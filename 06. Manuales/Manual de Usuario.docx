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Default="00E90C87">
          <w:pPr>
            <w:pStyle w:val="Sinespaciado"/>
            <w:rPr>
              <w:rFonts w:asciiTheme="majorHAnsi" w:eastAsiaTheme="majorEastAsia" w:hAnsiTheme="majorHAnsi" w:cstheme="majorBidi"/>
              <w:sz w:val="72"/>
              <w:szCs w:val="72"/>
            </w:rPr>
          </w:pPr>
          <w:r>
            <w:rPr>
              <w:rFonts w:eastAsiaTheme="majorEastAsia" w:cstheme="majorBidi"/>
              <w:noProof/>
              <w:lang w:val="es-AR" w:eastAsia="es-AR"/>
            </w:rPr>
            <w:drawing>
              <wp:anchor distT="0" distB="0" distL="114300" distR="114300" simplePos="0" relativeHeight="251671040" behindDoc="0" locked="0" layoutInCell="1" allowOverlap="1">
                <wp:simplePos x="0" y="0"/>
                <wp:positionH relativeFrom="column">
                  <wp:posOffset>2396490</wp:posOffset>
                </wp:positionH>
                <wp:positionV relativeFrom="page">
                  <wp:posOffset>76200</wp:posOffset>
                </wp:positionV>
                <wp:extent cx="609600" cy="76200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 UNPA BFT 200x2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600" cy="762000"/>
                        </a:xfrm>
                        <a:prstGeom prst="rect">
                          <a:avLst/>
                        </a:prstGeom>
                      </pic:spPr>
                    </pic:pic>
                  </a:graphicData>
                </a:graphic>
              </wp:anchor>
            </w:drawing>
          </w:r>
        </w:p>
        <w:p w:rsidR="006919D5" w:rsidRDefault="006919D5">
          <w:pPr>
            <w:pStyle w:val="Sinespaciado"/>
            <w:rPr>
              <w:rFonts w:asciiTheme="majorHAnsi" w:eastAsiaTheme="majorEastAsia" w:hAnsiTheme="majorHAnsi" w:cstheme="majorBidi"/>
              <w:sz w:val="72"/>
              <w:szCs w:val="72"/>
            </w:rPr>
          </w:pPr>
        </w:p>
        <w:p w:rsidR="00D06E99" w:rsidRDefault="00A9345D">
          <w:pPr>
            <w:pStyle w:val="Sinespaciado"/>
            <w:rPr>
              <w:rFonts w:asciiTheme="majorHAnsi" w:eastAsiaTheme="majorEastAsia" w:hAnsiTheme="majorHAnsi" w:cstheme="majorBidi"/>
              <w:sz w:val="72"/>
              <w:szCs w:val="72"/>
            </w:rPr>
          </w:pPr>
          <w:r>
            <w:rPr>
              <w:rFonts w:eastAsiaTheme="majorEastAsia" w:cstheme="majorBidi"/>
              <w:noProof/>
            </w:rPr>
            <w:pict>
              <v:rect id="_x0000_s1030" style="position:absolute;margin-left:0;margin-top:0;width:624.2pt;height:62.85pt;z-index:-251659265;mso-width-percent:1050;mso-height-percent:900;mso-position-horizontal:center;mso-position-horizontal-relative:page;mso-position-vertical:bottom;mso-position-vertical-relative:page;mso-width-percent:1050;mso-height-percent:900;mso-height-relative:top-margin-area" o:allowincell="f" fillcolor="#268496" strokecolor="#31849b [2408]">
                <w10:wrap anchorx="page" anchory="page"/>
              </v:rect>
            </w:pict>
          </w:r>
          <w:r>
            <w:rPr>
              <w:rFonts w:eastAsiaTheme="majorEastAsia" w:cstheme="majorBidi"/>
              <w:noProof/>
            </w:rPr>
            <w:pict>
              <v:rect id="_x0000_s1033" style="position:absolute;margin-left:0;margin-top:0;width:7.15pt;height:883.1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Pr>
              <w:rFonts w:eastAsiaTheme="majorEastAsia" w:cstheme="majorBidi"/>
              <w:noProof/>
            </w:rPr>
            <w:pict>
              <v:rect id="_x0000_s1032" style="position:absolute;margin-left:0;margin-top:0;width:7.15pt;height:883.1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Pr>
              <w:rFonts w:eastAsiaTheme="majorEastAsia" w:cstheme="majorBidi"/>
              <w:noProof/>
            </w:rPr>
            <w:pict>
              <v:rect id="_x0000_s1031" style="position:absolute;margin-left:0;margin-top:0;width:624.2pt;height:62.85pt;z-index:-251655168;mso-width-percent:1050;mso-height-percent:900;mso-position-horizontal:center;mso-position-horizontal-relative:page;mso-position-vertical:top;mso-position-vertical-relative:top-margin-area;mso-width-percent:1050;mso-height-percent:900;mso-height-relative:top-margin-area" o:allowincell="f" fillcolor="#268496" strokecolor="#31849b [2408]">
                <w10:wrap anchorx="page" anchory="margin"/>
              </v:rect>
            </w:pic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rsidR="00D06E99" w:rsidRDefault="00C539D1">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 xml:space="preserve">Manual de </w:t>
              </w:r>
              <w:r w:rsidR="006974E8">
                <w:rPr>
                  <w:rFonts w:asciiTheme="majorHAnsi" w:eastAsiaTheme="majorEastAsia" w:hAnsiTheme="majorHAnsi" w:cstheme="majorBidi"/>
                  <w:sz w:val="72"/>
                  <w:szCs w:val="72"/>
                </w:rPr>
                <w:t>Usuario</w:t>
              </w:r>
            </w:p>
          </w:sdtContent>
        </w:sdt>
        <w:sdt>
          <w:sdtPr>
            <w:rPr>
              <w:rFonts w:asciiTheme="majorHAnsi" w:eastAsiaTheme="majorEastAsia" w:hAnsiTheme="majorHAnsi" w:cstheme="majorBid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rsidR="00D06E99" w:rsidRDefault="00E90C87">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TEMPUS</w:t>
              </w:r>
            </w:p>
          </w:sdtContent>
        </w:sdt>
        <w:p w:rsidR="00D06E99" w:rsidRDefault="00D06E99">
          <w:pPr>
            <w:pStyle w:val="Sinespaciado"/>
          </w:pPr>
        </w:p>
        <w:p w:rsidR="006919D5" w:rsidRDefault="006919D5">
          <w:pPr>
            <w:pStyle w:val="Sinespaciado"/>
          </w:pPr>
        </w:p>
        <w:p w:rsidR="006919D5" w:rsidRDefault="00E90C87">
          <w:pPr>
            <w:pStyle w:val="Sinespaciado"/>
          </w:pPr>
          <w:r>
            <w:rPr>
              <w:noProof/>
              <w:lang w:val="es-AR" w:eastAsia="es-AR"/>
            </w:rPr>
            <w:drawing>
              <wp:anchor distT="0" distB="0" distL="114300" distR="114300" simplePos="0" relativeHeight="251666944" behindDoc="0" locked="0" layoutInCell="1" allowOverlap="1">
                <wp:simplePos x="0" y="0"/>
                <wp:positionH relativeFrom="column">
                  <wp:posOffset>1177290</wp:posOffset>
                </wp:positionH>
                <wp:positionV relativeFrom="page">
                  <wp:posOffset>4010025</wp:posOffset>
                </wp:positionV>
                <wp:extent cx="3048000" cy="27432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ologo Tempus FT 1000x9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8000" cy="2743200"/>
                        </a:xfrm>
                        <a:prstGeom prst="rect">
                          <a:avLst/>
                        </a:prstGeom>
                      </pic:spPr>
                    </pic:pic>
                  </a:graphicData>
                </a:graphic>
              </wp:anchor>
            </w:drawing>
          </w:r>
        </w:p>
        <w:p w:rsidR="00D06E99" w:rsidRDefault="00D06E99"/>
        <w:p w:rsidR="00BC5404" w:rsidRDefault="00E90C87" w:rsidP="00895821">
          <w:pPr>
            <w:pStyle w:val="PSI-Comentario"/>
          </w:pPr>
          <w:r>
            <w:rPr>
              <w:rFonts w:eastAsiaTheme="majorEastAsia" w:cstheme="majorBidi"/>
              <w:noProof/>
              <w:lang w:eastAsia="es-AR"/>
            </w:rPr>
            <w:drawing>
              <wp:anchor distT="0" distB="0" distL="114300" distR="114300" simplePos="0" relativeHeight="251656704" behindDoc="0" locked="0" layoutInCell="1" allowOverlap="1">
                <wp:simplePos x="0" y="0"/>
                <wp:positionH relativeFrom="column">
                  <wp:posOffset>-3810</wp:posOffset>
                </wp:positionH>
                <wp:positionV relativeFrom="page">
                  <wp:posOffset>9963150</wp:posOffset>
                </wp:positionV>
                <wp:extent cx="5400040" cy="53975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enu integrantes BFB 3000x3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539750"/>
                        </a:xfrm>
                        <a:prstGeom prst="rect">
                          <a:avLst/>
                        </a:prstGeom>
                      </pic:spPr>
                    </pic:pic>
                  </a:graphicData>
                </a:graphic>
              </wp:anchor>
            </w:drawing>
          </w:r>
          <w:r w:rsidR="00D06E99" w:rsidRPr="008B3B0F">
            <w:br w:type="page"/>
          </w:r>
        </w:p>
        <w:p w:rsidR="00BC5404" w:rsidRDefault="00A9345D" w:rsidP="00895821">
          <w:pPr>
            <w:pStyle w:val="PSI-Comentario"/>
          </w:pPr>
          <w:r>
            <w:rPr>
              <w:noProof/>
            </w:rPr>
            <w:lastRenderedPageBreak/>
            <w:pict>
              <v:shapetype id="_x0000_t202" coordsize="21600,21600" o:spt="202" path="m,l,21600r21600,l21600,xe">
                <v:stroke joinstyle="miter"/>
                <v:path gradientshapeok="t" o:connecttype="rect"/>
              </v:shapetype>
              <v:shape id="_x0000_s1044" type="#_x0000_t202" style="position:absolute;left:0;text-align:left;margin-left:281.7pt;margin-top:5.3pt;width:161.25pt;height:577.65pt;z-index:251684864;mso-position-horizontal-relative:margin;mso-position-vertical-relative:margin" fillcolor="white [3212]" strokecolor="#31849b [2408]">
                <v:textbox style="mso-next-textbox:#_x0000_s1044">
                  <w:txbxContent>
                    <w:p w:rsidR="00BE523A" w:rsidRDefault="00BE523A" w:rsidP="004D38C5">
                      <w:pPr>
                        <w:pStyle w:val="NormalWeb"/>
                        <w:jc w:val="both"/>
                        <w:rPr>
                          <w:rFonts w:asciiTheme="minorHAnsi" w:eastAsiaTheme="minorHAnsi" w:hAnsiTheme="minorHAnsi" w:cstheme="minorBidi"/>
                          <w:i/>
                          <w:color w:val="548DD4"/>
                          <w:sz w:val="22"/>
                          <w:szCs w:val="22"/>
                          <w:lang w:val="es-AR" w:eastAsia="en-US"/>
                        </w:rPr>
                      </w:pPr>
                      <w:r>
                        <w:rPr>
                          <w:rFonts w:asciiTheme="minorHAnsi" w:eastAsiaTheme="minorHAnsi" w:hAnsiTheme="minorHAnsi" w:cstheme="minorBidi"/>
                          <w:i/>
                          <w:color w:val="548DD4"/>
                          <w:sz w:val="22"/>
                          <w:szCs w:val="22"/>
                          <w:lang w:val="es-AR" w:eastAsia="en-US"/>
                        </w:rPr>
                        <w:br/>
                      </w:r>
                      <w:r w:rsidRPr="004D38C5">
                        <w:rPr>
                          <w:rFonts w:asciiTheme="minorHAnsi" w:eastAsiaTheme="minorHAnsi" w:hAnsiTheme="minorHAnsi" w:cstheme="minorBidi"/>
                          <w:i/>
                          <w:color w:val="548DD4"/>
                          <w:sz w:val="22"/>
                          <w:szCs w:val="22"/>
                          <w:lang w:val="es-AR" w:eastAsia="en-US"/>
                        </w:rPr>
                        <w:t xml:space="preserve">Este documento contiene información útil para facilitarle la instalación del Software al usuario. Desde conceptos fundamentales como la preparación para la instalación, al procedimiento de instalación paso a paso, </w:t>
                      </w:r>
                      <w:r>
                        <w:rPr>
                          <w:rFonts w:asciiTheme="minorHAnsi" w:eastAsiaTheme="minorHAnsi" w:hAnsiTheme="minorHAnsi" w:cstheme="minorBidi"/>
                          <w:i/>
                          <w:color w:val="548DD4"/>
                          <w:sz w:val="22"/>
                          <w:szCs w:val="22"/>
                          <w:lang w:val="es-AR" w:eastAsia="en-US"/>
                        </w:rPr>
                        <w:t>evitándonos tener algún problema a futuro.</w:t>
                      </w:r>
                    </w:p>
                    <w:p w:rsidR="00BE523A" w:rsidRPr="004D38C5" w:rsidRDefault="00BE523A" w:rsidP="004D38C5">
                      <w:pPr>
                        <w:pStyle w:val="NormalWeb"/>
                        <w:jc w:val="both"/>
                        <w:rPr>
                          <w:rFonts w:asciiTheme="minorHAnsi" w:eastAsiaTheme="minorHAnsi" w:hAnsiTheme="minorHAnsi" w:cstheme="minorBidi"/>
                          <w:i/>
                          <w:color w:val="548DD4"/>
                          <w:sz w:val="22"/>
                          <w:szCs w:val="22"/>
                          <w:lang w:val="es-AR" w:eastAsia="en-US"/>
                        </w:rPr>
                      </w:pPr>
                      <w:r w:rsidRPr="004D38C5">
                        <w:rPr>
                          <w:rFonts w:asciiTheme="minorHAnsi" w:eastAsiaTheme="minorHAnsi" w:hAnsiTheme="minorHAnsi" w:cstheme="minorBidi"/>
                          <w:i/>
                          <w:color w:val="548DD4"/>
                          <w:sz w:val="22"/>
                          <w:szCs w:val="22"/>
                          <w:lang w:val="es-AR" w:eastAsia="en-US"/>
                        </w:rPr>
                        <w:t>Una vez finalizada la instalación como se describe en este documento, el usuario tendrá un sistema completamente funcional.</w:t>
                      </w:r>
                    </w:p>
                    <w:p w:rsidR="00BE523A" w:rsidRDefault="00BE523A" w:rsidP="00895821">
                      <w:pPr>
                        <w:pStyle w:val="PSI-Comentario"/>
                      </w:pPr>
                    </w:p>
                  </w:txbxContent>
                </v:textbox>
                <w10:wrap type="square" anchorx="margin" anchory="margin"/>
              </v:shape>
            </w:pict>
          </w:r>
        </w:p>
        <w:p w:rsidR="004D38C5" w:rsidRPr="005313D3" w:rsidRDefault="00A9345D" w:rsidP="00E90C87">
          <w:pPr>
            <w:pStyle w:val="PSI-Comentario"/>
          </w:pPr>
          <w:r>
            <w:rPr>
              <w:noProof/>
              <w:lang w:eastAsia="es-ES"/>
            </w:rPr>
            <w:pict>
              <v:rect id="_x0000_s1058" style="position:absolute;left:0;text-align:left;margin-left:315.7pt;margin-top:-76.25pt;width:195.35pt;height:844.9pt;z-index:-251658240;mso-position-horizontal-relative:margin;mso-position-vertical-relative:margin" fillcolor="#268496" strokecolor="#31849b [2408]">
                <w10:wrap type="square" anchorx="margin" anchory="margin"/>
              </v:rect>
            </w:pict>
          </w:r>
        </w:p>
        <w:p w:rsidR="004D38C5" w:rsidRPr="005313D3" w:rsidRDefault="004D38C5" w:rsidP="00895821">
          <w:pPr>
            <w:pStyle w:val="PSI-Comentario"/>
          </w:pPr>
        </w:p>
        <w:p w:rsidR="00397566" w:rsidRPr="008B3B0F" w:rsidRDefault="00397566" w:rsidP="00895821">
          <w:pPr>
            <w:pStyle w:val="PSI-Comentario"/>
          </w:pPr>
        </w:p>
        <w:p w:rsidR="00D06E99" w:rsidRDefault="00A9345D"/>
      </w:sdtContent>
    </w:sdt>
    <w:p w:rsidR="00A13DBA" w:rsidRDefault="00E90C87" w:rsidP="00A13DBA">
      <w:pPr>
        <w:ind w:left="0" w:firstLine="0"/>
      </w:pPr>
      <w:r>
        <w:rPr>
          <w:noProof/>
          <w:lang w:val="es-AR" w:eastAsia="es-AR"/>
        </w:rPr>
        <w:drawing>
          <wp:anchor distT="0" distB="0" distL="114300" distR="114300" simplePos="0" relativeHeight="251677184" behindDoc="0" locked="0" layoutInCell="1" allowOverlap="1">
            <wp:simplePos x="0" y="0"/>
            <wp:positionH relativeFrom="column">
              <wp:posOffset>4034790</wp:posOffset>
            </wp:positionH>
            <wp:positionV relativeFrom="page">
              <wp:posOffset>8239125</wp:posOffset>
            </wp:positionV>
            <wp:extent cx="2438400" cy="243840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enu 7fb2c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r w:rsidR="007F38C0">
        <w:br w:type="page"/>
      </w:r>
    </w:p>
    <w:p w:rsidR="000F79DF" w:rsidRDefault="000F79DF" w:rsidP="000F79DF">
      <w:pPr>
        <w:ind w:left="0" w:firstLine="0"/>
      </w:pPr>
    </w:p>
    <w:sdt>
      <w:sdtPr>
        <w:rPr>
          <w:rFonts w:asciiTheme="minorHAnsi" w:eastAsiaTheme="minorHAnsi" w:hAnsiTheme="minorHAnsi" w:cstheme="minorBidi"/>
          <w:b w:val="0"/>
          <w:bCs w:val="0"/>
          <w:color w:val="auto"/>
          <w:sz w:val="22"/>
          <w:szCs w:val="22"/>
        </w:rPr>
        <w:id w:val="3709532"/>
        <w:docPartObj>
          <w:docPartGallery w:val="Table of Contents"/>
          <w:docPartUnique/>
        </w:docPartObj>
      </w:sdtPr>
      <w:sdtContent>
        <w:p w:rsidR="000F79DF" w:rsidRDefault="000F79DF" w:rsidP="000F79DF">
          <w:pPr>
            <w:pStyle w:val="TtulodeTDC"/>
            <w:tabs>
              <w:tab w:val="left" w:pos="5954"/>
            </w:tabs>
          </w:pPr>
          <w:r>
            <w:t>Tabla de contenido</w:t>
          </w:r>
        </w:p>
        <w:p w:rsidR="00BE523A" w:rsidRDefault="000E7C18">
          <w:pPr>
            <w:pStyle w:val="TDC1"/>
            <w:rPr>
              <w:rFonts w:eastAsiaTheme="minorEastAsia"/>
              <w:b w:val="0"/>
              <w:bCs w:val="0"/>
              <w:noProof/>
              <w:sz w:val="22"/>
              <w:szCs w:val="22"/>
              <w:lang w:val="es-AR" w:eastAsia="es-AR"/>
            </w:rPr>
          </w:pPr>
          <w:r>
            <w:fldChar w:fldCharType="begin"/>
          </w:r>
          <w:r w:rsidR="000F79DF">
            <w:instrText xml:space="preserve"> TOC \o "1-3" \h \z \u </w:instrText>
          </w:r>
          <w:r>
            <w:fldChar w:fldCharType="separate"/>
          </w:r>
          <w:hyperlink w:anchor="_Toc64458073" w:history="1">
            <w:r w:rsidR="00BE523A" w:rsidRPr="00B34A93">
              <w:rPr>
                <w:rStyle w:val="Hipervnculo"/>
                <w:noProof/>
              </w:rPr>
              <w:t>Introducción</w:t>
            </w:r>
            <w:r w:rsidR="00BE523A">
              <w:rPr>
                <w:noProof/>
                <w:webHidden/>
              </w:rPr>
              <w:tab/>
            </w:r>
            <w:r w:rsidR="00BE523A">
              <w:rPr>
                <w:noProof/>
                <w:webHidden/>
              </w:rPr>
              <w:fldChar w:fldCharType="begin"/>
            </w:r>
            <w:r w:rsidR="00BE523A">
              <w:rPr>
                <w:noProof/>
                <w:webHidden/>
              </w:rPr>
              <w:instrText xml:space="preserve"> PAGEREF _Toc64458073 \h </w:instrText>
            </w:r>
            <w:r w:rsidR="00BE523A">
              <w:rPr>
                <w:noProof/>
                <w:webHidden/>
              </w:rPr>
            </w:r>
            <w:r w:rsidR="00BE523A">
              <w:rPr>
                <w:noProof/>
                <w:webHidden/>
              </w:rPr>
              <w:fldChar w:fldCharType="separate"/>
            </w:r>
            <w:r w:rsidR="00BE523A">
              <w:rPr>
                <w:noProof/>
                <w:webHidden/>
              </w:rPr>
              <w:t>7</w:t>
            </w:r>
            <w:r w:rsidR="00BE523A">
              <w:rPr>
                <w:noProof/>
                <w:webHidden/>
              </w:rPr>
              <w:fldChar w:fldCharType="end"/>
            </w:r>
          </w:hyperlink>
        </w:p>
        <w:p w:rsidR="00BE523A" w:rsidRDefault="00BE523A">
          <w:pPr>
            <w:pStyle w:val="TDC2"/>
            <w:rPr>
              <w:rFonts w:eastAsiaTheme="minorEastAsia"/>
              <w:i w:val="0"/>
              <w:iCs w:val="0"/>
              <w:noProof/>
              <w:sz w:val="22"/>
              <w:szCs w:val="22"/>
              <w:lang w:val="es-AR" w:eastAsia="es-AR"/>
            </w:rPr>
          </w:pPr>
          <w:hyperlink w:anchor="_Toc64458074" w:history="1">
            <w:r w:rsidRPr="00B34A93">
              <w:rPr>
                <w:rStyle w:val="Hipervnculo"/>
                <w:noProof/>
              </w:rPr>
              <w:t>Descripción</w:t>
            </w:r>
            <w:r>
              <w:rPr>
                <w:noProof/>
                <w:webHidden/>
              </w:rPr>
              <w:tab/>
            </w:r>
            <w:r>
              <w:rPr>
                <w:noProof/>
                <w:webHidden/>
              </w:rPr>
              <w:fldChar w:fldCharType="begin"/>
            </w:r>
            <w:r>
              <w:rPr>
                <w:noProof/>
                <w:webHidden/>
              </w:rPr>
              <w:instrText xml:space="preserve"> PAGEREF _Toc64458074 \h </w:instrText>
            </w:r>
            <w:r>
              <w:rPr>
                <w:noProof/>
                <w:webHidden/>
              </w:rPr>
            </w:r>
            <w:r>
              <w:rPr>
                <w:noProof/>
                <w:webHidden/>
              </w:rPr>
              <w:fldChar w:fldCharType="separate"/>
            </w:r>
            <w:r>
              <w:rPr>
                <w:noProof/>
                <w:webHidden/>
              </w:rPr>
              <w:t>7</w:t>
            </w:r>
            <w:r>
              <w:rPr>
                <w:noProof/>
                <w:webHidden/>
              </w:rPr>
              <w:fldChar w:fldCharType="end"/>
            </w:r>
          </w:hyperlink>
        </w:p>
        <w:p w:rsidR="00BE523A" w:rsidRDefault="00BE523A">
          <w:pPr>
            <w:pStyle w:val="TDC1"/>
            <w:rPr>
              <w:rFonts w:eastAsiaTheme="minorEastAsia"/>
              <w:b w:val="0"/>
              <w:bCs w:val="0"/>
              <w:noProof/>
              <w:sz w:val="22"/>
              <w:szCs w:val="22"/>
              <w:lang w:val="es-AR" w:eastAsia="es-AR"/>
            </w:rPr>
          </w:pPr>
          <w:hyperlink w:anchor="_Toc64458075" w:history="1">
            <w:r w:rsidRPr="00B34A93">
              <w:rPr>
                <w:rStyle w:val="Hipervnculo"/>
                <w:noProof/>
              </w:rPr>
              <w:t>Contenido</w:t>
            </w:r>
            <w:r>
              <w:rPr>
                <w:noProof/>
                <w:webHidden/>
              </w:rPr>
              <w:tab/>
            </w:r>
            <w:r>
              <w:rPr>
                <w:noProof/>
                <w:webHidden/>
              </w:rPr>
              <w:fldChar w:fldCharType="begin"/>
            </w:r>
            <w:r>
              <w:rPr>
                <w:noProof/>
                <w:webHidden/>
              </w:rPr>
              <w:instrText xml:space="preserve"> PAGEREF _Toc64458075 \h </w:instrText>
            </w:r>
            <w:r>
              <w:rPr>
                <w:noProof/>
                <w:webHidden/>
              </w:rPr>
            </w:r>
            <w:r>
              <w:rPr>
                <w:noProof/>
                <w:webHidden/>
              </w:rPr>
              <w:fldChar w:fldCharType="separate"/>
            </w:r>
            <w:r>
              <w:rPr>
                <w:noProof/>
                <w:webHidden/>
              </w:rPr>
              <w:t>7</w:t>
            </w:r>
            <w:r>
              <w:rPr>
                <w:noProof/>
                <w:webHidden/>
              </w:rPr>
              <w:fldChar w:fldCharType="end"/>
            </w:r>
          </w:hyperlink>
        </w:p>
        <w:p w:rsidR="00BE523A" w:rsidRDefault="00BE523A">
          <w:pPr>
            <w:pStyle w:val="TDC1"/>
            <w:rPr>
              <w:rFonts w:eastAsiaTheme="minorEastAsia"/>
              <w:b w:val="0"/>
              <w:bCs w:val="0"/>
              <w:noProof/>
              <w:sz w:val="22"/>
              <w:szCs w:val="22"/>
              <w:lang w:val="es-AR" w:eastAsia="es-AR"/>
            </w:rPr>
          </w:pPr>
          <w:hyperlink w:anchor="_Toc64458076" w:history="1">
            <w:r w:rsidRPr="00B34A93">
              <w:rPr>
                <w:rStyle w:val="Hipervnculo"/>
                <w:noProof/>
              </w:rPr>
              <w:t>Introducción al sistema</w:t>
            </w:r>
            <w:r>
              <w:rPr>
                <w:noProof/>
                <w:webHidden/>
              </w:rPr>
              <w:tab/>
            </w:r>
            <w:r>
              <w:rPr>
                <w:noProof/>
                <w:webHidden/>
              </w:rPr>
              <w:fldChar w:fldCharType="begin"/>
            </w:r>
            <w:r>
              <w:rPr>
                <w:noProof/>
                <w:webHidden/>
              </w:rPr>
              <w:instrText xml:space="preserve"> PAGEREF _Toc64458076 \h </w:instrText>
            </w:r>
            <w:r>
              <w:rPr>
                <w:noProof/>
                <w:webHidden/>
              </w:rPr>
            </w:r>
            <w:r>
              <w:rPr>
                <w:noProof/>
                <w:webHidden/>
              </w:rPr>
              <w:fldChar w:fldCharType="separate"/>
            </w:r>
            <w:r>
              <w:rPr>
                <w:noProof/>
                <w:webHidden/>
              </w:rPr>
              <w:t>8</w:t>
            </w:r>
            <w:r>
              <w:rPr>
                <w:noProof/>
                <w:webHidden/>
              </w:rPr>
              <w:fldChar w:fldCharType="end"/>
            </w:r>
          </w:hyperlink>
        </w:p>
        <w:p w:rsidR="00BE523A" w:rsidRDefault="00BE523A">
          <w:pPr>
            <w:pStyle w:val="TDC1"/>
            <w:rPr>
              <w:rFonts w:eastAsiaTheme="minorEastAsia"/>
              <w:b w:val="0"/>
              <w:bCs w:val="0"/>
              <w:noProof/>
              <w:sz w:val="22"/>
              <w:szCs w:val="22"/>
              <w:lang w:val="es-AR" w:eastAsia="es-AR"/>
            </w:rPr>
          </w:pPr>
          <w:hyperlink w:anchor="_Toc64458077" w:history="1">
            <w:r w:rsidRPr="00B34A93">
              <w:rPr>
                <w:rStyle w:val="Hipervnculo"/>
                <w:noProof/>
              </w:rPr>
              <w:t>Aplicación Web</w:t>
            </w:r>
            <w:r>
              <w:rPr>
                <w:noProof/>
                <w:webHidden/>
              </w:rPr>
              <w:tab/>
            </w:r>
            <w:r>
              <w:rPr>
                <w:noProof/>
                <w:webHidden/>
              </w:rPr>
              <w:fldChar w:fldCharType="begin"/>
            </w:r>
            <w:r>
              <w:rPr>
                <w:noProof/>
                <w:webHidden/>
              </w:rPr>
              <w:instrText xml:space="preserve"> PAGEREF _Toc64458077 \h </w:instrText>
            </w:r>
            <w:r>
              <w:rPr>
                <w:noProof/>
                <w:webHidden/>
              </w:rPr>
            </w:r>
            <w:r>
              <w:rPr>
                <w:noProof/>
                <w:webHidden/>
              </w:rPr>
              <w:fldChar w:fldCharType="separate"/>
            </w:r>
            <w:r>
              <w:rPr>
                <w:noProof/>
                <w:webHidden/>
              </w:rPr>
              <w:t>9</w:t>
            </w:r>
            <w:r>
              <w:rPr>
                <w:noProof/>
                <w:webHidden/>
              </w:rPr>
              <w:fldChar w:fldCharType="end"/>
            </w:r>
          </w:hyperlink>
        </w:p>
        <w:p w:rsidR="00BE523A" w:rsidRDefault="00BE523A">
          <w:pPr>
            <w:pStyle w:val="TDC2"/>
            <w:rPr>
              <w:rFonts w:eastAsiaTheme="minorEastAsia"/>
              <w:i w:val="0"/>
              <w:iCs w:val="0"/>
              <w:noProof/>
              <w:sz w:val="22"/>
              <w:szCs w:val="22"/>
              <w:lang w:val="es-AR" w:eastAsia="es-AR"/>
            </w:rPr>
          </w:pPr>
          <w:hyperlink w:anchor="_Toc64458078" w:history="1">
            <w:r w:rsidRPr="00B34A93">
              <w:rPr>
                <w:rStyle w:val="Hipervnculo"/>
                <w:noProof/>
              </w:rPr>
              <w:t>Ingreso al sistema</w:t>
            </w:r>
            <w:r>
              <w:rPr>
                <w:noProof/>
                <w:webHidden/>
              </w:rPr>
              <w:tab/>
            </w:r>
            <w:r>
              <w:rPr>
                <w:noProof/>
                <w:webHidden/>
              </w:rPr>
              <w:fldChar w:fldCharType="begin"/>
            </w:r>
            <w:r>
              <w:rPr>
                <w:noProof/>
                <w:webHidden/>
              </w:rPr>
              <w:instrText xml:space="preserve"> PAGEREF _Toc64458078 \h </w:instrText>
            </w:r>
            <w:r>
              <w:rPr>
                <w:noProof/>
                <w:webHidden/>
              </w:rPr>
            </w:r>
            <w:r>
              <w:rPr>
                <w:noProof/>
                <w:webHidden/>
              </w:rPr>
              <w:fldChar w:fldCharType="separate"/>
            </w:r>
            <w:r>
              <w:rPr>
                <w:noProof/>
                <w:webHidden/>
              </w:rPr>
              <w:t>9</w:t>
            </w:r>
            <w:r>
              <w:rPr>
                <w:noProof/>
                <w:webHidden/>
              </w:rPr>
              <w:fldChar w:fldCharType="end"/>
            </w:r>
          </w:hyperlink>
        </w:p>
        <w:p w:rsidR="00BE523A" w:rsidRDefault="00BE523A">
          <w:pPr>
            <w:pStyle w:val="TDC2"/>
            <w:rPr>
              <w:rFonts w:eastAsiaTheme="minorEastAsia"/>
              <w:i w:val="0"/>
              <w:iCs w:val="0"/>
              <w:noProof/>
              <w:sz w:val="22"/>
              <w:szCs w:val="22"/>
              <w:lang w:val="es-AR" w:eastAsia="es-AR"/>
            </w:rPr>
          </w:pPr>
          <w:hyperlink w:anchor="_Toc64458079" w:history="1">
            <w:r w:rsidRPr="00B34A93">
              <w:rPr>
                <w:rStyle w:val="Hipervnculo"/>
                <w:noProof/>
              </w:rPr>
              <w:t>Componentes de la interfaz</w:t>
            </w:r>
            <w:r>
              <w:rPr>
                <w:noProof/>
                <w:webHidden/>
              </w:rPr>
              <w:tab/>
            </w:r>
            <w:r>
              <w:rPr>
                <w:noProof/>
                <w:webHidden/>
              </w:rPr>
              <w:fldChar w:fldCharType="begin"/>
            </w:r>
            <w:r>
              <w:rPr>
                <w:noProof/>
                <w:webHidden/>
              </w:rPr>
              <w:instrText xml:space="preserve"> PAGEREF _Toc64458079 \h </w:instrText>
            </w:r>
            <w:r>
              <w:rPr>
                <w:noProof/>
                <w:webHidden/>
              </w:rPr>
            </w:r>
            <w:r>
              <w:rPr>
                <w:noProof/>
                <w:webHidden/>
              </w:rPr>
              <w:fldChar w:fldCharType="separate"/>
            </w:r>
            <w:r>
              <w:rPr>
                <w:noProof/>
                <w:webHidden/>
              </w:rPr>
              <w:t>9</w:t>
            </w:r>
            <w:r>
              <w:rPr>
                <w:noProof/>
                <w:webHidden/>
              </w:rPr>
              <w:fldChar w:fldCharType="end"/>
            </w:r>
          </w:hyperlink>
        </w:p>
        <w:p w:rsidR="00BE523A" w:rsidRDefault="00BE523A">
          <w:pPr>
            <w:pStyle w:val="TDC2"/>
            <w:rPr>
              <w:rFonts w:eastAsiaTheme="minorEastAsia"/>
              <w:i w:val="0"/>
              <w:iCs w:val="0"/>
              <w:noProof/>
              <w:sz w:val="22"/>
              <w:szCs w:val="22"/>
              <w:lang w:val="es-AR" w:eastAsia="es-AR"/>
            </w:rPr>
          </w:pPr>
          <w:hyperlink w:anchor="_Toc64458080" w:history="1">
            <w:r w:rsidRPr="00B34A93">
              <w:rPr>
                <w:rStyle w:val="Hipervnculo"/>
                <w:noProof/>
              </w:rPr>
              <w:t>Roles y permisos</w:t>
            </w:r>
            <w:r>
              <w:rPr>
                <w:noProof/>
                <w:webHidden/>
              </w:rPr>
              <w:tab/>
            </w:r>
            <w:r>
              <w:rPr>
                <w:noProof/>
                <w:webHidden/>
              </w:rPr>
              <w:fldChar w:fldCharType="begin"/>
            </w:r>
            <w:r>
              <w:rPr>
                <w:noProof/>
                <w:webHidden/>
              </w:rPr>
              <w:instrText xml:space="preserve"> PAGEREF _Toc64458080 \h </w:instrText>
            </w:r>
            <w:r>
              <w:rPr>
                <w:noProof/>
                <w:webHidden/>
              </w:rPr>
            </w:r>
            <w:r>
              <w:rPr>
                <w:noProof/>
                <w:webHidden/>
              </w:rPr>
              <w:fldChar w:fldCharType="separate"/>
            </w:r>
            <w:r>
              <w:rPr>
                <w:noProof/>
                <w:webHidden/>
              </w:rPr>
              <w:t>10</w:t>
            </w:r>
            <w:r>
              <w:rPr>
                <w:noProof/>
                <w:webHidden/>
              </w:rPr>
              <w:fldChar w:fldCharType="end"/>
            </w:r>
          </w:hyperlink>
        </w:p>
        <w:p w:rsidR="00BE523A" w:rsidRDefault="00BE523A">
          <w:pPr>
            <w:pStyle w:val="TDC3"/>
            <w:rPr>
              <w:rFonts w:eastAsiaTheme="minorEastAsia"/>
              <w:noProof/>
              <w:sz w:val="22"/>
              <w:szCs w:val="22"/>
              <w:lang w:val="es-AR" w:eastAsia="es-AR"/>
            </w:rPr>
          </w:pPr>
          <w:hyperlink w:anchor="_Toc64458081" w:history="1">
            <w:r w:rsidRPr="00B34A93">
              <w:rPr>
                <w:rStyle w:val="Hipervnculo"/>
                <w:noProof/>
              </w:rPr>
              <w:t>Administrador</w:t>
            </w:r>
            <w:r>
              <w:rPr>
                <w:noProof/>
                <w:webHidden/>
              </w:rPr>
              <w:tab/>
            </w:r>
            <w:r>
              <w:rPr>
                <w:noProof/>
                <w:webHidden/>
              </w:rPr>
              <w:fldChar w:fldCharType="begin"/>
            </w:r>
            <w:r>
              <w:rPr>
                <w:noProof/>
                <w:webHidden/>
              </w:rPr>
              <w:instrText xml:space="preserve"> PAGEREF _Toc64458081 \h </w:instrText>
            </w:r>
            <w:r>
              <w:rPr>
                <w:noProof/>
                <w:webHidden/>
              </w:rPr>
            </w:r>
            <w:r>
              <w:rPr>
                <w:noProof/>
                <w:webHidden/>
              </w:rPr>
              <w:fldChar w:fldCharType="separate"/>
            </w:r>
            <w:r>
              <w:rPr>
                <w:noProof/>
                <w:webHidden/>
              </w:rPr>
              <w:t>10</w:t>
            </w:r>
            <w:r>
              <w:rPr>
                <w:noProof/>
                <w:webHidden/>
              </w:rPr>
              <w:fldChar w:fldCharType="end"/>
            </w:r>
          </w:hyperlink>
        </w:p>
        <w:p w:rsidR="00BE523A" w:rsidRDefault="00BE523A">
          <w:pPr>
            <w:pStyle w:val="TDC3"/>
            <w:rPr>
              <w:rFonts w:eastAsiaTheme="minorEastAsia"/>
              <w:noProof/>
              <w:sz w:val="22"/>
              <w:szCs w:val="22"/>
              <w:lang w:val="es-AR" w:eastAsia="es-AR"/>
            </w:rPr>
          </w:pPr>
          <w:hyperlink w:anchor="_Toc64458082" w:history="1">
            <w:r w:rsidRPr="00B34A93">
              <w:rPr>
                <w:rStyle w:val="Hipervnculo"/>
                <w:noProof/>
              </w:rPr>
              <w:t>Administrativo – Secretaría Académica</w:t>
            </w:r>
            <w:r>
              <w:rPr>
                <w:noProof/>
                <w:webHidden/>
              </w:rPr>
              <w:tab/>
            </w:r>
            <w:r>
              <w:rPr>
                <w:noProof/>
                <w:webHidden/>
              </w:rPr>
              <w:fldChar w:fldCharType="begin"/>
            </w:r>
            <w:r>
              <w:rPr>
                <w:noProof/>
                <w:webHidden/>
              </w:rPr>
              <w:instrText xml:space="preserve"> PAGEREF _Toc64458082 \h </w:instrText>
            </w:r>
            <w:r>
              <w:rPr>
                <w:noProof/>
                <w:webHidden/>
              </w:rPr>
            </w:r>
            <w:r>
              <w:rPr>
                <w:noProof/>
                <w:webHidden/>
              </w:rPr>
              <w:fldChar w:fldCharType="separate"/>
            </w:r>
            <w:r>
              <w:rPr>
                <w:noProof/>
                <w:webHidden/>
              </w:rPr>
              <w:t>10</w:t>
            </w:r>
            <w:r>
              <w:rPr>
                <w:noProof/>
                <w:webHidden/>
              </w:rPr>
              <w:fldChar w:fldCharType="end"/>
            </w:r>
          </w:hyperlink>
        </w:p>
        <w:p w:rsidR="00BE523A" w:rsidRDefault="00BE523A">
          <w:pPr>
            <w:pStyle w:val="TDC2"/>
            <w:rPr>
              <w:rFonts w:eastAsiaTheme="minorEastAsia"/>
              <w:i w:val="0"/>
              <w:iCs w:val="0"/>
              <w:noProof/>
              <w:sz w:val="22"/>
              <w:szCs w:val="22"/>
              <w:lang w:val="es-AR" w:eastAsia="es-AR"/>
            </w:rPr>
          </w:pPr>
          <w:hyperlink w:anchor="_Toc64458083" w:history="1">
            <w:r w:rsidRPr="00B34A93">
              <w:rPr>
                <w:rStyle w:val="Hipervnculo"/>
                <w:noProof/>
              </w:rPr>
              <w:t>Aulas</w:t>
            </w:r>
            <w:r>
              <w:rPr>
                <w:noProof/>
                <w:webHidden/>
              </w:rPr>
              <w:tab/>
            </w:r>
            <w:r>
              <w:rPr>
                <w:noProof/>
                <w:webHidden/>
              </w:rPr>
              <w:fldChar w:fldCharType="begin"/>
            </w:r>
            <w:r>
              <w:rPr>
                <w:noProof/>
                <w:webHidden/>
              </w:rPr>
              <w:instrText xml:space="preserve"> PAGEREF _Toc64458083 \h </w:instrText>
            </w:r>
            <w:r>
              <w:rPr>
                <w:noProof/>
                <w:webHidden/>
              </w:rPr>
            </w:r>
            <w:r>
              <w:rPr>
                <w:noProof/>
                <w:webHidden/>
              </w:rPr>
              <w:fldChar w:fldCharType="separate"/>
            </w:r>
            <w:r>
              <w:rPr>
                <w:noProof/>
                <w:webHidden/>
              </w:rPr>
              <w:t>10</w:t>
            </w:r>
            <w:r>
              <w:rPr>
                <w:noProof/>
                <w:webHidden/>
              </w:rPr>
              <w:fldChar w:fldCharType="end"/>
            </w:r>
          </w:hyperlink>
        </w:p>
        <w:p w:rsidR="00BE523A" w:rsidRDefault="00BE523A">
          <w:pPr>
            <w:pStyle w:val="TDC3"/>
            <w:rPr>
              <w:rFonts w:eastAsiaTheme="minorEastAsia"/>
              <w:noProof/>
              <w:sz w:val="22"/>
              <w:szCs w:val="22"/>
              <w:lang w:val="es-AR" w:eastAsia="es-AR"/>
            </w:rPr>
          </w:pPr>
          <w:hyperlink w:anchor="_Toc64458084" w:history="1">
            <w:r w:rsidRPr="00B34A93">
              <w:rPr>
                <w:rStyle w:val="Hipervnculo"/>
                <w:noProof/>
              </w:rPr>
              <w:t>Crear</w:t>
            </w:r>
            <w:r>
              <w:rPr>
                <w:noProof/>
                <w:webHidden/>
              </w:rPr>
              <w:tab/>
            </w:r>
            <w:r>
              <w:rPr>
                <w:noProof/>
                <w:webHidden/>
              </w:rPr>
              <w:fldChar w:fldCharType="begin"/>
            </w:r>
            <w:r>
              <w:rPr>
                <w:noProof/>
                <w:webHidden/>
              </w:rPr>
              <w:instrText xml:space="preserve"> PAGEREF _Toc64458084 \h </w:instrText>
            </w:r>
            <w:r>
              <w:rPr>
                <w:noProof/>
                <w:webHidden/>
              </w:rPr>
            </w:r>
            <w:r>
              <w:rPr>
                <w:noProof/>
                <w:webHidden/>
              </w:rPr>
              <w:fldChar w:fldCharType="separate"/>
            </w:r>
            <w:r>
              <w:rPr>
                <w:noProof/>
                <w:webHidden/>
              </w:rPr>
              <w:t>10</w:t>
            </w:r>
            <w:r>
              <w:rPr>
                <w:noProof/>
                <w:webHidden/>
              </w:rPr>
              <w:fldChar w:fldCharType="end"/>
            </w:r>
          </w:hyperlink>
        </w:p>
        <w:p w:rsidR="00BE523A" w:rsidRDefault="00BE523A">
          <w:pPr>
            <w:pStyle w:val="TDC3"/>
            <w:rPr>
              <w:rFonts w:eastAsiaTheme="minorEastAsia"/>
              <w:noProof/>
              <w:sz w:val="22"/>
              <w:szCs w:val="22"/>
              <w:lang w:val="es-AR" w:eastAsia="es-AR"/>
            </w:rPr>
          </w:pPr>
          <w:hyperlink w:anchor="_Toc64458085" w:history="1">
            <w:r w:rsidRPr="00B34A93">
              <w:rPr>
                <w:rStyle w:val="Hipervnculo"/>
                <w:noProof/>
              </w:rPr>
              <w:t>Buscar</w:t>
            </w:r>
            <w:r>
              <w:rPr>
                <w:noProof/>
                <w:webHidden/>
              </w:rPr>
              <w:tab/>
            </w:r>
            <w:r>
              <w:rPr>
                <w:noProof/>
                <w:webHidden/>
              </w:rPr>
              <w:fldChar w:fldCharType="begin"/>
            </w:r>
            <w:r>
              <w:rPr>
                <w:noProof/>
                <w:webHidden/>
              </w:rPr>
              <w:instrText xml:space="preserve"> PAGEREF _Toc64458085 \h </w:instrText>
            </w:r>
            <w:r>
              <w:rPr>
                <w:noProof/>
                <w:webHidden/>
              </w:rPr>
            </w:r>
            <w:r>
              <w:rPr>
                <w:noProof/>
                <w:webHidden/>
              </w:rPr>
              <w:fldChar w:fldCharType="separate"/>
            </w:r>
            <w:r>
              <w:rPr>
                <w:noProof/>
                <w:webHidden/>
              </w:rPr>
              <w:t>11</w:t>
            </w:r>
            <w:r>
              <w:rPr>
                <w:noProof/>
                <w:webHidden/>
              </w:rPr>
              <w:fldChar w:fldCharType="end"/>
            </w:r>
          </w:hyperlink>
        </w:p>
        <w:p w:rsidR="00BE523A" w:rsidRDefault="00BE523A">
          <w:pPr>
            <w:pStyle w:val="TDC3"/>
            <w:rPr>
              <w:rFonts w:eastAsiaTheme="minorEastAsia"/>
              <w:noProof/>
              <w:sz w:val="22"/>
              <w:szCs w:val="22"/>
              <w:lang w:val="es-AR" w:eastAsia="es-AR"/>
            </w:rPr>
          </w:pPr>
          <w:hyperlink w:anchor="_Toc64458086" w:history="1">
            <w:r w:rsidRPr="00B34A93">
              <w:rPr>
                <w:rStyle w:val="Hipervnculo"/>
                <w:noProof/>
              </w:rPr>
              <w:t>Eliminación</w:t>
            </w:r>
            <w:r>
              <w:rPr>
                <w:noProof/>
                <w:webHidden/>
              </w:rPr>
              <w:tab/>
            </w:r>
            <w:r>
              <w:rPr>
                <w:noProof/>
                <w:webHidden/>
              </w:rPr>
              <w:fldChar w:fldCharType="begin"/>
            </w:r>
            <w:r>
              <w:rPr>
                <w:noProof/>
                <w:webHidden/>
              </w:rPr>
              <w:instrText xml:space="preserve"> PAGEREF _Toc64458086 \h </w:instrText>
            </w:r>
            <w:r>
              <w:rPr>
                <w:noProof/>
                <w:webHidden/>
              </w:rPr>
            </w:r>
            <w:r>
              <w:rPr>
                <w:noProof/>
                <w:webHidden/>
              </w:rPr>
              <w:fldChar w:fldCharType="separate"/>
            </w:r>
            <w:r>
              <w:rPr>
                <w:noProof/>
                <w:webHidden/>
              </w:rPr>
              <w:t>12</w:t>
            </w:r>
            <w:r>
              <w:rPr>
                <w:noProof/>
                <w:webHidden/>
              </w:rPr>
              <w:fldChar w:fldCharType="end"/>
            </w:r>
          </w:hyperlink>
        </w:p>
        <w:p w:rsidR="00BE523A" w:rsidRDefault="00BE523A">
          <w:pPr>
            <w:pStyle w:val="TDC3"/>
            <w:rPr>
              <w:rFonts w:eastAsiaTheme="minorEastAsia"/>
              <w:noProof/>
              <w:sz w:val="22"/>
              <w:szCs w:val="22"/>
              <w:lang w:val="es-AR" w:eastAsia="es-AR"/>
            </w:rPr>
          </w:pPr>
          <w:hyperlink w:anchor="_Toc64458087" w:history="1">
            <w:r w:rsidRPr="00B34A93">
              <w:rPr>
                <w:rStyle w:val="Hipervnculo"/>
                <w:noProof/>
              </w:rPr>
              <w:t>Información detallada</w:t>
            </w:r>
            <w:r>
              <w:rPr>
                <w:noProof/>
                <w:webHidden/>
              </w:rPr>
              <w:tab/>
            </w:r>
            <w:r>
              <w:rPr>
                <w:noProof/>
                <w:webHidden/>
              </w:rPr>
              <w:fldChar w:fldCharType="begin"/>
            </w:r>
            <w:r>
              <w:rPr>
                <w:noProof/>
                <w:webHidden/>
              </w:rPr>
              <w:instrText xml:space="preserve"> PAGEREF _Toc64458087 \h </w:instrText>
            </w:r>
            <w:r>
              <w:rPr>
                <w:noProof/>
                <w:webHidden/>
              </w:rPr>
            </w:r>
            <w:r>
              <w:rPr>
                <w:noProof/>
                <w:webHidden/>
              </w:rPr>
              <w:fldChar w:fldCharType="separate"/>
            </w:r>
            <w:r>
              <w:rPr>
                <w:noProof/>
                <w:webHidden/>
              </w:rPr>
              <w:t>13</w:t>
            </w:r>
            <w:r>
              <w:rPr>
                <w:noProof/>
                <w:webHidden/>
              </w:rPr>
              <w:fldChar w:fldCharType="end"/>
            </w:r>
          </w:hyperlink>
        </w:p>
        <w:p w:rsidR="00BE523A" w:rsidRDefault="00BE523A">
          <w:pPr>
            <w:pStyle w:val="TDC3"/>
            <w:rPr>
              <w:rFonts w:eastAsiaTheme="minorEastAsia"/>
              <w:noProof/>
              <w:sz w:val="22"/>
              <w:szCs w:val="22"/>
              <w:lang w:val="es-AR" w:eastAsia="es-AR"/>
            </w:rPr>
          </w:pPr>
          <w:hyperlink w:anchor="_Toc64458088" w:history="1">
            <w:r w:rsidRPr="00B34A93">
              <w:rPr>
                <w:rStyle w:val="Hipervnculo"/>
                <w:noProof/>
              </w:rPr>
              <w:t>Modificación</w:t>
            </w:r>
            <w:r>
              <w:rPr>
                <w:noProof/>
                <w:webHidden/>
              </w:rPr>
              <w:tab/>
            </w:r>
            <w:r>
              <w:rPr>
                <w:noProof/>
                <w:webHidden/>
              </w:rPr>
              <w:fldChar w:fldCharType="begin"/>
            </w:r>
            <w:r>
              <w:rPr>
                <w:noProof/>
                <w:webHidden/>
              </w:rPr>
              <w:instrText xml:space="preserve"> PAGEREF _Toc64458088 \h </w:instrText>
            </w:r>
            <w:r>
              <w:rPr>
                <w:noProof/>
                <w:webHidden/>
              </w:rPr>
            </w:r>
            <w:r>
              <w:rPr>
                <w:noProof/>
                <w:webHidden/>
              </w:rPr>
              <w:fldChar w:fldCharType="separate"/>
            </w:r>
            <w:r>
              <w:rPr>
                <w:noProof/>
                <w:webHidden/>
              </w:rPr>
              <w:t>14</w:t>
            </w:r>
            <w:r>
              <w:rPr>
                <w:noProof/>
                <w:webHidden/>
              </w:rPr>
              <w:fldChar w:fldCharType="end"/>
            </w:r>
          </w:hyperlink>
        </w:p>
        <w:p w:rsidR="00BE523A" w:rsidRDefault="00BE523A">
          <w:pPr>
            <w:pStyle w:val="TDC3"/>
            <w:rPr>
              <w:rFonts w:eastAsiaTheme="minorEastAsia"/>
              <w:noProof/>
              <w:sz w:val="22"/>
              <w:szCs w:val="22"/>
              <w:lang w:val="es-AR" w:eastAsia="es-AR"/>
            </w:rPr>
          </w:pPr>
          <w:hyperlink w:anchor="_Toc64458089" w:history="1">
            <w:r w:rsidRPr="00B34A93">
              <w:rPr>
                <w:rStyle w:val="Hipervnculo"/>
                <w:noProof/>
              </w:rPr>
              <w:t>Informe</w:t>
            </w:r>
            <w:r>
              <w:rPr>
                <w:noProof/>
                <w:webHidden/>
              </w:rPr>
              <w:tab/>
            </w:r>
            <w:r>
              <w:rPr>
                <w:noProof/>
                <w:webHidden/>
              </w:rPr>
              <w:fldChar w:fldCharType="begin"/>
            </w:r>
            <w:r>
              <w:rPr>
                <w:noProof/>
                <w:webHidden/>
              </w:rPr>
              <w:instrText xml:space="preserve"> PAGEREF _Toc64458089 \h </w:instrText>
            </w:r>
            <w:r>
              <w:rPr>
                <w:noProof/>
                <w:webHidden/>
              </w:rPr>
            </w:r>
            <w:r>
              <w:rPr>
                <w:noProof/>
                <w:webHidden/>
              </w:rPr>
              <w:fldChar w:fldCharType="separate"/>
            </w:r>
            <w:r>
              <w:rPr>
                <w:noProof/>
                <w:webHidden/>
              </w:rPr>
              <w:t>14</w:t>
            </w:r>
            <w:r>
              <w:rPr>
                <w:noProof/>
                <w:webHidden/>
              </w:rPr>
              <w:fldChar w:fldCharType="end"/>
            </w:r>
          </w:hyperlink>
        </w:p>
        <w:p w:rsidR="00BE523A" w:rsidRDefault="00BE523A">
          <w:pPr>
            <w:pStyle w:val="TDC2"/>
            <w:rPr>
              <w:rFonts w:eastAsiaTheme="minorEastAsia"/>
              <w:i w:val="0"/>
              <w:iCs w:val="0"/>
              <w:noProof/>
              <w:sz w:val="22"/>
              <w:szCs w:val="22"/>
              <w:lang w:val="es-AR" w:eastAsia="es-AR"/>
            </w:rPr>
          </w:pPr>
          <w:hyperlink w:anchor="_Toc64458090" w:history="1">
            <w:r w:rsidRPr="00B34A93">
              <w:rPr>
                <w:rStyle w:val="Hipervnculo"/>
                <w:noProof/>
              </w:rPr>
              <w:t>Asignaturas</w:t>
            </w:r>
            <w:r>
              <w:rPr>
                <w:noProof/>
                <w:webHidden/>
              </w:rPr>
              <w:tab/>
            </w:r>
            <w:r>
              <w:rPr>
                <w:noProof/>
                <w:webHidden/>
              </w:rPr>
              <w:fldChar w:fldCharType="begin"/>
            </w:r>
            <w:r>
              <w:rPr>
                <w:noProof/>
                <w:webHidden/>
              </w:rPr>
              <w:instrText xml:space="preserve"> PAGEREF _Toc64458090 \h </w:instrText>
            </w:r>
            <w:r>
              <w:rPr>
                <w:noProof/>
                <w:webHidden/>
              </w:rPr>
            </w:r>
            <w:r>
              <w:rPr>
                <w:noProof/>
                <w:webHidden/>
              </w:rPr>
              <w:fldChar w:fldCharType="separate"/>
            </w:r>
            <w:r>
              <w:rPr>
                <w:noProof/>
                <w:webHidden/>
              </w:rPr>
              <w:t>15</w:t>
            </w:r>
            <w:r>
              <w:rPr>
                <w:noProof/>
                <w:webHidden/>
              </w:rPr>
              <w:fldChar w:fldCharType="end"/>
            </w:r>
          </w:hyperlink>
        </w:p>
        <w:p w:rsidR="00BE523A" w:rsidRDefault="00BE523A">
          <w:pPr>
            <w:pStyle w:val="TDC3"/>
            <w:rPr>
              <w:rFonts w:eastAsiaTheme="minorEastAsia"/>
              <w:noProof/>
              <w:sz w:val="22"/>
              <w:szCs w:val="22"/>
              <w:lang w:val="es-AR" w:eastAsia="es-AR"/>
            </w:rPr>
          </w:pPr>
          <w:hyperlink w:anchor="_Toc64458091" w:history="1">
            <w:r w:rsidRPr="00B34A93">
              <w:rPr>
                <w:rStyle w:val="Hipervnculo"/>
                <w:noProof/>
              </w:rPr>
              <w:t>Crear</w:t>
            </w:r>
            <w:r>
              <w:rPr>
                <w:noProof/>
                <w:webHidden/>
              </w:rPr>
              <w:tab/>
            </w:r>
            <w:r>
              <w:rPr>
                <w:noProof/>
                <w:webHidden/>
              </w:rPr>
              <w:fldChar w:fldCharType="begin"/>
            </w:r>
            <w:r>
              <w:rPr>
                <w:noProof/>
                <w:webHidden/>
              </w:rPr>
              <w:instrText xml:space="preserve"> PAGEREF _Toc64458091 \h </w:instrText>
            </w:r>
            <w:r>
              <w:rPr>
                <w:noProof/>
                <w:webHidden/>
              </w:rPr>
            </w:r>
            <w:r>
              <w:rPr>
                <w:noProof/>
                <w:webHidden/>
              </w:rPr>
              <w:fldChar w:fldCharType="separate"/>
            </w:r>
            <w:r>
              <w:rPr>
                <w:noProof/>
                <w:webHidden/>
              </w:rPr>
              <w:t>15</w:t>
            </w:r>
            <w:r>
              <w:rPr>
                <w:noProof/>
                <w:webHidden/>
              </w:rPr>
              <w:fldChar w:fldCharType="end"/>
            </w:r>
          </w:hyperlink>
        </w:p>
        <w:p w:rsidR="00BE523A" w:rsidRDefault="00BE523A">
          <w:pPr>
            <w:pStyle w:val="TDC3"/>
            <w:rPr>
              <w:rFonts w:eastAsiaTheme="minorEastAsia"/>
              <w:noProof/>
              <w:sz w:val="22"/>
              <w:szCs w:val="22"/>
              <w:lang w:val="es-AR" w:eastAsia="es-AR"/>
            </w:rPr>
          </w:pPr>
          <w:hyperlink w:anchor="_Toc64458092" w:history="1">
            <w:r w:rsidRPr="00B34A93">
              <w:rPr>
                <w:rStyle w:val="Hipervnculo"/>
                <w:noProof/>
              </w:rPr>
              <w:t>Buscar</w:t>
            </w:r>
            <w:r>
              <w:rPr>
                <w:noProof/>
                <w:webHidden/>
              </w:rPr>
              <w:tab/>
            </w:r>
            <w:r>
              <w:rPr>
                <w:noProof/>
                <w:webHidden/>
              </w:rPr>
              <w:fldChar w:fldCharType="begin"/>
            </w:r>
            <w:r>
              <w:rPr>
                <w:noProof/>
                <w:webHidden/>
              </w:rPr>
              <w:instrText xml:space="preserve"> PAGEREF _Toc64458092 \h </w:instrText>
            </w:r>
            <w:r>
              <w:rPr>
                <w:noProof/>
                <w:webHidden/>
              </w:rPr>
            </w:r>
            <w:r>
              <w:rPr>
                <w:noProof/>
                <w:webHidden/>
              </w:rPr>
              <w:fldChar w:fldCharType="separate"/>
            </w:r>
            <w:r>
              <w:rPr>
                <w:noProof/>
                <w:webHidden/>
              </w:rPr>
              <w:t>16</w:t>
            </w:r>
            <w:r>
              <w:rPr>
                <w:noProof/>
                <w:webHidden/>
              </w:rPr>
              <w:fldChar w:fldCharType="end"/>
            </w:r>
          </w:hyperlink>
        </w:p>
        <w:p w:rsidR="00BE523A" w:rsidRDefault="00BE523A">
          <w:pPr>
            <w:pStyle w:val="TDC3"/>
            <w:rPr>
              <w:rFonts w:eastAsiaTheme="minorEastAsia"/>
              <w:noProof/>
              <w:sz w:val="22"/>
              <w:szCs w:val="22"/>
              <w:lang w:val="es-AR" w:eastAsia="es-AR"/>
            </w:rPr>
          </w:pPr>
          <w:hyperlink w:anchor="_Toc64458093" w:history="1">
            <w:r w:rsidRPr="00B34A93">
              <w:rPr>
                <w:rStyle w:val="Hipervnculo"/>
                <w:noProof/>
              </w:rPr>
              <w:t>Información detallada</w:t>
            </w:r>
            <w:r>
              <w:rPr>
                <w:noProof/>
                <w:webHidden/>
              </w:rPr>
              <w:tab/>
            </w:r>
            <w:r>
              <w:rPr>
                <w:noProof/>
                <w:webHidden/>
              </w:rPr>
              <w:fldChar w:fldCharType="begin"/>
            </w:r>
            <w:r>
              <w:rPr>
                <w:noProof/>
                <w:webHidden/>
              </w:rPr>
              <w:instrText xml:space="preserve"> PAGEREF _Toc64458093 \h </w:instrText>
            </w:r>
            <w:r>
              <w:rPr>
                <w:noProof/>
                <w:webHidden/>
              </w:rPr>
            </w:r>
            <w:r>
              <w:rPr>
                <w:noProof/>
                <w:webHidden/>
              </w:rPr>
              <w:fldChar w:fldCharType="separate"/>
            </w:r>
            <w:r>
              <w:rPr>
                <w:noProof/>
                <w:webHidden/>
              </w:rPr>
              <w:t>17</w:t>
            </w:r>
            <w:r>
              <w:rPr>
                <w:noProof/>
                <w:webHidden/>
              </w:rPr>
              <w:fldChar w:fldCharType="end"/>
            </w:r>
          </w:hyperlink>
        </w:p>
        <w:p w:rsidR="00BE523A" w:rsidRDefault="00BE523A">
          <w:pPr>
            <w:pStyle w:val="TDC2"/>
            <w:rPr>
              <w:rFonts w:eastAsiaTheme="minorEastAsia"/>
              <w:i w:val="0"/>
              <w:iCs w:val="0"/>
              <w:noProof/>
              <w:sz w:val="22"/>
              <w:szCs w:val="22"/>
              <w:lang w:val="es-AR" w:eastAsia="es-AR"/>
            </w:rPr>
          </w:pPr>
          <w:hyperlink w:anchor="_Toc64458094" w:history="1">
            <w:r w:rsidRPr="00B34A93">
              <w:rPr>
                <w:rStyle w:val="Hipervnculo"/>
                <w:noProof/>
              </w:rPr>
              <w:t>Carreras</w:t>
            </w:r>
            <w:r>
              <w:rPr>
                <w:noProof/>
                <w:webHidden/>
              </w:rPr>
              <w:tab/>
            </w:r>
            <w:r>
              <w:rPr>
                <w:noProof/>
                <w:webHidden/>
              </w:rPr>
              <w:fldChar w:fldCharType="begin"/>
            </w:r>
            <w:r>
              <w:rPr>
                <w:noProof/>
                <w:webHidden/>
              </w:rPr>
              <w:instrText xml:space="preserve"> PAGEREF _Toc64458094 \h </w:instrText>
            </w:r>
            <w:r>
              <w:rPr>
                <w:noProof/>
                <w:webHidden/>
              </w:rPr>
            </w:r>
            <w:r>
              <w:rPr>
                <w:noProof/>
                <w:webHidden/>
              </w:rPr>
              <w:fldChar w:fldCharType="separate"/>
            </w:r>
            <w:r>
              <w:rPr>
                <w:noProof/>
                <w:webHidden/>
              </w:rPr>
              <w:t>18</w:t>
            </w:r>
            <w:r>
              <w:rPr>
                <w:noProof/>
                <w:webHidden/>
              </w:rPr>
              <w:fldChar w:fldCharType="end"/>
            </w:r>
          </w:hyperlink>
        </w:p>
        <w:p w:rsidR="00BE523A" w:rsidRDefault="00BE523A">
          <w:pPr>
            <w:pStyle w:val="TDC3"/>
            <w:rPr>
              <w:rFonts w:eastAsiaTheme="minorEastAsia"/>
              <w:noProof/>
              <w:sz w:val="22"/>
              <w:szCs w:val="22"/>
              <w:lang w:val="es-AR" w:eastAsia="es-AR"/>
            </w:rPr>
          </w:pPr>
          <w:hyperlink w:anchor="_Toc64458095" w:history="1">
            <w:r w:rsidRPr="00B34A93">
              <w:rPr>
                <w:rStyle w:val="Hipervnculo"/>
                <w:noProof/>
              </w:rPr>
              <w:t>Crear</w:t>
            </w:r>
            <w:r>
              <w:rPr>
                <w:noProof/>
                <w:webHidden/>
              </w:rPr>
              <w:tab/>
            </w:r>
            <w:r>
              <w:rPr>
                <w:noProof/>
                <w:webHidden/>
              </w:rPr>
              <w:fldChar w:fldCharType="begin"/>
            </w:r>
            <w:r>
              <w:rPr>
                <w:noProof/>
                <w:webHidden/>
              </w:rPr>
              <w:instrText xml:space="preserve"> PAGEREF _Toc64458095 \h </w:instrText>
            </w:r>
            <w:r>
              <w:rPr>
                <w:noProof/>
                <w:webHidden/>
              </w:rPr>
            </w:r>
            <w:r>
              <w:rPr>
                <w:noProof/>
                <w:webHidden/>
              </w:rPr>
              <w:fldChar w:fldCharType="separate"/>
            </w:r>
            <w:r>
              <w:rPr>
                <w:noProof/>
                <w:webHidden/>
              </w:rPr>
              <w:t>18</w:t>
            </w:r>
            <w:r>
              <w:rPr>
                <w:noProof/>
                <w:webHidden/>
              </w:rPr>
              <w:fldChar w:fldCharType="end"/>
            </w:r>
          </w:hyperlink>
        </w:p>
        <w:p w:rsidR="00BE523A" w:rsidRDefault="00BE523A">
          <w:pPr>
            <w:pStyle w:val="TDC3"/>
            <w:rPr>
              <w:rFonts w:eastAsiaTheme="minorEastAsia"/>
              <w:noProof/>
              <w:sz w:val="22"/>
              <w:szCs w:val="22"/>
              <w:lang w:val="es-AR" w:eastAsia="es-AR"/>
            </w:rPr>
          </w:pPr>
          <w:hyperlink w:anchor="_Toc64458096" w:history="1">
            <w:r w:rsidRPr="00B34A93">
              <w:rPr>
                <w:rStyle w:val="Hipervnculo"/>
                <w:noProof/>
              </w:rPr>
              <w:t>Buscar</w:t>
            </w:r>
            <w:r>
              <w:rPr>
                <w:noProof/>
                <w:webHidden/>
              </w:rPr>
              <w:tab/>
            </w:r>
            <w:r>
              <w:rPr>
                <w:noProof/>
                <w:webHidden/>
              </w:rPr>
              <w:fldChar w:fldCharType="begin"/>
            </w:r>
            <w:r>
              <w:rPr>
                <w:noProof/>
                <w:webHidden/>
              </w:rPr>
              <w:instrText xml:space="preserve"> PAGEREF _Toc64458096 \h </w:instrText>
            </w:r>
            <w:r>
              <w:rPr>
                <w:noProof/>
                <w:webHidden/>
              </w:rPr>
            </w:r>
            <w:r>
              <w:rPr>
                <w:noProof/>
                <w:webHidden/>
              </w:rPr>
              <w:fldChar w:fldCharType="separate"/>
            </w:r>
            <w:r>
              <w:rPr>
                <w:noProof/>
                <w:webHidden/>
              </w:rPr>
              <w:t>19</w:t>
            </w:r>
            <w:r>
              <w:rPr>
                <w:noProof/>
                <w:webHidden/>
              </w:rPr>
              <w:fldChar w:fldCharType="end"/>
            </w:r>
          </w:hyperlink>
        </w:p>
        <w:p w:rsidR="00BE523A" w:rsidRDefault="00BE523A">
          <w:pPr>
            <w:pStyle w:val="TDC3"/>
            <w:rPr>
              <w:rFonts w:eastAsiaTheme="minorEastAsia"/>
              <w:noProof/>
              <w:sz w:val="22"/>
              <w:szCs w:val="22"/>
              <w:lang w:val="es-AR" w:eastAsia="es-AR"/>
            </w:rPr>
          </w:pPr>
          <w:hyperlink w:anchor="_Toc64458097" w:history="1">
            <w:r w:rsidRPr="00B34A93">
              <w:rPr>
                <w:rStyle w:val="Hipervnculo"/>
                <w:noProof/>
              </w:rPr>
              <w:t>Información detallada</w:t>
            </w:r>
            <w:r>
              <w:rPr>
                <w:noProof/>
                <w:webHidden/>
              </w:rPr>
              <w:tab/>
            </w:r>
            <w:r>
              <w:rPr>
                <w:noProof/>
                <w:webHidden/>
              </w:rPr>
              <w:fldChar w:fldCharType="begin"/>
            </w:r>
            <w:r>
              <w:rPr>
                <w:noProof/>
                <w:webHidden/>
              </w:rPr>
              <w:instrText xml:space="preserve"> PAGEREF _Toc64458097 \h </w:instrText>
            </w:r>
            <w:r>
              <w:rPr>
                <w:noProof/>
                <w:webHidden/>
              </w:rPr>
            </w:r>
            <w:r>
              <w:rPr>
                <w:noProof/>
                <w:webHidden/>
              </w:rPr>
              <w:fldChar w:fldCharType="separate"/>
            </w:r>
            <w:r>
              <w:rPr>
                <w:noProof/>
                <w:webHidden/>
              </w:rPr>
              <w:t>20</w:t>
            </w:r>
            <w:r>
              <w:rPr>
                <w:noProof/>
                <w:webHidden/>
              </w:rPr>
              <w:fldChar w:fldCharType="end"/>
            </w:r>
          </w:hyperlink>
        </w:p>
        <w:p w:rsidR="00BE523A" w:rsidRDefault="00BE523A">
          <w:pPr>
            <w:pStyle w:val="TDC3"/>
            <w:rPr>
              <w:rFonts w:eastAsiaTheme="minorEastAsia"/>
              <w:noProof/>
              <w:sz w:val="22"/>
              <w:szCs w:val="22"/>
              <w:lang w:val="es-AR" w:eastAsia="es-AR"/>
            </w:rPr>
          </w:pPr>
          <w:hyperlink w:anchor="_Toc64458098" w:history="1">
            <w:r w:rsidRPr="00B34A93">
              <w:rPr>
                <w:rStyle w:val="Hipervnculo"/>
                <w:noProof/>
              </w:rPr>
              <w:t>Agregar asignatura a una carrera</w:t>
            </w:r>
            <w:r>
              <w:rPr>
                <w:noProof/>
                <w:webHidden/>
              </w:rPr>
              <w:tab/>
            </w:r>
            <w:r>
              <w:rPr>
                <w:noProof/>
                <w:webHidden/>
              </w:rPr>
              <w:fldChar w:fldCharType="begin"/>
            </w:r>
            <w:r>
              <w:rPr>
                <w:noProof/>
                <w:webHidden/>
              </w:rPr>
              <w:instrText xml:space="preserve"> PAGEREF _Toc64458098 \h </w:instrText>
            </w:r>
            <w:r>
              <w:rPr>
                <w:noProof/>
                <w:webHidden/>
              </w:rPr>
            </w:r>
            <w:r>
              <w:rPr>
                <w:noProof/>
                <w:webHidden/>
              </w:rPr>
              <w:fldChar w:fldCharType="separate"/>
            </w:r>
            <w:r>
              <w:rPr>
                <w:noProof/>
                <w:webHidden/>
              </w:rPr>
              <w:t>21</w:t>
            </w:r>
            <w:r>
              <w:rPr>
                <w:noProof/>
                <w:webHidden/>
              </w:rPr>
              <w:fldChar w:fldCharType="end"/>
            </w:r>
          </w:hyperlink>
        </w:p>
        <w:p w:rsidR="00BE523A" w:rsidRDefault="00BE523A">
          <w:pPr>
            <w:pStyle w:val="TDC2"/>
            <w:rPr>
              <w:rFonts w:eastAsiaTheme="minorEastAsia"/>
              <w:i w:val="0"/>
              <w:iCs w:val="0"/>
              <w:noProof/>
              <w:sz w:val="22"/>
              <w:szCs w:val="22"/>
              <w:lang w:val="es-AR" w:eastAsia="es-AR"/>
            </w:rPr>
          </w:pPr>
          <w:hyperlink w:anchor="_Toc64458099" w:history="1">
            <w:r w:rsidRPr="00B34A93">
              <w:rPr>
                <w:rStyle w:val="Hipervnculo"/>
                <w:noProof/>
              </w:rPr>
              <w:t>Horarios de cursadas</w:t>
            </w:r>
            <w:r>
              <w:rPr>
                <w:noProof/>
                <w:webHidden/>
              </w:rPr>
              <w:tab/>
            </w:r>
            <w:r>
              <w:rPr>
                <w:noProof/>
                <w:webHidden/>
              </w:rPr>
              <w:fldChar w:fldCharType="begin"/>
            </w:r>
            <w:r>
              <w:rPr>
                <w:noProof/>
                <w:webHidden/>
              </w:rPr>
              <w:instrText xml:space="preserve"> PAGEREF _Toc64458099 \h </w:instrText>
            </w:r>
            <w:r>
              <w:rPr>
                <w:noProof/>
                <w:webHidden/>
              </w:rPr>
            </w:r>
            <w:r>
              <w:rPr>
                <w:noProof/>
                <w:webHidden/>
              </w:rPr>
              <w:fldChar w:fldCharType="separate"/>
            </w:r>
            <w:r>
              <w:rPr>
                <w:noProof/>
                <w:webHidden/>
              </w:rPr>
              <w:t>22</w:t>
            </w:r>
            <w:r>
              <w:rPr>
                <w:noProof/>
                <w:webHidden/>
              </w:rPr>
              <w:fldChar w:fldCharType="end"/>
            </w:r>
          </w:hyperlink>
        </w:p>
        <w:p w:rsidR="00BE523A" w:rsidRDefault="00BE523A">
          <w:pPr>
            <w:pStyle w:val="TDC3"/>
            <w:rPr>
              <w:rFonts w:eastAsiaTheme="minorEastAsia"/>
              <w:noProof/>
              <w:sz w:val="22"/>
              <w:szCs w:val="22"/>
              <w:lang w:val="es-AR" w:eastAsia="es-AR"/>
            </w:rPr>
          </w:pPr>
          <w:hyperlink w:anchor="_Toc64458100" w:history="1">
            <w:r w:rsidRPr="00B34A93">
              <w:rPr>
                <w:rStyle w:val="Hipervnculo"/>
                <w:noProof/>
              </w:rPr>
              <w:t>Importar</w:t>
            </w:r>
            <w:r>
              <w:rPr>
                <w:noProof/>
                <w:webHidden/>
              </w:rPr>
              <w:tab/>
            </w:r>
            <w:r>
              <w:rPr>
                <w:noProof/>
                <w:webHidden/>
              </w:rPr>
              <w:fldChar w:fldCharType="begin"/>
            </w:r>
            <w:r>
              <w:rPr>
                <w:noProof/>
                <w:webHidden/>
              </w:rPr>
              <w:instrText xml:space="preserve"> PAGEREF _Toc64458100 \h </w:instrText>
            </w:r>
            <w:r>
              <w:rPr>
                <w:noProof/>
                <w:webHidden/>
              </w:rPr>
            </w:r>
            <w:r>
              <w:rPr>
                <w:noProof/>
                <w:webHidden/>
              </w:rPr>
              <w:fldChar w:fldCharType="separate"/>
            </w:r>
            <w:r>
              <w:rPr>
                <w:noProof/>
                <w:webHidden/>
              </w:rPr>
              <w:t>22</w:t>
            </w:r>
            <w:r>
              <w:rPr>
                <w:noProof/>
                <w:webHidden/>
              </w:rPr>
              <w:fldChar w:fldCharType="end"/>
            </w:r>
          </w:hyperlink>
        </w:p>
        <w:p w:rsidR="00BE523A" w:rsidRDefault="00BE523A">
          <w:pPr>
            <w:pStyle w:val="TDC3"/>
            <w:rPr>
              <w:rFonts w:eastAsiaTheme="minorEastAsia"/>
              <w:noProof/>
              <w:sz w:val="22"/>
              <w:szCs w:val="22"/>
              <w:lang w:val="es-AR" w:eastAsia="es-AR"/>
            </w:rPr>
          </w:pPr>
          <w:hyperlink w:anchor="_Toc64458101" w:history="1">
            <w:r w:rsidRPr="00B34A93">
              <w:rPr>
                <w:rStyle w:val="Hipervnculo"/>
                <w:noProof/>
              </w:rPr>
              <w:t>Crear</w:t>
            </w:r>
            <w:r>
              <w:rPr>
                <w:noProof/>
                <w:webHidden/>
              </w:rPr>
              <w:tab/>
            </w:r>
            <w:r>
              <w:rPr>
                <w:noProof/>
                <w:webHidden/>
              </w:rPr>
              <w:fldChar w:fldCharType="begin"/>
            </w:r>
            <w:r>
              <w:rPr>
                <w:noProof/>
                <w:webHidden/>
              </w:rPr>
              <w:instrText xml:space="preserve"> PAGEREF _Toc64458101 \h </w:instrText>
            </w:r>
            <w:r>
              <w:rPr>
                <w:noProof/>
                <w:webHidden/>
              </w:rPr>
            </w:r>
            <w:r>
              <w:rPr>
                <w:noProof/>
                <w:webHidden/>
              </w:rPr>
              <w:fldChar w:fldCharType="separate"/>
            </w:r>
            <w:r>
              <w:rPr>
                <w:noProof/>
                <w:webHidden/>
              </w:rPr>
              <w:t>24</w:t>
            </w:r>
            <w:r>
              <w:rPr>
                <w:noProof/>
                <w:webHidden/>
              </w:rPr>
              <w:fldChar w:fldCharType="end"/>
            </w:r>
          </w:hyperlink>
        </w:p>
        <w:p w:rsidR="00BE523A" w:rsidRDefault="00BE523A">
          <w:pPr>
            <w:pStyle w:val="TDC3"/>
            <w:rPr>
              <w:rFonts w:eastAsiaTheme="minorEastAsia"/>
              <w:noProof/>
              <w:sz w:val="22"/>
              <w:szCs w:val="22"/>
              <w:lang w:val="es-AR" w:eastAsia="es-AR"/>
            </w:rPr>
          </w:pPr>
          <w:hyperlink w:anchor="_Toc64458102" w:history="1">
            <w:r w:rsidRPr="00B34A93">
              <w:rPr>
                <w:rStyle w:val="Hipervnculo"/>
                <w:noProof/>
              </w:rPr>
              <w:t>Buscar</w:t>
            </w:r>
            <w:r>
              <w:rPr>
                <w:noProof/>
                <w:webHidden/>
              </w:rPr>
              <w:tab/>
            </w:r>
            <w:r>
              <w:rPr>
                <w:noProof/>
                <w:webHidden/>
              </w:rPr>
              <w:fldChar w:fldCharType="begin"/>
            </w:r>
            <w:r>
              <w:rPr>
                <w:noProof/>
                <w:webHidden/>
              </w:rPr>
              <w:instrText xml:space="preserve"> PAGEREF _Toc64458102 \h </w:instrText>
            </w:r>
            <w:r>
              <w:rPr>
                <w:noProof/>
                <w:webHidden/>
              </w:rPr>
            </w:r>
            <w:r>
              <w:rPr>
                <w:noProof/>
                <w:webHidden/>
              </w:rPr>
              <w:fldChar w:fldCharType="separate"/>
            </w:r>
            <w:r>
              <w:rPr>
                <w:noProof/>
                <w:webHidden/>
              </w:rPr>
              <w:t>25</w:t>
            </w:r>
            <w:r>
              <w:rPr>
                <w:noProof/>
                <w:webHidden/>
              </w:rPr>
              <w:fldChar w:fldCharType="end"/>
            </w:r>
          </w:hyperlink>
        </w:p>
        <w:p w:rsidR="00BE523A" w:rsidRDefault="00BE523A">
          <w:pPr>
            <w:pStyle w:val="TDC3"/>
            <w:rPr>
              <w:rFonts w:eastAsiaTheme="minorEastAsia"/>
              <w:noProof/>
              <w:sz w:val="22"/>
              <w:szCs w:val="22"/>
              <w:lang w:val="es-AR" w:eastAsia="es-AR"/>
            </w:rPr>
          </w:pPr>
          <w:hyperlink w:anchor="_Toc64458103" w:history="1">
            <w:r w:rsidRPr="00B34A93">
              <w:rPr>
                <w:rStyle w:val="Hipervnculo"/>
                <w:noProof/>
              </w:rPr>
              <w:t>Información detallada</w:t>
            </w:r>
            <w:r>
              <w:rPr>
                <w:noProof/>
                <w:webHidden/>
              </w:rPr>
              <w:tab/>
            </w:r>
            <w:r>
              <w:rPr>
                <w:noProof/>
                <w:webHidden/>
              </w:rPr>
              <w:fldChar w:fldCharType="begin"/>
            </w:r>
            <w:r>
              <w:rPr>
                <w:noProof/>
                <w:webHidden/>
              </w:rPr>
              <w:instrText xml:space="preserve"> PAGEREF _Toc64458103 \h </w:instrText>
            </w:r>
            <w:r>
              <w:rPr>
                <w:noProof/>
                <w:webHidden/>
              </w:rPr>
            </w:r>
            <w:r>
              <w:rPr>
                <w:noProof/>
                <w:webHidden/>
              </w:rPr>
              <w:fldChar w:fldCharType="separate"/>
            </w:r>
            <w:r>
              <w:rPr>
                <w:noProof/>
                <w:webHidden/>
              </w:rPr>
              <w:t>26</w:t>
            </w:r>
            <w:r>
              <w:rPr>
                <w:noProof/>
                <w:webHidden/>
              </w:rPr>
              <w:fldChar w:fldCharType="end"/>
            </w:r>
          </w:hyperlink>
        </w:p>
        <w:p w:rsidR="00BE523A" w:rsidRDefault="00BE523A">
          <w:pPr>
            <w:pStyle w:val="TDC3"/>
            <w:rPr>
              <w:rFonts w:eastAsiaTheme="minorEastAsia"/>
              <w:noProof/>
              <w:sz w:val="22"/>
              <w:szCs w:val="22"/>
              <w:lang w:val="es-AR" w:eastAsia="es-AR"/>
            </w:rPr>
          </w:pPr>
          <w:hyperlink w:anchor="_Toc64458104" w:history="1">
            <w:r w:rsidRPr="00B34A93">
              <w:rPr>
                <w:rStyle w:val="Hipervnculo"/>
                <w:noProof/>
              </w:rPr>
              <w:t>Modificación</w:t>
            </w:r>
            <w:r>
              <w:rPr>
                <w:noProof/>
                <w:webHidden/>
              </w:rPr>
              <w:tab/>
            </w:r>
            <w:r>
              <w:rPr>
                <w:noProof/>
                <w:webHidden/>
              </w:rPr>
              <w:fldChar w:fldCharType="begin"/>
            </w:r>
            <w:r>
              <w:rPr>
                <w:noProof/>
                <w:webHidden/>
              </w:rPr>
              <w:instrText xml:space="preserve"> PAGEREF _Toc64458104 \h </w:instrText>
            </w:r>
            <w:r>
              <w:rPr>
                <w:noProof/>
                <w:webHidden/>
              </w:rPr>
            </w:r>
            <w:r>
              <w:rPr>
                <w:noProof/>
                <w:webHidden/>
              </w:rPr>
              <w:fldChar w:fldCharType="separate"/>
            </w:r>
            <w:r>
              <w:rPr>
                <w:noProof/>
                <w:webHidden/>
              </w:rPr>
              <w:t>26</w:t>
            </w:r>
            <w:r>
              <w:rPr>
                <w:noProof/>
                <w:webHidden/>
              </w:rPr>
              <w:fldChar w:fldCharType="end"/>
            </w:r>
          </w:hyperlink>
        </w:p>
        <w:p w:rsidR="00BE523A" w:rsidRDefault="00BE523A">
          <w:pPr>
            <w:pStyle w:val="TDC3"/>
            <w:rPr>
              <w:rFonts w:eastAsiaTheme="minorEastAsia"/>
              <w:noProof/>
              <w:sz w:val="22"/>
              <w:szCs w:val="22"/>
              <w:lang w:val="es-AR" w:eastAsia="es-AR"/>
            </w:rPr>
          </w:pPr>
          <w:hyperlink w:anchor="_Toc64458105" w:history="1">
            <w:r w:rsidRPr="00B34A93">
              <w:rPr>
                <w:rStyle w:val="Hipervnculo"/>
                <w:noProof/>
              </w:rPr>
              <w:t>Borrar</w:t>
            </w:r>
            <w:r>
              <w:rPr>
                <w:noProof/>
                <w:webHidden/>
              </w:rPr>
              <w:tab/>
            </w:r>
            <w:r>
              <w:rPr>
                <w:noProof/>
                <w:webHidden/>
              </w:rPr>
              <w:fldChar w:fldCharType="begin"/>
            </w:r>
            <w:r>
              <w:rPr>
                <w:noProof/>
                <w:webHidden/>
              </w:rPr>
              <w:instrText xml:space="preserve"> PAGEREF _Toc64458105 \h </w:instrText>
            </w:r>
            <w:r>
              <w:rPr>
                <w:noProof/>
                <w:webHidden/>
              </w:rPr>
            </w:r>
            <w:r>
              <w:rPr>
                <w:noProof/>
                <w:webHidden/>
              </w:rPr>
              <w:fldChar w:fldCharType="separate"/>
            </w:r>
            <w:r>
              <w:rPr>
                <w:noProof/>
                <w:webHidden/>
              </w:rPr>
              <w:t>28</w:t>
            </w:r>
            <w:r>
              <w:rPr>
                <w:noProof/>
                <w:webHidden/>
              </w:rPr>
              <w:fldChar w:fldCharType="end"/>
            </w:r>
          </w:hyperlink>
        </w:p>
        <w:p w:rsidR="00BE523A" w:rsidRDefault="00BE523A">
          <w:pPr>
            <w:pStyle w:val="TDC2"/>
            <w:rPr>
              <w:rFonts w:eastAsiaTheme="minorEastAsia"/>
              <w:i w:val="0"/>
              <w:iCs w:val="0"/>
              <w:noProof/>
              <w:sz w:val="22"/>
              <w:szCs w:val="22"/>
              <w:lang w:val="es-AR" w:eastAsia="es-AR"/>
            </w:rPr>
          </w:pPr>
          <w:hyperlink w:anchor="_Toc64458106" w:history="1">
            <w:r w:rsidRPr="00B34A93">
              <w:rPr>
                <w:rStyle w:val="Hipervnculo"/>
                <w:noProof/>
              </w:rPr>
              <w:t>Mesas de examen</w:t>
            </w:r>
            <w:r>
              <w:rPr>
                <w:noProof/>
                <w:webHidden/>
              </w:rPr>
              <w:tab/>
            </w:r>
            <w:r>
              <w:rPr>
                <w:noProof/>
                <w:webHidden/>
              </w:rPr>
              <w:fldChar w:fldCharType="begin"/>
            </w:r>
            <w:r>
              <w:rPr>
                <w:noProof/>
                <w:webHidden/>
              </w:rPr>
              <w:instrText xml:space="preserve"> PAGEREF _Toc64458106 \h </w:instrText>
            </w:r>
            <w:r>
              <w:rPr>
                <w:noProof/>
                <w:webHidden/>
              </w:rPr>
            </w:r>
            <w:r>
              <w:rPr>
                <w:noProof/>
                <w:webHidden/>
              </w:rPr>
              <w:fldChar w:fldCharType="separate"/>
            </w:r>
            <w:r>
              <w:rPr>
                <w:noProof/>
                <w:webHidden/>
              </w:rPr>
              <w:t>29</w:t>
            </w:r>
            <w:r>
              <w:rPr>
                <w:noProof/>
                <w:webHidden/>
              </w:rPr>
              <w:fldChar w:fldCharType="end"/>
            </w:r>
          </w:hyperlink>
        </w:p>
        <w:p w:rsidR="00BE523A" w:rsidRDefault="00BE523A">
          <w:pPr>
            <w:pStyle w:val="TDC3"/>
            <w:rPr>
              <w:rFonts w:eastAsiaTheme="minorEastAsia"/>
              <w:noProof/>
              <w:sz w:val="22"/>
              <w:szCs w:val="22"/>
              <w:lang w:val="es-AR" w:eastAsia="es-AR"/>
            </w:rPr>
          </w:pPr>
          <w:hyperlink w:anchor="_Toc64458107" w:history="1">
            <w:r w:rsidRPr="00B34A93">
              <w:rPr>
                <w:rStyle w:val="Hipervnculo"/>
                <w:noProof/>
              </w:rPr>
              <w:t>Importar</w:t>
            </w:r>
            <w:r>
              <w:rPr>
                <w:noProof/>
                <w:webHidden/>
              </w:rPr>
              <w:tab/>
            </w:r>
            <w:r>
              <w:rPr>
                <w:noProof/>
                <w:webHidden/>
              </w:rPr>
              <w:fldChar w:fldCharType="begin"/>
            </w:r>
            <w:r>
              <w:rPr>
                <w:noProof/>
                <w:webHidden/>
              </w:rPr>
              <w:instrText xml:space="preserve"> PAGEREF _Toc64458107 \h </w:instrText>
            </w:r>
            <w:r>
              <w:rPr>
                <w:noProof/>
                <w:webHidden/>
              </w:rPr>
            </w:r>
            <w:r>
              <w:rPr>
                <w:noProof/>
                <w:webHidden/>
              </w:rPr>
              <w:fldChar w:fldCharType="separate"/>
            </w:r>
            <w:r>
              <w:rPr>
                <w:noProof/>
                <w:webHidden/>
              </w:rPr>
              <w:t>29</w:t>
            </w:r>
            <w:r>
              <w:rPr>
                <w:noProof/>
                <w:webHidden/>
              </w:rPr>
              <w:fldChar w:fldCharType="end"/>
            </w:r>
          </w:hyperlink>
        </w:p>
        <w:p w:rsidR="00BE523A" w:rsidRDefault="00BE523A">
          <w:pPr>
            <w:pStyle w:val="TDC3"/>
            <w:rPr>
              <w:rFonts w:eastAsiaTheme="minorEastAsia"/>
              <w:noProof/>
              <w:sz w:val="22"/>
              <w:szCs w:val="22"/>
              <w:lang w:val="es-AR" w:eastAsia="es-AR"/>
            </w:rPr>
          </w:pPr>
          <w:hyperlink w:anchor="_Toc64458108" w:history="1">
            <w:r w:rsidRPr="00B34A93">
              <w:rPr>
                <w:rStyle w:val="Hipervnculo"/>
                <w:noProof/>
              </w:rPr>
              <w:t>Crear</w:t>
            </w:r>
            <w:r>
              <w:rPr>
                <w:noProof/>
                <w:webHidden/>
              </w:rPr>
              <w:tab/>
            </w:r>
            <w:r>
              <w:rPr>
                <w:noProof/>
                <w:webHidden/>
              </w:rPr>
              <w:fldChar w:fldCharType="begin"/>
            </w:r>
            <w:r>
              <w:rPr>
                <w:noProof/>
                <w:webHidden/>
              </w:rPr>
              <w:instrText xml:space="preserve"> PAGEREF _Toc64458108 \h </w:instrText>
            </w:r>
            <w:r>
              <w:rPr>
                <w:noProof/>
                <w:webHidden/>
              </w:rPr>
            </w:r>
            <w:r>
              <w:rPr>
                <w:noProof/>
                <w:webHidden/>
              </w:rPr>
              <w:fldChar w:fldCharType="separate"/>
            </w:r>
            <w:r>
              <w:rPr>
                <w:noProof/>
                <w:webHidden/>
              </w:rPr>
              <w:t>31</w:t>
            </w:r>
            <w:r>
              <w:rPr>
                <w:noProof/>
                <w:webHidden/>
              </w:rPr>
              <w:fldChar w:fldCharType="end"/>
            </w:r>
          </w:hyperlink>
        </w:p>
        <w:p w:rsidR="00BE523A" w:rsidRDefault="00BE523A">
          <w:pPr>
            <w:pStyle w:val="TDC3"/>
            <w:rPr>
              <w:rFonts w:eastAsiaTheme="minorEastAsia"/>
              <w:noProof/>
              <w:sz w:val="22"/>
              <w:szCs w:val="22"/>
              <w:lang w:val="es-AR" w:eastAsia="es-AR"/>
            </w:rPr>
          </w:pPr>
          <w:hyperlink w:anchor="_Toc64458109" w:history="1">
            <w:r w:rsidRPr="00B34A93">
              <w:rPr>
                <w:rStyle w:val="Hipervnculo"/>
                <w:noProof/>
              </w:rPr>
              <w:t>Buscar</w:t>
            </w:r>
            <w:r>
              <w:rPr>
                <w:noProof/>
                <w:webHidden/>
              </w:rPr>
              <w:tab/>
            </w:r>
            <w:r>
              <w:rPr>
                <w:noProof/>
                <w:webHidden/>
              </w:rPr>
              <w:fldChar w:fldCharType="begin"/>
            </w:r>
            <w:r>
              <w:rPr>
                <w:noProof/>
                <w:webHidden/>
              </w:rPr>
              <w:instrText xml:space="preserve"> PAGEREF _Toc64458109 \h </w:instrText>
            </w:r>
            <w:r>
              <w:rPr>
                <w:noProof/>
                <w:webHidden/>
              </w:rPr>
            </w:r>
            <w:r>
              <w:rPr>
                <w:noProof/>
                <w:webHidden/>
              </w:rPr>
              <w:fldChar w:fldCharType="separate"/>
            </w:r>
            <w:r>
              <w:rPr>
                <w:noProof/>
                <w:webHidden/>
              </w:rPr>
              <w:t>33</w:t>
            </w:r>
            <w:r>
              <w:rPr>
                <w:noProof/>
                <w:webHidden/>
              </w:rPr>
              <w:fldChar w:fldCharType="end"/>
            </w:r>
          </w:hyperlink>
        </w:p>
        <w:p w:rsidR="00BE523A" w:rsidRDefault="00BE523A">
          <w:pPr>
            <w:pStyle w:val="TDC3"/>
            <w:rPr>
              <w:rFonts w:eastAsiaTheme="minorEastAsia"/>
              <w:noProof/>
              <w:sz w:val="22"/>
              <w:szCs w:val="22"/>
              <w:lang w:val="es-AR" w:eastAsia="es-AR"/>
            </w:rPr>
          </w:pPr>
          <w:hyperlink w:anchor="_Toc64458110" w:history="1">
            <w:r w:rsidRPr="00B34A93">
              <w:rPr>
                <w:rStyle w:val="Hipervnculo"/>
                <w:noProof/>
              </w:rPr>
              <w:t>Eliminación</w:t>
            </w:r>
            <w:r>
              <w:rPr>
                <w:noProof/>
                <w:webHidden/>
              </w:rPr>
              <w:tab/>
            </w:r>
            <w:r>
              <w:rPr>
                <w:noProof/>
                <w:webHidden/>
              </w:rPr>
              <w:fldChar w:fldCharType="begin"/>
            </w:r>
            <w:r>
              <w:rPr>
                <w:noProof/>
                <w:webHidden/>
              </w:rPr>
              <w:instrText xml:space="preserve"> PAGEREF _Toc64458110 \h </w:instrText>
            </w:r>
            <w:r>
              <w:rPr>
                <w:noProof/>
                <w:webHidden/>
              </w:rPr>
            </w:r>
            <w:r>
              <w:rPr>
                <w:noProof/>
                <w:webHidden/>
              </w:rPr>
              <w:fldChar w:fldCharType="separate"/>
            </w:r>
            <w:r>
              <w:rPr>
                <w:noProof/>
                <w:webHidden/>
              </w:rPr>
              <w:t>34</w:t>
            </w:r>
            <w:r>
              <w:rPr>
                <w:noProof/>
                <w:webHidden/>
              </w:rPr>
              <w:fldChar w:fldCharType="end"/>
            </w:r>
          </w:hyperlink>
        </w:p>
        <w:p w:rsidR="00BE523A" w:rsidRDefault="00BE523A">
          <w:pPr>
            <w:pStyle w:val="TDC3"/>
            <w:rPr>
              <w:rFonts w:eastAsiaTheme="minorEastAsia"/>
              <w:noProof/>
              <w:sz w:val="22"/>
              <w:szCs w:val="22"/>
              <w:lang w:val="es-AR" w:eastAsia="es-AR"/>
            </w:rPr>
          </w:pPr>
          <w:hyperlink w:anchor="_Toc64458111" w:history="1">
            <w:r w:rsidRPr="00B34A93">
              <w:rPr>
                <w:rStyle w:val="Hipervnculo"/>
                <w:noProof/>
              </w:rPr>
              <w:t>Información detallada</w:t>
            </w:r>
            <w:r>
              <w:rPr>
                <w:noProof/>
                <w:webHidden/>
              </w:rPr>
              <w:tab/>
            </w:r>
            <w:r>
              <w:rPr>
                <w:noProof/>
                <w:webHidden/>
              </w:rPr>
              <w:fldChar w:fldCharType="begin"/>
            </w:r>
            <w:r>
              <w:rPr>
                <w:noProof/>
                <w:webHidden/>
              </w:rPr>
              <w:instrText xml:space="preserve"> PAGEREF _Toc64458111 \h </w:instrText>
            </w:r>
            <w:r>
              <w:rPr>
                <w:noProof/>
                <w:webHidden/>
              </w:rPr>
            </w:r>
            <w:r>
              <w:rPr>
                <w:noProof/>
                <w:webHidden/>
              </w:rPr>
              <w:fldChar w:fldCharType="separate"/>
            </w:r>
            <w:r>
              <w:rPr>
                <w:noProof/>
                <w:webHidden/>
              </w:rPr>
              <w:t>35</w:t>
            </w:r>
            <w:r>
              <w:rPr>
                <w:noProof/>
                <w:webHidden/>
              </w:rPr>
              <w:fldChar w:fldCharType="end"/>
            </w:r>
          </w:hyperlink>
        </w:p>
        <w:p w:rsidR="00BE523A" w:rsidRDefault="00BE523A">
          <w:pPr>
            <w:pStyle w:val="TDC3"/>
            <w:rPr>
              <w:rFonts w:eastAsiaTheme="minorEastAsia"/>
              <w:noProof/>
              <w:sz w:val="22"/>
              <w:szCs w:val="22"/>
              <w:lang w:val="es-AR" w:eastAsia="es-AR"/>
            </w:rPr>
          </w:pPr>
          <w:hyperlink w:anchor="_Toc64458112" w:history="1">
            <w:r w:rsidRPr="00B34A93">
              <w:rPr>
                <w:rStyle w:val="Hipervnculo"/>
                <w:noProof/>
              </w:rPr>
              <w:t>Modificación</w:t>
            </w:r>
            <w:r>
              <w:rPr>
                <w:noProof/>
                <w:webHidden/>
              </w:rPr>
              <w:tab/>
            </w:r>
            <w:r>
              <w:rPr>
                <w:noProof/>
                <w:webHidden/>
              </w:rPr>
              <w:fldChar w:fldCharType="begin"/>
            </w:r>
            <w:r>
              <w:rPr>
                <w:noProof/>
                <w:webHidden/>
              </w:rPr>
              <w:instrText xml:space="preserve"> PAGEREF _Toc64458112 \h </w:instrText>
            </w:r>
            <w:r>
              <w:rPr>
                <w:noProof/>
                <w:webHidden/>
              </w:rPr>
            </w:r>
            <w:r>
              <w:rPr>
                <w:noProof/>
                <w:webHidden/>
              </w:rPr>
              <w:fldChar w:fldCharType="separate"/>
            </w:r>
            <w:r>
              <w:rPr>
                <w:noProof/>
                <w:webHidden/>
              </w:rPr>
              <w:t>35</w:t>
            </w:r>
            <w:r>
              <w:rPr>
                <w:noProof/>
                <w:webHidden/>
              </w:rPr>
              <w:fldChar w:fldCharType="end"/>
            </w:r>
          </w:hyperlink>
        </w:p>
        <w:p w:rsidR="00BE523A" w:rsidRDefault="00BE523A">
          <w:pPr>
            <w:pStyle w:val="TDC3"/>
            <w:rPr>
              <w:rFonts w:eastAsiaTheme="minorEastAsia"/>
              <w:noProof/>
              <w:sz w:val="22"/>
              <w:szCs w:val="22"/>
              <w:lang w:val="es-AR" w:eastAsia="es-AR"/>
            </w:rPr>
          </w:pPr>
          <w:hyperlink w:anchor="_Toc64458113" w:history="1">
            <w:r w:rsidRPr="00B34A93">
              <w:rPr>
                <w:rStyle w:val="Hipervnculo"/>
                <w:noProof/>
              </w:rPr>
              <w:t>Informe</w:t>
            </w:r>
            <w:r>
              <w:rPr>
                <w:noProof/>
                <w:webHidden/>
              </w:rPr>
              <w:tab/>
            </w:r>
            <w:r>
              <w:rPr>
                <w:noProof/>
                <w:webHidden/>
              </w:rPr>
              <w:fldChar w:fldCharType="begin"/>
            </w:r>
            <w:r>
              <w:rPr>
                <w:noProof/>
                <w:webHidden/>
              </w:rPr>
              <w:instrText xml:space="preserve"> PAGEREF _Toc64458113 \h </w:instrText>
            </w:r>
            <w:r>
              <w:rPr>
                <w:noProof/>
                <w:webHidden/>
              </w:rPr>
            </w:r>
            <w:r>
              <w:rPr>
                <w:noProof/>
                <w:webHidden/>
              </w:rPr>
              <w:fldChar w:fldCharType="separate"/>
            </w:r>
            <w:r>
              <w:rPr>
                <w:noProof/>
                <w:webHidden/>
              </w:rPr>
              <w:t>37</w:t>
            </w:r>
            <w:r>
              <w:rPr>
                <w:noProof/>
                <w:webHidden/>
              </w:rPr>
              <w:fldChar w:fldCharType="end"/>
            </w:r>
          </w:hyperlink>
        </w:p>
        <w:p w:rsidR="00BE523A" w:rsidRDefault="00BE523A">
          <w:pPr>
            <w:pStyle w:val="TDC1"/>
            <w:rPr>
              <w:rFonts w:eastAsiaTheme="minorEastAsia"/>
              <w:b w:val="0"/>
              <w:bCs w:val="0"/>
              <w:noProof/>
              <w:sz w:val="22"/>
              <w:szCs w:val="22"/>
              <w:lang w:val="es-AR" w:eastAsia="es-AR"/>
            </w:rPr>
          </w:pPr>
          <w:hyperlink w:anchor="_Toc64458114" w:history="1">
            <w:r w:rsidRPr="00B34A93">
              <w:rPr>
                <w:rStyle w:val="Hipervnculo"/>
                <w:noProof/>
              </w:rPr>
              <w:t>Aplicación Móvil</w:t>
            </w:r>
            <w:r>
              <w:rPr>
                <w:noProof/>
                <w:webHidden/>
              </w:rPr>
              <w:tab/>
            </w:r>
            <w:r>
              <w:rPr>
                <w:noProof/>
                <w:webHidden/>
              </w:rPr>
              <w:fldChar w:fldCharType="begin"/>
            </w:r>
            <w:r>
              <w:rPr>
                <w:noProof/>
                <w:webHidden/>
              </w:rPr>
              <w:instrText xml:space="preserve"> PAGEREF _Toc64458114 \h </w:instrText>
            </w:r>
            <w:r>
              <w:rPr>
                <w:noProof/>
                <w:webHidden/>
              </w:rPr>
            </w:r>
            <w:r>
              <w:rPr>
                <w:noProof/>
                <w:webHidden/>
              </w:rPr>
              <w:fldChar w:fldCharType="separate"/>
            </w:r>
            <w:r>
              <w:rPr>
                <w:noProof/>
                <w:webHidden/>
              </w:rPr>
              <w:t>37</w:t>
            </w:r>
            <w:r>
              <w:rPr>
                <w:noProof/>
                <w:webHidden/>
              </w:rPr>
              <w:fldChar w:fldCharType="end"/>
            </w:r>
          </w:hyperlink>
        </w:p>
        <w:p w:rsidR="00BE523A" w:rsidRDefault="00BE523A">
          <w:pPr>
            <w:pStyle w:val="TDC2"/>
            <w:rPr>
              <w:rFonts w:eastAsiaTheme="minorEastAsia"/>
              <w:i w:val="0"/>
              <w:iCs w:val="0"/>
              <w:noProof/>
              <w:sz w:val="22"/>
              <w:szCs w:val="22"/>
              <w:lang w:val="es-AR" w:eastAsia="es-AR"/>
            </w:rPr>
          </w:pPr>
          <w:hyperlink w:anchor="_Toc64458115" w:history="1">
            <w:r w:rsidRPr="00B34A93">
              <w:rPr>
                <w:rStyle w:val="Hipervnculo"/>
                <w:noProof/>
              </w:rPr>
              <w:t>Componentes de la interfaz</w:t>
            </w:r>
            <w:r>
              <w:rPr>
                <w:noProof/>
                <w:webHidden/>
              </w:rPr>
              <w:tab/>
            </w:r>
            <w:r>
              <w:rPr>
                <w:noProof/>
                <w:webHidden/>
              </w:rPr>
              <w:fldChar w:fldCharType="begin"/>
            </w:r>
            <w:r>
              <w:rPr>
                <w:noProof/>
                <w:webHidden/>
              </w:rPr>
              <w:instrText xml:space="preserve"> PAGEREF _Toc64458115 \h </w:instrText>
            </w:r>
            <w:r>
              <w:rPr>
                <w:noProof/>
                <w:webHidden/>
              </w:rPr>
            </w:r>
            <w:r>
              <w:rPr>
                <w:noProof/>
                <w:webHidden/>
              </w:rPr>
              <w:fldChar w:fldCharType="separate"/>
            </w:r>
            <w:r>
              <w:rPr>
                <w:noProof/>
                <w:webHidden/>
              </w:rPr>
              <w:t>38</w:t>
            </w:r>
            <w:r>
              <w:rPr>
                <w:noProof/>
                <w:webHidden/>
              </w:rPr>
              <w:fldChar w:fldCharType="end"/>
            </w:r>
          </w:hyperlink>
        </w:p>
        <w:p w:rsidR="00BE523A" w:rsidRDefault="00BE523A">
          <w:pPr>
            <w:pStyle w:val="TDC2"/>
            <w:rPr>
              <w:rFonts w:eastAsiaTheme="minorEastAsia"/>
              <w:i w:val="0"/>
              <w:iCs w:val="0"/>
              <w:noProof/>
              <w:sz w:val="22"/>
              <w:szCs w:val="22"/>
              <w:lang w:val="es-AR" w:eastAsia="es-AR"/>
            </w:rPr>
          </w:pPr>
          <w:hyperlink w:anchor="_Toc64458116" w:history="1">
            <w:r w:rsidRPr="00B34A93">
              <w:rPr>
                <w:rStyle w:val="Hipervnculo"/>
                <w:noProof/>
              </w:rPr>
              <w:t>Horarios de cursada</w:t>
            </w:r>
            <w:r>
              <w:rPr>
                <w:noProof/>
                <w:webHidden/>
              </w:rPr>
              <w:tab/>
            </w:r>
            <w:r>
              <w:rPr>
                <w:noProof/>
                <w:webHidden/>
              </w:rPr>
              <w:fldChar w:fldCharType="begin"/>
            </w:r>
            <w:r>
              <w:rPr>
                <w:noProof/>
                <w:webHidden/>
              </w:rPr>
              <w:instrText xml:space="preserve"> PAGEREF _Toc64458116 \h </w:instrText>
            </w:r>
            <w:r>
              <w:rPr>
                <w:noProof/>
                <w:webHidden/>
              </w:rPr>
            </w:r>
            <w:r>
              <w:rPr>
                <w:noProof/>
                <w:webHidden/>
              </w:rPr>
              <w:fldChar w:fldCharType="separate"/>
            </w:r>
            <w:r>
              <w:rPr>
                <w:noProof/>
                <w:webHidden/>
              </w:rPr>
              <w:t>38</w:t>
            </w:r>
            <w:r>
              <w:rPr>
                <w:noProof/>
                <w:webHidden/>
              </w:rPr>
              <w:fldChar w:fldCharType="end"/>
            </w:r>
          </w:hyperlink>
        </w:p>
        <w:p w:rsidR="00BE523A" w:rsidRDefault="00BE523A">
          <w:pPr>
            <w:pStyle w:val="TDC2"/>
            <w:rPr>
              <w:rFonts w:eastAsiaTheme="minorEastAsia"/>
              <w:i w:val="0"/>
              <w:iCs w:val="0"/>
              <w:noProof/>
              <w:sz w:val="22"/>
              <w:szCs w:val="22"/>
              <w:lang w:val="es-AR" w:eastAsia="es-AR"/>
            </w:rPr>
          </w:pPr>
          <w:hyperlink w:anchor="_Toc64458117" w:history="1">
            <w:r w:rsidRPr="00B34A93">
              <w:rPr>
                <w:rStyle w:val="Hipervnculo"/>
                <w:noProof/>
              </w:rPr>
              <w:t>Mesas de examen</w:t>
            </w:r>
            <w:r>
              <w:rPr>
                <w:noProof/>
                <w:webHidden/>
              </w:rPr>
              <w:tab/>
            </w:r>
            <w:r>
              <w:rPr>
                <w:noProof/>
                <w:webHidden/>
              </w:rPr>
              <w:fldChar w:fldCharType="begin"/>
            </w:r>
            <w:r>
              <w:rPr>
                <w:noProof/>
                <w:webHidden/>
              </w:rPr>
              <w:instrText xml:space="preserve"> PAGEREF _Toc64458117 \h </w:instrText>
            </w:r>
            <w:r>
              <w:rPr>
                <w:noProof/>
                <w:webHidden/>
              </w:rPr>
            </w:r>
            <w:r>
              <w:rPr>
                <w:noProof/>
                <w:webHidden/>
              </w:rPr>
              <w:fldChar w:fldCharType="separate"/>
            </w:r>
            <w:r>
              <w:rPr>
                <w:noProof/>
                <w:webHidden/>
              </w:rPr>
              <w:t>40</w:t>
            </w:r>
            <w:r>
              <w:rPr>
                <w:noProof/>
                <w:webHidden/>
              </w:rPr>
              <w:fldChar w:fldCharType="end"/>
            </w:r>
          </w:hyperlink>
        </w:p>
        <w:p w:rsidR="00BE523A" w:rsidRDefault="00BE523A">
          <w:pPr>
            <w:pStyle w:val="TDC2"/>
            <w:rPr>
              <w:rFonts w:eastAsiaTheme="minorEastAsia"/>
              <w:i w:val="0"/>
              <w:iCs w:val="0"/>
              <w:noProof/>
              <w:sz w:val="22"/>
              <w:szCs w:val="22"/>
              <w:lang w:val="es-AR" w:eastAsia="es-AR"/>
            </w:rPr>
          </w:pPr>
          <w:hyperlink w:anchor="_Toc64458118" w:history="1">
            <w:r w:rsidRPr="00B34A93">
              <w:rPr>
                <w:rStyle w:val="Hipervnculo"/>
                <w:noProof/>
              </w:rPr>
              <w:t>Favoritos</w:t>
            </w:r>
            <w:r>
              <w:rPr>
                <w:noProof/>
                <w:webHidden/>
              </w:rPr>
              <w:tab/>
            </w:r>
            <w:r>
              <w:rPr>
                <w:noProof/>
                <w:webHidden/>
              </w:rPr>
              <w:fldChar w:fldCharType="begin"/>
            </w:r>
            <w:r>
              <w:rPr>
                <w:noProof/>
                <w:webHidden/>
              </w:rPr>
              <w:instrText xml:space="preserve"> PAGEREF _Toc64458118 \h </w:instrText>
            </w:r>
            <w:r>
              <w:rPr>
                <w:noProof/>
                <w:webHidden/>
              </w:rPr>
            </w:r>
            <w:r>
              <w:rPr>
                <w:noProof/>
                <w:webHidden/>
              </w:rPr>
              <w:fldChar w:fldCharType="separate"/>
            </w:r>
            <w:r>
              <w:rPr>
                <w:noProof/>
                <w:webHidden/>
              </w:rPr>
              <w:t>41</w:t>
            </w:r>
            <w:r>
              <w:rPr>
                <w:noProof/>
                <w:webHidden/>
              </w:rPr>
              <w:fldChar w:fldCharType="end"/>
            </w:r>
          </w:hyperlink>
        </w:p>
        <w:p w:rsidR="00BE523A" w:rsidRDefault="00BE523A">
          <w:pPr>
            <w:pStyle w:val="TDC2"/>
            <w:rPr>
              <w:rFonts w:eastAsiaTheme="minorEastAsia"/>
              <w:i w:val="0"/>
              <w:iCs w:val="0"/>
              <w:noProof/>
              <w:sz w:val="22"/>
              <w:szCs w:val="22"/>
              <w:lang w:val="es-AR" w:eastAsia="es-AR"/>
            </w:rPr>
          </w:pPr>
          <w:hyperlink w:anchor="_Toc64458119" w:history="1">
            <w:r w:rsidRPr="00B34A93">
              <w:rPr>
                <w:rStyle w:val="Hipervnculo"/>
                <w:noProof/>
              </w:rPr>
              <w:t>Notificaciones</w:t>
            </w:r>
            <w:r>
              <w:rPr>
                <w:noProof/>
                <w:webHidden/>
              </w:rPr>
              <w:tab/>
            </w:r>
            <w:r>
              <w:rPr>
                <w:noProof/>
                <w:webHidden/>
              </w:rPr>
              <w:fldChar w:fldCharType="begin"/>
            </w:r>
            <w:r>
              <w:rPr>
                <w:noProof/>
                <w:webHidden/>
              </w:rPr>
              <w:instrText xml:space="preserve"> PAGEREF _Toc64458119 \h </w:instrText>
            </w:r>
            <w:r>
              <w:rPr>
                <w:noProof/>
                <w:webHidden/>
              </w:rPr>
            </w:r>
            <w:r>
              <w:rPr>
                <w:noProof/>
                <w:webHidden/>
              </w:rPr>
              <w:fldChar w:fldCharType="separate"/>
            </w:r>
            <w:r>
              <w:rPr>
                <w:noProof/>
                <w:webHidden/>
              </w:rPr>
              <w:t>43</w:t>
            </w:r>
            <w:r>
              <w:rPr>
                <w:noProof/>
                <w:webHidden/>
              </w:rPr>
              <w:fldChar w:fldCharType="end"/>
            </w:r>
          </w:hyperlink>
        </w:p>
        <w:p w:rsidR="00BE523A" w:rsidRDefault="00BE523A">
          <w:pPr>
            <w:pStyle w:val="TDC1"/>
            <w:rPr>
              <w:rFonts w:eastAsiaTheme="minorEastAsia"/>
              <w:b w:val="0"/>
              <w:bCs w:val="0"/>
              <w:noProof/>
              <w:sz w:val="22"/>
              <w:szCs w:val="22"/>
              <w:lang w:val="es-AR" w:eastAsia="es-AR"/>
            </w:rPr>
          </w:pPr>
          <w:hyperlink w:anchor="_Toc64458120" w:history="1">
            <w:r w:rsidRPr="00B34A93">
              <w:rPr>
                <w:rStyle w:val="Hipervnculo"/>
                <w:noProof/>
              </w:rPr>
              <w:t>Anexo</w:t>
            </w:r>
            <w:r>
              <w:rPr>
                <w:noProof/>
                <w:webHidden/>
              </w:rPr>
              <w:tab/>
            </w:r>
            <w:r>
              <w:rPr>
                <w:noProof/>
                <w:webHidden/>
              </w:rPr>
              <w:fldChar w:fldCharType="begin"/>
            </w:r>
            <w:r>
              <w:rPr>
                <w:noProof/>
                <w:webHidden/>
              </w:rPr>
              <w:instrText xml:space="preserve"> PAGEREF _Toc64458120 \h </w:instrText>
            </w:r>
            <w:r>
              <w:rPr>
                <w:noProof/>
                <w:webHidden/>
              </w:rPr>
            </w:r>
            <w:r>
              <w:rPr>
                <w:noProof/>
                <w:webHidden/>
              </w:rPr>
              <w:fldChar w:fldCharType="separate"/>
            </w:r>
            <w:r>
              <w:rPr>
                <w:noProof/>
                <w:webHidden/>
              </w:rPr>
              <w:t>43</w:t>
            </w:r>
            <w:r>
              <w:rPr>
                <w:noProof/>
                <w:webHidden/>
              </w:rPr>
              <w:fldChar w:fldCharType="end"/>
            </w:r>
          </w:hyperlink>
        </w:p>
        <w:p w:rsidR="00BE523A" w:rsidRDefault="00BE523A">
          <w:pPr>
            <w:pStyle w:val="TDC2"/>
            <w:rPr>
              <w:rFonts w:eastAsiaTheme="minorEastAsia"/>
              <w:i w:val="0"/>
              <w:iCs w:val="0"/>
              <w:noProof/>
              <w:sz w:val="22"/>
              <w:szCs w:val="22"/>
              <w:lang w:val="es-AR" w:eastAsia="es-AR"/>
            </w:rPr>
          </w:pPr>
          <w:hyperlink w:anchor="_Toc64458121" w:history="1">
            <w:r w:rsidRPr="00B34A93">
              <w:rPr>
                <w:rStyle w:val="Hipervnculo"/>
                <w:noProof/>
              </w:rPr>
              <w:t>Formato de archivo para importar horarios de cursada</w:t>
            </w:r>
            <w:r>
              <w:rPr>
                <w:noProof/>
                <w:webHidden/>
              </w:rPr>
              <w:tab/>
            </w:r>
            <w:r>
              <w:rPr>
                <w:noProof/>
                <w:webHidden/>
              </w:rPr>
              <w:fldChar w:fldCharType="begin"/>
            </w:r>
            <w:r>
              <w:rPr>
                <w:noProof/>
                <w:webHidden/>
              </w:rPr>
              <w:instrText xml:space="preserve"> PAGEREF _Toc64458121 \h </w:instrText>
            </w:r>
            <w:r>
              <w:rPr>
                <w:noProof/>
                <w:webHidden/>
              </w:rPr>
            </w:r>
            <w:r>
              <w:rPr>
                <w:noProof/>
                <w:webHidden/>
              </w:rPr>
              <w:fldChar w:fldCharType="separate"/>
            </w:r>
            <w:r>
              <w:rPr>
                <w:noProof/>
                <w:webHidden/>
              </w:rPr>
              <w:t>43</w:t>
            </w:r>
            <w:r>
              <w:rPr>
                <w:noProof/>
                <w:webHidden/>
              </w:rPr>
              <w:fldChar w:fldCharType="end"/>
            </w:r>
          </w:hyperlink>
        </w:p>
        <w:p w:rsidR="00BE523A" w:rsidRDefault="00BE523A">
          <w:pPr>
            <w:pStyle w:val="TDC2"/>
            <w:rPr>
              <w:rFonts w:eastAsiaTheme="minorEastAsia"/>
              <w:i w:val="0"/>
              <w:iCs w:val="0"/>
              <w:noProof/>
              <w:sz w:val="22"/>
              <w:szCs w:val="22"/>
              <w:lang w:val="es-AR" w:eastAsia="es-AR"/>
            </w:rPr>
          </w:pPr>
          <w:hyperlink w:anchor="_Toc64458122" w:history="1">
            <w:r w:rsidRPr="00B34A93">
              <w:rPr>
                <w:rStyle w:val="Hipervnculo"/>
                <w:noProof/>
              </w:rPr>
              <w:t>Formato de archivo para importar mesas de examen</w:t>
            </w:r>
            <w:r>
              <w:rPr>
                <w:noProof/>
                <w:webHidden/>
              </w:rPr>
              <w:tab/>
            </w:r>
            <w:r>
              <w:rPr>
                <w:noProof/>
                <w:webHidden/>
              </w:rPr>
              <w:fldChar w:fldCharType="begin"/>
            </w:r>
            <w:r>
              <w:rPr>
                <w:noProof/>
                <w:webHidden/>
              </w:rPr>
              <w:instrText xml:space="preserve"> PAGEREF _Toc64458122 \h </w:instrText>
            </w:r>
            <w:r>
              <w:rPr>
                <w:noProof/>
                <w:webHidden/>
              </w:rPr>
            </w:r>
            <w:r>
              <w:rPr>
                <w:noProof/>
                <w:webHidden/>
              </w:rPr>
              <w:fldChar w:fldCharType="separate"/>
            </w:r>
            <w:r>
              <w:rPr>
                <w:noProof/>
                <w:webHidden/>
              </w:rPr>
              <w:t>44</w:t>
            </w:r>
            <w:r>
              <w:rPr>
                <w:noProof/>
                <w:webHidden/>
              </w:rPr>
              <w:fldChar w:fldCharType="end"/>
            </w:r>
          </w:hyperlink>
        </w:p>
        <w:p w:rsidR="00BE523A" w:rsidRDefault="00BE523A">
          <w:pPr>
            <w:pStyle w:val="TDC2"/>
            <w:rPr>
              <w:rFonts w:eastAsiaTheme="minorEastAsia"/>
              <w:i w:val="0"/>
              <w:iCs w:val="0"/>
              <w:noProof/>
              <w:sz w:val="22"/>
              <w:szCs w:val="22"/>
              <w:lang w:val="es-AR" w:eastAsia="es-AR"/>
            </w:rPr>
          </w:pPr>
          <w:hyperlink w:anchor="_Toc64458123" w:history="1">
            <w:r w:rsidRPr="00B34A93">
              <w:rPr>
                <w:rStyle w:val="Hipervnculo"/>
                <w:noProof/>
              </w:rPr>
              <w:t>Generar archivo CSV delimitado</w:t>
            </w:r>
            <w:r>
              <w:rPr>
                <w:noProof/>
                <w:webHidden/>
              </w:rPr>
              <w:tab/>
            </w:r>
            <w:r>
              <w:rPr>
                <w:noProof/>
                <w:webHidden/>
              </w:rPr>
              <w:fldChar w:fldCharType="begin"/>
            </w:r>
            <w:r>
              <w:rPr>
                <w:noProof/>
                <w:webHidden/>
              </w:rPr>
              <w:instrText xml:space="preserve"> PAGEREF _Toc64458123 \h </w:instrText>
            </w:r>
            <w:r>
              <w:rPr>
                <w:noProof/>
                <w:webHidden/>
              </w:rPr>
            </w:r>
            <w:r>
              <w:rPr>
                <w:noProof/>
                <w:webHidden/>
              </w:rPr>
              <w:fldChar w:fldCharType="separate"/>
            </w:r>
            <w:r>
              <w:rPr>
                <w:noProof/>
                <w:webHidden/>
              </w:rPr>
              <w:t>45</w:t>
            </w:r>
            <w:r>
              <w:rPr>
                <w:noProof/>
                <w:webHidden/>
              </w:rPr>
              <w:fldChar w:fldCharType="end"/>
            </w:r>
          </w:hyperlink>
        </w:p>
        <w:p w:rsidR="000F79DF" w:rsidRDefault="000E7C18" w:rsidP="000F79DF">
          <w:pPr>
            <w:tabs>
              <w:tab w:val="left" w:pos="5954"/>
            </w:tabs>
          </w:pPr>
          <w:r>
            <w:fldChar w:fldCharType="end"/>
          </w:r>
        </w:p>
      </w:sdtContent>
    </w:sdt>
    <w:p w:rsidR="0040066E" w:rsidRDefault="0040066E" w:rsidP="000F79DF">
      <w:pPr>
        <w:ind w:left="0" w:firstLine="0"/>
      </w:pPr>
    </w:p>
    <w:p w:rsidR="00571AD6" w:rsidRDefault="00861B8F" w:rsidP="0040066E">
      <w:r>
        <w:br w:type="page"/>
      </w:r>
    </w:p>
    <w:p w:rsidR="00BE523A" w:rsidRDefault="00571AD6">
      <w:pPr>
        <w:pStyle w:val="Tabladeilustraciones"/>
        <w:tabs>
          <w:tab w:val="right" w:leader="dot" w:pos="8494"/>
        </w:tabs>
        <w:rPr>
          <w:rFonts w:eastAsiaTheme="minorEastAsia"/>
          <w:noProof/>
          <w:lang w:val="es-AR" w:eastAsia="es-AR"/>
        </w:rPr>
      </w:pPr>
      <w:r>
        <w:lastRenderedPageBreak/>
        <w:fldChar w:fldCharType="begin"/>
      </w:r>
      <w:r>
        <w:instrText xml:space="preserve"> TOC \h \z \c "Ilustración" </w:instrText>
      </w:r>
      <w:r>
        <w:fldChar w:fldCharType="separate"/>
      </w:r>
      <w:hyperlink w:anchor="_Toc64458124" w:history="1">
        <w:r w:rsidR="00BE523A" w:rsidRPr="00833740">
          <w:rPr>
            <w:rStyle w:val="Hipervnculo"/>
            <w:noProof/>
          </w:rPr>
          <w:t>Ilustración 1 - Pantalla de acceso a Tempus</w:t>
        </w:r>
        <w:r w:rsidR="00BE523A">
          <w:rPr>
            <w:noProof/>
            <w:webHidden/>
          </w:rPr>
          <w:tab/>
        </w:r>
        <w:r w:rsidR="00BE523A">
          <w:rPr>
            <w:noProof/>
            <w:webHidden/>
          </w:rPr>
          <w:fldChar w:fldCharType="begin"/>
        </w:r>
        <w:r w:rsidR="00BE523A">
          <w:rPr>
            <w:noProof/>
            <w:webHidden/>
          </w:rPr>
          <w:instrText xml:space="preserve"> PAGEREF _Toc64458124 \h </w:instrText>
        </w:r>
        <w:r w:rsidR="00BE523A">
          <w:rPr>
            <w:noProof/>
            <w:webHidden/>
          </w:rPr>
        </w:r>
        <w:r w:rsidR="00BE523A">
          <w:rPr>
            <w:noProof/>
            <w:webHidden/>
          </w:rPr>
          <w:fldChar w:fldCharType="separate"/>
        </w:r>
        <w:r w:rsidR="00BE523A">
          <w:rPr>
            <w:noProof/>
            <w:webHidden/>
          </w:rPr>
          <w:t>10</w:t>
        </w:r>
        <w:r w:rsidR="00BE523A">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25" w:history="1">
        <w:r w:rsidRPr="00833740">
          <w:rPr>
            <w:rStyle w:val="Hipervnculo"/>
            <w:noProof/>
          </w:rPr>
          <w:t>Ilustración 2 - Pantalla de inicio de Tempus</w:t>
        </w:r>
        <w:r>
          <w:rPr>
            <w:noProof/>
            <w:webHidden/>
          </w:rPr>
          <w:tab/>
        </w:r>
        <w:r>
          <w:rPr>
            <w:noProof/>
            <w:webHidden/>
          </w:rPr>
          <w:fldChar w:fldCharType="begin"/>
        </w:r>
        <w:r>
          <w:rPr>
            <w:noProof/>
            <w:webHidden/>
          </w:rPr>
          <w:instrText xml:space="preserve"> PAGEREF _Toc64458125 \h </w:instrText>
        </w:r>
        <w:r>
          <w:rPr>
            <w:noProof/>
            <w:webHidden/>
          </w:rPr>
        </w:r>
        <w:r>
          <w:rPr>
            <w:noProof/>
            <w:webHidden/>
          </w:rPr>
          <w:fldChar w:fldCharType="separate"/>
        </w:r>
        <w:r>
          <w:rPr>
            <w:noProof/>
            <w:webHidden/>
          </w:rPr>
          <w:t>10</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26" w:history="1">
        <w:r w:rsidRPr="00833740">
          <w:rPr>
            <w:rStyle w:val="Hipervnculo"/>
            <w:noProof/>
          </w:rPr>
          <w:t>Ilustración 3 - Menú de opciones</w:t>
        </w:r>
        <w:r>
          <w:rPr>
            <w:noProof/>
            <w:webHidden/>
          </w:rPr>
          <w:tab/>
        </w:r>
        <w:r>
          <w:rPr>
            <w:noProof/>
            <w:webHidden/>
          </w:rPr>
          <w:fldChar w:fldCharType="begin"/>
        </w:r>
        <w:r>
          <w:rPr>
            <w:noProof/>
            <w:webHidden/>
          </w:rPr>
          <w:instrText xml:space="preserve"> PAGEREF _Toc64458126 \h </w:instrText>
        </w:r>
        <w:r>
          <w:rPr>
            <w:noProof/>
            <w:webHidden/>
          </w:rPr>
        </w:r>
        <w:r>
          <w:rPr>
            <w:noProof/>
            <w:webHidden/>
          </w:rPr>
          <w:fldChar w:fldCharType="separate"/>
        </w:r>
        <w:r>
          <w:rPr>
            <w:noProof/>
            <w:webHidden/>
          </w:rPr>
          <w:t>11</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27" w:history="1">
        <w:r w:rsidRPr="00833740">
          <w:rPr>
            <w:rStyle w:val="Hipervnculo"/>
            <w:noProof/>
          </w:rPr>
          <w:t>Ilustración 4 - Formulario de creación para aula</w:t>
        </w:r>
        <w:r>
          <w:rPr>
            <w:noProof/>
            <w:webHidden/>
          </w:rPr>
          <w:tab/>
        </w:r>
        <w:r>
          <w:rPr>
            <w:noProof/>
            <w:webHidden/>
          </w:rPr>
          <w:fldChar w:fldCharType="begin"/>
        </w:r>
        <w:r>
          <w:rPr>
            <w:noProof/>
            <w:webHidden/>
          </w:rPr>
          <w:instrText xml:space="preserve"> PAGEREF _Toc64458127 \h </w:instrText>
        </w:r>
        <w:r>
          <w:rPr>
            <w:noProof/>
            <w:webHidden/>
          </w:rPr>
        </w:r>
        <w:r>
          <w:rPr>
            <w:noProof/>
            <w:webHidden/>
          </w:rPr>
          <w:fldChar w:fldCharType="separate"/>
        </w:r>
        <w:r>
          <w:rPr>
            <w:noProof/>
            <w:webHidden/>
          </w:rPr>
          <w:t>11</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28" w:history="1">
        <w:r w:rsidRPr="00833740">
          <w:rPr>
            <w:rStyle w:val="Hipervnculo"/>
            <w:noProof/>
          </w:rPr>
          <w:t>Ilustración 5 - Resultado de creación para un aula</w:t>
        </w:r>
        <w:r>
          <w:rPr>
            <w:noProof/>
            <w:webHidden/>
          </w:rPr>
          <w:tab/>
        </w:r>
        <w:r>
          <w:rPr>
            <w:noProof/>
            <w:webHidden/>
          </w:rPr>
          <w:fldChar w:fldCharType="begin"/>
        </w:r>
        <w:r>
          <w:rPr>
            <w:noProof/>
            <w:webHidden/>
          </w:rPr>
          <w:instrText xml:space="preserve"> PAGEREF _Toc64458128 \h </w:instrText>
        </w:r>
        <w:r>
          <w:rPr>
            <w:noProof/>
            <w:webHidden/>
          </w:rPr>
        </w:r>
        <w:r>
          <w:rPr>
            <w:noProof/>
            <w:webHidden/>
          </w:rPr>
          <w:fldChar w:fldCharType="separate"/>
        </w:r>
        <w:r>
          <w:rPr>
            <w:noProof/>
            <w:webHidden/>
          </w:rPr>
          <w:t>12</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29" w:history="1">
        <w:r w:rsidRPr="00833740">
          <w:rPr>
            <w:rStyle w:val="Hipervnculo"/>
            <w:noProof/>
          </w:rPr>
          <w:t>Ilustración 6 - Formulario de búsqueda para aula</w:t>
        </w:r>
        <w:r>
          <w:rPr>
            <w:noProof/>
            <w:webHidden/>
          </w:rPr>
          <w:tab/>
        </w:r>
        <w:r>
          <w:rPr>
            <w:noProof/>
            <w:webHidden/>
          </w:rPr>
          <w:fldChar w:fldCharType="begin"/>
        </w:r>
        <w:r>
          <w:rPr>
            <w:noProof/>
            <w:webHidden/>
          </w:rPr>
          <w:instrText xml:space="preserve"> PAGEREF _Toc64458129 \h </w:instrText>
        </w:r>
        <w:r>
          <w:rPr>
            <w:noProof/>
            <w:webHidden/>
          </w:rPr>
        </w:r>
        <w:r>
          <w:rPr>
            <w:noProof/>
            <w:webHidden/>
          </w:rPr>
          <w:fldChar w:fldCharType="separate"/>
        </w:r>
        <w:r>
          <w:rPr>
            <w:noProof/>
            <w:webHidden/>
          </w:rPr>
          <w:t>12</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30" w:history="1">
        <w:r w:rsidRPr="00833740">
          <w:rPr>
            <w:rStyle w:val="Hipervnculo"/>
            <w:noProof/>
          </w:rPr>
          <w:t>Ilustración 7 - Resultado de búsqueda para aulas</w:t>
        </w:r>
        <w:r>
          <w:rPr>
            <w:noProof/>
            <w:webHidden/>
          </w:rPr>
          <w:tab/>
        </w:r>
        <w:r>
          <w:rPr>
            <w:noProof/>
            <w:webHidden/>
          </w:rPr>
          <w:fldChar w:fldCharType="begin"/>
        </w:r>
        <w:r>
          <w:rPr>
            <w:noProof/>
            <w:webHidden/>
          </w:rPr>
          <w:instrText xml:space="preserve"> PAGEREF _Toc64458130 \h </w:instrText>
        </w:r>
        <w:r>
          <w:rPr>
            <w:noProof/>
            <w:webHidden/>
          </w:rPr>
        </w:r>
        <w:r>
          <w:rPr>
            <w:noProof/>
            <w:webHidden/>
          </w:rPr>
          <w:fldChar w:fldCharType="separate"/>
        </w:r>
        <w:r>
          <w:rPr>
            <w:noProof/>
            <w:webHidden/>
          </w:rPr>
          <w:t>13</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31" w:history="1">
        <w:r w:rsidRPr="00833740">
          <w:rPr>
            <w:rStyle w:val="Hipervnculo"/>
            <w:noProof/>
          </w:rPr>
          <w:t>Ilustración 8 - Confirmación para eliminar aula</w:t>
        </w:r>
        <w:r>
          <w:rPr>
            <w:noProof/>
            <w:webHidden/>
          </w:rPr>
          <w:tab/>
        </w:r>
        <w:r>
          <w:rPr>
            <w:noProof/>
            <w:webHidden/>
          </w:rPr>
          <w:fldChar w:fldCharType="begin"/>
        </w:r>
        <w:r>
          <w:rPr>
            <w:noProof/>
            <w:webHidden/>
          </w:rPr>
          <w:instrText xml:space="preserve"> PAGEREF _Toc64458131 \h </w:instrText>
        </w:r>
        <w:r>
          <w:rPr>
            <w:noProof/>
            <w:webHidden/>
          </w:rPr>
        </w:r>
        <w:r>
          <w:rPr>
            <w:noProof/>
            <w:webHidden/>
          </w:rPr>
          <w:fldChar w:fldCharType="separate"/>
        </w:r>
        <w:r>
          <w:rPr>
            <w:noProof/>
            <w:webHidden/>
          </w:rPr>
          <w:t>14</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32" w:history="1">
        <w:r w:rsidRPr="00833740">
          <w:rPr>
            <w:rStyle w:val="Hipervnculo"/>
            <w:noProof/>
          </w:rPr>
          <w:t>Ilustración 9 - Resultado de eliminación para aula</w:t>
        </w:r>
        <w:r>
          <w:rPr>
            <w:noProof/>
            <w:webHidden/>
          </w:rPr>
          <w:tab/>
        </w:r>
        <w:r>
          <w:rPr>
            <w:noProof/>
            <w:webHidden/>
          </w:rPr>
          <w:fldChar w:fldCharType="begin"/>
        </w:r>
        <w:r>
          <w:rPr>
            <w:noProof/>
            <w:webHidden/>
          </w:rPr>
          <w:instrText xml:space="preserve"> PAGEREF _Toc64458132 \h </w:instrText>
        </w:r>
        <w:r>
          <w:rPr>
            <w:noProof/>
            <w:webHidden/>
          </w:rPr>
        </w:r>
        <w:r>
          <w:rPr>
            <w:noProof/>
            <w:webHidden/>
          </w:rPr>
          <w:fldChar w:fldCharType="separate"/>
        </w:r>
        <w:r>
          <w:rPr>
            <w:noProof/>
            <w:webHidden/>
          </w:rPr>
          <w:t>14</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33" w:history="1">
        <w:r w:rsidRPr="00833740">
          <w:rPr>
            <w:rStyle w:val="Hipervnculo"/>
            <w:noProof/>
          </w:rPr>
          <w:t>Ilustración 10 – Formulario de edición para un aula</w:t>
        </w:r>
        <w:r>
          <w:rPr>
            <w:noProof/>
            <w:webHidden/>
          </w:rPr>
          <w:tab/>
        </w:r>
        <w:r>
          <w:rPr>
            <w:noProof/>
            <w:webHidden/>
          </w:rPr>
          <w:fldChar w:fldCharType="begin"/>
        </w:r>
        <w:r>
          <w:rPr>
            <w:noProof/>
            <w:webHidden/>
          </w:rPr>
          <w:instrText xml:space="preserve"> PAGEREF _Toc64458133 \h </w:instrText>
        </w:r>
        <w:r>
          <w:rPr>
            <w:noProof/>
            <w:webHidden/>
          </w:rPr>
        </w:r>
        <w:r>
          <w:rPr>
            <w:noProof/>
            <w:webHidden/>
          </w:rPr>
          <w:fldChar w:fldCharType="separate"/>
        </w:r>
        <w:r>
          <w:rPr>
            <w:noProof/>
            <w:webHidden/>
          </w:rPr>
          <w:t>15</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34" w:history="1">
        <w:r w:rsidRPr="00833740">
          <w:rPr>
            <w:rStyle w:val="Hipervnculo"/>
            <w:noProof/>
          </w:rPr>
          <w:t>Ilustración 11 - Resultado de edición de un aula</w:t>
        </w:r>
        <w:r>
          <w:rPr>
            <w:noProof/>
            <w:webHidden/>
          </w:rPr>
          <w:tab/>
        </w:r>
        <w:r>
          <w:rPr>
            <w:noProof/>
            <w:webHidden/>
          </w:rPr>
          <w:fldChar w:fldCharType="begin"/>
        </w:r>
        <w:r>
          <w:rPr>
            <w:noProof/>
            <w:webHidden/>
          </w:rPr>
          <w:instrText xml:space="preserve"> PAGEREF _Toc64458134 \h </w:instrText>
        </w:r>
        <w:r>
          <w:rPr>
            <w:noProof/>
            <w:webHidden/>
          </w:rPr>
        </w:r>
        <w:r>
          <w:rPr>
            <w:noProof/>
            <w:webHidden/>
          </w:rPr>
          <w:fldChar w:fldCharType="separate"/>
        </w:r>
        <w:r>
          <w:rPr>
            <w:noProof/>
            <w:webHidden/>
          </w:rPr>
          <w:t>15</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35" w:history="1">
        <w:r w:rsidRPr="00833740">
          <w:rPr>
            <w:rStyle w:val="Hipervnculo"/>
            <w:noProof/>
          </w:rPr>
          <w:t>Ilustración 12 - Formulario de informe para aula</w:t>
        </w:r>
        <w:r>
          <w:rPr>
            <w:noProof/>
            <w:webHidden/>
          </w:rPr>
          <w:tab/>
        </w:r>
        <w:r>
          <w:rPr>
            <w:noProof/>
            <w:webHidden/>
          </w:rPr>
          <w:fldChar w:fldCharType="begin"/>
        </w:r>
        <w:r>
          <w:rPr>
            <w:noProof/>
            <w:webHidden/>
          </w:rPr>
          <w:instrText xml:space="preserve"> PAGEREF _Toc64458135 \h </w:instrText>
        </w:r>
        <w:r>
          <w:rPr>
            <w:noProof/>
            <w:webHidden/>
          </w:rPr>
        </w:r>
        <w:r>
          <w:rPr>
            <w:noProof/>
            <w:webHidden/>
          </w:rPr>
          <w:fldChar w:fldCharType="separate"/>
        </w:r>
        <w:r>
          <w:rPr>
            <w:noProof/>
            <w:webHidden/>
          </w:rPr>
          <w:t>16</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36" w:history="1">
        <w:r w:rsidRPr="00833740">
          <w:rPr>
            <w:rStyle w:val="Hipervnculo"/>
            <w:noProof/>
          </w:rPr>
          <w:t>Ilustración 13 - Formulario de creación para asignatura</w:t>
        </w:r>
        <w:r>
          <w:rPr>
            <w:noProof/>
            <w:webHidden/>
          </w:rPr>
          <w:tab/>
        </w:r>
        <w:r>
          <w:rPr>
            <w:noProof/>
            <w:webHidden/>
          </w:rPr>
          <w:fldChar w:fldCharType="begin"/>
        </w:r>
        <w:r>
          <w:rPr>
            <w:noProof/>
            <w:webHidden/>
          </w:rPr>
          <w:instrText xml:space="preserve"> PAGEREF _Toc64458136 \h </w:instrText>
        </w:r>
        <w:r>
          <w:rPr>
            <w:noProof/>
            <w:webHidden/>
          </w:rPr>
        </w:r>
        <w:r>
          <w:rPr>
            <w:noProof/>
            <w:webHidden/>
          </w:rPr>
          <w:fldChar w:fldCharType="separate"/>
        </w:r>
        <w:r>
          <w:rPr>
            <w:noProof/>
            <w:webHidden/>
          </w:rPr>
          <w:t>16</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37" w:history="1">
        <w:r w:rsidRPr="00833740">
          <w:rPr>
            <w:rStyle w:val="Hipervnculo"/>
            <w:noProof/>
          </w:rPr>
          <w:t>Ilustración 14 - Resultado de creación para asignatura</w:t>
        </w:r>
        <w:r>
          <w:rPr>
            <w:noProof/>
            <w:webHidden/>
          </w:rPr>
          <w:tab/>
        </w:r>
        <w:r>
          <w:rPr>
            <w:noProof/>
            <w:webHidden/>
          </w:rPr>
          <w:fldChar w:fldCharType="begin"/>
        </w:r>
        <w:r>
          <w:rPr>
            <w:noProof/>
            <w:webHidden/>
          </w:rPr>
          <w:instrText xml:space="preserve"> PAGEREF _Toc64458137 \h </w:instrText>
        </w:r>
        <w:r>
          <w:rPr>
            <w:noProof/>
            <w:webHidden/>
          </w:rPr>
        </w:r>
        <w:r>
          <w:rPr>
            <w:noProof/>
            <w:webHidden/>
          </w:rPr>
          <w:fldChar w:fldCharType="separate"/>
        </w:r>
        <w:r>
          <w:rPr>
            <w:noProof/>
            <w:webHidden/>
          </w:rPr>
          <w:t>17</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38" w:history="1">
        <w:r w:rsidRPr="00833740">
          <w:rPr>
            <w:rStyle w:val="Hipervnculo"/>
            <w:noProof/>
          </w:rPr>
          <w:t>Ilustración 15 - Formulario de búsqueda para asignaturas</w:t>
        </w:r>
        <w:r>
          <w:rPr>
            <w:noProof/>
            <w:webHidden/>
          </w:rPr>
          <w:tab/>
        </w:r>
        <w:r>
          <w:rPr>
            <w:noProof/>
            <w:webHidden/>
          </w:rPr>
          <w:fldChar w:fldCharType="begin"/>
        </w:r>
        <w:r>
          <w:rPr>
            <w:noProof/>
            <w:webHidden/>
          </w:rPr>
          <w:instrText xml:space="preserve"> PAGEREF _Toc64458138 \h </w:instrText>
        </w:r>
        <w:r>
          <w:rPr>
            <w:noProof/>
            <w:webHidden/>
          </w:rPr>
        </w:r>
        <w:r>
          <w:rPr>
            <w:noProof/>
            <w:webHidden/>
          </w:rPr>
          <w:fldChar w:fldCharType="separate"/>
        </w:r>
        <w:r>
          <w:rPr>
            <w:noProof/>
            <w:webHidden/>
          </w:rPr>
          <w:t>17</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39" w:history="1">
        <w:r w:rsidRPr="00833740">
          <w:rPr>
            <w:rStyle w:val="Hipervnculo"/>
            <w:noProof/>
          </w:rPr>
          <w:t>Ilustración 16 - Resultado de búsqueda para asignaturas</w:t>
        </w:r>
        <w:r>
          <w:rPr>
            <w:noProof/>
            <w:webHidden/>
          </w:rPr>
          <w:tab/>
        </w:r>
        <w:r>
          <w:rPr>
            <w:noProof/>
            <w:webHidden/>
          </w:rPr>
          <w:fldChar w:fldCharType="begin"/>
        </w:r>
        <w:r>
          <w:rPr>
            <w:noProof/>
            <w:webHidden/>
          </w:rPr>
          <w:instrText xml:space="preserve"> PAGEREF _Toc64458139 \h </w:instrText>
        </w:r>
        <w:r>
          <w:rPr>
            <w:noProof/>
            <w:webHidden/>
          </w:rPr>
        </w:r>
        <w:r>
          <w:rPr>
            <w:noProof/>
            <w:webHidden/>
          </w:rPr>
          <w:fldChar w:fldCharType="separate"/>
        </w:r>
        <w:r>
          <w:rPr>
            <w:noProof/>
            <w:webHidden/>
          </w:rPr>
          <w:t>18</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40" w:history="1">
        <w:r w:rsidRPr="00833740">
          <w:rPr>
            <w:rStyle w:val="Hipervnculo"/>
            <w:noProof/>
          </w:rPr>
          <w:t>Ilustración 17 - Información detallada para asignatura</w:t>
        </w:r>
        <w:r>
          <w:rPr>
            <w:noProof/>
            <w:webHidden/>
          </w:rPr>
          <w:tab/>
        </w:r>
        <w:r>
          <w:rPr>
            <w:noProof/>
            <w:webHidden/>
          </w:rPr>
          <w:fldChar w:fldCharType="begin"/>
        </w:r>
        <w:r>
          <w:rPr>
            <w:noProof/>
            <w:webHidden/>
          </w:rPr>
          <w:instrText xml:space="preserve"> PAGEREF _Toc64458140 \h </w:instrText>
        </w:r>
        <w:r>
          <w:rPr>
            <w:noProof/>
            <w:webHidden/>
          </w:rPr>
        </w:r>
        <w:r>
          <w:rPr>
            <w:noProof/>
            <w:webHidden/>
          </w:rPr>
          <w:fldChar w:fldCharType="separate"/>
        </w:r>
        <w:r>
          <w:rPr>
            <w:noProof/>
            <w:webHidden/>
          </w:rPr>
          <w:t>19</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41" w:history="1">
        <w:r w:rsidRPr="00833740">
          <w:rPr>
            <w:rStyle w:val="Hipervnculo"/>
            <w:noProof/>
          </w:rPr>
          <w:t>Ilustración 18 - Formulario de creación para carrera</w:t>
        </w:r>
        <w:r>
          <w:rPr>
            <w:noProof/>
            <w:webHidden/>
          </w:rPr>
          <w:tab/>
        </w:r>
        <w:r>
          <w:rPr>
            <w:noProof/>
            <w:webHidden/>
          </w:rPr>
          <w:fldChar w:fldCharType="begin"/>
        </w:r>
        <w:r>
          <w:rPr>
            <w:noProof/>
            <w:webHidden/>
          </w:rPr>
          <w:instrText xml:space="preserve"> PAGEREF _Toc64458141 \h </w:instrText>
        </w:r>
        <w:r>
          <w:rPr>
            <w:noProof/>
            <w:webHidden/>
          </w:rPr>
        </w:r>
        <w:r>
          <w:rPr>
            <w:noProof/>
            <w:webHidden/>
          </w:rPr>
          <w:fldChar w:fldCharType="separate"/>
        </w:r>
        <w:r>
          <w:rPr>
            <w:noProof/>
            <w:webHidden/>
          </w:rPr>
          <w:t>19</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42" w:history="1">
        <w:r w:rsidRPr="00833740">
          <w:rPr>
            <w:rStyle w:val="Hipervnculo"/>
            <w:noProof/>
          </w:rPr>
          <w:t>Ilustración 19 - Resultado de creación para una carrera</w:t>
        </w:r>
        <w:r>
          <w:rPr>
            <w:noProof/>
            <w:webHidden/>
          </w:rPr>
          <w:tab/>
        </w:r>
        <w:r>
          <w:rPr>
            <w:noProof/>
            <w:webHidden/>
          </w:rPr>
          <w:fldChar w:fldCharType="begin"/>
        </w:r>
        <w:r>
          <w:rPr>
            <w:noProof/>
            <w:webHidden/>
          </w:rPr>
          <w:instrText xml:space="preserve"> PAGEREF _Toc64458142 \h </w:instrText>
        </w:r>
        <w:r>
          <w:rPr>
            <w:noProof/>
            <w:webHidden/>
          </w:rPr>
        </w:r>
        <w:r>
          <w:rPr>
            <w:noProof/>
            <w:webHidden/>
          </w:rPr>
          <w:fldChar w:fldCharType="separate"/>
        </w:r>
        <w:r>
          <w:rPr>
            <w:noProof/>
            <w:webHidden/>
          </w:rPr>
          <w:t>20</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43" w:history="1">
        <w:r w:rsidRPr="00833740">
          <w:rPr>
            <w:rStyle w:val="Hipervnculo"/>
            <w:noProof/>
          </w:rPr>
          <w:t>Ilustración 20 - Formulario de búsqueda para carreras</w:t>
        </w:r>
        <w:r>
          <w:rPr>
            <w:noProof/>
            <w:webHidden/>
          </w:rPr>
          <w:tab/>
        </w:r>
        <w:r>
          <w:rPr>
            <w:noProof/>
            <w:webHidden/>
          </w:rPr>
          <w:fldChar w:fldCharType="begin"/>
        </w:r>
        <w:r>
          <w:rPr>
            <w:noProof/>
            <w:webHidden/>
          </w:rPr>
          <w:instrText xml:space="preserve"> PAGEREF _Toc64458143 \h </w:instrText>
        </w:r>
        <w:r>
          <w:rPr>
            <w:noProof/>
            <w:webHidden/>
          </w:rPr>
        </w:r>
        <w:r>
          <w:rPr>
            <w:noProof/>
            <w:webHidden/>
          </w:rPr>
          <w:fldChar w:fldCharType="separate"/>
        </w:r>
        <w:r>
          <w:rPr>
            <w:noProof/>
            <w:webHidden/>
          </w:rPr>
          <w:t>20</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44" w:history="1">
        <w:r w:rsidRPr="00833740">
          <w:rPr>
            <w:rStyle w:val="Hipervnculo"/>
            <w:noProof/>
          </w:rPr>
          <w:t>Ilustración 21 - Resultado de búsqueda para carreras</w:t>
        </w:r>
        <w:r>
          <w:rPr>
            <w:noProof/>
            <w:webHidden/>
          </w:rPr>
          <w:tab/>
        </w:r>
        <w:r>
          <w:rPr>
            <w:noProof/>
            <w:webHidden/>
          </w:rPr>
          <w:fldChar w:fldCharType="begin"/>
        </w:r>
        <w:r>
          <w:rPr>
            <w:noProof/>
            <w:webHidden/>
          </w:rPr>
          <w:instrText xml:space="preserve"> PAGEREF _Toc64458144 \h </w:instrText>
        </w:r>
        <w:r>
          <w:rPr>
            <w:noProof/>
            <w:webHidden/>
          </w:rPr>
        </w:r>
        <w:r>
          <w:rPr>
            <w:noProof/>
            <w:webHidden/>
          </w:rPr>
          <w:fldChar w:fldCharType="separate"/>
        </w:r>
        <w:r>
          <w:rPr>
            <w:noProof/>
            <w:webHidden/>
          </w:rPr>
          <w:t>21</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45" w:history="1">
        <w:r w:rsidRPr="00833740">
          <w:rPr>
            <w:rStyle w:val="Hipervnculo"/>
            <w:noProof/>
          </w:rPr>
          <w:t>Ilustración 22 - Información detallada para una carrera</w:t>
        </w:r>
        <w:r>
          <w:rPr>
            <w:noProof/>
            <w:webHidden/>
          </w:rPr>
          <w:tab/>
        </w:r>
        <w:r>
          <w:rPr>
            <w:noProof/>
            <w:webHidden/>
          </w:rPr>
          <w:fldChar w:fldCharType="begin"/>
        </w:r>
        <w:r>
          <w:rPr>
            <w:noProof/>
            <w:webHidden/>
          </w:rPr>
          <w:instrText xml:space="preserve"> PAGEREF _Toc64458145 \h </w:instrText>
        </w:r>
        <w:r>
          <w:rPr>
            <w:noProof/>
            <w:webHidden/>
          </w:rPr>
        </w:r>
        <w:r>
          <w:rPr>
            <w:noProof/>
            <w:webHidden/>
          </w:rPr>
          <w:fldChar w:fldCharType="separate"/>
        </w:r>
        <w:r>
          <w:rPr>
            <w:noProof/>
            <w:webHidden/>
          </w:rPr>
          <w:t>22</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46" w:history="1">
        <w:r w:rsidRPr="00833740">
          <w:rPr>
            <w:rStyle w:val="Hipervnculo"/>
            <w:noProof/>
          </w:rPr>
          <w:t>Ilustración 23 - Resultado de creación para relación entre asignatura y carrera</w:t>
        </w:r>
        <w:r>
          <w:rPr>
            <w:noProof/>
            <w:webHidden/>
          </w:rPr>
          <w:tab/>
        </w:r>
        <w:r>
          <w:rPr>
            <w:noProof/>
            <w:webHidden/>
          </w:rPr>
          <w:fldChar w:fldCharType="begin"/>
        </w:r>
        <w:r>
          <w:rPr>
            <w:noProof/>
            <w:webHidden/>
          </w:rPr>
          <w:instrText xml:space="preserve"> PAGEREF _Toc64458146 \h </w:instrText>
        </w:r>
        <w:r>
          <w:rPr>
            <w:noProof/>
            <w:webHidden/>
          </w:rPr>
        </w:r>
        <w:r>
          <w:rPr>
            <w:noProof/>
            <w:webHidden/>
          </w:rPr>
          <w:fldChar w:fldCharType="separate"/>
        </w:r>
        <w:r>
          <w:rPr>
            <w:noProof/>
            <w:webHidden/>
          </w:rPr>
          <w:t>23</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47" w:history="1">
        <w:r w:rsidRPr="00833740">
          <w:rPr>
            <w:rStyle w:val="Hipervnculo"/>
            <w:noProof/>
          </w:rPr>
          <w:t>Ilustración 24 - Importación para horarios de cursada</w:t>
        </w:r>
        <w:r>
          <w:rPr>
            <w:noProof/>
            <w:webHidden/>
          </w:rPr>
          <w:tab/>
        </w:r>
        <w:r>
          <w:rPr>
            <w:noProof/>
            <w:webHidden/>
          </w:rPr>
          <w:fldChar w:fldCharType="begin"/>
        </w:r>
        <w:r>
          <w:rPr>
            <w:noProof/>
            <w:webHidden/>
          </w:rPr>
          <w:instrText xml:space="preserve"> PAGEREF _Toc64458147 \h </w:instrText>
        </w:r>
        <w:r>
          <w:rPr>
            <w:noProof/>
            <w:webHidden/>
          </w:rPr>
        </w:r>
        <w:r>
          <w:rPr>
            <w:noProof/>
            <w:webHidden/>
          </w:rPr>
          <w:fldChar w:fldCharType="separate"/>
        </w:r>
        <w:r>
          <w:rPr>
            <w:noProof/>
            <w:webHidden/>
          </w:rPr>
          <w:t>23</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48" w:history="1">
        <w:r w:rsidRPr="00833740">
          <w:rPr>
            <w:rStyle w:val="Hipervnculo"/>
            <w:noProof/>
          </w:rPr>
          <w:t>Ilustración 25 - Selección de archivo para importación de horarios de cursada</w:t>
        </w:r>
        <w:r>
          <w:rPr>
            <w:noProof/>
            <w:webHidden/>
          </w:rPr>
          <w:tab/>
        </w:r>
        <w:r>
          <w:rPr>
            <w:noProof/>
            <w:webHidden/>
          </w:rPr>
          <w:fldChar w:fldCharType="begin"/>
        </w:r>
        <w:r>
          <w:rPr>
            <w:noProof/>
            <w:webHidden/>
          </w:rPr>
          <w:instrText xml:space="preserve"> PAGEREF _Toc64458148 \h </w:instrText>
        </w:r>
        <w:r>
          <w:rPr>
            <w:noProof/>
            <w:webHidden/>
          </w:rPr>
        </w:r>
        <w:r>
          <w:rPr>
            <w:noProof/>
            <w:webHidden/>
          </w:rPr>
          <w:fldChar w:fldCharType="separate"/>
        </w:r>
        <w:r>
          <w:rPr>
            <w:noProof/>
            <w:webHidden/>
          </w:rPr>
          <w:t>23</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49" w:history="1">
        <w:r w:rsidRPr="00833740">
          <w:rPr>
            <w:rStyle w:val="Hipervnculo"/>
            <w:noProof/>
          </w:rPr>
          <w:t>Ilustración 26 - Validación de archivo para horarios de cursada</w:t>
        </w:r>
        <w:r>
          <w:rPr>
            <w:noProof/>
            <w:webHidden/>
          </w:rPr>
          <w:tab/>
        </w:r>
        <w:r>
          <w:rPr>
            <w:noProof/>
            <w:webHidden/>
          </w:rPr>
          <w:fldChar w:fldCharType="begin"/>
        </w:r>
        <w:r>
          <w:rPr>
            <w:noProof/>
            <w:webHidden/>
          </w:rPr>
          <w:instrText xml:space="preserve"> PAGEREF _Toc64458149 \h </w:instrText>
        </w:r>
        <w:r>
          <w:rPr>
            <w:noProof/>
            <w:webHidden/>
          </w:rPr>
        </w:r>
        <w:r>
          <w:rPr>
            <w:noProof/>
            <w:webHidden/>
          </w:rPr>
          <w:fldChar w:fldCharType="separate"/>
        </w:r>
        <w:r>
          <w:rPr>
            <w:noProof/>
            <w:webHidden/>
          </w:rPr>
          <w:t>24</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50" w:history="1">
        <w:r w:rsidRPr="00833740">
          <w:rPr>
            <w:rStyle w:val="Hipervnculo"/>
            <w:noProof/>
          </w:rPr>
          <w:t>Ilustración 27 - Mensaje de validación para dato incorrecto</w:t>
        </w:r>
        <w:r>
          <w:rPr>
            <w:noProof/>
            <w:webHidden/>
          </w:rPr>
          <w:tab/>
        </w:r>
        <w:r>
          <w:rPr>
            <w:noProof/>
            <w:webHidden/>
          </w:rPr>
          <w:fldChar w:fldCharType="begin"/>
        </w:r>
        <w:r>
          <w:rPr>
            <w:noProof/>
            <w:webHidden/>
          </w:rPr>
          <w:instrText xml:space="preserve"> PAGEREF _Toc64458150 \h </w:instrText>
        </w:r>
        <w:r>
          <w:rPr>
            <w:noProof/>
            <w:webHidden/>
          </w:rPr>
        </w:r>
        <w:r>
          <w:rPr>
            <w:noProof/>
            <w:webHidden/>
          </w:rPr>
          <w:fldChar w:fldCharType="separate"/>
        </w:r>
        <w:r>
          <w:rPr>
            <w:noProof/>
            <w:webHidden/>
          </w:rPr>
          <w:t>24</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51" w:history="1">
        <w:r w:rsidRPr="00833740">
          <w:rPr>
            <w:rStyle w:val="Hipervnculo"/>
            <w:noProof/>
          </w:rPr>
          <w:t>Ilustración 28 - Formulario de creación para horarios de cursada</w:t>
        </w:r>
        <w:r>
          <w:rPr>
            <w:noProof/>
            <w:webHidden/>
          </w:rPr>
          <w:tab/>
        </w:r>
        <w:r>
          <w:rPr>
            <w:noProof/>
            <w:webHidden/>
          </w:rPr>
          <w:fldChar w:fldCharType="begin"/>
        </w:r>
        <w:r>
          <w:rPr>
            <w:noProof/>
            <w:webHidden/>
          </w:rPr>
          <w:instrText xml:space="preserve"> PAGEREF _Toc64458151 \h </w:instrText>
        </w:r>
        <w:r>
          <w:rPr>
            <w:noProof/>
            <w:webHidden/>
          </w:rPr>
        </w:r>
        <w:r>
          <w:rPr>
            <w:noProof/>
            <w:webHidden/>
          </w:rPr>
          <w:fldChar w:fldCharType="separate"/>
        </w:r>
        <w:r>
          <w:rPr>
            <w:noProof/>
            <w:webHidden/>
          </w:rPr>
          <w:t>25</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52" w:history="1">
        <w:r w:rsidRPr="00833740">
          <w:rPr>
            <w:rStyle w:val="Hipervnculo"/>
            <w:noProof/>
          </w:rPr>
          <w:t>Ilustración 29 - Resultado de creación para horario de cursada</w:t>
        </w:r>
        <w:r>
          <w:rPr>
            <w:noProof/>
            <w:webHidden/>
          </w:rPr>
          <w:tab/>
        </w:r>
        <w:r>
          <w:rPr>
            <w:noProof/>
            <w:webHidden/>
          </w:rPr>
          <w:fldChar w:fldCharType="begin"/>
        </w:r>
        <w:r>
          <w:rPr>
            <w:noProof/>
            <w:webHidden/>
          </w:rPr>
          <w:instrText xml:space="preserve"> PAGEREF _Toc64458152 \h </w:instrText>
        </w:r>
        <w:r>
          <w:rPr>
            <w:noProof/>
            <w:webHidden/>
          </w:rPr>
        </w:r>
        <w:r>
          <w:rPr>
            <w:noProof/>
            <w:webHidden/>
          </w:rPr>
          <w:fldChar w:fldCharType="separate"/>
        </w:r>
        <w:r>
          <w:rPr>
            <w:noProof/>
            <w:webHidden/>
          </w:rPr>
          <w:t>26</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53" w:history="1">
        <w:r w:rsidRPr="00833740">
          <w:rPr>
            <w:rStyle w:val="Hipervnculo"/>
            <w:noProof/>
          </w:rPr>
          <w:t>Ilustración 30 - Formulario de búsqueda para horarios de cursada</w:t>
        </w:r>
        <w:r>
          <w:rPr>
            <w:noProof/>
            <w:webHidden/>
          </w:rPr>
          <w:tab/>
        </w:r>
        <w:r>
          <w:rPr>
            <w:noProof/>
            <w:webHidden/>
          </w:rPr>
          <w:fldChar w:fldCharType="begin"/>
        </w:r>
        <w:r>
          <w:rPr>
            <w:noProof/>
            <w:webHidden/>
          </w:rPr>
          <w:instrText xml:space="preserve"> PAGEREF _Toc64458153 \h </w:instrText>
        </w:r>
        <w:r>
          <w:rPr>
            <w:noProof/>
            <w:webHidden/>
          </w:rPr>
        </w:r>
        <w:r>
          <w:rPr>
            <w:noProof/>
            <w:webHidden/>
          </w:rPr>
          <w:fldChar w:fldCharType="separate"/>
        </w:r>
        <w:r>
          <w:rPr>
            <w:noProof/>
            <w:webHidden/>
          </w:rPr>
          <w:t>26</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54" w:history="1">
        <w:r w:rsidRPr="00833740">
          <w:rPr>
            <w:rStyle w:val="Hipervnculo"/>
            <w:noProof/>
          </w:rPr>
          <w:t>Ilustración 31 - Formulario de edición para horario de cursada</w:t>
        </w:r>
        <w:r>
          <w:rPr>
            <w:noProof/>
            <w:webHidden/>
          </w:rPr>
          <w:tab/>
        </w:r>
        <w:r>
          <w:rPr>
            <w:noProof/>
            <w:webHidden/>
          </w:rPr>
          <w:fldChar w:fldCharType="begin"/>
        </w:r>
        <w:r>
          <w:rPr>
            <w:noProof/>
            <w:webHidden/>
          </w:rPr>
          <w:instrText xml:space="preserve"> PAGEREF _Toc64458154 \h </w:instrText>
        </w:r>
        <w:r>
          <w:rPr>
            <w:noProof/>
            <w:webHidden/>
          </w:rPr>
        </w:r>
        <w:r>
          <w:rPr>
            <w:noProof/>
            <w:webHidden/>
          </w:rPr>
          <w:fldChar w:fldCharType="separate"/>
        </w:r>
        <w:r>
          <w:rPr>
            <w:noProof/>
            <w:webHidden/>
          </w:rPr>
          <w:t>28</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55" w:history="1">
        <w:r w:rsidRPr="00833740">
          <w:rPr>
            <w:rStyle w:val="Hipervnculo"/>
            <w:noProof/>
          </w:rPr>
          <w:t>Ilustración 32 - Eliminación de clase para horario de cursada</w:t>
        </w:r>
        <w:r>
          <w:rPr>
            <w:noProof/>
            <w:webHidden/>
          </w:rPr>
          <w:tab/>
        </w:r>
        <w:r>
          <w:rPr>
            <w:noProof/>
            <w:webHidden/>
          </w:rPr>
          <w:fldChar w:fldCharType="begin"/>
        </w:r>
        <w:r>
          <w:rPr>
            <w:noProof/>
            <w:webHidden/>
          </w:rPr>
          <w:instrText xml:space="preserve"> PAGEREF _Toc64458155 \h </w:instrText>
        </w:r>
        <w:r>
          <w:rPr>
            <w:noProof/>
            <w:webHidden/>
          </w:rPr>
        </w:r>
        <w:r>
          <w:rPr>
            <w:noProof/>
            <w:webHidden/>
          </w:rPr>
          <w:fldChar w:fldCharType="separate"/>
        </w:r>
        <w:r>
          <w:rPr>
            <w:noProof/>
            <w:webHidden/>
          </w:rPr>
          <w:t>28</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56" w:history="1">
        <w:r w:rsidRPr="00833740">
          <w:rPr>
            <w:rStyle w:val="Hipervnculo"/>
            <w:noProof/>
          </w:rPr>
          <w:t>Ilustración 33 - Edición de clase para horario de cursada</w:t>
        </w:r>
        <w:r>
          <w:rPr>
            <w:noProof/>
            <w:webHidden/>
          </w:rPr>
          <w:tab/>
        </w:r>
        <w:r>
          <w:rPr>
            <w:noProof/>
            <w:webHidden/>
          </w:rPr>
          <w:fldChar w:fldCharType="begin"/>
        </w:r>
        <w:r>
          <w:rPr>
            <w:noProof/>
            <w:webHidden/>
          </w:rPr>
          <w:instrText xml:space="preserve"> PAGEREF _Toc64458156 \h </w:instrText>
        </w:r>
        <w:r>
          <w:rPr>
            <w:noProof/>
            <w:webHidden/>
          </w:rPr>
        </w:r>
        <w:r>
          <w:rPr>
            <w:noProof/>
            <w:webHidden/>
          </w:rPr>
          <w:fldChar w:fldCharType="separate"/>
        </w:r>
        <w:r>
          <w:rPr>
            <w:noProof/>
            <w:webHidden/>
          </w:rPr>
          <w:t>29</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57" w:history="1">
        <w:r w:rsidRPr="00833740">
          <w:rPr>
            <w:rStyle w:val="Hipervnculo"/>
            <w:noProof/>
          </w:rPr>
          <w:t>Ilustración 34 - Confirmación para eliminar horarios de cursada</w:t>
        </w:r>
        <w:r>
          <w:rPr>
            <w:noProof/>
            <w:webHidden/>
          </w:rPr>
          <w:tab/>
        </w:r>
        <w:r>
          <w:rPr>
            <w:noProof/>
            <w:webHidden/>
          </w:rPr>
          <w:fldChar w:fldCharType="begin"/>
        </w:r>
        <w:r>
          <w:rPr>
            <w:noProof/>
            <w:webHidden/>
          </w:rPr>
          <w:instrText xml:space="preserve"> PAGEREF _Toc64458157 \h </w:instrText>
        </w:r>
        <w:r>
          <w:rPr>
            <w:noProof/>
            <w:webHidden/>
          </w:rPr>
        </w:r>
        <w:r>
          <w:rPr>
            <w:noProof/>
            <w:webHidden/>
          </w:rPr>
          <w:fldChar w:fldCharType="separate"/>
        </w:r>
        <w:r>
          <w:rPr>
            <w:noProof/>
            <w:webHidden/>
          </w:rPr>
          <w:t>29</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58" w:history="1">
        <w:r w:rsidRPr="00833740">
          <w:rPr>
            <w:rStyle w:val="Hipervnculo"/>
            <w:noProof/>
          </w:rPr>
          <w:t>Ilustración 35 - Resultado de eliminación para horario de cursada</w:t>
        </w:r>
        <w:r>
          <w:rPr>
            <w:noProof/>
            <w:webHidden/>
          </w:rPr>
          <w:tab/>
        </w:r>
        <w:r>
          <w:rPr>
            <w:noProof/>
            <w:webHidden/>
          </w:rPr>
          <w:fldChar w:fldCharType="begin"/>
        </w:r>
        <w:r>
          <w:rPr>
            <w:noProof/>
            <w:webHidden/>
          </w:rPr>
          <w:instrText xml:space="preserve"> PAGEREF _Toc64458158 \h </w:instrText>
        </w:r>
        <w:r>
          <w:rPr>
            <w:noProof/>
            <w:webHidden/>
          </w:rPr>
        </w:r>
        <w:r>
          <w:rPr>
            <w:noProof/>
            <w:webHidden/>
          </w:rPr>
          <w:fldChar w:fldCharType="separate"/>
        </w:r>
        <w:r>
          <w:rPr>
            <w:noProof/>
            <w:webHidden/>
          </w:rPr>
          <w:t>30</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59" w:history="1">
        <w:r w:rsidRPr="00833740">
          <w:rPr>
            <w:rStyle w:val="Hipervnculo"/>
            <w:noProof/>
          </w:rPr>
          <w:t>Ilustración 36 - Formulario de creación para mesas de examen</w:t>
        </w:r>
        <w:r>
          <w:rPr>
            <w:noProof/>
            <w:webHidden/>
          </w:rPr>
          <w:tab/>
        </w:r>
        <w:r>
          <w:rPr>
            <w:noProof/>
            <w:webHidden/>
          </w:rPr>
          <w:fldChar w:fldCharType="begin"/>
        </w:r>
        <w:r>
          <w:rPr>
            <w:noProof/>
            <w:webHidden/>
          </w:rPr>
          <w:instrText xml:space="preserve"> PAGEREF _Toc64458159 \h </w:instrText>
        </w:r>
        <w:r>
          <w:rPr>
            <w:noProof/>
            <w:webHidden/>
          </w:rPr>
        </w:r>
        <w:r>
          <w:rPr>
            <w:noProof/>
            <w:webHidden/>
          </w:rPr>
          <w:fldChar w:fldCharType="separate"/>
        </w:r>
        <w:r>
          <w:rPr>
            <w:noProof/>
            <w:webHidden/>
          </w:rPr>
          <w:t>32</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60" w:history="1">
        <w:r w:rsidRPr="00833740">
          <w:rPr>
            <w:rStyle w:val="Hipervnculo"/>
            <w:noProof/>
          </w:rPr>
          <w:t>Ilustración 37 - Resultado de creación para mesa de examen</w:t>
        </w:r>
        <w:r>
          <w:rPr>
            <w:noProof/>
            <w:webHidden/>
          </w:rPr>
          <w:tab/>
        </w:r>
        <w:r>
          <w:rPr>
            <w:noProof/>
            <w:webHidden/>
          </w:rPr>
          <w:fldChar w:fldCharType="begin"/>
        </w:r>
        <w:r>
          <w:rPr>
            <w:noProof/>
            <w:webHidden/>
          </w:rPr>
          <w:instrText xml:space="preserve"> PAGEREF _Toc64458160 \h </w:instrText>
        </w:r>
        <w:r>
          <w:rPr>
            <w:noProof/>
            <w:webHidden/>
          </w:rPr>
        </w:r>
        <w:r>
          <w:rPr>
            <w:noProof/>
            <w:webHidden/>
          </w:rPr>
          <w:fldChar w:fldCharType="separate"/>
        </w:r>
        <w:r>
          <w:rPr>
            <w:noProof/>
            <w:webHidden/>
          </w:rPr>
          <w:t>34</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61" w:history="1">
        <w:r w:rsidRPr="00833740">
          <w:rPr>
            <w:rStyle w:val="Hipervnculo"/>
            <w:noProof/>
          </w:rPr>
          <w:t>Ilustración 38 - Formulario de búsqueda para mesas de examen</w:t>
        </w:r>
        <w:r>
          <w:rPr>
            <w:noProof/>
            <w:webHidden/>
          </w:rPr>
          <w:tab/>
        </w:r>
        <w:r>
          <w:rPr>
            <w:noProof/>
            <w:webHidden/>
          </w:rPr>
          <w:fldChar w:fldCharType="begin"/>
        </w:r>
        <w:r>
          <w:rPr>
            <w:noProof/>
            <w:webHidden/>
          </w:rPr>
          <w:instrText xml:space="preserve"> PAGEREF _Toc64458161 \h </w:instrText>
        </w:r>
        <w:r>
          <w:rPr>
            <w:noProof/>
            <w:webHidden/>
          </w:rPr>
        </w:r>
        <w:r>
          <w:rPr>
            <w:noProof/>
            <w:webHidden/>
          </w:rPr>
          <w:fldChar w:fldCharType="separate"/>
        </w:r>
        <w:r>
          <w:rPr>
            <w:noProof/>
            <w:webHidden/>
          </w:rPr>
          <w:t>34</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62" w:history="1">
        <w:r w:rsidRPr="00833740">
          <w:rPr>
            <w:rStyle w:val="Hipervnculo"/>
            <w:noProof/>
          </w:rPr>
          <w:t>Ilustración 39 - Resultado de búsqueda para mesas de examen</w:t>
        </w:r>
        <w:r>
          <w:rPr>
            <w:noProof/>
            <w:webHidden/>
          </w:rPr>
          <w:tab/>
        </w:r>
        <w:r>
          <w:rPr>
            <w:noProof/>
            <w:webHidden/>
          </w:rPr>
          <w:fldChar w:fldCharType="begin"/>
        </w:r>
        <w:r>
          <w:rPr>
            <w:noProof/>
            <w:webHidden/>
          </w:rPr>
          <w:instrText xml:space="preserve"> PAGEREF _Toc64458162 \h </w:instrText>
        </w:r>
        <w:r>
          <w:rPr>
            <w:noProof/>
            <w:webHidden/>
          </w:rPr>
        </w:r>
        <w:r>
          <w:rPr>
            <w:noProof/>
            <w:webHidden/>
          </w:rPr>
          <w:fldChar w:fldCharType="separate"/>
        </w:r>
        <w:r>
          <w:rPr>
            <w:noProof/>
            <w:webHidden/>
          </w:rPr>
          <w:t>35</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63" w:history="1">
        <w:r w:rsidRPr="00833740">
          <w:rPr>
            <w:rStyle w:val="Hipervnculo"/>
            <w:noProof/>
          </w:rPr>
          <w:t>Ilustración 40 - Confirmación para eliminar mesa de examen</w:t>
        </w:r>
        <w:r>
          <w:rPr>
            <w:noProof/>
            <w:webHidden/>
          </w:rPr>
          <w:tab/>
        </w:r>
        <w:r>
          <w:rPr>
            <w:noProof/>
            <w:webHidden/>
          </w:rPr>
          <w:fldChar w:fldCharType="begin"/>
        </w:r>
        <w:r>
          <w:rPr>
            <w:noProof/>
            <w:webHidden/>
          </w:rPr>
          <w:instrText xml:space="preserve"> PAGEREF _Toc64458163 \h </w:instrText>
        </w:r>
        <w:r>
          <w:rPr>
            <w:noProof/>
            <w:webHidden/>
          </w:rPr>
        </w:r>
        <w:r>
          <w:rPr>
            <w:noProof/>
            <w:webHidden/>
          </w:rPr>
          <w:fldChar w:fldCharType="separate"/>
        </w:r>
        <w:r>
          <w:rPr>
            <w:noProof/>
            <w:webHidden/>
          </w:rPr>
          <w:t>36</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64" w:history="1">
        <w:r w:rsidRPr="00833740">
          <w:rPr>
            <w:rStyle w:val="Hipervnculo"/>
            <w:noProof/>
          </w:rPr>
          <w:t>Ilustración 41 - Resultado de eliminación para mesa de examen</w:t>
        </w:r>
        <w:r>
          <w:rPr>
            <w:noProof/>
            <w:webHidden/>
          </w:rPr>
          <w:tab/>
        </w:r>
        <w:r>
          <w:rPr>
            <w:noProof/>
            <w:webHidden/>
          </w:rPr>
          <w:fldChar w:fldCharType="begin"/>
        </w:r>
        <w:r>
          <w:rPr>
            <w:noProof/>
            <w:webHidden/>
          </w:rPr>
          <w:instrText xml:space="preserve"> PAGEREF _Toc64458164 \h </w:instrText>
        </w:r>
        <w:r>
          <w:rPr>
            <w:noProof/>
            <w:webHidden/>
          </w:rPr>
        </w:r>
        <w:r>
          <w:rPr>
            <w:noProof/>
            <w:webHidden/>
          </w:rPr>
          <w:fldChar w:fldCharType="separate"/>
        </w:r>
        <w:r>
          <w:rPr>
            <w:noProof/>
            <w:webHidden/>
          </w:rPr>
          <w:t>36</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65" w:history="1">
        <w:r w:rsidRPr="00833740">
          <w:rPr>
            <w:rStyle w:val="Hipervnculo"/>
            <w:noProof/>
          </w:rPr>
          <w:t>Ilustración 42 - Formulario de edición para mesa de examen</w:t>
        </w:r>
        <w:r>
          <w:rPr>
            <w:noProof/>
            <w:webHidden/>
          </w:rPr>
          <w:tab/>
        </w:r>
        <w:r>
          <w:rPr>
            <w:noProof/>
            <w:webHidden/>
          </w:rPr>
          <w:fldChar w:fldCharType="begin"/>
        </w:r>
        <w:r>
          <w:rPr>
            <w:noProof/>
            <w:webHidden/>
          </w:rPr>
          <w:instrText xml:space="preserve"> PAGEREF _Toc64458165 \h </w:instrText>
        </w:r>
        <w:r>
          <w:rPr>
            <w:noProof/>
            <w:webHidden/>
          </w:rPr>
        </w:r>
        <w:r>
          <w:rPr>
            <w:noProof/>
            <w:webHidden/>
          </w:rPr>
          <w:fldChar w:fldCharType="separate"/>
        </w:r>
        <w:r>
          <w:rPr>
            <w:noProof/>
            <w:webHidden/>
          </w:rPr>
          <w:t>37</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66" w:history="1">
        <w:r w:rsidRPr="00833740">
          <w:rPr>
            <w:rStyle w:val="Hipervnculo"/>
            <w:noProof/>
          </w:rPr>
          <w:t>Ilustración 43 - Resultado de edición para mesa de examen</w:t>
        </w:r>
        <w:r>
          <w:rPr>
            <w:noProof/>
            <w:webHidden/>
          </w:rPr>
          <w:tab/>
        </w:r>
        <w:r>
          <w:rPr>
            <w:noProof/>
            <w:webHidden/>
          </w:rPr>
          <w:fldChar w:fldCharType="begin"/>
        </w:r>
        <w:r>
          <w:rPr>
            <w:noProof/>
            <w:webHidden/>
          </w:rPr>
          <w:instrText xml:space="preserve"> PAGEREF _Toc64458166 \h </w:instrText>
        </w:r>
        <w:r>
          <w:rPr>
            <w:noProof/>
            <w:webHidden/>
          </w:rPr>
        </w:r>
        <w:r>
          <w:rPr>
            <w:noProof/>
            <w:webHidden/>
          </w:rPr>
          <w:fldChar w:fldCharType="separate"/>
        </w:r>
        <w:r>
          <w:rPr>
            <w:noProof/>
            <w:webHidden/>
          </w:rPr>
          <w:t>38</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67" w:history="1">
        <w:r w:rsidRPr="00833740">
          <w:rPr>
            <w:rStyle w:val="Hipervnculo"/>
            <w:noProof/>
          </w:rPr>
          <w:t>Ilustración 44 - Aplicación Tempus en diferentes dispositivos móviles</w:t>
        </w:r>
        <w:r>
          <w:rPr>
            <w:noProof/>
            <w:webHidden/>
          </w:rPr>
          <w:tab/>
        </w:r>
        <w:r>
          <w:rPr>
            <w:noProof/>
            <w:webHidden/>
          </w:rPr>
          <w:fldChar w:fldCharType="begin"/>
        </w:r>
        <w:r>
          <w:rPr>
            <w:noProof/>
            <w:webHidden/>
          </w:rPr>
          <w:instrText xml:space="preserve"> PAGEREF _Toc64458167 \h </w:instrText>
        </w:r>
        <w:r>
          <w:rPr>
            <w:noProof/>
            <w:webHidden/>
          </w:rPr>
        </w:r>
        <w:r>
          <w:rPr>
            <w:noProof/>
            <w:webHidden/>
          </w:rPr>
          <w:fldChar w:fldCharType="separate"/>
        </w:r>
        <w:r>
          <w:rPr>
            <w:noProof/>
            <w:webHidden/>
          </w:rPr>
          <w:t>39</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68" w:history="1">
        <w:r w:rsidRPr="00833740">
          <w:rPr>
            <w:rStyle w:val="Hipervnculo"/>
            <w:noProof/>
          </w:rPr>
          <w:t>Ilustración 45 - Formulario de búsqueda para horarios de cursadas</w:t>
        </w:r>
        <w:r>
          <w:rPr>
            <w:noProof/>
            <w:webHidden/>
          </w:rPr>
          <w:tab/>
        </w:r>
        <w:r>
          <w:rPr>
            <w:noProof/>
            <w:webHidden/>
          </w:rPr>
          <w:fldChar w:fldCharType="begin"/>
        </w:r>
        <w:r>
          <w:rPr>
            <w:noProof/>
            <w:webHidden/>
          </w:rPr>
          <w:instrText xml:space="preserve"> PAGEREF _Toc64458168 \h </w:instrText>
        </w:r>
        <w:r>
          <w:rPr>
            <w:noProof/>
            <w:webHidden/>
          </w:rPr>
        </w:r>
        <w:r>
          <w:rPr>
            <w:noProof/>
            <w:webHidden/>
          </w:rPr>
          <w:fldChar w:fldCharType="separate"/>
        </w:r>
        <w:r>
          <w:rPr>
            <w:noProof/>
            <w:webHidden/>
          </w:rPr>
          <w:t>39</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69" w:history="1">
        <w:r w:rsidRPr="00833740">
          <w:rPr>
            <w:rStyle w:val="Hipervnculo"/>
            <w:noProof/>
          </w:rPr>
          <w:t>Ilustración 46 - Formulario de búsqueda incompleta para horarios de cursada</w:t>
        </w:r>
        <w:r>
          <w:rPr>
            <w:noProof/>
            <w:webHidden/>
          </w:rPr>
          <w:tab/>
        </w:r>
        <w:r>
          <w:rPr>
            <w:noProof/>
            <w:webHidden/>
          </w:rPr>
          <w:fldChar w:fldCharType="begin"/>
        </w:r>
        <w:r>
          <w:rPr>
            <w:noProof/>
            <w:webHidden/>
          </w:rPr>
          <w:instrText xml:space="preserve"> PAGEREF _Toc64458169 \h </w:instrText>
        </w:r>
        <w:r>
          <w:rPr>
            <w:noProof/>
            <w:webHidden/>
          </w:rPr>
        </w:r>
        <w:r>
          <w:rPr>
            <w:noProof/>
            <w:webHidden/>
          </w:rPr>
          <w:fldChar w:fldCharType="separate"/>
        </w:r>
        <w:r>
          <w:rPr>
            <w:noProof/>
            <w:webHidden/>
          </w:rPr>
          <w:t>40</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70" w:history="1">
        <w:r w:rsidRPr="00833740">
          <w:rPr>
            <w:rStyle w:val="Hipervnculo"/>
            <w:noProof/>
          </w:rPr>
          <w:t>Ilustración 47 -Resultado de búsqueda para horarios de cursada</w:t>
        </w:r>
        <w:r>
          <w:rPr>
            <w:noProof/>
            <w:webHidden/>
          </w:rPr>
          <w:tab/>
        </w:r>
        <w:r>
          <w:rPr>
            <w:noProof/>
            <w:webHidden/>
          </w:rPr>
          <w:fldChar w:fldCharType="begin"/>
        </w:r>
        <w:r>
          <w:rPr>
            <w:noProof/>
            <w:webHidden/>
          </w:rPr>
          <w:instrText xml:space="preserve"> PAGEREF _Toc64458170 \h </w:instrText>
        </w:r>
        <w:r>
          <w:rPr>
            <w:noProof/>
            <w:webHidden/>
          </w:rPr>
        </w:r>
        <w:r>
          <w:rPr>
            <w:noProof/>
            <w:webHidden/>
          </w:rPr>
          <w:fldChar w:fldCharType="separate"/>
        </w:r>
        <w:r>
          <w:rPr>
            <w:noProof/>
            <w:webHidden/>
          </w:rPr>
          <w:t>40</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71" w:history="1">
        <w:r w:rsidRPr="00833740">
          <w:rPr>
            <w:rStyle w:val="Hipervnculo"/>
            <w:noProof/>
          </w:rPr>
          <w:t>Ilustración 48 - Formulario de búsqueda para mesas de examen</w:t>
        </w:r>
        <w:r>
          <w:rPr>
            <w:noProof/>
            <w:webHidden/>
          </w:rPr>
          <w:tab/>
        </w:r>
        <w:r>
          <w:rPr>
            <w:noProof/>
            <w:webHidden/>
          </w:rPr>
          <w:fldChar w:fldCharType="begin"/>
        </w:r>
        <w:r>
          <w:rPr>
            <w:noProof/>
            <w:webHidden/>
          </w:rPr>
          <w:instrText xml:space="preserve"> PAGEREF _Toc64458171 \h </w:instrText>
        </w:r>
        <w:r>
          <w:rPr>
            <w:noProof/>
            <w:webHidden/>
          </w:rPr>
        </w:r>
        <w:r>
          <w:rPr>
            <w:noProof/>
            <w:webHidden/>
          </w:rPr>
          <w:fldChar w:fldCharType="separate"/>
        </w:r>
        <w:r>
          <w:rPr>
            <w:noProof/>
            <w:webHidden/>
          </w:rPr>
          <w:t>41</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72" w:history="1">
        <w:r w:rsidRPr="00833740">
          <w:rPr>
            <w:rStyle w:val="Hipervnculo"/>
            <w:noProof/>
          </w:rPr>
          <w:t>Ilustración 49 - Formulario de búsqueda incompleto para mesas de examen</w:t>
        </w:r>
        <w:r>
          <w:rPr>
            <w:noProof/>
            <w:webHidden/>
          </w:rPr>
          <w:tab/>
        </w:r>
        <w:r>
          <w:rPr>
            <w:noProof/>
            <w:webHidden/>
          </w:rPr>
          <w:fldChar w:fldCharType="begin"/>
        </w:r>
        <w:r>
          <w:rPr>
            <w:noProof/>
            <w:webHidden/>
          </w:rPr>
          <w:instrText xml:space="preserve"> PAGEREF _Toc64458172 \h </w:instrText>
        </w:r>
        <w:r>
          <w:rPr>
            <w:noProof/>
            <w:webHidden/>
          </w:rPr>
        </w:r>
        <w:r>
          <w:rPr>
            <w:noProof/>
            <w:webHidden/>
          </w:rPr>
          <w:fldChar w:fldCharType="separate"/>
        </w:r>
        <w:r>
          <w:rPr>
            <w:noProof/>
            <w:webHidden/>
          </w:rPr>
          <w:t>42</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73" w:history="1">
        <w:r w:rsidRPr="00833740">
          <w:rPr>
            <w:rStyle w:val="Hipervnculo"/>
            <w:noProof/>
          </w:rPr>
          <w:t>Ilustración 50 - Resultado de búsqueda para mesas de examen</w:t>
        </w:r>
        <w:r>
          <w:rPr>
            <w:noProof/>
            <w:webHidden/>
          </w:rPr>
          <w:tab/>
        </w:r>
        <w:r>
          <w:rPr>
            <w:noProof/>
            <w:webHidden/>
          </w:rPr>
          <w:fldChar w:fldCharType="begin"/>
        </w:r>
        <w:r>
          <w:rPr>
            <w:noProof/>
            <w:webHidden/>
          </w:rPr>
          <w:instrText xml:space="preserve"> PAGEREF _Toc64458173 \h </w:instrText>
        </w:r>
        <w:r>
          <w:rPr>
            <w:noProof/>
            <w:webHidden/>
          </w:rPr>
        </w:r>
        <w:r>
          <w:rPr>
            <w:noProof/>
            <w:webHidden/>
          </w:rPr>
          <w:fldChar w:fldCharType="separate"/>
        </w:r>
        <w:r>
          <w:rPr>
            <w:noProof/>
            <w:webHidden/>
          </w:rPr>
          <w:t>42</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74" w:history="1">
        <w:r w:rsidRPr="00833740">
          <w:rPr>
            <w:rStyle w:val="Hipervnculo"/>
            <w:noProof/>
          </w:rPr>
          <w:t>Ilustración 51 - Formulario de favoritos</w:t>
        </w:r>
        <w:r>
          <w:rPr>
            <w:noProof/>
            <w:webHidden/>
          </w:rPr>
          <w:tab/>
        </w:r>
        <w:r>
          <w:rPr>
            <w:noProof/>
            <w:webHidden/>
          </w:rPr>
          <w:fldChar w:fldCharType="begin"/>
        </w:r>
        <w:r>
          <w:rPr>
            <w:noProof/>
            <w:webHidden/>
          </w:rPr>
          <w:instrText xml:space="preserve"> PAGEREF _Toc64458174 \h </w:instrText>
        </w:r>
        <w:r>
          <w:rPr>
            <w:noProof/>
            <w:webHidden/>
          </w:rPr>
        </w:r>
        <w:r>
          <w:rPr>
            <w:noProof/>
            <w:webHidden/>
          </w:rPr>
          <w:fldChar w:fldCharType="separate"/>
        </w:r>
        <w:r>
          <w:rPr>
            <w:noProof/>
            <w:webHidden/>
          </w:rPr>
          <w:t>43</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75" w:history="1">
        <w:r w:rsidRPr="00833740">
          <w:rPr>
            <w:rStyle w:val="Hipervnculo"/>
            <w:noProof/>
          </w:rPr>
          <w:t>Ilustración 52 - Listado de horarios de cursada almacenados en favoritos</w:t>
        </w:r>
        <w:r>
          <w:rPr>
            <w:noProof/>
            <w:webHidden/>
          </w:rPr>
          <w:tab/>
        </w:r>
        <w:r>
          <w:rPr>
            <w:noProof/>
            <w:webHidden/>
          </w:rPr>
          <w:fldChar w:fldCharType="begin"/>
        </w:r>
        <w:r>
          <w:rPr>
            <w:noProof/>
            <w:webHidden/>
          </w:rPr>
          <w:instrText xml:space="preserve"> PAGEREF _Toc64458175 \h </w:instrText>
        </w:r>
        <w:r>
          <w:rPr>
            <w:noProof/>
            <w:webHidden/>
          </w:rPr>
        </w:r>
        <w:r>
          <w:rPr>
            <w:noProof/>
            <w:webHidden/>
          </w:rPr>
          <w:fldChar w:fldCharType="separate"/>
        </w:r>
        <w:r>
          <w:rPr>
            <w:noProof/>
            <w:webHidden/>
          </w:rPr>
          <w:t>43</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76" w:history="1">
        <w:r w:rsidRPr="00833740">
          <w:rPr>
            <w:rStyle w:val="Hipervnculo"/>
            <w:noProof/>
          </w:rPr>
          <w:t>Ilustración 53 - Listado de mesas de examen almacenados en favoritos</w:t>
        </w:r>
        <w:r>
          <w:rPr>
            <w:noProof/>
            <w:webHidden/>
          </w:rPr>
          <w:tab/>
        </w:r>
        <w:r>
          <w:rPr>
            <w:noProof/>
            <w:webHidden/>
          </w:rPr>
          <w:fldChar w:fldCharType="begin"/>
        </w:r>
        <w:r>
          <w:rPr>
            <w:noProof/>
            <w:webHidden/>
          </w:rPr>
          <w:instrText xml:space="preserve"> PAGEREF _Toc64458176 \h </w:instrText>
        </w:r>
        <w:r>
          <w:rPr>
            <w:noProof/>
            <w:webHidden/>
          </w:rPr>
        </w:r>
        <w:r>
          <w:rPr>
            <w:noProof/>
            <w:webHidden/>
          </w:rPr>
          <w:fldChar w:fldCharType="separate"/>
        </w:r>
        <w:r>
          <w:rPr>
            <w:noProof/>
            <w:webHidden/>
          </w:rPr>
          <w:t>43</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77" w:history="1">
        <w:r w:rsidRPr="00833740">
          <w:rPr>
            <w:rStyle w:val="Hipervnculo"/>
            <w:noProof/>
          </w:rPr>
          <w:t>Ilustración 54 - Notificaciones sobre horarios de cursada</w:t>
        </w:r>
        <w:r>
          <w:rPr>
            <w:noProof/>
            <w:webHidden/>
          </w:rPr>
          <w:tab/>
        </w:r>
        <w:r>
          <w:rPr>
            <w:noProof/>
            <w:webHidden/>
          </w:rPr>
          <w:fldChar w:fldCharType="begin"/>
        </w:r>
        <w:r>
          <w:rPr>
            <w:noProof/>
            <w:webHidden/>
          </w:rPr>
          <w:instrText xml:space="preserve"> PAGEREF _Toc64458177 \h </w:instrText>
        </w:r>
        <w:r>
          <w:rPr>
            <w:noProof/>
            <w:webHidden/>
          </w:rPr>
        </w:r>
        <w:r>
          <w:rPr>
            <w:noProof/>
            <w:webHidden/>
          </w:rPr>
          <w:fldChar w:fldCharType="separate"/>
        </w:r>
        <w:r>
          <w:rPr>
            <w:noProof/>
            <w:webHidden/>
          </w:rPr>
          <w:t>44</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78" w:history="1">
        <w:r w:rsidRPr="00833740">
          <w:rPr>
            <w:rStyle w:val="Hipervnculo"/>
            <w:noProof/>
          </w:rPr>
          <w:t>Ilustración 55 - Notificaciones sobre mesas de examen</w:t>
        </w:r>
        <w:r>
          <w:rPr>
            <w:noProof/>
            <w:webHidden/>
          </w:rPr>
          <w:tab/>
        </w:r>
        <w:r>
          <w:rPr>
            <w:noProof/>
            <w:webHidden/>
          </w:rPr>
          <w:fldChar w:fldCharType="begin"/>
        </w:r>
        <w:r>
          <w:rPr>
            <w:noProof/>
            <w:webHidden/>
          </w:rPr>
          <w:instrText xml:space="preserve"> PAGEREF _Toc64458178 \h </w:instrText>
        </w:r>
        <w:r>
          <w:rPr>
            <w:noProof/>
            <w:webHidden/>
          </w:rPr>
        </w:r>
        <w:r>
          <w:rPr>
            <w:noProof/>
            <w:webHidden/>
          </w:rPr>
          <w:fldChar w:fldCharType="separate"/>
        </w:r>
        <w:r>
          <w:rPr>
            <w:noProof/>
            <w:webHidden/>
          </w:rPr>
          <w:t>44</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79" w:history="1">
        <w:r w:rsidRPr="00833740">
          <w:rPr>
            <w:rStyle w:val="Hipervnculo"/>
            <w:noProof/>
          </w:rPr>
          <w:t>Ilustración 56 - Excel para mesas de examen</w:t>
        </w:r>
        <w:r>
          <w:rPr>
            <w:noProof/>
            <w:webHidden/>
          </w:rPr>
          <w:tab/>
        </w:r>
        <w:r>
          <w:rPr>
            <w:noProof/>
            <w:webHidden/>
          </w:rPr>
          <w:fldChar w:fldCharType="begin"/>
        </w:r>
        <w:r>
          <w:rPr>
            <w:noProof/>
            <w:webHidden/>
          </w:rPr>
          <w:instrText xml:space="preserve"> PAGEREF _Toc64458179 \h </w:instrText>
        </w:r>
        <w:r>
          <w:rPr>
            <w:noProof/>
            <w:webHidden/>
          </w:rPr>
        </w:r>
        <w:r>
          <w:rPr>
            <w:noProof/>
            <w:webHidden/>
          </w:rPr>
          <w:fldChar w:fldCharType="separate"/>
        </w:r>
        <w:r>
          <w:rPr>
            <w:noProof/>
            <w:webHidden/>
          </w:rPr>
          <w:t>47</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80" w:history="1">
        <w:r w:rsidRPr="00833740">
          <w:rPr>
            <w:rStyle w:val="Hipervnculo"/>
            <w:noProof/>
          </w:rPr>
          <w:t>Ilustración 57 - Guardar archivo como CSV delimitado por comas</w:t>
        </w:r>
        <w:r>
          <w:rPr>
            <w:noProof/>
            <w:webHidden/>
          </w:rPr>
          <w:tab/>
        </w:r>
        <w:r>
          <w:rPr>
            <w:noProof/>
            <w:webHidden/>
          </w:rPr>
          <w:fldChar w:fldCharType="begin"/>
        </w:r>
        <w:r>
          <w:rPr>
            <w:noProof/>
            <w:webHidden/>
          </w:rPr>
          <w:instrText xml:space="preserve"> PAGEREF _Toc64458180 \h </w:instrText>
        </w:r>
        <w:r>
          <w:rPr>
            <w:noProof/>
            <w:webHidden/>
          </w:rPr>
        </w:r>
        <w:r>
          <w:rPr>
            <w:noProof/>
            <w:webHidden/>
          </w:rPr>
          <w:fldChar w:fldCharType="separate"/>
        </w:r>
        <w:r>
          <w:rPr>
            <w:noProof/>
            <w:webHidden/>
          </w:rPr>
          <w:t>47</w:t>
        </w:r>
        <w:r>
          <w:rPr>
            <w:noProof/>
            <w:webHidden/>
          </w:rPr>
          <w:fldChar w:fldCharType="end"/>
        </w:r>
      </w:hyperlink>
    </w:p>
    <w:p w:rsidR="00BE523A" w:rsidRDefault="00BE523A">
      <w:pPr>
        <w:pStyle w:val="Tabladeilustraciones"/>
        <w:tabs>
          <w:tab w:val="right" w:leader="dot" w:pos="8494"/>
        </w:tabs>
        <w:rPr>
          <w:rFonts w:eastAsiaTheme="minorEastAsia"/>
          <w:noProof/>
          <w:lang w:val="es-AR" w:eastAsia="es-AR"/>
        </w:rPr>
      </w:pPr>
      <w:hyperlink w:anchor="_Toc64458181" w:history="1">
        <w:r w:rsidRPr="00833740">
          <w:rPr>
            <w:rStyle w:val="Hipervnculo"/>
            <w:noProof/>
          </w:rPr>
          <w:t>Ilustración 58 - Archivo CSV desde Notepad++</w:t>
        </w:r>
        <w:r>
          <w:rPr>
            <w:noProof/>
            <w:webHidden/>
          </w:rPr>
          <w:tab/>
        </w:r>
        <w:r>
          <w:rPr>
            <w:noProof/>
            <w:webHidden/>
          </w:rPr>
          <w:fldChar w:fldCharType="begin"/>
        </w:r>
        <w:r>
          <w:rPr>
            <w:noProof/>
            <w:webHidden/>
          </w:rPr>
          <w:instrText xml:space="preserve"> PAGEREF _Toc64458181 \h </w:instrText>
        </w:r>
        <w:r>
          <w:rPr>
            <w:noProof/>
            <w:webHidden/>
          </w:rPr>
        </w:r>
        <w:r>
          <w:rPr>
            <w:noProof/>
            <w:webHidden/>
          </w:rPr>
          <w:fldChar w:fldCharType="separate"/>
        </w:r>
        <w:r>
          <w:rPr>
            <w:noProof/>
            <w:webHidden/>
          </w:rPr>
          <w:t>48</w:t>
        </w:r>
        <w:r>
          <w:rPr>
            <w:noProof/>
            <w:webHidden/>
          </w:rPr>
          <w:fldChar w:fldCharType="end"/>
        </w:r>
      </w:hyperlink>
    </w:p>
    <w:p w:rsidR="00861B8F" w:rsidRDefault="00571AD6" w:rsidP="00571AD6">
      <w:r>
        <w:fldChar w:fldCharType="end"/>
      </w:r>
      <w:r>
        <w:br w:type="page"/>
      </w:r>
    </w:p>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rsidR="00A13DBA" w:rsidRDefault="006974E8" w:rsidP="009A3173">
          <w:pPr>
            <w:pStyle w:val="PSI-Ttulo"/>
          </w:pPr>
          <w:r>
            <w:t>Manual de Usuario</w:t>
          </w:r>
        </w:p>
      </w:sdtContent>
    </w:sdt>
    <w:p w:rsidR="00F532CF" w:rsidRDefault="00C539D1" w:rsidP="00F532CF">
      <w:pPr>
        <w:pStyle w:val="PSI-Ttulo1"/>
      </w:pPr>
      <w:bookmarkStart w:id="0" w:name="_Toc64458073"/>
      <w:r>
        <w:t>Introducción</w:t>
      </w:r>
      <w:bookmarkEnd w:id="0"/>
    </w:p>
    <w:p w:rsidR="00C539D1" w:rsidRPr="00166911" w:rsidRDefault="00320346" w:rsidP="00166911">
      <w:pPr>
        <w:jc w:val="both"/>
        <w:rPr>
          <w:b/>
          <w:bCs/>
        </w:rPr>
      </w:pPr>
      <w:r>
        <w:t xml:space="preserve">El presente documento busca brindar asistencia a los usuarios del sistema de Gestión de Horarios de Cursada y Mesas de Examen: Tempus. A lo largo del mismo se brindan las instrucciones y recomendaciones necesarias para que el </w:t>
      </w:r>
      <w:r w:rsidR="00881EBD">
        <w:t>lector</w:t>
      </w:r>
      <w:r>
        <w:t xml:space="preserve"> puede hacer uso de Tempus.</w:t>
      </w:r>
      <w:r w:rsidR="00881EBD">
        <w:t xml:space="preserve"> Se explica en forma detallada tanto el funcionamiento de la página web como la aplicación móvil. </w:t>
      </w:r>
    </w:p>
    <w:p w:rsidR="009803A7" w:rsidRPr="00B729DA" w:rsidRDefault="009803A7" w:rsidP="009803A7">
      <w:pPr>
        <w:pStyle w:val="PSI-Ttulo2"/>
      </w:pPr>
      <w:bookmarkStart w:id="1" w:name="_Toc64458074"/>
      <w:r>
        <w:t>Descripción</w:t>
      </w:r>
      <w:bookmarkEnd w:id="1"/>
    </w:p>
    <w:p w:rsidR="00977ABD" w:rsidRDefault="00977ABD" w:rsidP="00166911">
      <w:pPr>
        <w:jc w:val="both"/>
        <w:rPr>
          <w:b/>
          <w:bCs/>
        </w:rPr>
      </w:pPr>
      <w:bookmarkStart w:id="2" w:name="_Toc228206477"/>
      <w:bookmarkStart w:id="3" w:name="_Toc234686582"/>
      <w:r>
        <w:t xml:space="preserve">Un Manual de usuario es un documento de comunicación técnica </w:t>
      </w:r>
      <w:r w:rsidR="002E4670">
        <w:t xml:space="preserve">que tiene como principal objetivo dar asistencia a las personas que hacen uso de un sistema. </w:t>
      </w:r>
    </w:p>
    <w:p w:rsidR="009803A7" w:rsidRDefault="009803A7" w:rsidP="00166911">
      <w:pPr>
        <w:jc w:val="both"/>
        <w:rPr>
          <w:b/>
          <w:bCs/>
        </w:rPr>
      </w:pPr>
      <w:r w:rsidRPr="00320346">
        <w:t>E</w:t>
      </w:r>
      <w:r>
        <w:t>ntre los objetivos del manual de usuario de Tempus se describen:</w:t>
      </w:r>
    </w:p>
    <w:p w:rsidR="009803A7" w:rsidRPr="00166911" w:rsidRDefault="009803A7" w:rsidP="00166911">
      <w:pPr>
        <w:pStyle w:val="Prrafodelista"/>
        <w:numPr>
          <w:ilvl w:val="0"/>
          <w:numId w:val="20"/>
        </w:numPr>
        <w:jc w:val="both"/>
        <w:rPr>
          <w:b/>
          <w:bCs/>
        </w:rPr>
      </w:pPr>
      <w:r>
        <w:t>Proporcionar a los usuarios las características y formas de funcionamiento del sistema.</w:t>
      </w:r>
    </w:p>
    <w:p w:rsidR="009803A7" w:rsidRPr="00166911" w:rsidRDefault="009803A7" w:rsidP="00166911">
      <w:pPr>
        <w:pStyle w:val="Prrafodelista"/>
        <w:numPr>
          <w:ilvl w:val="0"/>
          <w:numId w:val="20"/>
        </w:numPr>
        <w:jc w:val="both"/>
        <w:rPr>
          <w:b/>
          <w:bCs/>
        </w:rPr>
      </w:pPr>
      <w:r>
        <w:t>Proporcionar la información necesaria para utilizar el sistema web como la aplicación móvil.</w:t>
      </w:r>
    </w:p>
    <w:p w:rsidR="009803A7" w:rsidRPr="00166911" w:rsidRDefault="009803A7" w:rsidP="00166911">
      <w:pPr>
        <w:pStyle w:val="Prrafodelista"/>
        <w:numPr>
          <w:ilvl w:val="0"/>
          <w:numId w:val="20"/>
        </w:numPr>
        <w:jc w:val="both"/>
        <w:rPr>
          <w:b/>
          <w:bCs/>
        </w:rPr>
      </w:pPr>
      <w:r>
        <w:t>Dar a conocer la forma de utilización del sistema mediante una descripción detallada e ilustrada.</w:t>
      </w:r>
    </w:p>
    <w:p w:rsidR="009803A7" w:rsidRPr="00166911" w:rsidRDefault="009803A7" w:rsidP="00166911">
      <w:pPr>
        <w:pStyle w:val="Prrafodelista"/>
        <w:numPr>
          <w:ilvl w:val="0"/>
          <w:numId w:val="20"/>
        </w:numPr>
        <w:jc w:val="both"/>
        <w:rPr>
          <w:b/>
          <w:bCs/>
        </w:rPr>
      </w:pPr>
      <w:r>
        <w:t>Brindar las instrucciones apropiadas de uso, manejo y conservación.</w:t>
      </w:r>
    </w:p>
    <w:p w:rsidR="009803A7" w:rsidRPr="00166911" w:rsidRDefault="009803A7" w:rsidP="00166911">
      <w:pPr>
        <w:pStyle w:val="Prrafodelista"/>
        <w:numPr>
          <w:ilvl w:val="0"/>
          <w:numId w:val="20"/>
        </w:numPr>
        <w:jc w:val="both"/>
        <w:rPr>
          <w:b/>
          <w:bCs/>
        </w:rPr>
      </w:pPr>
      <w:r>
        <w:t>Facilitar la localización de las funciones específicas.</w:t>
      </w:r>
      <w:bookmarkEnd w:id="2"/>
      <w:bookmarkEnd w:id="3"/>
    </w:p>
    <w:p w:rsidR="00166911" w:rsidRPr="00166911" w:rsidRDefault="00166911" w:rsidP="00166911">
      <w:pPr>
        <w:jc w:val="both"/>
        <w:rPr>
          <w:b/>
          <w:bCs/>
        </w:rPr>
      </w:pPr>
    </w:p>
    <w:p w:rsidR="00F532CF" w:rsidRPr="004174B7" w:rsidRDefault="002E4670" w:rsidP="004174B7">
      <w:pPr>
        <w:pStyle w:val="PSI-Ttulo1"/>
      </w:pPr>
      <w:bookmarkStart w:id="4" w:name="_Toc64458075"/>
      <w:r>
        <w:t>Contenido</w:t>
      </w:r>
      <w:bookmarkEnd w:id="4"/>
    </w:p>
    <w:p w:rsidR="002E4670" w:rsidRDefault="002E4670" w:rsidP="00E90C87">
      <w:pPr>
        <w:jc w:val="both"/>
      </w:pPr>
      <w:r>
        <w:t>A lo largo del documento se presenta una guía escrita acompañada de imágenes que explica en forma completa cada una de las funciones más importantes de Tempus.</w:t>
      </w:r>
    </w:p>
    <w:p w:rsidR="002E4670" w:rsidRDefault="00166911" w:rsidP="00166911">
      <w:pPr>
        <w:pStyle w:val="Prrafodelista"/>
        <w:numPr>
          <w:ilvl w:val="0"/>
          <w:numId w:val="20"/>
        </w:numPr>
        <w:spacing w:after="120"/>
        <w:ind w:hanging="357"/>
        <w:contextualSpacing w:val="0"/>
        <w:jc w:val="both"/>
      </w:pPr>
      <w:r>
        <w:t>Introducción al sistema.</w:t>
      </w:r>
    </w:p>
    <w:p w:rsidR="00166911" w:rsidRDefault="00166911" w:rsidP="00166911">
      <w:pPr>
        <w:pStyle w:val="Prrafodelista"/>
        <w:numPr>
          <w:ilvl w:val="0"/>
          <w:numId w:val="20"/>
        </w:numPr>
        <w:spacing w:after="120"/>
        <w:ind w:hanging="357"/>
        <w:contextualSpacing w:val="0"/>
        <w:jc w:val="both"/>
      </w:pPr>
      <w:r>
        <w:t>Aplicación web.</w:t>
      </w:r>
    </w:p>
    <w:p w:rsidR="00166911" w:rsidRDefault="00166911" w:rsidP="00166911">
      <w:pPr>
        <w:pStyle w:val="Prrafodelista"/>
        <w:numPr>
          <w:ilvl w:val="1"/>
          <w:numId w:val="20"/>
        </w:numPr>
        <w:spacing w:after="120"/>
        <w:ind w:hanging="357"/>
        <w:contextualSpacing w:val="0"/>
        <w:jc w:val="both"/>
      </w:pPr>
      <w:r>
        <w:t>Ingreso al sistema.</w:t>
      </w:r>
    </w:p>
    <w:p w:rsidR="00166911" w:rsidRDefault="00166911" w:rsidP="00166911">
      <w:pPr>
        <w:pStyle w:val="Prrafodelista"/>
        <w:numPr>
          <w:ilvl w:val="1"/>
          <w:numId w:val="20"/>
        </w:numPr>
        <w:spacing w:after="120"/>
        <w:ind w:hanging="357"/>
        <w:contextualSpacing w:val="0"/>
        <w:jc w:val="both"/>
      </w:pPr>
      <w:r>
        <w:t>Roles y permisos.</w:t>
      </w:r>
    </w:p>
    <w:p w:rsidR="00166911" w:rsidRDefault="00166911" w:rsidP="00166911">
      <w:pPr>
        <w:pStyle w:val="Prrafodelista"/>
        <w:numPr>
          <w:ilvl w:val="1"/>
          <w:numId w:val="20"/>
        </w:numPr>
        <w:spacing w:after="120"/>
        <w:ind w:hanging="357"/>
        <w:contextualSpacing w:val="0"/>
        <w:jc w:val="both"/>
      </w:pPr>
      <w:r>
        <w:t>Aulas.</w:t>
      </w:r>
    </w:p>
    <w:p w:rsidR="00166911" w:rsidRDefault="00166911" w:rsidP="00166911">
      <w:pPr>
        <w:pStyle w:val="Prrafodelista"/>
        <w:numPr>
          <w:ilvl w:val="1"/>
          <w:numId w:val="20"/>
        </w:numPr>
        <w:spacing w:after="120"/>
        <w:ind w:hanging="357"/>
        <w:contextualSpacing w:val="0"/>
        <w:jc w:val="both"/>
      </w:pPr>
      <w:r>
        <w:t>Asignaturas.</w:t>
      </w:r>
    </w:p>
    <w:p w:rsidR="00166911" w:rsidRDefault="00166911" w:rsidP="00166911">
      <w:pPr>
        <w:pStyle w:val="Prrafodelista"/>
        <w:numPr>
          <w:ilvl w:val="1"/>
          <w:numId w:val="20"/>
        </w:numPr>
        <w:spacing w:after="120"/>
        <w:ind w:hanging="357"/>
        <w:contextualSpacing w:val="0"/>
        <w:jc w:val="both"/>
      </w:pPr>
      <w:r>
        <w:t>Carreras.</w:t>
      </w:r>
    </w:p>
    <w:p w:rsidR="00166911" w:rsidRDefault="00166911" w:rsidP="00166911">
      <w:pPr>
        <w:pStyle w:val="Prrafodelista"/>
        <w:numPr>
          <w:ilvl w:val="1"/>
          <w:numId w:val="20"/>
        </w:numPr>
        <w:spacing w:after="120"/>
        <w:ind w:hanging="357"/>
        <w:contextualSpacing w:val="0"/>
        <w:jc w:val="both"/>
      </w:pPr>
      <w:r>
        <w:t>Cursadas.</w:t>
      </w:r>
    </w:p>
    <w:p w:rsidR="00166911" w:rsidRDefault="00166911" w:rsidP="00166911">
      <w:pPr>
        <w:pStyle w:val="Prrafodelista"/>
        <w:numPr>
          <w:ilvl w:val="1"/>
          <w:numId w:val="20"/>
        </w:numPr>
        <w:spacing w:after="120"/>
        <w:ind w:hanging="357"/>
        <w:contextualSpacing w:val="0"/>
        <w:jc w:val="both"/>
      </w:pPr>
      <w:r>
        <w:t>Mesas de examen.</w:t>
      </w:r>
    </w:p>
    <w:p w:rsidR="00166911" w:rsidRDefault="00166911" w:rsidP="00166911">
      <w:pPr>
        <w:pStyle w:val="Prrafodelista"/>
        <w:numPr>
          <w:ilvl w:val="0"/>
          <w:numId w:val="20"/>
        </w:numPr>
        <w:spacing w:after="120"/>
        <w:ind w:hanging="357"/>
        <w:contextualSpacing w:val="0"/>
        <w:jc w:val="both"/>
      </w:pPr>
      <w:r>
        <w:lastRenderedPageBreak/>
        <w:t>Aplicación móvil</w:t>
      </w:r>
    </w:p>
    <w:p w:rsidR="00166911" w:rsidRDefault="00166911" w:rsidP="00166911">
      <w:pPr>
        <w:pStyle w:val="Prrafodelista"/>
        <w:numPr>
          <w:ilvl w:val="0"/>
          <w:numId w:val="20"/>
        </w:numPr>
        <w:spacing w:after="120"/>
        <w:ind w:hanging="357"/>
        <w:contextualSpacing w:val="0"/>
        <w:jc w:val="both"/>
      </w:pPr>
      <w:r>
        <w:t>Anexo</w:t>
      </w:r>
    </w:p>
    <w:p w:rsidR="00C94E03" w:rsidRDefault="002E4670" w:rsidP="00535F07">
      <w:pPr>
        <w:pStyle w:val="PSI-Ttulo1"/>
      </w:pPr>
      <w:bookmarkStart w:id="5" w:name="_Toc64458076"/>
      <w:r>
        <w:t>Introducción al sistema</w:t>
      </w:r>
      <w:bookmarkEnd w:id="5"/>
    </w:p>
    <w:p w:rsidR="00C94E03" w:rsidRDefault="00166911" w:rsidP="00E90C87">
      <w:pPr>
        <w:jc w:val="both"/>
      </w:pPr>
      <w:r>
        <w:t>El sistema Tempus permite gestionar los Horarios de Cursada y las Mesas de Examen que se dictan en la UNPA-UARG. En forma general, se compone de:</w:t>
      </w:r>
    </w:p>
    <w:p w:rsidR="00166911" w:rsidRDefault="00166911" w:rsidP="00166911">
      <w:pPr>
        <w:pStyle w:val="Prrafodelista"/>
        <w:numPr>
          <w:ilvl w:val="0"/>
          <w:numId w:val="20"/>
        </w:numPr>
        <w:spacing w:after="240"/>
        <w:ind w:left="714" w:hanging="357"/>
        <w:contextualSpacing w:val="0"/>
        <w:jc w:val="both"/>
      </w:pPr>
      <w:r w:rsidRPr="00166911">
        <w:rPr>
          <w:b/>
        </w:rPr>
        <w:t>Sitio Web:</w:t>
      </w:r>
      <w:r>
        <w:t xml:space="preserve"> Se accede mediante un navegador web y permite realizar la carga de horarios de cursada y mesas de examen tanto de forma manual como a través de archivos en formato CSV delimitado. A su vez, permite gestionar la información relacionada a estos dos principales módulos: aulas, asignaturas y carreras.</w:t>
      </w:r>
    </w:p>
    <w:p w:rsidR="0061730C" w:rsidRPr="0061730C" w:rsidRDefault="0061730C" w:rsidP="0061730C">
      <w:pPr>
        <w:pStyle w:val="Prrafodelista"/>
        <w:spacing w:after="240"/>
        <w:ind w:left="714" w:firstLine="0"/>
        <w:contextualSpacing w:val="0"/>
        <w:jc w:val="both"/>
        <w:rPr>
          <w:i/>
        </w:rPr>
      </w:pPr>
      <w:r w:rsidRPr="0061730C">
        <w:rPr>
          <w:i/>
        </w:rPr>
        <w:t>Para hacer uso del sitio web se requiere de un usuario con los permisos para acceder.</w:t>
      </w:r>
    </w:p>
    <w:p w:rsidR="00166911" w:rsidRDefault="00166911" w:rsidP="00166911">
      <w:pPr>
        <w:pStyle w:val="Prrafodelista"/>
        <w:numPr>
          <w:ilvl w:val="0"/>
          <w:numId w:val="20"/>
        </w:numPr>
        <w:spacing w:after="240"/>
        <w:ind w:left="714" w:hanging="357"/>
        <w:contextualSpacing w:val="0"/>
        <w:jc w:val="both"/>
      </w:pPr>
      <w:r>
        <w:rPr>
          <w:b/>
        </w:rPr>
        <w:t>Aplicación móvil:</w:t>
      </w:r>
      <w:r>
        <w:t xml:space="preserve"> Se accede mediante un dispositivo móvil y permite realizar consultas sobre horarios de cursada y mesas de examen. Básicamente, muestra la información previamente cargada desde el sitio web. </w:t>
      </w:r>
    </w:p>
    <w:p w:rsidR="0061730C" w:rsidRDefault="0061730C" w:rsidP="0061730C">
      <w:pPr>
        <w:pStyle w:val="Prrafodelista"/>
        <w:spacing w:after="240"/>
        <w:ind w:left="714" w:firstLine="0"/>
        <w:contextualSpacing w:val="0"/>
        <w:jc w:val="both"/>
        <w:rPr>
          <w:i/>
        </w:rPr>
      </w:pPr>
      <w:r w:rsidRPr="0061730C">
        <w:rPr>
          <w:i/>
        </w:rPr>
        <w:t>Para hacer uso de la aplicación no se requieren permisos.</w:t>
      </w:r>
      <w:r>
        <w:rPr>
          <w:i/>
        </w:rPr>
        <w:t xml:space="preserve"> La información es pública.</w:t>
      </w:r>
    </w:p>
    <w:p w:rsidR="0061730C" w:rsidRPr="0061730C" w:rsidRDefault="0061730C" w:rsidP="0061730C">
      <w:pPr>
        <w:spacing w:after="240"/>
        <w:jc w:val="both"/>
      </w:pPr>
      <w:r w:rsidRPr="0061730C">
        <w:t>Se detallan las funcionalidades específicas en secciones posteriores.</w:t>
      </w:r>
    </w:p>
    <w:p w:rsidR="00535F07" w:rsidRDefault="00535F07">
      <w:pPr>
        <w:rPr>
          <w:rFonts w:asciiTheme="majorHAnsi" w:eastAsiaTheme="majorEastAsia" w:hAnsiTheme="majorHAnsi" w:cstheme="majorBidi"/>
          <w:b/>
          <w:bCs/>
          <w:color w:val="365F91" w:themeColor="accent1" w:themeShade="BF"/>
          <w:sz w:val="28"/>
          <w:szCs w:val="28"/>
          <w:lang w:val="es-AR"/>
        </w:rPr>
      </w:pPr>
      <w:r>
        <w:br w:type="page"/>
      </w:r>
    </w:p>
    <w:p w:rsidR="00C94E03" w:rsidRDefault="002B1C9A" w:rsidP="006119F0">
      <w:pPr>
        <w:pStyle w:val="PSI-Ttulo1"/>
      </w:pPr>
      <w:bookmarkStart w:id="6" w:name="_Toc64458077"/>
      <w:r>
        <w:lastRenderedPageBreak/>
        <w:t>Aplicación Web</w:t>
      </w:r>
      <w:bookmarkEnd w:id="6"/>
    </w:p>
    <w:p w:rsidR="006119F0" w:rsidRPr="007044F0" w:rsidRDefault="002C55CB" w:rsidP="007044F0">
      <w:pPr>
        <w:jc w:val="both"/>
      </w:pPr>
      <w:r>
        <w:t>En la aplicación web de Tempus se podrán gestionar los horarios de cursada y mesas de examen</w:t>
      </w:r>
      <w:r w:rsidR="004A2B1B">
        <w:t>. Los datos relacionados a estos módulos</w:t>
      </w:r>
      <w:r>
        <w:t xml:space="preserve"> estará</w:t>
      </w:r>
      <w:r w:rsidR="007044F0">
        <w:t>n</w:t>
      </w:r>
      <w:r>
        <w:t xml:space="preserve"> disponibles para el público en general que haga uso de la aplicación móvil.</w:t>
      </w:r>
    </w:p>
    <w:p w:rsidR="006119F0" w:rsidRPr="00ED038F" w:rsidRDefault="006E47F7" w:rsidP="006119F0">
      <w:pPr>
        <w:pStyle w:val="PSI-Ttulo2"/>
      </w:pPr>
      <w:bookmarkStart w:id="7" w:name="_Toc64458078"/>
      <w:r>
        <w:t>Ingreso al sistema</w:t>
      </w:r>
      <w:bookmarkEnd w:id="7"/>
    </w:p>
    <w:p w:rsidR="00B86049" w:rsidRDefault="00B86049" w:rsidP="00E90C87">
      <w:pPr>
        <w:jc w:val="both"/>
      </w:pPr>
      <w:r>
        <w:t>Para acceder al sistema Tempus necesario poseer un correo electrónico institucional correspondiente a la Universidad Nacional de la Patagonia Austral (UNPA).</w:t>
      </w:r>
    </w:p>
    <w:p w:rsidR="00B86049" w:rsidRDefault="00B86049" w:rsidP="00E90C87">
      <w:pPr>
        <w:jc w:val="both"/>
      </w:pPr>
      <w:r>
        <w:t xml:space="preserve">El acceso se realiza mediante un navegador web por medio del sistema de </w:t>
      </w:r>
      <w:proofErr w:type="spellStart"/>
      <w:r>
        <w:t>logeo</w:t>
      </w:r>
      <w:proofErr w:type="spellEnd"/>
      <w:r>
        <w:t xml:space="preserve"> nativo de Google según los permisos, roles  y usuarios definidos.</w:t>
      </w:r>
    </w:p>
    <w:p w:rsidR="004A2B1B" w:rsidRDefault="004A2B1B" w:rsidP="004A2B1B">
      <w:pPr>
        <w:keepNext/>
        <w:jc w:val="both"/>
      </w:pPr>
      <w:r>
        <w:rPr>
          <w:noProof/>
          <w:lang w:val="es-AR" w:eastAsia="es-AR"/>
        </w:rPr>
        <w:drawing>
          <wp:inline distT="0" distB="0" distL="0" distR="0" wp14:anchorId="77A81334" wp14:editId="08F5C985">
            <wp:extent cx="5400040" cy="258953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589530"/>
                    </a:xfrm>
                    <a:prstGeom prst="rect">
                      <a:avLst/>
                    </a:prstGeom>
                  </pic:spPr>
                </pic:pic>
              </a:graphicData>
            </a:graphic>
          </wp:inline>
        </w:drawing>
      </w:r>
    </w:p>
    <w:p w:rsidR="004A2B1B" w:rsidRPr="002A33D7" w:rsidRDefault="004A2B1B" w:rsidP="004A2B1B">
      <w:pPr>
        <w:pStyle w:val="Descripcin"/>
        <w:jc w:val="center"/>
      </w:pPr>
      <w:bookmarkStart w:id="8" w:name="_Toc64458124"/>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074200">
        <w:rPr>
          <w:noProof/>
        </w:rPr>
        <w:t>1</w:t>
      </w:r>
      <w:r w:rsidR="00166911">
        <w:rPr>
          <w:noProof/>
        </w:rPr>
        <w:fldChar w:fldCharType="end"/>
      </w:r>
      <w:r>
        <w:t xml:space="preserve"> - Pantalla de acceso a Tempus</w:t>
      </w:r>
      <w:bookmarkEnd w:id="8"/>
    </w:p>
    <w:p w:rsidR="00194563" w:rsidRPr="00ED038F" w:rsidRDefault="006E47F7" w:rsidP="00DB7981">
      <w:pPr>
        <w:pStyle w:val="PSI-Ttulo2"/>
        <w:ind w:left="0" w:firstLine="0"/>
      </w:pPr>
      <w:bookmarkStart w:id="9" w:name="_Toc64458079"/>
      <w:r>
        <w:t>Componentes de la interfaz</w:t>
      </w:r>
      <w:bookmarkEnd w:id="9"/>
      <w:r w:rsidR="00282FF0">
        <w:t xml:space="preserve"> </w:t>
      </w:r>
    </w:p>
    <w:p w:rsidR="00194563" w:rsidRDefault="004A2B1B" w:rsidP="00E90C87">
      <w:pPr>
        <w:jc w:val="both"/>
      </w:pPr>
      <w:r>
        <w:t>Cuando un usuario autorizado accede al sistema visualiza la pantalla de inicio de Tempus:</w:t>
      </w:r>
    </w:p>
    <w:p w:rsidR="005A18FA" w:rsidRDefault="004A2B1B" w:rsidP="005A18FA">
      <w:pPr>
        <w:keepNext/>
        <w:jc w:val="both"/>
      </w:pPr>
      <w:r>
        <w:rPr>
          <w:noProof/>
          <w:lang w:val="es-AR" w:eastAsia="es-AR"/>
        </w:rPr>
        <w:drawing>
          <wp:inline distT="0" distB="0" distL="0" distR="0" wp14:anchorId="6B751E79" wp14:editId="3F08957B">
            <wp:extent cx="5400040" cy="256222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562225"/>
                    </a:xfrm>
                    <a:prstGeom prst="rect">
                      <a:avLst/>
                    </a:prstGeom>
                  </pic:spPr>
                </pic:pic>
              </a:graphicData>
            </a:graphic>
          </wp:inline>
        </w:drawing>
      </w:r>
    </w:p>
    <w:p w:rsidR="007044F0" w:rsidRDefault="005A18FA" w:rsidP="005A18FA">
      <w:pPr>
        <w:pStyle w:val="Descripcin"/>
        <w:jc w:val="center"/>
      </w:pPr>
      <w:bookmarkStart w:id="10" w:name="_Toc64458125"/>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074200">
        <w:rPr>
          <w:noProof/>
        </w:rPr>
        <w:t>2</w:t>
      </w:r>
      <w:r w:rsidR="00166911">
        <w:rPr>
          <w:noProof/>
        </w:rPr>
        <w:fldChar w:fldCharType="end"/>
      </w:r>
      <w:r>
        <w:t xml:space="preserve"> - Pantalla de inicio de Tempus</w:t>
      </w:r>
      <w:bookmarkEnd w:id="10"/>
    </w:p>
    <w:p w:rsidR="004A2B1B" w:rsidRDefault="005A18FA" w:rsidP="00E90C87">
      <w:pPr>
        <w:jc w:val="both"/>
      </w:pPr>
      <w:r>
        <w:lastRenderedPageBreak/>
        <w:t xml:space="preserve">En la parte superior puede observar el nombre del sistema junto con la barra de menú. Los menús que se observen dependerán de los permisos asignados al perfil del usuario. </w:t>
      </w:r>
    </w:p>
    <w:p w:rsidR="005A18FA" w:rsidRDefault="005A18FA" w:rsidP="00E90C87">
      <w:pPr>
        <w:jc w:val="both"/>
      </w:pPr>
      <w:r>
        <w:rPr>
          <w:noProof/>
          <w:lang w:val="es-AR" w:eastAsia="es-AR"/>
        </w:rPr>
        <w:drawing>
          <wp:inline distT="0" distB="0" distL="0" distR="0" wp14:anchorId="2DAF140D" wp14:editId="2F5607EC">
            <wp:extent cx="5400040" cy="33210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32105"/>
                    </a:xfrm>
                    <a:prstGeom prst="rect">
                      <a:avLst/>
                    </a:prstGeom>
                  </pic:spPr>
                </pic:pic>
              </a:graphicData>
            </a:graphic>
          </wp:inline>
        </w:drawing>
      </w:r>
    </w:p>
    <w:p w:rsidR="005A18FA" w:rsidRDefault="005A18FA" w:rsidP="005A18FA">
      <w:pPr>
        <w:pStyle w:val="Descripcin"/>
        <w:jc w:val="center"/>
      </w:pPr>
      <w:bookmarkStart w:id="11" w:name="_Toc64458126"/>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074200">
        <w:rPr>
          <w:noProof/>
        </w:rPr>
        <w:t>3</w:t>
      </w:r>
      <w:r w:rsidR="00166911">
        <w:rPr>
          <w:noProof/>
        </w:rPr>
        <w:fldChar w:fldCharType="end"/>
      </w:r>
      <w:r>
        <w:t xml:space="preserve"> - Menú de opciones</w:t>
      </w:r>
      <w:bookmarkEnd w:id="11"/>
    </w:p>
    <w:p w:rsidR="005A18FA" w:rsidRDefault="005A18FA" w:rsidP="00E90C87">
      <w:pPr>
        <w:jc w:val="both"/>
      </w:pPr>
      <w:r>
        <w:t>Cada una de las opciones del menú se detallan en el presente documento salvo las correspondientes a Permisos, Roles y Usuarios que corresponden a UARG-</w:t>
      </w:r>
      <w:proofErr w:type="spellStart"/>
      <w:r>
        <w:t>Flow</w:t>
      </w:r>
      <w:proofErr w:type="spellEnd"/>
      <w:r>
        <w:t>.</w:t>
      </w:r>
    </w:p>
    <w:p w:rsidR="004C7247" w:rsidRDefault="00166911" w:rsidP="004F0B51">
      <w:pPr>
        <w:pStyle w:val="PSI-Ttulo2"/>
      </w:pPr>
      <w:bookmarkStart w:id="12" w:name="_Toc64458080"/>
      <w:r>
        <w:t>Roles y permisos</w:t>
      </w:r>
      <w:bookmarkEnd w:id="12"/>
    </w:p>
    <w:p w:rsidR="00585238" w:rsidRDefault="00585238" w:rsidP="00585238">
      <w:pPr>
        <w:pStyle w:val="Ttulo3"/>
      </w:pPr>
      <w:bookmarkStart w:id="13" w:name="_Toc64458081"/>
      <w:r>
        <w:t>Administrador</w:t>
      </w:r>
      <w:bookmarkEnd w:id="13"/>
    </w:p>
    <w:p w:rsidR="00C71F38" w:rsidRPr="004C7247" w:rsidRDefault="004F0B51" w:rsidP="00C71F38">
      <w:pPr>
        <w:jc w:val="both"/>
      </w:pPr>
      <w:r>
        <w:t>La función del usuario administrador del sistema está orientada a brindar los accesos a los usuarios de la página web Tempus. Es por ello que puede acceder a las funcionalidades de permisos, roles y usuarios.</w:t>
      </w:r>
      <w:r w:rsidR="00C71F38">
        <w:t xml:space="preserve"> Sin embargo, también puede acceder a todo el resto de opciones disponibles.</w:t>
      </w:r>
    </w:p>
    <w:p w:rsidR="006E47F7" w:rsidRPr="00585238" w:rsidRDefault="00585238" w:rsidP="00585238">
      <w:pPr>
        <w:pStyle w:val="PSI-Ttulo2"/>
        <w:outlineLvl w:val="2"/>
        <w:rPr>
          <w:sz w:val="22"/>
          <w:szCs w:val="22"/>
          <w:lang w:val="es-ES"/>
        </w:rPr>
      </w:pPr>
      <w:bookmarkStart w:id="14" w:name="_Toc64458082"/>
      <w:r w:rsidRPr="00585238">
        <w:rPr>
          <w:sz w:val="22"/>
          <w:szCs w:val="22"/>
          <w:lang w:val="es-ES"/>
        </w:rPr>
        <w:t>A</w:t>
      </w:r>
      <w:r w:rsidR="006E47F7" w:rsidRPr="00585238">
        <w:rPr>
          <w:sz w:val="22"/>
          <w:szCs w:val="22"/>
          <w:lang w:val="es-ES"/>
        </w:rPr>
        <w:t>dministrativo</w:t>
      </w:r>
      <w:r w:rsidRPr="00585238">
        <w:rPr>
          <w:sz w:val="22"/>
          <w:szCs w:val="22"/>
          <w:lang w:val="es-ES"/>
        </w:rPr>
        <w:t xml:space="preserve"> – Secretaría Académica</w:t>
      </w:r>
      <w:bookmarkEnd w:id="14"/>
    </w:p>
    <w:p w:rsidR="00C71F38" w:rsidRDefault="00621BA5" w:rsidP="00F06DDA">
      <w:pPr>
        <w:jc w:val="both"/>
      </w:pPr>
      <w:r>
        <w:t>La función de un usuario administrativo abarca tanto la importación de los horarios de cursada de un determinado cuatrimestre del año</w:t>
      </w:r>
      <w:r w:rsidR="0061730C">
        <w:t>,</w:t>
      </w:r>
      <w:r>
        <w:t xml:space="preserve"> así como importación de las mesas de examen según el turno de examen que corresponda. </w:t>
      </w:r>
    </w:p>
    <w:p w:rsidR="002B7907" w:rsidRPr="002B7907" w:rsidRDefault="002B7907" w:rsidP="0061730C">
      <w:pPr>
        <w:pStyle w:val="Ttulo2"/>
      </w:pPr>
      <w:bookmarkStart w:id="15" w:name="_Toc64458083"/>
      <w:r>
        <w:t>Aulas</w:t>
      </w:r>
      <w:bookmarkEnd w:id="15"/>
    </w:p>
    <w:p w:rsidR="005C013F" w:rsidRPr="002B7907" w:rsidRDefault="002B7907" w:rsidP="00FA137C">
      <w:pPr>
        <w:pStyle w:val="Ttulo3"/>
      </w:pPr>
      <w:bookmarkStart w:id="16" w:name="_Toc64458084"/>
      <w:r w:rsidRPr="002B7907">
        <w:t>Crear</w:t>
      </w:r>
      <w:bookmarkEnd w:id="16"/>
    </w:p>
    <w:p w:rsidR="00030E7A" w:rsidRDefault="002B7907" w:rsidP="005420F2">
      <w:pPr>
        <w:spacing w:before="240" w:after="240"/>
        <w:jc w:val="both"/>
      </w:pPr>
      <w:r>
        <w:t xml:space="preserve">Desde el menú </w:t>
      </w:r>
      <w:r w:rsidRPr="002B7907">
        <w:rPr>
          <w:b/>
        </w:rPr>
        <w:t xml:space="preserve">Aulas </w:t>
      </w:r>
      <w:r w:rsidRPr="002B7907">
        <w:rPr>
          <w:b/>
          <w:lang w:val="es-AR"/>
        </w:rPr>
        <w:t xml:space="preserve">&gt; Crear </w:t>
      </w:r>
      <w:r>
        <w:rPr>
          <w:lang w:val="es-AR"/>
        </w:rPr>
        <w:t>se accede a la pantalla que posibilita</w:t>
      </w:r>
      <w:r w:rsidR="00030E7A">
        <w:t xml:space="preserve"> </w:t>
      </w:r>
      <w:r>
        <w:t xml:space="preserve">dar de alta un </w:t>
      </w:r>
      <w:r w:rsidR="00030E7A">
        <w:t xml:space="preserve">aula. </w:t>
      </w:r>
      <w:r w:rsidR="0021482C">
        <w:t>Una vez seleccionado el sub-menú indicado, s</w:t>
      </w:r>
      <w:r w:rsidR="00030E7A">
        <w:t>e presenta la siguiente pantalla:</w:t>
      </w:r>
    </w:p>
    <w:p w:rsidR="00571AD6" w:rsidRDefault="00030E7A" w:rsidP="00571AD6">
      <w:pPr>
        <w:keepNext/>
        <w:spacing w:before="240" w:after="240"/>
        <w:jc w:val="both"/>
      </w:pPr>
      <w:r>
        <w:rPr>
          <w:noProof/>
          <w:lang w:val="es-AR" w:eastAsia="es-AR"/>
        </w:rPr>
        <w:drawing>
          <wp:inline distT="0" distB="0" distL="0" distR="0" wp14:anchorId="6C056D95" wp14:editId="7CA78FE6">
            <wp:extent cx="5400040" cy="12376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237615"/>
                    </a:xfrm>
                    <a:prstGeom prst="rect">
                      <a:avLst/>
                    </a:prstGeom>
                  </pic:spPr>
                </pic:pic>
              </a:graphicData>
            </a:graphic>
          </wp:inline>
        </w:drawing>
      </w:r>
    </w:p>
    <w:p w:rsidR="00030E7A" w:rsidRDefault="00571AD6" w:rsidP="00571AD6">
      <w:pPr>
        <w:pStyle w:val="Descripcin"/>
        <w:jc w:val="center"/>
      </w:pPr>
      <w:bookmarkStart w:id="17" w:name="_Toc64458127"/>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074200">
        <w:rPr>
          <w:noProof/>
        </w:rPr>
        <w:t>4</w:t>
      </w:r>
      <w:r w:rsidR="00B37EBC">
        <w:rPr>
          <w:noProof/>
        </w:rPr>
        <w:fldChar w:fldCharType="end"/>
      </w:r>
      <w:r>
        <w:t xml:space="preserve"> - Formulario de creación para aula</w:t>
      </w:r>
      <w:bookmarkEnd w:id="17"/>
    </w:p>
    <w:p w:rsidR="00030E7A" w:rsidRDefault="00030E7A" w:rsidP="00030E7A">
      <w:pPr>
        <w:spacing w:before="240" w:after="240"/>
        <w:jc w:val="both"/>
      </w:pPr>
      <w:r>
        <w:t>Se deben indicar los campos solicitados con sus respectivas restricciones.</w:t>
      </w:r>
    </w:p>
    <w:p w:rsidR="00030E7A" w:rsidRDefault="00030E7A" w:rsidP="00030E7A">
      <w:pPr>
        <w:pStyle w:val="Prrafodelista"/>
        <w:numPr>
          <w:ilvl w:val="0"/>
          <w:numId w:val="16"/>
        </w:numPr>
        <w:spacing w:before="240" w:after="240"/>
        <w:ind w:left="714" w:hanging="357"/>
        <w:contextualSpacing w:val="0"/>
        <w:jc w:val="both"/>
      </w:pPr>
      <w:r w:rsidRPr="00030E7A">
        <w:rPr>
          <w:b/>
        </w:rPr>
        <w:t>Nombre del sector</w:t>
      </w:r>
      <w:r>
        <w:t>: Campo de carácter obligatorio que corresponde al nombre del sector donde se ubica el aula dentro del campus universitario. Se debe rellenar con una letra del abecedario (</w:t>
      </w:r>
      <w:r w:rsidR="005420F2">
        <w:t xml:space="preserve">no se permite </w:t>
      </w:r>
      <w:r>
        <w:t>acento).</w:t>
      </w:r>
    </w:p>
    <w:p w:rsidR="00571AD6" w:rsidRDefault="00030E7A" w:rsidP="00571AD6">
      <w:pPr>
        <w:pStyle w:val="Prrafodelista"/>
        <w:numPr>
          <w:ilvl w:val="0"/>
          <w:numId w:val="16"/>
        </w:numPr>
        <w:spacing w:before="240" w:after="240"/>
        <w:ind w:left="714" w:hanging="357"/>
        <w:contextualSpacing w:val="0"/>
        <w:jc w:val="both"/>
      </w:pPr>
      <w:r w:rsidRPr="00030E7A">
        <w:rPr>
          <w:b/>
        </w:rPr>
        <w:t>Nombre del aula</w:t>
      </w:r>
      <w:r>
        <w:t>: Campo de carácter obligatorio que corresponde al nombre del aula. Se permiten entre uno (1) y cuarenta (40) caracteres alfanuméricos.</w:t>
      </w:r>
    </w:p>
    <w:p w:rsidR="00030E7A" w:rsidRDefault="00030E7A" w:rsidP="00030E7A">
      <w:pPr>
        <w:spacing w:before="240" w:after="240"/>
        <w:jc w:val="both"/>
      </w:pPr>
      <w:r>
        <w:lastRenderedPageBreak/>
        <w:t>Para finalizar el proceso de creación de la nueva aula, se debe presionar sobre el botón “</w:t>
      </w:r>
      <w:r w:rsidR="00571AD6" w:rsidRPr="00571AD6">
        <w:rPr>
          <w:b/>
        </w:rPr>
        <w:t>GUARDAR</w:t>
      </w:r>
      <w:r>
        <w:t>”.</w:t>
      </w:r>
    </w:p>
    <w:p w:rsidR="0021482C" w:rsidRDefault="00945600" w:rsidP="0021482C">
      <w:pPr>
        <w:keepNext/>
        <w:spacing w:before="240" w:after="240"/>
        <w:jc w:val="both"/>
      </w:pPr>
      <w:r>
        <w:rPr>
          <w:noProof/>
          <w:lang w:val="es-AR" w:eastAsia="es-AR"/>
        </w:rPr>
        <w:drawing>
          <wp:inline distT="0" distB="0" distL="0" distR="0" wp14:anchorId="13184225" wp14:editId="37C168FC">
            <wp:extent cx="5400040" cy="150368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503680"/>
                    </a:xfrm>
                    <a:prstGeom prst="rect">
                      <a:avLst/>
                    </a:prstGeom>
                  </pic:spPr>
                </pic:pic>
              </a:graphicData>
            </a:graphic>
          </wp:inline>
        </w:drawing>
      </w:r>
    </w:p>
    <w:p w:rsidR="00945600" w:rsidRPr="008B00DF" w:rsidRDefault="0021482C" w:rsidP="0021482C">
      <w:pPr>
        <w:pStyle w:val="Descripcin"/>
        <w:jc w:val="center"/>
        <w:rPr>
          <w:b/>
          <w:sz w:val="20"/>
        </w:rPr>
      </w:pPr>
      <w:bookmarkStart w:id="18" w:name="_Toc64458128"/>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074200">
        <w:rPr>
          <w:noProof/>
        </w:rPr>
        <w:t>5</w:t>
      </w:r>
      <w:r w:rsidR="00B37EBC">
        <w:rPr>
          <w:noProof/>
        </w:rPr>
        <w:fldChar w:fldCharType="end"/>
      </w:r>
      <w:r>
        <w:t xml:space="preserve"> - Resultado de creación para un aula</w:t>
      </w:r>
      <w:bookmarkEnd w:id="18"/>
    </w:p>
    <w:p w:rsidR="00030E7A" w:rsidRDefault="00030E7A" w:rsidP="00030E7A">
      <w:pPr>
        <w:spacing w:before="240" w:after="240"/>
        <w:jc w:val="both"/>
      </w:pPr>
      <w:r>
        <w:t xml:space="preserve">Al registrarse correctamente, el sistema presentara un mensaje </w:t>
      </w:r>
      <w:r w:rsidR="002459C8">
        <w:t xml:space="preserve">de confirmación. En caso contrario, el sistema </w:t>
      </w:r>
      <w:r w:rsidR="00945600">
        <w:t>muestra</w:t>
      </w:r>
      <w:r w:rsidR="002459C8">
        <w:t xml:space="preserve"> una descripción del resultado de creación. El aula nueva se podrá observar de forma inmediata en la pantalla de búsqueda y podrá ser asociada a horarios de clase y mesas de examen.</w:t>
      </w:r>
      <w:r>
        <w:t xml:space="preserve"> </w:t>
      </w:r>
    </w:p>
    <w:p w:rsidR="003C0FF6" w:rsidRPr="00EC7FE2" w:rsidRDefault="00FA137C" w:rsidP="00FA137C">
      <w:pPr>
        <w:pStyle w:val="Ttulo3"/>
        <w:rPr>
          <w:u w:val="single"/>
        </w:rPr>
      </w:pPr>
      <w:bookmarkStart w:id="19" w:name="_Toc64458085"/>
      <w:r>
        <w:t>B</w:t>
      </w:r>
      <w:r w:rsidR="00EC7FE2">
        <w:t>uscar</w:t>
      </w:r>
      <w:bookmarkEnd w:id="19"/>
    </w:p>
    <w:p w:rsidR="00FA137C" w:rsidRDefault="0021482C" w:rsidP="00030E7A">
      <w:pPr>
        <w:spacing w:before="240" w:after="240"/>
        <w:jc w:val="both"/>
      </w:pPr>
      <w:r>
        <w:t xml:space="preserve">Desde el menú </w:t>
      </w:r>
      <w:r w:rsidRPr="0021482C">
        <w:rPr>
          <w:b/>
        </w:rPr>
        <w:t xml:space="preserve">Aulas </w:t>
      </w:r>
      <w:r w:rsidRPr="0021482C">
        <w:rPr>
          <w:b/>
          <w:lang w:val="es-AR"/>
        </w:rPr>
        <w:t>&gt; Buscar</w:t>
      </w:r>
      <w:r>
        <w:rPr>
          <w:lang w:val="es-AR"/>
        </w:rPr>
        <w:t xml:space="preserve"> se accede a la pantalla de búsqueda. Esta opción </w:t>
      </w:r>
      <w:r>
        <w:t>p</w:t>
      </w:r>
      <w:r w:rsidR="00FA137C">
        <w:t>ermite realizar la búsqueda de aulas a partir del sector y nombre. Los campos que se solicitan en el formulario son de carácter no obligatorio por lo que el usuario puede optar por no completarlos para obtener el l</w:t>
      </w:r>
      <w:r>
        <w:t>istado completo de aulas cargada</w:t>
      </w:r>
      <w:r w:rsidR="00FA137C">
        <w:t>s en el sistema. Se presenta la siguiente pantalla:</w:t>
      </w:r>
    </w:p>
    <w:p w:rsidR="0021482C" w:rsidRDefault="00FA137C" w:rsidP="0021482C">
      <w:pPr>
        <w:keepNext/>
        <w:spacing w:before="240" w:after="240"/>
        <w:jc w:val="both"/>
      </w:pPr>
      <w:r>
        <w:rPr>
          <w:noProof/>
          <w:lang w:val="es-AR" w:eastAsia="es-AR"/>
        </w:rPr>
        <w:drawing>
          <wp:inline distT="0" distB="0" distL="0" distR="0" wp14:anchorId="0D3E6CD9" wp14:editId="54E346DE">
            <wp:extent cx="5400040" cy="12052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205230"/>
                    </a:xfrm>
                    <a:prstGeom prst="rect">
                      <a:avLst/>
                    </a:prstGeom>
                  </pic:spPr>
                </pic:pic>
              </a:graphicData>
            </a:graphic>
          </wp:inline>
        </w:drawing>
      </w:r>
    </w:p>
    <w:p w:rsidR="0021482C" w:rsidRPr="00EC7FE2" w:rsidRDefault="0021482C" w:rsidP="00EC7FE2">
      <w:pPr>
        <w:pStyle w:val="Descripcin"/>
        <w:jc w:val="center"/>
        <w:rPr>
          <w:b/>
          <w:sz w:val="20"/>
          <w:szCs w:val="20"/>
        </w:rPr>
      </w:pPr>
      <w:bookmarkStart w:id="20" w:name="_Toc64458129"/>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074200">
        <w:rPr>
          <w:noProof/>
        </w:rPr>
        <w:t>6</w:t>
      </w:r>
      <w:r w:rsidR="00B37EBC">
        <w:rPr>
          <w:noProof/>
        </w:rPr>
        <w:fldChar w:fldCharType="end"/>
      </w:r>
      <w:r>
        <w:t xml:space="preserve"> - Formulario de búsqueda para aula</w:t>
      </w:r>
      <w:bookmarkEnd w:id="20"/>
    </w:p>
    <w:p w:rsidR="00F309AE" w:rsidRDefault="00F309AE" w:rsidP="00030E7A">
      <w:pPr>
        <w:spacing w:before="240" w:after="240"/>
        <w:jc w:val="both"/>
      </w:pPr>
      <w:r>
        <w:t>Los resultados de una búsqueda se presentan</w:t>
      </w:r>
      <w:r w:rsidR="00F135DC">
        <w:t xml:space="preserve"> en la sección inferior de la pantalla dentro de</w:t>
      </w:r>
      <w:r>
        <w:t xml:space="preserve"> una tabla que </w:t>
      </w:r>
      <w:r w:rsidR="00AB72CE">
        <w:t>contiene</w:t>
      </w:r>
      <w:r>
        <w:t xml:space="preserve"> los datos de cada una de las aulas, </w:t>
      </w:r>
      <w:r w:rsidR="00AB72CE">
        <w:t>las opciones de exportación de los datos, el filtro adicional y las operaciones disponibles.</w:t>
      </w:r>
    </w:p>
    <w:p w:rsidR="00EC7FE2" w:rsidRDefault="00EC7FE2" w:rsidP="00EC7FE2">
      <w:pPr>
        <w:keepNext/>
        <w:spacing w:before="240" w:after="240"/>
        <w:jc w:val="both"/>
      </w:pPr>
      <w:r>
        <w:rPr>
          <w:noProof/>
          <w:lang w:val="es-AR" w:eastAsia="es-AR"/>
        </w:rPr>
        <w:lastRenderedPageBreak/>
        <w:drawing>
          <wp:inline distT="0" distB="0" distL="0" distR="0" wp14:anchorId="0E9C0A25" wp14:editId="38E293C9">
            <wp:extent cx="5400040" cy="218821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188210"/>
                    </a:xfrm>
                    <a:prstGeom prst="rect">
                      <a:avLst/>
                    </a:prstGeom>
                  </pic:spPr>
                </pic:pic>
              </a:graphicData>
            </a:graphic>
          </wp:inline>
        </w:drawing>
      </w:r>
    </w:p>
    <w:p w:rsidR="00F309AE" w:rsidRDefault="00EC7FE2" w:rsidP="00EC7FE2">
      <w:pPr>
        <w:pStyle w:val="Descripcin"/>
        <w:jc w:val="center"/>
      </w:pPr>
      <w:bookmarkStart w:id="21" w:name="_Toc64458130"/>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074200">
        <w:rPr>
          <w:noProof/>
        </w:rPr>
        <w:t>7</w:t>
      </w:r>
      <w:r w:rsidR="00B37EBC">
        <w:rPr>
          <w:noProof/>
        </w:rPr>
        <w:fldChar w:fldCharType="end"/>
      </w:r>
      <w:r>
        <w:t xml:space="preserve"> - Resultado de búsqueda para aulas</w:t>
      </w:r>
      <w:bookmarkEnd w:id="21"/>
    </w:p>
    <w:p w:rsidR="00AB72CE" w:rsidRDefault="00943908" w:rsidP="00030E7A">
      <w:pPr>
        <w:spacing w:before="240" w:after="240"/>
        <w:jc w:val="both"/>
      </w:pPr>
      <w:r>
        <w:t>Se explica cada una de las partes a continuación:</w:t>
      </w:r>
    </w:p>
    <w:p w:rsidR="00943908" w:rsidRDefault="00943908" w:rsidP="00943908">
      <w:pPr>
        <w:pStyle w:val="Prrafodelista"/>
        <w:numPr>
          <w:ilvl w:val="0"/>
          <w:numId w:val="17"/>
        </w:numPr>
        <w:spacing w:before="240" w:after="240"/>
        <w:ind w:left="714" w:hanging="357"/>
        <w:contextualSpacing w:val="0"/>
        <w:jc w:val="both"/>
      </w:pPr>
      <w:r>
        <w:t xml:space="preserve">Opciones de exportación: Permite que la información que se muestra en la tabla de aulas sea almacenada en los formatos indicados. </w:t>
      </w:r>
    </w:p>
    <w:p w:rsidR="00943908" w:rsidRDefault="00943908" w:rsidP="00943908">
      <w:pPr>
        <w:pStyle w:val="Prrafodelista"/>
        <w:numPr>
          <w:ilvl w:val="0"/>
          <w:numId w:val="17"/>
        </w:numPr>
        <w:spacing w:before="240" w:after="240"/>
        <w:ind w:left="714" w:hanging="357"/>
        <w:contextualSpacing w:val="0"/>
        <w:jc w:val="both"/>
      </w:pPr>
      <w:r>
        <w:t>Filtro adicional. Permite realizar un filtro sobre cualquiera de las columnas de la tabla en caso que sea necesario.</w:t>
      </w:r>
    </w:p>
    <w:p w:rsidR="00943908" w:rsidRDefault="00943908" w:rsidP="00943908">
      <w:pPr>
        <w:pStyle w:val="Prrafodelista"/>
        <w:numPr>
          <w:ilvl w:val="0"/>
          <w:numId w:val="17"/>
        </w:numPr>
        <w:spacing w:before="240" w:after="240"/>
        <w:ind w:left="714" w:hanging="357"/>
        <w:contextualSpacing w:val="0"/>
        <w:jc w:val="both"/>
      </w:pPr>
      <w:r>
        <w:t xml:space="preserve">Operaciones: Son las acciones que se tienen disponibles para realizar con cada aula en forma particular. </w:t>
      </w:r>
    </w:p>
    <w:p w:rsidR="008B00DF" w:rsidRDefault="008B00DF" w:rsidP="00943908">
      <w:pPr>
        <w:pStyle w:val="Prrafodelista"/>
        <w:numPr>
          <w:ilvl w:val="1"/>
          <w:numId w:val="17"/>
        </w:numPr>
        <w:spacing w:before="240" w:after="240"/>
        <w:contextualSpacing w:val="0"/>
        <w:jc w:val="both"/>
      </w:pPr>
      <w:r>
        <w:t>Borrar: Permite efectuar la operación de eliminación</w:t>
      </w:r>
      <w:r w:rsidR="00EC7FE2">
        <w:t xml:space="preserve"> sobre el aula</w:t>
      </w:r>
      <w:r>
        <w:t>.</w:t>
      </w:r>
      <w:r w:rsidR="00EC7FE2">
        <w:t xml:space="preserve"> Esta opción solo se verá habilitada en caso que el aula no se encuentre asociada a ningún horario de clases o llamado para mesa de examen.</w:t>
      </w:r>
    </w:p>
    <w:p w:rsidR="00EC7FE2" w:rsidRDefault="00EC7FE2" w:rsidP="00EC7FE2">
      <w:pPr>
        <w:pStyle w:val="Prrafodelista"/>
        <w:numPr>
          <w:ilvl w:val="1"/>
          <w:numId w:val="17"/>
        </w:numPr>
        <w:spacing w:before="240" w:after="240"/>
        <w:contextualSpacing w:val="0"/>
        <w:jc w:val="both"/>
      </w:pPr>
      <w:r>
        <w:t>Ver detalle: Muestra en detalle los datos de un aula.</w:t>
      </w:r>
      <w:r w:rsidR="00F032A0">
        <w:t xml:space="preserve"> La opción se encuentra habilitada en todo momento.</w:t>
      </w:r>
      <w:r>
        <w:t xml:space="preserve"> </w:t>
      </w:r>
    </w:p>
    <w:p w:rsidR="00EC7FE2" w:rsidRDefault="008B00DF" w:rsidP="00EC7FE2">
      <w:pPr>
        <w:pStyle w:val="Prrafodelista"/>
        <w:numPr>
          <w:ilvl w:val="1"/>
          <w:numId w:val="17"/>
        </w:numPr>
        <w:spacing w:before="240" w:after="240"/>
        <w:contextualSpacing w:val="0"/>
        <w:jc w:val="both"/>
      </w:pPr>
      <w:r>
        <w:t>Modificar: Permite acceder al formulario de modificación del aula.</w:t>
      </w:r>
      <w:r w:rsidR="00EC7FE2">
        <w:t xml:space="preserve"> La opción se encuentra habilitada en todo momento.</w:t>
      </w:r>
    </w:p>
    <w:p w:rsidR="00117117" w:rsidRDefault="00117117" w:rsidP="006E46F8">
      <w:pPr>
        <w:pStyle w:val="Ttulo3"/>
      </w:pPr>
      <w:bookmarkStart w:id="22" w:name="_Toc64458086"/>
      <w:r>
        <w:t>Eliminación</w:t>
      </w:r>
      <w:bookmarkEnd w:id="22"/>
      <w:r>
        <w:t xml:space="preserve"> </w:t>
      </w:r>
    </w:p>
    <w:p w:rsidR="00EC7FE2" w:rsidRDefault="00EC7FE2" w:rsidP="00EC7FE2">
      <w:pPr>
        <w:spacing w:before="240" w:after="240"/>
        <w:jc w:val="both"/>
        <w:rPr>
          <w:lang w:val="es-AR"/>
        </w:rPr>
      </w:pPr>
      <w:r>
        <w:t xml:space="preserve">Desde el </w:t>
      </w:r>
      <w:r w:rsidR="006E46F8">
        <w:t>menú</w:t>
      </w:r>
      <w:r>
        <w:t xml:space="preserve"> </w:t>
      </w:r>
      <w:r w:rsidRPr="006E46F8">
        <w:rPr>
          <w:b/>
        </w:rPr>
        <w:t>Aulas</w:t>
      </w:r>
      <w:r w:rsidR="006E46F8" w:rsidRPr="006E46F8">
        <w:rPr>
          <w:b/>
        </w:rPr>
        <w:t xml:space="preserve"> </w:t>
      </w:r>
      <w:r w:rsidRPr="006E46F8">
        <w:rPr>
          <w:b/>
          <w:lang w:val="es-AR"/>
        </w:rPr>
        <w:t>&gt;</w:t>
      </w:r>
      <w:r w:rsidR="006E46F8" w:rsidRPr="006E46F8">
        <w:rPr>
          <w:b/>
          <w:lang w:val="es-AR"/>
        </w:rPr>
        <w:t xml:space="preserve"> </w:t>
      </w:r>
      <w:r w:rsidRPr="006E46F8">
        <w:rPr>
          <w:b/>
          <w:lang w:val="es-AR"/>
        </w:rPr>
        <w:t>Buscar</w:t>
      </w:r>
      <w:r w:rsidR="006E46F8" w:rsidRPr="006E46F8">
        <w:rPr>
          <w:b/>
          <w:lang w:val="es-AR"/>
        </w:rPr>
        <w:t xml:space="preserve"> </w:t>
      </w:r>
      <w:r w:rsidRPr="006E46F8">
        <w:rPr>
          <w:b/>
          <w:lang w:val="es-AR"/>
        </w:rPr>
        <w:t>&gt;</w:t>
      </w:r>
      <w:r w:rsidR="006E46F8" w:rsidRPr="006E46F8">
        <w:rPr>
          <w:b/>
          <w:lang w:val="es-AR"/>
        </w:rPr>
        <w:t xml:space="preserve"> Borrar</w:t>
      </w:r>
      <w:r w:rsidR="006E46F8">
        <w:rPr>
          <w:lang w:val="es-AR"/>
        </w:rPr>
        <w:t xml:space="preserve"> se accede a la opción de eliminación. Al momento de presionar el botón para eliminar, el sistema presenta un mensaje de confirmación con los datos del aula: </w:t>
      </w:r>
    </w:p>
    <w:p w:rsidR="006E46F8" w:rsidRDefault="006E46F8" w:rsidP="006E46F8">
      <w:pPr>
        <w:keepNext/>
        <w:spacing w:before="240" w:after="240"/>
        <w:jc w:val="both"/>
      </w:pPr>
      <w:r>
        <w:rPr>
          <w:noProof/>
          <w:lang w:val="es-AR" w:eastAsia="es-AR"/>
        </w:rPr>
        <w:lastRenderedPageBreak/>
        <w:drawing>
          <wp:inline distT="0" distB="0" distL="0" distR="0" wp14:anchorId="60BF36E3" wp14:editId="40C9B3E8">
            <wp:extent cx="5400040" cy="22955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295525"/>
                    </a:xfrm>
                    <a:prstGeom prst="rect">
                      <a:avLst/>
                    </a:prstGeom>
                  </pic:spPr>
                </pic:pic>
              </a:graphicData>
            </a:graphic>
          </wp:inline>
        </w:drawing>
      </w:r>
    </w:p>
    <w:p w:rsidR="006E46F8" w:rsidRDefault="006E46F8" w:rsidP="006E46F8">
      <w:pPr>
        <w:pStyle w:val="Descripcin"/>
        <w:jc w:val="center"/>
        <w:rPr>
          <w:lang w:val="es-AR"/>
        </w:rPr>
      </w:pPr>
      <w:bookmarkStart w:id="23" w:name="_Toc64458131"/>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074200">
        <w:rPr>
          <w:noProof/>
        </w:rPr>
        <w:t>8</w:t>
      </w:r>
      <w:r w:rsidR="00B37EBC">
        <w:rPr>
          <w:noProof/>
        </w:rPr>
        <w:fldChar w:fldCharType="end"/>
      </w:r>
      <w:r>
        <w:t xml:space="preserve"> - Confirmación para eliminar aula</w:t>
      </w:r>
      <w:bookmarkEnd w:id="23"/>
    </w:p>
    <w:p w:rsidR="006E46F8" w:rsidRDefault="006E46F8" w:rsidP="00EC7FE2">
      <w:pPr>
        <w:spacing w:before="240" w:after="240"/>
        <w:jc w:val="both"/>
        <w:rPr>
          <w:lang w:val="es-AR"/>
        </w:rPr>
      </w:pPr>
      <w:r>
        <w:rPr>
          <w:lang w:val="es-AR"/>
        </w:rPr>
        <w:t>El usuario puede cancelar la operación presionando el botón “</w:t>
      </w:r>
      <w:r w:rsidRPr="006E46F8">
        <w:rPr>
          <w:b/>
          <w:lang w:val="es-AR"/>
        </w:rPr>
        <w:t>Cancelar</w:t>
      </w:r>
      <w:r>
        <w:rPr>
          <w:lang w:val="es-AR"/>
        </w:rPr>
        <w:t>”. Para efectuar la eliminación debe presionar “</w:t>
      </w:r>
      <w:r w:rsidRPr="006E46F8">
        <w:rPr>
          <w:b/>
          <w:lang w:val="es-AR"/>
        </w:rPr>
        <w:t>GUARDAR</w:t>
      </w:r>
      <w:r>
        <w:rPr>
          <w:lang w:val="es-AR"/>
        </w:rPr>
        <w:t>”.</w:t>
      </w:r>
    </w:p>
    <w:p w:rsidR="00026DB7" w:rsidRDefault="006E46F8" w:rsidP="00026DB7">
      <w:pPr>
        <w:keepNext/>
        <w:spacing w:before="240" w:after="240"/>
        <w:jc w:val="both"/>
      </w:pPr>
      <w:r>
        <w:rPr>
          <w:noProof/>
          <w:lang w:val="es-AR" w:eastAsia="es-AR"/>
        </w:rPr>
        <w:drawing>
          <wp:inline distT="0" distB="0" distL="0" distR="0" wp14:anchorId="3AB4BEF2" wp14:editId="50483152">
            <wp:extent cx="5400040" cy="228981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289810"/>
                    </a:xfrm>
                    <a:prstGeom prst="rect">
                      <a:avLst/>
                    </a:prstGeom>
                  </pic:spPr>
                </pic:pic>
              </a:graphicData>
            </a:graphic>
          </wp:inline>
        </w:drawing>
      </w:r>
    </w:p>
    <w:p w:rsidR="006E46F8" w:rsidRDefault="00026DB7" w:rsidP="00026DB7">
      <w:pPr>
        <w:pStyle w:val="Descripcin"/>
        <w:jc w:val="center"/>
        <w:rPr>
          <w:lang w:val="es-AR"/>
        </w:rPr>
      </w:pPr>
      <w:bookmarkStart w:id="24" w:name="_Toc64458132"/>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074200">
        <w:rPr>
          <w:noProof/>
        </w:rPr>
        <w:t>9</w:t>
      </w:r>
      <w:r w:rsidR="00B37EBC">
        <w:rPr>
          <w:noProof/>
        </w:rPr>
        <w:fldChar w:fldCharType="end"/>
      </w:r>
      <w:r>
        <w:t xml:space="preserve"> - Resultado de eliminación para aula</w:t>
      </w:r>
      <w:bookmarkEnd w:id="24"/>
    </w:p>
    <w:p w:rsidR="006E46F8" w:rsidRDefault="006E46F8" w:rsidP="006E46F8">
      <w:pPr>
        <w:spacing w:before="240" w:after="240"/>
        <w:jc w:val="both"/>
      </w:pPr>
      <w:r>
        <w:t>Al eliminarse correctamente, el sistema presentara un mensaje de éxito. En caso contrario, el sistema muestra un</w:t>
      </w:r>
      <w:r w:rsidR="00026DB7">
        <w:t>a descripción del resultado.</w:t>
      </w:r>
    </w:p>
    <w:p w:rsidR="006E46F8" w:rsidRPr="006E46F8" w:rsidRDefault="00026DB7" w:rsidP="00026DB7">
      <w:pPr>
        <w:spacing w:before="240" w:after="240"/>
        <w:jc w:val="both"/>
      </w:pPr>
      <w:r>
        <w:t>El usuario debe presionar la opción “</w:t>
      </w:r>
      <w:r w:rsidRPr="00026DB7">
        <w:rPr>
          <w:b/>
        </w:rPr>
        <w:t>Aceptar</w:t>
      </w:r>
      <w:r>
        <w:t>” para actualizar los resultados de búsqueda.</w:t>
      </w:r>
    </w:p>
    <w:p w:rsidR="00EC7FE2" w:rsidRDefault="00EC7FE2" w:rsidP="00026DB7">
      <w:pPr>
        <w:pStyle w:val="Ttulo3"/>
      </w:pPr>
      <w:bookmarkStart w:id="25" w:name="_Toc64458087"/>
      <w:r>
        <w:t>Información detallada</w:t>
      </w:r>
      <w:bookmarkEnd w:id="25"/>
    </w:p>
    <w:p w:rsidR="00EC7FE2" w:rsidRDefault="006E46F8" w:rsidP="00117117">
      <w:pPr>
        <w:spacing w:before="240" w:after="240"/>
        <w:jc w:val="both"/>
        <w:rPr>
          <w:u w:val="single"/>
          <w:lang w:val="es-AR"/>
        </w:rPr>
      </w:pPr>
      <w:r>
        <w:t xml:space="preserve">Desde el menú </w:t>
      </w:r>
      <w:r w:rsidRPr="00184EC4">
        <w:rPr>
          <w:b/>
        </w:rPr>
        <w:t xml:space="preserve">Aulas </w:t>
      </w:r>
      <w:r w:rsidRPr="00184EC4">
        <w:rPr>
          <w:b/>
          <w:lang w:val="es-AR"/>
        </w:rPr>
        <w:t>&gt; Buscar &gt; Detalle</w:t>
      </w:r>
      <w:r w:rsidR="00026DB7">
        <w:rPr>
          <w:lang w:val="es-AR"/>
        </w:rPr>
        <w:t xml:space="preserve"> se accede a la vista detallada del aula. Esta pantalla se compone de tres secciones en donde se indican: información básica del aula, horarios de clase asociados y llamados de mesas de examen asociados.</w:t>
      </w:r>
    </w:p>
    <w:p w:rsidR="00026DB7" w:rsidRDefault="00026DB7" w:rsidP="00117117">
      <w:pPr>
        <w:spacing w:before="240" w:after="240"/>
        <w:jc w:val="both"/>
        <w:rPr>
          <w:u w:val="single"/>
        </w:rPr>
      </w:pPr>
    </w:p>
    <w:p w:rsidR="00BE294C" w:rsidRPr="00BE294C" w:rsidRDefault="00BE294C" w:rsidP="00BE294C">
      <w:pPr>
        <w:spacing w:before="240" w:after="240"/>
        <w:ind w:left="0" w:firstLine="0"/>
        <w:jc w:val="both"/>
      </w:pPr>
      <w:r w:rsidRPr="00BE294C">
        <w:t>La información básica del aula se visualiza en todo momento mientras que el listado de clases asociadas o el listado de llamados se observa cuando corresponde.</w:t>
      </w:r>
    </w:p>
    <w:p w:rsidR="00117117" w:rsidRDefault="00EC7FE2" w:rsidP="00026DB7">
      <w:pPr>
        <w:pStyle w:val="Ttulo3"/>
      </w:pPr>
      <w:bookmarkStart w:id="26" w:name="_Toc64458088"/>
      <w:r>
        <w:lastRenderedPageBreak/>
        <w:t>Modificación</w:t>
      </w:r>
      <w:bookmarkEnd w:id="26"/>
    </w:p>
    <w:p w:rsidR="00EC7FE2" w:rsidRDefault="00026DB7" w:rsidP="00EC7FE2">
      <w:pPr>
        <w:spacing w:before="240" w:after="240"/>
        <w:ind w:left="0" w:firstLine="0"/>
        <w:jc w:val="both"/>
        <w:rPr>
          <w:lang w:val="es-AR"/>
        </w:rPr>
      </w:pPr>
      <w:r>
        <w:t xml:space="preserve">Desde el menú </w:t>
      </w:r>
      <w:r w:rsidR="006E46F8" w:rsidRPr="00184EC4">
        <w:rPr>
          <w:b/>
        </w:rPr>
        <w:t xml:space="preserve">Aulas </w:t>
      </w:r>
      <w:r w:rsidR="006E46F8" w:rsidRPr="00184EC4">
        <w:rPr>
          <w:b/>
          <w:lang w:val="es-AR"/>
        </w:rPr>
        <w:t>&gt; Buscar &gt; Editar</w:t>
      </w:r>
      <w:r w:rsidR="00184EC4" w:rsidRPr="00184EC4">
        <w:rPr>
          <w:b/>
          <w:lang w:val="es-AR"/>
        </w:rPr>
        <w:t xml:space="preserve"> </w:t>
      </w:r>
      <w:r w:rsidR="00184EC4">
        <w:rPr>
          <w:lang w:val="es-AR"/>
        </w:rPr>
        <w:t>se accede a la pantalla de modificación de un aula. Los datos editables son el nombre del sector y el nombre del aula.</w:t>
      </w:r>
    </w:p>
    <w:p w:rsidR="00087C81" w:rsidRDefault="00184EC4" w:rsidP="00087C81">
      <w:pPr>
        <w:keepNext/>
        <w:spacing w:before="240" w:after="240"/>
        <w:ind w:left="0" w:firstLine="0"/>
        <w:jc w:val="both"/>
      </w:pPr>
      <w:r>
        <w:rPr>
          <w:noProof/>
          <w:lang w:val="es-AR" w:eastAsia="es-AR"/>
        </w:rPr>
        <w:drawing>
          <wp:inline distT="0" distB="0" distL="0" distR="0" wp14:anchorId="647BCD3C" wp14:editId="467005F9">
            <wp:extent cx="5400040" cy="121666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216660"/>
                    </a:xfrm>
                    <a:prstGeom prst="rect">
                      <a:avLst/>
                    </a:prstGeom>
                  </pic:spPr>
                </pic:pic>
              </a:graphicData>
            </a:graphic>
          </wp:inline>
        </w:drawing>
      </w:r>
    </w:p>
    <w:p w:rsidR="00184EC4" w:rsidRDefault="00087C81" w:rsidP="00087C81">
      <w:pPr>
        <w:pStyle w:val="Descripcin"/>
        <w:jc w:val="center"/>
      </w:pPr>
      <w:bookmarkStart w:id="27" w:name="_Toc64458133"/>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074200">
        <w:rPr>
          <w:noProof/>
        </w:rPr>
        <w:t>10</w:t>
      </w:r>
      <w:r w:rsidR="00B37EBC">
        <w:rPr>
          <w:noProof/>
        </w:rPr>
        <w:fldChar w:fldCharType="end"/>
      </w:r>
      <w:r>
        <w:t xml:space="preserve"> – Formulario de edición para un aula</w:t>
      </w:r>
      <w:bookmarkEnd w:id="27"/>
    </w:p>
    <w:p w:rsidR="00184EC4" w:rsidRDefault="00184EC4" w:rsidP="00EC7FE2">
      <w:pPr>
        <w:spacing w:before="240" w:after="240"/>
        <w:ind w:left="0" w:firstLine="0"/>
        <w:jc w:val="both"/>
      </w:pPr>
      <w:r>
        <w:t>Al presionar “</w:t>
      </w:r>
      <w:r w:rsidRPr="00087C81">
        <w:rPr>
          <w:b/>
        </w:rPr>
        <w:t>GUARDAR</w:t>
      </w:r>
      <w:r>
        <w:t xml:space="preserve">” se aplican los cambios sobre el aula. </w:t>
      </w:r>
    </w:p>
    <w:p w:rsidR="00087C81" w:rsidRDefault="00184EC4" w:rsidP="00087C81">
      <w:pPr>
        <w:keepNext/>
        <w:spacing w:before="240" w:after="240"/>
        <w:ind w:left="0" w:firstLine="0"/>
        <w:jc w:val="both"/>
      </w:pPr>
      <w:r>
        <w:rPr>
          <w:noProof/>
          <w:lang w:val="es-AR" w:eastAsia="es-AR"/>
        </w:rPr>
        <w:drawing>
          <wp:inline distT="0" distB="0" distL="0" distR="0" wp14:anchorId="48E59523" wp14:editId="44CB15BC">
            <wp:extent cx="5400040" cy="14928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492885"/>
                    </a:xfrm>
                    <a:prstGeom prst="rect">
                      <a:avLst/>
                    </a:prstGeom>
                  </pic:spPr>
                </pic:pic>
              </a:graphicData>
            </a:graphic>
          </wp:inline>
        </w:drawing>
      </w:r>
    </w:p>
    <w:p w:rsidR="00184EC4" w:rsidRDefault="00087C81" w:rsidP="00087C81">
      <w:pPr>
        <w:pStyle w:val="Descripcin"/>
        <w:jc w:val="center"/>
      </w:pPr>
      <w:bookmarkStart w:id="28" w:name="_Toc64458134"/>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074200">
        <w:rPr>
          <w:noProof/>
        </w:rPr>
        <w:t>11</w:t>
      </w:r>
      <w:r w:rsidR="00B37EBC">
        <w:rPr>
          <w:noProof/>
        </w:rPr>
        <w:fldChar w:fldCharType="end"/>
      </w:r>
      <w:r>
        <w:t xml:space="preserve"> - Resultado de edición de un aula</w:t>
      </w:r>
      <w:bookmarkEnd w:id="28"/>
    </w:p>
    <w:p w:rsidR="00184EC4" w:rsidRDefault="00184EC4" w:rsidP="00EC7FE2">
      <w:pPr>
        <w:spacing w:before="240" w:after="240"/>
        <w:ind w:left="0" w:firstLine="0"/>
        <w:jc w:val="both"/>
      </w:pPr>
      <w:r>
        <w:t>Al modificarse correctamente, el sistema muestra un mensaje de éxito. En caso contrario, se muestra un mensaje con el detalle de la operación. El aula modificada se pueden observar en la pantalla de búsqueda.</w:t>
      </w:r>
    </w:p>
    <w:p w:rsidR="00117117" w:rsidRDefault="00EC7FE2" w:rsidP="00026DB7">
      <w:pPr>
        <w:pStyle w:val="Ttulo3"/>
      </w:pPr>
      <w:bookmarkStart w:id="29" w:name="_Toc64458089"/>
      <w:r>
        <w:t>Informe</w:t>
      </w:r>
      <w:bookmarkEnd w:id="29"/>
    </w:p>
    <w:p w:rsidR="00EC7FE2" w:rsidRPr="00087C81" w:rsidRDefault="006E46F8" w:rsidP="00087C81">
      <w:pPr>
        <w:pStyle w:val="PSI-Normal"/>
      </w:pPr>
      <w:r>
        <w:t xml:space="preserve">Desde el menú </w:t>
      </w:r>
      <w:r w:rsidRPr="00184EC4">
        <w:rPr>
          <w:b/>
        </w:rPr>
        <w:t>Aulas &gt; Informe</w:t>
      </w:r>
      <w:r w:rsidR="00184EC4">
        <w:t xml:space="preserve"> se accede a la pantalla de informes.</w:t>
      </w:r>
      <w:r w:rsidR="00087C81">
        <w:t xml:space="preserve"> Esta opción permite consultar la disponibilidad de aulas para Horarios de cursada o Mesas de examen aplicando filtros de días, fechas y/o rangos horarios.</w:t>
      </w:r>
    </w:p>
    <w:p w:rsidR="00087C81" w:rsidRDefault="00087C81" w:rsidP="00087C81">
      <w:pPr>
        <w:keepNext/>
        <w:spacing w:before="240" w:after="240"/>
        <w:ind w:left="0" w:firstLine="0"/>
        <w:jc w:val="both"/>
      </w:pPr>
      <w:r>
        <w:rPr>
          <w:noProof/>
          <w:lang w:val="es-AR" w:eastAsia="es-AR"/>
        </w:rPr>
        <w:lastRenderedPageBreak/>
        <w:drawing>
          <wp:inline distT="0" distB="0" distL="0" distR="0" wp14:anchorId="321CD745" wp14:editId="1FEEF9A0">
            <wp:extent cx="5400040" cy="23723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372360"/>
                    </a:xfrm>
                    <a:prstGeom prst="rect">
                      <a:avLst/>
                    </a:prstGeom>
                  </pic:spPr>
                </pic:pic>
              </a:graphicData>
            </a:graphic>
          </wp:inline>
        </w:drawing>
      </w:r>
    </w:p>
    <w:p w:rsidR="00087C81" w:rsidRPr="00087C81" w:rsidRDefault="00087C81" w:rsidP="00F06DDA">
      <w:pPr>
        <w:pStyle w:val="Descripcin"/>
        <w:jc w:val="center"/>
      </w:pPr>
      <w:bookmarkStart w:id="30" w:name="_Toc64458135"/>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074200">
        <w:rPr>
          <w:noProof/>
        </w:rPr>
        <w:t>12</w:t>
      </w:r>
      <w:r w:rsidR="00B37EBC">
        <w:rPr>
          <w:noProof/>
        </w:rPr>
        <w:fldChar w:fldCharType="end"/>
      </w:r>
      <w:r>
        <w:t xml:space="preserve"> - Formulario de informe para aula</w:t>
      </w:r>
      <w:bookmarkEnd w:id="30"/>
    </w:p>
    <w:p w:rsidR="002B7907" w:rsidRPr="002B7907" w:rsidRDefault="002B7907" w:rsidP="00AB7BE9">
      <w:pPr>
        <w:pStyle w:val="Ttulo2"/>
      </w:pPr>
      <w:bookmarkStart w:id="31" w:name="_Toc64458090"/>
      <w:r>
        <w:t>Asignaturas</w:t>
      </w:r>
      <w:bookmarkEnd w:id="31"/>
    </w:p>
    <w:p w:rsidR="00117117" w:rsidRDefault="00AB7BE9" w:rsidP="00B5271D">
      <w:pPr>
        <w:pStyle w:val="Ttulo3"/>
      </w:pPr>
      <w:bookmarkStart w:id="32" w:name="_Toc64458091"/>
      <w:r>
        <w:t>Crear</w:t>
      </w:r>
      <w:bookmarkEnd w:id="32"/>
    </w:p>
    <w:p w:rsidR="008E0B16" w:rsidRDefault="00AB7BE9" w:rsidP="00B5271D">
      <w:pPr>
        <w:spacing w:before="240" w:after="240"/>
        <w:jc w:val="both"/>
      </w:pPr>
      <w:r>
        <w:t xml:space="preserve">Desde el menú </w:t>
      </w:r>
      <w:r w:rsidRPr="00AB7BE9">
        <w:rPr>
          <w:b/>
        </w:rPr>
        <w:t xml:space="preserve">Asignaturas </w:t>
      </w:r>
      <w:r w:rsidRPr="00AB7BE9">
        <w:rPr>
          <w:b/>
          <w:lang w:val="es-AR"/>
        </w:rPr>
        <w:t>&gt; Crear</w:t>
      </w:r>
      <w:r>
        <w:rPr>
          <w:lang w:val="es-AR"/>
        </w:rPr>
        <w:t xml:space="preserve"> se puede acceder a la pantalla que posibilita dar de alta una asignatura. </w:t>
      </w:r>
      <w:r>
        <w:t>Una vez seleccionado el sub-menú indicado, se presenta el siguiente formulario:</w:t>
      </w:r>
    </w:p>
    <w:p w:rsidR="00AB7BE9" w:rsidRDefault="008E0B16" w:rsidP="00AB7BE9">
      <w:pPr>
        <w:keepNext/>
        <w:spacing w:before="240" w:after="240"/>
        <w:jc w:val="both"/>
      </w:pPr>
      <w:r>
        <w:rPr>
          <w:noProof/>
          <w:lang w:val="es-AR" w:eastAsia="es-AR"/>
        </w:rPr>
        <w:drawing>
          <wp:inline distT="0" distB="0" distL="0" distR="0" wp14:anchorId="69013D55" wp14:editId="28527EE3">
            <wp:extent cx="5400040" cy="12236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223645"/>
                    </a:xfrm>
                    <a:prstGeom prst="rect">
                      <a:avLst/>
                    </a:prstGeom>
                  </pic:spPr>
                </pic:pic>
              </a:graphicData>
            </a:graphic>
          </wp:inline>
        </w:drawing>
      </w:r>
    </w:p>
    <w:p w:rsidR="008E0B16" w:rsidRDefault="00AB7BE9" w:rsidP="00AB7BE9">
      <w:pPr>
        <w:pStyle w:val="Descripcin"/>
        <w:jc w:val="center"/>
      </w:pPr>
      <w:bookmarkStart w:id="33" w:name="_Toc64458136"/>
      <w:r>
        <w:t xml:space="preserve">Ilustración </w:t>
      </w:r>
      <w:r w:rsidR="00CC38F4">
        <w:rPr>
          <w:noProof/>
        </w:rPr>
        <w:fldChar w:fldCharType="begin"/>
      </w:r>
      <w:r w:rsidR="00CC38F4">
        <w:rPr>
          <w:noProof/>
        </w:rPr>
        <w:instrText xml:space="preserve"> SEQ Ilustración \* ARABIC </w:instrText>
      </w:r>
      <w:r w:rsidR="00CC38F4">
        <w:rPr>
          <w:noProof/>
        </w:rPr>
        <w:fldChar w:fldCharType="separate"/>
      </w:r>
      <w:r w:rsidR="00074200">
        <w:rPr>
          <w:noProof/>
        </w:rPr>
        <w:t>13</w:t>
      </w:r>
      <w:r w:rsidR="00CC38F4">
        <w:rPr>
          <w:noProof/>
        </w:rPr>
        <w:fldChar w:fldCharType="end"/>
      </w:r>
      <w:r>
        <w:t xml:space="preserve"> - Formulario de creación para asignatura</w:t>
      </w:r>
      <w:bookmarkEnd w:id="33"/>
    </w:p>
    <w:p w:rsidR="00B5271D" w:rsidRDefault="00B5271D" w:rsidP="00B5271D">
      <w:pPr>
        <w:spacing w:before="240" w:after="240"/>
        <w:jc w:val="both"/>
      </w:pPr>
      <w:r>
        <w:t>Se debe completar el campo solicitado, cumpliendo con sus respectivas restricciones.</w:t>
      </w:r>
    </w:p>
    <w:p w:rsidR="006975E4" w:rsidRDefault="006975E4" w:rsidP="006975E4">
      <w:pPr>
        <w:pStyle w:val="Prrafodelista"/>
        <w:numPr>
          <w:ilvl w:val="0"/>
          <w:numId w:val="16"/>
        </w:numPr>
        <w:spacing w:before="240" w:after="240"/>
        <w:jc w:val="both"/>
      </w:pPr>
      <w:r w:rsidRPr="006975E4">
        <w:rPr>
          <w:b/>
        </w:rPr>
        <w:t>Nombre de la asignatura</w:t>
      </w:r>
      <w:r>
        <w:t xml:space="preserve">: Es un campo de carácter obligatorio y hace referencia al nombre de la asignatura. Se permiten entre cinco (5) y cuarenta (40) caracteres alfanuméricos incluyendo letras acentuadas. </w:t>
      </w:r>
    </w:p>
    <w:p w:rsidR="006975E4" w:rsidRDefault="006975E4" w:rsidP="006975E4">
      <w:pPr>
        <w:spacing w:before="240" w:after="240"/>
        <w:jc w:val="both"/>
      </w:pPr>
      <w:r>
        <w:t>Para finalizar el proceso de creación de asignatura, se debe presionar sobre el botón “</w:t>
      </w:r>
      <w:r w:rsidR="00AB7BE9" w:rsidRPr="00AB7BE9">
        <w:rPr>
          <w:b/>
        </w:rPr>
        <w:t>GUARDAR</w:t>
      </w:r>
      <w:r>
        <w:t>”.</w:t>
      </w:r>
    </w:p>
    <w:p w:rsidR="00AB7BE9" w:rsidRDefault="006975E4" w:rsidP="00AB7BE9">
      <w:pPr>
        <w:keepNext/>
        <w:spacing w:before="240" w:after="240"/>
        <w:jc w:val="both"/>
      </w:pPr>
      <w:r>
        <w:rPr>
          <w:noProof/>
          <w:lang w:val="es-AR" w:eastAsia="es-AR"/>
        </w:rPr>
        <w:lastRenderedPageBreak/>
        <w:drawing>
          <wp:inline distT="0" distB="0" distL="0" distR="0" wp14:anchorId="32DB374C" wp14:editId="4AA283B5">
            <wp:extent cx="5400040" cy="14960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496060"/>
                    </a:xfrm>
                    <a:prstGeom prst="rect">
                      <a:avLst/>
                    </a:prstGeom>
                  </pic:spPr>
                </pic:pic>
              </a:graphicData>
            </a:graphic>
          </wp:inline>
        </w:drawing>
      </w:r>
    </w:p>
    <w:p w:rsidR="006975E4" w:rsidRDefault="00AB7BE9" w:rsidP="00AB7BE9">
      <w:pPr>
        <w:pStyle w:val="Descripcin"/>
        <w:jc w:val="center"/>
      </w:pPr>
      <w:bookmarkStart w:id="34" w:name="_Toc64458137"/>
      <w:r>
        <w:t xml:space="preserve">Ilustración </w:t>
      </w:r>
      <w:r w:rsidR="00CC38F4">
        <w:rPr>
          <w:noProof/>
        </w:rPr>
        <w:fldChar w:fldCharType="begin"/>
      </w:r>
      <w:r w:rsidR="00CC38F4">
        <w:rPr>
          <w:noProof/>
        </w:rPr>
        <w:instrText xml:space="preserve"> SEQ Ilustración \* ARABIC </w:instrText>
      </w:r>
      <w:r w:rsidR="00CC38F4">
        <w:rPr>
          <w:noProof/>
        </w:rPr>
        <w:fldChar w:fldCharType="separate"/>
      </w:r>
      <w:r w:rsidR="00074200">
        <w:rPr>
          <w:noProof/>
        </w:rPr>
        <w:t>14</w:t>
      </w:r>
      <w:r w:rsidR="00CC38F4">
        <w:rPr>
          <w:noProof/>
        </w:rPr>
        <w:fldChar w:fldCharType="end"/>
      </w:r>
      <w:r>
        <w:t xml:space="preserve"> - Resultado de creación para asignatura</w:t>
      </w:r>
      <w:bookmarkEnd w:id="34"/>
    </w:p>
    <w:p w:rsidR="00B5271D" w:rsidRPr="008B1FBF" w:rsidRDefault="00C31A99" w:rsidP="006A7C32">
      <w:pPr>
        <w:spacing w:before="240" w:after="240"/>
        <w:jc w:val="both"/>
        <w:rPr>
          <w:u w:val="single"/>
        </w:rPr>
      </w:pPr>
      <w:r>
        <w:t xml:space="preserve">Al registrarse correctamente, el sistema presentara un mensaje de </w:t>
      </w:r>
      <w:r w:rsidR="00AB7BE9">
        <w:t>éxito</w:t>
      </w:r>
      <w:r>
        <w:t xml:space="preserve">. En caso contrario, el sistema muestra una descripción del resultado de creación. </w:t>
      </w:r>
      <w:r w:rsidR="003F0817">
        <w:t>La nueva asignatura</w:t>
      </w:r>
      <w:r>
        <w:t xml:space="preserve"> se podrá observar de forma inmediata en la pantalla de búsqueda y podrá ser asociada </w:t>
      </w:r>
      <w:r w:rsidR="003F0817">
        <w:t>a una carrera</w:t>
      </w:r>
      <w:r>
        <w:t>.</w:t>
      </w:r>
      <w:r w:rsidR="006A7C32">
        <w:t xml:space="preserve"> </w:t>
      </w:r>
    </w:p>
    <w:p w:rsidR="00117117" w:rsidRDefault="00117117" w:rsidP="00F72EA1">
      <w:pPr>
        <w:pStyle w:val="Ttulo3"/>
      </w:pPr>
      <w:bookmarkStart w:id="35" w:name="_Toc64458092"/>
      <w:r>
        <w:t>B</w:t>
      </w:r>
      <w:r w:rsidR="008B1FBF">
        <w:t>uscar</w:t>
      </w:r>
      <w:bookmarkEnd w:id="35"/>
    </w:p>
    <w:p w:rsidR="006A7C32" w:rsidRDefault="00547ADC" w:rsidP="006A7C32">
      <w:pPr>
        <w:spacing w:before="240" w:after="240"/>
        <w:jc w:val="both"/>
      </w:pPr>
      <w:r>
        <w:t xml:space="preserve">Desde el menú </w:t>
      </w:r>
      <w:r w:rsidRPr="00547ADC">
        <w:rPr>
          <w:b/>
        </w:rPr>
        <w:t xml:space="preserve">Asignaturas </w:t>
      </w:r>
      <w:r w:rsidRPr="00547ADC">
        <w:rPr>
          <w:b/>
          <w:lang w:val="es-AR"/>
        </w:rPr>
        <w:t>&gt; Buscar</w:t>
      </w:r>
      <w:r>
        <w:rPr>
          <w:lang w:val="es-AR"/>
        </w:rPr>
        <w:t xml:space="preserve"> se puede acceder a la pantalla de búsqueda de asignaturas. Esta opción p</w:t>
      </w:r>
      <w:proofErr w:type="spellStart"/>
      <w:r w:rsidR="006A7C32">
        <w:t>ermite</w:t>
      </w:r>
      <w:proofErr w:type="spellEnd"/>
      <w:r w:rsidR="006A7C32">
        <w:t xml:space="preserve"> realizar la búsqueda de asignaturas a partir de su nombre. El campo solicitado en el formulario es de carácter no obligatorio por lo que el usuario puede optar por no completarlo para obtener el listado completo de asignaturas cargadas en el sistema. Se presenta la siguiente pantalla:</w:t>
      </w:r>
    </w:p>
    <w:p w:rsidR="00AC6ABB" w:rsidRDefault="008073A4" w:rsidP="00AC6ABB">
      <w:pPr>
        <w:keepNext/>
        <w:spacing w:before="240" w:after="240"/>
        <w:jc w:val="both"/>
      </w:pPr>
      <w:r>
        <w:rPr>
          <w:noProof/>
          <w:lang w:val="es-AR" w:eastAsia="es-AR"/>
        </w:rPr>
        <w:drawing>
          <wp:inline distT="0" distB="0" distL="0" distR="0" wp14:anchorId="5837329C" wp14:editId="12F904BF">
            <wp:extent cx="5400040" cy="9912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991235"/>
                    </a:xfrm>
                    <a:prstGeom prst="rect">
                      <a:avLst/>
                    </a:prstGeom>
                  </pic:spPr>
                </pic:pic>
              </a:graphicData>
            </a:graphic>
          </wp:inline>
        </w:drawing>
      </w:r>
    </w:p>
    <w:p w:rsidR="008073A4" w:rsidRDefault="00AC6ABB" w:rsidP="00AC6ABB">
      <w:pPr>
        <w:pStyle w:val="Descripcin"/>
        <w:jc w:val="center"/>
      </w:pPr>
      <w:bookmarkStart w:id="36" w:name="_Toc64458138"/>
      <w:r>
        <w:t xml:space="preserve">Ilustración </w:t>
      </w:r>
      <w:r w:rsidR="00CC38F4">
        <w:rPr>
          <w:noProof/>
        </w:rPr>
        <w:fldChar w:fldCharType="begin"/>
      </w:r>
      <w:r w:rsidR="00CC38F4">
        <w:rPr>
          <w:noProof/>
        </w:rPr>
        <w:instrText xml:space="preserve"> SEQ Ilustración \* ARABIC </w:instrText>
      </w:r>
      <w:r w:rsidR="00CC38F4">
        <w:rPr>
          <w:noProof/>
        </w:rPr>
        <w:fldChar w:fldCharType="separate"/>
      </w:r>
      <w:r w:rsidR="00074200">
        <w:rPr>
          <w:noProof/>
        </w:rPr>
        <w:t>15</w:t>
      </w:r>
      <w:r w:rsidR="00CC38F4">
        <w:rPr>
          <w:noProof/>
        </w:rPr>
        <w:fldChar w:fldCharType="end"/>
      </w:r>
      <w:r>
        <w:t xml:space="preserve"> - Formulario de búsqueda para asignaturas</w:t>
      </w:r>
      <w:bookmarkEnd w:id="36"/>
    </w:p>
    <w:p w:rsidR="006A7C32" w:rsidRDefault="007E5446" w:rsidP="007E5446">
      <w:pPr>
        <w:spacing w:before="240" w:after="240"/>
        <w:jc w:val="both"/>
      </w:pPr>
      <w:r>
        <w:t>Los resultados de una búsqueda se presentan en una tabla que contiene los datos de cada una de las asignaturas</w:t>
      </w:r>
      <w:r w:rsidR="00502769">
        <w:t xml:space="preserve"> que cumplieron con el filtro indicado</w:t>
      </w:r>
      <w:r>
        <w:t>, las opciones de exportación de los datos, el filtro adicional y las operaciones disponibles.</w:t>
      </w:r>
    </w:p>
    <w:p w:rsidR="005E5C9F" w:rsidRDefault="00094CE0" w:rsidP="005E5C9F">
      <w:pPr>
        <w:keepNext/>
        <w:spacing w:before="240" w:after="240"/>
        <w:jc w:val="both"/>
      </w:pPr>
      <w:r>
        <w:rPr>
          <w:noProof/>
          <w:lang w:val="es-AR" w:eastAsia="es-AR"/>
        </w:rPr>
        <w:lastRenderedPageBreak/>
        <w:drawing>
          <wp:inline distT="0" distB="0" distL="0" distR="0" wp14:anchorId="27C92946" wp14:editId="301F06F5">
            <wp:extent cx="5400040" cy="214503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145030"/>
                    </a:xfrm>
                    <a:prstGeom prst="rect">
                      <a:avLst/>
                    </a:prstGeom>
                  </pic:spPr>
                </pic:pic>
              </a:graphicData>
            </a:graphic>
          </wp:inline>
        </w:drawing>
      </w:r>
    </w:p>
    <w:p w:rsidR="005E5C9F" w:rsidRDefault="005E5C9F" w:rsidP="005E5C9F">
      <w:pPr>
        <w:pStyle w:val="Descripcin"/>
        <w:jc w:val="center"/>
      </w:pPr>
      <w:bookmarkStart w:id="37" w:name="_Toc64458139"/>
      <w:r>
        <w:t xml:space="preserve">Ilustración </w:t>
      </w:r>
      <w:r w:rsidR="00CC38F4">
        <w:rPr>
          <w:noProof/>
        </w:rPr>
        <w:fldChar w:fldCharType="begin"/>
      </w:r>
      <w:r w:rsidR="00CC38F4">
        <w:rPr>
          <w:noProof/>
        </w:rPr>
        <w:instrText xml:space="preserve"> SEQ Ilustración \* ARABIC </w:instrText>
      </w:r>
      <w:r w:rsidR="00CC38F4">
        <w:rPr>
          <w:noProof/>
        </w:rPr>
        <w:fldChar w:fldCharType="separate"/>
      </w:r>
      <w:r w:rsidR="00074200">
        <w:rPr>
          <w:noProof/>
        </w:rPr>
        <w:t>16</w:t>
      </w:r>
      <w:r w:rsidR="00CC38F4">
        <w:rPr>
          <w:noProof/>
        </w:rPr>
        <w:fldChar w:fldCharType="end"/>
      </w:r>
      <w:r>
        <w:t xml:space="preserve"> - Resultado de búsqueda para asignaturas</w:t>
      </w:r>
      <w:bookmarkEnd w:id="37"/>
    </w:p>
    <w:p w:rsidR="007E5446" w:rsidRDefault="007E5446" w:rsidP="007E5446">
      <w:pPr>
        <w:spacing w:before="240" w:after="240"/>
        <w:jc w:val="both"/>
      </w:pPr>
      <w:r>
        <w:t>Se explica cada una de las partes a continuación:</w:t>
      </w:r>
    </w:p>
    <w:p w:rsidR="007E5446" w:rsidRDefault="007E5446" w:rsidP="007E5446">
      <w:pPr>
        <w:pStyle w:val="Prrafodelista"/>
        <w:numPr>
          <w:ilvl w:val="0"/>
          <w:numId w:val="18"/>
        </w:numPr>
        <w:spacing w:before="240" w:after="240"/>
        <w:contextualSpacing w:val="0"/>
        <w:jc w:val="both"/>
      </w:pPr>
      <w:r>
        <w:t xml:space="preserve">Opciones de exportación: Permite que la información que se muestra en la tabla de </w:t>
      </w:r>
      <w:r w:rsidR="00502769">
        <w:t>asignaturas</w:t>
      </w:r>
      <w:r>
        <w:t xml:space="preserve"> sea almacenada en los formatos indicados. </w:t>
      </w:r>
    </w:p>
    <w:p w:rsidR="007E5446" w:rsidRDefault="007E5446" w:rsidP="007E5446">
      <w:pPr>
        <w:pStyle w:val="Prrafodelista"/>
        <w:numPr>
          <w:ilvl w:val="0"/>
          <w:numId w:val="18"/>
        </w:numPr>
        <w:spacing w:before="240" w:after="240"/>
        <w:ind w:left="714" w:hanging="357"/>
        <w:contextualSpacing w:val="0"/>
        <w:jc w:val="both"/>
      </w:pPr>
      <w:r>
        <w:t>Filtro adicional. Permite realizar un filtro sobre cualquiera de las columnas de la tabla en caso que sea necesario.</w:t>
      </w:r>
    </w:p>
    <w:p w:rsidR="009F0C6F" w:rsidRDefault="007E5446" w:rsidP="00AC6ABB">
      <w:pPr>
        <w:pStyle w:val="Prrafodelista"/>
        <w:numPr>
          <w:ilvl w:val="0"/>
          <w:numId w:val="18"/>
        </w:numPr>
        <w:spacing w:before="240" w:after="240"/>
        <w:ind w:left="714" w:hanging="357"/>
        <w:contextualSpacing w:val="0"/>
        <w:jc w:val="both"/>
      </w:pPr>
      <w:r>
        <w:t xml:space="preserve">Operaciones: Son las acciones que se tienen disponibles para realizar con cada </w:t>
      </w:r>
      <w:r w:rsidR="009F0C6F">
        <w:t>asignatura</w:t>
      </w:r>
      <w:r>
        <w:t xml:space="preserve"> en forma particular. </w:t>
      </w:r>
    </w:p>
    <w:p w:rsidR="007E5446" w:rsidRDefault="009F0C6F" w:rsidP="009F0C6F">
      <w:pPr>
        <w:pStyle w:val="Prrafodelista"/>
        <w:numPr>
          <w:ilvl w:val="1"/>
          <w:numId w:val="18"/>
        </w:numPr>
        <w:spacing w:before="240" w:after="240"/>
        <w:contextualSpacing w:val="0"/>
        <w:jc w:val="both"/>
      </w:pPr>
      <w:r>
        <w:t>Ver detalle: Muestra el detalle de una asignatura</w:t>
      </w:r>
      <w:r w:rsidR="00AC6ABB">
        <w:t>.</w:t>
      </w:r>
    </w:p>
    <w:p w:rsidR="00117117" w:rsidRDefault="00940194" w:rsidP="007A01AC">
      <w:pPr>
        <w:pStyle w:val="Ttulo3"/>
      </w:pPr>
      <w:bookmarkStart w:id="38" w:name="_Toc64458093"/>
      <w:r>
        <w:t>Información detallada</w:t>
      </w:r>
      <w:bookmarkEnd w:id="38"/>
    </w:p>
    <w:p w:rsidR="00940194" w:rsidRDefault="007A01AC" w:rsidP="00117117">
      <w:pPr>
        <w:spacing w:before="240" w:after="240"/>
        <w:jc w:val="both"/>
        <w:rPr>
          <w:lang w:val="es-AR"/>
        </w:rPr>
      </w:pPr>
      <w:r>
        <w:t xml:space="preserve">Desde el menú </w:t>
      </w:r>
      <w:r w:rsidRPr="007A01AC">
        <w:rPr>
          <w:b/>
        </w:rPr>
        <w:t xml:space="preserve">Asignaturas </w:t>
      </w:r>
      <w:r w:rsidRPr="007A01AC">
        <w:rPr>
          <w:b/>
          <w:lang w:val="es-AR"/>
        </w:rPr>
        <w:t>&gt; Buscar &gt; Detalle</w:t>
      </w:r>
      <w:r>
        <w:rPr>
          <w:lang w:val="es-AR"/>
        </w:rPr>
        <w:t xml:space="preserve"> se accede a la información detallada. Una vez que se accede al sub-menú indicado, se visualiza la siguiente pantalla:</w:t>
      </w:r>
    </w:p>
    <w:p w:rsidR="005E5C9F" w:rsidRDefault="005E5C9F" w:rsidP="005E5C9F">
      <w:pPr>
        <w:keepNext/>
        <w:spacing w:before="240" w:after="240"/>
        <w:jc w:val="both"/>
      </w:pPr>
      <w:r>
        <w:rPr>
          <w:noProof/>
          <w:lang w:val="es-AR" w:eastAsia="es-AR"/>
        </w:rPr>
        <w:lastRenderedPageBreak/>
        <w:drawing>
          <wp:inline distT="0" distB="0" distL="0" distR="0" wp14:anchorId="6C3F1947" wp14:editId="24BDB5CD">
            <wp:extent cx="5400040" cy="302958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29585"/>
                    </a:xfrm>
                    <a:prstGeom prst="rect">
                      <a:avLst/>
                    </a:prstGeom>
                  </pic:spPr>
                </pic:pic>
              </a:graphicData>
            </a:graphic>
          </wp:inline>
        </w:drawing>
      </w:r>
    </w:p>
    <w:p w:rsidR="005E5C9F" w:rsidRPr="007A01AC" w:rsidRDefault="005E5C9F" w:rsidP="005E5C9F">
      <w:pPr>
        <w:pStyle w:val="Descripcin"/>
        <w:jc w:val="center"/>
        <w:rPr>
          <w:lang w:val="es-AR"/>
        </w:rPr>
      </w:pPr>
      <w:bookmarkStart w:id="39" w:name="_Toc64458140"/>
      <w:r>
        <w:t xml:space="preserve">Ilustración </w:t>
      </w:r>
      <w:r w:rsidR="00CC38F4">
        <w:rPr>
          <w:noProof/>
        </w:rPr>
        <w:fldChar w:fldCharType="begin"/>
      </w:r>
      <w:r w:rsidR="00CC38F4">
        <w:rPr>
          <w:noProof/>
        </w:rPr>
        <w:instrText xml:space="preserve"> SEQ Ilustración \* ARABIC </w:instrText>
      </w:r>
      <w:r w:rsidR="00CC38F4">
        <w:rPr>
          <w:noProof/>
        </w:rPr>
        <w:fldChar w:fldCharType="separate"/>
      </w:r>
      <w:r w:rsidR="00074200">
        <w:rPr>
          <w:noProof/>
        </w:rPr>
        <w:t>17</w:t>
      </w:r>
      <w:r w:rsidR="00CC38F4">
        <w:rPr>
          <w:noProof/>
        </w:rPr>
        <w:fldChar w:fldCharType="end"/>
      </w:r>
      <w:r>
        <w:t xml:space="preserve"> - Información detallada para asignatura</w:t>
      </w:r>
      <w:bookmarkEnd w:id="39"/>
    </w:p>
    <w:p w:rsidR="005E5C9F" w:rsidRDefault="00254ADA" w:rsidP="00117117">
      <w:pPr>
        <w:spacing w:before="240" w:after="240"/>
        <w:jc w:val="both"/>
      </w:pPr>
      <w:r>
        <w:t>La información básica de la asignatura es visible en todos los casos, mientras que el listado de las carreras asociadas se ven en los casos que corresponda.</w:t>
      </w:r>
    </w:p>
    <w:p w:rsidR="002B7907" w:rsidRDefault="002B7907" w:rsidP="008C2EFD">
      <w:pPr>
        <w:pStyle w:val="Ttulo2"/>
      </w:pPr>
      <w:bookmarkStart w:id="40" w:name="_Toc64458094"/>
      <w:r>
        <w:t>Carreras</w:t>
      </w:r>
      <w:bookmarkEnd w:id="40"/>
    </w:p>
    <w:p w:rsidR="008C2EFD" w:rsidRDefault="008C2EFD" w:rsidP="00884410">
      <w:pPr>
        <w:pStyle w:val="Ttulo3"/>
      </w:pPr>
      <w:bookmarkStart w:id="41" w:name="_Toc64458095"/>
      <w:r>
        <w:t>Crear</w:t>
      </w:r>
      <w:bookmarkEnd w:id="41"/>
    </w:p>
    <w:p w:rsidR="00884410" w:rsidRDefault="00884410" w:rsidP="00E42D21">
      <w:pPr>
        <w:spacing w:before="240" w:after="240"/>
        <w:jc w:val="both"/>
        <w:rPr>
          <w:lang w:val="es-AR"/>
        </w:rPr>
      </w:pPr>
      <w:r>
        <w:t xml:space="preserve">Desde el menú </w:t>
      </w:r>
      <w:r w:rsidRPr="00884410">
        <w:rPr>
          <w:b/>
        </w:rPr>
        <w:t xml:space="preserve">Carreras </w:t>
      </w:r>
      <w:r w:rsidRPr="00884410">
        <w:rPr>
          <w:b/>
          <w:lang w:val="es-AR"/>
        </w:rPr>
        <w:t>&gt; Crear</w:t>
      </w:r>
      <w:r>
        <w:rPr>
          <w:lang w:val="es-AR"/>
        </w:rPr>
        <w:t xml:space="preserve"> se accede a la pantalla de alta para una carrera.</w:t>
      </w:r>
      <w:r w:rsidR="006936CB">
        <w:rPr>
          <w:lang w:val="es-AR"/>
        </w:rPr>
        <w:t xml:space="preserve"> Una vez seleccionado el sub-menú indicado, se presenta el siguiente formulario:</w:t>
      </w:r>
    </w:p>
    <w:p w:rsidR="006936CB" w:rsidRDefault="006936CB" w:rsidP="006936CB">
      <w:pPr>
        <w:keepNext/>
        <w:spacing w:before="240" w:after="240"/>
        <w:jc w:val="both"/>
      </w:pPr>
      <w:r>
        <w:rPr>
          <w:noProof/>
          <w:lang w:val="es-AR" w:eastAsia="es-AR"/>
        </w:rPr>
        <w:drawing>
          <wp:inline distT="0" distB="0" distL="0" distR="0" wp14:anchorId="6258F53E" wp14:editId="002DA69C">
            <wp:extent cx="5400040" cy="120840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208405"/>
                    </a:xfrm>
                    <a:prstGeom prst="rect">
                      <a:avLst/>
                    </a:prstGeom>
                  </pic:spPr>
                </pic:pic>
              </a:graphicData>
            </a:graphic>
          </wp:inline>
        </w:drawing>
      </w:r>
    </w:p>
    <w:p w:rsidR="006936CB" w:rsidRDefault="006936CB" w:rsidP="006936CB">
      <w:pPr>
        <w:pStyle w:val="Descripcin"/>
        <w:jc w:val="center"/>
        <w:rPr>
          <w:lang w:val="es-AR"/>
        </w:rPr>
      </w:pPr>
      <w:bookmarkStart w:id="42" w:name="_Toc64458141"/>
      <w:r>
        <w:t xml:space="preserve">Ilustración </w:t>
      </w:r>
      <w:r w:rsidR="00D30AE3">
        <w:rPr>
          <w:noProof/>
        </w:rPr>
        <w:fldChar w:fldCharType="begin"/>
      </w:r>
      <w:r w:rsidR="00D30AE3">
        <w:rPr>
          <w:noProof/>
        </w:rPr>
        <w:instrText xml:space="preserve"> SEQ Ilustración \* ARABIC </w:instrText>
      </w:r>
      <w:r w:rsidR="00D30AE3">
        <w:rPr>
          <w:noProof/>
        </w:rPr>
        <w:fldChar w:fldCharType="separate"/>
      </w:r>
      <w:r w:rsidR="00074200">
        <w:rPr>
          <w:noProof/>
        </w:rPr>
        <w:t>18</w:t>
      </w:r>
      <w:r w:rsidR="00D30AE3">
        <w:rPr>
          <w:noProof/>
        </w:rPr>
        <w:fldChar w:fldCharType="end"/>
      </w:r>
      <w:r>
        <w:t xml:space="preserve"> - Formulario de creación para carrera</w:t>
      </w:r>
      <w:bookmarkEnd w:id="42"/>
    </w:p>
    <w:p w:rsidR="006936CB" w:rsidRDefault="007C72C1" w:rsidP="006936CB">
      <w:pPr>
        <w:spacing w:before="240" w:after="240"/>
        <w:jc w:val="both"/>
      </w:pPr>
      <w:r>
        <w:t xml:space="preserve">Se debe completar los campos </w:t>
      </w:r>
      <w:r w:rsidR="006936CB">
        <w:t>solicitado</w:t>
      </w:r>
      <w:r>
        <w:t>s</w:t>
      </w:r>
      <w:r w:rsidR="006936CB">
        <w:t>, cumpliendo con sus respectivas restricciones.</w:t>
      </w:r>
    </w:p>
    <w:p w:rsidR="006936CB" w:rsidRDefault="006936CB" w:rsidP="006936CB">
      <w:pPr>
        <w:pStyle w:val="Prrafodelista"/>
        <w:numPr>
          <w:ilvl w:val="0"/>
          <w:numId w:val="16"/>
        </w:numPr>
        <w:spacing w:before="240" w:after="240"/>
        <w:ind w:left="714" w:hanging="357"/>
        <w:contextualSpacing w:val="0"/>
        <w:jc w:val="both"/>
      </w:pPr>
      <w:r w:rsidRPr="006936CB">
        <w:rPr>
          <w:b/>
        </w:rPr>
        <w:t>Código</w:t>
      </w:r>
      <w:r>
        <w:t>: Es un campo de carácter obligatorio y hace referencia al código de la carrera. Se permite un número entre 1 y 999.</w:t>
      </w:r>
    </w:p>
    <w:p w:rsidR="006936CB" w:rsidRDefault="006936CB" w:rsidP="006936CB">
      <w:pPr>
        <w:pStyle w:val="Prrafodelista"/>
        <w:numPr>
          <w:ilvl w:val="0"/>
          <w:numId w:val="16"/>
        </w:numPr>
        <w:spacing w:before="240" w:after="240"/>
        <w:ind w:left="714" w:hanging="357"/>
        <w:contextualSpacing w:val="0"/>
        <w:jc w:val="both"/>
      </w:pPr>
      <w:r w:rsidRPr="006975E4">
        <w:rPr>
          <w:b/>
        </w:rPr>
        <w:t>N</w:t>
      </w:r>
      <w:r>
        <w:rPr>
          <w:b/>
        </w:rPr>
        <w:t>ombre</w:t>
      </w:r>
      <w:r>
        <w:t xml:space="preserve">: Es un campo de carácter obligatorio y hace referencia al nombre de la carrera. Se permiten entre cinco (5) y sesenta (60) caracteres alfanuméricos incluyendo letras acentuadas. </w:t>
      </w:r>
    </w:p>
    <w:p w:rsidR="006936CB" w:rsidRDefault="006936CB" w:rsidP="006936CB">
      <w:pPr>
        <w:spacing w:before="240" w:after="240"/>
        <w:jc w:val="both"/>
      </w:pPr>
      <w:r>
        <w:t>Para finalizar el proceso de creación de carrera, se debe presionar sobre el botón “</w:t>
      </w:r>
      <w:r w:rsidRPr="00AB7BE9">
        <w:rPr>
          <w:b/>
        </w:rPr>
        <w:t>GUARDAR</w:t>
      </w:r>
      <w:r>
        <w:t>”.</w:t>
      </w:r>
    </w:p>
    <w:p w:rsidR="006936CB" w:rsidRDefault="006936CB" w:rsidP="006936CB">
      <w:pPr>
        <w:keepNext/>
        <w:spacing w:before="240" w:after="240"/>
        <w:jc w:val="both"/>
      </w:pPr>
      <w:r>
        <w:rPr>
          <w:noProof/>
          <w:lang w:val="es-AR" w:eastAsia="es-AR"/>
        </w:rPr>
        <w:lastRenderedPageBreak/>
        <w:drawing>
          <wp:inline distT="0" distB="0" distL="0" distR="0" wp14:anchorId="370ED67B" wp14:editId="714B96AE">
            <wp:extent cx="5400040" cy="15049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504950"/>
                    </a:xfrm>
                    <a:prstGeom prst="rect">
                      <a:avLst/>
                    </a:prstGeom>
                  </pic:spPr>
                </pic:pic>
              </a:graphicData>
            </a:graphic>
          </wp:inline>
        </w:drawing>
      </w:r>
    </w:p>
    <w:p w:rsidR="006936CB" w:rsidRDefault="006936CB" w:rsidP="006936CB">
      <w:pPr>
        <w:pStyle w:val="Descripcin"/>
        <w:jc w:val="center"/>
      </w:pPr>
      <w:bookmarkStart w:id="43" w:name="_Toc64458142"/>
      <w:r>
        <w:t xml:space="preserve">Ilustración </w:t>
      </w:r>
      <w:r w:rsidR="00D30AE3">
        <w:rPr>
          <w:noProof/>
        </w:rPr>
        <w:fldChar w:fldCharType="begin"/>
      </w:r>
      <w:r w:rsidR="00D30AE3">
        <w:rPr>
          <w:noProof/>
        </w:rPr>
        <w:instrText xml:space="preserve"> SEQ Ilustración \* ARABIC </w:instrText>
      </w:r>
      <w:r w:rsidR="00D30AE3">
        <w:rPr>
          <w:noProof/>
        </w:rPr>
        <w:fldChar w:fldCharType="separate"/>
      </w:r>
      <w:r w:rsidR="00074200">
        <w:rPr>
          <w:noProof/>
        </w:rPr>
        <w:t>19</w:t>
      </w:r>
      <w:r w:rsidR="00D30AE3">
        <w:rPr>
          <w:noProof/>
        </w:rPr>
        <w:fldChar w:fldCharType="end"/>
      </w:r>
      <w:r>
        <w:t xml:space="preserve"> - Resultado de creación para una carrera</w:t>
      </w:r>
      <w:bookmarkEnd w:id="43"/>
    </w:p>
    <w:p w:rsidR="006936CB" w:rsidRPr="006936CB" w:rsidRDefault="006936CB" w:rsidP="006936CB">
      <w:pPr>
        <w:spacing w:before="240" w:after="240"/>
        <w:jc w:val="both"/>
        <w:rPr>
          <w:u w:val="single"/>
        </w:rPr>
      </w:pPr>
      <w:r>
        <w:t xml:space="preserve">Al registrarse correctamente, el sistema presentara un mensaje de éxito. En caso contrario, el sistema muestra una descripción del resultado de creación. La nueva carrera se podrá observar de forma inmediata en la pantalla de búsqueda y podrá ser asociada a una mesa de examen o cursada. </w:t>
      </w:r>
    </w:p>
    <w:p w:rsidR="008C2EFD" w:rsidRDefault="008C2EFD" w:rsidP="00884410">
      <w:pPr>
        <w:pStyle w:val="Ttulo3"/>
      </w:pPr>
      <w:bookmarkStart w:id="44" w:name="_Toc64458096"/>
      <w:r>
        <w:t>Buscar</w:t>
      </w:r>
      <w:bookmarkEnd w:id="44"/>
    </w:p>
    <w:p w:rsidR="00CC38F4" w:rsidRDefault="00884410" w:rsidP="00CC38F4">
      <w:pPr>
        <w:spacing w:before="240" w:after="240"/>
        <w:jc w:val="both"/>
      </w:pPr>
      <w:r>
        <w:t xml:space="preserve">Desde el menú </w:t>
      </w:r>
      <w:r w:rsidRPr="00884410">
        <w:rPr>
          <w:b/>
        </w:rPr>
        <w:t xml:space="preserve">Carreras </w:t>
      </w:r>
      <w:r w:rsidRPr="00884410">
        <w:rPr>
          <w:b/>
          <w:lang w:val="es-AR"/>
        </w:rPr>
        <w:t>&gt; Buscar</w:t>
      </w:r>
      <w:r>
        <w:rPr>
          <w:lang w:val="es-AR"/>
        </w:rPr>
        <w:t xml:space="preserve"> se accede a la búsqueda de carreras.</w:t>
      </w:r>
      <w:r w:rsidR="00CC38F4" w:rsidRPr="00CC38F4">
        <w:rPr>
          <w:lang w:val="es-AR"/>
        </w:rPr>
        <w:t xml:space="preserve"> </w:t>
      </w:r>
      <w:r w:rsidR="00CC38F4">
        <w:rPr>
          <w:lang w:val="es-AR"/>
        </w:rPr>
        <w:t>Esta opción p</w:t>
      </w:r>
      <w:proofErr w:type="spellStart"/>
      <w:r w:rsidR="00CC38F4">
        <w:t>ermite</w:t>
      </w:r>
      <w:proofErr w:type="spellEnd"/>
      <w:r w:rsidR="00CC38F4">
        <w:t xml:space="preserve"> realizar la búsqueda de carreras a partir de su nombre. El campo solicitado en el formulario es de carácter no obligatorio por lo que el usuario puede optar por no completarlo para obtener el listado completo de carreras cargadas en el sistema. Una vez seleccionado el sub-menú, se presenta la siguiente pantalla:</w:t>
      </w:r>
    </w:p>
    <w:p w:rsidR="00CC38F4" w:rsidRDefault="00CC38F4" w:rsidP="00CC38F4">
      <w:pPr>
        <w:keepNext/>
        <w:spacing w:before="240" w:after="240"/>
        <w:jc w:val="both"/>
      </w:pPr>
      <w:r>
        <w:rPr>
          <w:noProof/>
          <w:lang w:val="es-AR" w:eastAsia="es-AR"/>
        </w:rPr>
        <w:drawing>
          <wp:inline distT="0" distB="0" distL="0" distR="0" wp14:anchorId="1D9F5128" wp14:editId="6BA7D261">
            <wp:extent cx="5400040" cy="100711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007110"/>
                    </a:xfrm>
                    <a:prstGeom prst="rect">
                      <a:avLst/>
                    </a:prstGeom>
                  </pic:spPr>
                </pic:pic>
              </a:graphicData>
            </a:graphic>
          </wp:inline>
        </w:drawing>
      </w:r>
    </w:p>
    <w:p w:rsidR="00884410" w:rsidRDefault="00CC38F4" w:rsidP="00CC38F4">
      <w:pPr>
        <w:pStyle w:val="Descripcin"/>
        <w:jc w:val="center"/>
      </w:pPr>
      <w:bookmarkStart w:id="45" w:name="_Toc64458143"/>
      <w:r>
        <w:t xml:space="preserve">Ilustración </w:t>
      </w:r>
      <w:r w:rsidR="00D30AE3">
        <w:rPr>
          <w:noProof/>
        </w:rPr>
        <w:fldChar w:fldCharType="begin"/>
      </w:r>
      <w:r w:rsidR="00D30AE3">
        <w:rPr>
          <w:noProof/>
        </w:rPr>
        <w:instrText xml:space="preserve"> SEQ Ilustración \* ARABIC </w:instrText>
      </w:r>
      <w:r w:rsidR="00D30AE3">
        <w:rPr>
          <w:noProof/>
        </w:rPr>
        <w:fldChar w:fldCharType="separate"/>
      </w:r>
      <w:r w:rsidR="00074200">
        <w:rPr>
          <w:noProof/>
        </w:rPr>
        <w:t>20</w:t>
      </w:r>
      <w:r w:rsidR="00D30AE3">
        <w:rPr>
          <w:noProof/>
        </w:rPr>
        <w:fldChar w:fldCharType="end"/>
      </w:r>
      <w:r>
        <w:t xml:space="preserve"> - Formulario de búsqueda para carreras</w:t>
      </w:r>
      <w:bookmarkEnd w:id="45"/>
    </w:p>
    <w:p w:rsidR="00CC38F4" w:rsidRDefault="00CC38F4" w:rsidP="00CC38F4">
      <w:pPr>
        <w:spacing w:before="240" w:after="240"/>
        <w:jc w:val="both"/>
      </w:pPr>
      <w:r>
        <w:t>Los resultados de una búsqueda se presentan en una tabla que contiene los datos de cada una de las carreras que cumplieron con el filtro indicado, las opciones de exportación de los datos, el filtro adicional y las operaciones disponibles.</w:t>
      </w:r>
    </w:p>
    <w:p w:rsidR="00094CE0" w:rsidRDefault="00CC38F4" w:rsidP="00094CE0">
      <w:pPr>
        <w:keepNext/>
        <w:spacing w:before="240" w:after="240"/>
        <w:jc w:val="both"/>
      </w:pPr>
      <w:r>
        <w:rPr>
          <w:noProof/>
          <w:lang w:val="es-AR" w:eastAsia="es-AR"/>
        </w:rPr>
        <w:lastRenderedPageBreak/>
        <w:drawing>
          <wp:inline distT="0" distB="0" distL="0" distR="0" wp14:anchorId="21DC5A28" wp14:editId="27062424">
            <wp:extent cx="5400040" cy="19189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918970"/>
                    </a:xfrm>
                    <a:prstGeom prst="rect">
                      <a:avLst/>
                    </a:prstGeom>
                  </pic:spPr>
                </pic:pic>
              </a:graphicData>
            </a:graphic>
          </wp:inline>
        </w:drawing>
      </w:r>
    </w:p>
    <w:p w:rsidR="00CC38F4" w:rsidRDefault="00094CE0" w:rsidP="00094CE0">
      <w:pPr>
        <w:pStyle w:val="Descripcin"/>
        <w:jc w:val="center"/>
      </w:pPr>
      <w:bookmarkStart w:id="46" w:name="_Toc64458144"/>
      <w:r>
        <w:t xml:space="preserve">Ilustración </w:t>
      </w:r>
      <w:r w:rsidR="00D30AE3">
        <w:rPr>
          <w:noProof/>
        </w:rPr>
        <w:fldChar w:fldCharType="begin"/>
      </w:r>
      <w:r w:rsidR="00D30AE3">
        <w:rPr>
          <w:noProof/>
        </w:rPr>
        <w:instrText xml:space="preserve"> SEQ Ilustración \* ARABIC </w:instrText>
      </w:r>
      <w:r w:rsidR="00D30AE3">
        <w:rPr>
          <w:noProof/>
        </w:rPr>
        <w:fldChar w:fldCharType="separate"/>
      </w:r>
      <w:r w:rsidR="00074200">
        <w:rPr>
          <w:noProof/>
        </w:rPr>
        <w:t>21</w:t>
      </w:r>
      <w:r w:rsidR="00D30AE3">
        <w:rPr>
          <w:noProof/>
        </w:rPr>
        <w:fldChar w:fldCharType="end"/>
      </w:r>
      <w:r>
        <w:t xml:space="preserve"> - Resultado de búsqueda para carreras</w:t>
      </w:r>
      <w:bookmarkEnd w:id="46"/>
    </w:p>
    <w:p w:rsidR="00094CE0" w:rsidRDefault="00094CE0" w:rsidP="00094CE0">
      <w:pPr>
        <w:spacing w:before="240" w:after="240"/>
        <w:jc w:val="both"/>
      </w:pPr>
      <w:r>
        <w:t>Se explica cada una de las partes a continuación:</w:t>
      </w:r>
    </w:p>
    <w:p w:rsidR="00094CE0" w:rsidRDefault="00094CE0" w:rsidP="00094CE0">
      <w:pPr>
        <w:pStyle w:val="Prrafodelista"/>
        <w:numPr>
          <w:ilvl w:val="0"/>
          <w:numId w:val="19"/>
        </w:numPr>
        <w:spacing w:before="240" w:after="240"/>
        <w:contextualSpacing w:val="0"/>
        <w:jc w:val="both"/>
      </w:pPr>
      <w:r>
        <w:t xml:space="preserve">Opciones de exportación: Permite que la información que se muestra en la tabla de carreras sea almacenada en los formatos indicados. </w:t>
      </w:r>
    </w:p>
    <w:p w:rsidR="00094CE0" w:rsidRDefault="00094CE0" w:rsidP="00094CE0">
      <w:pPr>
        <w:pStyle w:val="Prrafodelista"/>
        <w:numPr>
          <w:ilvl w:val="0"/>
          <w:numId w:val="19"/>
        </w:numPr>
        <w:spacing w:before="240" w:after="240"/>
        <w:ind w:left="714" w:hanging="357"/>
        <w:contextualSpacing w:val="0"/>
        <w:jc w:val="both"/>
      </w:pPr>
      <w:r>
        <w:t>Filtro adicional. Permite realizar un filtro sobre cualquiera de las columnas de la tabla en caso que sea necesario.</w:t>
      </w:r>
    </w:p>
    <w:p w:rsidR="00094CE0" w:rsidRDefault="00094CE0" w:rsidP="00094CE0">
      <w:pPr>
        <w:pStyle w:val="Prrafodelista"/>
        <w:numPr>
          <w:ilvl w:val="0"/>
          <w:numId w:val="19"/>
        </w:numPr>
        <w:spacing w:before="240" w:after="240"/>
        <w:ind w:left="714" w:hanging="357"/>
        <w:contextualSpacing w:val="0"/>
        <w:jc w:val="both"/>
      </w:pPr>
      <w:r>
        <w:t xml:space="preserve">Operaciones: Son las acciones que se tienen disponibles para realizar con cada carrera en forma particular. </w:t>
      </w:r>
    </w:p>
    <w:p w:rsidR="00CC38F4" w:rsidRDefault="00094CE0" w:rsidP="00094CE0">
      <w:pPr>
        <w:pStyle w:val="Prrafodelista"/>
        <w:numPr>
          <w:ilvl w:val="1"/>
          <w:numId w:val="16"/>
        </w:numPr>
        <w:spacing w:before="240" w:after="120"/>
        <w:jc w:val="both"/>
      </w:pPr>
      <w:r>
        <w:t>Ver detalle: Muestra el detalle de una carrera.</w:t>
      </w:r>
    </w:p>
    <w:p w:rsidR="00094CE0" w:rsidRDefault="00094CE0" w:rsidP="00094CE0">
      <w:pPr>
        <w:pStyle w:val="Prrafodelista"/>
        <w:numPr>
          <w:ilvl w:val="1"/>
          <w:numId w:val="16"/>
        </w:numPr>
        <w:spacing w:before="240" w:after="120"/>
        <w:ind w:left="1434" w:hanging="357"/>
        <w:contextualSpacing w:val="0"/>
        <w:jc w:val="both"/>
      </w:pPr>
      <w:r>
        <w:t>Agregar asignatura: Permite relacionar una asignatura a la carrera.</w:t>
      </w:r>
    </w:p>
    <w:p w:rsidR="008C2EFD" w:rsidRDefault="008C2EFD" w:rsidP="00884410">
      <w:pPr>
        <w:pStyle w:val="Ttulo3"/>
      </w:pPr>
      <w:bookmarkStart w:id="47" w:name="_Toc64458097"/>
      <w:r>
        <w:t>Información detallada</w:t>
      </w:r>
      <w:bookmarkEnd w:id="47"/>
    </w:p>
    <w:p w:rsidR="00884410" w:rsidRDefault="00884410" w:rsidP="00171E9E">
      <w:pPr>
        <w:spacing w:before="240" w:after="240"/>
        <w:jc w:val="both"/>
        <w:rPr>
          <w:lang w:val="es-AR"/>
        </w:rPr>
      </w:pPr>
      <w:r>
        <w:t xml:space="preserve">Desde el menú </w:t>
      </w:r>
      <w:r w:rsidRPr="00884410">
        <w:rPr>
          <w:b/>
        </w:rPr>
        <w:t xml:space="preserve">Carreras </w:t>
      </w:r>
      <w:r w:rsidRPr="00884410">
        <w:rPr>
          <w:b/>
          <w:lang w:val="es-AR"/>
        </w:rPr>
        <w:t>&gt; Detalle</w:t>
      </w:r>
      <w:r>
        <w:rPr>
          <w:lang w:val="es-AR"/>
        </w:rPr>
        <w:t xml:space="preserve"> se accede a la información detallada de una carrera.</w:t>
      </w:r>
      <w:r w:rsidR="008B0483">
        <w:rPr>
          <w:lang w:val="es-AR"/>
        </w:rPr>
        <w:t xml:space="preserve"> Una vez que se seleccionó el sub-menú, se visualiza la siguiente pantalla:</w:t>
      </w:r>
    </w:p>
    <w:p w:rsidR="008B0483" w:rsidRDefault="008B0483" w:rsidP="008B0483">
      <w:pPr>
        <w:keepNext/>
        <w:spacing w:before="240" w:after="240"/>
        <w:jc w:val="both"/>
      </w:pPr>
      <w:r>
        <w:rPr>
          <w:noProof/>
          <w:lang w:val="es-AR" w:eastAsia="es-AR"/>
        </w:rPr>
        <w:lastRenderedPageBreak/>
        <w:drawing>
          <wp:inline distT="0" distB="0" distL="0" distR="0" wp14:anchorId="0AAEC584" wp14:editId="412EC850">
            <wp:extent cx="5400040" cy="321627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216275"/>
                    </a:xfrm>
                    <a:prstGeom prst="rect">
                      <a:avLst/>
                    </a:prstGeom>
                  </pic:spPr>
                </pic:pic>
              </a:graphicData>
            </a:graphic>
          </wp:inline>
        </w:drawing>
      </w:r>
    </w:p>
    <w:p w:rsidR="008B0483" w:rsidRDefault="008B0483" w:rsidP="008B0483">
      <w:pPr>
        <w:pStyle w:val="Descripcin"/>
        <w:jc w:val="center"/>
        <w:rPr>
          <w:lang w:val="es-AR"/>
        </w:rPr>
      </w:pPr>
      <w:bookmarkStart w:id="48" w:name="_Toc64458145"/>
      <w:r>
        <w:t xml:space="preserve">Ilustración </w:t>
      </w:r>
      <w:r w:rsidR="00D30AE3">
        <w:rPr>
          <w:noProof/>
        </w:rPr>
        <w:fldChar w:fldCharType="begin"/>
      </w:r>
      <w:r w:rsidR="00D30AE3">
        <w:rPr>
          <w:noProof/>
        </w:rPr>
        <w:instrText xml:space="preserve"> SEQ Ilustración \* ARABIC </w:instrText>
      </w:r>
      <w:r w:rsidR="00D30AE3">
        <w:rPr>
          <w:noProof/>
        </w:rPr>
        <w:fldChar w:fldCharType="separate"/>
      </w:r>
      <w:r w:rsidR="00074200">
        <w:rPr>
          <w:noProof/>
        </w:rPr>
        <w:t>22</w:t>
      </w:r>
      <w:r w:rsidR="00D30AE3">
        <w:rPr>
          <w:noProof/>
        </w:rPr>
        <w:fldChar w:fldCharType="end"/>
      </w:r>
      <w:r>
        <w:t xml:space="preserve"> - Información detallada para una carrera</w:t>
      </w:r>
      <w:bookmarkEnd w:id="48"/>
    </w:p>
    <w:p w:rsidR="008B0483" w:rsidRDefault="008B0483" w:rsidP="00171E9E">
      <w:pPr>
        <w:spacing w:before="240" w:after="240"/>
        <w:jc w:val="both"/>
      </w:pPr>
      <w:r>
        <w:rPr>
          <w:lang w:val="es-AR"/>
        </w:rPr>
        <w:t>La información básica de la carrera se observa en todos los casos mientras que el listado de asignaturas solo se ve cuando existen relaciones.</w:t>
      </w:r>
    </w:p>
    <w:p w:rsidR="00E42D21" w:rsidRDefault="008C2EFD" w:rsidP="00884410">
      <w:pPr>
        <w:pStyle w:val="Ttulo3"/>
      </w:pPr>
      <w:bookmarkStart w:id="49" w:name="_Toc64458098"/>
      <w:r>
        <w:t>Agregar</w:t>
      </w:r>
      <w:r w:rsidR="00E42D21">
        <w:t xml:space="preserve"> asignatura a una carrera</w:t>
      </w:r>
      <w:bookmarkEnd w:id="49"/>
    </w:p>
    <w:p w:rsidR="002B7907" w:rsidRDefault="00884410" w:rsidP="00171E9E">
      <w:pPr>
        <w:spacing w:before="240" w:after="240"/>
        <w:jc w:val="both"/>
        <w:rPr>
          <w:lang w:val="es-AR"/>
        </w:rPr>
      </w:pPr>
      <w:r>
        <w:t xml:space="preserve">Desde el menú </w:t>
      </w:r>
      <w:r w:rsidRPr="00884410">
        <w:rPr>
          <w:b/>
        </w:rPr>
        <w:t xml:space="preserve">Carreras </w:t>
      </w:r>
      <w:r w:rsidRPr="00884410">
        <w:rPr>
          <w:b/>
          <w:lang w:val="es-AR"/>
        </w:rPr>
        <w:t>&gt; Agregar asignatura</w:t>
      </w:r>
      <w:r>
        <w:rPr>
          <w:lang w:val="es-AR"/>
        </w:rPr>
        <w:t xml:space="preserve"> se accede a la pantalla que permite relacionar una asignatura a una carrera.</w:t>
      </w:r>
      <w:r w:rsidR="00BC4498">
        <w:rPr>
          <w:lang w:val="es-AR"/>
        </w:rPr>
        <w:t xml:space="preserve"> Una vez seleccionado el sub-menú, se visualiza la siguiente pantalla:</w:t>
      </w:r>
    </w:p>
    <w:p w:rsidR="00BC4498" w:rsidRDefault="00BC4498" w:rsidP="00171E9E">
      <w:pPr>
        <w:spacing w:before="240" w:after="240"/>
        <w:jc w:val="both"/>
        <w:rPr>
          <w:lang w:val="es-AR"/>
        </w:rPr>
      </w:pPr>
      <w:r>
        <w:rPr>
          <w:noProof/>
          <w:lang w:val="es-AR" w:eastAsia="es-AR"/>
        </w:rPr>
        <w:drawing>
          <wp:inline distT="0" distB="0" distL="0" distR="0" wp14:anchorId="4B84323B" wp14:editId="79D65E24">
            <wp:extent cx="5400040" cy="18078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807845"/>
                    </a:xfrm>
                    <a:prstGeom prst="rect">
                      <a:avLst/>
                    </a:prstGeom>
                  </pic:spPr>
                </pic:pic>
              </a:graphicData>
            </a:graphic>
          </wp:inline>
        </w:drawing>
      </w:r>
    </w:p>
    <w:p w:rsidR="00BC4498" w:rsidRDefault="007C72C1" w:rsidP="00171E9E">
      <w:pPr>
        <w:spacing w:before="240" w:after="240"/>
        <w:jc w:val="both"/>
      </w:pPr>
      <w:r>
        <w:t>Se debe completar los campos solicitados:</w:t>
      </w:r>
    </w:p>
    <w:p w:rsidR="007C72C1" w:rsidRDefault="007C72C1" w:rsidP="007C72C1">
      <w:pPr>
        <w:pStyle w:val="Prrafodelista"/>
        <w:numPr>
          <w:ilvl w:val="0"/>
          <w:numId w:val="16"/>
        </w:numPr>
        <w:spacing w:before="240" w:after="240"/>
        <w:ind w:left="714" w:hanging="357"/>
        <w:contextualSpacing w:val="0"/>
        <w:jc w:val="both"/>
      </w:pPr>
      <w:r w:rsidRPr="00A357D8">
        <w:rPr>
          <w:b/>
        </w:rPr>
        <w:t>Asignatura</w:t>
      </w:r>
      <w:r>
        <w:t>: Nombre de una asignatura previamente creada. Este campo es de carácter obligatorio.</w:t>
      </w:r>
    </w:p>
    <w:p w:rsidR="007C72C1" w:rsidRDefault="007C72C1" w:rsidP="007C72C1">
      <w:pPr>
        <w:pStyle w:val="Prrafodelista"/>
        <w:numPr>
          <w:ilvl w:val="0"/>
          <w:numId w:val="16"/>
        </w:numPr>
        <w:spacing w:before="240" w:after="240"/>
        <w:ind w:left="714" w:hanging="357"/>
        <w:contextualSpacing w:val="0"/>
        <w:jc w:val="both"/>
      </w:pPr>
      <w:r w:rsidRPr="00A357D8">
        <w:rPr>
          <w:b/>
        </w:rPr>
        <w:t>Año</w:t>
      </w:r>
      <w:r>
        <w:t>: Campo obligatorio que corresponde al año en el que se dicta la asignatura dentro de la carrera.</w:t>
      </w:r>
    </w:p>
    <w:p w:rsidR="001D6E58" w:rsidRDefault="001D6E58" w:rsidP="001D6E58">
      <w:pPr>
        <w:keepNext/>
        <w:spacing w:before="240" w:after="240"/>
        <w:jc w:val="both"/>
      </w:pPr>
      <w:r>
        <w:rPr>
          <w:noProof/>
          <w:lang w:val="es-AR" w:eastAsia="es-AR"/>
        </w:rPr>
        <w:lastRenderedPageBreak/>
        <w:drawing>
          <wp:inline distT="0" distB="0" distL="0" distR="0" wp14:anchorId="1B28C513" wp14:editId="02DE3F9D">
            <wp:extent cx="5400040" cy="209931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099310"/>
                    </a:xfrm>
                    <a:prstGeom prst="rect">
                      <a:avLst/>
                    </a:prstGeom>
                  </pic:spPr>
                </pic:pic>
              </a:graphicData>
            </a:graphic>
          </wp:inline>
        </w:drawing>
      </w:r>
    </w:p>
    <w:p w:rsidR="001D6E58" w:rsidRDefault="001D6E58" w:rsidP="001D6E58">
      <w:pPr>
        <w:pStyle w:val="Descripcin"/>
        <w:jc w:val="center"/>
      </w:pPr>
      <w:bookmarkStart w:id="50" w:name="_Toc64458146"/>
      <w:r>
        <w:t xml:space="preserve">Ilustración </w:t>
      </w:r>
      <w:r w:rsidR="00D30AE3">
        <w:rPr>
          <w:noProof/>
        </w:rPr>
        <w:fldChar w:fldCharType="begin"/>
      </w:r>
      <w:r w:rsidR="00D30AE3">
        <w:rPr>
          <w:noProof/>
        </w:rPr>
        <w:instrText xml:space="preserve"> SEQ Ilustración \* ARABIC </w:instrText>
      </w:r>
      <w:r w:rsidR="00D30AE3">
        <w:rPr>
          <w:noProof/>
        </w:rPr>
        <w:fldChar w:fldCharType="separate"/>
      </w:r>
      <w:r w:rsidR="00074200">
        <w:rPr>
          <w:noProof/>
        </w:rPr>
        <w:t>23</w:t>
      </w:r>
      <w:r w:rsidR="00D30AE3">
        <w:rPr>
          <w:noProof/>
        </w:rPr>
        <w:fldChar w:fldCharType="end"/>
      </w:r>
      <w:r>
        <w:t xml:space="preserve"> - Resultado de creación para relación entre asignatura y carrera</w:t>
      </w:r>
      <w:bookmarkEnd w:id="50"/>
    </w:p>
    <w:p w:rsidR="001D6E58" w:rsidRPr="002B16F3" w:rsidRDefault="001D6E58" w:rsidP="002B16F3">
      <w:pPr>
        <w:spacing w:before="240" w:after="240"/>
        <w:ind w:left="0" w:firstLine="0"/>
        <w:jc w:val="both"/>
      </w:pPr>
      <w:r>
        <w:t>Al registrarse correctamente, el sistema presentara un mensaje de éxito. En caso contrario, el sistema muestra una descripción del resultado.</w:t>
      </w:r>
    </w:p>
    <w:p w:rsidR="002B7907" w:rsidRDefault="002B7907" w:rsidP="00D30AE3">
      <w:pPr>
        <w:pStyle w:val="Ttulo2"/>
      </w:pPr>
      <w:bookmarkStart w:id="51" w:name="_Toc64458099"/>
      <w:r>
        <w:t>H</w:t>
      </w:r>
      <w:r w:rsidR="001D6E58">
        <w:t>orarios de cursadas</w:t>
      </w:r>
      <w:bookmarkEnd w:id="51"/>
    </w:p>
    <w:p w:rsidR="00D30AE3" w:rsidRDefault="00D30AE3" w:rsidP="00D30AE3">
      <w:pPr>
        <w:pStyle w:val="Ttulo3"/>
      </w:pPr>
      <w:bookmarkStart w:id="52" w:name="_Toc64458100"/>
      <w:r>
        <w:t>Importar</w:t>
      </w:r>
      <w:bookmarkEnd w:id="52"/>
    </w:p>
    <w:p w:rsidR="00D30AE3" w:rsidRDefault="007B1589" w:rsidP="001D6E58">
      <w:pPr>
        <w:spacing w:before="240" w:after="240"/>
        <w:jc w:val="both"/>
        <w:rPr>
          <w:lang w:val="es-AR"/>
        </w:rPr>
      </w:pPr>
      <w:r>
        <w:t xml:space="preserve">Para acceder a la opción de importación se debe seleccionar </w:t>
      </w:r>
      <w:r w:rsidRPr="007B1589">
        <w:rPr>
          <w:b/>
        </w:rPr>
        <w:t xml:space="preserve">Cursadas </w:t>
      </w:r>
      <w:r w:rsidRPr="007B1589">
        <w:rPr>
          <w:b/>
          <w:lang w:val="es-AR"/>
        </w:rPr>
        <w:t>&gt; Importar</w:t>
      </w:r>
      <w:r>
        <w:rPr>
          <w:lang w:val="es-AR"/>
        </w:rPr>
        <w:t xml:space="preserve"> en el menú de opciones. Una vez seleccionado el sub-menú, se muestra la pantalla de importación:</w:t>
      </w:r>
    </w:p>
    <w:p w:rsidR="008674EE" w:rsidRDefault="007B1589" w:rsidP="008674EE">
      <w:pPr>
        <w:keepNext/>
        <w:spacing w:before="240" w:after="240"/>
        <w:jc w:val="both"/>
      </w:pPr>
      <w:r>
        <w:rPr>
          <w:noProof/>
          <w:lang w:val="es-AR" w:eastAsia="es-AR"/>
        </w:rPr>
        <w:drawing>
          <wp:inline distT="0" distB="0" distL="0" distR="0" wp14:anchorId="628FA9A6" wp14:editId="1EDB2B11">
            <wp:extent cx="5400040" cy="12160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216025"/>
                    </a:xfrm>
                    <a:prstGeom prst="rect">
                      <a:avLst/>
                    </a:prstGeom>
                  </pic:spPr>
                </pic:pic>
              </a:graphicData>
            </a:graphic>
          </wp:inline>
        </w:drawing>
      </w:r>
    </w:p>
    <w:p w:rsidR="008674EE" w:rsidRDefault="008674EE" w:rsidP="008674EE">
      <w:pPr>
        <w:pStyle w:val="Descripcin"/>
        <w:jc w:val="center"/>
        <w:rPr>
          <w:lang w:val="es-AR"/>
        </w:rPr>
      </w:pPr>
      <w:bookmarkStart w:id="53" w:name="_Toc64458147"/>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074200">
        <w:rPr>
          <w:noProof/>
        </w:rPr>
        <w:t>24</w:t>
      </w:r>
      <w:r w:rsidR="00166911">
        <w:rPr>
          <w:noProof/>
        </w:rPr>
        <w:fldChar w:fldCharType="end"/>
      </w:r>
      <w:r>
        <w:t xml:space="preserve"> - Importación para horarios de cursada</w:t>
      </w:r>
      <w:bookmarkEnd w:id="53"/>
    </w:p>
    <w:p w:rsidR="007B1589" w:rsidRDefault="007B1589" w:rsidP="001D6E58">
      <w:pPr>
        <w:spacing w:before="240" w:after="240"/>
        <w:jc w:val="both"/>
        <w:rPr>
          <w:lang w:val="es-AR"/>
        </w:rPr>
      </w:pPr>
      <w:r>
        <w:rPr>
          <w:lang w:val="es-AR"/>
        </w:rPr>
        <w:t>Presionando sobre la opción</w:t>
      </w:r>
      <w:r w:rsidR="00157D34">
        <w:rPr>
          <w:lang w:val="es-AR"/>
        </w:rPr>
        <w:t xml:space="preserve"> “</w:t>
      </w:r>
      <w:r w:rsidR="00157D34" w:rsidRPr="00157D34">
        <w:rPr>
          <w:b/>
          <w:lang w:val="es-AR"/>
        </w:rPr>
        <w:t>Seleccionar</w:t>
      </w:r>
      <w:r w:rsidR="00157D34">
        <w:rPr>
          <w:lang w:val="es-AR"/>
        </w:rPr>
        <w:t>”</w:t>
      </w:r>
      <w:r>
        <w:rPr>
          <w:lang w:val="es-AR"/>
        </w:rPr>
        <w:t>, se abre la pantalla para buscar el archivo con formato CSV dentro del equipo.</w:t>
      </w:r>
      <w:r w:rsidR="00157D34">
        <w:rPr>
          <w:lang w:val="es-AR"/>
        </w:rPr>
        <w:t xml:space="preserve"> Luego, se observa el nombre del archivo seleccionado para realizar la importación:</w:t>
      </w:r>
    </w:p>
    <w:p w:rsidR="008674EE" w:rsidRDefault="00157D34" w:rsidP="008674EE">
      <w:pPr>
        <w:keepNext/>
        <w:spacing w:before="240" w:after="240"/>
        <w:jc w:val="both"/>
      </w:pPr>
      <w:r>
        <w:rPr>
          <w:noProof/>
          <w:lang w:val="es-AR" w:eastAsia="es-AR"/>
        </w:rPr>
        <w:drawing>
          <wp:inline distT="0" distB="0" distL="0" distR="0" wp14:anchorId="6E944CEC" wp14:editId="601A2DC4">
            <wp:extent cx="5400040" cy="12287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228725"/>
                    </a:xfrm>
                    <a:prstGeom prst="rect">
                      <a:avLst/>
                    </a:prstGeom>
                  </pic:spPr>
                </pic:pic>
              </a:graphicData>
            </a:graphic>
          </wp:inline>
        </w:drawing>
      </w:r>
    </w:p>
    <w:p w:rsidR="00157D34" w:rsidRDefault="008674EE" w:rsidP="008674EE">
      <w:pPr>
        <w:pStyle w:val="Descripcin"/>
        <w:jc w:val="center"/>
        <w:rPr>
          <w:lang w:val="es-AR"/>
        </w:rPr>
      </w:pPr>
      <w:bookmarkStart w:id="54" w:name="_Toc64458148"/>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074200">
        <w:rPr>
          <w:noProof/>
        </w:rPr>
        <w:t>25</w:t>
      </w:r>
      <w:r w:rsidR="00166911">
        <w:rPr>
          <w:noProof/>
        </w:rPr>
        <w:fldChar w:fldCharType="end"/>
      </w:r>
      <w:r>
        <w:t xml:space="preserve"> - Selección de archivo para importación de horarios de cursada</w:t>
      </w:r>
      <w:bookmarkEnd w:id="54"/>
    </w:p>
    <w:p w:rsidR="008674EE" w:rsidRDefault="008674EE" w:rsidP="001D6E58">
      <w:pPr>
        <w:spacing w:before="240" w:after="240"/>
        <w:jc w:val="both"/>
        <w:rPr>
          <w:lang w:val="es-AR"/>
        </w:rPr>
      </w:pPr>
    </w:p>
    <w:p w:rsidR="00157D34" w:rsidRDefault="00157D34" w:rsidP="001D6E58">
      <w:pPr>
        <w:spacing w:before="240" w:after="240"/>
        <w:jc w:val="both"/>
        <w:rPr>
          <w:lang w:val="es-AR"/>
        </w:rPr>
      </w:pPr>
      <w:r>
        <w:rPr>
          <w:lang w:val="es-AR"/>
        </w:rPr>
        <w:lastRenderedPageBreak/>
        <w:t>Para iniciar con el proceso de importación se debe presionar el botón “</w:t>
      </w:r>
      <w:r w:rsidRPr="00157D34">
        <w:rPr>
          <w:b/>
          <w:lang w:val="es-AR"/>
        </w:rPr>
        <w:t>PROCESAR</w:t>
      </w:r>
      <w:r>
        <w:rPr>
          <w:lang w:val="es-AR"/>
        </w:rPr>
        <w:t>”:</w:t>
      </w:r>
    </w:p>
    <w:p w:rsidR="008674EE" w:rsidRDefault="00157D34" w:rsidP="008674EE">
      <w:pPr>
        <w:keepNext/>
        <w:spacing w:before="240" w:after="240"/>
        <w:jc w:val="both"/>
      </w:pPr>
      <w:r>
        <w:rPr>
          <w:noProof/>
          <w:lang w:val="es-AR" w:eastAsia="es-AR"/>
        </w:rPr>
        <w:drawing>
          <wp:inline distT="0" distB="0" distL="0" distR="0" wp14:anchorId="48F458DB" wp14:editId="39BA27FC">
            <wp:extent cx="5400040" cy="245300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453005"/>
                    </a:xfrm>
                    <a:prstGeom prst="rect">
                      <a:avLst/>
                    </a:prstGeom>
                  </pic:spPr>
                </pic:pic>
              </a:graphicData>
            </a:graphic>
          </wp:inline>
        </w:drawing>
      </w:r>
    </w:p>
    <w:p w:rsidR="008674EE" w:rsidRDefault="008674EE" w:rsidP="008674EE">
      <w:pPr>
        <w:pStyle w:val="Descripcin"/>
        <w:jc w:val="center"/>
        <w:rPr>
          <w:lang w:val="es-AR"/>
        </w:rPr>
      </w:pPr>
      <w:bookmarkStart w:id="55" w:name="_Toc64458149"/>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074200">
        <w:rPr>
          <w:noProof/>
        </w:rPr>
        <w:t>26</w:t>
      </w:r>
      <w:r w:rsidR="00166911">
        <w:rPr>
          <w:noProof/>
        </w:rPr>
        <w:fldChar w:fldCharType="end"/>
      </w:r>
      <w:r>
        <w:t xml:space="preserve"> - Validación de archivo para horarios de cursada</w:t>
      </w:r>
      <w:bookmarkEnd w:id="55"/>
    </w:p>
    <w:p w:rsidR="000100BE" w:rsidRDefault="00157D34" w:rsidP="000100BE">
      <w:pPr>
        <w:spacing w:before="240" w:after="240"/>
        <w:jc w:val="both"/>
        <w:rPr>
          <w:lang w:val="es-AR"/>
        </w:rPr>
      </w:pPr>
      <w:r>
        <w:rPr>
          <w:lang w:val="es-AR"/>
        </w:rPr>
        <w:t>Tempus realiza las validaciones del formato del archivo junto con las validaciones de cada registro en forma individual. Se visualiza en la pantalla una tabla con los datos de los horarios indicando en color rojo todo aquella columna que no cumpla con el formato requerido. Esto permite realizar las correcciones necesarias para volver a iniciar el proceso de importación. Sin embargo, el usuario puede optar por continua</w:t>
      </w:r>
      <w:r w:rsidR="000100BE">
        <w:rPr>
          <w:lang w:val="es-AR"/>
        </w:rPr>
        <w:t>r solo con las filas correctas.</w:t>
      </w:r>
    </w:p>
    <w:p w:rsidR="008674EE" w:rsidRDefault="00157D34" w:rsidP="008674EE">
      <w:pPr>
        <w:keepNext/>
        <w:spacing w:before="240" w:after="240"/>
        <w:jc w:val="both"/>
      </w:pPr>
      <w:r>
        <w:rPr>
          <w:noProof/>
          <w:lang w:val="es-AR" w:eastAsia="es-AR"/>
        </w:rPr>
        <w:drawing>
          <wp:inline distT="0" distB="0" distL="0" distR="0" wp14:anchorId="18999C52" wp14:editId="67E588FC">
            <wp:extent cx="5238750" cy="18764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411" t="21649" r="1576" b="16544"/>
                    <a:stretch/>
                  </pic:blipFill>
                  <pic:spPr bwMode="auto">
                    <a:xfrm>
                      <a:off x="0" y="0"/>
                      <a:ext cx="5238750" cy="1876425"/>
                    </a:xfrm>
                    <a:prstGeom prst="rect">
                      <a:avLst/>
                    </a:prstGeom>
                    <a:ln>
                      <a:noFill/>
                    </a:ln>
                    <a:extLst>
                      <a:ext uri="{53640926-AAD7-44D8-BBD7-CCE9431645EC}">
                        <a14:shadowObscured xmlns:a14="http://schemas.microsoft.com/office/drawing/2010/main"/>
                      </a:ext>
                    </a:extLst>
                  </pic:spPr>
                </pic:pic>
              </a:graphicData>
            </a:graphic>
          </wp:inline>
        </w:drawing>
      </w:r>
    </w:p>
    <w:p w:rsidR="008674EE" w:rsidRDefault="008674EE" w:rsidP="00E44041">
      <w:pPr>
        <w:pStyle w:val="Descripcin"/>
        <w:jc w:val="center"/>
        <w:rPr>
          <w:lang w:val="es-AR"/>
        </w:rPr>
      </w:pPr>
      <w:bookmarkStart w:id="56" w:name="_Toc64458150"/>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074200">
        <w:rPr>
          <w:noProof/>
        </w:rPr>
        <w:t>27</w:t>
      </w:r>
      <w:r w:rsidR="00166911">
        <w:rPr>
          <w:noProof/>
        </w:rPr>
        <w:fldChar w:fldCharType="end"/>
      </w:r>
      <w:r>
        <w:t xml:space="preserve"> - Mensaje de validación para dato incorrecto</w:t>
      </w:r>
      <w:bookmarkEnd w:id="56"/>
    </w:p>
    <w:p w:rsidR="00157D34" w:rsidRDefault="000100BE" w:rsidP="001D6E58">
      <w:pPr>
        <w:spacing w:before="240" w:after="240"/>
        <w:jc w:val="both"/>
        <w:rPr>
          <w:lang w:val="es-AR"/>
        </w:rPr>
      </w:pPr>
      <w:r>
        <w:rPr>
          <w:lang w:val="es-AR"/>
        </w:rPr>
        <w:t>Para efectuar la importación, se debe presionar “</w:t>
      </w:r>
      <w:r w:rsidRPr="008674EE">
        <w:rPr>
          <w:b/>
          <w:lang w:val="es-AR"/>
        </w:rPr>
        <w:t>GUARDAR</w:t>
      </w:r>
      <w:r>
        <w:rPr>
          <w:lang w:val="es-AR"/>
        </w:rPr>
        <w:t xml:space="preserve">” al final del listado de horarios de cursada. </w:t>
      </w:r>
      <w:r w:rsidR="00BE523A">
        <w:rPr>
          <w:lang w:val="es-AR"/>
        </w:rPr>
        <w:t>El sistema muestra el mensaje “</w:t>
      </w:r>
      <w:r w:rsidR="00BE523A" w:rsidRPr="00BE523A">
        <w:rPr>
          <w:b/>
          <w:lang w:val="es-AR"/>
        </w:rPr>
        <w:t>Aguarde mientras se procesan los horarios de cursada</w:t>
      </w:r>
      <w:r w:rsidR="00BE523A">
        <w:rPr>
          <w:lang w:val="es-AR"/>
        </w:rPr>
        <w:t>” hasta que se finalice la carga:</w:t>
      </w:r>
    </w:p>
    <w:p w:rsidR="00BE523A" w:rsidRDefault="00BE523A" w:rsidP="001D6E58">
      <w:pPr>
        <w:spacing w:before="240" w:after="240"/>
        <w:jc w:val="both"/>
        <w:rPr>
          <w:noProof/>
          <w:lang w:val="es-AR" w:eastAsia="es-AR"/>
        </w:rPr>
      </w:pPr>
    </w:p>
    <w:p w:rsidR="00BE523A" w:rsidRDefault="00BE523A" w:rsidP="00BE523A">
      <w:pPr>
        <w:keepNext/>
        <w:spacing w:before="240" w:after="240"/>
        <w:jc w:val="both"/>
      </w:pPr>
      <w:r>
        <w:rPr>
          <w:noProof/>
          <w:lang w:val="es-AR" w:eastAsia="es-AR"/>
        </w:rPr>
        <w:lastRenderedPageBreak/>
        <w:drawing>
          <wp:inline distT="0" distB="0" distL="0" distR="0" wp14:anchorId="3423AC49" wp14:editId="4D6109CD">
            <wp:extent cx="5400040" cy="260032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8472" b="5877"/>
                    <a:stretch/>
                  </pic:blipFill>
                  <pic:spPr bwMode="auto">
                    <a:xfrm>
                      <a:off x="0" y="0"/>
                      <a:ext cx="5400040" cy="2600325"/>
                    </a:xfrm>
                    <a:prstGeom prst="rect">
                      <a:avLst/>
                    </a:prstGeom>
                    <a:ln>
                      <a:noFill/>
                    </a:ln>
                    <a:extLst>
                      <a:ext uri="{53640926-AAD7-44D8-BBD7-CCE9431645EC}">
                        <a14:shadowObscured xmlns:a14="http://schemas.microsoft.com/office/drawing/2010/main"/>
                      </a:ext>
                    </a:extLst>
                  </pic:spPr>
                </pic:pic>
              </a:graphicData>
            </a:graphic>
          </wp:inline>
        </w:drawing>
      </w:r>
    </w:p>
    <w:p w:rsidR="008674EE" w:rsidRDefault="00BE523A" w:rsidP="00BE523A">
      <w:pPr>
        <w:pStyle w:val="Descripcin"/>
        <w:jc w:val="center"/>
        <w:rPr>
          <w:lang w:val="es-AR"/>
        </w:rPr>
      </w:pPr>
      <w:r>
        <w:t xml:space="preserve">Ilustración </w:t>
      </w:r>
      <w:fldSimple w:instr=" SEQ Ilustración \* ARABIC ">
        <w:r w:rsidR="00074200">
          <w:rPr>
            <w:noProof/>
          </w:rPr>
          <w:t>28</w:t>
        </w:r>
      </w:fldSimple>
      <w:r>
        <w:t xml:space="preserve"> - Procesando importación para horarios de cursada</w:t>
      </w:r>
    </w:p>
    <w:p w:rsidR="00BE523A" w:rsidRDefault="00BE523A" w:rsidP="001D6E58">
      <w:pPr>
        <w:spacing w:before="240" w:after="240"/>
        <w:jc w:val="both"/>
        <w:rPr>
          <w:lang w:val="es-AR"/>
        </w:rPr>
      </w:pPr>
      <w:r>
        <w:rPr>
          <w:lang w:val="es-AR"/>
        </w:rPr>
        <w:t>Una vez finalizado se visualiza la siguiente pantalla:</w:t>
      </w:r>
    </w:p>
    <w:p w:rsidR="002F68B3" w:rsidRDefault="00BE523A" w:rsidP="002F68B3">
      <w:pPr>
        <w:keepNext/>
        <w:spacing w:before="240" w:after="240"/>
        <w:jc w:val="both"/>
      </w:pPr>
      <w:r>
        <w:rPr>
          <w:noProof/>
          <w:lang w:val="es-AR" w:eastAsia="es-AR"/>
        </w:rPr>
        <w:drawing>
          <wp:inline distT="0" distB="0" distL="0" distR="0" wp14:anchorId="1BC53EBC" wp14:editId="051058F0">
            <wp:extent cx="5400040" cy="238125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381250"/>
                    </a:xfrm>
                    <a:prstGeom prst="rect">
                      <a:avLst/>
                    </a:prstGeom>
                  </pic:spPr>
                </pic:pic>
              </a:graphicData>
            </a:graphic>
          </wp:inline>
        </w:drawing>
      </w:r>
    </w:p>
    <w:p w:rsidR="00BE523A" w:rsidRDefault="002F68B3" w:rsidP="002F68B3">
      <w:pPr>
        <w:pStyle w:val="Descripcin"/>
        <w:jc w:val="center"/>
        <w:rPr>
          <w:lang w:val="es-AR"/>
        </w:rPr>
      </w:pPr>
      <w:r>
        <w:t xml:space="preserve">Ilustración </w:t>
      </w:r>
      <w:fldSimple w:instr=" SEQ Ilustración \* ARABIC ">
        <w:r w:rsidR="00074200">
          <w:rPr>
            <w:noProof/>
          </w:rPr>
          <w:t>29</w:t>
        </w:r>
      </w:fldSimple>
      <w:r>
        <w:t xml:space="preserve"> - Resultado de importación para horarios de cursada</w:t>
      </w:r>
    </w:p>
    <w:p w:rsidR="002F68B3" w:rsidRDefault="000100BE" w:rsidP="000100BE">
      <w:pPr>
        <w:spacing w:before="240" w:after="240"/>
        <w:jc w:val="both"/>
      </w:pPr>
      <w:r>
        <w:t xml:space="preserve">Al registrarse correctamente, el sistema presentara un mensaje de éxito. En caso contrario, el sistema muestra una descripción del resultado de importación. </w:t>
      </w:r>
    </w:p>
    <w:p w:rsidR="002F68B3" w:rsidRDefault="002F68B3" w:rsidP="000100BE">
      <w:pPr>
        <w:spacing w:before="240" w:after="240"/>
        <w:jc w:val="both"/>
      </w:pPr>
      <w:r>
        <w:t>Tempus muestra (en caso de corresponder) la cantidad de horarios de cursada que no pudieron crearse. Uno de los motivos por el cual no se carga una cursada es porque alguna de las clases indicadas posee solapamiento de horarios o aula con otra creada previamente. Es posible exportar los resultados para procesarlos manualmente.</w:t>
      </w:r>
    </w:p>
    <w:p w:rsidR="000100BE" w:rsidRPr="000100BE" w:rsidRDefault="000100BE" w:rsidP="000100BE">
      <w:pPr>
        <w:spacing w:before="240" w:after="240"/>
        <w:jc w:val="both"/>
        <w:rPr>
          <w:u w:val="single"/>
        </w:rPr>
      </w:pPr>
      <w:r>
        <w:t>El total de cursadas se podrá observar de forma inmediata en la pantalla de búsqueda.</w:t>
      </w:r>
    </w:p>
    <w:p w:rsidR="00D30AE3" w:rsidRDefault="00D30AE3" w:rsidP="00D30AE3">
      <w:pPr>
        <w:pStyle w:val="Ttulo3"/>
      </w:pPr>
      <w:bookmarkStart w:id="57" w:name="_Toc64458101"/>
      <w:r>
        <w:t>Crear</w:t>
      </w:r>
      <w:bookmarkEnd w:id="57"/>
    </w:p>
    <w:p w:rsidR="00D30AE3" w:rsidRPr="00D30AE3" w:rsidRDefault="00D30AE3" w:rsidP="001D6E58">
      <w:pPr>
        <w:spacing w:before="240" w:after="240"/>
        <w:jc w:val="both"/>
        <w:rPr>
          <w:lang w:val="es-AR"/>
        </w:rPr>
      </w:pPr>
      <w:r>
        <w:t xml:space="preserve">Se accede a la creación de cursadas desde el menú </w:t>
      </w:r>
      <w:r w:rsidRPr="00D30AE3">
        <w:rPr>
          <w:b/>
        </w:rPr>
        <w:t xml:space="preserve">Cursadas </w:t>
      </w:r>
      <w:r w:rsidRPr="00D30AE3">
        <w:rPr>
          <w:b/>
          <w:lang w:val="es-AR"/>
        </w:rPr>
        <w:t>&gt; Crear</w:t>
      </w:r>
      <w:r>
        <w:rPr>
          <w:lang w:val="es-AR"/>
        </w:rPr>
        <w:t>. Una vez seleccionado el sub-menú correspondiente, se presenta la siguiente pantalla:</w:t>
      </w:r>
    </w:p>
    <w:p w:rsidR="0092507D" w:rsidRDefault="00D30AE3" w:rsidP="0092507D">
      <w:pPr>
        <w:keepNext/>
        <w:spacing w:before="240" w:after="240"/>
        <w:jc w:val="both"/>
      </w:pPr>
      <w:r>
        <w:rPr>
          <w:noProof/>
          <w:lang w:val="es-AR" w:eastAsia="es-AR"/>
        </w:rPr>
        <w:lastRenderedPageBreak/>
        <w:drawing>
          <wp:inline distT="0" distB="0" distL="0" distR="0" wp14:anchorId="403EE2BF" wp14:editId="17D3ABCD">
            <wp:extent cx="5400040" cy="387540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875405"/>
                    </a:xfrm>
                    <a:prstGeom prst="rect">
                      <a:avLst/>
                    </a:prstGeom>
                  </pic:spPr>
                </pic:pic>
              </a:graphicData>
            </a:graphic>
          </wp:inline>
        </w:drawing>
      </w:r>
    </w:p>
    <w:p w:rsidR="00D30AE3" w:rsidRDefault="0092507D" w:rsidP="0092507D">
      <w:pPr>
        <w:pStyle w:val="Descripcin"/>
        <w:jc w:val="center"/>
      </w:pPr>
      <w:bookmarkStart w:id="58" w:name="_Toc64458151"/>
      <w:r>
        <w:t xml:space="preserve">Ilustración </w:t>
      </w:r>
      <w:r w:rsidR="007B1589">
        <w:rPr>
          <w:noProof/>
        </w:rPr>
        <w:fldChar w:fldCharType="begin"/>
      </w:r>
      <w:r w:rsidR="007B1589">
        <w:rPr>
          <w:noProof/>
        </w:rPr>
        <w:instrText xml:space="preserve"> SEQ Ilustración \* ARABIC </w:instrText>
      </w:r>
      <w:r w:rsidR="007B1589">
        <w:rPr>
          <w:noProof/>
        </w:rPr>
        <w:fldChar w:fldCharType="separate"/>
      </w:r>
      <w:r w:rsidR="00074200">
        <w:rPr>
          <w:noProof/>
        </w:rPr>
        <w:t>30</w:t>
      </w:r>
      <w:r w:rsidR="007B1589">
        <w:rPr>
          <w:noProof/>
        </w:rPr>
        <w:fldChar w:fldCharType="end"/>
      </w:r>
      <w:r>
        <w:t xml:space="preserve"> - Formulario de creación para horarios de cursada</w:t>
      </w:r>
      <w:bookmarkEnd w:id="58"/>
    </w:p>
    <w:p w:rsidR="00D30AE3" w:rsidRDefault="00D30AE3" w:rsidP="001D6E58">
      <w:pPr>
        <w:spacing w:before="240" w:after="240"/>
        <w:jc w:val="both"/>
      </w:pPr>
      <w:r>
        <w:t>Se deben completar los siguientes campos:</w:t>
      </w:r>
    </w:p>
    <w:p w:rsidR="00D30AE3" w:rsidRDefault="00D30AE3" w:rsidP="00D30AE3">
      <w:pPr>
        <w:pStyle w:val="Prrafodelista"/>
        <w:numPr>
          <w:ilvl w:val="0"/>
          <w:numId w:val="16"/>
        </w:numPr>
        <w:spacing w:before="240" w:after="240"/>
        <w:ind w:hanging="357"/>
        <w:contextualSpacing w:val="0"/>
        <w:jc w:val="both"/>
      </w:pPr>
      <w:r w:rsidRPr="00D30AE3">
        <w:rPr>
          <w:b/>
        </w:rPr>
        <w:t>Asignatura</w:t>
      </w:r>
      <w:r>
        <w:t>: Se debe seleccionar una asignatura previamente creada y asociada a una carrera. En el cuadro de selección solo se listan las asignaturas que no posean una cursada existente.</w:t>
      </w:r>
    </w:p>
    <w:p w:rsidR="00D30AE3" w:rsidRDefault="00D30AE3" w:rsidP="00D30AE3">
      <w:pPr>
        <w:pStyle w:val="Prrafodelista"/>
        <w:numPr>
          <w:ilvl w:val="0"/>
          <w:numId w:val="16"/>
        </w:numPr>
        <w:spacing w:before="240" w:after="240"/>
        <w:ind w:hanging="357"/>
        <w:contextualSpacing w:val="0"/>
        <w:jc w:val="both"/>
      </w:pPr>
      <w:r w:rsidRPr="00D30AE3">
        <w:rPr>
          <w:b/>
        </w:rPr>
        <w:t>Horarios de clase</w:t>
      </w:r>
      <w:r>
        <w:t>:</w:t>
      </w:r>
    </w:p>
    <w:p w:rsidR="00D30AE3" w:rsidRDefault="00D30AE3" w:rsidP="00D30AE3">
      <w:pPr>
        <w:pStyle w:val="Prrafodelista"/>
        <w:numPr>
          <w:ilvl w:val="1"/>
          <w:numId w:val="16"/>
        </w:numPr>
        <w:spacing w:before="240" w:after="240"/>
        <w:ind w:hanging="357"/>
        <w:contextualSpacing w:val="0"/>
        <w:jc w:val="both"/>
      </w:pPr>
      <w:r w:rsidRPr="00D30AE3">
        <w:rPr>
          <w:b/>
        </w:rPr>
        <w:t>Tildar día a cargar</w:t>
      </w:r>
      <w:r>
        <w:t>. Se habilitan los campos necesarios para crear una clase.</w:t>
      </w:r>
    </w:p>
    <w:p w:rsidR="00D30AE3" w:rsidRDefault="00D30AE3" w:rsidP="00D30AE3">
      <w:pPr>
        <w:pStyle w:val="Prrafodelista"/>
        <w:numPr>
          <w:ilvl w:val="1"/>
          <w:numId w:val="16"/>
        </w:numPr>
        <w:spacing w:before="240" w:after="240"/>
        <w:ind w:hanging="357"/>
        <w:contextualSpacing w:val="0"/>
        <w:jc w:val="both"/>
      </w:pPr>
      <w:r w:rsidRPr="00D30AE3">
        <w:rPr>
          <w:b/>
        </w:rPr>
        <w:t>Hora de inicio</w:t>
      </w:r>
      <w:r>
        <w:t>: Seleccionar entre las opciones disponibles.</w:t>
      </w:r>
    </w:p>
    <w:p w:rsidR="00D30AE3" w:rsidRDefault="00D30AE3" w:rsidP="00D30AE3">
      <w:pPr>
        <w:pStyle w:val="Prrafodelista"/>
        <w:numPr>
          <w:ilvl w:val="1"/>
          <w:numId w:val="16"/>
        </w:numPr>
        <w:spacing w:before="240" w:after="240"/>
        <w:ind w:hanging="357"/>
        <w:contextualSpacing w:val="0"/>
        <w:jc w:val="both"/>
      </w:pPr>
      <w:r w:rsidRPr="00D30AE3">
        <w:rPr>
          <w:b/>
        </w:rPr>
        <w:t>Hora de fin</w:t>
      </w:r>
      <w:r>
        <w:t>: Seleccionar entre las opciones disponibles.</w:t>
      </w:r>
    </w:p>
    <w:p w:rsidR="00D30AE3" w:rsidRDefault="00D30AE3" w:rsidP="00D30AE3">
      <w:pPr>
        <w:pStyle w:val="Prrafodelista"/>
        <w:numPr>
          <w:ilvl w:val="1"/>
          <w:numId w:val="16"/>
        </w:numPr>
        <w:spacing w:before="240" w:after="240"/>
        <w:ind w:hanging="357"/>
        <w:contextualSpacing w:val="0"/>
        <w:jc w:val="both"/>
      </w:pPr>
      <w:r w:rsidRPr="00D30AE3">
        <w:rPr>
          <w:b/>
        </w:rPr>
        <w:t>Aula</w:t>
      </w:r>
      <w:r>
        <w:t>: Se debe seleccionar el aula a asociar buscando por su nombre. Solo aparecen en el cuadro de selección aquellas aulas que se encuentren disponibles en el día y para el rango horario seleccionado. Es posible que múltiples asignaturas compartan aula en el mismo rango horario.</w:t>
      </w:r>
    </w:p>
    <w:p w:rsidR="0071795F" w:rsidRDefault="00D30AE3" w:rsidP="0071795F">
      <w:pPr>
        <w:keepNext/>
        <w:spacing w:before="240" w:after="240"/>
        <w:jc w:val="both"/>
      </w:pPr>
      <w:r>
        <w:rPr>
          <w:noProof/>
          <w:lang w:val="es-AR" w:eastAsia="es-AR"/>
        </w:rPr>
        <w:lastRenderedPageBreak/>
        <w:drawing>
          <wp:inline distT="0" distB="0" distL="0" distR="0" wp14:anchorId="205FC053" wp14:editId="746FF83C">
            <wp:extent cx="5400040" cy="419925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4199255"/>
                    </a:xfrm>
                    <a:prstGeom prst="rect">
                      <a:avLst/>
                    </a:prstGeom>
                  </pic:spPr>
                </pic:pic>
              </a:graphicData>
            </a:graphic>
          </wp:inline>
        </w:drawing>
      </w:r>
    </w:p>
    <w:p w:rsidR="00D30AE3" w:rsidRDefault="0071795F" w:rsidP="0071795F">
      <w:pPr>
        <w:pStyle w:val="Descripcin"/>
        <w:jc w:val="center"/>
      </w:pPr>
      <w:bookmarkStart w:id="59" w:name="_Toc64458152"/>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074200">
        <w:rPr>
          <w:noProof/>
        </w:rPr>
        <w:t>31</w:t>
      </w:r>
      <w:r w:rsidR="00166911">
        <w:rPr>
          <w:noProof/>
        </w:rPr>
        <w:fldChar w:fldCharType="end"/>
      </w:r>
      <w:r>
        <w:t xml:space="preserve"> - Resultado de creación para horario de cursada</w:t>
      </w:r>
      <w:bookmarkEnd w:id="59"/>
    </w:p>
    <w:p w:rsidR="003715F1" w:rsidRPr="003715F1" w:rsidRDefault="003715F1" w:rsidP="003715F1">
      <w:pPr>
        <w:spacing w:before="240" w:after="240"/>
        <w:jc w:val="both"/>
        <w:rPr>
          <w:u w:val="single"/>
        </w:rPr>
      </w:pPr>
      <w:r>
        <w:t>Al registrarse correctamente, el sistema presentara un mensaje de éxito. En caso contrario, el sistema muestra una descripción del resultado de creación. La nueva cursada se podrá observar de forma inmediata en la pantalla de búsqueda.</w:t>
      </w:r>
    </w:p>
    <w:p w:rsidR="00D30AE3" w:rsidRDefault="00D30AE3" w:rsidP="003715F1">
      <w:pPr>
        <w:pStyle w:val="Ttulo3"/>
      </w:pPr>
      <w:bookmarkStart w:id="60" w:name="_Toc64458102"/>
      <w:r>
        <w:t>Buscar</w:t>
      </w:r>
      <w:bookmarkEnd w:id="60"/>
    </w:p>
    <w:p w:rsidR="00A268C2" w:rsidRDefault="00A268C2" w:rsidP="001D6E58">
      <w:pPr>
        <w:spacing w:before="240" w:after="240"/>
        <w:jc w:val="both"/>
        <w:rPr>
          <w:lang w:val="es-AR"/>
        </w:rPr>
      </w:pPr>
      <w:r>
        <w:t xml:space="preserve">Desde </w:t>
      </w:r>
      <w:r w:rsidRPr="00A268C2">
        <w:rPr>
          <w:b/>
        </w:rPr>
        <w:t xml:space="preserve">Cursadas </w:t>
      </w:r>
      <w:r w:rsidRPr="00A268C2">
        <w:rPr>
          <w:b/>
          <w:lang w:val="es-AR"/>
        </w:rPr>
        <w:t>&gt; Buscar</w:t>
      </w:r>
      <w:r>
        <w:rPr>
          <w:lang w:val="es-AR"/>
        </w:rPr>
        <w:t xml:space="preserve"> se accede a la pantalla de búsqueda para horarios de cursada. </w:t>
      </w:r>
      <w:r w:rsidR="00337D81">
        <w:rPr>
          <w:lang w:val="es-AR"/>
        </w:rPr>
        <w:t>Tanto el nombre de carrera como el nombre de asignatura son campos de carácter opcional, por lo que al no completarlos se obtiene el total de registros en el sistema.</w:t>
      </w:r>
    </w:p>
    <w:p w:rsidR="00337D81" w:rsidRDefault="00A268C2" w:rsidP="00337D81">
      <w:pPr>
        <w:keepNext/>
        <w:spacing w:before="240" w:after="240"/>
        <w:jc w:val="both"/>
      </w:pPr>
      <w:r>
        <w:rPr>
          <w:noProof/>
          <w:lang w:val="es-AR" w:eastAsia="es-AR"/>
        </w:rPr>
        <w:drawing>
          <wp:inline distT="0" distB="0" distL="0" distR="0" wp14:anchorId="01187EAD" wp14:editId="6AD9AAF8">
            <wp:extent cx="5400040" cy="11887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188720"/>
                    </a:xfrm>
                    <a:prstGeom prst="rect">
                      <a:avLst/>
                    </a:prstGeom>
                  </pic:spPr>
                </pic:pic>
              </a:graphicData>
            </a:graphic>
          </wp:inline>
        </w:drawing>
      </w:r>
    </w:p>
    <w:p w:rsidR="00A268C2" w:rsidRDefault="00337D81" w:rsidP="00337D81">
      <w:pPr>
        <w:pStyle w:val="Descripcin"/>
        <w:jc w:val="center"/>
        <w:rPr>
          <w:lang w:val="es-AR"/>
        </w:rPr>
      </w:pPr>
      <w:bookmarkStart w:id="61" w:name="_Toc64458153"/>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074200">
        <w:rPr>
          <w:noProof/>
        </w:rPr>
        <w:t>32</w:t>
      </w:r>
      <w:r w:rsidR="003E4164">
        <w:rPr>
          <w:noProof/>
        </w:rPr>
        <w:fldChar w:fldCharType="end"/>
      </w:r>
      <w:r>
        <w:t xml:space="preserve"> - Formulario de búsqueda para horarios de cursada</w:t>
      </w:r>
      <w:bookmarkEnd w:id="61"/>
    </w:p>
    <w:p w:rsidR="00A268C2" w:rsidRPr="00A268C2" w:rsidRDefault="00A268C2" w:rsidP="001D6E58">
      <w:pPr>
        <w:spacing w:before="240" w:after="240"/>
        <w:jc w:val="both"/>
        <w:rPr>
          <w:lang w:val="es-AR"/>
        </w:rPr>
      </w:pPr>
    </w:p>
    <w:p w:rsidR="00A268C2" w:rsidRDefault="00A268C2" w:rsidP="00A268C2">
      <w:pPr>
        <w:pStyle w:val="Ttulo3"/>
      </w:pPr>
      <w:bookmarkStart w:id="62" w:name="_Toc64458103"/>
      <w:r>
        <w:lastRenderedPageBreak/>
        <w:t>Información detallada</w:t>
      </w:r>
      <w:bookmarkEnd w:id="62"/>
    </w:p>
    <w:p w:rsidR="00A268C2" w:rsidRPr="00683B09" w:rsidRDefault="00A268C2" w:rsidP="00683B09">
      <w:pPr>
        <w:spacing w:before="240" w:after="240"/>
        <w:jc w:val="both"/>
        <w:rPr>
          <w:lang w:val="es-AR"/>
        </w:rPr>
      </w:pPr>
      <w:r>
        <w:t xml:space="preserve">Desde </w:t>
      </w:r>
      <w:r w:rsidRPr="00A268C2">
        <w:rPr>
          <w:b/>
        </w:rPr>
        <w:t xml:space="preserve">Cursadas </w:t>
      </w:r>
      <w:r w:rsidRPr="00A268C2">
        <w:rPr>
          <w:b/>
          <w:lang w:val="es-AR"/>
        </w:rPr>
        <w:t>&gt; Buscar &gt; Detalle</w:t>
      </w:r>
      <w:r>
        <w:rPr>
          <w:lang w:val="es-AR"/>
        </w:rPr>
        <w:t xml:space="preserve"> se accede a la información detallada de un horario de cursada. Una vez que se ha seleccionado el sub-menú, se presenta la siguiente pantalla:</w:t>
      </w:r>
    </w:p>
    <w:p w:rsidR="00683B09" w:rsidRDefault="00A268C2" w:rsidP="00683B09">
      <w:pPr>
        <w:keepNext/>
        <w:spacing w:before="240" w:after="240"/>
        <w:jc w:val="both"/>
      </w:pPr>
      <w:r>
        <w:rPr>
          <w:noProof/>
          <w:lang w:val="es-AR" w:eastAsia="es-AR"/>
        </w:rPr>
        <w:drawing>
          <wp:inline distT="0" distB="0" distL="0" distR="0" wp14:anchorId="1A5F6059" wp14:editId="57FFFB44">
            <wp:extent cx="5400040" cy="347218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472180"/>
                    </a:xfrm>
                    <a:prstGeom prst="rect">
                      <a:avLst/>
                    </a:prstGeom>
                  </pic:spPr>
                </pic:pic>
              </a:graphicData>
            </a:graphic>
          </wp:inline>
        </w:drawing>
      </w:r>
    </w:p>
    <w:p w:rsidR="00A268C2" w:rsidRDefault="00683B09" w:rsidP="00683B09">
      <w:pPr>
        <w:pStyle w:val="Descripcin"/>
        <w:jc w:val="center"/>
      </w:pPr>
      <w:r>
        <w:t xml:space="preserve">Ilustración </w:t>
      </w:r>
      <w:fldSimple w:instr=" SEQ Ilustración \* ARABIC ">
        <w:r w:rsidR="00074200">
          <w:rPr>
            <w:noProof/>
          </w:rPr>
          <w:t>33</w:t>
        </w:r>
      </w:fldSimple>
      <w:r>
        <w:t xml:space="preserve"> - Información detallada para horario de cursada</w:t>
      </w:r>
    </w:p>
    <w:p w:rsidR="00FF6DDF" w:rsidRDefault="00FF6DDF" w:rsidP="00FF6DDF">
      <w:pPr>
        <w:pStyle w:val="Ttulo3"/>
      </w:pPr>
      <w:r>
        <w:t>Agregar clase</w:t>
      </w:r>
    </w:p>
    <w:p w:rsidR="00FF6DDF" w:rsidRDefault="00FF6DDF" w:rsidP="00FF6DDF">
      <w:pPr>
        <w:rPr>
          <w:lang w:val="es-AR"/>
        </w:rPr>
      </w:pPr>
      <w:r>
        <w:t xml:space="preserve">Desde Cursadas </w:t>
      </w:r>
      <w:r w:rsidRPr="00FF6DDF">
        <w:rPr>
          <w:lang w:val="es-AR"/>
        </w:rPr>
        <w:t>&gt;</w:t>
      </w:r>
      <w:r>
        <w:rPr>
          <w:lang w:val="es-AR"/>
        </w:rPr>
        <w:t xml:space="preserve"> Buscar </w:t>
      </w:r>
      <w:r w:rsidRPr="00FF6DDF">
        <w:rPr>
          <w:lang w:val="es-AR"/>
        </w:rPr>
        <w:t>&gt;</w:t>
      </w:r>
      <w:r>
        <w:rPr>
          <w:lang w:val="es-AR"/>
        </w:rPr>
        <w:t xml:space="preserve"> Agregar clase es posible acceder al formulario para la creación de un nuevo horario de clase para una cursada.</w:t>
      </w:r>
    </w:p>
    <w:p w:rsidR="00FF6DDF" w:rsidRDefault="00FF6DDF" w:rsidP="00FF6DDF">
      <w:pPr>
        <w:keepNext/>
      </w:pPr>
      <w:r>
        <w:rPr>
          <w:noProof/>
          <w:lang w:val="es-AR" w:eastAsia="es-AR"/>
        </w:rPr>
        <w:lastRenderedPageBreak/>
        <w:drawing>
          <wp:inline distT="0" distB="0" distL="0" distR="0" wp14:anchorId="17AC989A" wp14:editId="10FB304A">
            <wp:extent cx="5400040" cy="321754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217545"/>
                    </a:xfrm>
                    <a:prstGeom prst="rect">
                      <a:avLst/>
                    </a:prstGeom>
                  </pic:spPr>
                </pic:pic>
              </a:graphicData>
            </a:graphic>
          </wp:inline>
        </w:drawing>
      </w:r>
    </w:p>
    <w:p w:rsidR="00FF6DDF" w:rsidRDefault="00FF6DDF" w:rsidP="00FF6DDF">
      <w:pPr>
        <w:pStyle w:val="Descripcin"/>
        <w:jc w:val="center"/>
      </w:pPr>
      <w:r>
        <w:t xml:space="preserve">Ilustración </w:t>
      </w:r>
      <w:fldSimple w:instr=" SEQ Ilustración \* ARABIC ">
        <w:r w:rsidR="00074200">
          <w:rPr>
            <w:noProof/>
          </w:rPr>
          <w:t>34</w:t>
        </w:r>
      </w:fldSimple>
      <w:r>
        <w:t xml:space="preserve"> - Formulario de creación de clase para horario de cursada</w:t>
      </w:r>
    </w:p>
    <w:p w:rsidR="00FF6DDF" w:rsidRDefault="00FF6DDF" w:rsidP="00FF6DDF">
      <w:pPr>
        <w:jc w:val="both"/>
        <w:rPr>
          <w:lang w:val="es-AR"/>
        </w:rPr>
      </w:pPr>
      <w:r>
        <w:rPr>
          <w:lang w:val="es-AR"/>
        </w:rPr>
        <w:t>En el formulario se muestran los días en los que la cursada no posee clases creadas para facilitar la carga. Al igual que en la creación de una cursada, los datos requeridos son: horario de inicio, horario de fin y el aula asignada.</w:t>
      </w:r>
    </w:p>
    <w:p w:rsidR="00FF6DDF" w:rsidRDefault="00FF6DDF" w:rsidP="00FF6DDF">
      <w:pPr>
        <w:jc w:val="both"/>
        <w:rPr>
          <w:lang w:val="es-AR"/>
        </w:rPr>
      </w:pPr>
      <w:r>
        <w:rPr>
          <w:lang w:val="es-AR"/>
        </w:rPr>
        <w:t>Se debe destacar que en el listado de aula solo aparecerán aquellas que se encuentren disponibles para el rango horario indicado anteriormente.</w:t>
      </w:r>
    </w:p>
    <w:p w:rsidR="00FF6DDF" w:rsidRDefault="00FF6DDF" w:rsidP="00FF6DDF">
      <w:pPr>
        <w:jc w:val="both"/>
        <w:rPr>
          <w:lang w:val="es-AR"/>
        </w:rPr>
      </w:pPr>
      <w:r>
        <w:rPr>
          <w:lang w:val="es-AR"/>
        </w:rPr>
        <w:t>Para realizar la creación de clases, el usuario debe presionar el botón “</w:t>
      </w:r>
      <w:r w:rsidRPr="00FF6DDF">
        <w:rPr>
          <w:b/>
          <w:lang w:val="es-AR"/>
        </w:rPr>
        <w:t>GUARDAR</w:t>
      </w:r>
      <w:r>
        <w:rPr>
          <w:lang w:val="es-AR"/>
        </w:rPr>
        <w:t>”.</w:t>
      </w:r>
    </w:p>
    <w:p w:rsidR="00FF6DDF" w:rsidRDefault="00FF6DDF" w:rsidP="00FF6DDF">
      <w:pPr>
        <w:keepNext/>
        <w:jc w:val="both"/>
      </w:pPr>
      <w:r>
        <w:rPr>
          <w:noProof/>
          <w:lang w:val="es-AR" w:eastAsia="es-AR"/>
        </w:rPr>
        <w:drawing>
          <wp:inline distT="0" distB="0" distL="0" distR="0" wp14:anchorId="17CD002E" wp14:editId="13E90180">
            <wp:extent cx="5400040" cy="322961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229610"/>
                    </a:xfrm>
                    <a:prstGeom prst="rect">
                      <a:avLst/>
                    </a:prstGeom>
                  </pic:spPr>
                </pic:pic>
              </a:graphicData>
            </a:graphic>
          </wp:inline>
        </w:drawing>
      </w:r>
    </w:p>
    <w:p w:rsidR="00FF6DDF" w:rsidRDefault="00FF6DDF" w:rsidP="00FF6DDF">
      <w:pPr>
        <w:pStyle w:val="Descripcin"/>
        <w:jc w:val="center"/>
        <w:rPr>
          <w:lang w:val="es-AR"/>
        </w:rPr>
      </w:pPr>
      <w:r>
        <w:t xml:space="preserve">Ilustración </w:t>
      </w:r>
      <w:fldSimple w:instr=" SEQ Ilustración \* ARABIC ">
        <w:r w:rsidR="00074200">
          <w:rPr>
            <w:noProof/>
          </w:rPr>
          <w:t>35</w:t>
        </w:r>
      </w:fldSimple>
      <w:r>
        <w:t xml:space="preserve"> </w:t>
      </w:r>
      <w:r>
        <w:rPr>
          <w:noProof/>
        </w:rPr>
        <w:t>- Resultado de creación de clase para horario de cursada</w:t>
      </w:r>
    </w:p>
    <w:p w:rsidR="00FF6DDF" w:rsidRPr="00FF6DDF" w:rsidRDefault="00FF6DDF" w:rsidP="00FF6DDF">
      <w:pPr>
        <w:jc w:val="both"/>
        <w:rPr>
          <w:lang w:val="es-AR"/>
        </w:rPr>
      </w:pPr>
      <w:r>
        <w:rPr>
          <w:lang w:val="es-AR"/>
        </w:rPr>
        <w:lastRenderedPageBreak/>
        <w:t>El sistema muestra un mensaje de éxito cuando la operación es correcta. En caso contrario, se detalla el resultado de creación.</w:t>
      </w:r>
    </w:p>
    <w:p w:rsidR="00A268C2" w:rsidRDefault="00A268C2" w:rsidP="0071795F">
      <w:pPr>
        <w:pStyle w:val="Ttulo3"/>
      </w:pPr>
      <w:bookmarkStart w:id="63" w:name="_Toc64458104"/>
      <w:r>
        <w:t>M</w:t>
      </w:r>
      <w:r w:rsidR="0071795F">
        <w:t>odificación</w:t>
      </w:r>
      <w:bookmarkEnd w:id="63"/>
    </w:p>
    <w:p w:rsidR="00A268C2" w:rsidRDefault="0071795F" w:rsidP="001D6E58">
      <w:pPr>
        <w:spacing w:before="240" w:after="240"/>
        <w:jc w:val="both"/>
        <w:rPr>
          <w:lang w:val="es-AR"/>
        </w:rPr>
      </w:pPr>
      <w:r>
        <w:t>Desde el menú</w:t>
      </w:r>
      <w:r>
        <w:rPr>
          <w:lang w:val="es-AR"/>
        </w:rPr>
        <w:t xml:space="preserve"> </w:t>
      </w:r>
      <w:r w:rsidRPr="0071795F">
        <w:rPr>
          <w:b/>
          <w:lang w:val="es-AR"/>
        </w:rPr>
        <w:t>Cursadas &gt; Buscar &gt; Editar</w:t>
      </w:r>
      <w:r>
        <w:rPr>
          <w:lang w:val="es-AR"/>
        </w:rPr>
        <w:t xml:space="preserve"> se accede a la modificación de horarios de cursada. Una vez que se indicó la opción requerida, se presenta el formulario de edición. El usuario puede optar por editar una clase en particular o eliminarla:</w:t>
      </w:r>
    </w:p>
    <w:p w:rsidR="0071795F" w:rsidRDefault="0071795F" w:rsidP="0071795F">
      <w:pPr>
        <w:keepNext/>
        <w:spacing w:before="240" w:after="240"/>
        <w:jc w:val="both"/>
      </w:pPr>
      <w:r>
        <w:rPr>
          <w:noProof/>
          <w:lang w:val="es-AR" w:eastAsia="es-AR"/>
        </w:rPr>
        <w:drawing>
          <wp:inline distT="0" distB="0" distL="0" distR="0" wp14:anchorId="239AA443" wp14:editId="1D3D9B9D">
            <wp:extent cx="5400040" cy="302768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027680"/>
                    </a:xfrm>
                    <a:prstGeom prst="rect">
                      <a:avLst/>
                    </a:prstGeom>
                  </pic:spPr>
                </pic:pic>
              </a:graphicData>
            </a:graphic>
          </wp:inline>
        </w:drawing>
      </w:r>
    </w:p>
    <w:p w:rsidR="0071795F" w:rsidRDefault="0071795F" w:rsidP="0071795F">
      <w:pPr>
        <w:pStyle w:val="Descripcin"/>
        <w:jc w:val="center"/>
        <w:rPr>
          <w:lang w:val="es-AR"/>
        </w:rPr>
      </w:pPr>
      <w:bookmarkStart w:id="64" w:name="_Toc64458154"/>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074200">
        <w:rPr>
          <w:noProof/>
        </w:rPr>
        <w:t>36</w:t>
      </w:r>
      <w:r w:rsidR="00166911">
        <w:rPr>
          <w:noProof/>
        </w:rPr>
        <w:fldChar w:fldCharType="end"/>
      </w:r>
      <w:r>
        <w:t xml:space="preserve"> - Formulario de edición para horario de cursada</w:t>
      </w:r>
      <w:bookmarkEnd w:id="64"/>
    </w:p>
    <w:p w:rsidR="0071795F" w:rsidRDefault="0071795F" w:rsidP="001D6E58">
      <w:pPr>
        <w:spacing w:before="240" w:after="240"/>
        <w:jc w:val="both"/>
        <w:rPr>
          <w:lang w:val="es-AR"/>
        </w:rPr>
      </w:pPr>
      <w:r>
        <w:rPr>
          <w:lang w:val="es-AR"/>
        </w:rPr>
        <w:t>Para eliminar una clase, se debe tildar el cuadro de selección del día correspondiente y presionar “</w:t>
      </w:r>
      <w:r w:rsidRPr="0071795F">
        <w:rPr>
          <w:b/>
          <w:lang w:val="es-AR"/>
        </w:rPr>
        <w:t>BORRAR</w:t>
      </w:r>
      <w:r>
        <w:rPr>
          <w:lang w:val="es-AR"/>
        </w:rPr>
        <w:t>”. Previa confirmación, se realiza la eliminación de la clase.</w:t>
      </w:r>
    </w:p>
    <w:p w:rsidR="0071795F" w:rsidRDefault="0071795F" w:rsidP="0071795F">
      <w:pPr>
        <w:keepNext/>
        <w:spacing w:before="240" w:after="240"/>
        <w:jc w:val="both"/>
      </w:pPr>
      <w:r>
        <w:rPr>
          <w:noProof/>
          <w:lang w:val="es-AR" w:eastAsia="es-AR"/>
        </w:rPr>
        <w:lastRenderedPageBreak/>
        <w:drawing>
          <wp:inline distT="0" distB="0" distL="0" distR="0" wp14:anchorId="401034BF" wp14:editId="253C449C">
            <wp:extent cx="5400040" cy="300926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009265"/>
                    </a:xfrm>
                    <a:prstGeom prst="rect">
                      <a:avLst/>
                    </a:prstGeom>
                  </pic:spPr>
                </pic:pic>
              </a:graphicData>
            </a:graphic>
          </wp:inline>
        </w:drawing>
      </w:r>
    </w:p>
    <w:p w:rsidR="0071795F" w:rsidRDefault="0071795F" w:rsidP="0071795F">
      <w:pPr>
        <w:pStyle w:val="Descripcin"/>
        <w:jc w:val="center"/>
        <w:rPr>
          <w:lang w:val="es-AR"/>
        </w:rPr>
      </w:pPr>
      <w:bookmarkStart w:id="65" w:name="_Toc64458155"/>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074200">
        <w:rPr>
          <w:noProof/>
        </w:rPr>
        <w:t>37</w:t>
      </w:r>
      <w:r w:rsidR="00166911">
        <w:rPr>
          <w:noProof/>
        </w:rPr>
        <w:fldChar w:fldCharType="end"/>
      </w:r>
      <w:r>
        <w:t xml:space="preserve"> - Eliminación de clase para horario de cursada</w:t>
      </w:r>
      <w:bookmarkEnd w:id="65"/>
    </w:p>
    <w:p w:rsidR="0071795F" w:rsidRDefault="0071795F" w:rsidP="001D6E58">
      <w:pPr>
        <w:spacing w:before="240" w:after="240"/>
        <w:jc w:val="both"/>
        <w:rPr>
          <w:lang w:val="es-AR"/>
        </w:rPr>
      </w:pPr>
      <w:r>
        <w:rPr>
          <w:lang w:val="es-AR"/>
        </w:rPr>
        <w:t>Para editar una clase, se debe tildar el cuadro de selección del día correspondiente, completar los nuevos datos y presionar “</w:t>
      </w:r>
      <w:r w:rsidRPr="0071795F">
        <w:rPr>
          <w:b/>
          <w:lang w:val="es-AR"/>
        </w:rPr>
        <w:t>GUARDAR</w:t>
      </w:r>
      <w:r>
        <w:rPr>
          <w:lang w:val="es-AR"/>
        </w:rPr>
        <w:t>”.</w:t>
      </w:r>
    </w:p>
    <w:p w:rsidR="0071795F" w:rsidRDefault="0071795F" w:rsidP="0071795F">
      <w:pPr>
        <w:keepNext/>
        <w:spacing w:before="240" w:after="240"/>
        <w:jc w:val="both"/>
      </w:pPr>
      <w:r>
        <w:rPr>
          <w:noProof/>
          <w:lang w:val="es-AR" w:eastAsia="es-AR"/>
        </w:rPr>
        <w:drawing>
          <wp:inline distT="0" distB="0" distL="0" distR="0" wp14:anchorId="200F53A0" wp14:editId="0614F05A">
            <wp:extent cx="5400040" cy="269049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690495"/>
                    </a:xfrm>
                    <a:prstGeom prst="rect">
                      <a:avLst/>
                    </a:prstGeom>
                  </pic:spPr>
                </pic:pic>
              </a:graphicData>
            </a:graphic>
          </wp:inline>
        </w:drawing>
      </w:r>
    </w:p>
    <w:p w:rsidR="0071795F" w:rsidRDefault="0071795F" w:rsidP="0071795F">
      <w:pPr>
        <w:pStyle w:val="Descripcin"/>
        <w:jc w:val="center"/>
        <w:rPr>
          <w:lang w:val="es-AR"/>
        </w:rPr>
      </w:pPr>
      <w:bookmarkStart w:id="66" w:name="_Toc64458156"/>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074200">
        <w:rPr>
          <w:noProof/>
        </w:rPr>
        <w:t>38</w:t>
      </w:r>
      <w:r w:rsidR="00166911">
        <w:rPr>
          <w:noProof/>
        </w:rPr>
        <w:fldChar w:fldCharType="end"/>
      </w:r>
      <w:r>
        <w:t xml:space="preserve"> - Edición de clase para horario de cursada</w:t>
      </w:r>
      <w:bookmarkEnd w:id="66"/>
    </w:p>
    <w:p w:rsidR="0071795F" w:rsidRPr="0071795F" w:rsidRDefault="0071795F" w:rsidP="001D6E58">
      <w:pPr>
        <w:spacing w:before="240" w:after="240"/>
        <w:jc w:val="both"/>
        <w:rPr>
          <w:lang w:val="es-AR"/>
        </w:rPr>
      </w:pPr>
      <w:r>
        <w:rPr>
          <w:lang w:val="es-AR"/>
        </w:rPr>
        <w:t>Para ambos casos el sistema muestra un mensaje de éxito cuando la operación es correcta. En caso contrario, se detalla el resultado de la operación.</w:t>
      </w:r>
    </w:p>
    <w:p w:rsidR="00A268C2" w:rsidRDefault="00A268C2" w:rsidP="004A2B1B">
      <w:pPr>
        <w:pStyle w:val="Ttulo3"/>
      </w:pPr>
      <w:bookmarkStart w:id="67" w:name="_Toc64458105"/>
      <w:r>
        <w:t>Borrar</w:t>
      </w:r>
      <w:bookmarkEnd w:id="67"/>
    </w:p>
    <w:p w:rsidR="004A2B1B" w:rsidRDefault="004A2B1B" w:rsidP="004A2B1B">
      <w:pPr>
        <w:spacing w:before="240" w:after="240"/>
        <w:jc w:val="both"/>
        <w:rPr>
          <w:lang w:val="es-AR"/>
        </w:rPr>
      </w:pPr>
      <w:r>
        <w:t xml:space="preserve">Desde el menú </w:t>
      </w:r>
      <w:r w:rsidRPr="00683B09">
        <w:rPr>
          <w:b/>
        </w:rPr>
        <w:t xml:space="preserve">Cursadas </w:t>
      </w:r>
      <w:r w:rsidRPr="00683B09">
        <w:rPr>
          <w:b/>
          <w:lang w:val="es-AR"/>
        </w:rPr>
        <w:t>&gt; Buscar &gt; Borrar</w:t>
      </w:r>
      <w:r>
        <w:rPr>
          <w:lang w:val="es-AR"/>
        </w:rPr>
        <w:t xml:space="preserve"> se accede a la opción para eliminar un horario de cursada. Al momento de presionar el botón para eliminar, el sistema presenta un mensaje de confirmación con los datos de la cursada: </w:t>
      </w:r>
    </w:p>
    <w:p w:rsidR="004A2B1B" w:rsidRDefault="004A2B1B" w:rsidP="004A2B1B">
      <w:pPr>
        <w:keepNext/>
        <w:spacing w:before="240" w:after="240"/>
        <w:jc w:val="both"/>
      </w:pPr>
      <w:r>
        <w:rPr>
          <w:noProof/>
          <w:lang w:val="es-AR" w:eastAsia="es-AR"/>
        </w:rPr>
        <w:lastRenderedPageBreak/>
        <w:drawing>
          <wp:inline distT="0" distB="0" distL="0" distR="0" wp14:anchorId="20F1A019" wp14:editId="785F7DC8">
            <wp:extent cx="5400040" cy="238569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385695"/>
                    </a:xfrm>
                    <a:prstGeom prst="rect">
                      <a:avLst/>
                    </a:prstGeom>
                  </pic:spPr>
                </pic:pic>
              </a:graphicData>
            </a:graphic>
          </wp:inline>
        </w:drawing>
      </w:r>
    </w:p>
    <w:p w:rsidR="004A2B1B" w:rsidRDefault="004A2B1B" w:rsidP="004A2B1B">
      <w:pPr>
        <w:pStyle w:val="Descripcin"/>
        <w:jc w:val="center"/>
        <w:rPr>
          <w:lang w:val="es-AR"/>
        </w:rPr>
      </w:pPr>
      <w:bookmarkStart w:id="68" w:name="_Toc64458157"/>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074200">
        <w:rPr>
          <w:noProof/>
        </w:rPr>
        <w:t>39</w:t>
      </w:r>
      <w:r w:rsidR="00166911">
        <w:rPr>
          <w:noProof/>
        </w:rPr>
        <w:fldChar w:fldCharType="end"/>
      </w:r>
      <w:r>
        <w:t xml:space="preserve"> - Confirmación para eliminar horarios de cursada</w:t>
      </w:r>
      <w:bookmarkEnd w:id="68"/>
    </w:p>
    <w:p w:rsidR="004A2B1B" w:rsidRDefault="004A2B1B" w:rsidP="004A2B1B">
      <w:pPr>
        <w:spacing w:before="240" w:after="240"/>
        <w:jc w:val="both"/>
        <w:rPr>
          <w:lang w:val="es-AR"/>
        </w:rPr>
      </w:pPr>
      <w:r>
        <w:rPr>
          <w:lang w:val="es-AR"/>
        </w:rPr>
        <w:t>El usuario puede cancelar la operación presionando el botón “</w:t>
      </w:r>
      <w:r w:rsidRPr="006E46F8">
        <w:rPr>
          <w:b/>
          <w:lang w:val="es-AR"/>
        </w:rPr>
        <w:t>Cancelar</w:t>
      </w:r>
      <w:r>
        <w:rPr>
          <w:lang w:val="es-AR"/>
        </w:rPr>
        <w:t>”. Para efectuar la eliminación debe presionar “</w:t>
      </w:r>
      <w:r w:rsidRPr="006E46F8">
        <w:rPr>
          <w:b/>
          <w:lang w:val="es-AR"/>
        </w:rPr>
        <w:t>GUARDAR</w:t>
      </w:r>
      <w:r>
        <w:rPr>
          <w:lang w:val="es-AR"/>
        </w:rPr>
        <w:t>”.</w:t>
      </w:r>
    </w:p>
    <w:p w:rsidR="004A2B1B" w:rsidRDefault="004A2B1B" w:rsidP="004A2B1B">
      <w:pPr>
        <w:keepNext/>
        <w:spacing w:before="240" w:after="240"/>
        <w:jc w:val="both"/>
      </w:pPr>
      <w:r>
        <w:rPr>
          <w:noProof/>
          <w:lang w:val="es-AR" w:eastAsia="es-AR"/>
        </w:rPr>
        <w:drawing>
          <wp:inline distT="0" distB="0" distL="0" distR="0" wp14:anchorId="19921744" wp14:editId="28A886B6">
            <wp:extent cx="5400040" cy="236791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367915"/>
                    </a:xfrm>
                    <a:prstGeom prst="rect">
                      <a:avLst/>
                    </a:prstGeom>
                  </pic:spPr>
                </pic:pic>
              </a:graphicData>
            </a:graphic>
          </wp:inline>
        </w:drawing>
      </w:r>
    </w:p>
    <w:p w:rsidR="004A2B1B" w:rsidRDefault="004A2B1B" w:rsidP="004A2B1B">
      <w:pPr>
        <w:pStyle w:val="Descripcin"/>
        <w:jc w:val="center"/>
        <w:rPr>
          <w:lang w:val="es-AR"/>
        </w:rPr>
      </w:pPr>
      <w:bookmarkStart w:id="69" w:name="_Toc64458158"/>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074200">
        <w:rPr>
          <w:noProof/>
        </w:rPr>
        <w:t>40</w:t>
      </w:r>
      <w:r w:rsidR="00166911">
        <w:rPr>
          <w:noProof/>
        </w:rPr>
        <w:fldChar w:fldCharType="end"/>
      </w:r>
      <w:r>
        <w:t xml:space="preserve"> - Resultado de eliminación para horario de cursada</w:t>
      </w:r>
      <w:bookmarkEnd w:id="69"/>
    </w:p>
    <w:p w:rsidR="004A2B1B" w:rsidRDefault="004A2B1B" w:rsidP="004A2B1B">
      <w:pPr>
        <w:spacing w:before="240" w:after="240"/>
        <w:jc w:val="both"/>
      </w:pPr>
      <w:r>
        <w:t>Al eliminarse correctamente, el sistema presentara un mensaje de éxito. En caso contrario, el sistema muestra una descripción del resultado.</w:t>
      </w:r>
    </w:p>
    <w:p w:rsidR="004A2B1B" w:rsidRPr="004A2B1B" w:rsidRDefault="004A2B1B" w:rsidP="004A2B1B">
      <w:pPr>
        <w:spacing w:before="240" w:after="240"/>
        <w:jc w:val="both"/>
      </w:pPr>
      <w:r>
        <w:t>El usuario debe presionar la opción “</w:t>
      </w:r>
      <w:r w:rsidRPr="00026DB7">
        <w:rPr>
          <w:b/>
        </w:rPr>
        <w:t>Aceptar</w:t>
      </w:r>
      <w:r>
        <w:t>” para actualizar los resultados de búsqueda.</w:t>
      </w:r>
    </w:p>
    <w:p w:rsidR="00D30AE3" w:rsidRDefault="00D30AE3" w:rsidP="00632A9C">
      <w:pPr>
        <w:pStyle w:val="Ttulo2"/>
      </w:pPr>
      <w:r>
        <w:t>Informe</w:t>
      </w:r>
    </w:p>
    <w:p w:rsidR="00260B9B" w:rsidRDefault="00632A9C" w:rsidP="001D6E58">
      <w:pPr>
        <w:spacing w:before="240" w:after="240"/>
        <w:jc w:val="both"/>
        <w:rPr>
          <w:lang w:val="es-AR"/>
        </w:rPr>
      </w:pPr>
      <w:r>
        <w:t xml:space="preserve">Desde el menú </w:t>
      </w:r>
      <w:r w:rsidRPr="00632A9C">
        <w:rPr>
          <w:b/>
        </w:rPr>
        <w:t xml:space="preserve">Cursadas </w:t>
      </w:r>
      <w:r w:rsidRPr="00632A9C">
        <w:rPr>
          <w:b/>
          <w:lang w:val="es-AR"/>
        </w:rPr>
        <w:t>&gt; Informe</w:t>
      </w:r>
      <w:r>
        <w:rPr>
          <w:lang w:val="es-AR"/>
        </w:rPr>
        <w:t xml:space="preserve"> se accede al formulario </w:t>
      </w:r>
      <w:r w:rsidR="001B544F">
        <w:rPr>
          <w:lang w:val="es-AR"/>
        </w:rPr>
        <w:t>de búsqueda para generar informes de cursada.</w:t>
      </w:r>
    </w:p>
    <w:p w:rsidR="001B544F" w:rsidRDefault="001B544F" w:rsidP="001D6E58">
      <w:pPr>
        <w:spacing w:before="240" w:after="240"/>
        <w:jc w:val="both"/>
        <w:rPr>
          <w:lang w:val="es-AR"/>
        </w:rPr>
      </w:pPr>
      <w:r>
        <w:rPr>
          <w:lang w:val="es-AR"/>
        </w:rPr>
        <w:t>Este formulario presenta una serie de filtros que permite ir consultando la información según las necesidades del momento.</w:t>
      </w:r>
    </w:p>
    <w:p w:rsidR="001B544F" w:rsidRDefault="001B544F" w:rsidP="001B544F">
      <w:pPr>
        <w:keepNext/>
        <w:spacing w:before="240" w:after="240"/>
        <w:jc w:val="both"/>
      </w:pPr>
      <w:r>
        <w:rPr>
          <w:noProof/>
          <w:lang w:val="es-AR" w:eastAsia="es-AR"/>
        </w:rPr>
        <w:lastRenderedPageBreak/>
        <w:drawing>
          <wp:inline distT="0" distB="0" distL="0" distR="0" wp14:anchorId="6E3766B5" wp14:editId="6DB93DB3">
            <wp:extent cx="5400040" cy="190246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902460"/>
                    </a:xfrm>
                    <a:prstGeom prst="rect">
                      <a:avLst/>
                    </a:prstGeom>
                  </pic:spPr>
                </pic:pic>
              </a:graphicData>
            </a:graphic>
          </wp:inline>
        </w:drawing>
      </w:r>
    </w:p>
    <w:p w:rsidR="001B544F" w:rsidRDefault="001B544F" w:rsidP="001B544F">
      <w:pPr>
        <w:pStyle w:val="Descripcin"/>
        <w:jc w:val="center"/>
      </w:pPr>
      <w:r>
        <w:t xml:space="preserve">Ilustración </w:t>
      </w:r>
      <w:fldSimple w:instr=" SEQ Ilustración \* ARABIC ">
        <w:r w:rsidR="00074200">
          <w:rPr>
            <w:noProof/>
          </w:rPr>
          <w:t>41</w:t>
        </w:r>
      </w:fldSimple>
      <w:r>
        <w:t xml:space="preserve"> - Formulario de informe para horarios de cursada</w:t>
      </w:r>
    </w:p>
    <w:p w:rsidR="001B544F" w:rsidRDefault="001B544F" w:rsidP="001B544F">
      <w:pPr>
        <w:rPr>
          <w:lang w:val="es-AR"/>
        </w:rPr>
      </w:pPr>
      <w:r>
        <w:rPr>
          <w:lang w:val="es-AR"/>
        </w:rPr>
        <w:t>Al presionar “</w:t>
      </w:r>
      <w:r w:rsidRPr="001B544F">
        <w:rPr>
          <w:b/>
          <w:lang w:val="es-AR"/>
        </w:rPr>
        <w:t>BUSCAR</w:t>
      </w:r>
      <w:r>
        <w:rPr>
          <w:lang w:val="es-AR"/>
        </w:rPr>
        <w:t>” se presentan los resultados que coincidan con los filtros establecidos.</w:t>
      </w:r>
    </w:p>
    <w:p w:rsidR="001B544F" w:rsidRDefault="001B544F" w:rsidP="001B544F">
      <w:pPr>
        <w:keepNext/>
      </w:pPr>
      <w:r>
        <w:rPr>
          <w:noProof/>
          <w:lang w:val="es-AR" w:eastAsia="es-AR"/>
        </w:rPr>
        <w:drawing>
          <wp:inline distT="0" distB="0" distL="0" distR="0" wp14:anchorId="70DBC75B" wp14:editId="58E09F85">
            <wp:extent cx="5400040" cy="2961005"/>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961005"/>
                    </a:xfrm>
                    <a:prstGeom prst="rect">
                      <a:avLst/>
                    </a:prstGeom>
                  </pic:spPr>
                </pic:pic>
              </a:graphicData>
            </a:graphic>
          </wp:inline>
        </w:drawing>
      </w:r>
    </w:p>
    <w:p w:rsidR="001B544F" w:rsidRPr="001B544F" w:rsidRDefault="001B544F" w:rsidP="001B544F">
      <w:pPr>
        <w:pStyle w:val="Descripcin"/>
        <w:jc w:val="center"/>
        <w:rPr>
          <w:lang w:val="es-AR"/>
        </w:rPr>
      </w:pPr>
      <w:r>
        <w:t xml:space="preserve">Ilustración </w:t>
      </w:r>
      <w:fldSimple w:instr=" SEQ Ilustración \* ARABIC ">
        <w:r w:rsidR="00074200">
          <w:rPr>
            <w:noProof/>
          </w:rPr>
          <w:t>42</w:t>
        </w:r>
      </w:fldSimple>
      <w:r>
        <w:t xml:space="preserve"> - Resultado de </w:t>
      </w:r>
      <w:r w:rsidR="00E12507">
        <w:t>búsqueda</w:t>
      </w:r>
      <w:r>
        <w:t xml:space="preserve"> en informe para horarios de cursada</w:t>
      </w:r>
    </w:p>
    <w:p w:rsidR="002B7907" w:rsidRDefault="002B7907" w:rsidP="00260B9B">
      <w:pPr>
        <w:pStyle w:val="Ttulo2"/>
      </w:pPr>
      <w:bookmarkStart w:id="70" w:name="_Toc64458106"/>
      <w:r>
        <w:t>Mesas de examen</w:t>
      </w:r>
      <w:bookmarkEnd w:id="70"/>
    </w:p>
    <w:p w:rsidR="002B7907" w:rsidRDefault="00260B9B" w:rsidP="00260B9B">
      <w:pPr>
        <w:pStyle w:val="Ttulo3"/>
      </w:pPr>
      <w:bookmarkStart w:id="71" w:name="_Toc64458107"/>
      <w:r>
        <w:t>Importar</w:t>
      </w:r>
      <w:bookmarkEnd w:id="71"/>
    </w:p>
    <w:p w:rsidR="00260B9B" w:rsidRDefault="00260B9B" w:rsidP="00260B9B">
      <w:pPr>
        <w:spacing w:before="240" w:after="240"/>
        <w:jc w:val="both"/>
        <w:rPr>
          <w:lang w:val="es-AR"/>
        </w:rPr>
      </w:pPr>
      <w:r>
        <w:t xml:space="preserve">Para acceder a la opción de importación se debe seleccionar </w:t>
      </w:r>
      <w:r>
        <w:rPr>
          <w:b/>
        </w:rPr>
        <w:t>Mesas de examen</w:t>
      </w:r>
      <w:r w:rsidRPr="007B1589">
        <w:rPr>
          <w:b/>
        </w:rPr>
        <w:t xml:space="preserve"> </w:t>
      </w:r>
      <w:r w:rsidRPr="007B1589">
        <w:rPr>
          <w:b/>
          <w:lang w:val="es-AR"/>
        </w:rPr>
        <w:t>&gt; Importar</w:t>
      </w:r>
      <w:r>
        <w:rPr>
          <w:lang w:val="es-AR"/>
        </w:rPr>
        <w:t xml:space="preserve"> en el menú de opciones. Una vez seleccionado el sub-menú, se muestra la pantalla de importación:</w:t>
      </w:r>
    </w:p>
    <w:p w:rsidR="00853EF2" w:rsidRDefault="00260B9B" w:rsidP="00853EF2">
      <w:pPr>
        <w:keepNext/>
        <w:spacing w:before="240" w:after="240"/>
        <w:jc w:val="both"/>
      </w:pPr>
      <w:r>
        <w:rPr>
          <w:noProof/>
          <w:lang w:val="es-AR" w:eastAsia="es-AR"/>
        </w:rPr>
        <w:lastRenderedPageBreak/>
        <w:drawing>
          <wp:inline distT="0" distB="0" distL="0" distR="0" wp14:anchorId="028BB4C8" wp14:editId="0BA068A1">
            <wp:extent cx="5400040" cy="124587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245870"/>
                    </a:xfrm>
                    <a:prstGeom prst="rect">
                      <a:avLst/>
                    </a:prstGeom>
                  </pic:spPr>
                </pic:pic>
              </a:graphicData>
            </a:graphic>
          </wp:inline>
        </w:drawing>
      </w:r>
    </w:p>
    <w:p w:rsidR="00260B9B" w:rsidRDefault="00853EF2" w:rsidP="00853EF2">
      <w:pPr>
        <w:pStyle w:val="Descripcin"/>
        <w:jc w:val="center"/>
        <w:rPr>
          <w:lang w:val="es-AR"/>
        </w:rPr>
      </w:pPr>
      <w:r>
        <w:t xml:space="preserve">Ilustración </w:t>
      </w:r>
      <w:fldSimple w:instr=" SEQ Ilustración \* ARABIC ">
        <w:r w:rsidR="00074200">
          <w:rPr>
            <w:noProof/>
          </w:rPr>
          <w:t>43</w:t>
        </w:r>
      </w:fldSimple>
      <w:r>
        <w:t xml:space="preserve"> - Importación para mesas de examen</w:t>
      </w:r>
    </w:p>
    <w:p w:rsidR="00260B9B" w:rsidRDefault="00260B9B" w:rsidP="00260B9B">
      <w:pPr>
        <w:spacing w:before="240" w:after="240"/>
        <w:jc w:val="both"/>
        <w:rPr>
          <w:lang w:val="es-AR"/>
        </w:rPr>
      </w:pPr>
      <w:r>
        <w:rPr>
          <w:lang w:val="es-AR"/>
        </w:rPr>
        <w:t>Presionando sobre la opción “</w:t>
      </w:r>
      <w:r w:rsidRPr="00157D34">
        <w:rPr>
          <w:b/>
          <w:lang w:val="es-AR"/>
        </w:rPr>
        <w:t>Seleccionar</w:t>
      </w:r>
      <w:r>
        <w:rPr>
          <w:lang w:val="es-AR"/>
        </w:rPr>
        <w:t>”, se abre la pantalla para buscar el archivo con formato CSV dentro del equipo. Luego, se observa el nombre del archivo seleccionado para realizar la importación:</w:t>
      </w:r>
    </w:p>
    <w:p w:rsidR="00853EF2" w:rsidRDefault="00E80392" w:rsidP="00853EF2">
      <w:pPr>
        <w:keepNext/>
        <w:spacing w:before="240" w:after="240"/>
        <w:jc w:val="both"/>
      </w:pPr>
      <w:r>
        <w:rPr>
          <w:noProof/>
          <w:lang w:val="es-AR" w:eastAsia="es-AR"/>
        </w:rPr>
        <w:drawing>
          <wp:inline distT="0" distB="0" distL="0" distR="0" wp14:anchorId="354C455D" wp14:editId="242015D1">
            <wp:extent cx="5400040" cy="124841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248410"/>
                    </a:xfrm>
                    <a:prstGeom prst="rect">
                      <a:avLst/>
                    </a:prstGeom>
                  </pic:spPr>
                </pic:pic>
              </a:graphicData>
            </a:graphic>
          </wp:inline>
        </w:drawing>
      </w:r>
    </w:p>
    <w:p w:rsidR="00260B9B" w:rsidRDefault="00853EF2" w:rsidP="00853EF2">
      <w:pPr>
        <w:pStyle w:val="Descripcin"/>
        <w:jc w:val="center"/>
        <w:rPr>
          <w:lang w:val="es-AR"/>
        </w:rPr>
      </w:pPr>
      <w:r>
        <w:t xml:space="preserve">Ilustración </w:t>
      </w:r>
      <w:fldSimple w:instr=" SEQ Ilustración \* ARABIC ">
        <w:r w:rsidR="00074200">
          <w:rPr>
            <w:noProof/>
          </w:rPr>
          <w:t>44</w:t>
        </w:r>
      </w:fldSimple>
      <w:r>
        <w:t xml:space="preserve"> - Selección de archivo para importación de mesas de examen</w:t>
      </w:r>
    </w:p>
    <w:p w:rsidR="00260B9B" w:rsidRDefault="00260B9B" w:rsidP="00260B9B">
      <w:pPr>
        <w:spacing w:before="240" w:after="240"/>
        <w:jc w:val="both"/>
        <w:rPr>
          <w:lang w:val="es-AR"/>
        </w:rPr>
      </w:pPr>
      <w:r>
        <w:rPr>
          <w:lang w:val="es-AR"/>
        </w:rPr>
        <w:t>Para iniciar con el proceso de importación se debe presionar el botón “</w:t>
      </w:r>
      <w:r w:rsidRPr="00157D34">
        <w:rPr>
          <w:b/>
          <w:lang w:val="es-AR"/>
        </w:rPr>
        <w:t>PROCESAR</w:t>
      </w:r>
      <w:r>
        <w:rPr>
          <w:lang w:val="es-AR"/>
        </w:rPr>
        <w:t>”:</w:t>
      </w:r>
    </w:p>
    <w:p w:rsidR="00074200" w:rsidRDefault="00E80392" w:rsidP="00074200">
      <w:pPr>
        <w:keepNext/>
        <w:spacing w:before="240" w:after="240"/>
        <w:jc w:val="both"/>
      </w:pPr>
      <w:r>
        <w:rPr>
          <w:noProof/>
          <w:lang w:val="es-AR" w:eastAsia="es-AR"/>
        </w:rPr>
        <w:drawing>
          <wp:inline distT="0" distB="0" distL="0" distR="0" wp14:anchorId="21EE7C47" wp14:editId="0BF5ADD7">
            <wp:extent cx="5400040" cy="28829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882900"/>
                    </a:xfrm>
                    <a:prstGeom prst="rect">
                      <a:avLst/>
                    </a:prstGeom>
                  </pic:spPr>
                </pic:pic>
              </a:graphicData>
            </a:graphic>
          </wp:inline>
        </w:drawing>
      </w:r>
    </w:p>
    <w:p w:rsidR="00E80392" w:rsidRDefault="00074200" w:rsidP="00074200">
      <w:pPr>
        <w:pStyle w:val="Descripcin"/>
        <w:jc w:val="center"/>
        <w:rPr>
          <w:lang w:val="es-AR"/>
        </w:rPr>
      </w:pPr>
      <w:r>
        <w:t xml:space="preserve">Ilustración </w:t>
      </w:r>
      <w:fldSimple w:instr=" SEQ Ilustración \* ARABIC ">
        <w:r>
          <w:rPr>
            <w:noProof/>
          </w:rPr>
          <w:t>45</w:t>
        </w:r>
      </w:fldSimple>
      <w:r>
        <w:t xml:space="preserve"> - Validación para archivo de mesas de examen</w:t>
      </w:r>
    </w:p>
    <w:p w:rsidR="00E80392" w:rsidRDefault="00260B9B" w:rsidP="00E80392">
      <w:pPr>
        <w:spacing w:before="240" w:after="240"/>
        <w:jc w:val="both"/>
        <w:rPr>
          <w:lang w:val="es-AR"/>
        </w:rPr>
      </w:pPr>
      <w:r>
        <w:rPr>
          <w:lang w:val="es-AR"/>
        </w:rPr>
        <w:t>Tempus realiza las validaciones del formato del archivo junto con las validaciones de cada registro en forma individual. Se visualiza en la pantal</w:t>
      </w:r>
      <w:r w:rsidR="00E80392">
        <w:rPr>
          <w:lang w:val="es-AR"/>
        </w:rPr>
        <w:t>la una tabla con los datos de la</w:t>
      </w:r>
      <w:r>
        <w:rPr>
          <w:lang w:val="es-AR"/>
        </w:rPr>
        <w:t xml:space="preserve">s </w:t>
      </w:r>
      <w:r w:rsidR="00E80392">
        <w:rPr>
          <w:lang w:val="es-AR"/>
        </w:rPr>
        <w:t>mesas</w:t>
      </w:r>
      <w:r>
        <w:rPr>
          <w:lang w:val="es-AR"/>
        </w:rPr>
        <w:t xml:space="preserve"> indicando en color rojo todo aquella columna que no cumpla con el formato requerido. </w:t>
      </w:r>
      <w:r>
        <w:rPr>
          <w:lang w:val="es-AR"/>
        </w:rPr>
        <w:lastRenderedPageBreak/>
        <w:t>Esto permite realizar las correcciones necesarias para volver a iniciar el proceso de importación. Sin embargo, el usuario puede optar por continuar solo con las filas correctas.</w:t>
      </w:r>
    </w:p>
    <w:p w:rsidR="00074200" w:rsidRDefault="00E80392" w:rsidP="00074200">
      <w:pPr>
        <w:keepNext/>
        <w:spacing w:before="240" w:after="240"/>
        <w:jc w:val="both"/>
      </w:pPr>
      <w:r>
        <w:rPr>
          <w:noProof/>
          <w:lang w:val="es-AR" w:eastAsia="es-AR"/>
        </w:rPr>
        <w:drawing>
          <wp:inline distT="0" distB="0" distL="0" distR="0" wp14:anchorId="416C47D2" wp14:editId="2791FC20">
            <wp:extent cx="5238750" cy="172402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412" t="21335" r="1575" b="21877"/>
                    <a:stretch/>
                  </pic:blipFill>
                  <pic:spPr bwMode="auto">
                    <a:xfrm>
                      <a:off x="0" y="0"/>
                      <a:ext cx="5238750" cy="1724025"/>
                    </a:xfrm>
                    <a:prstGeom prst="rect">
                      <a:avLst/>
                    </a:prstGeom>
                    <a:ln>
                      <a:noFill/>
                    </a:ln>
                    <a:extLst>
                      <a:ext uri="{53640926-AAD7-44D8-BBD7-CCE9431645EC}">
                        <a14:shadowObscured xmlns:a14="http://schemas.microsoft.com/office/drawing/2010/main"/>
                      </a:ext>
                    </a:extLst>
                  </pic:spPr>
                </pic:pic>
              </a:graphicData>
            </a:graphic>
          </wp:inline>
        </w:drawing>
      </w:r>
    </w:p>
    <w:p w:rsidR="00E80392" w:rsidRDefault="00074200" w:rsidP="00074200">
      <w:pPr>
        <w:pStyle w:val="Descripcin"/>
        <w:jc w:val="center"/>
        <w:rPr>
          <w:lang w:val="es-AR"/>
        </w:rPr>
      </w:pPr>
      <w:r>
        <w:t xml:space="preserve">Ilustración </w:t>
      </w:r>
      <w:fldSimple w:instr=" SEQ Ilustración \* ARABIC ">
        <w:r>
          <w:rPr>
            <w:noProof/>
          </w:rPr>
          <w:t>46</w:t>
        </w:r>
      </w:fldSimple>
      <w:r>
        <w:t xml:space="preserve"> - Mensaje de validación para dato incorrecto</w:t>
      </w:r>
    </w:p>
    <w:p w:rsidR="006A5207" w:rsidRDefault="00260B9B" w:rsidP="006A5207">
      <w:pPr>
        <w:spacing w:before="240" w:after="240"/>
        <w:jc w:val="both"/>
        <w:rPr>
          <w:lang w:val="es-AR"/>
        </w:rPr>
      </w:pPr>
      <w:r>
        <w:rPr>
          <w:lang w:val="es-AR"/>
        </w:rPr>
        <w:t>Para efectuar la importación, se debe presionar “</w:t>
      </w:r>
      <w:r w:rsidRPr="008674EE">
        <w:rPr>
          <w:b/>
          <w:lang w:val="es-AR"/>
        </w:rPr>
        <w:t>GUARDAR</w:t>
      </w:r>
      <w:r>
        <w:rPr>
          <w:lang w:val="es-AR"/>
        </w:rPr>
        <w:t>” al final del l</w:t>
      </w:r>
      <w:r w:rsidR="006A5207">
        <w:rPr>
          <w:lang w:val="es-AR"/>
        </w:rPr>
        <w:t xml:space="preserve">istado de horarios de cursada. </w:t>
      </w:r>
      <w:bookmarkStart w:id="72" w:name="_GoBack"/>
      <w:bookmarkEnd w:id="72"/>
    </w:p>
    <w:p w:rsidR="00260B9B" w:rsidRDefault="006A5207" w:rsidP="00260B9B">
      <w:pPr>
        <w:spacing w:before="240" w:after="240"/>
        <w:jc w:val="both"/>
        <w:rPr>
          <w:lang w:val="es-AR"/>
        </w:rPr>
      </w:pPr>
      <w:r>
        <w:rPr>
          <w:noProof/>
          <w:lang w:val="es-AR" w:eastAsia="es-AR"/>
        </w:rPr>
        <w:drawing>
          <wp:inline distT="0" distB="0" distL="0" distR="0" wp14:anchorId="4789D61E" wp14:editId="23FD5323">
            <wp:extent cx="5400040" cy="25908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8784" b="5877"/>
                    <a:stretch/>
                  </pic:blipFill>
                  <pic:spPr bwMode="auto">
                    <a:xfrm>
                      <a:off x="0" y="0"/>
                      <a:ext cx="5400040" cy="2590800"/>
                    </a:xfrm>
                    <a:prstGeom prst="rect">
                      <a:avLst/>
                    </a:prstGeom>
                    <a:ln>
                      <a:noFill/>
                    </a:ln>
                    <a:extLst>
                      <a:ext uri="{53640926-AAD7-44D8-BBD7-CCE9431645EC}">
                        <a14:shadowObscured xmlns:a14="http://schemas.microsoft.com/office/drawing/2010/main"/>
                      </a:ext>
                    </a:extLst>
                  </pic:spPr>
                </pic:pic>
              </a:graphicData>
            </a:graphic>
          </wp:inline>
        </w:drawing>
      </w:r>
    </w:p>
    <w:p w:rsidR="00260B9B" w:rsidRPr="00E80392" w:rsidRDefault="00260B9B" w:rsidP="00E80392">
      <w:pPr>
        <w:spacing w:before="240" w:after="240"/>
        <w:jc w:val="both"/>
        <w:rPr>
          <w:u w:val="single"/>
        </w:rPr>
      </w:pPr>
      <w:r>
        <w:t>Al registrarse correctamente, el sistema presentara un mensaje de éxito. En caso contrario, el sistema muestra una descripción del resultado de importación. El total de cursadas se podrá observar de forma inmediata en la pantalla de búsqueda.</w:t>
      </w:r>
    </w:p>
    <w:p w:rsidR="00260B9B" w:rsidRDefault="00260B9B" w:rsidP="00E80392">
      <w:pPr>
        <w:pStyle w:val="Ttulo3"/>
      </w:pPr>
      <w:bookmarkStart w:id="73" w:name="_Toc64458108"/>
      <w:r>
        <w:t>Crear</w:t>
      </w:r>
      <w:bookmarkEnd w:id="73"/>
    </w:p>
    <w:p w:rsidR="00F851CC" w:rsidRPr="00D30AE3" w:rsidRDefault="00135BFE" w:rsidP="00F851CC">
      <w:pPr>
        <w:spacing w:before="240" w:after="240"/>
        <w:jc w:val="both"/>
        <w:rPr>
          <w:lang w:val="es-AR"/>
        </w:rPr>
      </w:pPr>
      <w:r>
        <w:t xml:space="preserve">Navegando a </w:t>
      </w:r>
      <w:r w:rsidRPr="00135BFE">
        <w:rPr>
          <w:b/>
        </w:rPr>
        <w:t>Mesas de Examen &gt; Crear</w:t>
      </w:r>
      <w:r>
        <w:t xml:space="preserve"> se accede a la creación para mesas de examen.</w:t>
      </w:r>
      <w:r w:rsidR="00F851CC" w:rsidRPr="00F851CC">
        <w:rPr>
          <w:lang w:val="es-AR"/>
        </w:rPr>
        <w:t xml:space="preserve"> </w:t>
      </w:r>
      <w:r w:rsidR="00F851CC">
        <w:rPr>
          <w:lang w:val="es-AR"/>
        </w:rPr>
        <w:t>Una vez seleccionado el sub-menú correspondiente, se presenta el siguiente formulario:</w:t>
      </w:r>
    </w:p>
    <w:p w:rsidR="00E80392" w:rsidRPr="00F851CC" w:rsidRDefault="00E80392" w:rsidP="00171E9E">
      <w:pPr>
        <w:spacing w:before="240" w:after="240"/>
        <w:jc w:val="both"/>
        <w:rPr>
          <w:lang w:val="es-AR"/>
        </w:rPr>
      </w:pPr>
    </w:p>
    <w:p w:rsidR="00135BFE" w:rsidRDefault="00135BFE" w:rsidP="00171E9E">
      <w:pPr>
        <w:spacing w:before="240" w:after="240"/>
        <w:jc w:val="both"/>
        <w:rPr>
          <w:noProof/>
          <w:lang w:val="es-AR" w:eastAsia="es-AR"/>
        </w:rPr>
      </w:pPr>
    </w:p>
    <w:p w:rsidR="00135BFE" w:rsidRDefault="00135BFE" w:rsidP="00135BFE">
      <w:pPr>
        <w:keepNext/>
        <w:spacing w:before="240" w:after="240"/>
        <w:jc w:val="center"/>
        <w:rPr>
          <w:noProof/>
          <w:lang w:val="es-AR" w:eastAsia="es-AR"/>
        </w:rPr>
      </w:pPr>
    </w:p>
    <w:p w:rsidR="00135BFE" w:rsidRDefault="00135BFE" w:rsidP="00135BFE">
      <w:pPr>
        <w:keepNext/>
        <w:spacing w:before="240" w:after="240"/>
        <w:jc w:val="center"/>
      </w:pPr>
      <w:r>
        <w:rPr>
          <w:noProof/>
          <w:lang w:val="es-AR" w:eastAsia="es-AR"/>
        </w:rPr>
        <w:drawing>
          <wp:inline distT="0" distB="0" distL="0" distR="0" wp14:anchorId="7BE82876" wp14:editId="0711BF08">
            <wp:extent cx="5229225" cy="4275567"/>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20461" t="5648" r="21507" b="9955"/>
                    <a:stretch/>
                  </pic:blipFill>
                  <pic:spPr bwMode="auto">
                    <a:xfrm>
                      <a:off x="0" y="0"/>
                      <a:ext cx="5248902" cy="4291655"/>
                    </a:xfrm>
                    <a:prstGeom prst="rect">
                      <a:avLst/>
                    </a:prstGeom>
                    <a:ln>
                      <a:noFill/>
                    </a:ln>
                    <a:extLst>
                      <a:ext uri="{53640926-AAD7-44D8-BBD7-CCE9431645EC}">
                        <a14:shadowObscured xmlns:a14="http://schemas.microsoft.com/office/drawing/2010/main"/>
                      </a:ext>
                    </a:extLst>
                  </pic:spPr>
                </pic:pic>
              </a:graphicData>
            </a:graphic>
          </wp:inline>
        </w:drawing>
      </w:r>
    </w:p>
    <w:p w:rsidR="00135BFE" w:rsidRDefault="00135BFE" w:rsidP="00135BFE">
      <w:pPr>
        <w:pStyle w:val="Descripcin"/>
        <w:jc w:val="center"/>
      </w:pPr>
      <w:bookmarkStart w:id="74" w:name="_Toc64458159"/>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074200">
        <w:rPr>
          <w:noProof/>
        </w:rPr>
        <w:t>47</w:t>
      </w:r>
      <w:r w:rsidR="003E4164">
        <w:rPr>
          <w:noProof/>
        </w:rPr>
        <w:fldChar w:fldCharType="end"/>
      </w:r>
      <w:r>
        <w:t xml:space="preserve"> - Formulario de creación para mesas de examen</w:t>
      </w:r>
      <w:bookmarkEnd w:id="74"/>
    </w:p>
    <w:p w:rsidR="00135BFE" w:rsidRDefault="00F851CC" w:rsidP="00135BFE">
      <w:r>
        <w:t>Se deben completar los campos requeridos:</w:t>
      </w:r>
    </w:p>
    <w:p w:rsidR="00F851CC" w:rsidRDefault="00F851CC" w:rsidP="00F851CC">
      <w:pPr>
        <w:pStyle w:val="Prrafodelista"/>
        <w:numPr>
          <w:ilvl w:val="0"/>
          <w:numId w:val="16"/>
        </w:numPr>
        <w:spacing w:before="240" w:after="120"/>
        <w:ind w:left="714" w:hanging="357"/>
        <w:contextualSpacing w:val="0"/>
      </w:pPr>
      <w:r w:rsidRPr="00F851CC">
        <w:rPr>
          <w:b/>
        </w:rPr>
        <w:t>Asignatura</w:t>
      </w:r>
      <w:r>
        <w:t>: Nombre de una asignatura previamente relacionada a una carrera y que no posea mesa de examen existente. Este campo es de carácter obligatorio.</w:t>
      </w:r>
    </w:p>
    <w:p w:rsidR="00F851CC" w:rsidRDefault="00F851CC" w:rsidP="00F851CC">
      <w:pPr>
        <w:pStyle w:val="Prrafodelista"/>
        <w:numPr>
          <w:ilvl w:val="0"/>
          <w:numId w:val="16"/>
        </w:numPr>
        <w:spacing w:before="240" w:after="120"/>
        <w:ind w:left="714" w:hanging="357"/>
        <w:contextualSpacing w:val="0"/>
      </w:pPr>
      <w:r w:rsidRPr="00F851CC">
        <w:rPr>
          <w:b/>
        </w:rPr>
        <w:t>Presidente</w:t>
      </w:r>
      <w:r>
        <w:t>: Nombre del docente designado como presidente del tribunal. Este campo es obligatorio.</w:t>
      </w:r>
    </w:p>
    <w:p w:rsidR="00F851CC" w:rsidRDefault="00F851CC" w:rsidP="00F851CC">
      <w:pPr>
        <w:pStyle w:val="Prrafodelista"/>
        <w:numPr>
          <w:ilvl w:val="0"/>
          <w:numId w:val="16"/>
        </w:numPr>
        <w:spacing w:before="240" w:after="120"/>
        <w:ind w:left="714" w:hanging="357"/>
        <w:contextualSpacing w:val="0"/>
      </w:pPr>
      <w:r w:rsidRPr="00F851CC">
        <w:rPr>
          <w:b/>
        </w:rPr>
        <w:t>Vocal primero</w:t>
      </w:r>
      <w:r>
        <w:t>: Nombre del docente designado como vocal primero del tribunal. Este campo es de carácter obligatorio.</w:t>
      </w:r>
    </w:p>
    <w:p w:rsidR="00F851CC" w:rsidRDefault="00F851CC" w:rsidP="00F851CC">
      <w:pPr>
        <w:pStyle w:val="Prrafodelista"/>
        <w:numPr>
          <w:ilvl w:val="0"/>
          <w:numId w:val="16"/>
        </w:numPr>
        <w:spacing w:before="240" w:after="120"/>
        <w:ind w:left="714" w:hanging="357"/>
        <w:contextualSpacing w:val="0"/>
      </w:pPr>
      <w:r w:rsidRPr="00F851CC">
        <w:rPr>
          <w:b/>
        </w:rPr>
        <w:t>Vocal segundo</w:t>
      </w:r>
      <w:r>
        <w:t>: Nombre del docente designado como vocal segundo del tribunal. Este campo es opcional.</w:t>
      </w:r>
    </w:p>
    <w:p w:rsidR="00F851CC" w:rsidRDefault="00F851CC" w:rsidP="00F851CC">
      <w:pPr>
        <w:pStyle w:val="Prrafodelista"/>
        <w:numPr>
          <w:ilvl w:val="0"/>
          <w:numId w:val="16"/>
        </w:numPr>
        <w:spacing w:before="240" w:after="120"/>
        <w:ind w:left="714" w:hanging="357"/>
        <w:contextualSpacing w:val="0"/>
      </w:pPr>
      <w:r w:rsidRPr="00F851CC">
        <w:rPr>
          <w:b/>
        </w:rPr>
        <w:t>Suplente</w:t>
      </w:r>
      <w:r>
        <w:t>: Nombre del docente que cumple el rol de suplente en el tribunal. Este campo es opcional.</w:t>
      </w:r>
    </w:p>
    <w:p w:rsidR="00F851CC" w:rsidRDefault="00F851CC" w:rsidP="00F851CC">
      <w:pPr>
        <w:pStyle w:val="Prrafodelista"/>
        <w:numPr>
          <w:ilvl w:val="0"/>
          <w:numId w:val="16"/>
        </w:numPr>
        <w:spacing w:before="240" w:after="120"/>
        <w:ind w:left="714" w:hanging="357"/>
        <w:contextualSpacing w:val="0"/>
      </w:pPr>
      <w:r>
        <w:rPr>
          <w:b/>
        </w:rPr>
        <w:t>Fecha del primer llamado</w:t>
      </w:r>
      <w:r w:rsidRPr="00F851CC">
        <w:t>:</w:t>
      </w:r>
      <w:r>
        <w:t xml:space="preserve"> Campo obligatorio de selección.</w:t>
      </w:r>
    </w:p>
    <w:p w:rsidR="00F851CC" w:rsidRDefault="00F851CC" w:rsidP="00F851CC">
      <w:pPr>
        <w:pStyle w:val="Prrafodelista"/>
        <w:numPr>
          <w:ilvl w:val="0"/>
          <w:numId w:val="16"/>
        </w:numPr>
        <w:spacing w:before="240" w:after="120"/>
        <w:ind w:left="714" w:hanging="357"/>
        <w:contextualSpacing w:val="0"/>
      </w:pPr>
      <w:r>
        <w:rPr>
          <w:b/>
        </w:rPr>
        <w:t>Hora del primer llamado</w:t>
      </w:r>
      <w:r w:rsidRPr="00F851CC">
        <w:t>:</w:t>
      </w:r>
      <w:r>
        <w:t xml:space="preserve"> Campo obligatorio de selección.</w:t>
      </w:r>
    </w:p>
    <w:p w:rsidR="00F851CC" w:rsidRDefault="00F851CC" w:rsidP="00F851CC">
      <w:pPr>
        <w:pStyle w:val="Prrafodelista"/>
        <w:numPr>
          <w:ilvl w:val="0"/>
          <w:numId w:val="16"/>
        </w:numPr>
        <w:spacing w:before="240" w:after="120"/>
        <w:ind w:left="714" w:hanging="357"/>
        <w:contextualSpacing w:val="0"/>
      </w:pPr>
      <w:r>
        <w:rPr>
          <w:b/>
        </w:rPr>
        <w:lastRenderedPageBreak/>
        <w:t>Aula del primer llamado</w:t>
      </w:r>
      <w:r w:rsidRPr="00F851CC">
        <w:t>:</w:t>
      </w:r>
      <w:r>
        <w:t xml:space="preserve"> Nombre del aula asignada. Es de carácter opcional.</w:t>
      </w:r>
    </w:p>
    <w:p w:rsidR="00F851CC" w:rsidRDefault="00F851CC" w:rsidP="00F851CC">
      <w:pPr>
        <w:pStyle w:val="Prrafodelista"/>
        <w:numPr>
          <w:ilvl w:val="0"/>
          <w:numId w:val="16"/>
        </w:numPr>
        <w:spacing w:before="240" w:after="120"/>
        <w:ind w:left="714" w:hanging="357"/>
        <w:contextualSpacing w:val="0"/>
      </w:pPr>
      <w:r>
        <w:rPr>
          <w:b/>
        </w:rPr>
        <w:t>Fecha del segundo llamado</w:t>
      </w:r>
      <w:r w:rsidRPr="00F851CC">
        <w:t>:</w:t>
      </w:r>
      <w:r>
        <w:t xml:space="preserve"> Campo obligatorio de selección.</w:t>
      </w:r>
    </w:p>
    <w:p w:rsidR="00F851CC" w:rsidRDefault="00F851CC" w:rsidP="00F851CC">
      <w:pPr>
        <w:pStyle w:val="Prrafodelista"/>
        <w:numPr>
          <w:ilvl w:val="0"/>
          <w:numId w:val="16"/>
        </w:numPr>
        <w:spacing w:before="240" w:after="120"/>
        <w:ind w:left="714" w:hanging="357"/>
        <w:contextualSpacing w:val="0"/>
      </w:pPr>
      <w:r>
        <w:rPr>
          <w:b/>
        </w:rPr>
        <w:t>Hora del segundo llamado</w:t>
      </w:r>
      <w:r w:rsidRPr="00F851CC">
        <w:t>:</w:t>
      </w:r>
      <w:r>
        <w:t xml:space="preserve"> Campo obligatorio de selección.</w:t>
      </w:r>
    </w:p>
    <w:p w:rsidR="00F851CC" w:rsidRDefault="00F851CC" w:rsidP="00F851CC">
      <w:pPr>
        <w:pStyle w:val="Prrafodelista"/>
        <w:numPr>
          <w:ilvl w:val="0"/>
          <w:numId w:val="16"/>
        </w:numPr>
        <w:spacing w:before="240" w:after="120"/>
        <w:ind w:left="714" w:hanging="357"/>
        <w:contextualSpacing w:val="0"/>
      </w:pPr>
      <w:r>
        <w:rPr>
          <w:b/>
        </w:rPr>
        <w:t>Aula del segundo llamado</w:t>
      </w:r>
      <w:r w:rsidRPr="00F851CC">
        <w:t>:</w:t>
      </w:r>
      <w:r>
        <w:t xml:space="preserve"> Nombre del aula asignada. Es de carácter opcional.</w:t>
      </w:r>
    </w:p>
    <w:p w:rsidR="007638E8" w:rsidRDefault="00F851CC" w:rsidP="00F851CC">
      <w:pPr>
        <w:pStyle w:val="Prrafodelista"/>
        <w:numPr>
          <w:ilvl w:val="0"/>
          <w:numId w:val="16"/>
        </w:numPr>
        <w:spacing w:before="240" w:after="120"/>
        <w:ind w:left="714" w:hanging="357"/>
        <w:contextualSpacing w:val="0"/>
      </w:pPr>
      <w:r w:rsidRPr="00F851CC">
        <w:rPr>
          <w:b/>
        </w:rPr>
        <w:t>Observación</w:t>
      </w:r>
      <w:r>
        <w:t>: Texto de carácter opcional.</w:t>
      </w:r>
    </w:p>
    <w:p w:rsidR="00F851CC" w:rsidRPr="00F851CC" w:rsidRDefault="00F851CC" w:rsidP="00F851CC">
      <w:pPr>
        <w:spacing w:before="240" w:after="120"/>
      </w:pPr>
      <w:r>
        <w:t>El usuario puede presionar “</w:t>
      </w:r>
      <w:r w:rsidRPr="00F851CC">
        <w:rPr>
          <w:b/>
        </w:rPr>
        <w:t>GUARDAR</w:t>
      </w:r>
      <w:r>
        <w:t xml:space="preserve">” para efectuar la creación de la mesa de examen: </w:t>
      </w:r>
    </w:p>
    <w:p w:rsidR="00F851CC" w:rsidRDefault="007638E8" w:rsidP="00F851CC">
      <w:pPr>
        <w:keepNext/>
        <w:jc w:val="center"/>
      </w:pPr>
      <w:r>
        <w:rPr>
          <w:noProof/>
          <w:lang w:val="es-AR" w:eastAsia="es-AR"/>
        </w:rPr>
        <w:drawing>
          <wp:inline distT="0" distB="0" distL="0" distR="0" wp14:anchorId="5897990F" wp14:editId="499FAC24">
            <wp:extent cx="5295900" cy="454168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21167" t="5648" r="21861" b="7445"/>
                    <a:stretch/>
                  </pic:blipFill>
                  <pic:spPr bwMode="auto">
                    <a:xfrm>
                      <a:off x="0" y="0"/>
                      <a:ext cx="5313930" cy="4557148"/>
                    </a:xfrm>
                    <a:prstGeom prst="rect">
                      <a:avLst/>
                    </a:prstGeom>
                    <a:ln>
                      <a:noFill/>
                    </a:ln>
                    <a:extLst>
                      <a:ext uri="{53640926-AAD7-44D8-BBD7-CCE9431645EC}">
                        <a14:shadowObscured xmlns:a14="http://schemas.microsoft.com/office/drawing/2010/main"/>
                      </a:ext>
                    </a:extLst>
                  </pic:spPr>
                </pic:pic>
              </a:graphicData>
            </a:graphic>
          </wp:inline>
        </w:drawing>
      </w:r>
    </w:p>
    <w:p w:rsidR="007638E8" w:rsidRDefault="00F851CC" w:rsidP="00F851CC">
      <w:pPr>
        <w:pStyle w:val="Descripcin"/>
        <w:jc w:val="center"/>
      </w:pPr>
      <w:bookmarkStart w:id="75" w:name="_Toc64458160"/>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074200">
        <w:rPr>
          <w:noProof/>
        </w:rPr>
        <w:t>48</w:t>
      </w:r>
      <w:r w:rsidR="003E4164">
        <w:rPr>
          <w:noProof/>
        </w:rPr>
        <w:fldChar w:fldCharType="end"/>
      </w:r>
      <w:r>
        <w:t xml:space="preserve"> - Resultado de creación para mesa de examen</w:t>
      </w:r>
      <w:bookmarkEnd w:id="75"/>
    </w:p>
    <w:p w:rsidR="007638E8" w:rsidRDefault="00F851CC" w:rsidP="00F851CC">
      <w:pPr>
        <w:jc w:val="both"/>
      </w:pPr>
      <w:r>
        <w:t>Al realizarse la operación, el sistema muestra un mensaje de éxito. En caso contrario, se describe el resultado de la operación.</w:t>
      </w:r>
    </w:p>
    <w:p w:rsidR="00AE2015" w:rsidRDefault="00AE2015" w:rsidP="00AE2015">
      <w:pPr>
        <w:pStyle w:val="Ttulo3"/>
      </w:pPr>
      <w:bookmarkStart w:id="76" w:name="_Toc64458109"/>
      <w:r>
        <w:t>Buscar</w:t>
      </w:r>
      <w:bookmarkEnd w:id="76"/>
    </w:p>
    <w:p w:rsidR="00337D81" w:rsidRDefault="00337D81" w:rsidP="00337D81">
      <w:pPr>
        <w:spacing w:before="240" w:after="240"/>
        <w:jc w:val="both"/>
        <w:rPr>
          <w:lang w:val="es-AR"/>
        </w:rPr>
      </w:pPr>
      <w:r>
        <w:t xml:space="preserve">Desde </w:t>
      </w:r>
      <w:r>
        <w:rPr>
          <w:b/>
        </w:rPr>
        <w:t>Mesas de examen</w:t>
      </w:r>
      <w:r w:rsidRPr="00A268C2">
        <w:rPr>
          <w:b/>
        </w:rPr>
        <w:t xml:space="preserve"> </w:t>
      </w:r>
      <w:r w:rsidRPr="00A268C2">
        <w:rPr>
          <w:b/>
          <w:lang w:val="es-AR"/>
        </w:rPr>
        <w:t>&gt; Buscar</w:t>
      </w:r>
      <w:r>
        <w:rPr>
          <w:lang w:val="es-AR"/>
        </w:rPr>
        <w:t xml:space="preserve"> se accede a la pantalla de búsqueda para mesas de examen. Tanto el nombre de carrera como el nombre de asignatura son campos de carácter opcional, por lo que al no completarlos se obtiene el total de registros en el sistema.</w:t>
      </w:r>
    </w:p>
    <w:p w:rsidR="00337D81" w:rsidRDefault="00337D81" w:rsidP="00337D81">
      <w:pPr>
        <w:keepNext/>
        <w:jc w:val="both"/>
      </w:pPr>
      <w:r>
        <w:rPr>
          <w:noProof/>
          <w:lang w:val="es-AR" w:eastAsia="es-AR"/>
        </w:rPr>
        <w:lastRenderedPageBreak/>
        <w:drawing>
          <wp:inline distT="0" distB="0" distL="0" distR="0" wp14:anchorId="40B127F8" wp14:editId="452D4A63">
            <wp:extent cx="5400040" cy="118427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184275"/>
                    </a:xfrm>
                    <a:prstGeom prst="rect">
                      <a:avLst/>
                    </a:prstGeom>
                  </pic:spPr>
                </pic:pic>
              </a:graphicData>
            </a:graphic>
          </wp:inline>
        </w:drawing>
      </w:r>
    </w:p>
    <w:p w:rsidR="00AE2015" w:rsidRDefault="00337D81" w:rsidP="00337D81">
      <w:pPr>
        <w:pStyle w:val="Descripcin"/>
        <w:jc w:val="center"/>
      </w:pPr>
      <w:bookmarkStart w:id="77" w:name="_Toc64458161"/>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074200">
        <w:rPr>
          <w:noProof/>
        </w:rPr>
        <w:t>49</w:t>
      </w:r>
      <w:r w:rsidR="003E4164">
        <w:rPr>
          <w:noProof/>
        </w:rPr>
        <w:fldChar w:fldCharType="end"/>
      </w:r>
      <w:r>
        <w:t xml:space="preserve"> - Formulario de búsqueda para mesas de examen</w:t>
      </w:r>
      <w:bookmarkEnd w:id="77"/>
    </w:p>
    <w:p w:rsidR="00337D81" w:rsidRDefault="00337D81" w:rsidP="00337D81">
      <w:pPr>
        <w:spacing w:before="240" w:after="240"/>
        <w:jc w:val="both"/>
      </w:pPr>
      <w:r>
        <w:t>Los resultados de una búsqueda se presentan en una tabla que contiene los datos de cada una de las mesas de examen que cumplieron con el filtro indicado, las opciones de exportación de los datos, el filtro adicional y las operaciones disponibles.</w:t>
      </w:r>
    </w:p>
    <w:p w:rsidR="00337D81" w:rsidRDefault="00337D81" w:rsidP="00337D81">
      <w:pPr>
        <w:spacing w:before="240" w:after="240"/>
        <w:jc w:val="both"/>
        <w:rPr>
          <w:i/>
          <w:iCs/>
          <w:color w:val="1F497D" w:themeColor="text2"/>
          <w:sz w:val="18"/>
          <w:szCs w:val="18"/>
        </w:rPr>
      </w:pPr>
    </w:p>
    <w:p w:rsidR="00337D81" w:rsidRDefault="00337D81" w:rsidP="00337D81">
      <w:pPr>
        <w:keepNext/>
        <w:spacing w:before="240" w:after="240"/>
        <w:jc w:val="both"/>
      </w:pPr>
      <w:r>
        <w:rPr>
          <w:noProof/>
          <w:lang w:val="es-AR" w:eastAsia="es-AR"/>
        </w:rPr>
        <w:drawing>
          <wp:inline distT="0" distB="0" distL="0" distR="0" wp14:anchorId="381D19EF" wp14:editId="4179FB57">
            <wp:extent cx="5400040" cy="236029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360295"/>
                    </a:xfrm>
                    <a:prstGeom prst="rect">
                      <a:avLst/>
                    </a:prstGeom>
                  </pic:spPr>
                </pic:pic>
              </a:graphicData>
            </a:graphic>
          </wp:inline>
        </w:drawing>
      </w:r>
    </w:p>
    <w:p w:rsidR="00337D81" w:rsidRDefault="00337D81" w:rsidP="00337D81">
      <w:pPr>
        <w:pStyle w:val="Descripcin"/>
        <w:jc w:val="center"/>
        <w:rPr>
          <w:i w:val="0"/>
          <w:iCs w:val="0"/>
        </w:rPr>
      </w:pPr>
      <w:bookmarkStart w:id="78" w:name="_Toc64458162"/>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074200">
        <w:rPr>
          <w:noProof/>
        </w:rPr>
        <w:t>50</w:t>
      </w:r>
      <w:r w:rsidR="003E4164">
        <w:rPr>
          <w:noProof/>
        </w:rPr>
        <w:fldChar w:fldCharType="end"/>
      </w:r>
      <w:r>
        <w:t xml:space="preserve"> - Resultado de búsqueda para mesas de examen</w:t>
      </w:r>
      <w:bookmarkEnd w:id="78"/>
    </w:p>
    <w:p w:rsidR="00337D81" w:rsidRDefault="00337D81" w:rsidP="00337D81">
      <w:pPr>
        <w:spacing w:before="240" w:after="240"/>
        <w:jc w:val="both"/>
      </w:pPr>
      <w:r>
        <w:t>Se explica cada una de las partes a continuación:</w:t>
      </w:r>
    </w:p>
    <w:p w:rsidR="00337D81" w:rsidRDefault="00337D81" w:rsidP="00337D81">
      <w:pPr>
        <w:pStyle w:val="Prrafodelista"/>
        <w:numPr>
          <w:ilvl w:val="0"/>
          <w:numId w:val="19"/>
        </w:numPr>
        <w:spacing w:before="240" w:after="240"/>
        <w:contextualSpacing w:val="0"/>
        <w:jc w:val="both"/>
      </w:pPr>
      <w:r>
        <w:t xml:space="preserve">Opciones de exportación: Permite que la información que se muestra en la tabla de carreras sea almacenada en los formatos indicados. </w:t>
      </w:r>
    </w:p>
    <w:p w:rsidR="00337D81" w:rsidRDefault="00337D81" w:rsidP="00337D81">
      <w:pPr>
        <w:pStyle w:val="Prrafodelista"/>
        <w:numPr>
          <w:ilvl w:val="0"/>
          <w:numId w:val="19"/>
        </w:numPr>
        <w:spacing w:before="240" w:after="240"/>
        <w:ind w:left="714" w:hanging="357"/>
        <w:contextualSpacing w:val="0"/>
        <w:jc w:val="both"/>
      </w:pPr>
      <w:r>
        <w:t>Filtro adicional. Permite realizar un filtro sobre cualquiera de las columnas de la tabla en caso que sea necesario.</w:t>
      </w:r>
    </w:p>
    <w:p w:rsidR="00337D81" w:rsidRDefault="00337D81" w:rsidP="00337D81">
      <w:pPr>
        <w:pStyle w:val="Prrafodelista"/>
        <w:numPr>
          <w:ilvl w:val="0"/>
          <w:numId w:val="19"/>
        </w:numPr>
        <w:spacing w:before="240" w:after="240"/>
        <w:ind w:left="714" w:hanging="357"/>
        <w:contextualSpacing w:val="0"/>
        <w:jc w:val="both"/>
      </w:pPr>
      <w:r>
        <w:t xml:space="preserve">Operaciones: Son las acciones que se tienen disponibles para realizar con cada carrera en forma particular. </w:t>
      </w:r>
    </w:p>
    <w:p w:rsidR="00337D81" w:rsidRDefault="00337D81" w:rsidP="00337D81">
      <w:pPr>
        <w:pStyle w:val="Prrafodelista"/>
        <w:numPr>
          <w:ilvl w:val="1"/>
          <w:numId w:val="16"/>
        </w:numPr>
        <w:spacing w:before="240" w:after="120"/>
        <w:contextualSpacing w:val="0"/>
        <w:jc w:val="both"/>
      </w:pPr>
      <w:r>
        <w:t>Ver detalle: Muestra el detalle de una mesa de examen.</w:t>
      </w:r>
    </w:p>
    <w:p w:rsidR="00337D81" w:rsidRDefault="00337D81" w:rsidP="00337D81">
      <w:pPr>
        <w:pStyle w:val="Prrafodelista"/>
        <w:numPr>
          <w:ilvl w:val="1"/>
          <w:numId w:val="16"/>
        </w:numPr>
        <w:spacing w:before="240" w:after="120"/>
        <w:ind w:left="1434" w:hanging="357"/>
        <w:contextualSpacing w:val="0"/>
        <w:jc w:val="both"/>
      </w:pPr>
      <w:r>
        <w:t>Editar: Permite modificar los datos de la mesa de examen.</w:t>
      </w:r>
    </w:p>
    <w:p w:rsidR="00E80392" w:rsidRDefault="00337D81" w:rsidP="00AE2252">
      <w:pPr>
        <w:pStyle w:val="Prrafodelista"/>
        <w:numPr>
          <w:ilvl w:val="1"/>
          <w:numId w:val="16"/>
        </w:numPr>
        <w:spacing w:before="240" w:after="120"/>
        <w:ind w:left="1434" w:hanging="357"/>
        <w:contextualSpacing w:val="0"/>
        <w:jc w:val="both"/>
      </w:pPr>
      <w:r>
        <w:t>Borrar: Permite eliminar una mesa de examen.</w:t>
      </w:r>
    </w:p>
    <w:p w:rsidR="00260B9B" w:rsidRPr="00AE2252" w:rsidRDefault="00AE2252" w:rsidP="00E80392">
      <w:pPr>
        <w:pStyle w:val="Ttulo3"/>
        <w:rPr>
          <w:u w:val="single"/>
        </w:rPr>
      </w:pPr>
      <w:bookmarkStart w:id="79" w:name="_Toc64458110"/>
      <w:r>
        <w:lastRenderedPageBreak/>
        <w:t>Eliminación</w:t>
      </w:r>
      <w:bookmarkEnd w:id="79"/>
    </w:p>
    <w:p w:rsidR="00AE2252" w:rsidRDefault="00AE2252" w:rsidP="00AE2252">
      <w:pPr>
        <w:spacing w:before="240" w:after="240"/>
        <w:jc w:val="both"/>
        <w:rPr>
          <w:lang w:val="es-AR"/>
        </w:rPr>
      </w:pPr>
      <w:r>
        <w:t xml:space="preserve">Desde el menú </w:t>
      </w:r>
      <w:r>
        <w:rPr>
          <w:b/>
        </w:rPr>
        <w:t>Mesas de examen</w:t>
      </w:r>
      <w:r w:rsidRPr="006E46F8">
        <w:rPr>
          <w:b/>
        </w:rPr>
        <w:t xml:space="preserve"> </w:t>
      </w:r>
      <w:r w:rsidRPr="006E46F8">
        <w:rPr>
          <w:b/>
          <w:lang w:val="es-AR"/>
        </w:rPr>
        <w:t>&gt; Buscar &gt; Borrar</w:t>
      </w:r>
      <w:r>
        <w:rPr>
          <w:lang w:val="es-AR"/>
        </w:rPr>
        <w:t xml:space="preserve"> se accede a la opción de eliminación. Al momento de presionar el botón para eliminar, el sistema presenta un mensaje de confirmación con los datos de la mesa: </w:t>
      </w:r>
    </w:p>
    <w:p w:rsidR="00AE2252" w:rsidRDefault="00AE2252" w:rsidP="00AE2252">
      <w:pPr>
        <w:keepNext/>
        <w:spacing w:before="240" w:after="240"/>
        <w:jc w:val="both"/>
      </w:pPr>
      <w:r>
        <w:rPr>
          <w:noProof/>
          <w:lang w:val="es-AR" w:eastAsia="es-AR"/>
        </w:rPr>
        <w:drawing>
          <wp:inline distT="0" distB="0" distL="0" distR="0" wp14:anchorId="325ACD86" wp14:editId="41AE2AC8">
            <wp:extent cx="5400040" cy="229552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295525"/>
                    </a:xfrm>
                    <a:prstGeom prst="rect">
                      <a:avLst/>
                    </a:prstGeom>
                  </pic:spPr>
                </pic:pic>
              </a:graphicData>
            </a:graphic>
          </wp:inline>
        </w:drawing>
      </w:r>
    </w:p>
    <w:p w:rsidR="00AE2252" w:rsidRDefault="00AE2252" w:rsidP="00AE2252">
      <w:pPr>
        <w:pStyle w:val="Descripcin"/>
        <w:jc w:val="center"/>
        <w:rPr>
          <w:i w:val="0"/>
          <w:iCs w:val="0"/>
        </w:rPr>
      </w:pPr>
      <w:bookmarkStart w:id="80" w:name="_Toc64458163"/>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074200">
        <w:rPr>
          <w:noProof/>
        </w:rPr>
        <w:t>51</w:t>
      </w:r>
      <w:r w:rsidR="003E4164">
        <w:rPr>
          <w:noProof/>
        </w:rPr>
        <w:fldChar w:fldCharType="end"/>
      </w:r>
      <w:r>
        <w:t xml:space="preserve"> - Confirmación para eliminar mesa de examen</w:t>
      </w:r>
      <w:bookmarkEnd w:id="80"/>
    </w:p>
    <w:p w:rsidR="00AE2252" w:rsidRDefault="00AE2252" w:rsidP="00AE2252">
      <w:pPr>
        <w:spacing w:before="240" w:after="240"/>
        <w:jc w:val="both"/>
        <w:rPr>
          <w:lang w:val="es-AR"/>
        </w:rPr>
      </w:pPr>
      <w:r>
        <w:rPr>
          <w:lang w:val="es-AR"/>
        </w:rPr>
        <w:t>El usuario puede cancelar la operación presionando el botón “</w:t>
      </w:r>
      <w:r w:rsidRPr="006E46F8">
        <w:rPr>
          <w:b/>
          <w:lang w:val="es-AR"/>
        </w:rPr>
        <w:t>Cancelar</w:t>
      </w:r>
      <w:r>
        <w:rPr>
          <w:lang w:val="es-AR"/>
        </w:rPr>
        <w:t>”. Para efectuar la eliminación debe presionar “</w:t>
      </w:r>
      <w:r w:rsidRPr="006E46F8">
        <w:rPr>
          <w:b/>
          <w:lang w:val="es-AR"/>
        </w:rPr>
        <w:t>GUARDAR</w:t>
      </w:r>
      <w:r>
        <w:rPr>
          <w:lang w:val="es-AR"/>
        </w:rPr>
        <w:t>”.</w:t>
      </w:r>
    </w:p>
    <w:p w:rsidR="00AE2252" w:rsidRDefault="00AE2252" w:rsidP="00AE2252">
      <w:pPr>
        <w:keepNext/>
        <w:spacing w:before="240" w:after="240"/>
        <w:jc w:val="both"/>
      </w:pPr>
      <w:r>
        <w:rPr>
          <w:noProof/>
          <w:lang w:val="es-AR" w:eastAsia="es-AR"/>
        </w:rPr>
        <w:drawing>
          <wp:inline distT="0" distB="0" distL="0" distR="0" wp14:anchorId="4854094E" wp14:editId="1DE348A0">
            <wp:extent cx="5400040" cy="230060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2300605"/>
                    </a:xfrm>
                    <a:prstGeom prst="rect">
                      <a:avLst/>
                    </a:prstGeom>
                  </pic:spPr>
                </pic:pic>
              </a:graphicData>
            </a:graphic>
          </wp:inline>
        </w:drawing>
      </w:r>
    </w:p>
    <w:p w:rsidR="00AE2252" w:rsidRDefault="00AE2252" w:rsidP="00AE2252">
      <w:pPr>
        <w:pStyle w:val="Descripcin"/>
        <w:jc w:val="center"/>
        <w:rPr>
          <w:i w:val="0"/>
          <w:iCs w:val="0"/>
        </w:rPr>
      </w:pPr>
      <w:bookmarkStart w:id="81" w:name="_Toc64458164"/>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074200">
        <w:rPr>
          <w:noProof/>
        </w:rPr>
        <w:t>52</w:t>
      </w:r>
      <w:r w:rsidR="003E4164">
        <w:rPr>
          <w:noProof/>
        </w:rPr>
        <w:fldChar w:fldCharType="end"/>
      </w:r>
      <w:r>
        <w:t xml:space="preserve"> - Resultado de eliminación para mesa de examen</w:t>
      </w:r>
      <w:bookmarkEnd w:id="81"/>
    </w:p>
    <w:p w:rsidR="00AE2252" w:rsidRDefault="00AE2252" w:rsidP="00AE2252">
      <w:pPr>
        <w:spacing w:before="240" w:after="240"/>
        <w:jc w:val="both"/>
      </w:pPr>
      <w:r>
        <w:t>Al eliminarse correctamente, el sistema presentara un mensaje de éxito. En caso contrario, el sistema muestra una descripción del resultado.</w:t>
      </w:r>
    </w:p>
    <w:p w:rsidR="00AE2252" w:rsidRPr="006E46F8" w:rsidRDefault="00AE2252" w:rsidP="00AE2252">
      <w:pPr>
        <w:spacing w:before="240" w:after="240"/>
        <w:jc w:val="both"/>
      </w:pPr>
      <w:r>
        <w:t>El usuario debe presionar la opción “</w:t>
      </w:r>
      <w:r w:rsidRPr="00026DB7">
        <w:rPr>
          <w:b/>
        </w:rPr>
        <w:t>Aceptar</w:t>
      </w:r>
      <w:r>
        <w:t>” para actualizar los resultados de búsqueda.</w:t>
      </w:r>
    </w:p>
    <w:p w:rsidR="00DD195C" w:rsidRDefault="00AE2252" w:rsidP="007D0656">
      <w:pPr>
        <w:pStyle w:val="Ttulo3"/>
      </w:pPr>
      <w:bookmarkStart w:id="82" w:name="_Toc64458111"/>
      <w:r>
        <w:t>Información detallada</w:t>
      </w:r>
      <w:bookmarkEnd w:id="82"/>
    </w:p>
    <w:p w:rsidR="00AE2252" w:rsidRDefault="00AE2252" w:rsidP="00171E9E">
      <w:pPr>
        <w:spacing w:before="240" w:after="240"/>
        <w:jc w:val="both"/>
      </w:pPr>
    </w:p>
    <w:p w:rsidR="00AE2252" w:rsidRDefault="00AE2252" w:rsidP="007D0656">
      <w:pPr>
        <w:pStyle w:val="Ttulo3"/>
      </w:pPr>
      <w:bookmarkStart w:id="83" w:name="_Toc64458112"/>
      <w:r>
        <w:lastRenderedPageBreak/>
        <w:t>Modificación</w:t>
      </w:r>
      <w:bookmarkEnd w:id="83"/>
    </w:p>
    <w:p w:rsidR="007D0656" w:rsidRDefault="007D0656" w:rsidP="007D0656">
      <w:pPr>
        <w:spacing w:before="240" w:after="240"/>
        <w:ind w:left="0" w:firstLine="0"/>
        <w:jc w:val="both"/>
        <w:rPr>
          <w:lang w:val="es-AR"/>
        </w:rPr>
      </w:pPr>
      <w:r>
        <w:t xml:space="preserve">Desde el menú </w:t>
      </w:r>
      <w:r>
        <w:rPr>
          <w:b/>
        </w:rPr>
        <w:t>Mesas de examen</w:t>
      </w:r>
      <w:r w:rsidRPr="00184EC4">
        <w:rPr>
          <w:b/>
        </w:rPr>
        <w:t xml:space="preserve"> </w:t>
      </w:r>
      <w:r w:rsidRPr="00184EC4">
        <w:rPr>
          <w:b/>
          <w:lang w:val="es-AR"/>
        </w:rPr>
        <w:t xml:space="preserve">&gt; Buscar &gt; Editar </w:t>
      </w:r>
      <w:r>
        <w:rPr>
          <w:lang w:val="es-AR"/>
        </w:rPr>
        <w:t>se accede a la pantalla de modificación de una mesa de examen. Los datos editables son los que se observan en el siguiente formulario:</w:t>
      </w:r>
    </w:p>
    <w:p w:rsidR="00AE2252" w:rsidRPr="007D0656" w:rsidRDefault="00AE2252" w:rsidP="00171E9E">
      <w:pPr>
        <w:spacing w:before="240" w:after="240"/>
        <w:jc w:val="both"/>
        <w:rPr>
          <w:lang w:val="es-AR"/>
        </w:rPr>
      </w:pPr>
    </w:p>
    <w:p w:rsidR="00AE2252" w:rsidRDefault="00AE2252" w:rsidP="00171E9E">
      <w:pPr>
        <w:spacing w:before="240" w:after="240"/>
        <w:jc w:val="both"/>
        <w:rPr>
          <w:noProof/>
          <w:lang w:val="es-AR" w:eastAsia="es-AR"/>
        </w:rPr>
      </w:pPr>
    </w:p>
    <w:p w:rsidR="007D0656" w:rsidRDefault="00AE2252" w:rsidP="007D0656">
      <w:pPr>
        <w:keepNext/>
        <w:spacing w:before="240" w:after="240"/>
        <w:jc w:val="center"/>
      </w:pPr>
      <w:r>
        <w:rPr>
          <w:noProof/>
          <w:lang w:val="es-AR" w:eastAsia="es-AR"/>
        </w:rPr>
        <w:drawing>
          <wp:inline distT="0" distB="0" distL="0" distR="0" wp14:anchorId="7D0BAF31" wp14:editId="1E4875A9">
            <wp:extent cx="5211326" cy="439102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21167" t="6589" r="21684" b="7759"/>
                    <a:stretch/>
                  </pic:blipFill>
                  <pic:spPr bwMode="auto">
                    <a:xfrm>
                      <a:off x="0" y="0"/>
                      <a:ext cx="5230282" cy="4406997"/>
                    </a:xfrm>
                    <a:prstGeom prst="rect">
                      <a:avLst/>
                    </a:prstGeom>
                    <a:ln>
                      <a:noFill/>
                    </a:ln>
                    <a:extLst>
                      <a:ext uri="{53640926-AAD7-44D8-BBD7-CCE9431645EC}">
                        <a14:shadowObscured xmlns:a14="http://schemas.microsoft.com/office/drawing/2010/main"/>
                      </a:ext>
                    </a:extLst>
                  </pic:spPr>
                </pic:pic>
              </a:graphicData>
            </a:graphic>
          </wp:inline>
        </w:drawing>
      </w:r>
    </w:p>
    <w:p w:rsidR="00AE2252" w:rsidRDefault="007D0656" w:rsidP="007D0656">
      <w:pPr>
        <w:pStyle w:val="Descripcin"/>
        <w:jc w:val="center"/>
      </w:pPr>
      <w:bookmarkStart w:id="84" w:name="_Toc64458165"/>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074200">
        <w:rPr>
          <w:noProof/>
        </w:rPr>
        <w:t>53</w:t>
      </w:r>
      <w:r w:rsidR="003E4164">
        <w:rPr>
          <w:noProof/>
        </w:rPr>
        <w:fldChar w:fldCharType="end"/>
      </w:r>
      <w:r>
        <w:t xml:space="preserve"> - Formulario de edición para mesa de examen</w:t>
      </w:r>
      <w:bookmarkEnd w:id="84"/>
    </w:p>
    <w:p w:rsidR="00AE2252" w:rsidRDefault="007D0656" w:rsidP="00171E9E">
      <w:pPr>
        <w:spacing w:before="240" w:after="240"/>
        <w:jc w:val="both"/>
      </w:pPr>
      <w:r>
        <w:t>El usuario puede presionar “GUARDAR” para efectuar la modificación de la mesa.</w:t>
      </w:r>
    </w:p>
    <w:p w:rsidR="00372007" w:rsidRPr="007D0656" w:rsidRDefault="00372007" w:rsidP="00171E9E">
      <w:pPr>
        <w:spacing w:before="240" w:after="240"/>
        <w:jc w:val="both"/>
        <w:rPr>
          <w:noProof/>
          <w:lang w:eastAsia="es-AR"/>
        </w:rPr>
      </w:pPr>
    </w:p>
    <w:p w:rsidR="007D0656" w:rsidRDefault="00372007" w:rsidP="007D0656">
      <w:pPr>
        <w:keepNext/>
        <w:spacing w:before="240" w:after="240"/>
        <w:jc w:val="center"/>
      </w:pPr>
      <w:r>
        <w:rPr>
          <w:noProof/>
          <w:lang w:val="es-AR" w:eastAsia="es-AR"/>
        </w:rPr>
        <w:lastRenderedPageBreak/>
        <w:drawing>
          <wp:inline distT="0" distB="0" distL="0" distR="0" wp14:anchorId="53C4D64F" wp14:editId="24830846">
            <wp:extent cx="5305425" cy="4514552"/>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21167" t="5334" r="22037" b="8701"/>
                    <a:stretch/>
                  </pic:blipFill>
                  <pic:spPr bwMode="auto">
                    <a:xfrm>
                      <a:off x="0" y="0"/>
                      <a:ext cx="5329466" cy="4535010"/>
                    </a:xfrm>
                    <a:prstGeom prst="rect">
                      <a:avLst/>
                    </a:prstGeom>
                    <a:ln>
                      <a:noFill/>
                    </a:ln>
                    <a:extLst>
                      <a:ext uri="{53640926-AAD7-44D8-BBD7-CCE9431645EC}">
                        <a14:shadowObscured xmlns:a14="http://schemas.microsoft.com/office/drawing/2010/main"/>
                      </a:ext>
                    </a:extLst>
                  </pic:spPr>
                </pic:pic>
              </a:graphicData>
            </a:graphic>
          </wp:inline>
        </w:drawing>
      </w:r>
    </w:p>
    <w:p w:rsidR="00AE2252" w:rsidRDefault="007D0656" w:rsidP="007D0656">
      <w:pPr>
        <w:pStyle w:val="Descripcin"/>
        <w:jc w:val="center"/>
      </w:pPr>
      <w:bookmarkStart w:id="85" w:name="_Toc64458166"/>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074200">
        <w:rPr>
          <w:noProof/>
        </w:rPr>
        <w:t>54</w:t>
      </w:r>
      <w:r w:rsidR="003E4164">
        <w:rPr>
          <w:noProof/>
        </w:rPr>
        <w:fldChar w:fldCharType="end"/>
      </w:r>
      <w:r>
        <w:t xml:space="preserve"> - Resultado de edición para mesa de examen</w:t>
      </w:r>
      <w:bookmarkEnd w:id="85"/>
      <w:r>
        <w:t xml:space="preserve"> </w:t>
      </w:r>
    </w:p>
    <w:p w:rsidR="007D0656" w:rsidRDefault="007D0656" w:rsidP="00171E9E">
      <w:pPr>
        <w:spacing w:before="240" w:after="240"/>
        <w:jc w:val="both"/>
      </w:pPr>
      <w:r>
        <w:t>Al realizar la operación en forma correcta, el sistema muestra un mensaje de éxito. En caso contrario, se detalle el resultado.</w:t>
      </w:r>
    </w:p>
    <w:p w:rsidR="00260B9B" w:rsidRDefault="00260B9B" w:rsidP="007D0656">
      <w:pPr>
        <w:pStyle w:val="Ttulo3"/>
      </w:pPr>
      <w:bookmarkStart w:id="86" w:name="_Toc64458113"/>
      <w:r>
        <w:t>Informe</w:t>
      </w:r>
      <w:bookmarkEnd w:id="86"/>
    </w:p>
    <w:p w:rsidR="00260B9B" w:rsidRDefault="00260B9B" w:rsidP="00171E9E">
      <w:pPr>
        <w:spacing w:before="240" w:after="240"/>
        <w:jc w:val="both"/>
      </w:pPr>
    </w:p>
    <w:p w:rsidR="004F107D" w:rsidRPr="004C7247" w:rsidRDefault="004F107D" w:rsidP="00171E9E">
      <w:pPr>
        <w:spacing w:before="240" w:after="240"/>
        <w:jc w:val="both"/>
      </w:pPr>
      <w:r>
        <w:rPr>
          <w:noProof/>
          <w:lang w:val="es-AR" w:eastAsia="es-AR"/>
        </w:rPr>
        <w:drawing>
          <wp:inline distT="0" distB="0" distL="0" distR="0" wp14:anchorId="254F7F2F" wp14:editId="7D5C5ABB">
            <wp:extent cx="5400040" cy="169608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1696085"/>
                    </a:xfrm>
                    <a:prstGeom prst="rect">
                      <a:avLst/>
                    </a:prstGeom>
                  </pic:spPr>
                </pic:pic>
              </a:graphicData>
            </a:graphic>
          </wp:inline>
        </w:drawing>
      </w:r>
    </w:p>
    <w:p w:rsidR="00194563" w:rsidRPr="00ED038F" w:rsidRDefault="007044F0" w:rsidP="004174B7">
      <w:pPr>
        <w:pStyle w:val="PSI-Ttulo1"/>
      </w:pPr>
      <w:bookmarkStart w:id="87" w:name="_Toc64458114"/>
      <w:r>
        <w:t xml:space="preserve">Aplicación </w:t>
      </w:r>
      <w:r w:rsidR="00171E9E">
        <w:t>Móvil</w:t>
      </w:r>
      <w:bookmarkEnd w:id="87"/>
    </w:p>
    <w:p w:rsidR="003E4164" w:rsidRDefault="00DE4FA1" w:rsidP="003E4164">
      <w:pPr>
        <w:jc w:val="both"/>
      </w:pPr>
      <w:r>
        <w:t>La aplicación móvil de Tempus esta creada para ser multiplataforma por lo que puede adaptarse a diferentes dispositivos. Esta aplicación está orientada al público en general</w:t>
      </w:r>
      <w:r w:rsidR="003E4164">
        <w:t xml:space="preserve"> </w:t>
      </w:r>
      <w:r w:rsidR="003E4164">
        <w:lastRenderedPageBreak/>
        <w:t>(alumnos y docentes particularmente)</w:t>
      </w:r>
      <w:r>
        <w:t xml:space="preserve"> y su función principal es brindar acceso rápido a la información de horarios de cursadas, mesas de examen y novedades a partir de los datos previamente cargados y/o actualizados desde Tempus Web. </w:t>
      </w:r>
    </w:p>
    <w:p w:rsidR="003E4164" w:rsidRDefault="003E4164" w:rsidP="001F38C6">
      <w:pPr>
        <w:pStyle w:val="Ttulo2"/>
      </w:pPr>
      <w:bookmarkStart w:id="88" w:name="_Toc64458115"/>
      <w:r>
        <w:t>Componentes de la interfaz</w:t>
      </w:r>
      <w:bookmarkEnd w:id="88"/>
    </w:p>
    <w:p w:rsidR="003E4164" w:rsidRDefault="001F38C6" w:rsidP="00E90C87">
      <w:pPr>
        <w:jc w:val="both"/>
      </w:pPr>
      <w:r>
        <w:t>En forma general, la interfaz se compone por el título de la página que se está utilizando en la parte superior, un formulario de búsqueda y/o presentación de resultados en la parte central y el menú de opciones en la sección inferior.</w:t>
      </w:r>
    </w:p>
    <w:p w:rsidR="006E3B2C" w:rsidRDefault="00DE4FA1" w:rsidP="006E3B2C">
      <w:pPr>
        <w:keepNext/>
        <w:jc w:val="both"/>
      </w:pPr>
      <w:r>
        <w:rPr>
          <w:noProof/>
          <w:lang w:val="es-AR" w:eastAsia="es-AR"/>
        </w:rPr>
        <w:drawing>
          <wp:inline distT="0" distB="0" distL="0" distR="0" wp14:anchorId="472DE044" wp14:editId="2EFA3846">
            <wp:extent cx="5400040" cy="235140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2351405"/>
                    </a:xfrm>
                    <a:prstGeom prst="rect">
                      <a:avLst/>
                    </a:prstGeom>
                  </pic:spPr>
                </pic:pic>
              </a:graphicData>
            </a:graphic>
          </wp:inline>
        </w:drawing>
      </w:r>
    </w:p>
    <w:p w:rsidR="00DE4FA1" w:rsidRDefault="006E3B2C" w:rsidP="006E3B2C">
      <w:pPr>
        <w:pStyle w:val="Descripcin"/>
        <w:jc w:val="center"/>
      </w:pPr>
      <w:bookmarkStart w:id="89" w:name="_Toc64458167"/>
      <w:r>
        <w:t xml:space="preserve">Ilustración </w:t>
      </w:r>
      <w:r w:rsidR="004C7803">
        <w:rPr>
          <w:noProof/>
        </w:rPr>
        <w:fldChar w:fldCharType="begin"/>
      </w:r>
      <w:r w:rsidR="004C7803">
        <w:rPr>
          <w:noProof/>
        </w:rPr>
        <w:instrText xml:space="preserve"> SEQ Ilustración \* ARABIC </w:instrText>
      </w:r>
      <w:r w:rsidR="004C7803">
        <w:rPr>
          <w:noProof/>
        </w:rPr>
        <w:fldChar w:fldCharType="separate"/>
      </w:r>
      <w:r w:rsidR="00074200">
        <w:rPr>
          <w:noProof/>
        </w:rPr>
        <w:t>55</w:t>
      </w:r>
      <w:r w:rsidR="004C7803">
        <w:rPr>
          <w:noProof/>
        </w:rPr>
        <w:fldChar w:fldCharType="end"/>
      </w:r>
      <w:r>
        <w:t xml:space="preserve"> - Aplicación Tempus en diferentes dispositivos móviles</w:t>
      </w:r>
      <w:bookmarkEnd w:id="89"/>
    </w:p>
    <w:p w:rsidR="00DE4FA1" w:rsidRDefault="001F38C6" w:rsidP="00E90C87">
      <w:pPr>
        <w:jc w:val="both"/>
      </w:pPr>
      <w:r>
        <w:t>Para navegar entre cada una de las opciones disponibles, se debe ir presionando sobre el menú de opciones. Se detalla cada parte en secciones posteriores del presente documento.</w:t>
      </w:r>
    </w:p>
    <w:p w:rsidR="0055203E" w:rsidRDefault="0055203E" w:rsidP="006B6060">
      <w:pPr>
        <w:pStyle w:val="Ttulo2"/>
      </w:pPr>
      <w:bookmarkStart w:id="90" w:name="_Toc64458116"/>
      <w:r>
        <w:t>Horarios de cursada</w:t>
      </w:r>
      <w:bookmarkEnd w:id="90"/>
    </w:p>
    <w:p w:rsidR="0055203E" w:rsidRDefault="0055203E" w:rsidP="0055203E">
      <w:pPr>
        <w:jc w:val="both"/>
      </w:pPr>
      <w:r>
        <w:t>Para acceder a la búsqueda de cursadas se debe presionar la opción “</w:t>
      </w:r>
      <w:r w:rsidRPr="0055203E">
        <w:rPr>
          <w:b/>
        </w:rPr>
        <w:t>Cursadas</w:t>
      </w:r>
      <w:r>
        <w:t>” en el menú inferior de la pantalla. El</w:t>
      </w:r>
      <w:r w:rsidR="006B6060">
        <w:t xml:space="preserve"> formulario que se visualiza es</w:t>
      </w:r>
      <w:r>
        <w:t xml:space="preserve"> el siguiente:</w:t>
      </w:r>
    </w:p>
    <w:p w:rsidR="00423E53" w:rsidRDefault="0055203E" w:rsidP="00423E53">
      <w:pPr>
        <w:keepNext/>
        <w:jc w:val="both"/>
      </w:pPr>
      <w:r>
        <w:rPr>
          <w:noProof/>
          <w:lang w:val="es-AR" w:eastAsia="es-AR"/>
        </w:rPr>
        <w:drawing>
          <wp:inline distT="0" distB="0" distL="0" distR="0" wp14:anchorId="6560FB31" wp14:editId="0F44013D">
            <wp:extent cx="5400040" cy="233997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2339975"/>
                    </a:xfrm>
                    <a:prstGeom prst="rect">
                      <a:avLst/>
                    </a:prstGeom>
                  </pic:spPr>
                </pic:pic>
              </a:graphicData>
            </a:graphic>
          </wp:inline>
        </w:drawing>
      </w:r>
    </w:p>
    <w:p w:rsidR="0055203E" w:rsidRDefault="00423E53" w:rsidP="00423E53">
      <w:pPr>
        <w:pStyle w:val="Descripcin"/>
        <w:jc w:val="center"/>
      </w:pPr>
      <w:bookmarkStart w:id="91" w:name="_Toc64458168"/>
      <w:r>
        <w:t xml:space="preserve">Ilustración </w:t>
      </w:r>
      <w:r w:rsidR="004C7803">
        <w:rPr>
          <w:noProof/>
        </w:rPr>
        <w:fldChar w:fldCharType="begin"/>
      </w:r>
      <w:r w:rsidR="004C7803">
        <w:rPr>
          <w:noProof/>
        </w:rPr>
        <w:instrText xml:space="preserve"> SEQ Ilustración \* ARABIC </w:instrText>
      </w:r>
      <w:r w:rsidR="004C7803">
        <w:rPr>
          <w:noProof/>
        </w:rPr>
        <w:fldChar w:fldCharType="separate"/>
      </w:r>
      <w:r w:rsidR="00074200">
        <w:rPr>
          <w:noProof/>
        </w:rPr>
        <w:t>56</w:t>
      </w:r>
      <w:r w:rsidR="004C7803">
        <w:rPr>
          <w:noProof/>
        </w:rPr>
        <w:fldChar w:fldCharType="end"/>
      </w:r>
      <w:r>
        <w:t xml:space="preserve"> - Formulario de búsqueda para horarios de cursadas</w:t>
      </w:r>
      <w:bookmarkEnd w:id="91"/>
    </w:p>
    <w:p w:rsidR="0055203E" w:rsidRDefault="0055203E" w:rsidP="0055203E">
      <w:pPr>
        <w:jc w:val="both"/>
      </w:pPr>
      <w:r>
        <w:t xml:space="preserve">La información solicitada para realizar una búsqueda de cursada </w:t>
      </w:r>
      <w:r w:rsidR="006B6060">
        <w:t>es:</w:t>
      </w:r>
    </w:p>
    <w:p w:rsidR="006B6060" w:rsidRDefault="006B6060" w:rsidP="006B6060">
      <w:pPr>
        <w:pStyle w:val="Prrafodelista"/>
        <w:numPr>
          <w:ilvl w:val="0"/>
          <w:numId w:val="20"/>
        </w:numPr>
        <w:jc w:val="both"/>
      </w:pPr>
      <w:r w:rsidRPr="006B6060">
        <w:rPr>
          <w:b/>
        </w:rPr>
        <w:lastRenderedPageBreak/>
        <w:t>Carrera</w:t>
      </w:r>
      <w:r>
        <w:t>: Campo obligatorio donde se debe seleccionar el nombre de la carrera a consultar. En el listado se visualizan todas aquellas carreras que posean cargadas horarios de cursada.</w:t>
      </w:r>
    </w:p>
    <w:p w:rsidR="006B6060" w:rsidRDefault="006B6060" w:rsidP="006B6060">
      <w:pPr>
        <w:pStyle w:val="Prrafodelista"/>
        <w:numPr>
          <w:ilvl w:val="0"/>
          <w:numId w:val="20"/>
        </w:numPr>
        <w:jc w:val="both"/>
      </w:pPr>
      <w:r w:rsidRPr="006B6060">
        <w:rPr>
          <w:b/>
        </w:rPr>
        <w:t>Asignatura</w:t>
      </w:r>
      <w:r>
        <w:t>: Campo opcional donde puede seleccionar el nombre de la asignatura a consultar. En el listado se visualizar todas aquellas asignaturas que se encuentren asociadas a la carrera previamente indicada.</w:t>
      </w:r>
    </w:p>
    <w:p w:rsidR="00194563" w:rsidRDefault="006B6060" w:rsidP="006B6060">
      <w:pPr>
        <w:pStyle w:val="Prrafodelista"/>
        <w:numPr>
          <w:ilvl w:val="0"/>
          <w:numId w:val="20"/>
        </w:numPr>
        <w:jc w:val="both"/>
      </w:pPr>
      <w:r w:rsidRPr="006B6060">
        <w:rPr>
          <w:b/>
        </w:rPr>
        <w:t>Año</w:t>
      </w:r>
      <w:r>
        <w:t xml:space="preserve">: Campo opcional para indicar el año de la cursada a consultar. </w:t>
      </w:r>
    </w:p>
    <w:p w:rsidR="006B6060" w:rsidRPr="006B6060" w:rsidRDefault="006B6060" w:rsidP="006B6060">
      <w:pPr>
        <w:jc w:val="both"/>
      </w:pPr>
      <w:r>
        <w:t>Para efectuar la búsqueda, se debe presionar el botón “</w:t>
      </w:r>
      <w:r w:rsidRPr="006B6060">
        <w:rPr>
          <w:b/>
        </w:rPr>
        <w:t>BUSCAR</w:t>
      </w:r>
      <w:r>
        <w:t>”. En caso de no indicar una asignatura o año, Tempus le indica que debe completar alguno de los campos para reducir los resultados a presentar:</w:t>
      </w:r>
    </w:p>
    <w:p w:rsidR="00423E53" w:rsidRDefault="006B6060" w:rsidP="00423E53">
      <w:pPr>
        <w:keepNext/>
        <w:jc w:val="both"/>
      </w:pPr>
      <w:r>
        <w:rPr>
          <w:noProof/>
          <w:lang w:val="es-AR" w:eastAsia="es-AR"/>
        </w:rPr>
        <w:drawing>
          <wp:inline distT="0" distB="0" distL="0" distR="0" wp14:anchorId="1D67264A" wp14:editId="4DD8EF3B">
            <wp:extent cx="5400040" cy="229552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14432" b="9956"/>
                    <a:stretch/>
                  </pic:blipFill>
                  <pic:spPr bwMode="auto">
                    <a:xfrm>
                      <a:off x="0" y="0"/>
                      <a:ext cx="5400040" cy="2295525"/>
                    </a:xfrm>
                    <a:prstGeom prst="rect">
                      <a:avLst/>
                    </a:prstGeom>
                    <a:ln>
                      <a:noFill/>
                    </a:ln>
                    <a:extLst>
                      <a:ext uri="{53640926-AAD7-44D8-BBD7-CCE9431645EC}">
                        <a14:shadowObscured xmlns:a14="http://schemas.microsoft.com/office/drawing/2010/main"/>
                      </a:ext>
                    </a:extLst>
                  </pic:spPr>
                </pic:pic>
              </a:graphicData>
            </a:graphic>
          </wp:inline>
        </w:drawing>
      </w:r>
    </w:p>
    <w:p w:rsidR="006B6060" w:rsidRDefault="00423E53" w:rsidP="00423E53">
      <w:pPr>
        <w:pStyle w:val="Descripcin"/>
        <w:jc w:val="center"/>
      </w:pPr>
      <w:bookmarkStart w:id="92" w:name="_Toc64458169"/>
      <w:r>
        <w:t xml:space="preserve">Ilustración </w:t>
      </w:r>
      <w:r w:rsidR="004C7803">
        <w:rPr>
          <w:noProof/>
        </w:rPr>
        <w:fldChar w:fldCharType="begin"/>
      </w:r>
      <w:r w:rsidR="004C7803">
        <w:rPr>
          <w:noProof/>
        </w:rPr>
        <w:instrText xml:space="preserve"> SEQ Ilustración \* ARABIC </w:instrText>
      </w:r>
      <w:r w:rsidR="004C7803">
        <w:rPr>
          <w:noProof/>
        </w:rPr>
        <w:fldChar w:fldCharType="separate"/>
      </w:r>
      <w:r w:rsidR="00074200">
        <w:rPr>
          <w:noProof/>
        </w:rPr>
        <w:t>57</w:t>
      </w:r>
      <w:r w:rsidR="004C7803">
        <w:rPr>
          <w:noProof/>
        </w:rPr>
        <w:fldChar w:fldCharType="end"/>
      </w:r>
      <w:r>
        <w:t xml:space="preserve"> - Formulario de búsqueda incompleta para horarios de cursada</w:t>
      </w:r>
      <w:bookmarkEnd w:id="92"/>
    </w:p>
    <w:p w:rsidR="006B6060" w:rsidRDefault="006B6060" w:rsidP="006B6060">
      <w:pPr>
        <w:jc w:val="both"/>
      </w:pPr>
      <w:r>
        <w:t>Cuando se completan los datos necesarios y se realiza la búsqueda, se actualiza la sección inferior con los resultados obtenidos:</w:t>
      </w:r>
    </w:p>
    <w:p w:rsidR="00423E53" w:rsidRDefault="006B6060" w:rsidP="00423E53">
      <w:pPr>
        <w:keepNext/>
        <w:jc w:val="both"/>
      </w:pPr>
      <w:r>
        <w:rPr>
          <w:noProof/>
          <w:lang w:val="es-AR" w:eastAsia="es-AR"/>
        </w:rPr>
        <w:drawing>
          <wp:inline distT="0" distB="0" distL="0" distR="0" wp14:anchorId="6902A094" wp14:editId="2C229EFA">
            <wp:extent cx="5400040" cy="232600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2326005"/>
                    </a:xfrm>
                    <a:prstGeom prst="rect">
                      <a:avLst/>
                    </a:prstGeom>
                  </pic:spPr>
                </pic:pic>
              </a:graphicData>
            </a:graphic>
          </wp:inline>
        </w:drawing>
      </w:r>
    </w:p>
    <w:p w:rsidR="00423E53" w:rsidRDefault="00423E53" w:rsidP="00423E53">
      <w:pPr>
        <w:pStyle w:val="Descripcin"/>
        <w:jc w:val="center"/>
      </w:pPr>
      <w:bookmarkStart w:id="93" w:name="_Toc64458170"/>
      <w:r>
        <w:t xml:space="preserve">Ilustración </w:t>
      </w:r>
      <w:r w:rsidR="004C7803">
        <w:rPr>
          <w:noProof/>
        </w:rPr>
        <w:fldChar w:fldCharType="begin"/>
      </w:r>
      <w:r w:rsidR="004C7803">
        <w:rPr>
          <w:noProof/>
        </w:rPr>
        <w:instrText xml:space="preserve"> SEQ Ilustración \* ARABIC </w:instrText>
      </w:r>
      <w:r w:rsidR="004C7803">
        <w:rPr>
          <w:noProof/>
        </w:rPr>
        <w:fldChar w:fldCharType="separate"/>
      </w:r>
      <w:r w:rsidR="00074200">
        <w:rPr>
          <w:noProof/>
        </w:rPr>
        <w:t>58</w:t>
      </w:r>
      <w:r w:rsidR="004C7803">
        <w:rPr>
          <w:noProof/>
        </w:rPr>
        <w:fldChar w:fldCharType="end"/>
      </w:r>
      <w:r>
        <w:t xml:space="preserve"> -Resultado de búsqueda para horarios de cursada</w:t>
      </w:r>
      <w:bookmarkEnd w:id="93"/>
    </w:p>
    <w:p w:rsidR="00390963" w:rsidRDefault="00390963" w:rsidP="006B6060">
      <w:pPr>
        <w:jc w:val="both"/>
      </w:pPr>
      <w:r>
        <w:t>Como se puede observar, se presenta un recuadro con el nombre de la Asignatura y los días que posee clases. La información presentada es el nombre del día, horario de inicio, horario de fin, sector y nombre del aula asignada.</w:t>
      </w:r>
    </w:p>
    <w:p w:rsidR="00390963" w:rsidRDefault="004C7803" w:rsidP="004C7803">
      <w:pPr>
        <w:pStyle w:val="Ttulo2"/>
      </w:pPr>
      <w:bookmarkStart w:id="94" w:name="_Toc64458117"/>
      <w:r>
        <w:lastRenderedPageBreak/>
        <w:t>Mesas de examen</w:t>
      </w:r>
      <w:bookmarkEnd w:id="94"/>
    </w:p>
    <w:p w:rsidR="004C7803" w:rsidRDefault="004C7803" w:rsidP="004C7803">
      <w:pPr>
        <w:jc w:val="both"/>
      </w:pPr>
      <w:r>
        <w:t>Para acceder a la búsqueda de cursadas se debe presionar la opción “</w:t>
      </w:r>
      <w:r>
        <w:rPr>
          <w:b/>
        </w:rPr>
        <w:t>Mesas de Examen</w:t>
      </w:r>
      <w:r>
        <w:t>” en el menú inferior de la pantalla. El formulario que se visualiza es el siguiente:</w:t>
      </w:r>
    </w:p>
    <w:p w:rsidR="00836504" w:rsidRDefault="004C7803" w:rsidP="00836504">
      <w:pPr>
        <w:keepNext/>
        <w:jc w:val="both"/>
      </w:pPr>
      <w:r>
        <w:rPr>
          <w:noProof/>
          <w:lang w:val="es-AR" w:eastAsia="es-AR"/>
        </w:rPr>
        <w:drawing>
          <wp:inline distT="0" distB="0" distL="0" distR="0" wp14:anchorId="09E3D8F4" wp14:editId="57D8D365">
            <wp:extent cx="5400040" cy="232029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2320290"/>
                    </a:xfrm>
                    <a:prstGeom prst="rect">
                      <a:avLst/>
                    </a:prstGeom>
                  </pic:spPr>
                </pic:pic>
              </a:graphicData>
            </a:graphic>
          </wp:inline>
        </w:drawing>
      </w:r>
    </w:p>
    <w:p w:rsidR="004C7803" w:rsidRDefault="00836504" w:rsidP="00836504">
      <w:pPr>
        <w:pStyle w:val="Descripcin"/>
        <w:jc w:val="center"/>
      </w:pPr>
      <w:bookmarkStart w:id="95" w:name="_Toc64458171"/>
      <w:r>
        <w:t xml:space="preserve">Ilustración </w:t>
      </w:r>
      <w:r w:rsidR="00A9345D">
        <w:rPr>
          <w:noProof/>
        </w:rPr>
        <w:fldChar w:fldCharType="begin"/>
      </w:r>
      <w:r w:rsidR="00A9345D">
        <w:rPr>
          <w:noProof/>
        </w:rPr>
        <w:instrText xml:space="preserve"> SEQ Ilustración \* ARABIC </w:instrText>
      </w:r>
      <w:r w:rsidR="00A9345D">
        <w:rPr>
          <w:noProof/>
        </w:rPr>
        <w:fldChar w:fldCharType="separate"/>
      </w:r>
      <w:r w:rsidR="00074200">
        <w:rPr>
          <w:noProof/>
        </w:rPr>
        <w:t>59</w:t>
      </w:r>
      <w:r w:rsidR="00A9345D">
        <w:rPr>
          <w:noProof/>
        </w:rPr>
        <w:fldChar w:fldCharType="end"/>
      </w:r>
      <w:r>
        <w:t xml:space="preserve"> - Formulario de búsqueda para mesas de examen</w:t>
      </w:r>
      <w:bookmarkEnd w:id="95"/>
    </w:p>
    <w:p w:rsidR="004331B3" w:rsidRDefault="004331B3" w:rsidP="004331B3">
      <w:pPr>
        <w:jc w:val="both"/>
      </w:pPr>
      <w:r>
        <w:t>La información solicitada para realizar una búsqueda de mesa es:</w:t>
      </w:r>
    </w:p>
    <w:p w:rsidR="004331B3" w:rsidRDefault="004331B3" w:rsidP="004331B3">
      <w:pPr>
        <w:pStyle w:val="Prrafodelista"/>
        <w:numPr>
          <w:ilvl w:val="0"/>
          <w:numId w:val="20"/>
        </w:numPr>
        <w:jc w:val="both"/>
      </w:pPr>
      <w:r w:rsidRPr="006B6060">
        <w:rPr>
          <w:b/>
        </w:rPr>
        <w:t>Carrera</w:t>
      </w:r>
      <w:r>
        <w:t>: Campo obligatorio donde se debe seleccionar el nombre de la carrera a consultar. En el listado se visualizan todas aquellas carreras que posean cargadas horarios de cursada.</w:t>
      </w:r>
    </w:p>
    <w:p w:rsidR="004331B3" w:rsidRDefault="004331B3" w:rsidP="004331B3">
      <w:pPr>
        <w:pStyle w:val="Prrafodelista"/>
        <w:numPr>
          <w:ilvl w:val="0"/>
          <w:numId w:val="20"/>
        </w:numPr>
        <w:jc w:val="both"/>
      </w:pPr>
      <w:r w:rsidRPr="006B6060">
        <w:rPr>
          <w:b/>
        </w:rPr>
        <w:t>Asignatura</w:t>
      </w:r>
      <w:r>
        <w:t>: Campo opcional donde puede seleccionar el nombre de la asignatura a consultar. En el listado se visualizar todas aquellas asignaturas que se encuentren asociadas a la carrera previamente indicada.</w:t>
      </w:r>
    </w:p>
    <w:p w:rsidR="004331B3" w:rsidRDefault="004331B3" w:rsidP="004331B3">
      <w:pPr>
        <w:pStyle w:val="Prrafodelista"/>
        <w:numPr>
          <w:ilvl w:val="0"/>
          <w:numId w:val="20"/>
        </w:numPr>
        <w:jc w:val="both"/>
      </w:pPr>
      <w:r>
        <w:rPr>
          <w:b/>
        </w:rPr>
        <w:t>Docente</w:t>
      </w:r>
      <w:r>
        <w:t xml:space="preserve">: Campo opcional para indicar el nombre del docente que conforma tribunal de mesa. </w:t>
      </w:r>
    </w:p>
    <w:p w:rsidR="00106C84" w:rsidRPr="00106C84" w:rsidRDefault="004331B3" w:rsidP="00106C84">
      <w:pPr>
        <w:jc w:val="both"/>
      </w:pPr>
      <w:r>
        <w:t>Para efectuar la búsqueda, se debe presionar el botón “</w:t>
      </w:r>
      <w:r w:rsidRPr="006B6060">
        <w:rPr>
          <w:b/>
        </w:rPr>
        <w:t>BUSCAR</w:t>
      </w:r>
      <w:r>
        <w:t>”. En caso de no indicar una asignatura o docente, Tempus le indica que debe completar alguno de los campos para reducir los resultados a presentar:</w:t>
      </w:r>
    </w:p>
    <w:p w:rsidR="00106C84" w:rsidRDefault="00106C84" w:rsidP="006B6060">
      <w:pPr>
        <w:jc w:val="both"/>
        <w:rPr>
          <w:noProof/>
          <w:lang w:val="es-AR" w:eastAsia="es-AR"/>
        </w:rPr>
      </w:pPr>
    </w:p>
    <w:p w:rsidR="00836504" w:rsidRDefault="00106C84" w:rsidP="00836504">
      <w:pPr>
        <w:keepNext/>
        <w:jc w:val="both"/>
      </w:pPr>
      <w:r>
        <w:rPr>
          <w:noProof/>
          <w:lang w:val="es-AR" w:eastAsia="es-AR"/>
        </w:rPr>
        <w:lastRenderedPageBreak/>
        <w:drawing>
          <wp:inline distT="0" distB="0" distL="0" distR="0" wp14:anchorId="7353D549" wp14:editId="3E150E96">
            <wp:extent cx="5400040" cy="229552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14118" b="10270"/>
                    <a:stretch/>
                  </pic:blipFill>
                  <pic:spPr bwMode="auto">
                    <a:xfrm>
                      <a:off x="0" y="0"/>
                      <a:ext cx="5400040" cy="2295525"/>
                    </a:xfrm>
                    <a:prstGeom prst="rect">
                      <a:avLst/>
                    </a:prstGeom>
                    <a:ln>
                      <a:noFill/>
                    </a:ln>
                    <a:extLst>
                      <a:ext uri="{53640926-AAD7-44D8-BBD7-CCE9431645EC}">
                        <a14:shadowObscured xmlns:a14="http://schemas.microsoft.com/office/drawing/2010/main"/>
                      </a:ext>
                    </a:extLst>
                  </pic:spPr>
                </pic:pic>
              </a:graphicData>
            </a:graphic>
          </wp:inline>
        </w:drawing>
      </w:r>
    </w:p>
    <w:p w:rsidR="004331B3" w:rsidRDefault="00836504" w:rsidP="00836504">
      <w:pPr>
        <w:pStyle w:val="Descripcin"/>
        <w:jc w:val="center"/>
      </w:pPr>
      <w:bookmarkStart w:id="96" w:name="_Toc64458172"/>
      <w:r>
        <w:t xml:space="preserve">Ilustración </w:t>
      </w:r>
      <w:r w:rsidR="00A9345D">
        <w:rPr>
          <w:noProof/>
        </w:rPr>
        <w:fldChar w:fldCharType="begin"/>
      </w:r>
      <w:r w:rsidR="00A9345D">
        <w:rPr>
          <w:noProof/>
        </w:rPr>
        <w:instrText xml:space="preserve"> SEQ Ilustración \* ARABIC </w:instrText>
      </w:r>
      <w:r w:rsidR="00A9345D">
        <w:rPr>
          <w:noProof/>
        </w:rPr>
        <w:fldChar w:fldCharType="separate"/>
      </w:r>
      <w:r w:rsidR="00074200">
        <w:rPr>
          <w:noProof/>
        </w:rPr>
        <w:t>60</w:t>
      </w:r>
      <w:r w:rsidR="00A9345D">
        <w:rPr>
          <w:noProof/>
        </w:rPr>
        <w:fldChar w:fldCharType="end"/>
      </w:r>
      <w:r>
        <w:t xml:space="preserve"> - Formulario de búsqueda incompleto para mesas de examen</w:t>
      </w:r>
      <w:bookmarkEnd w:id="96"/>
    </w:p>
    <w:p w:rsidR="00106C84" w:rsidRDefault="00106C84" w:rsidP="00106C84">
      <w:pPr>
        <w:jc w:val="both"/>
      </w:pPr>
      <w:r>
        <w:t>Cuando se completan los datos necesarios y se realiza la búsqueda, se actualiza la sección inferior con los resultados obtenidos:</w:t>
      </w:r>
    </w:p>
    <w:p w:rsidR="00836504" w:rsidRDefault="00836504" w:rsidP="00836504">
      <w:pPr>
        <w:keepNext/>
        <w:jc w:val="both"/>
      </w:pPr>
      <w:r>
        <w:rPr>
          <w:noProof/>
          <w:lang w:val="es-AR" w:eastAsia="es-AR"/>
        </w:rPr>
        <w:drawing>
          <wp:inline distT="0" distB="0" distL="0" distR="0" wp14:anchorId="130BC826" wp14:editId="219B6132">
            <wp:extent cx="5400040" cy="232981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2329815"/>
                    </a:xfrm>
                    <a:prstGeom prst="rect">
                      <a:avLst/>
                    </a:prstGeom>
                  </pic:spPr>
                </pic:pic>
              </a:graphicData>
            </a:graphic>
          </wp:inline>
        </w:drawing>
      </w:r>
    </w:p>
    <w:p w:rsidR="00106C84" w:rsidRDefault="00836504" w:rsidP="00836504">
      <w:pPr>
        <w:pStyle w:val="Descripcin"/>
        <w:jc w:val="center"/>
      </w:pPr>
      <w:bookmarkStart w:id="97" w:name="_Toc64458173"/>
      <w:r>
        <w:t xml:space="preserve">Ilustración </w:t>
      </w:r>
      <w:r w:rsidR="00A9345D">
        <w:rPr>
          <w:noProof/>
        </w:rPr>
        <w:fldChar w:fldCharType="begin"/>
      </w:r>
      <w:r w:rsidR="00A9345D">
        <w:rPr>
          <w:noProof/>
        </w:rPr>
        <w:instrText xml:space="preserve"> SEQ Ilustración \* ARABIC </w:instrText>
      </w:r>
      <w:r w:rsidR="00A9345D">
        <w:rPr>
          <w:noProof/>
        </w:rPr>
        <w:fldChar w:fldCharType="separate"/>
      </w:r>
      <w:r w:rsidR="00074200">
        <w:rPr>
          <w:noProof/>
        </w:rPr>
        <w:t>61</w:t>
      </w:r>
      <w:r w:rsidR="00A9345D">
        <w:rPr>
          <w:noProof/>
        </w:rPr>
        <w:fldChar w:fldCharType="end"/>
      </w:r>
      <w:r>
        <w:t xml:space="preserve"> - Resultado de búsqueda para mesas de examen</w:t>
      </w:r>
      <w:bookmarkEnd w:id="97"/>
    </w:p>
    <w:p w:rsidR="00EB7B46" w:rsidRDefault="00836504" w:rsidP="00EB7B46">
      <w:pPr>
        <w:jc w:val="both"/>
      </w:pPr>
      <w:r>
        <w:t>Como se puede observar, se presenta un recuadro con el nombre de la Asignatura y los llamados. La información presentada es el tribunal (presidente, vocal primero, vocal segundo y suplente) junto con el/los llamado/s (fecha, hora, aula y estado).</w:t>
      </w:r>
    </w:p>
    <w:p w:rsidR="00836504" w:rsidRDefault="00A9345D" w:rsidP="00EB7B46">
      <w:pPr>
        <w:pStyle w:val="Ttulo2"/>
      </w:pPr>
      <w:bookmarkStart w:id="98" w:name="_Toc64458118"/>
      <w:r w:rsidRPr="00A9345D">
        <w:t>Favoritos</w:t>
      </w:r>
      <w:bookmarkEnd w:id="98"/>
    </w:p>
    <w:p w:rsidR="00EB7B46" w:rsidRDefault="00EB7B46" w:rsidP="00836504">
      <w:pPr>
        <w:jc w:val="both"/>
      </w:pPr>
      <w:r>
        <w:t>La pestaña de favoritos le permite al usuario consultar los horarios de cursada y las mesas de examen que haya almacenado previamente. Al entrar, la pantalla muestra los botones de acceso rápido para consultar Cursadas y/o Mesas:</w:t>
      </w:r>
    </w:p>
    <w:p w:rsidR="00EB7B46" w:rsidRDefault="00EB7B46" w:rsidP="00EB7B46">
      <w:pPr>
        <w:keepNext/>
        <w:jc w:val="both"/>
      </w:pPr>
      <w:r>
        <w:rPr>
          <w:noProof/>
          <w:lang w:val="es-AR" w:eastAsia="es-AR"/>
        </w:rPr>
        <w:lastRenderedPageBreak/>
        <w:drawing>
          <wp:inline distT="0" distB="0" distL="0" distR="0" wp14:anchorId="4B97C9FD" wp14:editId="18CB8BDA">
            <wp:extent cx="5400040" cy="231838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2318385"/>
                    </a:xfrm>
                    <a:prstGeom prst="rect">
                      <a:avLst/>
                    </a:prstGeom>
                  </pic:spPr>
                </pic:pic>
              </a:graphicData>
            </a:graphic>
          </wp:inline>
        </w:drawing>
      </w:r>
    </w:p>
    <w:p w:rsidR="00A9345D" w:rsidRDefault="00EB7B46" w:rsidP="00EB7B46">
      <w:pPr>
        <w:pStyle w:val="Descripcin"/>
        <w:jc w:val="center"/>
      </w:pPr>
      <w:bookmarkStart w:id="99" w:name="_Toc64458174"/>
      <w:r>
        <w:t xml:space="preserve">Ilustración </w:t>
      </w:r>
      <w:fldSimple w:instr=" SEQ Ilustración \* ARABIC ">
        <w:r w:rsidR="00074200">
          <w:rPr>
            <w:noProof/>
          </w:rPr>
          <w:t>62</w:t>
        </w:r>
      </w:fldSimple>
      <w:r>
        <w:t xml:space="preserve"> - Formulario de favoritos</w:t>
      </w:r>
      <w:bookmarkEnd w:id="99"/>
    </w:p>
    <w:p w:rsidR="00EB7B46" w:rsidRDefault="00EB7B46" w:rsidP="00836504">
      <w:pPr>
        <w:jc w:val="both"/>
      </w:pPr>
      <w:r>
        <w:t>Si el usuario presiona “</w:t>
      </w:r>
      <w:r w:rsidRPr="00EB7B46">
        <w:rPr>
          <w:b/>
        </w:rPr>
        <w:t>MIS CURSADAS</w:t>
      </w:r>
      <w:r>
        <w:t>”, se listan los datos de los horarios de cursadas que se almacenaron como favoritos (en caso de poseer).</w:t>
      </w:r>
    </w:p>
    <w:p w:rsidR="00EB7B46" w:rsidRDefault="00EB7B46" w:rsidP="00EB7B46">
      <w:pPr>
        <w:keepNext/>
        <w:jc w:val="both"/>
      </w:pPr>
      <w:r>
        <w:rPr>
          <w:noProof/>
          <w:lang w:val="es-AR" w:eastAsia="es-AR"/>
        </w:rPr>
        <w:drawing>
          <wp:inline distT="0" distB="0" distL="0" distR="0" wp14:anchorId="0E7D9247" wp14:editId="42C32ED5">
            <wp:extent cx="5400040" cy="233870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2338705"/>
                    </a:xfrm>
                    <a:prstGeom prst="rect">
                      <a:avLst/>
                    </a:prstGeom>
                  </pic:spPr>
                </pic:pic>
              </a:graphicData>
            </a:graphic>
          </wp:inline>
        </w:drawing>
      </w:r>
    </w:p>
    <w:p w:rsidR="00EB7B46" w:rsidRDefault="00EB7B46" w:rsidP="00EB7B46">
      <w:pPr>
        <w:pStyle w:val="Descripcin"/>
        <w:jc w:val="center"/>
      </w:pPr>
      <w:bookmarkStart w:id="100" w:name="_Toc64458175"/>
      <w:r>
        <w:t xml:space="preserve">Ilustración </w:t>
      </w:r>
      <w:fldSimple w:instr=" SEQ Ilustración \* ARABIC ">
        <w:r w:rsidR="00074200">
          <w:rPr>
            <w:noProof/>
          </w:rPr>
          <w:t>63</w:t>
        </w:r>
      </w:fldSimple>
      <w:r>
        <w:t xml:space="preserve"> - Listado de horarios de cursada almacenados en favoritos</w:t>
      </w:r>
      <w:bookmarkEnd w:id="100"/>
    </w:p>
    <w:p w:rsidR="00EB7B46" w:rsidRPr="00A9345D" w:rsidRDefault="00EB7B46" w:rsidP="00EB7B46">
      <w:pPr>
        <w:jc w:val="both"/>
      </w:pPr>
      <w:r>
        <w:t>Si el usuario presiona “</w:t>
      </w:r>
      <w:r w:rsidRPr="00EB7B46">
        <w:rPr>
          <w:b/>
        </w:rPr>
        <w:t>MIS MESAS</w:t>
      </w:r>
      <w:r>
        <w:t>”, se listan los datos de los horarios de cursadas que se almacenaron como favoritos (en caso de poseer).</w:t>
      </w:r>
    </w:p>
    <w:p w:rsidR="00B907AD" w:rsidRDefault="00EB7B46" w:rsidP="00B907AD">
      <w:pPr>
        <w:keepNext/>
        <w:jc w:val="both"/>
      </w:pPr>
      <w:r>
        <w:rPr>
          <w:noProof/>
          <w:lang w:val="es-AR" w:eastAsia="es-AR"/>
        </w:rPr>
        <w:drawing>
          <wp:inline distT="0" distB="0" distL="0" distR="0" wp14:anchorId="545064D3" wp14:editId="601F1776">
            <wp:extent cx="5400040" cy="234188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2341880"/>
                    </a:xfrm>
                    <a:prstGeom prst="rect">
                      <a:avLst/>
                    </a:prstGeom>
                  </pic:spPr>
                </pic:pic>
              </a:graphicData>
            </a:graphic>
          </wp:inline>
        </w:drawing>
      </w:r>
    </w:p>
    <w:p w:rsidR="00B907AD" w:rsidRDefault="00B907AD" w:rsidP="00B907AD">
      <w:pPr>
        <w:pStyle w:val="Descripcin"/>
        <w:jc w:val="center"/>
      </w:pPr>
      <w:bookmarkStart w:id="101" w:name="_Toc64458176"/>
      <w:r>
        <w:t xml:space="preserve">Ilustración </w:t>
      </w:r>
      <w:fldSimple w:instr=" SEQ Ilustración \* ARABIC ">
        <w:r w:rsidR="00074200">
          <w:rPr>
            <w:noProof/>
          </w:rPr>
          <w:t>64</w:t>
        </w:r>
      </w:fldSimple>
      <w:r>
        <w:t xml:space="preserve"> - Listado de mesas de examen almacenados en favoritos</w:t>
      </w:r>
      <w:bookmarkEnd w:id="101"/>
    </w:p>
    <w:p w:rsidR="00B907AD" w:rsidRDefault="00B907AD" w:rsidP="00B907AD">
      <w:pPr>
        <w:pStyle w:val="Ttulo2"/>
      </w:pPr>
      <w:bookmarkStart w:id="102" w:name="_Toc64458119"/>
      <w:r>
        <w:lastRenderedPageBreak/>
        <w:t>Notificaciones</w:t>
      </w:r>
      <w:bookmarkEnd w:id="102"/>
    </w:p>
    <w:p w:rsidR="00B907AD" w:rsidRDefault="00B907AD" w:rsidP="00B907AD">
      <w:pPr>
        <w:jc w:val="both"/>
      </w:pPr>
      <w:r>
        <w:t xml:space="preserve">La pestaña de notificaciones permite acceder a novedades en los horarios de cursada y/o mesas de examen. Se listan aquellas mesas o cursadas que hayan sido modificados en las ultimas 48 </w:t>
      </w:r>
      <w:proofErr w:type="spellStart"/>
      <w:r>
        <w:t>hs</w:t>
      </w:r>
      <w:proofErr w:type="spellEnd"/>
      <w:r>
        <w:t>.</w:t>
      </w:r>
    </w:p>
    <w:p w:rsidR="00F16CB1" w:rsidRDefault="00F16CB1" w:rsidP="00B907AD">
      <w:pPr>
        <w:jc w:val="both"/>
      </w:pPr>
      <w:r>
        <w:t>En la siguiente imagen se observan los horarios de cursada que se han modificado (dos en total):</w:t>
      </w:r>
    </w:p>
    <w:p w:rsidR="00F16CB1" w:rsidRDefault="00F16CB1" w:rsidP="00F16CB1">
      <w:pPr>
        <w:keepNext/>
        <w:jc w:val="both"/>
      </w:pPr>
      <w:r>
        <w:rPr>
          <w:noProof/>
          <w:lang w:val="es-AR" w:eastAsia="es-AR"/>
        </w:rPr>
        <w:drawing>
          <wp:inline distT="0" distB="0" distL="0" distR="0" wp14:anchorId="681E9B48" wp14:editId="65E004DE">
            <wp:extent cx="5400040" cy="233426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2334260"/>
                    </a:xfrm>
                    <a:prstGeom prst="rect">
                      <a:avLst/>
                    </a:prstGeom>
                  </pic:spPr>
                </pic:pic>
              </a:graphicData>
            </a:graphic>
          </wp:inline>
        </w:drawing>
      </w:r>
    </w:p>
    <w:p w:rsidR="00F16CB1" w:rsidRDefault="00F16CB1" w:rsidP="00F16CB1">
      <w:pPr>
        <w:pStyle w:val="Descripcin"/>
        <w:jc w:val="center"/>
      </w:pPr>
      <w:bookmarkStart w:id="103" w:name="_Toc64458177"/>
      <w:r>
        <w:t xml:space="preserve">Ilustración </w:t>
      </w:r>
      <w:fldSimple w:instr=" SEQ Ilustración \* ARABIC ">
        <w:r w:rsidR="00074200">
          <w:rPr>
            <w:noProof/>
          </w:rPr>
          <w:t>65</w:t>
        </w:r>
      </w:fldSimple>
      <w:r>
        <w:t xml:space="preserve"> - Notificaciones sobre horarios de cursada</w:t>
      </w:r>
      <w:bookmarkEnd w:id="103"/>
    </w:p>
    <w:p w:rsidR="00F16CB1" w:rsidRDefault="00F16CB1" w:rsidP="00F16CB1">
      <w:pPr>
        <w:jc w:val="both"/>
      </w:pPr>
      <w:r>
        <w:t>En la siguiente imagen se observan las mesas de examen que se han modificado (dos en total):</w:t>
      </w:r>
    </w:p>
    <w:p w:rsidR="00F16CB1" w:rsidRDefault="00F16CB1" w:rsidP="00F16CB1">
      <w:pPr>
        <w:keepNext/>
        <w:jc w:val="both"/>
      </w:pPr>
      <w:r>
        <w:rPr>
          <w:noProof/>
          <w:lang w:val="es-AR" w:eastAsia="es-AR"/>
        </w:rPr>
        <w:drawing>
          <wp:inline distT="0" distB="0" distL="0" distR="0" wp14:anchorId="26631DCE" wp14:editId="2375A3D5">
            <wp:extent cx="5400040" cy="2336165"/>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2336165"/>
                    </a:xfrm>
                    <a:prstGeom prst="rect">
                      <a:avLst/>
                    </a:prstGeom>
                  </pic:spPr>
                </pic:pic>
              </a:graphicData>
            </a:graphic>
          </wp:inline>
        </w:drawing>
      </w:r>
    </w:p>
    <w:p w:rsidR="00F16CB1" w:rsidRDefault="00F16CB1" w:rsidP="00F16CB1">
      <w:pPr>
        <w:pStyle w:val="Descripcin"/>
        <w:jc w:val="center"/>
      </w:pPr>
      <w:bookmarkStart w:id="104" w:name="_Toc64458178"/>
      <w:r>
        <w:t xml:space="preserve">Ilustración </w:t>
      </w:r>
      <w:fldSimple w:instr=" SEQ Ilustración \* ARABIC ">
        <w:r w:rsidR="00074200">
          <w:rPr>
            <w:noProof/>
          </w:rPr>
          <w:t>66</w:t>
        </w:r>
      </w:fldSimple>
      <w:r>
        <w:t xml:space="preserve"> - Notificaciones sobre mesas de examen</w:t>
      </w:r>
      <w:bookmarkEnd w:id="104"/>
    </w:p>
    <w:p w:rsidR="00F16CB1" w:rsidRPr="00B907AD" w:rsidRDefault="00F16CB1" w:rsidP="00B907AD">
      <w:pPr>
        <w:jc w:val="both"/>
      </w:pPr>
    </w:p>
    <w:p w:rsidR="007A5181" w:rsidRDefault="00815C2F" w:rsidP="004174B7">
      <w:pPr>
        <w:pStyle w:val="PSI-Ttulo1"/>
      </w:pPr>
      <w:bookmarkStart w:id="105" w:name="_Toc64458120"/>
      <w:r>
        <w:t>Anexo</w:t>
      </w:r>
      <w:bookmarkEnd w:id="105"/>
    </w:p>
    <w:p w:rsidR="00F7629A" w:rsidRPr="00F16CB1" w:rsidRDefault="00F16CB1" w:rsidP="00F16CB1">
      <w:pPr>
        <w:pStyle w:val="PSI-Ttulo1"/>
        <w:outlineLvl w:val="1"/>
        <w:rPr>
          <w:color w:val="4F81BD" w:themeColor="accent1"/>
          <w:sz w:val="26"/>
          <w:szCs w:val="26"/>
          <w:lang w:val="es-ES"/>
        </w:rPr>
      </w:pPr>
      <w:bookmarkStart w:id="106" w:name="_Toc64458121"/>
      <w:r w:rsidRPr="00F16CB1">
        <w:rPr>
          <w:color w:val="4F81BD" w:themeColor="accent1"/>
          <w:sz w:val="26"/>
          <w:szCs w:val="26"/>
          <w:lang w:val="es-ES"/>
        </w:rPr>
        <w:t>Formato de archivo para importar horarios de cursada</w:t>
      </w:r>
      <w:bookmarkEnd w:id="106"/>
    </w:p>
    <w:p w:rsidR="000022FD" w:rsidRDefault="000022FD" w:rsidP="000022FD">
      <w:pPr>
        <w:pStyle w:val="PSI-Normal"/>
        <w:ind w:left="0" w:firstLine="0"/>
      </w:pPr>
      <w:r>
        <w:t xml:space="preserve">Esta sección tiene como objetivo detallar cada una de las partes de una hoja de cálculo (Excel) con horarios de cursada. Se establece el formato y tipo de dato necesario en cada columna del archivo para que cumpla con las necesidades establecidas. </w:t>
      </w:r>
    </w:p>
    <w:p w:rsidR="000022FD" w:rsidRDefault="000022FD" w:rsidP="000022FD">
      <w:pPr>
        <w:jc w:val="both"/>
      </w:pPr>
      <w:r>
        <w:lastRenderedPageBreak/>
        <w:t xml:space="preserve">Se debe considerar que cada una de las filas con horarios de cursada que presente errores en, al menos, una columna no podrá ser subida al sistema. </w:t>
      </w:r>
    </w:p>
    <w:p w:rsidR="000022FD" w:rsidRDefault="000022FD" w:rsidP="000022FD">
      <w:pPr>
        <w:jc w:val="both"/>
      </w:pPr>
      <w:r>
        <w:t>Los horarios de cursada para cada uno de los cuatrimestres se deben realizar en hojas de cálculo de Microsoft Excel. Estas hojas de cálculo pueden ser modificadas siempre que mantengan el formato correspondiente. Luego, estos documentos Excel pueden ser guardados como CSV (delimitados por comas) para ser procesados por Tempus.</w:t>
      </w:r>
    </w:p>
    <w:p w:rsidR="000022FD" w:rsidRDefault="000022FD" w:rsidP="000022FD">
      <w:pPr>
        <w:pStyle w:val="PSI-Normal"/>
      </w:pPr>
      <w:r>
        <w:t>Se deben realizar las siguientes aclaraciones previas:</w:t>
      </w:r>
    </w:p>
    <w:p w:rsidR="000022FD" w:rsidRDefault="000022FD" w:rsidP="000022FD">
      <w:pPr>
        <w:pStyle w:val="PSI-Normal"/>
        <w:numPr>
          <w:ilvl w:val="0"/>
          <w:numId w:val="21"/>
        </w:numPr>
      </w:pPr>
      <w:r>
        <w:t>Las hojas de cálculo Excel pueden presentar en la primera fila el nombre de cada una de las columnas. Además, esta fila puede presentar combinación de columnas.</w:t>
      </w:r>
    </w:p>
    <w:p w:rsidR="000022FD" w:rsidRDefault="000022FD" w:rsidP="000022FD">
      <w:pPr>
        <w:pStyle w:val="PSI-Normal"/>
        <w:numPr>
          <w:ilvl w:val="0"/>
          <w:numId w:val="21"/>
        </w:numPr>
      </w:pPr>
      <w:r>
        <w:t>Los archivos CSV (delimitados por coma) no pueden tener la primera fila con los nombres de cada una de las columnas ni presentar combinación de columnas.</w:t>
      </w:r>
    </w:p>
    <w:p w:rsidR="00F16CB1" w:rsidRDefault="000022FD" w:rsidP="000022FD">
      <w:pPr>
        <w:pStyle w:val="PSI-Normal"/>
        <w:numPr>
          <w:ilvl w:val="0"/>
          <w:numId w:val="21"/>
        </w:numPr>
      </w:pPr>
      <w:r>
        <w:t>Tanto las hojas de cálculo como los archivos CSV no deben presentar filas vacías. Para cada fila del documento, solo las columnas “No obligatorias” pueden estar vacías. Las columnas “Obligatorias” no pueden estar vacías.</w:t>
      </w:r>
    </w:p>
    <w:p w:rsidR="000022FD" w:rsidRDefault="000022FD" w:rsidP="000022FD">
      <w:pPr>
        <w:pStyle w:val="PSI-Normal"/>
      </w:pPr>
      <w:r>
        <w:t>El documento está compuesto por las siguientes partes:</w:t>
      </w:r>
    </w:p>
    <w:p w:rsidR="000022FD" w:rsidRDefault="000022FD" w:rsidP="000022FD">
      <w:pPr>
        <w:pStyle w:val="PSI-Normal"/>
        <w:numPr>
          <w:ilvl w:val="0"/>
          <w:numId w:val="21"/>
        </w:numPr>
      </w:pPr>
      <w:r w:rsidRPr="000022FD">
        <w:rPr>
          <w:b/>
        </w:rPr>
        <w:t>Código de la carrera</w:t>
      </w:r>
      <w:r>
        <w:t>.  Numérico obligatorio.</w:t>
      </w:r>
    </w:p>
    <w:p w:rsidR="000022FD" w:rsidRDefault="000022FD" w:rsidP="000022FD">
      <w:pPr>
        <w:pStyle w:val="PSI-Normal"/>
        <w:numPr>
          <w:ilvl w:val="0"/>
          <w:numId w:val="21"/>
        </w:numPr>
      </w:pPr>
      <w:r>
        <w:t xml:space="preserve">Denominación de la </w:t>
      </w:r>
      <w:r w:rsidRPr="000022FD">
        <w:rPr>
          <w:b/>
        </w:rPr>
        <w:t>carrera</w:t>
      </w:r>
      <w:r>
        <w:t>. Alfabético obligatorio.</w:t>
      </w:r>
    </w:p>
    <w:p w:rsidR="000022FD" w:rsidRDefault="000022FD" w:rsidP="000022FD">
      <w:pPr>
        <w:pStyle w:val="PSI-Normal"/>
        <w:numPr>
          <w:ilvl w:val="0"/>
          <w:numId w:val="21"/>
        </w:numPr>
      </w:pPr>
      <w:r>
        <w:t xml:space="preserve">Denominación de la </w:t>
      </w:r>
      <w:r w:rsidRPr="000022FD">
        <w:rPr>
          <w:b/>
        </w:rPr>
        <w:t>asignatura</w:t>
      </w:r>
      <w:r>
        <w:t>. Alfanumérico obligatorio.</w:t>
      </w:r>
    </w:p>
    <w:p w:rsidR="000022FD" w:rsidRDefault="000022FD" w:rsidP="000022FD">
      <w:pPr>
        <w:pStyle w:val="PSI-Normal"/>
        <w:numPr>
          <w:ilvl w:val="0"/>
          <w:numId w:val="21"/>
        </w:numPr>
      </w:pPr>
      <w:r w:rsidRPr="000022FD">
        <w:rPr>
          <w:b/>
        </w:rPr>
        <w:t>Año</w:t>
      </w:r>
      <w:r>
        <w:t>. Numérico obligatorio.</w:t>
      </w:r>
    </w:p>
    <w:p w:rsidR="000022FD" w:rsidRDefault="000022FD" w:rsidP="000022FD">
      <w:pPr>
        <w:pStyle w:val="PSI-Normal"/>
        <w:numPr>
          <w:ilvl w:val="0"/>
          <w:numId w:val="21"/>
        </w:numPr>
      </w:pPr>
      <w:r w:rsidRPr="000022FD">
        <w:rPr>
          <w:b/>
        </w:rPr>
        <w:t>Días</w:t>
      </w:r>
      <w:r>
        <w:t xml:space="preserve">. Se consideran los días desde el </w:t>
      </w:r>
      <w:r w:rsidRPr="000022FD">
        <w:rPr>
          <w:b/>
        </w:rPr>
        <w:t>lunes</w:t>
      </w:r>
      <w:r>
        <w:t xml:space="preserve"> hasta el </w:t>
      </w:r>
      <w:r w:rsidRPr="000022FD">
        <w:rPr>
          <w:b/>
        </w:rPr>
        <w:t>sábado</w:t>
      </w:r>
      <w:r>
        <w:t xml:space="preserve">. </w:t>
      </w:r>
    </w:p>
    <w:p w:rsidR="000022FD" w:rsidRDefault="000022FD" w:rsidP="000022FD">
      <w:pPr>
        <w:pStyle w:val="PSI-Normal"/>
        <w:numPr>
          <w:ilvl w:val="1"/>
          <w:numId w:val="21"/>
        </w:numPr>
      </w:pPr>
      <w:r>
        <w:rPr>
          <w:b/>
        </w:rPr>
        <w:t>Hora de inicio</w:t>
      </w:r>
      <w:r w:rsidRPr="000022FD">
        <w:t>.</w:t>
      </w:r>
      <w:r>
        <w:t xml:space="preserve"> HH:MM obligatorio.</w:t>
      </w:r>
    </w:p>
    <w:p w:rsidR="000022FD" w:rsidRDefault="000022FD" w:rsidP="000022FD">
      <w:pPr>
        <w:pStyle w:val="PSI-Normal"/>
        <w:numPr>
          <w:ilvl w:val="1"/>
          <w:numId w:val="21"/>
        </w:numPr>
      </w:pPr>
      <w:r>
        <w:rPr>
          <w:b/>
        </w:rPr>
        <w:t>Hora de fin</w:t>
      </w:r>
      <w:r w:rsidRPr="000022FD">
        <w:t>.</w:t>
      </w:r>
      <w:r>
        <w:t xml:space="preserve"> HH:MM obligatorio.</w:t>
      </w:r>
    </w:p>
    <w:p w:rsidR="000022FD" w:rsidRDefault="000022FD" w:rsidP="000022FD">
      <w:pPr>
        <w:pStyle w:val="PSI-Normal"/>
        <w:numPr>
          <w:ilvl w:val="1"/>
          <w:numId w:val="21"/>
        </w:numPr>
      </w:pPr>
      <w:r>
        <w:rPr>
          <w:b/>
        </w:rPr>
        <w:t>Sector</w:t>
      </w:r>
      <w:r w:rsidRPr="000022FD">
        <w:t>.</w:t>
      </w:r>
      <w:r>
        <w:t xml:space="preserve"> Alfabético obligatorio.</w:t>
      </w:r>
    </w:p>
    <w:p w:rsidR="000022FD" w:rsidRDefault="000022FD" w:rsidP="00F16CB1">
      <w:pPr>
        <w:pStyle w:val="PSI-Normal"/>
        <w:numPr>
          <w:ilvl w:val="1"/>
          <w:numId w:val="21"/>
        </w:numPr>
      </w:pPr>
      <w:r>
        <w:rPr>
          <w:b/>
        </w:rPr>
        <w:t>Aula</w:t>
      </w:r>
      <w:r w:rsidRPr="000022FD">
        <w:t>.</w:t>
      </w:r>
      <w:r>
        <w:t xml:space="preserve"> Alfanumérico obligatorio.</w:t>
      </w:r>
    </w:p>
    <w:p w:rsidR="000022FD" w:rsidRDefault="000022FD" w:rsidP="000022FD">
      <w:pPr>
        <w:pStyle w:val="PSI-Normal"/>
      </w:pPr>
    </w:p>
    <w:p w:rsidR="00F16CB1" w:rsidRPr="00F16CB1" w:rsidRDefault="00F16CB1" w:rsidP="00F16CB1">
      <w:pPr>
        <w:pStyle w:val="PSI-Ttulo1"/>
        <w:outlineLvl w:val="1"/>
        <w:rPr>
          <w:color w:val="4F81BD" w:themeColor="accent1"/>
          <w:sz w:val="26"/>
          <w:szCs w:val="26"/>
          <w:lang w:val="es-ES"/>
        </w:rPr>
      </w:pPr>
      <w:bookmarkStart w:id="107" w:name="_Toc64458122"/>
      <w:r w:rsidRPr="00F16CB1">
        <w:rPr>
          <w:color w:val="4F81BD" w:themeColor="accent1"/>
          <w:sz w:val="26"/>
          <w:szCs w:val="26"/>
          <w:lang w:val="es-ES"/>
        </w:rPr>
        <w:t>Formato de archivo para importar mesas de examen</w:t>
      </w:r>
      <w:bookmarkEnd w:id="107"/>
    </w:p>
    <w:p w:rsidR="00A31728" w:rsidRDefault="00A31728" w:rsidP="00A31728">
      <w:pPr>
        <w:jc w:val="both"/>
      </w:pPr>
      <w:r>
        <w:t>Esta sección tiene como objetivo detallar cada una de las partes de una hoja de cálculo (Excel) con mesas de examen. Se establece el formato y tipo de dato necesario en cada columna del archivo para que cumpla con las necesidades establecidas.</w:t>
      </w:r>
    </w:p>
    <w:p w:rsidR="00A31728" w:rsidRPr="00A31728" w:rsidRDefault="00A31728" w:rsidP="00A31728">
      <w:pPr>
        <w:jc w:val="both"/>
        <w:rPr>
          <w:lang w:val="es-AR"/>
        </w:rPr>
      </w:pPr>
      <w:r>
        <w:t xml:space="preserve">Se debe considerar que cada una de las filas con mesas de examen que presente errores en, al menos, una columna no podrá ser subida al sistema. </w:t>
      </w:r>
    </w:p>
    <w:p w:rsidR="00F16CB1" w:rsidRDefault="00F16CB1" w:rsidP="00F16CB1">
      <w:pPr>
        <w:jc w:val="both"/>
      </w:pPr>
      <w:r>
        <w:lastRenderedPageBreak/>
        <w:t>Las mesas de examen para cada turno de examen se deben realizar en hojas de cálculo de Microsoft Excel. Estas hojas de cálculo pueden ser modificadas siempre que mantengan el formato correspondiente. Luego, estos documentos Excel pueden ser guardados como CSV (delimitados por comas) para ser procesados por Tempus.</w:t>
      </w:r>
    </w:p>
    <w:p w:rsidR="00F16CB1" w:rsidRDefault="00F16CB1" w:rsidP="00F16CB1">
      <w:pPr>
        <w:pStyle w:val="PSI-Normal"/>
      </w:pPr>
      <w:r>
        <w:t>Se deben realizar las siguientes aclaraciones previas:</w:t>
      </w:r>
    </w:p>
    <w:p w:rsidR="00F16CB1" w:rsidRDefault="00F16CB1" w:rsidP="00F16CB1">
      <w:pPr>
        <w:pStyle w:val="PSI-Normal"/>
        <w:numPr>
          <w:ilvl w:val="0"/>
          <w:numId w:val="21"/>
        </w:numPr>
      </w:pPr>
      <w:r>
        <w:t>Las hojas de cálculo Excel pueden presentar en la primera fila el nombre de cada una de las columnas. Además, esta fila puede presentar combinación de columnas.</w:t>
      </w:r>
    </w:p>
    <w:p w:rsidR="00F16CB1" w:rsidRDefault="00F16CB1" w:rsidP="00F16CB1">
      <w:pPr>
        <w:pStyle w:val="PSI-Normal"/>
        <w:numPr>
          <w:ilvl w:val="0"/>
          <w:numId w:val="21"/>
        </w:numPr>
      </w:pPr>
      <w:r>
        <w:t>Los archivos CSV (delimitados por coma) no pueden tener la primera fila con los nombres de cada una de las columnas ni presentar combinación de columnas.</w:t>
      </w:r>
    </w:p>
    <w:p w:rsidR="00F16CB1" w:rsidRDefault="00F16CB1" w:rsidP="00F16CB1">
      <w:pPr>
        <w:pStyle w:val="PSI-Normal"/>
        <w:numPr>
          <w:ilvl w:val="0"/>
          <w:numId w:val="21"/>
        </w:numPr>
      </w:pPr>
      <w:r>
        <w:t>Tanto las hojas de cálculo como los archivos CSV no deben presentar filas vacías. Para cada fila del documento, solo las columnas “No obligatorias” pueden estar vacías. Las columnas “Obligatorias” no pueden estar vacías.</w:t>
      </w:r>
    </w:p>
    <w:p w:rsidR="00F16CB1" w:rsidRDefault="00F16CB1" w:rsidP="00F16CB1">
      <w:pPr>
        <w:pStyle w:val="PSI-Normal"/>
      </w:pPr>
      <w:r>
        <w:t>El documento está compuesto por las siguientes partes:</w:t>
      </w:r>
    </w:p>
    <w:p w:rsidR="00F16CB1" w:rsidRDefault="00E768C0" w:rsidP="00F16CB1">
      <w:pPr>
        <w:pStyle w:val="PSI-Normal"/>
        <w:numPr>
          <w:ilvl w:val="0"/>
          <w:numId w:val="21"/>
        </w:numPr>
      </w:pPr>
      <w:r w:rsidRPr="00362C27">
        <w:rPr>
          <w:b/>
        </w:rPr>
        <w:t>Código de la carrera</w:t>
      </w:r>
      <w:r>
        <w:t>: Numérico obligatorio.</w:t>
      </w:r>
    </w:p>
    <w:p w:rsidR="00F16CB1" w:rsidRDefault="00F16CB1" w:rsidP="00F16CB1">
      <w:pPr>
        <w:pStyle w:val="PSI-Normal"/>
        <w:numPr>
          <w:ilvl w:val="0"/>
          <w:numId w:val="21"/>
        </w:numPr>
      </w:pPr>
      <w:r>
        <w:t xml:space="preserve">Denominación de la </w:t>
      </w:r>
      <w:r w:rsidRPr="00362C27">
        <w:rPr>
          <w:b/>
        </w:rPr>
        <w:t>carrera</w:t>
      </w:r>
      <w:r>
        <w:t>.</w:t>
      </w:r>
      <w:r w:rsidR="00E768C0">
        <w:t xml:space="preserve"> Alfabético obligatorio.</w:t>
      </w:r>
    </w:p>
    <w:p w:rsidR="00F16CB1" w:rsidRDefault="00F16CB1" w:rsidP="00F16CB1">
      <w:pPr>
        <w:pStyle w:val="PSI-Normal"/>
        <w:numPr>
          <w:ilvl w:val="0"/>
          <w:numId w:val="21"/>
        </w:numPr>
      </w:pPr>
      <w:r>
        <w:t xml:space="preserve">Denominación de la </w:t>
      </w:r>
      <w:r w:rsidRPr="00362C27">
        <w:rPr>
          <w:b/>
        </w:rPr>
        <w:t>asignatura</w:t>
      </w:r>
      <w:r>
        <w:t>.</w:t>
      </w:r>
      <w:r w:rsidR="00E768C0">
        <w:t xml:space="preserve"> Alfanumérico obligatorio.</w:t>
      </w:r>
    </w:p>
    <w:p w:rsidR="00F16CB1" w:rsidRDefault="00F16CB1" w:rsidP="00F16CB1">
      <w:pPr>
        <w:pStyle w:val="PSI-Normal"/>
        <w:numPr>
          <w:ilvl w:val="0"/>
          <w:numId w:val="21"/>
        </w:numPr>
      </w:pPr>
      <w:r>
        <w:t>Apellido y Nombre del docente “</w:t>
      </w:r>
      <w:r w:rsidRPr="00362C27">
        <w:rPr>
          <w:b/>
        </w:rPr>
        <w:t>Presidente</w:t>
      </w:r>
      <w:r>
        <w:t>” de tribunal.</w:t>
      </w:r>
      <w:r w:rsidR="00E768C0">
        <w:t xml:space="preserve"> Alfabético obligatorio.</w:t>
      </w:r>
    </w:p>
    <w:p w:rsidR="00F16CB1" w:rsidRDefault="00F16CB1" w:rsidP="00F16CB1">
      <w:pPr>
        <w:pStyle w:val="PSI-Normal"/>
        <w:numPr>
          <w:ilvl w:val="0"/>
          <w:numId w:val="21"/>
        </w:numPr>
      </w:pPr>
      <w:r>
        <w:t>Apellido y Nombre del docente “</w:t>
      </w:r>
      <w:r w:rsidRPr="00362C27">
        <w:rPr>
          <w:b/>
        </w:rPr>
        <w:t>Vocal</w:t>
      </w:r>
      <w:r>
        <w:t xml:space="preserve"> </w:t>
      </w:r>
      <w:r w:rsidRPr="00362C27">
        <w:rPr>
          <w:b/>
        </w:rPr>
        <w:t>1</w:t>
      </w:r>
      <w:r>
        <w:t>” de tribunal.</w:t>
      </w:r>
      <w:r w:rsidR="00E768C0" w:rsidRPr="00E768C0">
        <w:t xml:space="preserve"> </w:t>
      </w:r>
      <w:r w:rsidR="00E768C0">
        <w:t>Alfabético obligatorio.</w:t>
      </w:r>
    </w:p>
    <w:p w:rsidR="00F16CB1" w:rsidRDefault="00F16CB1" w:rsidP="00F16CB1">
      <w:pPr>
        <w:pStyle w:val="PSI-Normal"/>
        <w:numPr>
          <w:ilvl w:val="0"/>
          <w:numId w:val="21"/>
        </w:numPr>
      </w:pPr>
      <w:r>
        <w:t>Apellido y Nombre del docente “</w:t>
      </w:r>
      <w:r w:rsidRPr="00362C27">
        <w:rPr>
          <w:b/>
        </w:rPr>
        <w:t>Vocal</w:t>
      </w:r>
      <w:r>
        <w:t xml:space="preserve"> </w:t>
      </w:r>
      <w:r w:rsidRPr="00362C27">
        <w:rPr>
          <w:b/>
        </w:rPr>
        <w:t>2</w:t>
      </w:r>
      <w:r>
        <w:t>” de tribunal.</w:t>
      </w:r>
      <w:r w:rsidR="00E768C0" w:rsidRPr="00E768C0">
        <w:t xml:space="preserve"> </w:t>
      </w:r>
      <w:r w:rsidR="00E768C0">
        <w:t>Alfabético opcional.</w:t>
      </w:r>
    </w:p>
    <w:p w:rsidR="00F16CB1" w:rsidRDefault="00F16CB1" w:rsidP="00F16CB1">
      <w:pPr>
        <w:pStyle w:val="PSI-Normal"/>
        <w:numPr>
          <w:ilvl w:val="0"/>
          <w:numId w:val="21"/>
        </w:numPr>
      </w:pPr>
      <w:r>
        <w:t>Apellido y Nombre del docente “</w:t>
      </w:r>
      <w:r w:rsidRPr="00362C27">
        <w:rPr>
          <w:b/>
        </w:rPr>
        <w:t>Suplente</w:t>
      </w:r>
      <w:r>
        <w:t>” de tribunal.</w:t>
      </w:r>
      <w:r w:rsidR="00E768C0" w:rsidRPr="00E768C0">
        <w:t xml:space="preserve"> </w:t>
      </w:r>
      <w:r w:rsidR="00E768C0">
        <w:t>Alfabético opcional.</w:t>
      </w:r>
    </w:p>
    <w:p w:rsidR="00F16CB1" w:rsidRDefault="00F16CB1" w:rsidP="00F16CB1">
      <w:pPr>
        <w:pStyle w:val="PSI-Normal"/>
        <w:numPr>
          <w:ilvl w:val="0"/>
          <w:numId w:val="21"/>
        </w:numPr>
      </w:pPr>
      <w:r w:rsidRPr="00362C27">
        <w:rPr>
          <w:b/>
        </w:rPr>
        <w:t>Fecha del primer llamado</w:t>
      </w:r>
      <w:r>
        <w:t xml:space="preserve">. </w:t>
      </w:r>
      <w:r w:rsidR="00E768C0">
        <w:t>DD/MM/AAAA opcional.</w:t>
      </w:r>
    </w:p>
    <w:p w:rsidR="00F16CB1" w:rsidRDefault="00F16CB1" w:rsidP="00F16CB1">
      <w:pPr>
        <w:pStyle w:val="PSI-Normal"/>
        <w:numPr>
          <w:ilvl w:val="0"/>
          <w:numId w:val="21"/>
        </w:numPr>
      </w:pPr>
      <w:r w:rsidRPr="00362C27">
        <w:rPr>
          <w:b/>
        </w:rPr>
        <w:t>Fecha del segundo llamado</w:t>
      </w:r>
      <w:r>
        <w:t>.</w:t>
      </w:r>
      <w:r w:rsidR="00E768C0">
        <w:t xml:space="preserve"> DD/MM/AAAA opcional</w:t>
      </w:r>
    </w:p>
    <w:p w:rsidR="00F16CB1" w:rsidRDefault="00F16CB1" w:rsidP="00F16CB1">
      <w:pPr>
        <w:pStyle w:val="PSI-Normal"/>
        <w:numPr>
          <w:ilvl w:val="0"/>
          <w:numId w:val="21"/>
        </w:numPr>
      </w:pPr>
      <w:r w:rsidRPr="00362C27">
        <w:rPr>
          <w:b/>
        </w:rPr>
        <w:t>Hora</w:t>
      </w:r>
      <w:r>
        <w:t>.</w:t>
      </w:r>
      <w:r w:rsidR="00E768C0">
        <w:t xml:space="preserve"> HH:MM obligatorio.</w:t>
      </w:r>
    </w:p>
    <w:p w:rsidR="00F16CB1" w:rsidRPr="00F16CB1" w:rsidRDefault="00F16CB1" w:rsidP="00F16CB1">
      <w:pPr>
        <w:pStyle w:val="PSI-Normal"/>
        <w:rPr>
          <w:u w:val="single"/>
        </w:rPr>
      </w:pPr>
      <w:r>
        <w:t>En caso de cargar un archivo para un turno que solo posea un llamado, debe omitirse la columna “Fecha del segundo llamado”.</w:t>
      </w:r>
      <w:r w:rsidR="00E768C0">
        <w:t xml:space="preserve"> Si bien las fechas se indican como opcionales, al menos una de las dos es obligatorio para procesar.</w:t>
      </w:r>
    </w:p>
    <w:p w:rsidR="00815C2F" w:rsidRDefault="00540917" w:rsidP="00540917">
      <w:pPr>
        <w:pStyle w:val="Ttulo2"/>
      </w:pPr>
      <w:bookmarkStart w:id="108" w:name="_Toc64458123"/>
      <w:r>
        <w:t>Generar archivo CSV delimitado</w:t>
      </w:r>
      <w:bookmarkEnd w:id="108"/>
      <w:r>
        <w:t xml:space="preserve"> </w:t>
      </w:r>
    </w:p>
    <w:p w:rsidR="00F7629A" w:rsidRDefault="00540917" w:rsidP="001529E5">
      <w:pPr>
        <w:jc w:val="both"/>
      </w:pPr>
      <w:r>
        <w:t xml:space="preserve">Tempus recibe como entrada archivos CSV delimitados por punto y coma (;) para los procesos de importación de Horarios de Cursada y Mesas de Examen. </w:t>
      </w:r>
    </w:p>
    <w:p w:rsidR="00F7629A" w:rsidRDefault="00540917" w:rsidP="00E76E50">
      <w:pPr>
        <w:jc w:val="both"/>
      </w:pPr>
      <w:r>
        <w:t>En esta sección se explica cómo generar dichos archivos desde una planilla Excel.</w:t>
      </w:r>
      <w:r w:rsidR="00F7629A">
        <w:t xml:space="preserve"> Para el ejemplo usamos una planilla de Mesas de Examen. </w:t>
      </w:r>
    </w:p>
    <w:p w:rsidR="00E76E50" w:rsidRDefault="00F7629A" w:rsidP="00E76E50">
      <w:pPr>
        <w:keepNext/>
        <w:jc w:val="both"/>
      </w:pPr>
      <w:r>
        <w:rPr>
          <w:noProof/>
          <w:lang w:val="es-AR" w:eastAsia="es-AR"/>
        </w:rPr>
        <w:lastRenderedPageBreak/>
        <w:drawing>
          <wp:inline distT="0" distB="0" distL="0" distR="0" wp14:anchorId="39F960DB" wp14:editId="5484A2F0">
            <wp:extent cx="5400040" cy="278320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2783205"/>
                    </a:xfrm>
                    <a:prstGeom prst="rect">
                      <a:avLst/>
                    </a:prstGeom>
                  </pic:spPr>
                </pic:pic>
              </a:graphicData>
            </a:graphic>
          </wp:inline>
        </w:drawing>
      </w:r>
    </w:p>
    <w:p w:rsidR="00540917" w:rsidRDefault="00E76E50" w:rsidP="00E76E50">
      <w:pPr>
        <w:pStyle w:val="Descripcin"/>
        <w:jc w:val="center"/>
      </w:pPr>
      <w:bookmarkStart w:id="109" w:name="_Toc64458179"/>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074200">
        <w:rPr>
          <w:noProof/>
        </w:rPr>
        <w:t>67</w:t>
      </w:r>
      <w:r w:rsidR="003E4164">
        <w:rPr>
          <w:noProof/>
        </w:rPr>
        <w:fldChar w:fldCharType="end"/>
      </w:r>
      <w:r>
        <w:t xml:space="preserve"> - Excel para mesas de examen</w:t>
      </w:r>
      <w:bookmarkEnd w:id="109"/>
    </w:p>
    <w:p w:rsidR="00E76E50" w:rsidRPr="00E76E50" w:rsidRDefault="00E76E50" w:rsidP="001529E5">
      <w:pPr>
        <w:jc w:val="both"/>
        <w:rPr>
          <w:lang w:val="es-AR"/>
        </w:rPr>
      </w:pPr>
      <w:r>
        <w:t xml:space="preserve">Para generar el archivo se debe ir a </w:t>
      </w:r>
      <w:r w:rsidRPr="00E76E50">
        <w:rPr>
          <w:b/>
        </w:rPr>
        <w:t xml:space="preserve">Archivos </w:t>
      </w:r>
      <w:r w:rsidRPr="00E76E50">
        <w:rPr>
          <w:b/>
          <w:lang w:val="es-AR"/>
        </w:rPr>
        <w:t>&gt; Guardar como &gt; CSV (delimitado por comas)</w:t>
      </w:r>
      <w:r>
        <w:rPr>
          <w:lang w:val="es-AR"/>
        </w:rPr>
        <w:t>. Una vez seleccionado el directorio y nombre para el archivo, debe presionar “</w:t>
      </w:r>
      <w:r w:rsidRPr="00E76E50">
        <w:rPr>
          <w:b/>
          <w:lang w:val="es-AR"/>
        </w:rPr>
        <w:t>Guardar</w:t>
      </w:r>
      <w:r>
        <w:rPr>
          <w:lang w:val="es-AR"/>
        </w:rPr>
        <w:t>”.</w:t>
      </w:r>
    </w:p>
    <w:p w:rsidR="00E76E50" w:rsidRDefault="00E76E50" w:rsidP="00E76E50">
      <w:pPr>
        <w:keepNext/>
        <w:jc w:val="both"/>
      </w:pPr>
      <w:r>
        <w:rPr>
          <w:noProof/>
          <w:lang w:val="es-AR" w:eastAsia="es-AR"/>
        </w:rPr>
        <w:drawing>
          <wp:inline distT="0" distB="0" distL="0" distR="0" wp14:anchorId="093D1918" wp14:editId="69A5A2FF">
            <wp:extent cx="5400040" cy="270954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00040" cy="2709545"/>
                    </a:xfrm>
                    <a:prstGeom prst="rect">
                      <a:avLst/>
                    </a:prstGeom>
                  </pic:spPr>
                </pic:pic>
              </a:graphicData>
            </a:graphic>
          </wp:inline>
        </w:drawing>
      </w:r>
    </w:p>
    <w:p w:rsidR="00E76E50" w:rsidRDefault="00E76E50" w:rsidP="00E76E50">
      <w:pPr>
        <w:pStyle w:val="Descripcin"/>
        <w:jc w:val="center"/>
      </w:pPr>
      <w:bookmarkStart w:id="110" w:name="_Toc64458180"/>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074200">
        <w:rPr>
          <w:noProof/>
        </w:rPr>
        <w:t>68</w:t>
      </w:r>
      <w:r w:rsidR="003E4164">
        <w:rPr>
          <w:noProof/>
        </w:rPr>
        <w:fldChar w:fldCharType="end"/>
      </w:r>
      <w:r>
        <w:t xml:space="preserve"> - Guardar archivo como CSV delimitado por comas</w:t>
      </w:r>
      <w:bookmarkEnd w:id="110"/>
    </w:p>
    <w:p w:rsidR="00E76E50" w:rsidRDefault="00E76E50" w:rsidP="001529E5">
      <w:pPr>
        <w:jc w:val="both"/>
      </w:pPr>
      <w:r>
        <w:t xml:space="preserve">Se puede abrir el archivo con </w:t>
      </w:r>
      <w:proofErr w:type="spellStart"/>
      <w:r w:rsidRPr="00E76E50">
        <w:rPr>
          <w:b/>
        </w:rPr>
        <w:t>Notepad</w:t>
      </w:r>
      <w:proofErr w:type="spellEnd"/>
      <w:r w:rsidRPr="00E76E50">
        <w:rPr>
          <w:b/>
        </w:rPr>
        <w:t xml:space="preserve"> ++</w:t>
      </w:r>
      <w:r>
        <w:t xml:space="preserve"> para visualizar los datos:</w:t>
      </w:r>
    </w:p>
    <w:p w:rsidR="00E76E50" w:rsidRDefault="00E76E50" w:rsidP="00E76E50">
      <w:pPr>
        <w:keepNext/>
        <w:jc w:val="both"/>
      </w:pPr>
      <w:r>
        <w:rPr>
          <w:noProof/>
          <w:lang w:val="es-AR" w:eastAsia="es-AR"/>
        </w:rPr>
        <w:lastRenderedPageBreak/>
        <w:drawing>
          <wp:inline distT="0" distB="0" distL="0" distR="0" wp14:anchorId="01668B0C" wp14:editId="3AF56B2D">
            <wp:extent cx="5400040" cy="278320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2783205"/>
                    </a:xfrm>
                    <a:prstGeom prst="rect">
                      <a:avLst/>
                    </a:prstGeom>
                  </pic:spPr>
                </pic:pic>
              </a:graphicData>
            </a:graphic>
          </wp:inline>
        </w:drawing>
      </w:r>
    </w:p>
    <w:p w:rsidR="00E76E50" w:rsidRDefault="00E76E50" w:rsidP="00E76E50">
      <w:pPr>
        <w:pStyle w:val="Descripcin"/>
        <w:jc w:val="center"/>
      </w:pPr>
      <w:bookmarkStart w:id="111" w:name="_Toc64458181"/>
      <w:r>
        <w:t xml:space="preserve">Ilustración </w:t>
      </w:r>
      <w:r w:rsidR="003E4164">
        <w:rPr>
          <w:noProof/>
        </w:rPr>
        <w:fldChar w:fldCharType="begin"/>
      </w:r>
      <w:r w:rsidR="003E4164">
        <w:rPr>
          <w:noProof/>
        </w:rPr>
        <w:instrText xml:space="preserve"> SEQ Ilustración \* ARABIC </w:instrText>
      </w:r>
      <w:r w:rsidR="003E4164">
        <w:rPr>
          <w:noProof/>
        </w:rPr>
        <w:fldChar w:fldCharType="separate"/>
      </w:r>
      <w:r w:rsidR="00074200">
        <w:rPr>
          <w:noProof/>
        </w:rPr>
        <w:t>69</w:t>
      </w:r>
      <w:r w:rsidR="003E4164">
        <w:rPr>
          <w:noProof/>
        </w:rPr>
        <w:fldChar w:fldCharType="end"/>
      </w:r>
      <w:r>
        <w:t xml:space="preserve"> - Archivo CSV desde </w:t>
      </w:r>
      <w:proofErr w:type="spellStart"/>
      <w:r>
        <w:t>Notepad</w:t>
      </w:r>
      <w:proofErr w:type="spellEnd"/>
      <w:r>
        <w:t>++</w:t>
      </w:r>
      <w:bookmarkEnd w:id="111"/>
    </w:p>
    <w:p w:rsidR="00E76E50" w:rsidRDefault="00E76E50" w:rsidP="001529E5">
      <w:pPr>
        <w:jc w:val="both"/>
      </w:pPr>
      <w:r>
        <w:t>En este punto, el archivo está en condiciones para ser entrada de Tempus.</w:t>
      </w:r>
    </w:p>
    <w:p w:rsidR="00E76E50" w:rsidRPr="002E175C" w:rsidRDefault="00E76E50" w:rsidP="00E76E50">
      <w:pPr>
        <w:ind w:left="0" w:firstLine="0"/>
        <w:jc w:val="both"/>
      </w:pPr>
    </w:p>
    <w:sectPr w:rsidR="00E76E50" w:rsidRPr="002E175C" w:rsidSect="0092483A">
      <w:headerReference w:type="default" r:id="rId85"/>
      <w:footerReference w:type="default" r:id="rId86"/>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2956" w:rsidRDefault="00492956" w:rsidP="00C94FBE">
      <w:pPr>
        <w:spacing w:before="0" w:line="240" w:lineRule="auto"/>
      </w:pPr>
      <w:r>
        <w:separator/>
      </w:r>
    </w:p>
    <w:p w:rsidR="00492956" w:rsidRDefault="00492956"/>
  </w:endnote>
  <w:endnote w:type="continuationSeparator" w:id="0">
    <w:p w:rsidR="00492956" w:rsidRDefault="00492956" w:rsidP="00C94FBE">
      <w:pPr>
        <w:spacing w:before="0" w:line="240" w:lineRule="auto"/>
      </w:pPr>
      <w:r>
        <w:continuationSeparator/>
      </w:r>
    </w:p>
    <w:p w:rsidR="00492956" w:rsidRDefault="004929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charset w:val="00"/>
    <w:family w:val="swiss"/>
    <w:pitch w:val="variable"/>
    <w:sig w:usb0="E7002EFF" w:usb1="D200FDFF" w:usb2="0A042029" w:usb3="00000000" w:csb0="8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Italic">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523A" w:rsidRDefault="00BE523A" w:rsidP="000F4F97">
    <w:pPr>
      <w:tabs>
        <w:tab w:val="center" w:pos="4252"/>
      </w:tabs>
    </w:pPr>
    <w:sdt>
      <w:sdtPr>
        <w:rPr>
          <w:rFonts w:asciiTheme="majorHAnsi" w:hAnsiTheme="majorHAnsi"/>
        </w:rPr>
        <w:alias w:val="Compañía"/>
        <w:id w:val="3709535"/>
        <w:dataBinding w:prefixMappings="xmlns:ns0='http://schemas.openxmlformats.org/officeDocument/2006/extended-properties' " w:xpath="/ns0:Properties[1]/ns0:Company[1]" w:storeItemID="{6668398D-A668-4E3E-A5EB-62B293D839F1}"/>
        <w:text/>
      </w:sdtPr>
      <w:sdtContent>
        <w:r>
          <w:rPr>
            <w:rFonts w:asciiTheme="majorHAnsi" w:hAnsiTheme="majorHAnsi"/>
          </w:rPr>
          <w:t>GRUPO DE DESARROLLO YENÚ</w:t>
        </w:r>
      </w:sdtContent>
    </w:sdt>
    <w:r>
      <w:rPr>
        <w:noProof/>
        <w:lang w:eastAsia="es-ES"/>
      </w:rPr>
      <w:pict>
        <v:group id="_x0000_s2075" style="position:absolute;left:0;text-align:left;margin-left:0;margin-top:0;width:611.15pt;height:64.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76"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77" style="position:absolute;left:8;top:9;width:4031;height:1439;mso-width-percent:400;mso-height-percent:1000;mso-width-percent:400;mso-height-percent:1000;mso-width-relative:margin;mso-height-relative:bottom-margin-area" filled="f" stroked="f"/>
          <w10:wrap anchorx="page" anchory="page"/>
        </v:group>
      </w:pict>
    </w:r>
    <w:sdt>
      <w:sdtPr>
        <w:id w:val="3709536"/>
        <w:docPartObj>
          <w:docPartGallery w:val="Page Numbers (Top of Page)"/>
          <w:docPartUnique/>
        </w:docPartObj>
      </w:sdtPr>
      <w:sdtContent>
        <w:r>
          <w:tab/>
        </w:r>
        <w:r>
          <w:tab/>
        </w:r>
        <w:r>
          <w:tab/>
        </w:r>
        <w:r>
          <w:tab/>
        </w:r>
        <w:r w:rsidRPr="00DD5A70">
          <w:rPr>
            <w:rFonts w:asciiTheme="majorHAnsi" w:hAnsiTheme="majorHAnsi" w:cstheme="majorHAnsi"/>
          </w:rPr>
          <w:t xml:space="preserve">Página </w:t>
        </w:r>
        <w:r w:rsidRPr="00DD5A70">
          <w:rPr>
            <w:rFonts w:asciiTheme="majorHAnsi" w:hAnsiTheme="majorHAnsi" w:cstheme="majorHAnsi"/>
          </w:rPr>
          <w:fldChar w:fldCharType="begin"/>
        </w:r>
        <w:r w:rsidRPr="00DD5A70">
          <w:rPr>
            <w:rFonts w:asciiTheme="majorHAnsi" w:hAnsiTheme="majorHAnsi" w:cstheme="majorHAnsi"/>
          </w:rPr>
          <w:instrText xml:space="preserve"> PAGE </w:instrText>
        </w:r>
        <w:r w:rsidRPr="00DD5A70">
          <w:rPr>
            <w:rFonts w:asciiTheme="majorHAnsi" w:hAnsiTheme="majorHAnsi" w:cstheme="majorHAnsi"/>
          </w:rPr>
          <w:fldChar w:fldCharType="separate"/>
        </w:r>
        <w:r w:rsidR="006A5207">
          <w:rPr>
            <w:rFonts w:asciiTheme="majorHAnsi" w:hAnsiTheme="majorHAnsi" w:cstheme="majorHAnsi"/>
            <w:noProof/>
          </w:rPr>
          <w:t>45</w:t>
        </w:r>
        <w:r w:rsidRPr="00DD5A70">
          <w:rPr>
            <w:rFonts w:asciiTheme="majorHAnsi" w:hAnsiTheme="majorHAnsi" w:cstheme="majorHAnsi"/>
          </w:rPr>
          <w:fldChar w:fldCharType="end"/>
        </w:r>
        <w:r w:rsidRPr="00DD5A70">
          <w:rPr>
            <w:rFonts w:asciiTheme="majorHAnsi" w:hAnsiTheme="majorHAnsi" w:cstheme="majorHAnsi"/>
          </w:rPr>
          <w:t xml:space="preserve"> de </w:t>
        </w:r>
        <w:r w:rsidRPr="00DD5A70">
          <w:rPr>
            <w:rFonts w:asciiTheme="majorHAnsi" w:hAnsiTheme="majorHAnsi" w:cstheme="majorHAnsi"/>
          </w:rPr>
          <w:fldChar w:fldCharType="begin"/>
        </w:r>
        <w:r w:rsidRPr="00DD5A70">
          <w:rPr>
            <w:rFonts w:asciiTheme="majorHAnsi" w:hAnsiTheme="majorHAnsi" w:cstheme="majorHAnsi"/>
          </w:rPr>
          <w:instrText xml:space="preserve"> NUMPAGES  </w:instrText>
        </w:r>
        <w:r w:rsidRPr="00DD5A70">
          <w:rPr>
            <w:rFonts w:asciiTheme="majorHAnsi" w:hAnsiTheme="majorHAnsi" w:cstheme="majorHAnsi"/>
          </w:rPr>
          <w:fldChar w:fldCharType="separate"/>
        </w:r>
        <w:r w:rsidR="006A5207">
          <w:rPr>
            <w:rFonts w:asciiTheme="majorHAnsi" w:hAnsiTheme="majorHAnsi" w:cstheme="majorHAnsi"/>
            <w:noProof/>
          </w:rPr>
          <w:t>51</w:t>
        </w:r>
        <w:r w:rsidRPr="00DD5A70">
          <w:rPr>
            <w:rFonts w:asciiTheme="majorHAnsi" w:hAnsiTheme="majorHAnsi" w:cstheme="majorHAnsi"/>
          </w:rPr>
          <w:fldChar w:fldCharType="end"/>
        </w:r>
      </w:sdtContent>
    </w:sdt>
  </w:p>
  <w:p w:rsidR="00BE523A" w:rsidRDefault="00BE523A" w:rsidP="00E90C87">
    <w:pPr>
      <w:tabs>
        <w:tab w:val="center" w:pos="4252"/>
      </w:tabs>
      <w:spacing w:before="0"/>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2956" w:rsidRDefault="00492956" w:rsidP="00C94FBE">
      <w:pPr>
        <w:spacing w:before="0" w:line="240" w:lineRule="auto"/>
      </w:pPr>
      <w:r>
        <w:separator/>
      </w:r>
    </w:p>
    <w:p w:rsidR="00492956" w:rsidRDefault="00492956"/>
  </w:footnote>
  <w:footnote w:type="continuationSeparator" w:id="0">
    <w:p w:rsidR="00492956" w:rsidRDefault="00492956" w:rsidP="00C94FBE">
      <w:pPr>
        <w:spacing w:before="0" w:line="240" w:lineRule="auto"/>
      </w:pPr>
      <w:r>
        <w:continuationSeparator/>
      </w:r>
    </w:p>
    <w:p w:rsidR="00492956" w:rsidRDefault="0049295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rsidR="00BE523A" w:rsidRDefault="00BE523A">
        <w:pPr>
          <w:pStyle w:val="Encabezado"/>
          <w:rPr>
            <w:rFonts w:asciiTheme="majorHAnsi" w:eastAsiaTheme="majorEastAsia" w:hAnsiTheme="majorHAnsi" w:cstheme="majorBidi"/>
          </w:rPr>
        </w:pPr>
        <w:r>
          <w:rPr>
            <w:rFonts w:asciiTheme="majorHAnsi" w:eastAsiaTheme="majorEastAsia" w:hAnsiTheme="majorHAnsi" w:cstheme="majorBidi"/>
          </w:rPr>
          <w:t>Manual de Usuario</w:t>
        </w:r>
      </w:p>
    </w:sdtContent>
  </w:sdt>
  <w:p w:rsidR="00BE523A" w:rsidRPr="000F4F97" w:rsidRDefault="00BE523A"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rFonts w:asciiTheme="majorHAnsi" w:eastAsiaTheme="majorEastAsia" w:hAnsiTheme="majorHAnsi" w:cstheme="majorBidi"/>
        <w:noProof/>
        <w:szCs w:val="36"/>
        <w:lang w:eastAsia="es-ES"/>
      </w:rPr>
      <w:pict>
        <v:group id="_x0000_s2083" style="position:absolute;margin-left:0;margin-top:0;width:594.45pt;height:64.2pt;z-index:251679744;mso-width-percent:1000;mso-position-horizontal:center;mso-position-horizontal-relative:page;mso-position-vertical:top;mso-position-vertical-relative:page;mso-width-percent:1000;mso-height-relative:top-margin-area" coordorigin="8,9" coordsize="15823,1439">
          <v:shapetype id="_x0000_t32" coordsize="21600,21600" o:spt="32" o:oned="t" path="m,l21600,21600e" filled="f">
            <v:path arrowok="t" fillok="f" o:connecttype="none"/>
            <o:lock v:ext="edit" shapetype="t"/>
          </v:shapetype>
          <v:shape id="_x0000_s2084"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85" style="position:absolute;left:8;top:9;width:4031;height:1439;mso-width-percent:400;mso-height-percent:1000;mso-width-percent:400;mso-height-percent:1000;mso-width-relative:margin;mso-height-relative:bottom-margin-area" filled="f" stroked="f"/>
          <w10:wrap anchorx="page" anchory="page"/>
        </v:group>
      </w:pic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36"/>
          </w:rPr>
          <w:t>TEMPUS</w:t>
        </w:r>
      </w:sdtContent>
    </w:sdt>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2"/>
    <w:lvl w:ilvl="0">
      <w:start w:val="1"/>
      <w:numFmt w:val="decimal"/>
      <w:lvlText w:val=" %1 "/>
      <w:lvlJc w:val="left"/>
      <w:pPr>
        <w:tabs>
          <w:tab w:val="num" w:pos="363"/>
        </w:tabs>
        <w:ind w:left="363" w:hanging="363"/>
      </w:pPr>
    </w:lvl>
    <w:lvl w:ilvl="1">
      <w:start w:val="1"/>
      <w:numFmt w:val="decimal"/>
      <w:lvlText w:val=" %1.%2 "/>
      <w:lvlJc w:val="left"/>
      <w:pPr>
        <w:tabs>
          <w:tab w:val="num" w:pos="723"/>
        </w:tabs>
        <w:ind w:left="723"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5" w15:restartNumberingAfterBreak="0">
    <w:nsid w:val="0ED6591C"/>
    <w:multiLevelType w:val="hybridMultilevel"/>
    <w:tmpl w:val="73D64978"/>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11EC450D"/>
    <w:multiLevelType w:val="hybridMultilevel"/>
    <w:tmpl w:val="8D1847A2"/>
    <w:lvl w:ilvl="0" w:tplc="0C0A0001">
      <w:start w:val="1"/>
      <w:numFmt w:val="bullet"/>
      <w:lvlText w:val=""/>
      <w:lvlJc w:val="left"/>
      <w:pPr>
        <w:ind w:left="829" w:hanging="360"/>
      </w:pPr>
      <w:rPr>
        <w:rFonts w:ascii="Symbol" w:hAnsi="Symbol" w:hint="default"/>
      </w:rPr>
    </w:lvl>
    <w:lvl w:ilvl="1" w:tplc="0C0A0003" w:tentative="1">
      <w:start w:val="1"/>
      <w:numFmt w:val="bullet"/>
      <w:lvlText w:val="o"/>
      <w:lvlJc w:val="left"/>
      <w:pPr>
        <w:ind w:left="1549" w:hanging="360"/>
      </w:pPr>
      <w:rPr>
        <w:rFonts w:ascii="Courier New" w:hAnsi="Courier New" w:cs="Courier New" w:hint="default"/>
      </w:rPr>
    </w:lvl>
    <w:lvl w:ilvl="2" w:tplc="0C0A0005" w:tentative="1">
      <w:start w:val="1"/>
      <w:numFmt w:val="bullet"/>
      <w:lvlText w:val=""/>
      <w:lvlJc w:val="left"/>
      <w:pPr>
        <w:ind w:left="2269" w:hanging="360"/>
      </w:pPr>
      <w:rPr>
        <w:rFonts w:ascii="Wingdings" w:hAnsi="Wingdings" w:hint="default"/>
      </w:rPr>
    </w:lvl>
    <w:lvl w:ilvl="3" w:tplc="0C0A0001" w:tentative="1">
      <w:start w:val="1"/>
      <w:numFmt w:val="bullet"/>
      <w:lvlText w:val=""/>
      <w:lvlJc w:val="left"/>
      <w:pPr>
        <w:ind w:left="2989" w:hanging="360"/>
      </w:pPr>
      <w:rPr>
        <w:rFonts w:ascii="Symbol" w:hAnsi="Symbol" w:hint="default"/>
      </w:rPr>
    </w:lvl>
    <w:lvl w:ilvl="4" w:tplc="0C0A0003" w:tentative="1">
      <w:start w:val="1"/>
      <w:numFmt w:val="bullet"/>
      <w:lvlText w:val="o"/>
      <w:lvlJc w:val="left"/>
      <w:pPr>
        <w:ind w:left="3709" w:hanging="360"/>
      </w:pPr>
      <w:rPr>
        <w:rFonts w:ascii="Courier New" w:hAnsi="Courier New" w:cs="Courier New" w:hint="default"/>
      </w:rPr>
    </w:lvl>
    <w:lvl w:ilvl="5" w:tplc="0C0A0005" w:tentative="1">
      <w:start w:val="1"/>
      <w:numFmt w:val="bullet"/>
      <w:lvlText w:val=""/>
      <w:lvlJc w:val="left"/>
      <w:pPr>
        <w:ind w:left="4429" w:hanging="360"/>
      </w:pPr>
      <w:rPr>
        <w:rFonts w:ascii="Wingdings" w:hAnsi="Wingdings" w:hint="default"/>
      </w:rPr>
    </w:lvl>
    <w:lvl w:ilvl="6" w:tplc="0C0A0001" w:tentative="1">
      <w:start w:val="1"/>
      <w:numFmt w:val="bullet"/>
      <w:lvlText w:val=""/>
      <w:lvlJc w:val="left"/>
      <w:pPr>
        <w:ind w:left="5149" w:hanging="360"/>
      </w:pPr>
      <w:rPr>
        <w:rFonts w:ascii="Symbol" w:hAnsi="Symbol" w:hint="default"/>
      </w:rPr>
    </w:lvl>
    <w:lvl w:ilvl="7" w:tplc="0C0A0003" w:tentative="1">
      <w:start w:val="1"/>
      <w:numFmt w:val="bullet"/>
      <w:lvlText w:val="o"/>
      <w:lvlJc w:val="left"/>
      <w:pPr>
        <w:ind w:left="5869" w:hanging="360"/>
      </w:pPr>
      <w:rPr>
        <w:rFonts w:ascii="Courier New" w:hAnsi="Courier New" w:cs="Courier New" w:hint="default"/>
      </w:rPr>
    </w:lvl>
    <w:lvl w:ilvl="8" w:tplc="0C0A0005" w:tentative="1">
      <w:start w:val="1"/>
      <w:numFmt w:val="bullet"/>
      <w:lvlText w:val=""/>
      <w:lvlJc w:val="left"/>
      <w:pPr>
        <w:ind w:left="6589" w:hanging="360"/>
      </w:pPr>
      <w:rPr>
        <w:rFonts w:ascii="Wingdings" w:hAnsi="Wingdings" w:hint="default"/>
      </w:rPr>
    </w:lvl>
  </w:abstractNum>
  <w:abstractNum w:abstractNumId="7" w15:restartNumberingAfterBreak="0">
    <w:nsid w:val="1B722A78"/>
    <w:multiLevelType w:val="multilevel"/>
    <w:tmpl w:val="04520808"/>
    <w:lvl w:ilvl="0">
      <w:start w:val="4"/>
      <w:numFmt w:val="decimal"/>
      <w:lvlText w:val="%1"/>
      <w:lvlJc w:val="left"/>
      <w:pPr>
        <w:ind w:left="405" w:hanging="405"/>
      </w:pPr>
      <w:rPr>
        <w:rFonts w:hint="default"/>
      </w:rPr>
    </w:lvl>
    <w:lvl w:ilvl="1">
      <w:start w:val="1"/>
      <w:numFmt w:val="decimal"/>
      <w:lvlText w:val="%1.%2"/>
      <w:lvlJc w:val="left"/>
      <w:pPr>
        <w:ind w:left="1083" w:hanging="720"/>
      </w:pPr>
      <w:rPr>
        <w:rFonts w:hint="default"/>
      </w:rPr>
    </w:lvl>
    <w:lvl w:ilvl="2">
      <w:start w:val="1"/>
      <w:numFmt w:val="decimal"/>
      <w:lvlText w:val="%1.%2.%3"/>
      <w:lvlJc w:val="left"/>
      <w:pPr>
        <w:ind w:left="1446" w:hanging="720"/>
      </w:pPr>
      <w:rPr>
        <w:rFonts w:hint="default"/>
      </w:rPr>
    </w:lvl>
    <w:lvl w:ilvl="3">
      <w:start w:val="1"/>
      <w:numFmt w:val="decimal"/>
      <w:lvlText w:val="%1.%2.%3.%4"/>
      <w:lvlJc w:val="left"/>
      <w:pPr>
        <w:ind w:left="2169" w:hanging="1080"/>
      </w:pPr>
      <w:rPr>
        <w:rFonts w:hint="default"/>
      </w:rPr>
    </w:lvl>
    <w:lvl w:ilvl="4">
      <w:start w:val="1"/>
      <w:numFmt w:val="decimal"/>
      <w:lvlText w:val="%1.%2.%3.%4.%5"/>
      <w:lvlJc w:val="left"/>
      <w:pPr>
        <w:ind w:left="2892" w:hanging="1440"/>
      </w:pPr>
      <w:rPr>
        <w:rFonts w:hint="default"/>
      </w:rPr>
    </w:lvl>
    <w:lvl w:ilvl="5">
      <w:start w:val="1"/>
      <w:numFmt w:val="decimal"/>
      <w:lvlText w:val="%1.%2.%3.%4.%5.%6"/>
      <w:lvlJc w:val="left"/>
      <w:pPr>
        <w:ind w:left="3255" w:hanging="1440"/>
      </w:pPr>
      <w:rPr>
        <w:rFonts w:hint="default"/>
      </w:rPr>
    </w:lvl>
    <w:lvl w:ilvl="6">
      <w:start w:val="1"/>
      <w:numFmt w:val="decimal"/>
      <w:lvlText w:val="%1.%2.%3.%4.%5.%6.%7"/>
      <w:lvlJc w:val="left"/>
      <w:pPr>
        <w:ind w:left="3978" w:hanging="1800"/>
      </w:pPr>
      <w:rPr>
        <w:rFonts w:hint="default"/>
      </w:rPr>
    </w:lvl>
    <w:lvl w:ilvl="7">
      <w:start w:val="1"/>
      <w:numFmt w:val="decimal"/>
      <w:lvlText w:val="%1.%2.%3.%4.%5.%6.%7.%8"/>
      <w:lvlJc w:val="left"/>
      <w:pPr>
        <w:ind w:left="4341" w:hanging="1800"/>
      </w:pPr>
      <w:rPr>
        <w:rFonts w:hint="default"/>
      </w:rPr>
    </w:lvl>
    <w:lvl w:ilvl="8">
      <w:start w:val="1"/>
      <w:numFmt w:val="decimal"/>
      <w:lvlText w:val="%1.%2.%3.%4.%5.%6.%7.%8.%9"/>
      <w:lvlJc w:val="left"/>
      <w:pPr>
        <w:ind w:left="5064" w:hanging="2160"/>
      </w:pPr>
      <w:rPr>
        <w:rFonts w:hint="default"/>
      </w:rPr>
    </w:lvl>
  </w:abstractNum>
  <w:abstractNum w:abstractNumId="8" w15:restartNumberingAfterBreak="0">
    <w:nsid w:val="1F123B52"/>
    <w:multiLevelType w:val="hybridMultilevel"/>
    <w:tmpl w:val="73D64978"/>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255F5799"/>
    <w:multiLevelType w:val="hybridMultilevel"/>
    <w:tmpl w:val="B8F40458"/>
    <w:lvl w:ilvl="0" w:tplc="5E8E03B8">
      <w:start w:val="1"/>
      <w:numFmt w:val="decimal"/>
      <w:lvlText w:val="%1."/>
      <w:lvlJc w:val="left"/>
      <w:pPr>
        <w:ind w:left="72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10" w15:restartNumberingAfterBreak="0">
    <w:nsid w:val="45E34919"/>
    <w:multiLevelType w:val="hybridMultilevel"/>
    <w:tmpl w:val="9C2A68E8"/>
    <w:lvl w:ilvl="0" w:tplc="BC00DAF8">
      <w:numFmt w:val="bullet"/>
      <w:lvlText w:val=""/>
      <w:lvlJc w:val="left"/>
      <w:pPr>
        <w:ind w:left="720" w:hanging="360"/>
      </w:pPr>
      <w:rPr>
        <w:rFonts w:ascii="Symbol" w:eastAsiaTheme="minorHAnsi" w:hAnsi="Symbol" w:cstheme="minorBidi" w:hint="default"/>
      </w:rPr>
    </w:lvl>
    <w:lvl w:ilvl="1" w:tplc="0D167FD4">
      <w:start w:val="1"/>
      <w:numFmt w:val="lowerLetter"/>
      <w:lvlText w:val="%2."/>
      <w:lvlJc w:val="left"/>
      <w:pPr>
        <w:ind w:left="1440" w:hanging="360"/>
      </w:pPr>
      <w:rPr>
        <w:rFonts w:asciiTheme="minorHAnsi" w:eastAsiaTheme="minorHAnsi" w:hAnsiTheme="minorHAnsi" w:cstheme="minorBidi"/>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487036EC"/>
    <w:multiLevelType w:val="hybridMultilevel"/>
    <w:tmpl w:val="BDFE724A"/>
    <w:lvl w:ilvl="0" w:tplc="E9224652">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18521F3"/>
    <w:multiLevelType w:val="hybridMultilevel"/>
    <w:tmpl w:val="24E4A1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14" w15:restartNumberingAfterBreak="0">
    <w:nsid w:val="5D6246AC"/>
    <w:multiLevelType w:val="multilevel"/>
    <w:tmpl w:val="D570DF82"/>
    <w:lvl w:ilvl="0">
      <w:start w:val="4"/>
      <w:numFmt w:val="decimal"/>
      <w:lvlText w:val="%1"/>
      <w:lvlJc w:val="left"/>
      <w:pPr>
        <w:ind w:left="405" w:hanging="405"/>
      </w:pPr>
      <w:rPr>
        <w:rFonts w:hint="default"/>
      </w:rPr>
    </w:lvl>
    <w:lvl w:ilvl="1">
      <w:start w:val="4"/>
      <w:numFmt w:val="decimal"/>
      <w:lvlText w:val="%1.%2"/>
      <w:lvlJc w:val="left"/>
      <w:pPr>
        <w:ind w:left="1083" w:hanging="720"/>
      </w:pPr>
      <w:rPr>
        <w:rFonts w:hint="default"/>
      </w:rPr>
    </w:lvl>
    <w:lvl w:ilvl="2">
      <w:start w:val="1"/>
      <w:numFmt w:val="decimal"/>
      <w:lvlText w:val="%1.%2.%3"/>
      <w:lvlJc w:val="left"/>
      <w:pPr>
        <w:ind w:left="1446" w:hanging="720"/>
      </w:pPr>
      <w:rPr>
        <w:rFonts w:hint="default"/>
      </w:rPr>
    </w:lvl>
    <w:lvl w:ilvl="3">
      <w:start w:val="1"/>
      <w:numFmt w:val="decimal"/>
      <w:lvlText w:val="%1.%2.%3.%4"/>
      <w:lvlJc w:val="left"/>
      <w:pPr>
        <w:ind w:left="2169" w:hanging="1080"/>
      </w:pPr>
      <w:rPr>
        <w:rFonts w:hint="default"/>
      </w:rPr>
    </w:lvl>
    <w:lvl w:ilvl="4">
      <w:start w:val="1"/>
      <w:numFmt w:val="decimal"/>
      <w:lvlText w:val="%1.%2.%3.%4.%5"/>
      <w:lvlJc w:val="left"/>
      <w:pPr>
        <w:ind w:left="2892" w:hanging="1440"/>
      </w:pPr>
      <w:rPr>
        <w:rFonts w:hint="default"/>
      </w:rPr>
    </w:lvl>
    <w:lvl w:ilvl="5">
      <w:start w:val="1"/>
      <w:numFmt w:val="decimal"/>
      <w:lvlText w:val="%1.%2.%3.%4.%5.%6"/>
      <w:lvlJc w:val="left"/>
      <w:pPr>
        <w:ind w:left="3255" w:hanging="1440"/>
      </w:pPr>
      <w:rPr>
        <w:rFonts w:hint="default"/>
      </w:rPr>
    </w:lvl>
    <w:lvl w:ilvl="6">
      <w:start w:val="1"/>
      <w:numFmt w:val="decimal"/>
      <w:lvlText w:val="%1.%2.%3.%4.%5.%6.%7"/>
      <w:lvlJc w:val="left"/>
      <w:pPr>
        <w:ind w:left="3978" w:hanging="1800"/>
      </w:pPr>
      <w:rPr>
        <w:rFonts w:hint="default"/>
      </w:rPr>
    </w:lvl>
    <w:lvl w:ilvl="7">
      <w:start w:val="1"/>
      <w:numFmt w:val="decimal"/>
      <w:lvlText w:val="%1.%2.%3.%4.%5.%6.%7.%8"/>
      <w:lvlJc w:val="left"/>
      <w:pPr>
        <w:ind w:left="4341" w:hanging="1800"/>
      </w:pPr>
      <w:rPr>
        <w:rFonts w:hint="default"/>
      </w:rPr>
    </w:lvl>
    <w:lvl w:ilvl="8">
      <w:start w:val="1"/>
      <w:numFmt w:val="decimal"/>
      <w:lvlText w:val="%1.%2.%3.%4.%5.%6.%7.%8.%9"/>
      <w:lvlJc w:val="left"/>
      <w:pPr>
        <w:ind w:left="5064" w:hanging="2160"/>
      </w:pPr>
      <w:rPr>
        <w:rFonts w:hint="default"/>
      </w:rPr>
    </w:lvl>
  </w:abstractNum>
  <w:abstractNum w:abstractNumId="15" w15:restartNumberingAfterBreak="0">
    <w:nsid w:val="657D36C4"/>
    <w:multiLevelType w:val="hybridMultilevel"/>
    <w:tmpl w:val="73D64978"/>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7" w15:restartNumberingAfterBreak="0">
    <w:nsid w:val="73C23BB8"/>
    <w:multiLevelType w:val="hybridMultilevel"/>
    <w:tmpl w:val="3DAAFD8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num w:numId="1">
    <w:abstractNumId w:val="9"/>
  </w:num>
  <w:num w:numId="2">
    <w:abstractNumId w:val="11"/>
  </w:num>
  <w:num w:numId="3">
    <w:abstractNumId w:val="11"/>
  </w:num>
  <w:num w:numId="4">
    <w:abstractNumId w:val="11"/>
  </w:num>
  <w:num w:numId="5">
    <w:abstractNumId w:val="2"/>
  </w:num>
  <w:num w:numId="6">
    <w:abstractNumId w:val="3"/>
  </w:num>
  <w:num w:numId="7">
    <w:abstractNumId w:val="4"/>
  </w:num>
  <w:num w:numId="8">
    <w:abstractNumId w:val="1"/>
  </w:num>
  <w:num w:numId="9">
    <w:abstractNumId w:val="16"/>
  </w:num>
  <w:num w:numId="10">
    <w:abstractNumId w:val="18"/>
  </w:num>
  <w:num w:numId="11">
    <w:abstractNumId w:val="6"/>
  </w:num>
  <w:num w:numId="12">
    <w:abstractNumId w:val="13"/>
  </w:num>
  <w:num w:numId="13">
    <w:abstractNumId w:val="0"/>
  </w:num>
  <w:num w:numId="14">
    <w:abstractNumId w:val="7"/>
  </w:num>
  <w:num w:numId="15">
    <w:abstractNumId w:val="14"/>
  </w:num>
  <w:num w:numId="16">
    <w:abstractNumId w:val="10"/>
  </w:num>
  <w:num w:numId="17">
    <w:abstractNumId w:val="8"/>
  </w:num>
  <w:num w:numId="18">
    <w:abstractNumId w:val="15"/>
  </w:num>
  <w:num w:numId="19">
    <w:abstractNumId w:val="5"/>
  </w:num>
  <w:num w:numId="20">
    <w:abstractNumId w:val="17"/>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86">
      <o:colormru v:ext="edit" colors="#4bacc6,#268496"/>
    </o:shapedefaults>
    <o:shapelayout v:ext="edit">
      <o:idmap v:ext="edit" data="2"/>
      <o:rules v:ext="edit">
        <o:r id="V:Rule1" type="connector" idref="#_x0000_s2076"/>
        <o:r id="V:Rule2" type="connector" idref="#_x0000_s2084"/>
      </o:rules>
    </o:shapelayout>
  </w:hdrShapeDefaults>
  <w:footnotePr>
    <w:footnote w:id="-1"/>
    <w:footnote w:id="0"/>
  </w:footnotePr>
  <w:endnotePr>
    <w:endnote w:id="-1"/>
    <w:endnote w:id="0"/>
  </w:endnotePr>
  <w:compat>
    <w:compatSetting w:name="compatibilityMode" w:uri="http://schemas.microsoft.com/office/word" w:val="12"/>
  </w:compat>
  <w:rsids>
    <w:rsidRoot w:val="00E90C87"/>
    <w:rsid w:val="000022FD"/>
    <w:rsid w:val="000100BE"/>
    <w:rsid w:val="00011BED"/>
    <w:rsid w:val="0001270E"/>
    <w:rsid w:val="00017EFE"/>
    <w:rsid w:val="00026DB7"/>
    <w:rsid w:val="00030E7A"/>
    <w:rsid w:val="00045F1A"/>
    <w:rsid w:val="000556B8"/>
    <w:rsid w:val="00063180"/>
    <w:rsid w:val="00066EA1"/>
    <w:rsid w:val="00074200"/>
    <w:rsid w:val="00087C81"/>
    <w:rsid w:val="00087F53"/>
    <w:rsid w:val="00092BC0"/>
    <w:rsid w:val="00092C6D"/>
    <w:rsid w:val="00094CE0"/>
    <w:rsid w:val="000A0FE7"/>
    <w:rsid w:val="000C4C42"/>
    <w:rsid w:val="000C4E31"/>
    <w:rsid w:val="000C7041"/>
    <w:rsid w:val="000D4C6E"/>
    <w:rsid w:val="000D5151"/>
    <w:rsid w:val="000E7C18"/>
    <w:rsid w:val="000F1888"/>
    <w:rsid w:val="000F4F97"/>
    <w:rsid w:val="000F79DF"/>
    <w:rsid w:val="0010416D"/>
    <w:rsid w:val="00106C84"/>
    <w:rsid w:val="00107C3C"/>
    <w:rsid w:val="001100AC"/>
    <w:rsid w:val="001153A5"/>
    <w:rsid w:val="001163FF"/>
    <w:rsid w:val="00117117"/>
    <w:rsid w:val="0012205F"/>
    <w:rsid w:val="00135BFE"/>
    <w:rsid w:val="001410A7"/>
    <w:rsid w:val="00144AE4"/>
    <w:rsid w:val="00150702"/>
    <w:rsid w:val="001529E5"/>
    <w:rsid w:val="00157D34"/>
    <w:rsid w:val="00166911"/>
    <w:rsid w:val="00171E9E"/>
    <w:rsid w:val="00181D1B"/>
    <w:rsid w:val="00183953"/>
    <w:rsid w:val="00184EC4"/>
    <w:rsid w:val="00185A46"/>
    <w:rsid w:val="00186007"/>
    <w:rsid w:val="00191198"/>
    <w:rsid w:val="00194563"/>
    <w:rsid w:val="001950C8"/>
    <w:rsid w:val="001953ED"/>
    <w:rsid w:val="001A2EE6"/>
    <w:rsid w:val="001B544F"/>
    <w:rsid w:val="001C6104"/>
    <w:rsid w:val="001C799E"/>
    <w:rsid w:val="001D6E58"/>
    <w:rsid w:val="001E4F78"/>
    <w:rsid w:val="001F38C6"/>
    <w:rsid w:val="001F5F92"/>
    <w:rsid w:val="0020621B"/>
    <w:rsid w:val="0021482C"/>
    <w:rsid w:val="00217A70"/>
    <w:rsid w:val="00224B75"/>
    <w:rsid w:val="0022709B"/>
    <w:rsid w:val="002459C8"/>
    <w:rsid w:val="00253D2B"/>
    <w:rsid w:val="00254ADA"/>
    <w:rsid w:val="00257D76"/>
    <w:rsid w:val="00260B9B"/>
    <w:rsid w:val="00266C42"/>
    <w:rsid w:val="00281D58"/>
    <w:rsid w:val="00282FF0"/>
    <w:rsid w:val="00295CA9"/>
    <w:rsid w:val="002A1D4F"/>
    <w:rsid w:val="002A2AEF"/>
    <w:rsid w:val="002A41AA"/>
    <w:rsid w:val="002B16F3"/>
    <w:rsid w:val="002B1C9A"/>
    <w:rsid w:val="002B506A"/>
    <w:rsid w:val="002B5AF9"/>
    <w:rsid w:val="002B7907"/>
    <w:rsid w:val="002C55CB"/>
    <w:rsid w:val="002D0CCB"/>
    <w:rsid w:val="002E029B"/>
    <w:rsid w:val="002E0AB6"/>
    <w:rsid w:val="002E4670"/>
    <w:rsid w:val="002E7874"/>
    <w:rsid w:val="002F1461"/>
    <w:rsid w:val="002F68B3"/>
    <w:rsid w:val="003130E3"/>
    <w:rsid w:val="00313D10"/>
    <w:rsid w:val="003149A1"/>
    <w:rsid w:val="003163C6"/>
    <w:rsid w:val="00320346"/>
    <w:rsid w:val="00337D81"/>
    <w:rsid w:val="00344258"/>
    <w:rsid w:val="00346864"/>
    <w:rsid w:val="00350E39"/>
    <w:rsid w:val="00351766"/>
    <w:rsid w:val="003560F2"/>
    <w:rsid w:val="00356532"/>
    <w:rsid w:val="0036281B"/>
    <w:rsid w:val="00362C27"/>
    <w:rsid w:val="00363FD1"/>
    <w:rsid w:val="003715F1"/>
    <w:rsid w:val="00372007"/>
    <w:rsid w:val="003841FD"/>
    <w:rsid w:val="00390963"/>
    <w:rsid w:val="00390D59"/>
    <w:rsid w:val="00397566"/>
    <w:rsid w:val="003B7F1F"/>
    <w:rsid w:val="003C0FF6"/>
    <w:rsid w:val="003C54B1"/>
    <w:rsid w:val="003E12FE"/>
    <w:rsid w:val="003E4164"/>
    <w:rsid w:val="003F0817"/>
    <w:rsid w:val="0040066E"/>
    <w:rsid w:val="004174B7"/>
    <w:rsid w:val="00423E53"/>
    <w:rsid w:val="004331B3"/>
    <w:rsid w:val="004525FF"/>
    <w:rsid w:val="00465444"/>
    <w:rsid w:val="004807AF"/>
    <w:rsid w:val="00484C92"/>
    <w:rsid w:val="00492956"/>
    <w:rsid w:val="004A2B1B"/>
    <w:rsid w:val="004A54C8"/>
    <w:rsid w:val="004C5D7E"/>
    <w:rsid w:val="004C7247"/>
    <w:rsid w:val="004C7803"/>
    <w:rsid w:val="004D38C5"/>
    <w:rsid w:val="004D45CD"/>
    <w:rsid w:val="004D5185"/>
    <w:rsid w:val="004E4935"/>
    <w:rsid w:val="004F0B51"/>
    <w:rsid w:val="004F107D"/>
    <w:rsid w:val="004F1210"/>
    <w:rsid w:val="004F4D25"/>
    <w:rsid w:val="005017FA"/>
    <w:rsid w:val="00502769"/>
    <w:rsid w:val="005046A5"/>
    <w:rsid w:val="00504A67"/>
    <w:rsid w:val="00511D9A"/>
    <w:rsid w:val="00515617"/>
    <w:rsid w:val="00535F07"/>
    <w:rsid w:val="00540917"/>
    <w:rsid w:val="005420F2"/>
    <w:rsid w:val="00547ADC"/>
    <w:rsid w:val="0055203E"/>
    <w:rsid w:val="00560947"/>
    <w:rsid w:val="00561B1D"/>
    <w:rsid w:val="00564033"/>
    <w:rsid w:val="0056465E"/>
    <w:rsid w:val="00570F4F"/>
    <w:rsid w:val="00571AD6"/>
    <w:rsid w:val="00585238"/>
    <w:rsid w:val="005857BB"/>
    <w:rsid w:val="0059596F"/>
    <w:rsid w:val="0059632A"/>
    <w:rsid w:val="00596C3C"/>
    <w:rsid w:val="00597A23"/>
    <w:rsid w:val="005A0664"/>
    <w:rsid w:val="005A18FA"/>
    <w:rsid w:val="005A52A2"/>
    <w:rsid w:val="005B5AEE"/>
    <w:rsid w:val="005B6373"/>
    <w:rsid w:val="005C013F"/>
    <w:rsid w:val="005E5C9F"/>
    <w:rsid w:val="005E76A4"/>
    <w:rsid w:val="005F133C"/>
    <w:rsid w:val="005F5429"/>
    <w:rsid w:val="005F60BA"/>
    <w:rsid w:val="006119F0"/>
    <w:rsid w:val="006124BF"/>
    <w:rsid w:val="00616A6E"/>
    <w:rsid w:val="0061730C"/>
    <w:rsid w:val="006177BF"/>
    <w:rsid w:val="0062070F"/>
    <w:rsid w:val="00621BA5"/>
    <w:rsid w:val="00630EC2"/>
    <w:rsid w:val="00632A9C"/>
    <w:rsid w:val="00653C38"/>
    <w:rsid w:val="00683B09"/>
    <w:rsid w:val="006919D5"/>
    <w:rsid w:val="006936CB"/>
    <w:rsid w:val="006974E8"/>
    <w:rsid w:val="006975E4"/>
    <w:rsid w:val="006A2495"/>
    <w:rsid w:val="006A5207"/>
    <w:rsid w:val="006A7C32"/>
    <w:rsid w:val="006B3371"/>
    <w:rsid w:val="006B6060"/>
    <w:rsid w:val="006D0E55"/>
    <w:rsid w:val="006E3853"/>
    <w:rsid w:val="006E3B2C"/>
    <w:rsid w:val="006E46F8"/>
    <w:rsid w:val="006E47F7"/>
    <w:rsid w:val="006E5DF4"/>
    <w:rsid w:val="006F3234"/>
    <w:rsid w:val="007044F0"/>
    <w:rsid w:val="0070494E"/>
    <w:rsid w:val="00705C02"/>
    <w:rsid w:val="00710BA6"/>
    <w:rsid w:val="00711DF8"/>
    <w:rsid w:val="0071795F"/>
    <w:rsid w:val="0073584E"/>
    <w:rsid w:val="007447BE"/>
    <w:rsid w:val="007638E8"/>
    <w:rsid w:val="00771A9B"/>
    <w:rsid w:val="007A01AC"/>
    <w:rsid w:val="007A33C6"/>
    <w:rsid w:val="007A5181"/>
    <w:rsid w:val="007B151B"/>
    <w:rsid w:val="007B1589"/>
    <w:rsid w:val="007B2E53"/>
    <w:rsid w:val="007C39B1"/>
    <w:rsid w:val="007C72C1"/>
    <w:rsid w:val="007C742C"/>
    <w:rsid w:val="007D0656"/>
    <w:rsid w:val="007D7477"/>
    <w:rsid w:val="007E5446"/>
    <w:rsid w:val="007E65AD"/>
    <w:rsid w:val="007E66A5"/>
    <w:rsid w:val="007F38C0"/>
    <w:rsid w:val="00801130"/>
    <w:rsid w:val="008073A4"/>
    <w:rsid w:val="00815C2F"/>
    <w:rsid w:val="00816B5F"/>
    <w:rsid w:val="00817955"/>
    <w:rsid w:val="00822C20"/>
    <w:rsid w:val="00836504"/>
    <w:rsid w:val="008539BD"/>
    <w:rsid w:val="00853EF2"/>
    <w:rsid w:val="00861A9B"/>
    <w:rsid w:val="00861B8F"/>
    <w:rsid w:val="008652EE"/>
    <w:rsid w:val="00866124"/>
    <w:rsid w:val="00866435"/>
    <w:rsid w:val="008674EE"/>
    <w:rsid w:val="00867DE9"/>
    <w:rsid w:val="00870574"/>
    <w:rsid w:val="00880DFB"/>
    <w:rsid w:val="00881EBD"/>
    <w:rsid w:val="00884410"/>
    <w:rsid w:val="00885BB2"/>
    <w:rsid w:val="008860FE"/>
    <w:rsid w:val="00895821"/>
    <w:rsid w:val="008970F4"/>
    <w:rsid w:val="008B00DF"/>
    <w:rsid w:val="008B0483"/>
    <w:rsid w:val="008B1983"/>
    <w:rsid w:val="008B1FBF"/>
    <w:rsid w:val="008B3B0F"/>
    <w:rsid w:val="008C2EFD"/>
    <w:rsid w:val="008C36AB"/>
    <w:rsid w:val="008D3CFA"/>
    <w:rsid w:val="008E0B16"/>
    <w:rsid w:val="008E0C89"/>
    <w:rsid w:val="008E48FB"/>
    <w:rsid w:val="009049A3"/>
    <w:rsid w:val="00904CB6"/>
    <w:rsid w:val="0092483A"/>
    <w:rsid w:val="0092507D"/>
    <w:rsid w:val="00940194"/>
    <w:rsid w:val="00942049"/>
    <w:rsid w:val="00943908"/>
    <w:rsid w:val="00945600"/>
    <w:rsid w:val="0096683E"/>
    <w:rsid w:val="00970BC1"/>
    <w:rsid w:val="00977ABD"/>
    <w:rsid w:val="009803A7"/>
    <w:rsid w:val="0098045E"/>
    <w:rsid w:val="009A3173"/>
    <w:rsid w:val="009B56D7"/>
    <w:rsid w:val="009C10E7"/>
    <w:rsid w:val="009E25EF"/>
    <w:rsid w:val="009E4DA8"/>
    <w:rsid w:val="009F0C6F"/>
    <w:rsid w:val="009F4449"/>
    <w:rsid w:val="00A03138"/>
    <w:rsid w:val="00A0436A"/>
    <w:rsid w:val="00A0460D"/>
    <w:rsid w:val="00A12B5B"/>
    <w:rsid w:val="00A13DBA"/>
    <w:rsid w:val="00A14599"/>
    <w:rsid w:val="00A2496D"/>
    <w:rsid w:val="00A268C2"/>
    <w:rsid w:val="00A2757B"/>
    <w:rsid w:val="00A31728"/>
    <w:rsid w:val="00A357D8"/>
    <w:rsid w:val="00A35AEB"/>
    <w:rsid w:val="00A45630"/>
    <w:rsid w:val="00A50ABB"/>
    <w:rsid w:val="00A64E4A"/>
    <w:rsid w:val="00A670E3"/>
    <w:rsid w:val="00A9345D"/>
    <w:rsid w:val="00AA1CA2"/>
    <w:rsid w:val="00AB72CE"/>
    <w:rsid w:val="00AB76B2"/>
    <w:rsid w:val="00AB7BE9"/>
    <w:rsid w:val="00AC6ABB"/>
    <w:rsid w:val="00AC76CE"/>
    <w:rsid w:val="00AD2232"/>
    <w:rsid w:val="00AD750A"/>
    <w:rsid w:val="00AE0C53"/>
    <w:rsid w:val="00AE2015"/>
    <w:rsid w:val="00AE2252"/>
    <w:rsid w:val="00AE63FA"/>
    <w:rsid w:val="00AF5F64"/>
    <w:rsid w:val="00AF6C07"/>
    <w:rsid w:val="00B01480"/>
    <w:rsid w:val="00B014E7"/>
    <w:rsid w:val="00B0695A"/>
    <w:rsid w:val="00B071F2"/>
    <w:rsid w:val="00B138FE"/>
    <w:rsid w:val="00B144C2"/>
    <w:rsid w:val="00B20663"/>
    <w:rsid w:val="00B21F60"/>
    <w:rsid w:val="00B24DEA"/>
    <w:rsid w:val="00B251C8"/>
    <w:rsid w:val="00B30287"/>
    <w:rsid w:val="00B32896"/>
    <w:rsid w:val="00B36B62"/>
    <w:rsid w:val="00B37EBC"/>
    <w:rsid w:val="00B5271D"/>
    <w:rsid w:val="00B64180"/>
    <w:rsid w:val="00B77F48"/>
    <w:rsid w:val="00B85DBB"/>
    <w:rsid w:val="00B86049"/>
    <w:rsid w:val="00B907AD"/>
    <w:rsid w:val="00B92D9A"/>
    <w:rsid w:val="00BA699A"/>
    <w:rsid w:val="00BB1436"/>
    <w:rsid w:val="00BB23C2"/>
    <w:rsid w:val="00BB4A41"/>
    <w:rsid w:val="00BB6AAE"/>
    <w:rsid w:val="00BB7855"/>
    <w:rsid w:val="00BC4498"/>
    <w:rsid w:val="00BC5404"/>
    <w:rsid w:val="00BE294C"/>
    <w:rsid w:val="00BE523A"/>
    <w:rsid w:val="00C05700"/>
    <w:rsid w:val="00C23F8C"/>
    <w:rsid w:val="00C24CDC"/>
    <w:rsid w:val="00C26C78"/>
    <w:rsid w:val="00C31A99"/>
    <w:rsid w:val="00C42873"/>
    <w:rsid w:val="00C42EF3"/>
    <w:rsid w:val="00C46234"/>
    <w:rsid w:val="00C5135E"/>
    <w:rsid w:val="00C539D1"/>
    <w:rsid w:val="00C6733A"/>
    <w:rsid w:val="00C67EBC"/>
    <w:rsid w:val="00C71F38"/>
    <w:rsid w:val="00C74332"/>
    <w:rsid w:val="00C7670E"/>
    <w:rsid w:val="00C872BB"/>
    <w:rsid w:val="00C94E03"/>
    <w:rsid w:val="00C94FBE"/>
    <w:rsid w:val="00C97237"/>
    <w:rsid w:val="00C97238"/>
    <w:rsid w:val="00CA798A"/>
    <w:rsid w:val="00CB2CC9"/>
    <w:rsid w:val="00CB4633"/>
    <w:rsid w:val="00CC38F4"/>
    <w:rsid w:val="00CD323E"/>
    <w:rsid w:val="00CE0252"/>
    <w:rsid w:val="00CE0C6E"/>
    <w:rsid w:val="00CE7C8F"/>
    <w:rsid w:val="00CE7F5B"/>
    <w:rsid w:val="00D01B23"/>
    <w:rsid w:val="00D06E99"/>
    <w:rsid w:val="00D15FB2"/>
    <w:rsid w:val="00D2105A"/>
    <w:rsid w:val="00D255E1"/>
    <w:rsid w:val="00D30AE3"/>
    <w:rsid w:val="00D42E06"/>
    <w:rsid w:val="00D570A2"/>
    <w:rsid w:val="00D649B2"/>
    <w:rsid w:val="00D80E83"/>
    <w:rsid w:val="00DA284A"/>
    <w:rsid w:val="00DA3619"/>
    <w:rsid w:val="00DB0ACA"/>
    <w:rsid w:val="00DB7981"/>
    <w:rsid w:val="00DC7D37"/>
    <w:rsid w:val="00DD0159"/>
    <w:rsid w:val="00DD195C"/>
    <w:rsid w:val="00DD5A70"/>
    <w:rsid w:val="00DD7216"/>
    <w:rsid w:val="00DE4FA1"/>
    <w:rsid w:val="00DF5367"/>
    <w:rsid w:val="00E01FEC"/>
    <w:rsid w:val="00E037C9"/>
    <w:rsid w:val="00E12507"/>
    <w:rsid w:val="00E34178"/>
    <w:rsid w:val="00E36A01"/>
    <w:rsid w:val="00E41820"/>
    <w:rsid w:val="00E41E7A"/>
    <w:rsid w:val="00E42D21"/>
    <w:rsid w:val="00E438FE"/>
    <w:rsid w:val="00E44041"/>
    <w:rsid w:val="00E5392A"/>
    <w:rsid w:val="00E67DB5"/>
    <w:rsid w:val="00E768C0"/>
    <w:rsid w:val="00E76E50"/>
    <w:rsid w:val="00E7708C"/>
    <w:rsid w:val="00E80392"/>
    <w:rsid w:val="00E8096E"/>
    <w:rsid w:val="00E84E25"/>
    <w:rsid w:val="00E853F2"/>
    <w:rsid w:val="00E90C87"/>
    <w:rsid w:val="00E925D9"/>
    <w:rsid w:val="00E93312"/>
    <w:rsid w:val="00EA6844"/>
    <w:rsid w:val="00EA7D8C"/>
    <w:rsid w:val="00EB62A6"/>
    <w:rsid w:val="00EB7B46"/>
    <w:rsid w:val="00EC6708"/>
    <w:rsid w:val="00EC7FE2"/>
    <w:rsid w:val="00EE0084"/>
    <w:rsid w:val="00F032A0"/>
    <w:rsid w:val="00F0376C"/>
    <w:rsid w:val="00F045A2"/>
    <w:rsid w:val="00F06DDA"/>
    <w:rsid w:val="00F10F59"/>
    <w:rsid w:val="00F135DC"/>
    <w:rsid w:val="00F1417F"/>
    <w:rsid w:val="00F163F8"/>
    <w:rsid w:val="00F1687A"/>
    <w:rsid w:val="00F16CB1"/>
    <w:rsid w:val="00F309AE"/>
    <w:rsid w:val="00F36808"/>
    <w:rsid w:val="00F368E5"/>
    <w:rsid w:val="00F438B1"/>
    <w:rsid w:val="00F532CF"/>
    <w:rsid w:val="00F54DA6"/>
    <w:rsid w:val="00F6748E"/>
    <w:rsid w:val="00F72EA1"/>
    <w:rsid w:val="00F7629A"/>
    <w:rsid w:val="00F771E5"/>
    <w:rsid w:val="00F813E9"/>
    <w:rsid w:val="00F815F5"/>
    <w:rsid w:val="00F851CC"/>
    <w:rsid w:val="00F926BE"/>
    <w:rsid w:val="00F9473E"/>
    <w:rsid w:val="00FA137C"/>
    <w:rsid w:val="00FC4195"/>
    <w:rsid w:val="00FD679B"/>
    <w:rsid w:val="00FE7962"/>
    <w:rsid w:val="00FF60C9"/>
    <w:rsid w:val="00FF6D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86">
      <o:colormru v:ext="edit" colors="#4bacc6,#268496"/>
    </o:shapedefaults>
    <o:shapelayout v:ext="edit">
      <o:idmap v:ext="edit" data="1"/>
    </o:shapelayout>
  </w:shapeDefaults>
  <w:decimalSymbol w:val=","/>
  <w:listSeparator w:val=","/>
  <w15:docId w15:val="{5DA3ED85-4946-4FE0-9EBF-BBE475622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895821"/>
    <w:pPr>
      <w:tabs>
        <w:tab w:val="left" w:pos="0"/>
      </w:tabs>
      <w:ind w:left="0" w:hanging="6"/>
      <w:jc w:val="both"/>
    </w:pPr>
    <w:rPr>
      <w:i/>
      <w:color w:val="548DD4"/>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F1687A"/>
    <w:pPr>
      <w:shd w:val="clear" w:color="auto" w:fill="FFFFFF" w:themeFill="background1"/>
      <w:ind w:left="0" w:firstLine="0"/>
      <w:jc w:val="both"/>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4174B7"/>
    <w:pPr>
      <w:keepLines w:val="0"/>
      <w:widowControl w:val="0"/>
      <w:tabs>
        <w:tab w:val="left" w:pos="0"/>
      </w:tabs>
      <w:suppressAutoHyphens/>
      <w:spacing w:before="120" w:after="60" w:line="240" w:lineRule="atLeast"/>
      <w:ind w:left="0" w:firstLine="0"/>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B92D9A"/>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B92D9A"/>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Puesto">
    <w:name w:val="Title"/>
    <w:basedOn w:val="Normal"/>
    <w:next w:val="Normal"/>
    <w:link w:val="PuestoCar"/>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Puesto"/>
    <w:autoRedefine/>
    <w:qFormat/>
    <w:rsid w:val="009A3173"/>
  </w:style>
  <w:style w:type="paragraph" w:customStyle="1" w:styleId="PSI-Normal">
    <w:name w:val="PSI - Normal"/>
    <w:basedOn w:val="Normal"/>
    <w:autoRedefine/>
    <w:qFormat/>
    <w:rsid w:val="00087C81"/>
    <w:pPr>
      <w:ind w:left="36" w:hanging="36"/>
      <w:jc w:val="both"/>
    </w:pPr>
    <w:rPr>
      <w:lang w:val="es-AR"/>
    </w:rPr>
  </w:style>
  <w:style w:type="paragraph" w:customStyle="1" w:styleId="PSI-ComentarioNumeracin">
    <w:name w:val="PSI - Comentario + Numeración"/>
    <w:basedOn w:val="PSI-ComentarioVieta"/>
    <w:autoRedefine/>
    <w:qFormat/>
    <w:rsid w:val="00346864"/>
    <w:pPr>
      <w:numPr>
        <w:numId w:val="12"/>
      </w:numPr>
    </w:pPr>
  </w:style>
  <w:style w:type="paragraph" w:customStyle="1" w:styleId="InfoBlue">
    <w:name w:val="InfoBlue"/>
    <w:basedOn w:val="Normal"/>
    <w:next w:val="Normal"/>
    <w:rsid w:val="00C539D1"/>
    <w:pPr>
      <w:tabs>
        <w:tab w:val="left" w:pos="426"/>
      </w:tabs>
      <w:suppressAutoHyphens/>
      <w:spacing w:before="0" w:line="240" w:lineRule="auto"/>
      <w:ind w:left="0" w:firstLine="0"/>
      <w:jc w:val="both"/>
    </w:pPr>
    <w:rPr>
      <w:rFonts w:ascii="Arial" w:eastAsia="DejaVu Sans" w:hAnsi="Arial" w:cs="DejaVu Sans"/>
      <w:i/>
      <w:color w:val="0000FF"/>
      <w:sz w:val="20"/>
      <w:szCs w:val="24"/>
      <w:lang w:val="es-VE" w:eastAsia="es-ES_tradnl" w:bidi="es-ES_tradnl"/>
    </w:rPr>
  </w:style>
  <w:style w:type="paragraph" w:styleId="Mapadeldocumento">
    <w:name w:val="Document Map"/>
    <w:basedOn w:val="Normal"/>
    <w:link w:val="MapadeldocumentoCar"/>
    <w:uiPriority w:val="99"/>
    <w:semiHidden/>
    <w:unhideWhenUsed/>
    <w:rsid w:val="00880DFB"/>
    <w:pPr>
      <w:spacing w:before="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80DFB"/>
    <w:rPr>
      <w:rFonts w:ascii="Tahoma" w:hAnsi="Tahoma" w:cs="Tahoma"/>
      <w:sz w:val="16"/>
      <w:szCs w:val="16"/>
    </w:rPr>
  </w:style>
  <w:style w:type="paragraph" w:styleId="NormalWeb">
    <w:name w:val="Normal (Web)"/>
    <w:basedOn w:val="Normal"/>
    <w:uiPriority w:val="99"/>
    <w:semiHidden/>
    <w:unhideWhenUsed/>
    <w:rsid w:val="0022709B"/>
    <w:pPr>
      <w:spacing w:before="100" w:beforeAutospacing="1" w:after="100" w:afterAutospacing="1" w:line="240" w:lineRule="auto"/>
      <w:ind w:left="0" w:firstLine="0"/>
    </w:pPr>
    <w:rPr>
      <w:rFonts w:ascii="Times New Roman" w:eastAsia="Times New Roman" w:hAnsi="Times New Roman" w:cs="Times New Roman"/>
      <w:color w:val="000000"/>
      <w:sz w:val="24"/>
      <w:szCs w:val="24"/>
      <w:lang w:eastAsia="es-ES"/>
    </w:rPr>
  </w:style>
  <w:style w:type="character" w:customStyle="1" w:styleId="fontstyle01">
    <w:name w:val="fontstyle01"/>
    <w:basedOn w:val="Fuentedeprrafopredeter"/>
    <w:rsid w:val="00320346"/>
    <w:rPr>
      <w:rFonts w:ascii="Calibri-Italic" w:hAnsi="Calibri-Italic" w:hint="default"/>
      <w:b w:val="0"/>
      <w:bCs w:val="0"/>
      <w:i/>
      <w:iCs/>
      <w:color w:val="000000"/>
      <w:sz w:val="22"/>
      <w:szCs w:val="22"/>
    </w:rPr>
  </w:style>
  <w:style w:type="paragraph" w:styleId="Prrafodelista">
    <w:name w:val="List Paragraph"/>
    <w:basedOn w:val="Normal"/>
    <w:uiPriority w:val="34"/>
    <w:qFormat/>
    <w:rsid w:val="00B30287"/>
    <w:pPr>
      <w:ind w:left="720"/>
      <w:contextualSpacing/>
    </w:pPr>
  </w:style>
  <w:style w:type="paragraph" w:styleId="Descripcin">
    <w:name w:val="caption"/>
    <w:basedOn w:val="Normal"/>
    <w:next w:val="Normal"/>
    <w:uiPriority w:val="35"/>
    <w:unhideWhenUsed/>
    <w:qFormat/>
    <w:rsid w:val="00571AD6"/>
    <w:pPr>
      <w:spacing w:before="0"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571AD6"/>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6132567">
      <w:bodyDiv w:val="1"/>
      <w:marLeft w:val="0"/>
      <w:marRight w:val="0"/>
      <w:marTop w:val="0"/>
      <w:marBottom w:val="0"/>
      <w:divBdr>
        <w:top w:val="none" w:sz="0" w:space="0" w:color="auto"/>
        <w:left w:val="none" w:sz="0" w:space="0" w:color="auto"/>
        <w:bottom w:val="none" w:sz="0" w:space="0" w:color="auto"/>
        <w:right w:val="none" w:sz="0" w:space="0" w:color="auto"/>
      </w:divBdr>
    </w:div>
    <w:div w:id="2125342150">
      <w:bodyDiv w:val="1"/>
      <w:marLeft w:val="0"/>
      <w:marRight w:val="0"/>
      <w:marTop w:val="0"/>
      <w:marBottom w:val="0"/>
      <w:divBdr>
        <w:top w:val="none" w:sz="0" w:space="0" w:color="auto"/>
        <w:left w:val="none" w:sz="0" w:space="0" w:color="auto"/>
        <w:bottom w:val="none" w:sz="0" w:space="0" w:color="auto"/>
        <w:right w:val="none" w:sz="0" w:space="0" w:color="auto"/>
      </w:divBdr>
      <w:divsChild>
        <w:div w:id="2050715616">
          <w:marLeft w:val="0"/>
          <w:marRight w:val="0"/>
          <w:marTop w:val="0"/>
          <w:marBottom w:val="0"/>
          <w:divBdr>
            <w:top w:val="none" w:sz="0" w:space="0" w:color="auto"/>
            <w:left w:val="none" w:sz="0" w:space="0" w:color="auto"/>
            <w:bottom w:val="none" w:sz="0" w:space="0" w:color="auto"/>
            <w:right w:val="none" w:sz="0" w:space="0" w:color="auto"/>
          </w:divBdr>
          <w:divsChild>
            <w:div w:id="151692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image" Target="media/image7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anuel\Desktop\Yenu\PSI\Plantillas-dotx\manuales\Plantilla%20Manual%20de%20Instalacion.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DD9AD7-B41E-4FD2-B41A-87E00242B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Manual de Instalacion.dotx</Template>
  <TotalTime>952</TotalTime>
  <Pages>51</Pages>
  <Words>7794</Words>
  <Characters>42871</Characters>
  <Application>Microsoft Office Word</Application>
  <DocSecurity>0</DocSecurity>
  <Lines>357</Lines>
  <Paragraphs>101</Paragraphs>
  <ScaleCrop>false</ScaleCrop>
  <HeadingPairs>
    <vt:vector size="2" baseType="variant">
      <vt:variant>
        <vt:lpstr>Título</vt:lpstr>
      </vt:variant>
      <vt:variant>
        <vt:i4>1</vt:i4>
      </vt:variant>
    </vt:vector>
  </HeadingPairs>
  <TitlesOfParts>
    <vt:vector size="1" baseType="lpstr">
      <vt:lpstr>Manual de Usuario</vt:lpstr>
    </vt:vector>
  </TitlesOfParts>
  <Company>GRUPO DE DESARROLLO YENÚ</Company>
  <LinksUpToDate>false</LinksUpToDate>
  <CharactersWithSpaces>50564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TEMPUS</dc:subject>
  <dc:creator>Emanuel</dc:creator>
  <cp:keywords/>
  <dc:description/>
  <cp:lastModifiedBy>Emanuel Marquez</cp:lastModifiedBy>
  <cp:revision>137</cp:revision>
  <dcterms:created xsi:type="dcterms:W3CDTF">2017-09-02T01:23:00Z</dcterms:created>
  <dcterms:modified xsi:type="dcterms:W3CDTF">2021-02-17T16:10:00Z</dcterms:modified>
</cp:coreProperties>
</file>