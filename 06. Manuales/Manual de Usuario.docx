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E90C87">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71040"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1B538B">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9265;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5168;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Manual de </w:t>
              </w:r>
              <w:r w:rsidR="006974E8">
                <w:rPr>
                  <w:rFonts w:asciiTheme="majorHAnsi" w:eastAsiaTheme="majorEastAsia" w:hAnsiTheme="majorHAnsi" w:cstheme="majorBidi"/>
                  <w:sz w:val="72"/>
                  <w:szCs w:val="72"/>
                </w:rPr>
                <w:t>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E90C87">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E90C87">
          <w:pPr>
            <w:pStyle w:val="Sinespaciado"/>
          </w:pPr>
          <w:r>
            <w:rPr>
              <w:noProof/>
              <w:lang w:val="es-AR" w:eastAsia="es-AR"/>
            </w:rPr>
            <w:drawing>
              <wp:anchor distT="0" distB="0" distL="114300" distR="114300" simplePos="0" relativeHeight="251666944" behindDoc="0" locked="0" layoutInCell="1" allowOverlap="1">
                <wp:simplePos x="0" y="0"/>
                <wp:positionH relativeFrom="column">
                  <wp:posOffset>1177290</wp:posOffset>
                </wp:positionH>
                <wp:positionV relativeFrom="page">
                  <wp:posOffset>4010025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D06E99" w:rsidRDefault="00D06E99"/>
        <w:p w:rsidR="00BC5404" w:rsidRDefault="00E90C87" w:rsidP="00895821">
          <w:pPr>
            <w:pStyle w:val="PSI-Comentario"/>
          </w:pPr>
          <w:r>
            <w:rPr>
              <w:rFonts w:eastAsiaTheme="majorEastAsia" w:cstheme="majorBidi"/>
              <w:noProof/>
              <w:lang w:eastAsia="es-AR"/>
            </w:rPr>
            <w:drawing>
              <wp:anchor distT="0" distB="0" distL="114300" distR="114300" simplePos="0" relativeHeight="251656704"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1B538B"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204CE0" w:rsidRDefault="00204CE0" w:rsidP="004D38C5">
                      <w:pPr>
                        <w:pStyle w:val="NormalWeb"/>
                        <w:jc w:val="both"/>
                        <w:rPr>
                          <w:rFonts w:asciiTheme="minorHAnsi" w:eastAsiaTheme="minorHAnsi" w:hAnsiTheme="minorHAnsi" w:cstheme="minorBidi"/>
                          <w:i/>
                          <w:color w:val="548DD4"/>
                          <w:sz w:val="22"/>
                          <w:szCs w:val="22"/>
                          <w:lang w:val="es-AR" w:eastAsia="en-US"/>
                        </w:rPr>
                      </w:pPr>
                      <w:r>
                        <w:rPr>
                          <w:rFonts w:asciiTheme="minorHAnsi" w:eastAsiaTheme="minorHAnsi" w:hAnsiTheme="minorHAnsi" w:cstheme="minorBidi"/>
                          <w:i/>
                          <w:color w:val="548DD4"/>
                          <w:sz w:val="22"/>
                          <w:szCs w:val="22"/>
                          <w:lang w:val="es-AR" w:eastAsia="en-US"/>
                        </w:rPr>
                        <w:br/>
                      </w:r>
                      <w:r w:rsidRPr="004D38C5">
                        <w:rPr>
                          <w:rFonts w:asciiTheme="minorHAnsi" w:eastAsiaTheme="minorHAnsi" w:hAnsiTheme="minorHAnsi" w:cstheme="minorBidi"/>
                          <w:i/>
                          <w:color w:val="548DD4"/>
                          <w:sz w:val="22"/>
                          <w:szCs w:val="22"/>
                          <w:lang w:val="es-AR" w:eastAsia="en-US"/>
                        </w:rPr>
                        <w:t xml:space="preserve">Este documento contiene información útil para facilitarle la instalación del Software al usuario. Desde conceptos fundamentales como la preparación para la instalación, al procedimiento de instalación paso a paso, </w:t>
                      </w:r>
                      <w:r>
                        <w:rPr>
                          <w:rFonts w:asciiTheme="minorHAnsi" w:eastAsiaTheme="minorHAnsi" w:hAnsiTheme="minorHAnsi" w:cstheme="minorBidi"/>
                          <w:i/>
                          <w:color w:val="548DD4"/>
                          <w:sz w:val="22"/>
                          <w:szCs w:val="22"/>
                          <w:lang w:val="es-AR" w:eastAsia="en-US"/>
                        </w:rPr>
                        <w:t>evitándonos tener algún problema a futuro.</w:t>
                      </w:r>
                    </w:p>
                    <w:p w:rsidR="00204CE0" w:rsidRPr="004D38C5" w:rsidRDefault="00204CE0" w:rsidP="004D38C5">
                      <w:pPr>
                        <w:pStyle w:val="NormalWeb"/>
                        <w:jc w:val="both"/>
                        <w:rPr>
                          <w:rFonts w:asciiTheme="minorHAnsi" w:eastAsiaTheme="minorHAnsi" w:hAnsiTheme="minorHAnsi" w:cstheme="minorBidi"/>
                          <w:i/>
                          <w:color w:val="548DD4"/>
                          <w:sz w:val="22"/>
                          <w:szCs w:val="22"/>
                          <w:lang w:val="es-AR" w:eastAsia="en-US"/>
                        </w:rPr>
                      </w:pPr>
                      <w:r w:rsidRPr="004D38C5">
                        <w:rPr>
                          <w:rFonts w:asciiTheme="minorHAnsi" w:eastAsiaTheme="minorHAnsi" w:hAnsiTheme="minorHAnsi" w:cstheme="minorBidi"/>
                          <w:i/>
                          <w:color w:val="548DD4"/>
                          <w:sz w:val="22"/>
                          <w:szCs w:val="22"/>
                          <w:lang w:val="es-AR" w:eastAsia="en-US"/>
                        </w:rPr>
                        <w:t>Una vez finalizada la instalación como se describe en este documento, el usuario tendrá un sistema completamente funcional.</w:t>
                      </w:r>
                    </w:p>
                    <w:p w:rsidR="00204CE0" w:rsidRDefault="00204CE0" w:rsidP="00895821">
                      <w:pPr>
                        <w:pStyle w:val="PSI-Comentario"/>
                      </w:pPr>
                    </w:p>
                  </w:txbxContent>
                </v:textbox>
                <w10:wrap type="square" anchorx="margin" anchory="margin"/>
              </v:shape>
            </w:pict>
          </w:r>
        </w:p>
        <w:p w:rsidR="004D38C5" w:rsidRPr="005313D3" w:rsidRDefault="001B538B" w:rsidP="00E90C87">
          <w:pPr>
            <w:pStyle w:val="PSI-Comentario"/>
          </w:pPr>
          <w:r>
            <w:rPr>
              <w:noProof/>
              <w:lang w:eastAsia="es-ES"/>
            </w:rPr>
            <w:pict>
              <v:rect id="_x0000_s1058" style="position:absolute;left:0;text-align:left;margin-left:315.7pt;margin-top:-76.25pt;width:195.35pt;height:844.9pt;z-index:-251658240;mso-position-horizontal-relative:margin;mso-position-vertical-relative:margin" fillcolor="#268496" strokecolor="#31849b [2408]">
                <w10:wrap type="square" anchorx="margin" anchory="margin"/>
              </v:rect>
            </w:pict>
          </w:r>
        </w:p>
        <w:p w:rsidR="004D38C5" w:rsidRPr="005313D3" w:rsidRDefault="004D38C5" w:rsidP="00895821">
          <w:pPr>
            <w:pStyle w:val="PSI-Comentario"/>
          </w:pPr>
        </w:p>
        <w:p w:rsidR="00397566" w:rsidRPr="008B3B0F" w:rsidRDefault="00397566" w:rsidP="00895821">
          <w:pPr>
            <w:pStyle w:val="PSI-Comentario"/>
          </w:pPr>
        </w:p>
        <w:p w:rsidR="00D06E99" w:rsidRDefault="001B538B"/>
      </w:sdtContent>
    </w:sdt>
    <w:p w:rsidR="00A13DBA" w:rsidRDefault="00E90C87"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deTDC"/>
            <w:tabs>
              <w:tab w:val="left" w:pos="5954"/>
            </w:tabs>
          </w:pPr>
          <w:r>
            <w:t>Tabla de contenido</w:t>
          </w:r>
        </w:p>
        <w:p w:rsidR="004C081E" w:rsidRDefault="000E7C1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64485376" w:history="1">
            <w:r w:rsidR="004C081E" w:rsidRPr="00CA0B25">
              <w:rPr>
                <w:rStyle w:val="Hipervnculo"/>
                <w:noProof/>
              </w:rPr>
              <w:t>Introducción</w:t>
            </w:r>
            <w:r w:rsidR="004C081E">
              <w:rPr>
                <w:noProof/>
                <w:webHidden/>
              </w:rPr>
              <w:tab/>
            </w:r>
            <w:r w:rsidR="004C081E">
              <w:rPr>
                <w:noProof/>
                <w:webHidden/>
              </w:rPr>
              <w:fldChar w:fldCharType="begin"/>
            </w:r>
            <w:r w:rsidR="004C081E">
              <w:rPr>
                <w:noProof/>
                <w:webHidden/>
              </w:rPr>
              <w:instrText xml:space="preserve"> PAGEREF _Toc64485376 \h </w:instrText>
            </w:r>
            <w:r w:rsidR="004C081E">
              <w:rPr>
                <w:noProof/>
                <w:webHidden/>
              </w:rPr>
            </w:r>
            <w:r w:rsidR="004C081E">
              <w:rPr>
                <w:noProof/>
                <w:webHidden/>
              </w:rPr>
              <w:fldChar w:fldCharType="separate"/>
            </w:r>
            <w:r w:rsidR="00E1730A">
              <w:rPr>
                <w:noProof/>
                <w:webHidden/>
              </w:rPr>
              <w:t>8</w:t>
            </w:r>
            <w:r w:rsidR="004C081E">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377" w:history="1">
            <w:r w:rsidRPr="00CA0B25">
              <w:rPr>
                <w:rStyle w:val="Hipervnculo"/>
                <w:noProof/>
              </w:rPr>
              <w:t>Descripción</w:t>
            </w:r>
            <w:r>
              <w:rPr>
                <w:noProof/>
                <w:webHidden/>
              </w:rPr>
              <w:tab/>
            </w:r>
            <w:r>
              <w:rPr>
                <w:noProof/>
                <w:webHidden/>
              </w:rPr>
              <w:fldChar w:fldCharType="begin"/>
            </w:r>
            <w:r>
              <w:rPr>
                <w:noProof/>
                <w:webHidden/>
              </w:rPr>
              <w:instrText xml:space="preserve"> PAGEREF _Toc64485377 \h </w:instrText>
            </w:r>
            <w:r>
              <w:rPr>
                <w:noProof/>
                <w:webHidden/>
              </w:rPr>
            </w:r>
            <w:r>
              <w:rPr>
                <w:noProof/>
                <w:webHidden/>
              </w:rPr>
              <w:fldChar w:fldCharType="separate"/>
            </w:r>
            <w:r w:rsidR="00E1730A">
              <w:rPr>
                <w:noProof/>
                <w:webHidden/>
              </w:rPr>
              <w:t>8</w:t>
            </w:r>
            <w:r>
              <w:rPr>
                <w:noProof/>
                <w:webHidden/>
              </w:rPr>
              <w:fldChar w:fldCharType="end"/>
            </w:r>
          </w:hyperlink>
        </w:p>
        <w:p w:rsidR="004C081E" w:rsidRDefault="004C081E">
          <w:pPr>
            <w:pStyle w:val="TDC1"/>
            <w:rPr>
              <w:rFonts w:eastAsiaTheme="minorEastAsia"/>
              <w:b w:val="0"/>
              <w:bCs w:val="0"/>
              <w:noProof/>
              <w:sz w:val="22"/>
              <w:szCs w:val="22"/>
              <w:lang w:val="es-AR" w:eastAsia="es-AR"/>
            </w:rPr>
          </w:pPr>
          <w:hyperlink w:anchor="_Toc64485378" w:history="1">
            <w:r w:rsidRPr="00CA0B25">
              <w:rPr>
                <w:rStyle w:val="Hipervnculo"/>
                <w:noProof/>
              </w:rPr>
              <w:t>Contenido</w:t>
            </w:r>
            <w:r>
              <w:rPr>
                <w:noProof/>
                <w:webHidden/>
              </w:rPr>
              <w:tab/>
            </w:r>
            <w:r>
              <w:rPr>
                <w:noProof/>
                <w:webHidden/>
              </w:rPr>
              <w:fldChar w:fldCharType="begin"/>
            </w:r>
            <w:r>
              <w:rPr>
                <w:noProof/>
                <w:webHidden/>
              </w:rPr>
              <w:instrText xml:space="preserve"> PAGEREF _Toc64485378 \h </w:instrText>
            </w:r>
            <w:r>
              <w:rPr>
                <w:noProof/>
                <w:webHidden/>
              </w:rPr>
            </w:r>
            <w:r>
              <w:rPr>
                <w:noProof/>
                <w:webHidden/>
              </w:rPr>
              <w:fldChar w:fldCharType="separate"/>
            </w:r>
            <w:r w:rsidR="00E1730A">
              <w:rPr>
                <w:noProof/>
                <w:webHidden/>
              </w:rPr>
              <w:t>8</w:t>
            </w:r>
            <w:r>
              <w:rPr>
                <w:noProof/>
                <w:webHidden/>
              </w:rPr>
              <w:fldChar w:fldCharType="end"/>
            </w:r>
          </w:hyperlink>
        </w:p>
        <w:p w:rsidR="004C081E" w:rsidRDefault="004C081E">
          <w:pPr>
            <w:pStyle w:val="TDC1"/>
            <w:rPr>
              <w:rFonts w:eastAsiaTheme="minorEastAsia"/>
              <w:b w:val="0"/>
              <w:bCs w:val="0"/>
              <w:noProof/>
              <w:sz w:val="22"/>
              <w:szCs w:val="22"/>
              <w:lang w:val="es-AR" w:eastAsia="es-AR"/>
            </w:rPr>
          </w:pPr>
          <w:hyperlink w:anchor="_Toc64485379" w:history="1">
            <w:r w:rsidRPr="00CA0B25">
              <w:rPr>
                <w:rStyle w:val="Hipervnculo"/>
                <w:noProof/>
              </w:rPr>
              <w:t>Introducción al sistema</w:t>
            </w:r>
            <w:r>
              <w:rPr>
                <w:noProof/>
                <w:webHidden/>
              </w:rPr>
              <w:tab/>
            </w:r>
            <w:r>
              <w:rPr>
                <w:noProof/>
                <w:webHidden/>
              </w:rPr>
              <w:fldChar w:fldCharType="begin"/>
            </w:r>
            <w:r>
              <w:rPr>
                <w:noProof/>
                <w:webHidden/>
              </w:rPr>
              <w:instrText xml:space="preserve"> PAGEREF _Toc64485379 \h </w:instrText>
            </w:r>
            <w:r>
              <w:rPr>
                <w:noProof/>
                <w:webHidden/>
              </w:rPr>
            </w:r>
            <w:r>
              <w:rPr>
                <w:noProof/>
                <w:webHidden/>
              </w:rPr>
              <w:fldChar w:fldCharType="separate"/>
            </w:r>
            <w:r w:rsidR="00E1730A">
              <w:rPr>
                <w:noProof/>
                <w:webHidden/>
              </w:rPr>
              <w:t>9</w:t>
            </w:r>
            <w:r>
              <w:rPr>
                <w:noProof/>
                <w:webHidden/>
              </w:rPr>
              <w:fldChar w:fldCharType="end"/>
            </w:r>
          </w:hyperlink>
        </w:p>
        <w:p w:rsidR="004C081E" w:rsidRDefault="004C081E">
          <w:pPr>
            <w:pStyle w:val="TDC1"/>
            <w:rPr>
              <w:rFonts w:eastAsiaTheme="minorEastAsia"/>
              <w:b w:val="0"/>
              <w:bCs w:val="0"/>
              <w:noProof/>
              <w:sz w:val="22"/>
              <w:szCs w:val="22"/>
              <w:lang w:val="es-AR" w:eastAsia="es-AR"/>
            </w:rPr>
          </w:pPr>
          <w:hyperlink w:anchor="_Toc64485380" w:history="1">
            <w:r w:rsidRPr="00CA0B25">
              <w:rPr>
                <w:rStyle w:val="Hipervnculo"/>
                <w:noProof/>
              </w:rPr>
              <w:t>Aplicación Web</w:t>
            </w:r>
            <w:r>
              <w:rPr>
                <w:noProof/>
                <w:webHidden/>
              </w:rPr>
              <w:tab/>
            </w:r>
            <w:r>
              <w:rPr>
                <w:noProof/>
                <w:webHidden/>
              </w:rPr>
              <w:fldChar w:fldCharType="begin"/>
            </w:r>
            <w:r>
              <w:rPr>
                <w:noProof/>
                <w:webHidden/>
              </w:rPr>
              <w:instrText xml:space="preserve"> PAGEREF _Toc64485380 \h </w:instrText>
            </w:r>
            <w:r>
              <w:rPr>
                <w:noProof/>
                <w:webHidden/>
              </w:rPr>
            </w:r>
            <w:r>
              <w:rPr>
                <w:noProof/>
                <w:webHidden/>
              </w:rPr>
              <w:fldChar w:fldCharType="separate"/>
            </w:r>
            <w:r w:rsidR="00E1730A">
              <w:rPr>
                <w:noProof/>
                <w:webHidden/>
              </w:rPr>
              <w:t>10</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381" w:history="1">
            <w:r w:rsidRPr="00CA0B25">
              <w:rPr>
                <w:rStyle w:val="Hipervnculo"/>
                <w:noProof/>
              </w:rPr>
              <w:t>Ingreso al sistema</w:t>
            </w:r>
            <w:r>
              <w:rPr>
                <w:noProof/>
                <w:webHidden/>
              </w:rPr>
              <w:tab/>
            </w:r>
            <w:r>
              <w:rPr>
                <w:noProof/>
                <w:webHidden/>
              </w:rPr>
              <w:fldChar w:fldCharType="begin"/>
            </w:r>
            <w:r>
              <w:rPr>
                <w:noProof/>
                <w:webHidden/>
              </w:rPr>
              <w:instrText xml:space="preserve"> PAGEREF _Toc64485381 \h </w:instrText>
            </w:r>
            <w:r>
              <w:rPr>
                <w:noProof/>
                <w:webHidden/>
              </w:rPr>
            </w:r>
            <w:r>
              <w:rPr>
                <w:noProof/>
                <w:webHidden/>
              </w:rPr>
              <w:fldChar w:fldCharType="separate"/>
            </w:r>
            <w:r w:rsidR="00E1730A">
              <w:rPr>
                <w:noProof/>
                <w:webHidden/>
              </w:rPr>
              <w:t>10</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382" w:history="1">
            <w:r w:rsidRPr="00CA0B25">
              <w:rPr>
                <w:rStyle w:val="Hipervnculo"/>
                <w:noProof/>
              </w:rPr>
              <w:t>Componentes de la interfaz</w:t>
            </w:r>
            <w:r>
              <w:rPr>
                <w:noProof/>
                <w:webHidden/>
              </w:rPr>
              <w:tab/>
            </w:r>
            <w:r>
              <w:rPr>
                <w:noProof/>
                <w:webHidden/>
              </w:rPr>
              <w:fldChar w:fldCharType="begin"/>
            </w:r>
            <w:r>
              <w:rPr>
                <w:noProof/>
                <w:webHidden/>
              </w:rPr>
              <w:instrText xml:space="preserve"> PAGEREF _Toc64485382 \h </w:instrText>
            </w:r>
            <w:r>
              <w:rPr>
                <w:noProof/>
                <w:webHidden/>
              </w:rPr>
            </w:r>
            <w:r>
              <w:rPr>
                <w:noProof/>
                <w:webHidden/>
              </w:rPr>
              <w:fldChar w:fldCharType="separate"/>
            </w:r>
            <w:r w:rsidR="00E1730A">
              <w:rPr>
                <w:noProof/>
                <w:webHidden/>
              </w:rPr>
              <w:t>10</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383" w:history="1">
            <w:r w:rsidRPr="00CA0B25">
              <w:rPr>
                <w:rStyle w:val="Hipervnculo"/>
                <w:noProof/>
              </w:rPr>
              <w:t>Roles y permisos</w:t>
            </w:r>
            <w:r>
              <w:rPr>
                <w:noProof/>
                <w:webHidden/>
              </w:rPr>
              <w:tab/>
            </w:r>
            <w:r>
              <w:rPr>
                <w:noProof/>
                <w:webHidden/>
              </w:rPr>
              <w:fldChar w:fldCharType="begin"/>
            </w:r>
            <w:r>
              <w:rPr>
                <w:noProof/>
                <w:webHidden/>
              </w:rPr>
              <w:instrText xml:space="preserve"> PAGEREF _Toc64485383 \h </w:instrText>
            </w:r>
            <w:r>
              <w:rPr>
                <w:noProof/>
                <w:webHidden/>
              </w:rPr>
            </w:r>
            <w:r>
              <w:rPr>
                <w:noProof/>
                <w:webHidden/>
              </w:rPr>
              <w:fldChar w:fldCharType="separate"/>
            </w:r>
            <w:r w:rsidR="00E1730A">
              <w:rPr>
                <w:noProof/>
                <w:webHidden/>
              </w:rPr>
              <w:t>11</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84" w:history="1">
            <w:r w:rsidRPr="00CA0B25">
              <w:rPr>
                <w:rStyle w:val="Hipervnculo"/>
                <w:noProof/>
              </w:rPr>
              <w:t>Administrador</w:t>
            </w:r>
            <w:r>
              <w:rPr>
                <w:noProof/>
                <w:webHidden/>
              </w:rPr>
              <w:tab/>
            </w:r>
            <w:r>
              <w:rPr>
                <w:noProof/>
                <w:webHidden/>
              </w:rPr>
              <w:fldChar w:fldCharType="begin"/>
            </w:r>
            <w:r>
              <w:rPr>
                <w:noProof/>
                <w:webHidden/>
              </w:rPr>
              <w:instrText xml:space="preserve"> PAGEREF _Toc64485384 \h </w:instrText>
            </w:r>
            <w:r>
              <w:rPr>
                <w:noProof/>
                <w:webHidden/>
              </w:rPr>
            </w:r>
            <w:r>
              <w:rPr>
                <w:noProof/>
                <w:webHidden/>
              </w:rPr>
              <w:fldChar w:fldCharType="separate"/>
            </w:r>
            <w:r w:rsidR="00E1730A">
              <w:rPr>
                <w:noProof/>
                <w:webHidden/>
              </w:rPr>
              <w:t>11</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85" w:history="1">
            <w:r w:rsidRPr="00CA0B25">
              <w:rPr>
                <w:rStyle w:val="Hipervnculo"/>
                <w:noProof/>
              </w:rPr>
              <w:t>Administrativo – Secretaría Académica</w:t>
            </w:r>
            <w:r>
              <w:rPr>
                <w:noProof/>
                <w:webHidden/>
              </w:rPr>
              <w:tab/>
            </w:r>
            <w:r>
              <w:rPr>
                <w:noProof/>
                <w:webHidden/>
              </w:rPr>
              <w:fldChar w:fldCharType="begin"/>
            </w:r>
            <w:r>
              <w:rPr>
                <w:noProof/>
                <w:webHidden/>
              </w:rPr>
              <w:instrText xml:space="preserve"> PAGEREF _Toc64485385 \h </w:instrText>
            </w:r>
            <w:r>
              <w:rPr>
                <w:noProof/>
                <w:webHidden/>
              </w:rPr>
            </w:r>
            <w:r>
              <w:rPr>
                <w:noProof/>
                <w:webHidden/>
              </w:rPr>
              <w:fldChar w:fldCharType="separate"/>
            </w:r>
            <w:r w:rsidR="00E1730A">
              <w:rPr>
                <w:noProof/>
                <w:webHidden/>
              </w:rPr>
              <w:t>11</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386" w:history="1">
            <w:r w:rsidRPr="00CA0B25">
              <w:rPr>
                <w:rStyle w:val="Hipervnculo"/>
                <w:noProof/>
              </w:rPr>
              <w:t>Aulas</w:t>
            </w:r>
            <w:r>
              <w:rPr>
                <w:noProof/>
                <w:webHidden/>
              </w:rPr>
              <w:tab/>
            </w:r>
            <w:r>
              <w:rPr>
                <w:noProof/>
                <w:webHidden/>
              </w:rPr>
              <w:fldChar w:fldCharType="begin"/>
            </w:r>
            <w:r>
              <w:rPr>
                <w:noProof/>
                <w:webHidden/>
              </w:rPr>
              <w:instrText xml:space="preserve"> PAGEREF _Toc64485386 \h </w:instrText>
            </w:r>
            <w:r>
              <w:rPr>
                <w:noProof/>
                <w:webHidden/>
              </w:rPr>
            </w:r>
            <w:r>
              <w:rPr>
                <w:noProof/>
                <w:webHidden/>
              </w:rPr>
              <w:fldChar w:fldCharType="separate"/>
            </w:r>
            <w:r w:rsidR="00E1730A">
              <w:rPr>
                <w:noProof/>
                <w:webHidden/>
              </w:rPr>
              <w:t>11</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87" w:history="1">
            <w:r w:rsidRPr="00CA0B25">
              <w:rPr>
                <w:rStyle w:val="Hipervnculo"/>
                <w:noProof/>
              </w:rPr>
              <w:t>Crear</w:t>
            </w:r>
            <w:r>
              <w:rPr>
                <w:noProof/>
                <w:webHidden/>
              </w:rPr>
              <w:tab/>
            </w:r>
            <w:r>
              <w:rPr>
                <w:noProof/>
                <w:webHidden/>
              </w:rPr>
              <w:fldChar w:fldCharType="begin"/>
            </w:r>
            <w:r>
              <w:rPr>
                <w:noProof/>
                <w:webHidden/>
              </w:rPr>
              <w:instrText xml:space="preserve"> PAGEREF _Toc64485387 \h </w:instrText>
            </w:r>
            <w:r>
              <w:rPr>
                <w:noProof/>
                <w:webHidden/>
              </w:rPr>
            </w:r>
            <w:r>
              <w:rPr>
                <w:noProof/>
                <w:webHidden/>
              </w:rPr>
              <w:fldChar w:fldCharType="separate"/>
            </w:r>
            <w:r w:rsidR="00E1730A">
              <w:rPr>
                <w:noProof/>
                <w:webHidden/>
              </w:rPr>
              <w:t>11</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88" w:history="1">
            <w:r w:rsidRPr="00CA0B25">
              <w:rPr>
                <w:rStyle w:val="Hipervnculo"/>
                <w:noProof/>
              </w:rPr>
              <w:t>Buscar</w:t>
            </w:r>
            <w:r>
              <w:rPr>
                <w:noProof/>
                <w:webHidden/>
              </w:rPr>
              <w:tab/>
            </w:r>
            <w:r>
              <w:rPr>
                <w:noProof/>
                <w:webHidden/>
              </w:rPr>
              <w:fldChar w:fldCharType="begin"/>
            </w:r>
            <w:r>
              <w:rPr>
                <w:noProof/>
                <w:webHidden/>
              </w:rPr>
              <w:instrText xml:space="preserve"> PAGEREF _Toc64485388 \h </w:instrText>
            </w:r>
            <w:r>
              <w:rPr>
                <w:noProof/>
                <w:webHidden/>
              </w:rPr>
            </w:r>
            <w:r>
              <w:rPr>
                <w:noProof/>
                <w:webHidden/>
              </w:rPr>
              <w:fldChar w:fldCharType="separate"/>
            </w:r>
            <w:r w:rsidR="00E1730A">
              <w:rPr>
                <w:noProof/>
                <w:webHidden/>
              </w:rPr>
              <w:t>12</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89" w:history="1">
            <w:r w:rsidRPr="00CA0B25">
              <w:rPr>
                <w:rStyle w:val="Hipervnculo"/>
                <w:noProof/>
              </w:rPr>
              <w:t>Eliminación</w:t>
            </w:r>
            <w:r>
              <w:rPr>
                <w:noProof/>
                <w:webHidden/>
              </w:rPr>
              <w:tab/>
            </w:r>
            <w:r>
              <w:rPr>
                <w:noProof/>
                <w:webHidden/>
              </w:rPr>
              <w:fldChar w:fldCharType="begin"/>
            </w:r>
            <w:r>
              <w:rPr>
                <w:noProof/>
                <w:webHidden/>
              </w:rPr>
              <w:instrText xml:space="preserve"> PAGEREF _Toc64485389 \h </w:instrText>
            </w:r>
            <w:r>
              <w:rPr>
                <w:noProof/>
                <w:webHidden/>
              </w:rPr>
            </w:r>
            <w:r>
              <w:rPr>
                <w:noProof/>
                <w:webHidden/>
              </w:rPr>
              <w:fldChar w:fldCharType="separate"/>
            </w:r>
            <w:r w:rsidR="00E1730A">
              <w:rPr>
                <w:noProof/>
                <w:webHidden/>
              </w:rPr>
              <w:t>13</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90" w:history="1">
            <w:r w:rsidRPr="00CA0B25">
              <w:rPr>
                <w:rStyle w:val="Hipervnculo"/>
                <w:noProof/>
              </w:rPr>
              <w:t>Información detallada</w:t>
            </w:r>
            <w:r>
              <w:rPr>
                <w:noProof/>
                <w:webHidden/>
              </w:rPr>
              <w:tab/>
            </w:r>
            <w:r>
              <w:rPr>
                <w:noProof/>
                <w:webHidden/>
              </w:rPr>
              <w:fldChar w:fldCharType="begin"/>
            </w:r>
            <w:r>
              <w:rPr>
                <w:noProof/>
                <w:webHidden/>
              </w:rPr>
              <w:instrText xml:space="preserve"> PAGEREF _Toc64485390 \h </w:instrText>
            </w:r>
            <w:r>
              <w:rPr>
                <w:noProof/>
                <w:webHidden/>
              </w:rPr>
            </w:r>
            <w:r>
              <w:rPr>
                <w:noProof/>
                <w:webHidden/>
              </w:rPr>
              <w:fldChar w:fldCharType="separate"/>
            </w:r>
            <w:r w:rsidR="00E1730A">
              <w:rPr>
                <w:noProof/>
                <w:webHidden/>
              </w:rPr>
              <w:t>14</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91" w:history="1">
            <w:r w:rsidRPr="00CA0B25">
              <w:rPr>
                <w:rStyle w:val="Hipervnculo"/>
                <w:noProof/>
              </w:rPr>
              <w:t>Modificación</w:t>
            </w:r>
            <w:r>
              <w:rPr>
                <w:noProof/>
                <w:webHidden/>
              </w:rPr>
              <w:tab/>
            </w:r>
            <w:r>
              <w:rPr>
                <w:noProof/>
                <w:webHidden/>
              </w:rPr>
              <w:fldChar w:fldCharType="begin"/>
            </w:r>
            <w:r>
              <w:rPr>
                <w:noProof/>
                <w:webHidden/>
              </w:rPr>
              <w:instrText xml:space="preserve"> PAGEREF _Toc64485391 \h </w:instrText>
            </w:r>
            <w:r>
              <w:rPr>
                <w:noProof/>
                <w:webHidden/>
              </w:rPr>
            </w:r>
            <w:r>
              <w:rPr>
                <w:noProof/>
                <w:webHidden/>
              </w:rPr>
              <w:fldChar w:fldCharType="separate"/>
            </w:r>
            <w:r w:rsidR="00E1730A">
              <w:rPr>
                <w:noProof/>
                <w:webHidden/>
              </w:rPr>
              <w:t>15</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92" w:history="1">
            <w:r w:rsidRPr="00CA0B25">
              <w:rPr>
                <w:rStyle w:val="Hipervnculo"/>
                <w:noProof/>
              </w:rPr>
              <w:t>Informe</w:t>
            </w:r>
            <w:r>
              <w:rPr>
                <w:noProof/>
                <w:webHidden/>
              </w:rPr>
              <w:tab/>
            </w:r>
            <w:r>
              <w:rPr>
                <w:noProof/>
                <w:webHidden/>
              </w:rPr>
              <w:fldChar w:fldCharType="begin"/>
            </w:r>
            <w:r>
              <w:rPr>
                <w:noProof/>
                <w:webHidden/>
              </w:rPr>
              <w:instrText xml:space="preserve"> PAGEREF _Toc64485392 \h </w:instrText>
            </w:r>
            <w:r>
              <w:rPr>
                <w:noProof/>
                <w:webHidden/>
              </w:rPr>
            </w:r>
            <w:r>
              <w:rPr>
                <w:noProof/>
                <w:webHidden/>
              </w:rPr>
              <w:fldChar w:fldCharType="separate"/>
            </w:r>
            <w:r w:rsidR="00E1730A">
              <w:rPr>
                <w:noProof/>
                <w:webHidden/>
              </w:rPr>
              <w:t>15</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393" w:history="1">
            <w:r w:rsidRPr="00CA0B25">
              <w:rPr>
                <w:rStyle w:val="Hipervnculo"/>
                <w:noProof/>
              </w:rPr>
              <w:t>Asignaturas</w:t>
            </w:r>
            <w:r>
              <w:rPr>
                <w:noProof/>
                <w:webHidden/>
              </w:rPr>
              <w:tab/>
            </w:r>
            <w:r>
              <w:rPr>
                <w:noProof/>
                <w:webHidden/>
              </w:rPr>
              <w:fldChar w:fldCharType="begin"/>
            </w:r>
            <w:r>
              <w:rPr>
                <w:noProof/>
                <w:webHidden/>
              </w:rPr>
              <w:instrText xml:space="preserve"> PAGEREF _Toc64485393 \h </w:instrText>
            </w:r>
            <w:r>
              <w:rPr>
                <w:noProof/>
                <w:webHidden/>
              </w:rPr>
            </w:r>
            <w:r>
              <w:rPr>
                <w:noProof/>
                <w:webHidden/>
              </w:rPr>
              <w:fldChar w:fldCharType="separate"/>
            </w:r>
            <w:r w:rsidR="00E1730A">
              <w:rPr>
                <w:noProof/>
                <w:webHidden/>
              </w:rPr>
              <w:t>16</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94" w:history="1">
            <w:r w:rsidRPr="00CA0B25">
              <w:rPr>
                <w:rStyle w:val="Hipervnculo"/>
                <w:noProof/>
              </w:rPr>
              <w:t>Crear</w:t>
            </w:r>
            <w:r>
              <w:rPr>
                <w:noProof/>
                <w:webHidden/>
              </w:rPr>
              <w:tab/>
            </w:r>
            <w:r>
              <w:rPr>
                <w:noProof/>
                <w:webHidden/>
              </w:rPr>
              <w:fldChar w:fldCharType="begin"/>
            </w:r>
            <w:r>
              <w:rPr>
                <w:noProof/>
                <w:webHidden/>
              </w:rPr>
              <w:instrText xml:space="preserve"> PAGEREF _Toc64485394 \h </w:instrText>
            </w:r>
            <w:r>
              <w:rPr>
                <w:noProof/>
                <w:webHidden/>
              </w:rPr>
            </w:r>
            <w:r>
              <w:rPr>
                <w:noProof/>
                <w:webHidden/>
              </w:rPr>
              <w:fldChar w:fldCharType="separate"/>
            </w:r>
            <w:r w:rsidR="00E1730A">
              <w:rPr>
                <w:noProof/>
                <w:webHidden/>
              </w:rPr>
              <w:t>16</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95" w:history="1">
            <w:r w:rsidRPr="00CA0B25">
              <w:rPr>
                <w:rStyle w:val="Hipervnculo"/>
                <w:noProof/>
              </w:rPr>
              <w:t>Buscar</w:t>
            </w:r>
            <w:r>
              <w:rPr>
                <w:noProof/>
                <w:webHidden/>
              </w:rPr>
              <w:tab/>
            </w:r>
            <w:r>
              <w:rPr>
                <w:noProof/>
                <w:webHidden/>
              </w:rPr>
              <w:fldChar w:fldCharType="begin"/>
            </w:r>
            <w:r>
              <w:rPr>
                <w:noProof/>
                <w:webHidden/>
              </w:rPr>
              <w:instrText xml:space="preserve"> PAGEREF _Toc64485395 \h </w:instrText>
            </w:r>
            <w:r>
              <w:rPr>
                <w:noProof/>
                <w:webHidden/>
              </w:rPr>
            </w:r>
            <w:r>
              <w:rPr>
                <w:noProof/>
                <w:webHidden/>
              </w:rPr>
              <w:fldChar w:fldCharType="separate"/>
            </w:r>
            <w:r w:rsidR="00E1730A">
              <w:rPr>
                <w:noProof/>
                <w:webHidden/>
              </w:rPr>
              <w:t>17</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96" w:history="1">
            <w:r w:rsidRPr="00CA0B25">
              <w:rPr>
                <w:rStyle w:val="Hipervnculo"/>
                <w:noProof/>
              </w:rPr>
              <w:t>Información detallada</w:t>
            </w:r>
            <w:r>
              <w:rPr>
                <w:noProof/>
                <w:webHidden/>
              </w:rPr>
              <w:tab/>
            </w:r>
            <w:r>
              <w:rPr>
                <w:noProof/>
                <w:webHidden/>
              </w:rPr>
              <w:fldChar w:fldCharType="begin"/>
            </w:r>
            <w:r>
              <w:rPr>
                <w:noProof/>
                <w:webHidden/>
              </w:rPr>
              <w:instrText xml:space="preserve"> PAGEREF _Toc64485396 \h </w:instrText>
            </w:r>
            <w:r>
              <w:rPr>
                <w:noProof/>
                <w:webHidden/>
              </w:rPr>
            </w:r>
            <w:r>
              <w:rPr>
                <w:noProof/>
                <w:webHidden/>
              </w:rPr>
              <w:fldChar w:fldCharType="separate"/>
            </w:r>
            <w:r w:rsidR="00E1730A">
              <w:rPr>
                <w:noProof/>
                <w:webHidden/>
              </w:rPr>
              <w:t>18</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397" w:history="1">
            <w:r w:rsidRPr="00CA0B25">
              <w:rPr>
                <w:rStyle w:val="Hipervnculo"/>
                <w:noProof/>
              </w:rPr>
              <w:t>Carreras</w:t>
            </w:r>
            <w:r>
              <w:rPr>
                <w:noProof/>
                <w:webHidden/>
              </w:rPr>
              <w:tab/>
            </w:r>
            <w:r>
              <w:rPr>
                <w:noProof/>
                <w:webHidden/>
              </w:rPr>
              <w:fldChar w:fldCharType="begin"/>
            </w:r>
            <w:r>
              <w:rPr>
                <w:noProof/>
                <w:webHidden/>
              </w:rPr>
              <w:instrText xml:space="preserve"> PAGEREF _Toc64485397 \h </w:instrText>
            </w:r>
            <w:r>
              <w:rPr>
                <w:noProof/>
                <w:webHidden/>
              </w:rPr>
            </w:r>
            <w:r>
              <w:rPr>
                <w:noProof/>
                <w:webHidden/>
              </w:rPr>
              <w:fldChar w:fldCharType="separate"/>
            </w:r>
            <w:r w:rsidR="00E1730A">
              <w:rPr>
                <w:noProof/>
                <w:webHidden/>
              </w:rPr>
              <w:t>19</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98" w:history="1">
            <w:r w:rsidRPr="00CA0B25">
              <w:rPr>
                <w:rStyle w:val="Hipervnculo"/>
                <w:noProof/>
              </w:rPr>
              <w:t>Crear</w:t>
            </w:r>
            <w:r>
              <w:rPr>
                <w:noProof/>
                <w:webHidden/>
              </w:rPr>
              <w:tab/>
            </w:r>
            <w:r>
              <w:rPr>
                <w:noProof/>
                <w:webHidden/>
              </w:rPr>
              <w:fldChar w:fldCharType="begin"/>
            </w:r>
            <w:r>
              <w:rPr>
                <w:noProof/>
                <w:webHidden/>
              </w:rPr>
              <w:instrText xml:space="preserve"> PAGEREF _Toc64485398 \h </w:instrText>
            </w:r>
            <w:r>
              <w:rPr>
                <w:noProof/>
                <w:webHidden/>
              </w:rPr>
            </w:r>
            <w:r>
              <w:rPr>
                <w:noProof/>
                <w:webHidden/>
              </w:rPr>
              <w:fldChar w:fldCharType="separate"/>
            </w:r>
            <w:r w:rsidR="00E1730A">
              <w:rPr>
                <w:noProof/>
                <w:webHidden/>
              </w:rPr>
              <w:t>19</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399" w:history="1">
            <w:r w:rsidRPr="00CA0B25">
              <w:rPr>
                <w:rStyle w:val="Hipervnculo"/>
                <w:noProof/>
              </w:rPr>
              <w:t>Buscar</w:t>
            </w:r>
            <w:r>
              <w:rPr>
                <w:noProof/>
                <w:webHidden/>
              </w:rPr>
              <w:tab/>
            </w:r>
            <w:r>
              <w:rPr>
                <w:noProof/>
                <w:webHidden/>
              </w:rPr>
              <w:fldChar w:fldCharType="begin"/>
            </w:r>
            <w:r>
              <w:rPr>
                <w:noProof/>
                <w:webHidden/>
              </w:rPr>
              <w:instrText xml:space="preserve"> PAGEREF _Toc64485399 \h </w:instrText>
            </w:r>
            <w:r>
              <w:rPr>
                <w:noProof/>
                <w:webHidden/>
              </w:rPr>
            </w:r>
            <w:r>
              <w:rPr>
                <w:noProof/>
                <w:webHidden/>
              </w:rPr>
              <w:fldChar w:fldCharType="separate"/>
            </w:r>
            <w:r w:rsidR="00E1730A">
              <w:rPr>
                <w:noProof/>
                <w:webHidden/>
              </w:rPr>
              <w:t>20</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0" w:history="1">
            <w:r w:rsidRPr="00CA0B25">
              <w:rPr>
                <w:rStyle w:val="Hipervnculo"/>
                <w:noProof/>
              </w:rPr>
              <w:t>Información detallada</w:t>
            </w:r>
            <w:r>
              <w:rPr>
                <w:noProof/>
                <w:webHidden/>
              </w:rPr>
              <w:tab/>
            </w:r>
            <w:r>
              <w:rPr>
                <w:noProof/>
                <w:webHidden/>
              </w:rPr>
              <w:fldChar w:fldCharType="begin"/>
            </w:r>
            <w:r>
              <w:rPr>
                <w:noProof/>
                <w:webHidden/>
              </w:rPr>
              <w:instrText xml:space="preserve"> PAGEREF _Toc64485400 \h </w:instrText>
            </w:r>
            <w:r>
              <w:rPr>
                <w:noProof/>
                <w:webHidden/>
              </w:rPr>
            </w:r>
            <w:r>
              <w:rPr>
                <w:noProof/>
                <w:webHidden/>
              </w:rPr>
              <w:fldChar w:fldCharType="separate"/>
            </w:r>
            <w:r w:rsidR="00E1730A">
              <w:rPr>
                <w:noProof/>
                <w:webHidden/>
              </w:rPr>
              <w:t>21</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1" w:history="1">
            <w:r w:rsidRPr="00CA0B25">
              <w:rPr>
                <w:rStyle w:val="Hipervnculo"/>
                <w:noProof/>
              </w:rPr>
              <w:t>Agregar asignatura a una carrera</w:t>
            </w:r>
            <w:r>
              <w:rPr>
                <w:noProof/>
                <w:webHidden/>
              </w:rPr>
              <w:tab/>
            </w:r>
            <w:r>
              <w:rPr>
                <w:noProof/>
                <w:webHidden/>
              </w:rPr>
              <w:fldChar w:fldCharType="begin"/>
            </w:r>
            <w:r>
              <w:rPr>
                <w:noProof/>
                <w:webHidden/>
              </w:rPr>
              <w:instrText xml:space="preserve"> PAGEREF _Toc64485401 \h </w:instrText>
            </w:r>
            <w:r>
              <w:rPr>
                <w:noProof/>
                <w:webHidden/>
              </w:rPr>
            </w:r>
            <w:r>
              <w:rPr>
                <w:noProof/>
                <w:webHidden/>
              </w:rPr>
              <w:fldChar w:fldCharType="separate"/>
            </w:r>
            <w:r w:rsidR="00E1730A">
              <w:rPr>
                <w:noProof/>
                <w:webHidden/>
              </w:rPr>
              <w:t>22</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02" w:history="1">
            <w:r w:rsidRPr="00CA0B25">
              <w:rPr>
                <w:rStyle w:val="Hipervnculo"/>
                <w:noProof/>
              </w:rPr>
              <w:t>Horarios de cursadas</w:t>
            </w:r>
            <w:r>
              <w:rPr>
                <w:noProof/>
                <w:webHidden/>
              </w:rPr>
              <w:tab/>
            </w:r>
            <w:r>
              <w:rPr>
                <w:noProof/>
                <w:webHidden/>
              </w:rPr>
              <w:fldChar w:fldCharType="begin"/>
            </w:r>
            <w:r>
              <w:rPr>
                <w:noProof/>
                <w:webHidden/>
              </w:rPr>
              <w:instrText xml:space="preserve"> PAGEREF _Toc64485402 \h </w:instrText>
            </w:r>
            <w:r>
              <w:rPr>
                <w:noProof/>
                <w:webHidden/>
              </w:rPr>
            </w:r>
            <w:r>
              <w:rPr>
                <w:noProof/>
                <w:webHidden/>
              </w:rPr>
              <w:fldChar w:fldCharType="separate"/>
            </w:r>
            <w:r w:rsidR="00E1730A">
              <w:rPr>
                <w:noProof/>
                <w:webHidden/>
              </w:rPr>
              <w:t>23</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3" w:history="1">
            <w:r w:rsidRPr="00CA0B25">
              <w:rPr>
                <w:rStyle w:val="Hipervnculo"/>
                <w:noProof/>
              </w:rPr>
              <w:t>Importar</w:t>
            </w:r>
            <w:r>
              <w:rPr>
                <w:noProof/>
                <w:webHidden/>
              </w:rPr>
              <w:tab/>
            </w:r>
            <w:r>
              <w:rPr>
                <w:noProof/>
                <w:webHidden/>
              </w:rPr>
              <w:fldChar w:fldCharType="begin"/>
            </w:r>
            <w:r>
              <w:rPr>
                <w:noProof/>
                <w:webHidden/>
              </w:rPr>
              <w:instrText xml:space="preserve"> PAGEREF _Toc64485403 \h </w:instrText>
            </w:r>
            <w:r>
              <w:rPr>
                <w:noProof/>
                <w:webHidden/>
              </w:rPr>
            </w:r>
            <w:r>
              <w:rPr>
                <w:noProof/>
                <w:webHidden/>
              </w:rPr>
              <w:fldChar w:fldCharType="separate"/>
            </w:r>
            <w:r w:rsidR="00E1730A">
              <w:rPr>
                <w:noProof/>
                <w:webHidden/>
              </w:rPr>
              <w:t>23</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4" w:history="1">
            <w:r w:rsidRPr="00CA0B25">
              <w:rPr>
                <w:rStyle w:val="Hipervnculo"/>
                <w:noProof/>
              </w:rPr>
              <w:t>Crear</w:t>
            </w:r>
            <w:r>
              <w:rPr>
                <w:noProof/>
                <w:webHidden/>
              </w:rPr>
              <w:tab/>
            </w:r>
            <w:r>
              <w:rPr>
                <w:noProof/>
                <w:webHidden/>
              </w:rPr>
              <w:fldChar w:fldCharType="begin"/>
            </w:r>
            <w:r>
              <w:rPr>
                <w:noProof/>
                <w:webHidden/>
              </w:rPr>
              <w:instrText xml:space="preserve"> PAGEREF _Toc64485404 \h </w:instrText>
            </w:r>
            <w:r>
              <w:rPr>
                <w:noProof/>
                <w:webHidden/>
              </w:rPr>
            </w:r>
            <w:r>
              <w:rPr>
                <w:noProof/>
                <w:webHidden/>
              </w:rPr>
              <w:fldChar w:fldCharType="separate"/>
            </w:r>
            <w:r w:rsidR="00E1730A">
              <w:rPr>
                <w:noProof/>
                <w:webHidden/>
              </w:rPr>
              <w:t>25</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5" w:history="1">
            <w:r w:rsidRPr="00CA0B25">
              <w:rPr>
                <w:rStyle w:val="Hipervnculo"/>
                <w:noProof/>
              </w:rPr>
              <w:t>Buscar</w:t>
            </w:r>
            <w:r>
              <w:rPr>
                <w:noProof/>
                <w:webHidden/>
              </w:rPr>
              <w:tab/>
            </w:r>
            <w:r>
              <w:rPr>
                <w:noProof/>
                <w:webHidden/>
              </w:rPr>
              <w:fldChar w:fldCharType="begin"/>
            </w:r>
            <w:r>
              <w:rPr>
                <w:noProof/>
                <w:webHidden/>
              </w:rPr>
              <w:instrText xml:space="preserve"> PAGEREF _Toc64485405 \h </w:instrText>
            </w:r>
            <w:r>
              <w:rPr>
                <w:noProof/>
                <w:webHidden/>
              </w:rPr>
            </w:r>
            <w:r>
              <w:rPr>
                <w:noProof/>
                <w:webHidden/>
              </w:rPr>
              <w:fldChar w:fldCharType="separate"/>
            </w:r>
            <w:r w:rsidR="00E1730A">
              <w:rPr>
                <w:noProof/>
                <w:webHidden/>
              </w:rPr>
              <w:t>27</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6" w:history="1">
            <w:r w:rsidRPr="00CA0B25">
              <w:rPr>
                <w:rStyle w:val="Hipervnculo"/>
                <w:noProof/>
              </w:rPr>
              <w:t>Información detallada</w:t>
            </w:r>
            <w:r>
              <w:rPr>
                <w:noProof/>
                <w:webHidden/>
              </w:rPr>
              <w:tab/>
            </w:r>
            <w:r>
              <w:rPr>
                <w:noProof/>
                <w:webHidden/>
              </w:rPr>
              <w:fldChar w:fldCharType="begin"/>
            </w:r>
            <w:r>
              <w:rPr>
                <w:noProof/>
                <w:webHidden/>
              </w:rPr>
              <w:instrText xml:space="preserve"> PAGEREF _Toc64485406 \h </w:instrText>
            </w:r>
            <w:r>
              <w:rPr>
                <w:noProof/>
                <w:webHidden/>
              </w:rPr>
            </w:r>
            <w:r>
              <w:rPr>
                <w:noProof/>
                <w:webHidden/>
              </w:rPr>
              <w:fldChar w:fldCharType="separate"/>
            </w:r>
            <w:r w:rsidR="00E1730A">
              <w:rPr>
                <w:noProof/>
                <w:webHidden/>
              </w:rPr>
              <w:t>28</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7" w:history="1">
            <w:r w:rsidRPr="00CA0B25">
              <w:rPr>
                <w:rStyle w:val="Hipervnculo"/>
                <w:noProof/>
              </w:rPr>
              <w:t>Agregar clase</w:t>
            </w:r>
            <w:r>
              <w:rPr>
                <w:noProof/>
                <w:webHidden/>
              </w:rPr>
              <w:tab/>
            </w:r>
            <w:r>
              <w:rPr>
                <w:noProof/>
                <w:webHidden/>
              </w:rPr>
              <w:fldChar w:fldCharType="begin"/>
            </w:r>
            <w:r>
              <w:rPr>
                <w:noProof/>
                <w:webHidden/>
              </w:rPr>
              <w:instrText xml:space="preserve"> PAGEREF _Toc64485407 \h </w:instrText>
            </w:r>
            <w:r>
              <w:rPr>
                <w:noProof/>
                <w:webHidden/>
              </w:rPr>
            </w:r>
            <w:r>
              <w:rPr>
                <w:noProof/>
                <w:webHidden/>
              </w:rPr>
              <w:fldChar w:fldCharType="separate"/>
            </w:r>
            <w:r w:rsidR="00E1730A">
              <w:rPr>
                <w:noProof/>
                <w:webHidden/>
              </w:rPr>
              <w:t>28</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8" w:history="1">
            <w:r w:rsidRPr="00CA0B25">
              <w:rPr>
                <w:rStyle w:val="Hipervnculo"/>
                <w:noProof/>
              </w:rPr>
              <w:t>Modificación</w:t>
            </w:r>
            <w:r>
              <w:rPr>
                <w:noProof/>
                <w:webHidden/>
              </w:rPr>
              <w:tab/>
            </w:r>
            <w:r>
              <w:rPr>
                <w:noProof/>
                <w:webHidden/>
              </w:rPr>
              <w:fldChar w:fldCharType="begin"/>
            </w:r>
            <w:r>
              <w:rPr>
                <w:noProof/>
                <w:webHidden/>
              </w:rPr>
              <w:instrText xml:space="preserve"> PAGEREF _Toc64485408 \h </w:instrText>
            </w:r>
            <w:r>
              <w:rPr>
                <w:noProof/>
                <w:webHidden/>
              </w:rPr>
            </w:r>
            <w:r>
              <w:rPr>
                <w:noProof/>
                <w:webHidden/>
              </w:rPr>
              <w:fldChar w:fldCharType="separate"/>
            </w:r>
            <w:r w:rsidR="00E1730A">
              <w:rPr>
                <w:noProof/>
                <w:webHidden/>
              </w:rPr>
              <w:t>30</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09" w:history="1">
            <w:r w:rsidRPr="00CA0B25">
              <w:rPr>
                <w:rStyle w:val="Hipervnculo"/>
                <w:noProof/>
              </w:rPr>
              <w:t>Borrar</w:t>
            </w:r>
            <w:r>
              <w:rPr>
                <w:noProof/>
                <w:webHidden/>
              </w:rPr>
              <w:tab/>
            </w:r>
            <w:r>
              <w:rPr>
                <w:noProof/>
                <w:webHidden/>
              </w:rPr>
              <w:fldChar w:fldCharType="begin"/>
            </w:r>
            <w:r>
              <w:rPr>
                <w:noProof/>
                <w:webHidden/>
              </w:rPr>
              <w:instrText xml:space="preserve"> PAGEREF _Toc64485409 \h </w:instrText>
            </w:r>
            <w:r>
              <w:rPr>
                <w:noProof/>
                <w:webHidden/>
              </w:rPr>
            </w:r>
            <w:r>
              <w:rPr>
                <w:noProof/>
                <w:webHidden/>
              </w:rPr>
              <w:fldChar w:fldCharType="separate"/>
            </w:r>
            <w:r w:rsidR="00E1730A">
              <w:rPr>
                <w:noProof/>
                <w:webHidden/>
              </w:rPr>
              <w:t>31</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10" w:history="1">
            <w:r w:rsidRPr="00CA0B25">
              <w:rPr>
                <w:rStyle w:val="Hipervnculo"/>
                <w:noProof/>
              </w:rPr>
              <w:t>Informe</w:t>
            </w:r>
            <w:r>
              <w:rPr>
                <w:noProof/>
                <w:webHidden/>
              </w:rPr>
              <w:tab/>
            </w:r>
            <w:r>
              <w:rPr>
                <w:noProof/>
                <w:webHidden/>
              </w:rPr>
              <w:fldChar w:fldCharType="begin"/>
            </w:r>
            <w:r>
              <w:rPr>
                <w:noProof/>
                <w:webHidden/>
              </w:rPr>
              <w:instrText xml:space="preserve"> PAGEREF _Toc64485410 \h </w:instrText>
            </w:r>
            <w:r>
              <w:rPr>
                <w:noProof/>
                <w:webHidden/>
              </w:rPr>
            </w:r>
            <w:r>
              <w:rPr>
                <w:noProof/>
                <w:webHidden/>
              </w:rPr>
              <w:fldChar w:fldCharType="separate"/>
            </w:r>
            <w:r w:rsidR="00E1730A">
              <w:rPr>
                <w:noProof/>
                <w:webHidden/>
              </w:rPr>
              <w:t>32</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11" w:history="1">
            <w:r w:rsidRPr="00CA0B25">
              <w:rPr>
                <w:rStyle w:val="Hipervnculo"/>
                <w:noProof/>
              </w:rPr>
              <w:t>Mesas de examen</w:t>
            </w:r>
            <w:r>
              <w:rPr>
                <w:noProof/>
                <w:webHidden/>
              </w:rPr>
              <w:tab/>
            </w:r>
            <w:r>
              <w:rPr>
                <w:noProof/>
                <w:webHidden/>
              </w:rPr>
              <w:fldChar w:fldCharType="begin"/>
            </w:r>
            <w:r>
              <w:rPr>
                <w:noProof/>
                <w:webHidden/>
              </w:rPr>
              <w:instrText xml:space="preserve"> PAGEREF _Toc64485411 \h </w:instrText>
            </w:r>
            <w:r>
              <w:rPr>
                <w:noProof/>
                <w:webHidden/>
              </w:rPr>
            </w:r>
            <w:r>
              <w:rPr>
                <w:noProof/>
                <w:webHidden/>
              </w:rPr>
              <w:fldChar w:fldCharType="separate"/>
            </w:r>
            <w:r w:rsidR="00E1730A">
              <w:rPr>
                <w:noProof/>
                <w:webHidden/>
              </w:rPr>
              <w:t>33</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12" w:history="1">
            <w:r w:rsidRPr="00CA0B25">
              <w:rPr>
                <w:rStyle w:val="Hipervnculo"/>
                <w:noProof/>
              </w:rPr>
              <w:t>Importar</w:t>
            </w:r>
            <w:r>
              <w:rPr>
                <w:noProof/>
                <w:webHidden/>
              </w:rPr>
              <w:tab/>
            </w:r>
            <w:r>
              <w:rPr>
                <w:noProof/>
                <w:webHidden/>
              </w:rPr>
              <w:fldChar w:fldCharType="begin"/>
            </w:r>
            <w:r>
              <w:rPr>
                <w:noProof/>
                <w:webHidden/>
              </w:rPr>
              <w:instrText xml:space="preserve"> PAGEREF _Toc64485412 \h </w:instrText>
            </w:r>
            <w:r>
              <w:rPr>
                <w:noProof/>
                <w:webHidden/>
              </w:rPr>
            </w:r>
            <w:r>
              <w:rPr>
                <w:noProof/>
                <w:webHidden/>
              </w:rPr>
              <w:fldChar w:fldCharType="separate"/>
            </w:r>
            <w:r w:rsidR="00E1730A">
              <w:rPr>
                <w:noProof/>
                <w:webHidden/>
              </w:rPr>
              <w:t>33</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13" w:history="1">
            <w:r w:rsidRPr="00CA0B25">
              <w:rPr>
                <w:rStyle w:val="Hipervnculo"/>
                <w:noProof/>
              </w:rPr>
              <w:t>Crear</w:t>
            </w:r>
            <w:r>
              <w:rPr>
                <w:noProof/>
                <w:webHidden/>
              </w:rPr>
              <w:tab/>
            </w:r>
            <w:r>
              <w:rPr>
                <w:noProof/>
                <w:webHidden/>
              </w:rPr>
              <w:fldChar w:fldCharType="begin"/>
            </w:r>
            <w:r>
              <w:rPr>
                <w:noProof/>
                <w:webHidden/>
              </w:rPr>
              <w:instrText xml:space="preserve"> PAGEREF _Toc64485413 \h </w:instrText>
            </w:r>
            <w:r>
              <w:rPr>
                <w:noProof/>
                <w:webHidden/>
              </w:rPr>
            </w:r>
            <w:r>
              <w:rPr>
                <w:noProof/>
                <w:webHidden/>
              </w:rPr>
              <w:fldChar w:fldCharType="separate"/>
            </w:r>
            <w:r w:rsidR="00E1730A">
              <w:rPr>
                <w:noProof/>
                <w:webHidden/>
              </w:rPr>
              <w:t>36</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14" w:history="1">
            <w:r w:rsidRPr="00CA0B25">
              <w:rPr>
                <w:rStyle w:val="Hipervnculo"/>
                <w:noProof/>
              </w:rPr>
              <w:t>Buscar</w:t>
            </w:r>
            <w:r>
              <w:rPr>
                <w:noProof/>
                <w:webHidden/>
              </w:rPr>
              <w:tab/>
            </w:r>
            <w:r>
              <w:rPr>
                <w:noProof/>
                <w:webHidden/>
              </w:rPr>
              <w:fldChar w:fldCharType="begin"/>
            </w:r>
            <w:r>
              <w:rPr>
                <w:noProof/>
                <w:webHidden/>
              </w:rPr>
              <w:instrText xml:space="preserve"> PAGEREF _Toc64485414 \h </w:instrText>
            </w:r>
            <w:r>
              <w:rPr>
                <w:noProof/>
                <w:webHidden/>
              </w:rPr>
            </w:r>
            <w:r>
              <w:rPr>
                <w:noProof/>
                <w:webHidden/>
              </w:rPr>
              <w:fldChar w:fldCharType="separate"/>
            </w:r>
            <w:r w:rsidR="00E1730A">
              <w:rPr>
                <w:noProof/>
                <w:webHidden/>
              </w:rPr>
              <w:t>38</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15" w:history="1">
            <w:r w:rsidRPr="00CA0B25">
              <w:rPr>
                <w:rStyle w:val="Hipervnculo"/>
                <w:noProof/>
              </w:rPr>
              <w:t>Eliminación</w:t>
            </w:r>
            <w:r>
              <w:rPr>
                <w:noProof/>
                <w:webHidden/>
              </w:rPr>
              <w:tab/>
            </w:r>
            <w:r>
              <w:rPr>
                <w:noProof/>
                <w:webHidden/>
              </w:rPr>
              <w:fldChar w:fldCharType="begin"/>
            </w:r>
            <w:r>
              <w:rPr>
                <w:noProof/>
                <w:webHidden/>
              </w:rPr>
              <w:instrText xml:space="preserve"> PAGEREF _Toc64485415 \h </w:instrText>
            </w:r>
            <w:r>
              <w:rPr>
                <w:noProof/>
                <w:webHidden/>
              </w:rPr>
            </w:r>
            <w:r>
              <w:rPr>
                <w:noProof/>
                <w:webHidden/>
              </w:rPr>
              <w:fldChar w:fldCharType="separate"/>
            </w:r>
            <w:r w:rsidR="00E1730A">
              <w:rPr>
                <w:noProof/>
                <w:webHidden/>
              </w:rPr>
              <w:t>39</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16" w:history="1">
            <w:r w:rsidRPr="00CA0B25">
              <w:rPr>
                <w:rStyle w:val="Hipervnculo"/>
                <w:noProof/>
              </w:rPr>
              <w:t>Información detallada</w:t>
            </w:r>
            <w:r>
              <w:rPr>
                <w:noProof/>
                <w:webHidden/>
              </w:rPr>
              <w:tab/>
            </w:r>
            <w:r>
              <w:rPr>
                <w:noProof/>
                <w:webHidden/>
              </w:rPr>
              <w:fldChar w:fldCharType="begin"/>
            </w:r>
            <w:r>
              <w:rPr>
                <w:noProof/>
                <w:webHidden/>
              </w:rPr>
              <w:instrText xml:space="preserve"> PAGEREF _Toc64485416 \h </w:instrText>
            </w:r>
            <w:r>
              <w:rPr>
                <w:noProof/>
                <w:webHidden/>
              </w:rPr>
            </w:r>
            <w:r>
              <w:rPr>
                <w:noProof/>
                <w:webHidden/>
              </w:rPr>
              <w:fldChar w:fldCharType="separate"/>
            </w:r>
            <w:r w:rsidR="00E1730A">
              <w:rPr>
                <w:noProof/>
                <w:webHidden/>
              </w:rPr>
              <w:t>40</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17" w:history="1">
            <w:r w:rsidRPr="00CA0B25">
              <w:rPr>
                <w:rStyle w:val="Hipervnculo"/>
                <w:noProof/>
              </w:rPr>
              <w:t>Modificación</w:t>
            </w:r>
            <w:r>
              <w:rPr>
                <w:noProof/>
                <w:webHidden/>
              </w:rPr>
              <w:tab/>
            </w:r>
            <w:r>
              <w:rPr>
                <w:noProof/>
                <w:webHidden/>
              </w:rPr>
              <w:fldChar w:fldCharType="begin"/>
            </w:r>
            <w:r>
              <w:rPr>
                <w:noProof/>
                <w:webHidden/>
              </w:rPr>
              <w:instrText xml:space="preserve"> PAGEREF _Toc64485417 \h </w:instrText>
            </w:r>
            <w:r>
              <w:rPr>
                <w:noProof/>
                <w:webHidden/>
              </w:rPr>
            </w:r>
            <w:r>
              <w:rPr>
                <w:noProof/>
                <w:webHidden/>
              </w:rPr>
              <w:fldChar w:fldCharType="separate"/>
            </w:r>
            <w:r w:rsidR="00E1730A">
              <w:rPr>
                <w:noProof/>
                <w:webHidden/>
              </w:rPr>
              <w:t>41</w:t>
            </w:r>
            <w:r>
              <w:rPr>
                <w:noProof/>
                <w:webHidden/>
              </w:rPr>
              <w:fldChar w:fldCharType="end"/>
            </w:r>
          </w:hyperlink>
        </w:p>
        <w:p w:rsidR="004C081E" w:rsidRDefault="004C081E">
          <w:pPr>
            <w:pStyle w:val="TDC3"/>
            <w:rPr>
              <w:rFonts w:eastAsiaTheme="minorEastAsia"/>
              <w:noProof/>
              <w:sz w:val="22"/>
              <w:szCs w:val="22"/>
              <w:lang w:val="es-AR" w:eastAsia="es-AR"/>
            </w:rPr>
          </w:pPr>
          <w:hyperlink w:anchor="_Toc64485418" w:history="1">
            <w:r w:rsidRPr="00CA0B25">
              <w:rPr>
                <w:rStyle w:val="Hipervnculo"/>
                <w:noProof/>
              </w:rPr>
              <w:t>Informe</w:t>
            </w:r>
            <w:r>
              <w:rPr>
                <w:noProof/>
                <w:webHidden/>
              </w:rPr>
              <w:tab/>
            </w:r>
            <w:r>
              <w:rPr>
                <w:noProof/>
                <w:webHidden/>
              </w:rPr>
              <w:fldChar w:fldCharType="begin"/>
            </w:r>
            <w:r>
              <w:rPr>
                <w:noProof/>
                <w:webHidden/>
              </w:rPr>
              <w:instrText xml:space="preserve"> PAGEREF _Toc64485418 \h </w:instrText>
            </w:r>
            <w:r>
              <w:rPr>
                <w:noProof/>
                <w:webHidden/>
              </w:rPr>
            </w:r>
            <w:r>
              <w:rPr>
                <w:noProof/>
                <w:webHidden/>
              </w:rPr>
              <w:fldChar w:fldCharType="separate"/>
            </w:r>
            <w:r w:rsidR="00E1730A">
              <w:rPr>
                <w:noProof/>
                <w:webHidden/>
              </w:rPr>
              <w:t>43</w:t>
            </w:r>
            <w:r>
              <w:rPr>
                <w:noProof/>
                <w:webHidden/>
              </w:rPr>
              <w:fldChar w:fldCharType="end"/>
            </w:r>
          </w:hyperlink>
        </w:p>
        <w:p w:rsidR="004C081E" w:rsidRDefault="004C081E">
          <w:pPr>
            <w:pStyle w:val="TDC1"/>
            <w:rPr>
              <w:rFonts w:eastAsiaTheme="minorEastAsia"/>
              <w:b w:val="0"/>
              <w:bCs w:val="0"/>
              <w:noProof/>
              <w:sz w:val="22"/>
              <w:szCs w:val="22"/>
              <w:lang w:val="es-AR" w:eastAsia="es-AR"/>
            </w:rPr>
          </w:pPr>
          <w:hyperlink w:anchor="_Toc64485419" w:history="1">
            <w:r w:rsidRPr="00CA0B25">
              <w:rPr>
                <w:rStyle w:val="Hipervnculo"/>
                <w:noProof/>
              </w:rPr>
              <w:t>Aplicación Móvil</w:t>
            </w:r>
            <w:r>
              <w:rPr>
                <w:noProof/>
                <w:webHidden/>
              </w:rPr>
              <w:tab/>
            </w:r>
            <w:r>
              <w:rPr>
                <w:noProof/>
                <w:webHidden/>
              </w:rPr>
              <w:fldChar w:fldCharType="begin"/>
            </w:r>
            <w:r>
              <w:rPr>
                <w:noProof/>
                <w:webHidden/>
              </w:rPr>
              <w:instrText xml:space="preserve"> PAGEREF _Toc64485419 \h </w:instrText>
            </w:r>
            <w:r>
              <w:rPr>
                <w:noProof/>
                <w:webHidden/>
              </w:rPr>
            </w:r>
            <w:r>
              <w:rPr>
                <w:noProof/>
                <w:webHidden/>
              </w:rPr>
              <w:fldChar w:fldCharType="separate"/>
            </w:r>
            <w:r w:rsidR="00E1730A">
              <w:rPr>
                <w:noProof/>
                <w:webHidden/>
              </w:rPr>
              <w:t>44</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20" w:history="1">
            <w:r w:rsidRPr="00CA0B25">
              <w:rPr>
                <w:rStyle w:val="Hipervnculo"/>
                <w:noProof/>
              </w:rPr>
              <w:t>Componentes de la interfaz</w:t>
            </w:r>
            <w:r>
              <w:rPr>
                <w:noProof/>
                <w:webHidden/>
              </w:rPr>
              <w:tab/>
            </w:r>
            <w:r>
              <w:rPr>
                <w:noProof/>
                <w:webHidden/>
              </w:rPr>
              <w:fldChar w:fldCharType="begin"/>
            </w:r>
            <w:r>
              <w:rPr>
                <w:noProof/>
                <w:webHidden/>
              </w:rPr>
              <w:instrText xml:space="preserve"> PAGEREF _Toc64485420 \h </w:instrText>
            </w:r>
            <w:r>
              <w:rPr>
                <w:noProof/>
                <w:webHidden/>
              </w:rPr>
            </w:r>
            <w:r>
              <w:rPr>
                <w:noProof/>
                <w:webHidden/>
              </w:rPr>
              <w:fldChar w:fldCharType="separate"/>
            </w:r>
            <w:r w:rsidR="00E1730A">
              <w:rPr>
                <w:noProof/>
                <w:webHidden/>
              </w:rPr>
              <w:t>44</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21" w:history="1">
            <w:r w:rsidRPr="00CA0B25">
              <w:rPr>
                <w:rStyle w:val="Hipervnculo"/>
                <w:noProof/>
              </w:rPr>
              <w:t>Horarios de cursada</w:t>
            </w:r>
            <w:r>
              <w:rPr>
                <w:noProof/>
                <w:webHidden/>
              </w:rPr>
              <w:tab/>
            </w:r>
            <w:r>
              <w:rPr>
                <w:noProof/>
                <w:webHidden/>
              </w:rPr>
              <w:fldChar w:fldCharType="begin"/>
            </w:r>
            <w:r>
              <w:rPr>
                <w:noProof/>
                <w:webHidden/>
              </w:rPr>
              <w:instrText xml:space="preserve"> PAGEREF _Toc64485421 \h </w:instrText>
            </w:r>
            <w:r>
              <w:rPr>
                <w:noProof/>
                <w:webHidden/>
              </w:rPr>
            </w:r>
            <w:r>
              <w:rPr>
                <w:noProof/>
                <w:webHidden/>
              </w:rPr>
              <w:fldChar w:fldCharType="separate"/>
            </w:r>
            <w:r w:rsidR="00E1730A">
              <w:rPr>
                <w:noProof/>
                <w:webHidden/>
              </w:rPr>
              <w:t>45</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22" w:history="1">
            <w:r w:rsidRPr="00CA0B25">
              <w:rPr>
                <w:rStyle w:val="Hipervnculo"/>
                <w:noProof/>
              </w:rPr>
              <w:t>Mesas de examen</w:t>
            </w:r>
            <w:r>
              <w:rPr>
                <w:noProof/>
                <w:webHidden/>
              </w:rPr>
              <w:tab/>
            </w:r>
            <w:r>
              <w:rPr>
                <w:noProof/>
                <w:webHidden/>
              </w:rPr>
              <w:fldChar w:fldCharType="begin"/>
            </w:r>
            <w:r>
              <w:rPr>
                <w:noProof/>
                <w:webHidden/>
              </w:rPr>
              <w:instrText xml:space="preserve"> PAGEREF _Toc64485422 \h </w:instrText>
            </w:r>
            <w:r>
              <w:rPr>
                <w:noProof/>
                <w:webHidden/>
              </w:rPr>
            </w:r>
            <w:r>
              <w:rPr>
                <w:noProof/>
                <w:webHidden/>
              </w:rPr>
              <w:fldChar w:fldCharType="separate"/>
            </w:r>
            <w:r w:rsidR="00E1730A">
              <w:rPr>
                <w:noProof/>
                <w:webHidden/>
              </w:rPr>
              <w:t>46</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23" w:history="1">
            <w:r w:rsidRPr="00CA0B25">
              <w:rPr>
                <w:rStyle w:val="Hipervnculo"/>
                <w:noProof/>
              </w:rPr>
              <w:t>Favoritos</w:t>
            </w:r>
            <w:r>
              <w:rPr>
                <w:noProof/>
                <w:webHidden/>
              </w:rPr>
              <w:tab/>
            </w:r>
            <w:r>
              <w:rPr>
                <w:noProof/>
                <w:webHidden/>
              </w:rPr>
              <w:fldChar w:fldCharType="begin"/>
            </w:r>
            <w:r>
              <w:rPr>
                <w:noProof/>
                <w:webHidden/>
              </w:rPr>
              <w:instrText xml:space="preserve"> PAGEREF _Toc64485423 \h </w:instrText>
            </w:r>
            <w:r>
              <w:rPr>
                <w:noProof/>
                <w:webHidden/>
              </w:rPr>
            </w:r>
            <w:r>
              <w:rPr>
                <w:noProof/>
                <w:webHidden/>
              </w:rPr>
              <w:fldChar w:fldCharType="separate"/>
            </w:r>
            <w:r w:rsidR="00E1730A">
              <w:rPr>
                <w:noProof/>
                <w:webHidden/>
              </w:rPr>
              <w:t>48</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24" w:history="1">
            <w:r w:rsidRPr="00CA0B25">
              <w:rPr>
                <w:rStyle w:val="Hipervnculo"/>
                <w:noProof/>
              </w:rPr>
              <w:t>Notificaciones</w:t>
            </w:r>
            <w:r>
              <w:rPr>
                <w:noProof/>
                <w:webHidden/>
              </w:rPr>
              <w:tab/>
            </w:r>
            <w:r>
              <w:rPr>
                <w:noProof/>
                <w:webHidden/>
              </w:rPr>
              <w:fldChar w:fldCharType="begin"/>
            </w:r>
            <w:r>
              <w:rPr>
                <w:noProof/>
                <w:webHidden/>
              </w:rPr>
              <w:instrText xml:space="preserve"> PAGEREF _Toc64485424 \h </w:instrText>
            </w:r>
            <w:r>
              <w:rPr>
                <w:noProof/>
                <w:webHidden/>
              </w:rPr>
            </w:r>
            <w:r>
              <w:rPr>
                <w:noProof/>
                <w:webHidden/>
              </w:rPr>
              <w:fldChar w:fldCharType="separate"/>
            </w:r>
            <w:r w:rsidR="00E1730A">
              <w:rPr>
                <w:noProof/>
                <w:webHidden/>
              </w:rPr>
              <w:t>49</w:t>
            </w:r>
            <w:r>
              <w:rPr>
                <w:noProof/>
                <w:webHidden/>
              </w:rPr>
              <w:fldChar w:fldCharType="end"/>
            </w:r>
          </w:hyperlink>
        </w:p>
        <w:p w:rsidR="004C081E" w:rsidRDefault="004C081E">
          <w:pPr>
            <w:pStyle w:val="TDC1"/>
            <w:rPr>
              <w:rFonts w:eastAsiaTheme="minorEastAsia"/>
              <w:b w:val="0"/>
              <w:bCs w:val="0"/>
              <w:noProof/>
              <w:sz w:val="22"/>
              <w:szCs w:val="22"/>
              <w:lang w:val="es-AR" w:eastAsia="es-AR"/>
            </w:rPr>
          </w:pPr>
          <w:hyperlink w:anchor="_Toc64485425" w:history="1">
            <w:r w:rsidRPr="00CA0B25">
              <w:rPr>
                <w:rStyle w:val="Hipervnculo"/>
                <w:noProof/>
              </w:rPr>
              <w:t>Anexo</w:t>
            </w:r>
            <w:r>
              <w:rPr>
                <w:noProof/>
                <w:webHidden/>
              </w:rPr>
              <w:tab/>
            </w:r>
            <w:r>
              <w:rPr>
                <w:noProof/>
                <w:webHidden/>
              </w:rPr>
              <w:fldChar w:fldCharType="begin"/>
            </w:r>
            <w:r>
              <w:rPr>
                <w:noProof/>
                <w:webHidden/>
              </w:rPr>
              <w:instrText xml:space="preserve"> PAGEREF _Toc64485425 \h </w:instrText>
            </w:r>
            <w:r>
              <w:rPr>
                <w:noProof/>
                <w:webHidden/>
              </w:rPr>
            </w:r>
            <w:r>
              <w:rPr>
                <w:noProof/>
                <w:webHidden/>
              </w:rPr>
              <w:fldChar w:fldCharType="separate"/>
            </w:r>
            <w:r w:rsidR="00E1730A">
              <w:rPr>
                <w:noProof/>
                <w:webHidden/>
              </w:rPr>
              <w:t>50</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26" w:history="1">
            <w:r w:rsidRPr="00CA0B25">
              <w:rPr>
                <w:rStyle w:val="Hipervnculo"/>
                <w:noProof/>
              </w:rPr>
              <w:t>Formato de archivo para importar horarios de cursada</w:t>
            </w:r>
            <w:r>
              <w:rPr>
                <w:noProof/>
                <w:webHidden/>
              </w:rPr>
              <w:tab/>
            </w:r>
            <w:r>
              <w:rPr>
                <w:noProof/>
                <w:webHidden/>
              </w:rPr>
              <w:fldChar w:fldCharType="begin"/>
            </w:r>
            <w:r>
              <w:rPr>
                <w:noProof/>
                <w:webHidden/>
              </w:rPr>
              <w:instrText xml:space="preserve"> PAGEREF _Toc64485426 \h </w:instrText>
            </w:r>
            <w:r>
              <w:rPr>
                <w:noProof/>
                <w:webHidden/>
              </w:rPr>
            </w:r>
            <w:r>
              <w:rPr>
                <w:noProof/>
                <w:webHidden/>
              </w:rPr>
              <w:fldChar w:fldCharType="separate"/>
            </w:r>
            <w:r w:rsidR="00E1730A">
              <w:rPr>
                <w:noProof/>
                <w:webHidden/>
              </w:rPr>
              <w:t>50</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27" w:history="1">
            <w:r w:rsidRPr="00CA0B25">
              <w:rPr>
                <w:rStyle w:val="Hipervnculo"/>
                <w:noProof/>
              </w:rPr>
              <w:t>Formato de archivo para importar mesas de examen</w:t>
            </w:r>
            <w:r>
              <w:rPr>
                <w:noProof/>
                <w:webHidden/>
              </w:rPr>
              <w:tab/>
            </w:r>
            <w:r>
              <w:rPr>
                <w:noProof/>
                <w:webHidden/>
              </w:rPr>
              <w:fldChar w:fldCharType="begin"/>
            </w:r>
            <w:r>
              <w:rPr>
                <w:noProof/>
                <w:webHidden/>
              </w:rPr>
              <w:instrText xml:space="preserve"> PAGEREF _Toc64485427 \h </w:instrText>
            </w:r>
            <w:r>
              <w:rPr>
                <w:noProof/>
                <w:webHidden/>
              </w:rPr>
            </w:r>
            <w:r>
              <w:rPr>
                <w:noProof/>
                <w:webHidden/>
              </w:rPr>
              <w:fldChar w:fldCharType="separate"/>
            </w:r>
            <w:r w:rsidR="00E1730A">
              <w:rPr>
                <w:noProof/>
                <w:webHidden/>
              </w:rPr>
              <w:t>51</w:t>
            </w:r>
            <w:r>
              <w:rPr>
                <w:noProof/>
                <w:webHidden/>
              </w:rPr>
              <w:fldChar w:fldCharType="end"/>
            </w:r>
          </w:hyperlink>
        </w:p>
        <w:p w:rsidR="004C081E" w:rsidRDefault="004C081E">
          <w:pPr>
            <w:pStyle w:val="TDC2"/>
            <w:rPr>
              <w:rFonts w:eastAsiaTheme="minorEastAsia"/>
              <w:i w:val="0"/>
              <w:iCs w:val="0"/>
              <w:noProof/>
              <w:sz w:val="22"/>
              <w:szCs w:val="22"/>
              <w:lang w:val="es-AR" w:eastAsia="es-AR"/>
            </w:rPr>
          </w:pPr>
          <w:hyperlink w:anchor="_Toc64485428" w:history="1">
            <w:r w:rsidRPr="00CA0B25">
              <w:rPr>
                <w:rStyle w:val="Hipervnculo"/>
                <w:noProof/>
              </w:rPr>
              <w:t>Generar archivo CSV delimitado</w:t>
            </w:r>
            <w:r>
              <w:rPr>
                <w:noProof/>
                <w:webHidden/>
              </w:rPr>
              <w:tab/>
            </w:r>
            <w:r>
              <w:rPr>
                <w:noProof/>
                <w:webHidden/>
              </w:rPr>
              <w:fldChar w:fldCharType="begin"/>
            </w:r>
            <w:r>
              <w:rPr>
                <w:noProof/>
                <w:webHidden/>
              </w:rPr>
              <w:instrText xml:space="preserve"> PAGEREF _Toc64485428 \h </w:instrText>
            </w:r>
            <w:r>
              <w:rPr>
                <w:noProof/>
                <w:webHidden/>
              </w:rPr>
            </w:r>
            <w:r>
              <w:rPr>
                <w:noProof/>
                <w:webHidden/>
              </w:rPr>
              <w:fldChar w:fldCharType="separate"/>
            </w:r>
            <w:r w:rsidR="00E1730A">
              <w:rPr>
                <w:noProof/>
                <w:webHidden/>
              </w:rPr>
              <w:t>52</w:t>
            </w:r>
            <w:r>
              <w:rPr>
                <w:noProof/>
                <w:webHidden/>
              </w:rPr>
              <w:fldChar w:fldCharType="end"/>
            </w:r>
          </w:hyperlink>
        </w:p>
        <w:p w:rsidR="000F79DF" w:rsidRDefault="000E7C18" w:rsidP="000F79DF">
          <w:pPr>
            <w:tabs>
              <w:tab w:val="left" w:pos="5954"/>
            </w:tabs>
          </w:pPr>
          <w:r>
            <w:fldChar w:fldCharType="end"/>
          </w:r>
        </w:p>
      </w:sdtContent>
    </w:sdt>
    <w:p w:rsidR="0040066E" w:rsidRDefault="0040066E" w:rsidP="000F79DF">
      <w:pPr>
        <w:ind w:left="0" w:firstLine="0"/>
      </w:pPr>
    </w:p>
    <w:p w:rsidR="00571AD6" w:rsidRDefault="00861B8F" w:rsidP="0040066E">
      <w:r>
        <w:br w:type="page"/>
      </w:r>
    </w:p>
    <w:p w:rsidR="004C081E" w:rsidRDefault="00571AD6">
      <w:pPr>
        <w:pStyle w:val="Tabladeilustraciones"/>
        <w:tabs>
          <w:tab w:val="right" w:leader="dot" w:pos="8494"/>
        </w:tabs>
        <w:rPr>
          <w:rFonts w:eastAsiaTheme="minorEastAsia"/>
          <w:noProof/>
          <w:lang w:val="es-AR" w:eastAsia="es-AR"/>
        </w:rPr>
      </w:pPr>
      <w:r>
        <w:lastRenderedPageBreak/>
        <w:fldChar w:fldCharType="begin"/>
      </w:r>
      <w:r>
        <w:instrText xml:space="preserve"> TOC \h \z \c "Ilustración" </w:instrText>
      </w:r>
      <w:r>
        <w:fldChar w:fldCharType="separate"/>
      </w:r>
      <w:hyperlink w:anchor="_Toc64485429" w:history="1">
        <w:r w:rsidR="004C081E" w:rsidRPr="00986559">
          <w:rPr>
            <w:rStyle w:val="Hipervnculo"/>
            <w:noProof/>
          </w:rPr>
          <w:t>Ilustración 1 - Pantalla de acceso a Tempus</w:t>
        </w:r>
        <w:r w:rsidR="004C081E">
          <w:rPr>
            <w:noProof/>
            <w:webHidden/>
          </w:rPr>
          <w:tab/>
        </w:r>
        <w:r w:rsidR="004C081E">
          <w:rPr>
            <w:noProof/>
            <w:webHidden/>
          </w:rPr>
          <w:fldChar w:fldCharType="begin"/>
        </w:r>
        <w:r w:rsidR="004C081E">
          <w:rPr>
            <w:noProof/>
            <w:webHidden/>
          </w:rPr>
          <w:instrText xml:space="preserve"> PAGEREF _Toc64485429 \h </w:instrText>
        </w:r>
        <w:r w:rsidR="004C081E">
          <w:rPr>
            <w:noProof/>
            <w:webHidden/>
          </w:rPr>
        </w:r>
        <w:r w:rsidR="004C081E">
          <w:rPr>
            <w:noProof/>
            <w:webHidden/>
          </w:rPr>
          <w:fldChar w:fldCharType="separate"/>
        </w:r>
        <w:r w:rsidR="00E1730A">
          <w:rPr>
            <w:noProof/>
            <w:webHidden/>
          </w:rPr>
          <w:t>10</w:t>
        </w:r>
        <w:r w:rsidR="004C081E">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0" w:history="1">
        <w:r w:rsidRPr="00986559">
          <w:rPr>
            <w:rStyle w:val="Hipervnculo"/>
            <w:noProof/>
          </w:rPr>
          <w:t>Ilustración 2 - Pantalla de inicio de Tempus</w:t>
        </w:r>
        <w:r>
          <w:rPr>
            <w:noProof/>
            <w:webHidden/>
          </w:rPr>
          <w:tab/>
        </w:r>
        <w:r>
          <w:rPr>
            <w:noProof/>
            <w:webHidden/>
          </w:rPr>
          <w:fldChar w:fldCharType="begin"/>
        </w:r>
        <w:r>
          <w:rPr>
            <w:noProof/>
            <w:webHidden/>
          </w:rPr>
          <w:instrText xml:space="preserve"> PAGEREF _Toc64485430 \h </w:instrText>
        </w:r>
        <w:r>
          <w:rPr>
            <w:noProof/>
            <w:webHidden/>
          </w:rPr>
        </w:r>
        <w:r>
          <w:rPr>
            <w:noProof/>
            <w:webHidden/>
          </w:rPr>
          <w:fldChar w:fldCharType="separate"/>
        </w:r>
        <w:r w:rsidR="00E1730A">
          <w:rPr>
            <w:noProof/>
            <w:webHidden/>
          </w:rPr>
          <w:t>10</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1" w:history="1">
        <w:r w:rsidRPr="00986559">
          <w:rPr>
            <w:rStyle w:val="Hipervnculo"/>
            <w:noProof/>
          </w:rPr>
          <w:t>Ilustración 3 - Menú de opciones</w:t>
        </w:r>
        <w:r>
          <w:rPr>
            <w:noProof/>
            <w:webHidden/>
          </w:rPr>
          <w:tab/>
        </w:r>
        <w:r>
          <w:rPr>
            <w:noProof/>
            <w:webHidden/>
          </w:rPr>
          <w:fldChar w:fldCharType="begin"/>
        </w:r>
        <w:r>
          <w:rPr>
            <w:noProof/>
            <w:webHidden/>
          </w:rPr>
          <w:instrText xml:space="preserve"> PAGEREF _Toc64485431 \h </w:instrText>
        </w:r>
        <w:r>
          <w:rPr>
            <w:noProof/>
            <w:webHidden/>
          </w:rPr>
        </w:r>
        <w:r>
          <w:rPr>
            <w:noProof/>
            <w:webHidden/>
          </w:rPr>
          <w:fldChar w:fldCharType="separate"/>
        </w:r>
        <w:r w:rsidR="00E1730A">
          <w:rPr>
            <w:noProof/>
            <w:webHidden/>
          </w:rPr>
          <w:t>11</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2" w:history="1">
        <w:r w:rsidRPr="00986559">
          <w:rPr>
            <w:rStyle w:val="Hipervnculo"/>
            <w:noProof/>
          </w:rPr>
          <w:t>Ilustración 4 - Formulario de creación para aula</w:t>
        </w:r>
        <w:r>
          <w:rPr>
            <w:noProof/>
            <w:webHidden/>
          </w:rPr>
          <w:tab/>
        </w:r>
        <w:r>
          <w:rPr>
            <w:noProof/>
            <w:webHidden/>
          </w:rPr>
          <w:fldChar w:fldCharType="begin"/>
        </w:r>
        <w:r>
          <w:rPr>
            <w:noProof/>
            <w:webHidden/>
          </w:rPr>
          <w:instrText xml:space="preserve"> PAGEREF _Toc64485432 \h </w:instrText>
        </w:r>
        <w:r>
          <w:rPr>
            <w:noProof/>
            <w:webHidden/>
          </w:rPr>
        </w:r>
        <w:r>
          <w:rPr>
            <w:noProof/>
            <w:webHidden/>
          </w:rPr>
          <w:fldChar w:fldCharType="separate"/>
        </w:r>
        <w:r w:rsidR="00E1730A">
          <w:rPr>
            <w:noProof/>
            <w:webHidden/>
          </w:rPr>
          <w:t>11</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3" w:history="1">
        <w:r w:rsidRPr="00986559">
          <w:rPr>
            <w:rStyle w:val="Hipervnculo"/>
            <w:noProof/>
          </w:rPr>
          <w:t>Ilustración 5 - Resultado de creación para un aula</w:t>
        </w:r>
        <w:r>
          <w:rPr>
            <w:noProof/>
            <w:webHidden/>
          </w:rPr>
          <w:tab/>
        </w:r>
        <w:r>
          <w:rPr>
            <w:noProof/>
            <w:webHidden/>
          </w:rPr>
          <w:fldChar w:fldCharType="begin"/>
        </w:r>
        <w:r>
          <w:rPr>
            <w:noProof/>
            <w:webHidden/>
          </w:rPr>
          <w:instrText xml:space="preserve"> PAGEREF _Toc64485433 \h </w:instrText>
        </w:r>
        <w:r>
          <w:rPr>
            <w:noProof/>
            <w:webHidden/>
          </w:rPr>
        </w:r>
        <w:r>
          <w:rPr>
            <w:noProof/>
            <w:webHidden/>
          </w:rPr>
          <w:fldChar w:fldCharType="separate"/>
        </w:r>
        <w:r w:rsidR="00E1730A">
          <w:rPr>
            <w:noProof/>
            <w:webHidden/>
          </w:rPr>
          <w:t>12</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4" w:history="1">
        <w:r w:rsidRPr="00986559">
          <w:rPr>
            <w:rStyle w:val="Hipervnculo"/>
            <w:noProof/>
          </w:rPr>
          <w:t>Ilustración 6 - Formulario de búsqueda para aula</w:t>
        </w:r>
        <w:r>
          <w:rPr>
            <w:noProof/>
            <w:webHidden/>
          </w:rPr>
          <w:tab/>
        </w:r>
        <w:r>
          <w:rPr>
            <w:noProof/>
            <w:webHidden/>
          </w:rPr>
          <w:fldChar w:fldCharType="begin"/>
        </w:r>
        <w:r>
          <w:rPr>
            <w:noProof/>
            <w:webHidden/>
          </w:rPr>
          <w:instrText xml:space="preserve"> PAGEREF _Toc64485434 \h </w:instrText>
        </w:r>
        <w:r>
          <w:rPr>
            <w:noProof/>
            <w:webHidden/>
          </w:rPr>
        </w:r>
        <w:r>
          <w:rPr>
            <w:noProof/>
            <w:webHidden/>
          </w:rPr>
          <w:fldChar w:fldCharType="separate"/>
        </w:r>
        <w:r w:rsidR="00E1730A">
          <w:rPr>
            <w:noProof/>
            <w:webHidden/>
          </w:rPr>
          <w:t>12</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5" w:history="1">
        <w:r w:rsidRPr="00986559">
          <w:rPr>
            <w:rStyle w:val="Hipervnculo"/>
            <w:noProof/>
          </w:rPr>
          <w:t>Ilustración 7 - Resultado de búsqueda para aulas</w:t>
        </w:r>
        <w:r>
          <w:rPr>
            <w:noProof/>
            <w:webHidden/>
          </w:rPr>
          <w:tab/>
        </w:r>
        <w:r>
          <w:rPr>
            <w:noProof/>
            <w:webHidden/>
          </w:rPr>
          <w:fldChar w:fldCharType="begin"/>
        </w:r>
        <w:r>
          <w:rPr>
            <w:noProof/>
            <w:webHidden/>
          </w:rPr>
          <w:instrText xml:space="preserve"> PAGEREF _Toc64485435 \h </w:instrText>
        </w:r>
        <w:r>
          <w:rPr>
            <w:noProof/>
            <w:webHidden/>
          </w:rPr>
        </w:r>
        <w:r>
          <w:rPr>
            <w:noProof/>
            <w:webHidden/>
          </w:rPr>
          <w:fldChar w:fldCharType="separate"/>
        </w:r>
        <w:r w:rsidR="00E1730A">
          <w:rPr>
            <w:noProof/>
            <w:webHidden/>
          </w:rPr>
          <w:t>13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6" w:history="1">
        <w:r w:rsidRPr="00986559">
          <w:rPr>
            <w:rStyle w:val="Hipervnculo"/>
            <w:noProof/>
          </w:rPr>
          <w:t>Ilustración 8 - Confirmación para eliminar aula</w:t>
        </w:r>
        <w:r>
          <w:rPr>
            <w:noProof/>
            <w:webHidden/>
          </w:rPr>
          <w:tab/>
        </w:r>
        <w:r>
          <w:rPr>
            <w:noProof/>
            <w:webHidden/>
          </w:rPr>
          <w:fldChar w:fldCharType="begin"/>
        </w:r>
        <w:r>
          <w:rPr>
            <w:noProof/>
            <w:webHidden/>
          </w:rPr>
          <w:instrText xml:space="preserve"> PAGEREF _Toc64485436 \h </w:instrText>
        </w:r>
        <w:r>
          <w:rPr>
            <w:noProof/>
            <w:webHidden/>
          </w:rPr>
        </w:r>
        <w:r>
          <w:rPr>
            <w:noProof/>
            <w:webHidden/>
          </w:rPr>
          <w:fldChar w:fldCharType="separate"/>
        </w:r>
        <w:r w:rsidR="00E1730A">
          <w:rPr>
            <w:noProof/>
            <w:webHidden/>
          </w:rPr>
          <w:t>14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7" w:history="1">
        <w:r w:rsidRPr="00986559">
          <w:rPr>
            <w:rStyle w:val="Hipervnculo"/>
            <w:noProof/>
          </w:rPr>
          <w:t>Ilustración 9 - Resultado de eliminación para aula</w:t>
        </w:r>
        <w:r>
          <w:rPr>
            <w:noProof/>
            <w:webHidden/>
          </w:rPr>
          <w:tab/>
        </w:r>
        <w:r>
          <w:rPr>
            <w:noProof/>
            <w:webHidden/>
          </w:rPr>
          <w:fldChar w:fldCharType="begin"/>
        </w:r>
        <w:r>
          <w:rPr>
            <w:noProof/>
            <w:webHidden/>
          </w:rPr>
          <w:instrText xml:space="preserve"> PAGEREF _Toc64485437 \h </w:instrText>
        </w:r>
        <w:r>
          <w:rPr>
            <w:noProof/>
            <w:webHidden/>
          </w:rPr>
        </w:r>
        <w:r>
          <w:rPr>
            <w:noProof/>
            <w:webHidden/>
          </w:rPr>
          <w:fldChar w:fldCharType="separate"/>
        </w:r>
        <w:r w:rsidR="00E1730A">
          <w:rPr>
            <w:noProof/>
            <w:webHidden/>
          </w:rPr>
          <w:t>14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8" w:history="1">
        <w:r w:rsidRPr="00986559">
          <w:rPr>
            <w:rStyle w:val="Hipervnculo"/>
            <w:noProof/>
          </w:rPr>
          <w:t>Ilustración 10 – Formulario de edición para un aula</w:t>
        </w:r>
        <w:r>
          <w:rPr>
            <w:noProof/>
            <w:webHidden/>
          </w:rPr>
          <w:tab/>
        </w:r>
        <w:r>
          <w:rPr>
            <w:noProof/>
            <w:webHidden/>
          </w:rPr>
          <w:fldChar w:fldCharType="begin"/>
        </w:r>
        <w:r>
          <w:rPr>
            <w:noProof/>
            <w:webHidden/>
          </w:rPr>
          <w:instrText xml:space="preserve"> PAGEREF _Toc64485438 \h </w:instrText>
        </w:r>
        <w:r>
          <w:rPr>
            <w:noProof/>
            <w:webHidden/>
          </w:rPr>
        </w:r>
        <w:r>
          <w:rPr>
            <w:noProof/>
            <w:webHidden/>
          </w:rPr>
          <w:fldChar w:fldCharType="separate"/>
        </w:r>
        <w:r w:rsidR="00E1730A">
          <w:rPr>
            <w:noProof/>
            <w:webHidden/>
          </w:rPr>
          <w:t>15</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39" w:history="1">
        <w:r w:rsidRPr="00986559">
          <w:rPr>
            <w:rStyle w:val="Hipervnculo"/>
            <w:noProof/>
          </w:rPr>
          <w:t>Ilustración 11 - Resultado de edición de un aula</w:t>
        </w:r>
        <w:r>
          <w:rPr>
            <w:noProof/>
            <w:webHidden/>
          </w:rPr>
          <w:tab/>
        </w:r>
        <w:r>
          <w:rPr>
            <w:noProof/>
            <w:webHidden/>
          </w:rPr>
          <w:fldChar w:fldCharType="begin"/>
        </w:r>
        <w:r>
          <w:rPr>
            <w:noProof/>
            <w:webHidden/>
          </w:rPr>
          <w:instrText xml:space="preserve"> PAGEREF _Toc64485439 \h </w:instrText>
        </w:r>
        <w:r>
          <w:rPr>
            <w:noProof/>
            <w:webHidden/>
          </w:rPr>
        </w:r>
        <w:r>
          <w:rPr>
            <w:noProof/>
            <w:webHidden/>
          </w:rPr>
          <w:fldChar w:fldCharType="separate"/>
        </w:r>
        <w:r w:rsidR="00E1730A">
          <w:rPr>
            <w:noProof/>
            <w:webHidden/>
          </w:rPr>
          <w:t>15</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0" w:history="1">
        <w:r w:rsidRPr="00986559">
          <w:rPr>
            <w:rStyle w:val="Hipervnculo"/>
            <w:noProof/>
          </w:rPr>
          <w:t>Ilustración 12 - Formulario de informe para aula</w:t>
        </w:r>
        <w:r>
          <w:rPr>
            <w:noProof/>
            <w:webHidden/>
          </w:rPr>
          <w:tab/>
        </w:r>
        <w:r>
          <w:rPr>
            <w:noProof/>
            <w:webHidden/>
          </w:rPr>
          <w:fldChar w:fldCharType="begin"/>
        </w:r>
        <w:r>
          <w:rPr>
            <w:noProof/>
            <w:webHidden/>
          </w:rPr>
          <w:instrText xml:space="preserve"> PAGEREF _Toc64485440 \h </w:instrText>
        </w:r>
        <w:r>
          <w:rPr>
            <w:noProof/>
            <w:webHidden/>
          </w:rPr>
        </w:r>
        <w:r>
          <w:rPr>
            <w:noProof/>
            <w:webHidden/>
          </w:rPr>
          <w:fldChar w:fldCharType="separate"/>
        </w:r>
        <w:r w:rsidR="00E1730A">
          <w:rPr>
            <w:noProof/>
            <w:webHidden/>
          </w:rPr>
          <w:t>16</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1" w:history="1">
        <w:r w:rsidRPr="00986559">
          <w:rPr>
            <w:rStyle w:val="Hipervnculo"/>
            <w:noProof/>
          </w:rPr>
          <w:t>Ilustración 13 - Formulario de creación para asignatura</w:t>
        </w:r>
        <w:r>
          <w:rPr>
            <w:noProof/>
            <w:webHidden/>
          </w:rPr>
          <w:tab/>
        </w:r>
        <w:r>
          <w:rPr>
            <w:noProof/>
            <w:webHidden/>
          </w:rPr>
          <w:fldChar w:fldCharType="begin"/>
        </w:r>
        <w:r>
          <w:rPr>
            <w:noProof/>
            <w:webHidden/>
          </w:rPr>
          <w:instrText xml:space="preserve"> PAGEREF _Toc64485441 \h </w:instrText>
        </w:r>
        <w:r>
          <w:rPr>
            <w:noProof/>
            <w:webHidden/>
          </w:rPr>
        </w:r>
        <w:r>
          <w:rPr>
            <w:noProof/>
            <w:webHidden/>
          </w:rPr>
          <w:fldChar w:fldCharType="separate"/>
        </w:r>
        <w:r w:rsidR="00E1730A">
          <w:rPr>
            <w:noProof/>
            <w:webHidden/>
          </w:rPr>
          <w:t>16</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2" w:history="1">
        <w:r w:rsidRPr="00986559">
          <w:rPr>
            <w:rStyle w:val="Hipervnculo"/>
            <w:noProof/>
          </w:rPr>
          <w:t>Ilustración 14 - Resultado de creación para asignatura</w:t>
        </w:r>
        <w:r>
          <w:rPr>
            <w:noProof/>
            <w:webHidden/>
          </w:rPr>
          <w:tab/>
        </w:r>
        <w:r>
          <w:rPr>
            <w:noProof/>
            <w:webHidden/>
          </w:rPr>
          <w:fldChar w:fldCharType="begin"/>
        </w:r>
        <w:r>
          <w:rPr>
            <w:noProof/>
            <w:webHidden/>
          </w:rPr>
          <w:instrText xml:space="preserve"> PAGEREF _Toc64485442 \h </w:instrText>
        </w:r>
        <w:r>
          <w:rPr>
            <w:noProof/>
            <w:webHidden/>
          </w:rPr>
        </w:r>
        <w:r>
          <w:rPr>
            <w:noProof/>
            <w:webHidden/>
          </w:rPr>
          <w:fldChar w:fldCharType="separate"/>
        </w:r>
        <w:r w:rsidR="00E1730A">
          <w:rPr>
            <w:noProof/>
            <w:webHidden/>
          </w:rPr>
          <w:t>17</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3" w:history="1">
        <w:r w:rsidRPr="00986559">
          <w:rPr>
            <w:rStyle w:val="Hipervnculo"/>
            <w:noProof/>
          </w:rPr>
          <w:t>Ilustración 15 - Formulario de búsqueda para asignaturas</w:t>
        </w:r>
        <w:r>
          <w:rPr>
            <w:noProof/>
            <w:webHidden/>
          </w:rPr>
          <w:tab/>
        </w:r>
        <w:r>
          <w:rPr>
            <w:noProof/>
            <w:webHidden/>
          </w:rPr>
          <w:fldChar w:fldCharType="begin"/>
        </w:r>
        <w:r>
          <w:rPr>
            <w:noProof/>
            <w:webHidden/>
          </w:rPr>
          <w:instrText xml:space="preserve"> PAGEREF _Toc64485443 \h </w:instrText>
        </w:r>
        <w:r>
          <w:rPr>
            <w:noProof/>
            <w:webHidden/>
          </w:rPr>
        </w:r>
        <w:r>
          <w:rPr>
            <w:noProof/>
            <w:webHidden/>
          </w:rPr>
          <w:fldChar w:fldCharType="separate"/>
        </w:r>
        <w:r w:rsidR="00E1730A">
          <w:rPr>
            <w:noProof/>
            <w:webHidden/>
          </w:rPr>
          <w:t>17</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4" w:history="1">
        <w:r w:rsidRPr="00986559">
          <w:rPr>
            <w:rStyle w:val="Hipervnculo"/>
            <w:noProof/>
          </w:rPr>
          <w:t>Ilustración 16 - Resultado de búsqueda para asignaturas</w:t>
        </w:r>
        <w:r>
          <w:rPr>
            <w:noProof/>
            <w:webHidden/>
          </w:rPr>
          <w:tab/>
        </w:r>
        <w:r>
          <w:rPr>
            <w:noProof/>
            <w:webHidden/>
          </w:rPr>
          <w:fldChar w:fldCharType="begin"/>
        </w:r>
        <w:r>
          <w:rPr>
            <w:noProof/>
            <w:webHidden/>
          </w:rPr>
          <w:instrText xml:space="preserve"> PAGEREF _Toc64485444 \h </w:instrText>
        </w:r>
        <w:r>
          <w:rPr>
            <w:noProof/>
            <w:webHidden/>
          </w:rPr>
        </w:r>
        <w:r>
          <w:rPr>
            <w:noProof/>
            <w:webHidden/>
          </w:rPr>
          <w:fldChar w:fldCharType="separate"/>
        </w:r>
        <w:r w:rsidR="00E1730A">
          <w:rPr>
            <w:noProof/>
            <w:webHidden/>
          </w:rPr>
          <w:t>18</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5" w:history="1">
        <w:r w:rsidRPr="00986559">
          <w:rPr>
            <w:rStyle w:val="Hipervnculo"/>
            <w:noProof/>
          </w:rPr>
          <w:t>Ilustración 17 - Información detallada para asignatura</w:t>
        </w:r>
        <w:r>
          <w:rPr>
            <w:noProof/>
            <w:webHidden/>
          </w:rPr>
          <w:tab/>
        </w:r>
        <w:r>
          <w:rPr>
            <w:noProof/>
            <w:webHidden/>
          </w:rPr>
          <w:fldChar w:fldCharType="begin"/>
        </w:r>
        <w:r>
          <w:rPr>
            <w:noProof/>
            <w:webHidden/>
          </w:rPr>
          <w:instrText xml:space="preserve"> PAGEREF _Toc64485445 \h </w:instrText>
        </w:r>
        <w:r>
          <w:rPr>
            <w:noProof/>
            <w:webHidden/>
          </w:rPr>
        </w:r>
        <w:r>
          <w:rPr>
            <w:noProof/>
            <w:webHidden/>
          </w:rPr>
          <w:fldChar w:fldCharType="separate"/>
        </w:r>
        <w:r w:rsidR="00E1730A">
          <w:rPr>
            <w:noProof/>
            <w:webHidden/>
          </w:rPr>
          <w:t>19</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6" w:history="1">
        <w:r w:rsidRPr="00986559">
          <w:rPr>
            <w:rStyle w:val="Hipervnculo"/>
            <w:noProof/>
          </w:rPr>
          <w:t>Ilustración 18 - Formulario de creación para carrera</w:t>
        </w:r>
        <w:r>
          <w:rPr>
            <w:noProof/>
            <w:webHidden/>
          </w:rPr>
          <w:tab/>
        </w:r>
        <w:r>
          <w:rPr>
            <w:noProof/>
            <w:webHidden/>
          </w:rPr>
          <w:fldChar w:fldCharType="begin"/>
        </w:r>
        <w:r>
          <w:rPr>
            <w:noProof/>
            <w:webHidden/>
          </w:rPr>
          <w:instrText xml:space="preserve"> PAGEREF _Toc64485446 \h </w:instrText>
        </w:r>
        <w:r>
          <w:rPr>
            <w:noProof/>
            <w:webHidden/>
          </w:rPr>
        </w:r>
        <w:r>
          <w:rPr>
            <w:noProof/>
            <w:webHidden/>
          </w:rPr>
          <w:fldChar w:fldCharType="separate"/>
        </w:r>
        <w:r w:rsidR="00E1730A">
          <w:rPr>
            <w:noProof/>
            <w:webHidden/>
          </w:rPr>
          <w:t>19</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7" w:history="1">
        <w:r w:rsidRPr="00986559">
          <w:rPr>
            <w:rStyle w:val="Hipervnculo"/>
            <w:noProof/>
          </w:rPr>
          <w:t>Ilustración 19 - Resultado de creación para una carrera</w:t>
        </w:r>
        <w:r>
          <w:rPr>
            <w:noProof/>
            <w:webHidden/>
          </w:rPr>
          <w:tab/>
        </w:r>
        <w:r>
          <w:rPr>
            <w:noProof/>
            <w:webHidden/>
          </w:rPr>
          <w:fldChar w:fldCharType="begin"/>
        </w:r>
        <w:r>
          <w:rPr>
            <w:noProof/>
            <w:webHidden/>
          </w:rPr>
          <w:instrText xml:space="preserve"> PAGEREF _Toc64485447 \h </w:instrText>
        </w:r>
        <w:r>
          <w:rPr>
            <w:noProof/>
            <w:webHidden/>
          </w:rPr>
        </w:r>
        <w:r>
          <w:rPr>
            <w:noProof/>
            <w:webHidden/>
          </w:rPr>
          <w:fldChar w:fldCharType="separate"/>
        </w:r>
        <w:r w:rsidR="00E1730A">
          <w:rPr>
            <w:noProof/>
            <w:webHidden/>
          </w:rPr>
          <w:t>20</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8" w:history="1">
        <w:r w:rsidRPr="00986559">
          <w:rPr>
            <w:rStyle w:val="Hipervnculo"/>
            <w:noProof/>
          </w:rPr>
          <w:t>Ilustración 20 - Formulario de búsqueda para carreras</w:t>
        </w:r>
        <w:r>
          <w:rPr>
            <w:noProof/>
            <w:webHidden/>
          </w:rPr>
          <w:tab/>
        </w:r>
        <w:r>
          <w:rPr>
            <w:noProof/>
            <w:webHidden/>
          </w:rPr>
          <w:fldChar w:fldCharType="begin"/>
        </w:r>
        <w:r>
          <w:rPr>
            <w:noProof/>
            <w:webHidden/>
          </w:rPr>
          <w:instrText xml:space="preserve"> PAGEREF _Toc64485448 \h </w:instrText>
        </w:r>
        <w:r>
          <w:rPr>
            <w:noProof/>
            <w:webHidden/>
          </w:rPr>
        </w:r>
        <w:r>
          <w:rPr>
            <w:noProof/>
            <w:webHidden/>
          </w:rPr>
          <w:fldChar w:fldCharType="separate"/>
        </w:r>
        <w:r w:rsidR="00E1730A">
          <w:rPr>
            <w:noProof/>
            <w:webHidden/>
          </w:rPr>
          <w:t>20</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49" w:history="1">
        <w:r w:rsidRPr="00986559">
          <w:rPr>
            <w:rStyle w:val="Hipervnculo"/>
            <w:noProof/>
          </w:rPr>
          <w:t>Ilustración 21 - Resultado de búsqueda para carreras</w:t>
        </w:r>
        <w:r>
          <w:rPr>
            <w:noProof/>
            <w:webHidden/>
          </w:rPr>
          <w:tab/>
        </w:r>
        <w:r>
          <w:rPr>
            <w:noProof/>
            <w:webHidden/>
          </w:rPr>
          <w:fldChar w:fldCharType="begin"/>
        </w:r>
        <w:r>
          <w:rPr>
            <w:noProof/>
            <w:webHidden/>
          </w:rPr>
          <w:instrText xml:space="preserve"> PAGEREF _Toc64485449 \h </w:instrText>
        </w:r>
        <w:r>
          <w:rPr>
            <w:noProof/>
            <w:webHidden/>
          </w:rPr>
        </w:r>
        <w:r>
          <w:rPr>
            <w:noProof/>
            <w:webHidden/>
          </w:rPr>
          <w:fldChar w:fldCharType="separate"/>
        </w:r>
        <w:r w:rsidR="00E1730A">
          <w:rPr>
            <w:noProof/>
            <w:webHidden/>
          </w:rPr>
          <w:t>21</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0" w:history="1">
        <w:r w:rsidRPr="00986559">
          <w:rPr>
            <w:rStyle w:val="Hipervnculo"/>
            <w:noProof/>
          </w:rPr>
          <w:t>Ilustración 22 - Información detallada para una carrera</w:t>
        </w:r>
        <w:r>
          <w:rPr>
            <w:noProof/>
            <w:webHidden/>
          </w:rPr>
          <w:tab/>
        </w:r>
        <w:r>
          <w:rPr>
            <w:noProof/>
            <w:webHidden/>
          </w:rPr>
          <w:fldChar w:fldCharType="begin"/>
        </w:r>
        <w:r>
          <w:rPr>
            <w:noProof/>
            <w:webHidden/>
          </w:rPr>
          <w:instrText xml:space="preserve"> PAGEREF _Toc64485450 \h </w:instrText>
        </w:r>
        <w:r>
          <w:rPr>
            <w:noProof/>
            <w:webHidden/>
          </w:rPr>
        </w:r>
        <w:r>
          <w:rPr>
            <w:noProof/>
            <w:webHidden/>
          </w:rPr>
          <w:fldChar w:fldCharType="separate"/>
        </w:r>
        <w:r w:rsidR="00E1730A">
          <w:rPr>
            <w:noProof/>
            <w:webHidden/>
          </w:rPr>
          <w:t>22</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1" w:history="1">
        <w:r w:rsidRPr="00986559">
          <w:rPr>
            <w:rStyle w:val="Hipervnculo"/>
            <w:noProof/>
          </w:rPr>
          <w:t>Ilustración 23 - Resultado de creación para relación entre asignatura y carrera</w:t>
        </w:r>
        <w:r>
          <w:rPr>
            <w:noProof/>
            <w:webHidden/>
          </w:rPr>
          <w:tab/>
        </w:r>
        <w:r>
          <w:rPr>
            <w:noProof/>
            <w:webHidden/>
          </w:rPr>
          <w:fldChar w:fldCharType="begin"/>
        </w:r>
        <w:r>
          <w:rPr>
            <w:noProof/>
            <w:webHidden/>
          </w:rPr>
          <w:instrText xml:space="preserve"> PAGEREF _Toc64485451 \h </w:instrText>
        </w:r>
        <w:r>
          <w:rPr>
            <w:noProof/>
            <w:webHidden/>
          </w:rPr>
        </w:r>
        <w:r>
          <w:rPr>
            <w:noProof/>
            <w:webHidden/>
          </w:rPr>
          <w:fldChar w:fldCharType="separate"/>
        </w:r>
        <w:r w:rsidR="00E1730A">
          <w:rPr>
            <w:noProof/>
            <w:webHidden/>
          </w:rPr>
          <w:t>23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2" w:history="1">
        <w:r w:rsidRPr="00986559">
          <w:rPr>
            <w:rStyle w:val="Hipervnculo"/>
            <w:noProof/>
          </w:rPr>
          <w:t>Ilustración 24 - Importación para horarios de cursada</w:t>
        </w:r>
        <w:r>
          <w:rPr>
            <w:noProof/>
            <w:webHidden/>
          </w:rPr>
          <w:tab/>
        </w:r>
        <w:r>
          <w:rPr>
            <w:noProof/>
            <w:webHidden/>
          </w:rPr>
          <w:fldChar w:fldCharType="begin"/>
        </w:r>
        <w:r>
          <w:rPr>
            <w:noProof/>
            <w:webHidden/>
          </w:rPr>
          <w:instrText xml:space="preserve"> PAGEREF _Toc64485452 \h </w:instrText>
        </w:r>
        <w:r>
          <w:rPr>
            <w:noProof/>
            <w:webHidden/>
          </w:rPr>
        </w:r>
        <w:r>
          <w:rPr>
            <w:noProof/>
            <w:webHidden/>
          </w:rPr>
          <w:fldChar w:fldCharType="separate"/>
        </w:r>
        <w:r w:rsidR="00E1730A">
          <w:rPr>
            <w:noProof/>
            <w:webHidden/>
          </w:rPr>
          <w:t>23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3" w:history="1">
        <w:r w:rsidRPr="00986559">
          <w:rPr>
            <w:rStyle w:val="Hipervnculo"/>
            <w:noProof/>
          </w:rPr>
          <w:t>Ilustración 25 - Selección de archivo para importación de horarios de cursada</w:t>
        </w:r>
        <w:r>
          <w:rPr>
            <w:noProof/>
            <w:webHidden/>
          </w:rPr>
          <w:tab/>
        </w:r>
        <w:r>
          <w:rPr>
            <w:noProof/>
            <w:webHidden/>
          </w:rPr>
          <w:fldChar w:fldCharType="begin"/>
        </w:r>
        <w:r>
          <w:rPr>
            <w:noProof/>
            <w:webHidden/>
          </w:rPr>
          <w:instrText xml:space="preserve"> PAGEREF _Toc64485453 \h </w:instrText>
        </w:r>
        <w:r>
          <w:rPr>
            <w:noProof/>
            <w:webHidden/>
          </w:rPr>
        </w:r>
        <w:r>
          <w:rPr>
            <w:noProof/>
            <w:webHidden/>
          </w:rPr>
          <w:fldChar w:fldCharType="separate"/>
        </w:r>
        <w:r w:rsidR="00E1730A">
          <w:rPr>
            <w:noProof/>
            <w:webHidden/>
          </w:rPr>
          <w:t>23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4" w:history="1">
        <w:r w:rsidRPr="00986559">
          <w:rPr>
            <w:rStyle w:val="Hipervnculo"/>
            <w:noProof/>
          </w:rPr>
          <w:t>Ilustración 26 - Validación de archivo para horarios de cursada</w:t>
        </w:r>
        <w:r>
          <w:rPr>
            <w:noProof/>
            <w:webHidden/>
          </w:rPr>
          <w:tab/>
        </w:r>
        <w:r>
          <w:rPr>
            <w:noProof/>
            <w:webHidden/>
          </w:rPr>
          <w:fldChar w:fldCharType="begin"/>
        </w:r>
        <w:r>
          <w:rPr>
            <w:noProof/>
            <w:webHidden/>
          </w:rPr>
          <w:instrText xml:space="preserve"> PAGEREF _Toc64485454 \h </w:instrText>
        </w:r>
        <w:r>
          <w:rPr>
            <w:noProof/>
            <w:webHidden/>
          </w:rPr>
        </w:r>
        <w:r>
          <w:rPr>
            <w:noProof/>
            <w:webHidden/>
          </w:rPr>
          <w:fldChar w:fldCharType="separate"/>
        </w:r>
        <w:r w:rsidR="00E1730A">
          <w:rPr>
            <w:noProof/>
            <w:webHidden/>
          </w:rPr>
          <w:t>24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5" w:history="1">
        <w:r w:rsidRPr="00986559">
          <w:rPr>
            <w:rStyle w:val="Hipervnculo"/>
            <w:noProof/>
          </w:rPr>
          <w:t>Ilustración 27 - Mensaje de validación para dato incorrecto</w:t>
        </w:r>
        <w:r>
          <w:rPr>
            <w:noProof/>
            <w:webHidden/>
          </w:rPr>
          <w:tab/>
        </w:r>
        <w:r>
          <w:rPr>
            <w:noProof/>
            <w:webHidden/>
          </w:rPr>
          <w:fldChar w:fldCharType="begin"/>
        </w:r>
        <w:r>
          <w:rPr>
            <w:noProof/>
            <w:webHidden/>
          </w:rPr>
          <w:instrText xml:space="preserve"> PAGEREF _Toc64485455 \h </w:instrText>
        </w:r>
        <w:r>
          <w:rPr>
            <w:noProof/>
            <w:webHidden/>
          </w:rPr>
        </w:r>
        <w:r>
          <w:rPr>
            <w:noProof/>
            <w:webHidden/>
          </w:rPr>
          <w:fldChar w:fldCharType="separate"/>
        </w:r>
        <w:r w:rsidR="00E1730A">
          <w:rPr>
            <w:noProof/>
            <w:webHidden/>
          </w:rPr>
          <w:t>24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6" w:history="1">
        <w:r w:rsidRPr="00986559">
          <w:rPr>
            <w:rStyle w:val="Hipervnculo"/>
            <w:noProof/>
          </w:rPr>
          <w:t>Ilustración 28 - Procesando importación para horarios de cursada</w:t>
        </w:r>
        <w:r>
          <w:rPr>
            <w:noProof/>
            <w:webHidden/>
          </w:rPr>
          <w:tab/>
        </w:r>
        <w:r>
          <w:rPr>
            <w:noProof/>
            <w:webHidden/>
          </w:rPr>
          <w:fldChar w:fldCharType="begin"/>
        </w:r>
        <w:r>
          <w:rPr>
            <w:noProof/>
            <w:webHidden/>
          </w:rPr>
          <w:instrText xml:space="preserve"> PAGEREF _Toc64485456 \h </w:instrText>
        </w:r>
        <w:r>
          <w:rPr>
            <w:noProof/>
            <w:webHidden/>
          </w:rPr>
        </w:r>
        <w:r>
          <w:rPr>
            <w:noProof/>
            <w:webHidden/>
          </w:rPr>
          <w:fldChar w:fldCharType="separate"/>
        </w:r>
        <w:r w:rsidR="00E1730A">
          <w:rPr>
            <w:noProof/>
            <w:webHidden/>
          </w:rPr>
          <w:t>25</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7" w:history="1">
        <w:r w:rsidRPr="00986559">
          <w:rPr>
            <w:rStyle w:val="Hipervnculo"/>
            <w:noProof/>
          </w:rPr>
          <w:t>Ilustración 29 - Resultado de importación para horarios de cursada</w:t>
        </w:r>
        <w:r>
          <w:rPr>
            <w:noProof/>
            <w:webHidden/>
          </w:rPr>
          <w:tab/>
        </w:r>
        <w:r>
          <w:rPr>
            <w:noProof/>
            <w:webHidden/>
          </w:rPr>
          <w:fldChar w:fldCharType="begin"/>
        </w:r>
        <w:r>
          <w:rPr>
            <w:noProof/>
            <w:webHidden/>
          </w:rPr>
          <w:instrText xml:space="preserve"> PAGEREF _Toc64485457 \h </w:instrText>
        </w:r>
        <w:r>
          <w:rPr>
            <w:noProof/>
            <w:webHidden/>
          </w:rPr>
        </w:r>
        <w:r>
          <w:rPr>
            <w:noProof/>
            <w:webHidden/>
          </w:rPr>
          <w:fldChar w:fldCharType="separate"/>
        </w:r>
        <w:r w:rsidR="00E1730A">
          <w:rPr>
            <w:noProof/>
            <w:webHidden/>
          </w:rPr>
          <w:t>25</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8" w:history="1">
        <w:r w:rsidRPr="00986559">
          <w:rPr>
            <w:rStyle w:val="Hipervnculo"/>
            <w:noProof/>
          </w:rPr>
          <w:t>Ilustración 30 - Formulario de creación para horarios de cursada</w:t>
        </w:r>
        <w:r>
          <w:rPr>
            <w:noProof/>
            <w:webHidden/>
          </w:rPr>
          <w:tab/>
        </w:r>
        <w:r>
          <w:rPr>
            <w:noProof/>
            <w:webHidden/>
          </w:rPr>
          <w:fldChar w:fldCharType="begin"/>
        </w:r>
        <w:r>
          <w:rPr>
            <w:noProof/>
            <w:webHidden/>
          </w:rPr>
          <w:instrText xml:space="preserve"> PAGEREF _Toc64485458 \h </w:instrText>
        </w:r>
        <w:r>
          <w:rPr>
            <w:noProof/>
            <w:webHidden/>
          </w:rPr>
        </w:r>
        <w:r>
          <w:rPr>
            <w:noProof/>
            <w:webHidden/>
          </w:rPr>
          <w:fldChar w:fldCharType="separate"/>
        </w:r>
        <w:r w:rsidR="00E1730A">
          <w:rPr>
            <w:noProof/>
            <w:webHidden/>
          </w:rPr>
          <w:t>26</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59" w:history="1">
        <w:r w:rsidRPr="00986559">
          <w:rPr>
            <w:rStyle w:val="Hipervnculo"/>
            <w:noProof/>
          </w:rPr>
          <w:t>Ilustración 31 - Resultado de creación para horario de cursada</w:t>
        </w:r>
        <w:r>
          <w:rPr>
            <w:noProof/>
            <w:webHidden/>
          </w:rPr>
          <w:tab/>
        </w:r>
        <w:r>
          <w:rPr>
            <w:noProof/>
            <w:webHidden/>
          </w:rPr>
          <w:fldChar w:fldCharType="begin"/>
        </w:r>
        <w:r>
          <w:rPr>
            <w:noProof/>
            <w:webHidden/>
          </w:rPr>
          <w:instrText xml:space="preserve"> PAGEREF _Toc64485459 \h </w:instrText>
        </w:r>
        <w:r>
          <w:rPr>
            <w:noProof/>
            <w:webHidden/>
          </w:rPr>
        </w:r>
        <w:r>
          <w:rPr>
            <w:noProof/>
            <w:webHidden/>
          </w:rPr>
          <w:fldChar w:fldCharType="separate"/>
        </w:r>
        <w:r w:rsidR="00E1730A">
          <w:rPr>
            <w:noProof/>
            <w:webHidden/>
          </w:rPr>
          <w:t>27</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0" w:history="1">
        <w:r w:rsidRPr="00986559">
          <w:rPr>
            <w:rStyle w:val="Hipervnculo"/>
            <w:noProof/>
          </w:rPr>
          <w:t>Ilustración 32 - Formulario de búsqueda para horarios de cursada</w:t>
        </w:r>
        <w:r>
          <w:rPr>
            <w:noProof/>
            <w:webHidden/>
          </w:rPr>
          <w:tab/>
        </w:r>
        <w:r>
          <w:rPr>
            <w:noProof/>
            <w:webHidden/>
          </w:rPr>
          <w:fldChar w:fldCharType="begin"/>
        </w:r>
        <w:r>
          <w:rPr>
            <w:noProof/>
            <w:webHidden/>
          </w:rPr>
          <w:instrText xml:space="preserve"> PAGEREF _Toc64485460 \h </w:instrText>
        </w:r>
        <w:r>
          <w:rPr>
            <w:noProof/>
            <w:webHidden/>
          </w:rPr>
        </w:r>
        <w:r>
          <w:rPr>
            <w:noProof/>
            <w:webHidden/>
          </w:rPr>
          <w:fldChar w:fldCharType="separate"/>
        </w:r>
        <w:r w:rsidR="00E1730A">
          <w:rPr>
            <w:noProof/>
            <w:webHidden/>
          </w:rPr>
          <w:t>27</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1" w:history="1">
        <w:r w:rsidRPr="00986559">
          <w:rPr>
            <w:rStyle w:val="Hipervnculo"/>
            <w:noProof/>
          </w:rPr>
          <w:t>Ilustración 33 - Información detallada para horario de cursada</w:t>
        </w:r>
        <w:r>
          <w:rPr>
            <w:noProof/>
            <w:webHidden/>
          </w:rPr>
          <w:tab/>
        </w:r>
        <w:r>
          <w:rPr>
            <w:noProof/>
            <w:webHidden/>
          </w:rPr>
          <w:fldChar w:fldCharType="begin"/>
        </w:r>
        <w:r>
          <w:rPr>
            <w:noProof/>
            <w:webHidden/>
          </w:rPr>
          <w:instrText xml:space="preserve"> PAGEREF _Toc64485461 \h </w:instrText>
        </w:r>
        <w:r>
          <w:rPr>
            <w:noProof/>
            <w:webHidden/>
          </w:rPr>
        </w:r>
        <w:r>
          <w:rPr>
            <w:noProof/>
            <w:webHidden/>
          </w:rPr>
          <w:fldChar w:fldCharType="separate"/>
        </w:r>
        <w:r w:rsidR="00E1730A">
          <w:rPr>
            <w:noProof/>
            <w:webHidden/>
          </w:rPr>
          <w:t>28</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2" w:history="1">
        <w:r w:rsidRPr="00986559">
          <w:rPr>
            <w:rStyle w:val="Hipervnculo"/>
            <w:noProof/>
          </w:rPr>
          <w:t>Ilustración 34 - Formulario de creación de clase para horario de cursada</w:t>
        </w:r>
        <w:r>
          <w:rPr>
            <w:noProof/>
            <w:webHidden/>
          </w:rPr>
          <w:tab/>
        </w:r>
        <w:r>
          <w:rPr>
            <w:noProof/>
            <w:webHidden/>
          </w:rPr>
          <w:fldChar w:fldCharType="begin"/>
        </w:r>
        <w:r>
          <w:rPr>
            <w:noProof/>
            <w:webHidden/>
          </w:rPr>
          <w:instrText xml:space="preserve"> PAGEREF _Toc64485462 \h </w:instrText>
        </w:r>
        <w:r>
          <w:rPr>
            <w:noProof/>
            <w:webHidden/>
          </w:rPr>
        </w:r>
        <w:r>
          <w:rPr>
            <w:noProof/>
            <w:webHidden/>
          </w:rPr>
          <w:fldChar w:fldCharType="separate"/>
        </w:r>
        <w:r w:rsidR="00E1730A">
          <w:rPr>
            <w:noProof/>
            <w:webHidden/>
          </w:rPr>
          <w:t>29</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3" w:history="1">
        <w:r w:rsidRPr="00986559">
          <w:rPr>
            <w:rStyle w:val="Hipervnculo"/>
            <w:noProof/>
          </w:rPr>
          <w:t>Ilustración 35 - Resultado de creación de clase para horario de cursada</w:t>
        </w:r>
        <w:r>
          <w:rPr>
            <w:noProof/>
            <w:webHidden/>
          </w:rPr>
          <w:tab/>
        </w:r>
        <w:r>
          <w:rPr>
            <w:noProof/>
            <w:webHidden/>
          </w:rPr>
          <w:fldChar w:fldCharType="begin"/>
        </w:r>
        <w:r>
          <w:rPr>
            <w:noProof/>
            <w:webHidden/>
          </w:rPr>
          <w:instrText xml:space="preserve"> PAGEREF _Toc64485463 \h </w:instrText>
        </w:r>
        <w:r>
          <w:rPr>
            <w:noProof/>
            <w:webHidden/>
          </w:rPr>
        </w:r>
        <w:r>
          <w:rPr>
            <w:noProof/>
            <w:webHidden/>
          </w:rPr>
          <w:fldChar w:fldCharType="separate"/>
        </w:r>
        <w:r w:rsidR="00E1730A">
          <w:rPr>
            <w:noProof/>
            <w:webHidden/>
          </w:rPr>
          <w:t>29</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4" w:history="1">
        <w:r w:rsidRPr="00986559">
          <w:rPr>
            <w:rStyle w:val="Hipervnculo"/>
            <w:noProof/>
          </w:rPr>
          <w:t>Ilustración 36 - Formulario de edición para horario de cursada</w:t>
        </w:r>
        <w:r>
          <w:rPr>
            <w:noProof/>
            <w:webHidden/>
          </w:rPr>
          <w:tab/>
        </w:r>
        <w:r>
          <w:rPr>
            <w:noProof/>
            <w:webHidden/>
          </w:rPr>
          <w:fldChar w:fldCharType="begin"/>
        </w:r>
        <w:r>
          <w:rPr>
            <w:noProof/>
            <w:webHidden/>
          </w:rPr>
          <w:instrText xml:space="preserve"> PAGEREF _Toc64485464 \h </w:instrText>
        </w:r>
        <w:r>
          <w:rPr>
            <w:noProof/>
            <w:webHidden/>
          </w:rPr>
        </w:r>
        <w:r>
          <w:rPr>
            <w:noProof/>
            <w:webHidden/>
          </w:rPr>
          <w:fldChar w:fldCharType="separate"/>
        </w:r>
        <w:r w:rsidR="00E1730A">
          <w:rPr>
            <w:noProof/>
            <w:webHidden/>
          </w:rPr>
          <w:t>30</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5" w:history="1">
        <w:r w:rsidRPr="00986559">
          <w:rPr>
            <w:rStyle w:val="Hipervnculo"/>
            <w:noProof/>
          </w:rPr>
          <w:t>Ilustración 37 - Eliminación de clase para horario de cursada</w:t>
        </w:r>
        <w:r>
          <w:rPr>
            <w:noProof/>
            <w:webHidden/>
          </w:rPr>
          <w:tab/>
        </w:r>
        <w:r>
          <w:rPr>
            <w:noProof/>
            <w:webHidden/>
          </w:rPr>
          <w:fldChar w:fldCharType="begin"/>
        </w:r>
        <w:r>
          <w:rPr>
            <w:noProof/>
            <w:webHidden/>
          </w:rPr>
          <w:instrText xml:space="preserve"> PAGEREF _Toc64485465 \h </w:instrText>
        </w:r>
        <w:r>
          <w:rPr>
            <w:noProof/>
            <w:webHidden/>
          </w:rPr>
        </w:r>
        <w:r>
          <w:rPr>
            <w:noProof/>
            <w:webHidden/>
          </w:rPr>
          <w:fldChar w:fldCharType="separate"/>
        </w:r>
        <w:r w:rsidR="00E1730A">
          <w:rPr>
            <w:noProof/>
            <w:webHidden/>
          </w:rPr>
          <w:t>31</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6" w:history="1">
        <w:r w:rsidRPr="00986559">
          <w:rPr>
            <w:rStyle w:val="Hipervnculo"/>
            <w:noProof/>
          </w:rPr>
          <w:t>Ilustración 38 - Edición de clase para horario de cursada</w:t>
        </w:r>
        <w:r>
          <w:rPr>
            <w:noProof/>
            <w:webHidden/>
          </w:rPr>
          <w:tab/>
        </w:r>
        <w:r>
          <w:rPr>
            <w:noProof/>
            <w:webHidden/>
          </w:rPr>
          <w:fldChar w:fldCharType="begin"/>
        </w:r>
        <w:r>
          <w:rPr>
            <w:noProof/>
            <w:webHidden/>
          </w:rPr>
          <w:instrText xml:space="preserve"> PAGEREF _Toc64485466 \h </w:instrText>
        </w:r>
        <w:r>
          <w:rPr>
            <w:noProof/>
            <w:webHidden/>
          </w:rPr>
        </w:r>
        <w:r>
          <w:rPr>
            <w:noProof/>
            <w:webHidden/>
          </w:rPr>
          <w:fldChar w:fldCharType="separate"/>
        </w:r>
        <w:r w:rsidR="00E1730A">
          <w:rPr>
            <w:noProof/>
            <w:webHidden/>
          </w:rPr>
          <w:t>31</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7" w:history="1">
        <w:r w:rsidRPr="00986559">
          <w:rPr>
            <w:rStyle w:val="Hipervnculo"/>
            <w:noProof/>
          </w:rPr>
          <w:t>Ilustración 39 - Confirmación para eliminar horarios de cursada</w:t>
        </w:r>
        <w:r>
          <w:rPr>
            <w:noProof/>
            <w:webHidden/>
          </w:rPr>
          <w:tab/>
        </w:r>
        <w:r>
          <w:rPr>
            <w:noProof/>
            <w:webHidden/>
          </w:rPr>
          <w:fldChar w:fldCharType="begin"/>
        </w:r>
        <w:r>
          <w:rPr>
            <w:noProof/>
            <w:webHidden/>
          </w:rPr>
          <w:instrText xml:space="preserve"> PAGEREF _Toc64485467 \h </w:instrText>
        </w:r>
        <w:r>
          <w:rPr>
            <w:noProof/>
            <w:webHidden/>
          </w:rPr>
        </w:r>
        <w:r>
          <w:rPr>
            <w:noProof/>
            <w:webHidden/>
          </w:rPr>
          <w:fldChar w:fldCharType="separate"/>
        </w:r>
        <w:r w:rsidR="00E1730A">
          <w:rPr>
            <w:noProof/>
            <w:webHidden/>
          </w:rPr>
          <w:t>32</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8" w:history="1">
        <w:r w:rsidRPr="00986559">
          <w:rPr>
            <w:rStyle w:val="Hipervnculo"/>
            <w:noProof/>
          </w:rPr>
          <w:t>Ilustración 40 - Resultado de eliminación para horario de cursada</w:t>
        </w:r>
        <w:r>
          <w:rPr>
            <w:noProof/>
            <w:webHidden/>
          </w:rPr>
          <w:tab/>
        </w:r>
        <w:r>
          <w:rPr>
            <w:noProof/>
            <w:webHidden/>
          </w:rPr>
          <w:fldChar w:fldCharType="begin"/>
        </w:r>
        <w:r>
          <w:rPr>
            <w:noProof/>
            <w:webHidden/>
          </w:rPr>
          <w:instrText xml:space="preserve"> PAGEREF _Toc64485468 \h </w:instrText>
        </w:r>
        <w:r>
          <w:rPr>
            <w:noProof/>
            <w:webHidden/>
          </w:rPr>
        </w:r>
        <w:r>
          <w:rPr>
            <w:noProof/>
            <w:webHidden/>
          </w:rPr>
          <w:fldChar w:fldCharType="separate"/>
        </w:r>
        <w:r w:rsidR="00E1730A">
          <w:rPr>
            <w:noProof/>
            <w:webHidden/>
          </w:rPr>
          <w:t>32</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69" w:history="1">
        <w:r w:rsidRPr="00986559">
          <w:rPr>
            <w:rStyle w:val="Hipervnculo"/>
            <w:noProof/>
          </w:rPr>
          <w:t>Ilustración 41 - Formulario de informe para horarios de cursada</w:t>
        </w:r>
        <w:r>
          <w:rPr>
            <w:noProof/>
            <w:webHidden/>
          </w:rPr>
          <w:tab/>
        </w:r>
        <w:r>
          <w:rPr>
            <w:noProof/>
            <w:webHidden/>
          </w:rPr>
          <w:fldChar w:fldCharType="begin"/>
        </w:r>
        <w:r>
          <w:rPr>
            <w:noProof/>
            <w:webHidden/>
          </w:rPr>
          <w:instrText xml:space="preserve"> PAGEREF _Toc64485469 \h </w:instrText>
        </w:r>
        <w:r>
          <w:rPr>
            <w:noProof/>
            <w:webHidden/>
          </w:rPr>
        </w:r>
        <w:r>
          <w:rPr>
            <w:noProof/>
            <w:webHidden/>
          </w:rPr>
          <w:fldChar w:fldCharType="separate"/>
        </w:r>
        <w:r w:rsidR="00E1730A">
          <w:rPr>
            <w:noProof/>
            <w:webHidden/>
          </w:rPr>
          <w:t>33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0" w:history="1">
        <w:r w:rsidRPr="00986559">
          <w:rPr>
            <w:rStyle w:val="Hipervnculo"/>
            <w:noProof/>
          </w:rPr>
          <w:t>Ilustración 42 - Resultado de búsqueda en informe para horarios de cursada</w:t>
        </w:r>
        <w:r>
          <w:rPr>
            <w:noProof/>
            <w:webHidden/>
          </w:rPr>
          <w:tab/>
        </w:r>
        <w:r>
          <w:rPr>
            <w:noProof/>
            <w:webHidden/>
          </w:rPr>
          <w:fldChar w:fldCharType="begin"/>
        </w:r>
        <w:r>
          <w:rPr>
            <w:noProof/>
            <w:webHidden/>
          </w:rPr>
          <w:instrText xml:space="preserve"> PAGEREF _Toc64485470 \h </w:instrText>
        </w:r>
        <w:r>
          <w:rPr>
            <w:noProof/>
            <w:webHidden/>
          </w:rPr>
        </w:r>
        <w:r>
          <w:rPr>
            <w:noProof/>
            <w:webHidden/>
          </w:rPr>
          <w:fldChar w:fldCharType="separate"/>
        </w:r>
        <w:r w:rsidR="00E1730A">
          <w:rPr>
            <w:noProof/>
            <w:webHidden/>
          </w:rPr>
          <w:t>33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1" w:history="1">
        <w:r w:rsidRPr="00986559">
          <w:rPr>
            <w:rStyle w:val="Hipervnculo"/>
            <w:noProof/>
          </w:rPr>
          <w:t>Ilustración 43 - Importación para mesas de examen</w:t>
        </w:r>
        <w:r>
          <w:rPr>
            <w:noProof/>
            <w:webHidden/>
          </w:rPr>
          <w:tab/>
        </w:r>
        <w:r>
          <w:rPr>
            <w:noProof/>
            <w:webHidden/>
          </w:rPr>
          <w:fldChar w:fldCharType="begin"/>
        </w:r>
        <w:r>
          <w:rPr>
            <w:noProof/>
            <w:webHidden/>
          </w:rPr>
          <w:instrText xml:space="preserve"> PAGEREF _Toc64485471 \h </w:instrText>
        </w:r>
        <w:r>
          <w:rPr>
            <w:noProof/>
            <w:webHidden/>
          </w:rPr>
        </w:r>
        <w:r>
          <w:rPr>
            <w:noProof/>
            <w:webHidden/>
          </w:rPr>
          <w:fldChar w:fldCharType="separate"/>
        </w:r>
        <w:r w:rsidR="00E1730A">
          <w:rPr>
            <w:noProof/>
            <w:webHidden/>
          </w:rPr>
          <w:t>34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2" w:history="1">
        <w:r w:rsidRPr="00986559">
          <w:rPr>
            <w:rStyle w:val="Hipervnculo"/>
            <w:noProof/>
          </w:rPr>
          <w:t>Ilustración 44 - Selección de archivo para importación de mesas de examen</w:t>
        </w:r>
        <w:r>
          <w:rPr>
            <w:noProof/>
            <w:webHidden/>
          </w:rPr>
          <w:tab/>
        </w:r>
        <w:r>
          <w:rPr>
            <w:noProof/>
            <w:webHidden/>
          </w:rPr>
          <w:fldChar w:fldCharType="begin"/>
        </w:r>
        <w:r>
          <w:rPr>
            <w:noProof/>
            <w:webHidden/>
          </w:rPr>
          <w:instrText xml:space="preserve"> PAGEREF _Toc64485472 \h </w:instrText>
        </w:r>
        <w:r>
          <w:rPr>
            <w:noProof/>
            <w:webHidden/>
          </w:rPr>
        </w:r>
        <w:r>
          <w:rPr>
            <w:noProof/>
            <w:webHidden/>
          </w:rPr>
          <w:fldChar w:fldCharType="separate"/>
        </w:r>
        <w:r w:rsidR="00E1730A">
          <w:rPr>
            <w:noProof/>
            <w:webHidden/>
          </w:rPr>
          <w:t>34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3" w:history="1">
        <w:r w:rsidRPr="00986559">
          <w:rPr>
            <w:rStyle w:val="Hipervnculo"/>
            <w:noProof/>
          </w:rPr>
          <w:t>Ilustración 45 - Validación para archivo de mesas de examen</w:t>
        </w:r>
        <w:r>
          <w:rPr>
            <w:noProof/>
            <w:webHidden/>
          </w:rPr>
          <w:tab/>
        </w:r>
        <w:r>
          <w:rPr>
            <w:noProof/>
            <w:webHidden/>
          </w:rPr>
          <w:fldChar w:fldCharType="begin"/>
        </w:r>
        <w:r>
          <w:rPr>
            <w:noProof/>
            <w:webHidden/>
          </w:rPr>
          <w:instrText xml:space="preserve"> PAGEREF _Toc64485473 \h </w:instrText>
        </w:r>
        <w:r>
          <w:rPr>
            <w:noProof/>
            <w:webHidden/>
          </w:rPr>
        </w:r>
        <w:r>
          <w:rPr>
            <w:noProof/>
            <w:webHidden/>
          </w:rPr>
          <w:fldChar w:fldCharType="separate"/>
        </w:r>
        <w:r w:rsidR="00E1730A">
          <w:rPr>
            <w:noProof/>
            <w:webHidden/>
          </w:rPr>
          <w:t>34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4" w:history="1">
        <w:r w:rsidRPr="00986559">
          <w:rPr>
            <w:rStyle w:val="Hipervnculo"/>
            <w:noProof/>
          </w:rPr>
          <w:t>Ilustración 46 - Mensaje de validación para dato incorrecto</w:t>
        </w:r>
        <w:r>
          <w:rPr>
            <w:noProof/>
            <w:webHidden/>
          </w:rPr>
          <w:tab/>
        </w:r>
        <w:r>
          <w:rPr>
            <w:noProof/>
            <w:webHidden/>
          </w:rPr>
          <w:fldChar w:fldCharType="begin"/>
        </w:r>
        <w:r>
          <w:rPr>
            <w:noProof/>
            <w:webHidden/>
          </w:rPr>
          <w:instrText xml:space="preserve"> PAGEREF _Toc64485474 \h </w:instrText>
        </w:r>
        <w:r>
          <w:rPr>
            <w:noProof/>
            <w:webHidden/>
          </w:rPr>
        </w:r>
        <w:r>
          <w:rPr>
            <w:noProof/>
            <w:webHidden/>
          </w:rPr>
          <w:fldChar w:fldCharType="separate"/>
        </w:r>
        <w:r w:rsidR="00E1730A">
          <w:rPr>
            <w:noProof/>
            <w:webHidden/>
          </w:rPr>
          <w:t>35</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5" w:history="1">
        <w:r w:rsidRPr="00986559">
          <w:rPr>
            <w:rStyle w:val="Hipervnculo"/>
            <w:noProof/>
          </w:rPr>
          <w:t>Ilustración 47 - Procesando importación para mesas de examen</w:t>
        </w:r>
        <w:r>
          <w:rPr>
            <w:noProof/>
            <w:webHidden/>
          </w:rPr>
          <w:tab/>
        </w:r>
        <w:r>
          <w:rPr>
            <w:noProof/>
            <w:webHidden/>
          </w:rPr>
          <w:fldChar w:fldCharType="begin"/>
        </w:r>
        <w:r>
          <w:rPr>
            <w:noProof/>
            <w:webHidden/>
          </w:rPr>
          <w:instrText xml:space="preserve"> PAGEREF _Toc64485475 \h </w:instrText>
        </w:r>
        <w:r>
          <w:rPr>
            <w:noProof/>
            <w:webHidden/>
          </w:rPr>
        </w:r>
        <w:r>
          <w:rPr>
            <w:noProof/>
            <w:webHidden/>
          </w:rPr>
          <w:fldChar w:fldCharType="separate"/>
        </w:r>
        <w:r w:rsidR="00E1730A">
          <w:rPr>
            <w:noProof/>
            <w:webHidden/>
          </w:rPr>
          <w:t>35</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6" w:history="1">
        <w:r w:rsidRPr="00986559">
          <w:rPr>
            <w:rStyle w:val="Hipervnculo"/>
            <w:noProof/>
          </w:rPr>
          <w:t>Ilustración 48 - Resultado de importación para mesas de examen</w:t>
        </w:r>
        <w:r>
          <w:rPr>
            <w:noProof/>
            <w:webHidden/>
          </w:rPr>
          <w:tab/>
        </w:r>
        <w:r>
          <w:rPr>
            <w:noProof/>
            <w:webHidden/>
          </w:rPr>
          <w:fldChar w:fldCharType="begin"/>
        </w:r>
        <w:r>
          <w:rPr>
            <w:noProof/>
            <w:webHidden/>
          </w:rPr>
          <w:instrText xml:space="preserve"> PAGEREF _Toc64485476 \h </w:instrText>
        </w:r>
        <w:r>
          <w:rPr>
            <w:noProof/>
            <w:webHidden/>
          </w:rPr>
        </w:r>
        <w:r>
          <w:rPr>
            <w:noProof/>
            <w:webHidden/>
          </w:rPr>
          <w:fldChar w:fldCharType="separate"/>
        </w:r>
        <w:r w:rsidR="00E1730A">
          <w:rPr>
            <w:noProof/>
            <w:webHidden/>
          </w:rPr>
          <w:t>35</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7" w:history="1">
        <w:r w:rsidRPr="00986559">
          <w:rPr>
            <w:rStyle w:val="Hipervnculo"/>
            <w:noProof/>
          </w:rPr>
          <w:t>Ilustración 49 - Formulario de creación para mesas de examen</w:t>
        </w:r>
        <w:r>
          <w:rPr>
            <w:noProof/>
            <w:webHidden/>
          </w:rPr>
          <w:tab/>
        </w:r>
        <w:r>
          <w:rPr>
            <w:noProof/>
            <w:webHidden/>
          </w:rPr>
          <w:fldChar w:fldCharType="begin"/>
        </w:r>
        <w:r>
          <w:rPr>
            <w:noProof/>
            <w:webHidden/>
          </w:rPr>
          <w:instrText xml:space="preserve"> PAGEREF _Toc64485477 \h </w:instrText>
        </w:r>
        <w:r>
          <w:rPr>
            <w:noProof/>
            <w:webHidden/>
          </w:rPr>
        </w:r>
        <w:r>
          <w:rPr>
            <w:noProof/>
            <w:webHidden/>
          </w:rPr>
          <w:fldChar w:fldCharType="separate"/>
        </w:r>
        <w:r w:rsidR="00E1730A">
          <w:rPr>
            <w:noProof/>
            <w:webHidden/>
          </w:rPr>
          <w:t>36</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8" w:history="1">
        <w:r w:rsidRPr="00986559">
          <w:rPr>
            <w:rStyle w:val="Hipervnculo"/>
            <w:noProof/>
          </w:rPr>
          <w:t>Ilustración 50 - Resultado de creación para mesa de examen</w:t>
        </w:r>
        <w:r>
          <w:rPr>
            <w:noProof/>
            <w:webHidden/>
          </w:rPr>
          <w:tab/>
        </w:r>
        <w:r>
          <w:rPr>
            <w:noProof/>
            <w:webHidden/>
          </w:rPr>
          <w:fldChar w:fldCharType="begin"/>
        </w:r>
        <w:r>
          <w:rPr>
            <w:noProof/>
            <w:webHidden/>
          </w:rPr>
          <w:instrText xml:space="preserve"> PAGEREF _Toc64485478 \h </w:instrText>
        </w:r>
        <w:r>
          <w:rPr>
            <w:noProof/>
            <w:webHidden/>
          </w:rPr>
        </w:r>
        <w:r>
          <w:rPr>
            <w:noProof/>
            <w:webHidden/>
          </w:rPr>
          <w:fldChar w:fldCharType="separate"/>
        </w:r>
        <w:r w:rsidR="00E1730A">
          <w:rPr>
            <w:noProof/>
            <w:webHidden/>
          </w:rPr>
          <w:t>38</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79" w:history="1">
        <w:r w:rsidRPr="00986559">
          <w:rPr>
            <w:rStyle w:val="Hipervnculo"/>
            <w:noProof/>
          </w:rPr>
          <w:t>Ilustración 51 - Formulario de búsqueda para mesas de examen</w:t>
        </w:r>
        <w:r>
          <w:rPr>
            <w:noProof/>
            <w:webHidden/>
          </w:rPr>
          <w:tab/>
        </w:r>
        <w:r>
          <w:rPr>
            <w:noProof/>
            <w:webHidden/>
          </w:rPr>
          <w:fldChar w:fldCharType="begin"/>
        </w:r>
        <w:r>
          <w:rPr>
            <w:noProof/>
            <w:webHidden/>
          </w:rPr>
          <w:instrText xml:space="preserve"> PAGEREF _Toc64485479 \h </w:instrText>
        </w:r>
        <w:r>
          <w:rPr>
            <w:noProof/>
            <w:webHidden/>
          </w:rPr>
        </w:r>
        <w:r>
          <w:rPr>
            <w:noProof/>
            <w:webHidden/>
          </w:rPr>
          <w:fldChar w:fldCharType="separate"/>
        </w:r>
        <w:r w:rsidR="00E1730A">
          <w:rPr>
            <w:noProof/>
            <w:webHidden/>
          </w:rPr>
          <w:t>38</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0" w:history="1">
        <w:r w:rsidRPr="00986559">
          <w:rPr>
            <w:rStyle w:val="Hipervnculo"/>
            <w:noProof/>
          </w:rPr>
          <w:t>Ilustración 52 - Resultado de búsqueda para mesas de examen</w:t>
        </w:r>
        <w:r>
          <w:rPr>
            <w:noProof/>
            <w:webHidden/>
          </w:rPr>
          <w:tab/>
        </w:r>
        <w:r>
          <w:rPr>
            <w:noProof/>
            <w:webHidden/>
          </w:rPr>
          <w:fldChar w:fldCharType="begin"/>
        </w:r>
        <w:r>
          <w:rPr>
            <w:noProof/>
            <w:webHidden/>
          </w:rPr>
          <w:instrText xml:space="preserve"> PAGEREF _Toc64485480 \h </w:instrText>
        </w:r>
        <w:r>
          <w:rPr>
            <w:noProof/>
            <w:webHidden/>
          </w:rPr>
        </w:r>
        <w:r>
          <w:rPr>
            <w:noProof/>
            <w:webHidden/>
          </w:rPr>
          <w:fldChar w:fldCharType="separate"/>
        </w:r>
        <w:r w:rsidR="00E1730A">
          <w:rPr>
            <w:noProof/>
            <w:webHidden/>
          </w:rPr>
          <w:t>39</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1" w:history="1">
        <w:r w:rsidRPr="00986559">
          <w:rPr>
            <w:rStyle w:val="Hipervnculo"/>
            <w:noProof/>
          </w:rPr>
          <w:t>Ilustración 53 - Confirmación para eliminar mesa de examen</w:t>
        </w:r>
        <w:r>
          <w:rPr>
            <w:noProof/>
            <w:webHidden/>
          </w:rPr>
          <w:tab/>
        </w:r>
        <w:r>
          <w:rPr>
            <w:noProof/>
            <w:webHidden/>
          </w:rPr>
          <w:fldChar w:fldCharType="begin"/>
        </w:r>
        <w:r>
          <w:rPr>
            <w:noProof/>
            <w:webHidden/>
          </w:rPr>
          <w:instrText xml:space="preserve"> PAGEREF _Toc64485481 \h </w:instrText>
        </w:r>
        <w:r>
          <w:rPr>
            <w:noProof/>
            <w:webHidden/>
          </w:rPr>
        </w:r>
        <w:r>
          <w:rPr>
            <w:noProof/>
            <w:webHidden/>
          </w:rPr>
          <w:fldChar w:fldCharType="separate"/>
        </w:r>
        <w:r w:rsidR="00E1730A">
          <w:rPr>
            <w:noProof/>
            <w:webHidden/>
          </w:rPr>
          <w:t>40</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2" w:history="1">
        <w:r w:rsidRPr="00986559">
          <w:rPr>
            <w:rStyle w:val="Hipervnculo"/>
            <w:noProof/>
          </w:rPr>
          <w:t>Ilustración 54 - Resultado de eliminación para mesa de examen</w:t>
        </w:r>
        <w:r>
          <w:rPr>
            <w:noProof/>
            <w:webHidden/>
          </w:rPr>
          <w:tab/>
        </w:r>
        <w:r>
          <w:rPr>
            <w:noProof/>
            <w:webHidden/>
          </w:rPr>
          <w:fldChar w:fldCharType="begin"/>
        </w:r>
        <w:r>
          <w:rPr>
            <w:noProof/>
            <w:webHidden/>
          </w:rPr>
          <w:instrText xml:space="preserve"> PAGEREF _Toc64485482 \h </w:instrText>
        </w:r>
        <w:r>
          <w:rPr>
            <w:noProof/>
            <w:webHidden/>
          </w:rPr>
        </w:r>
        <w:r>
          <w:rPr>
            <w:noProof/>
            <w:webHidden/>
          </w:rPr>
          <w:fldChar w:fldCharType="separate"/>
        </w:r>
        <w:r w:rsidR="00E1730A">
          <w:rPr>
            <w:noProof/>
            <w:webHidden/>
          </w:rPr>
          <w:t>40</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3" w:history="1">
        <w:r w:rsidRPr="00986559">
          <w:rPr>
            <w:rStyle w:val="Hipervnculo"/>
            <w:noProof/>
          </w:rPr>
          <w:t>Ilustración 55 - Información detallada para mesas de examen</w:t>
        </w:r>
        <w:r>
          <w:rPr>
            <w:noProof/>
            <w:webHidden/>
          </w:rPr>
          <w:tab/>
        </w:r>
        <w:r>
          <w:rPr>
            <w:noProof/>
            <w:webHidden/>
          </w:rPr>
          <w:fldChar w:fldCharType="begin"/>
        </w:r>
        <w:r>
          <w:rPr>
            <w:noProof/>
            <w:webHidden/>
          </w:rPr>
          <w:instrText xml:space="preserve"> PAGEREF _Toc64485483 \h </w:instrText>
        </w:r>
        <w:r>
          <w:rPr>
            <w:noProof/>
            <w:webHidden/>
          </w:rPr>
        </w:r>
        <w:r>
          <w:rPr>
            <w:noProof/>
            <w:webHidden/>
          </w:rPr>
          <w:fldChar w:fldCharType="separate"/>
        </w:r>
        <w:r w:rsidR="00E1730A">
          <w:rPr>
            <w:noProof/>
            <w:webHidden/>
          </w:rPr>
          <w:t>41</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4" w:history="1">
        <w:r w:rsidRPr="00986559">
          <w:rPr>
            <w:rStyle w:val="Hipervnculo"/>
            <w:noProof/>
          </w:rPr>
          <w:t>Ilustración 56 - Formulario de edición para mesa de examen</w:t>
        </w:r>
        <w:r>
          <w:rPr>
            <w:noProof/>
            <w:webHidden/>
          </w:rPr>
          <w:tab/>
        </w:r>
        <w:r>
          <w:rPr>
            <w:noProof/>
            <w:webHidden/>
          </w:rPr>
          <w:fldChar w:fldCharType="begin"/>
        </w:r>
        <w:r>
          <w:rPr>
            <w:noProof/>
            <w:webHidden/>
          </w:rPr>
          <w:instrText xml:space="preserve"> PAGEREF _Toc64485484 \h </w:instrText>
        </w:r>
        <w:r>
          <w:rPr>
            <w:noProof/>
            <w:webHidden/>
          </w:rPr>
        </w:r>
        <w:r>
          <w:rPr>
            <w:noProof/>
            <w:webHidden/>
          </w:rPr>
          <w:fldChar w:fldCharType="separate"/>
        </w:r>
        <w:r w:rsidR="00E1730A">
          <w:rPr>
            <w:noProof/>
            <w:webHidden/>
          </w:rPr>
          <w:t>42</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5" w:history="1">
        <w:r w:rsidRPr="00986559">
          <w:rPr>
            <w:rStyle w:val="Hipervnculo"/>
            <w:noProof/>
          </w:rPr>
          <w:t>Ilustración 57 - Resultado de edición para mesa de examen</w:t>
        </w:r>
        <w:r>
          <w:rPr>
            <w:noProof/>
            <w:webHidden/>
          </w:rPr>
          <w:tab/>
        </w:r>
        <w:r>
          <w:rPr>
            <w:noProof/>
            <w:webHidden/>
          </w:rPr>
          <w:fldChar w:fldCharType="begin"/>
        </w:r>
        <w:r>
          <w:rPr>
            <w:noProof/>
            <w:webHidden/>
          </w:rPr>
          <w:instrText xml:space="preserve"> PAGEREF _Toc64485485 \h </w:instrText>
        </w:r>
        <w:r>
          <w:rPr>
            <w:noProof/>
            <w:webHidden/>
          </w:rPr>
        </w:r>
        <w:r>
          <w:rPr>
            <w:noProof/>
            <w:webHidden/>
          </w:rPr>
          <w:fldChar w:fldCharType="separate"/>
        </w:r>
        <w:r w:rsidR="00E1730A">
          <w:rPr>
            <w:noProof/>
            <w:webHidden/>
          </w:rPr>
          <w:t>43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6" w:history="1">
        <w:r w:rsidRPr="00986559">
          <w:rPr>
            <w:rStyle w:val="Hipervnculo"/>
            <w:noProof/>
          </w:rPr>
          <w:t>Ilustración 58 - Formulario de informe para mesas de examen</w:t>
        </w:r>
        <w:r>
          <w:rPr>
            <w:noProof/>
            <w:webHidden/>
          </w:rPr>
          <w:tab/>
        </w:r>
        <w:r>
          <w:rPr>
            <w:noProof/>
            <w:webHidden/>
          </w:rPr>
          <w:fldChar w:fldCharType="begin"/>
        </w:r>
        <w:r>
          <w:rPr>
            <w:noProof/>
            <w:webHidden/>
          </w:rPr>
          <w:instrText xml:space="preserve"> PAGEREF _Toc64485486 \h </w:instrText>
        </w:r>
        <w:r>
          <w:rPr>
            <w:noProof/>
            <w:webHidden/>
          </w:rPr>
        </w:r>
        <w:r>
          <w:rPr>
            <w:noProof/>
            <w:webHidden/>
          </w:rPr>
          <w:fldChar w:fldCharType="separate"/>
        </w:r>
        <w:r w:rsidR="00E1730A">
          <w:rPr>
            <w:noProof/>
            <w:webHidden/>
          </w:rPr>
          <w:t>43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7" w:history="1">
        <w:r w:rsidRPr="00986559">
          <w:rPr>
            <w:rStyle w:val="Hipervnculo"/>
            <w:noProof/>
          </w:rPr>
          <w:t>Ilustración 59 - Resultado para informe de mesas de examen</w:t>
        </w:r>
        <w:r>
          <w:rPr>
            <w:noProof/>
            <w:webHidden/>
          </w:rPr>
          <w:tab/>
        </w:r>
        <w:r>
          <w:rPr>
            <w:noProof/>
            <w:webHidden/>
          </w:rPr>
          <w:fldChar w:fldCharType="begin"/>
        </w:r>
        <w:r>
          <w:rPr>
            <w:noProof/>
            <w:webHidden/>
          </w:rPr>
          <w:instrText xml:space="preserve"> PAGEREF _Toc64485487 \h </w:instrText>
        </w:r>
        <w:r>
          <w:rPr>
            <w:noProof/>
            <w:webHidden/>
          </w:rPr>
        </w:r>
        <w:r>
          <w:rPr>
            <w:noProof/>
            <w:webHidden/>
          </w:rPr>
          <w:fldChar w:fldCharType="separate"/>
        </w:r>
        <w:r w:rsidR="00E1730A">
          <w:rPr>
            <w:noProof/>
            <w:webHidden/>
          </w:rPr>
          <w:t>44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8" w:history="1">
        <w:r w:rsidRPr="00986559">
          <w:rPr>
            <w:rStyle w:val="Hipervnculo"/>
            <w:noProof/>
          </w:rPr>
          <w:t>Ilustración 60 - Aplicación Tempus en diferentes dispositivos móviles</w:t>
        </w:r>
        <w:r>
          <w:rPr>
            <w:noProof/>
            <w:webHidden/>
          </w:rPr>
          <w:tab/>
        </w:r>
        <w:r>
          <w:rPr>
            <w:noProof/>
            <w:webHidden/>
          </w:rPr>
          <w:fldChar w:fldCharType="begin"/>
        </w:r>
        <w:r>
          <w:rPr>
            <w:noProof/>
            <w:webHidden/>
          </w:rPr>
          <w:instrText xml:space="preserve"> PAGEREF _Toc64485488 \h </w:instrText>
        </w:r>
        <w:r>
          <w:rPr>
            <w:noProof/>
            <w:webHidden/>
          </w:rPr>
        </w:r>
        <w:r>
          <w:rPr>
            <w:noProof/>
            <w:webHidden/>
          </w:rPr>
          <w:fldChar w:fldCharType="separate"/>
        </w:r>
        <w:r w:rsidR="00E1730A">
          <w:rPr>
            <w:noProof/>
            <w:webHidden/>
          </w:rPr>
          <w:t>44</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89" w:history="1">
        <w:r w:rsidRPr="00986559">
          <w:rPr>
            <w:rStyle w:val="Hipervnculo"/>
            <w:noProof/>
          </w:rPr>
          <w:t>Ilustración 61 - Formulario de búsqueda para horarios de cursadas</w:t>
        </w:r>
        <w:r>
          <w:rPr>
            <w:noProof/>
            <w:webHidden/>
          </w:rPr>
          <w:tab/>
        </w:r>
        <w:r>
          <w:rPr>
            <w:noProof/>
            <w:webHidden/>
          </w:rPr>
          <w:fldChar w:fldCharType="begin"/>
        </w:r>
        <w:r>
          <w:rPr>
            <w:noProof/>
            <w:webHidden/>
          </w:rPr>
          <w:instrText xml:space="preserve"> PAGEREF _Toc64485489 \h </w:instrText>
        </w:r>
        <w:r>
          <w:rPr>
            <w:noProof/>
            <w:webHidden/>
          </w:rPr>
        </w:r>
        <w:r>
          <w:rPr>
            <w:noProof/>
            <w:webHidden/>
          </w:rPr>
          <w:fldChar w:fldCharType="separate"/>
        </w:r>
        <w:r w:rsidR="00E1730A">
          <w:rPr>
            <w:noProof/>
            <w:webHidden/>
          </w:rPr>
          <w:t>45</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0" w:history="1">
        <w:r w:rsidRPr="00986559">
          <w:rPr>
            <w:rStyle w:val="Hipervnculo"/>
            <w:noProof/>
          </w:rPr>
          <w:t>Ilustración 62 - Formulario de búsqueda incompleta para horarios de cursada</w:t>
        </w:r>
        <w:r>
          <w:rPr>
            <w:noProof/>
            <w:webHidden/>
          </w:rPr>
          <w:tab/>
        </w:r>
        <w:r>
          <w:rPr>
            <w:noProof/>
            <w:webHidden/>
          </w:rPr>
          <w:fldChar w:fldCharType="begin"/>
        </w:r>
        <w:r>
          <w:rPr>
            <w:noProof/>
            <w:webHidden/>
          </w:rPr>
          <w:instrText xml:space="preserve"> PAGEREF _Toc64485490 \h </w:instrText>
        </w:r>
        <w:r>
          <w:rPr>
            <w:noProof/>
            <w:webHidden/>
          </w:rPr>
        </w:r>
        <w:r>
          <w:rPr>
            <w:noProof/>
            <w:webHidden/>
          </w:rPr>
          <w:fldChar w:fldCharType="separate"/>
        </w:r>
        <w:r w:rsidR="00E1730A">
          <w:rPr>
            <w:noProof/>
            <w:webHidden/>
          </w:rPr>
          <w:t>46</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1" w:history="1">
        <w:r w:rsidRPr="00986559">
          <w:rPr>
            <w:rStyle w:val="Hipervnculo"/>
            <w:noProof/>
          </w:rPr>
          <w:t>Ilustración 63 -Resultado de búsqueda para horarios de cursada</w:t>
        </w:r>
        <w:r>
          <w:rPr>
            <w:noProof/>
            <w:webHidden/>
          </w:rPr>
          <w:tab/>
        </w:r>
        <w:r>
          <w:rPr>
            <w:noProof/>
            <w:webHidden/>
          </w:rPr>
          <w:fldChar w:fldCharType="begin"/>
        </w:r>
        <w:r>
          <w:rPr>
            <w:noProof/>
            <w:webHidden/>
          </w:rPr>
          <w:instrText xml:space="preserve"> PAGEREF _Toc64485491 \h </w:instrText>
        </w:r>
        <w:r>
          <w:rPr>
            <w:noProof/>
            <w:webHidden/>
          </w:rPr>
        </w:r>
        <w:r>
          <w:rPr>
            <w:noProof/>
            <w:webHidden/>
          </w:rPr>
          <w:fldChar w:fldCharType="separate"/>
        </w:r>
        <w:r w:rsidR="00E1730A">
          <w:rPr>
            <w:noProof/>
            <w:webHidden/>
          </w:rPr>
          <w:t>46</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2" w:history="1">
        <w:r w:rsidRPr="00986559">
          <w:rPr>
            <w:rStyle w:val="Hipervnculo"/>
            <w:noProof/>
          </w:rPr>
          <w:t>Ilustración 64 - Formulario de búsqueda para mesas de examen</w:t>
        </w:r>
        <w:r>
          <w:rPr>
            <w:noProof/>
            <w:webHidden/>
          </w:rPr>
          <w:tab/>
        </w:r>
        <w:r>
          <w:rPr>
            <w:noProof/>
            <w:webHidden/>
          </w:rPr>
          <w:fldChar w:fldCharType="begin"/>
        </w:r>
        <w:r>
          <w:rPr>
            <w:noProof/>
            <w:webHidden/>
          </w:rPr>
          <w:instrText xml:space="preserve"> PAGEREF _Toc64485492 \h </w:instrText>
        </w:r>
        <w:r>
          <w:rPr>
            <w:noProof/>
            <w:webHidden/>
          </w:rPr>
        </w:r>
        <w:r>
          <w:rPr>
            <w:noProof/>
            <w:webHidden/>
          </w:rPr>
          <w:fldChar w:fldCharType="separate"/>
        </w:r>
        <w:r w:rsidR="00E1730A">
          <w:rPr>
            <w:noProof/>
            <w:webHidden/>
          </w:rPr>
          <w:t>47</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3" w:history="1">
        <w:r w:rsidRPr="00986559">
          <w:rPr>
            <w:rStyle w:val="Hipervnculo"/>
            <w:noProof/>
          </w:rPr>
          <w:t>Ilustración 65 - Formulario de búsqueda incompleto para mesas de examen</w:t>
        </w:r>
        <w:r>
          <w:rPr>
            <w:noProof/>
            <w:webHidden/>
          </w:rPr>
          <w:tab/>
        </w:r>
        <w:r>
          <w:rPr>
            <w:noProof/>
            <w:webHidden/>
          </w:rPr>
          <w:fldChar w:fldCharType="begin"/>
        </w:r>
        <w:r>
          <w:rPr>
            <w:noProof/>
            <w:webHidden/>
          </w:rPr>
          <w:instrText xml:space="preserve"> PAGEREF _Toc64485493 \h </w:instrText>
        </w:r>
        <w:r>
          <w:rPr>
            <w:noProof/>
            <w:webHidden/>
          </w:rPr>
        </w:r>
        <w:r>
          <w:rPr>
            <w:noProof/>
            <w:webHidden/>
          </w:rPr>
          <w:fldChar w:fldCharType="separate"/>
        </w:r>
        <w:r w:rsidR="00E1730A">
          <w:rPr>
            <w:noProof/>
            <w:webHidden/>
          </w:rPr>
          <w:t>47</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4" w:history="1">
        <w:r w:rsidRPr="00986559">
          <w:rPr>
            <w:rStyle w:val="Hipervnculo"/>
            <w:noProof/>
          </w:rPr>
          <w:t>Ilustración 66 - Resultado de búsqueda para mesas de examen</w:t>
        </w:r>
        <w:r>
          <w:rPr>
            <w:noProof/>
            <w:webHidden/>
          </w:rPr>
          <w:tab/>
        </w:r>
        <w:r>
          <w:rPr>
            <w:noProof/>
            <w:webHidden/>
          </w:rPr>
          <w:fldChar w:fldCharType="begin"/>
        </w:r>
        <w:r>
          <w:rPr>
            <w:noProof/>
            <w:webHidden/>
          </w:rPr>
          <w:instrText xml:space="preserve"> PAGEREF _Toc64485494 \h </w:instrText>
        </w:r>
        <w:r>
          <w:rPr>
            <w:noProof/>
            <w:webHidden/>
          </w:rPr>
        </w:r>
        <w:r>
          <w:rPr>
            <w:noProof/>
            <w:webHidden/>
          </w:rPr>
          <w:fldChar w:fldCharType="separate"/>
        </w:r>
        <w:r w:rsidR="00E1730A">
          <w:rPr>
            <w:noProof/>
            <w:webHidden/>
          </w:rPr>
          <w:t>48</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5" w:history="1">
        <w:r w:rsidRPr="00986559">
          <w:rPr>
            <w:rStyle w:val="Hipervnculo"/>
            <w:noProof/>
          </w:rPr>
          <w:t>Ilustración 67 - Formulario de favoritos</w:t>
        </w:r>
        <w:r>
          <w:rPr>
            <w:noProof/>
            <w:webHidden/>
          </w:rPr>
          <w:tab/>
        </w:r>
        <w:r>
          <w:rPr>
            <w:noProof/>
            <w:webHidden/>
          </w:rPr>
          <w:fldChar w:fldCharType="begin"/>
        </w:r>
        <w:r>
          <w:rPr>
            <w:noProof/>
            <w:webHidden/>
          </w:rPr>
          <w:instrText xml:space="preserve"> PAGEREF _Toc64485495 \h </w:instrText>
        </w:r>
        <w:r>
          <w:rPr>
            <w:noProof/>
            <w:webHidden/>
          </w:rPr>
        </w:r>
        <w:r>
          <w:rPr>
            <w:noProof/>
            <w:webHidden/>
          </w:rPr>
          <w:fldChar w:fldCharType="separate"/>
        </w:r>
        <w:r w:rsidR="00E1730A">
          <w:rPr>
            <w:noProof/>
            <w:webHidden/>
          </w:rPr>
          <w:t>48</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6" w:history="1">
        <w:r w:rsidRPr="00986559">
          <w:rPr>
            <w:rStyle w:val="Hipervnculo"/>
            <w:noProof/>
          </w:rPr>
          <w:t>Ilustración 68 - Listado de horarios de cursada almacenados en favoritos</w:t>
        </w:r>
        <w:r>
          <w:rPr>
            <w:noProof/>
            <w:webHidden/>
          </w:rPr>
          <w:tab/>
        </w:r>
        <w:r>
          <w:rPr>
            <w:noProof/>
            <w:webHidden/>
          </w:rPr>
          <w:fldChar w:fldCharType="begin"/>
        </w:r>
        <w:r>
          <w:rPr>
            <w:noProof/>
            <w:webHidden/>
          </w:rPr>
          <w:instrText xml:space="preserve"> PAGEREF _Toc64485496 \h </w:instrText>
        </w:r>
        <w:r>
          <w:rPr>
            <w:noProof/>
            <w:webHidden/>
          </w:rPr>
        </w:r>
        <w:r>
          <w:rPr>
            <w:noProof/>
            <w:webHidden/>
          </w:rPr>
          <w:fldChar w:fldCharType="separate"/>
        </w:r>
        <w:r w:rsidR="00E1730A">
          <w:rPr>
            <w:noProof/>
            <w:webHidden/>
          </w:rPr>
          <w:t>49</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7" w:history="1">
        <w:r w:rsidRPr="00986559">
          <w:rPr>
            <w:rStyle w:val="Hipervnculo"/>
            <w:noProof/>
          </w:rPr>
          <w:t>Ilustración 69 - Listado de mesas de examen almacenados en favoritos</w:t>
        </w:r>
        <w:r>
          <w:rPr>
            <w:noProof/>
            <w:webHidden/>
          </w:rPr>
          <w:tab/>
        </w:r>
        <w:r>
          <w:rPr>
            <w:noProof/>
            <w:webHidden/>
          </w:rPr>
          <w:fldChar w:fldCharType="begin"/>
        </w:r>
        <w:r>
          <w:rPr>
            <w:noProof/>
            <w:webHidden/>
          </w:rPr>
          <w:instrText xml:space="preserve"> PAGEREF _Toc64485497 \h </w:instrText>
        </w:r>
        <w:r>
          <w:rPr>
            <w:noProof/>
            <w:webHidden/>
          </w:rPr>
        </w:r>
        <w:r>
          <w:rPr>
            <w:noProof/>
            <w:webHidden/>
          </w:rPr>
          <w:fldChar w:fldCharType="separate"/>
        </w:r>
        <w:r w:rsidR="00E1730A">
          <w:rPr>
            <w:noProof/>
            <w:webHidden/>
          </w:rPr>
          <w:t>49</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8" w:history="1">
        <w:r w:rsidRPr="00986559">
          <w:rPr>
            <w:rStyle w:val="Hipervnculo"/>
            <w:noProof/>
          </w:rPr>
          <w:t>Ilustración 70 - Notificaciones sobre horarios de cursada</w:t>
        </w:r>
        <w:r>
          <w:rPr>
            <w:noProof/>
            <w:webHidden/>
          </w:rPr>
          <w:tab/>
        </w:r>
        <w:r>
          <w:rPr>
            <w:noProof/>
            <w:webHidden/>
          </w:rPr>
          <w:fldChar w:fldCharType="begin"/>
        </w:r>
        <w:r>
          <w:rPr>
            <w:noProof/>
            <w:webHidden/>
          </w:rPr>
          <w:instrText xml:space="preserve"> PAGEREF _Toc64485498 \h </w:instrText>
        </w:r>
        <w:r>
          <w:rPr>
            <w:noProof/>
            <w:webHidden/>
          </w:rPr>
        </w:r>
        <w:r>
          <w:rPr>
            <w:noProof/>
            <w:webHidden/>
          </w:rPr>
          <w:fldChar w:fldCharType="separate"/>
        </w:r>
        <w:r w:rsidR="00E1730A">
          <w:rPr>
            <w:noProof/>
            <w:webHidden/>
          </w:rPr>
          <w:t>50</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499" w:history="1">
        <w:r w:rsidRPr="00986559">
          <w:rPr>
            <w:rStyle w:val="Hipervnculo"/>
            <w:noProof/>
          </w:rPr>
          <w:t>Ilustración 71 - Notificaciones sobre mesas de examen</w:t>
        </w:r>
        <w:r>
          <w:rPr>
            <w:noProof/>
            <w:webHidden/>
          </w:rPr>
          <w:tab/>
        </w:r>
        <w:r>
          <w:rPr>
            <w:noProof/>
            <w:webHidden/>
          </w:rPr>
          <w:fldChar w:fldCharType="begin"/>
        </w:r>
        <w:r>
          <w:rPr>
            <w:noProof/>
            <w:webHidden/>
          </w:rPr>
          <w:instrText xml:space="preserve"> PAGEREF _Toc64485499 \h </w:instrText>
        </w:r>
        <w:r>
          <w:rPr>
            <w:noProof/>
            <w:webHidden/>
          </w:rPr>
        </w:r>
        <w:r>
          <w:rPr>
            <w:noProof/>
            <w:webHidden/>
          </w:rPr>
          <w:fldChar w:fldCharType="separate"/>
        </w:r>
        <w:r w:rsidR="00E1730A">
          <w:rPr>
            <w:noProof/>
            <w:webHidden/>
          </w:rPr>
          <w:t>50</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500" w:history="1">
        <w:r w:rsidRPr="00986559">
          <w:rPr>
            <w:rStyle w:val="Hipervnculo"/>
            <w:noProof/>
          </w:rPr>
          <w:t>Ilustración 72 - Excel para mesas de examen</w:t>
        </w:r>
        <w:r>
          <w:rPr>
            <w:noProof/>
            <w:webHidden/>
          </w:rPr>
          <w:tab/>
        </w:r>
        <w:r>
          <w:rPr>
            <w:noProof/>
            <w:webHidden/>
          </w:rPr>
          <w:fldChar w:fldCharType="begin"/>
        </w:r>
        <w:r>
          <w:rPr>
            <w:noProof/>
            <w:webHidden/>
          </w:rPr>
          <w:instrText xml:space="preserve"> PAGEREF _Toc64485500 \h </w:instrText>
        </w:r>
        <w:r>
          <w:rPr>
            <w:noProof/>
            <w:webHidden/>
          </w:rPr>
        </w:r>
        <w:r>
          <w:rPr>
            <w:noProof/>
            <w:webHidden/>
          </w:rPr>
          <w:fldChar w:fldCharType="separate"/>
        </w:r>
        <w:r w:rsidR="00E1730A">
          <w:rPr>
            <w:noProof/>
            <w:webHidden/>
          </w:rPr>
          <w:t>53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501" w:history="1">
        <w:r w:rsidRPr="00986559">
          <w:rPr>
            <w:rStyle w:val="Hipervnculo"/>
            <w:noProof/>
          </w:rPr>
          <w:t>Ilustración 73 - Guardar archivo como CSV delimitado por comas</w:t>
        </w:r>
        <w:r>
          <w:rPr>
            <w:noProof/>
            <w:webHidden/>
          </w:rPr>
          <w:tab/>
        </w:r>
        <w:r>
          <w:rPr>
            <w:noProof/>
            <w:webHidden/>
          </w:rPr>
          <w:fldChar w:fldCharType="begin"/>
        </w:r>
        <w:r>
          <w:rPr>
            <w:noProof/>
            <w:webHidden/>
          </w:rPr>
          <w:instrText xml:space="preserve"> PAGEREF _Toc64485501 \h </w:instrText>
        </w:r>
        <w:r>
          <w:rPr>
            <w:noProof/>
            <w:webHidden/>
          </w:rPr>
        </w:r>
        <w:r>
          <w:rPr>
            <w:noProof/>
            <w:webHidden/>
          </w:rPr>
          <w:fldChar w:fldCharType="separate"/>
        </w:r>
        <w:r w:rsidR="00E1730A">
          <w:rPr>
            <w:noProof/>
            <w:webHidden/>
          </w:rPr>
          <w:t>53</w:t>
        </w:r>
        <w:r>
          <w:rPr>
            <w:noProof/>
            <w:webHidden/>
          </w:rPr>
          <w:fldChar w:fldCharType="end"/>
        </w:r>
      </w:hyperlink>
    </w:p>
    <w:p w:rsidR="004C081E" w:rsidRDefault="004C081E">
      <w:pPr>
        <w:pStyle w:val="Tabladeilustraciones"/>
        <w:tabs>
          <w:tab w:val="right" w:leader="dot" w:pos="8494"/>
        </w:tabs>
        <w:rPr>
          <w:rFonts w:eastAsiaTheme="minorEastAsia"/>
          <w:noProof/>
          <w:lang w:val="es-AR" w:eastAsia="es-AR"/>
        </w:rPr>
      </w:pPr>
      <w:hyperlink w:anchor="_Toc64485502" w:history="1">
        <w:r w:rsidRPr="00986559">
          <w:rPr>
            <w:rStyle w:val="Hipervnculo"/>
            <w:noProof/>
          </w:rPr>
          <w:t>Ilustración 74 - Archivo CSV desde Notepad++</w:t>
        </w:r>
        <w:r>
          <w:rPr>
            <w:noProof/>
            <w:webHidden/>
          </w:rPr>
          <w:tab/>
        </w:r>
        <w:r>
          <w:rPr>
            <w:noProof/>
            <w:webHidden/>
          </w:rPr>
          <w:fldChar w:fldCharType="begin"/>
        </w:r>
        <w:r>
          <w:rPr>
            <w:noProof/>
            <w:webHidden/>
          </w:rPr>
          <w:instrText xml:space="preserve"> PAGEREF _Toc64485502 \h </w:instrText>
        </w:r>
        <w:r>
          <w:rPr>
            <w:noProof/>
            <w:webHidden/>
          </w:rPr>
        </w:r>
        <w:r>
          <w:rPr>
            <w:noProof/>
            <w:webHidden/>
          </w:rPr>
          <w:fldChar w:fldCharType="separate"/>
        </w:r>
        <w:r w:rsidR="00E1730A">
          <w:rPr>
            <w:noProof/>
            <w:webHidden/>
          </w:rPr>
          <w:t>54</w:t>
        </w:r>
        <w:r>
          <w:rPr>
            <w:noProof/>
            <w:webHidden/>
          </w:rPr>
          <w:fldChar w:fldCharType="end"/>
        </w:r>
      </w:hyperlink>
    </w:p>
    <w:p w:rsidR="00861B8F" w:rsidRDefault="00571AD6" w:rsidP="00571AD6">
      <w:r>
        <w:fldChar w:fldCharType="end"/>
      </w:r>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6974E8" w:rsidP="009A3173">
          <w:pPr>
            <w:pStyle w:val="PSI-Ttulo"/>
          </w:pPr>
          <w:r>
            <w:t>Manual de Usuario</w:t>
          </w:r>
        </w:p>
      </w:sdtContent>
    </w:sdt>
    <w:p w:rsidR="00F532CF" w:rsidRDefault="00C539D1" w:rsidP="00F532CF">
      <w:pPr>
        <w:pStyle w:val="PSI-Ttulo1"/>
      </w:pPr>
      <w:bookmarkStart w:id="0" w:name="_Toc64485376"/>
      <w:r>
        <w:t>Introducción</w:t>
      </w:r>
      <w:bookmarkEnd w:id="0"/>
    </w:p>
    <w:p w:rsidR="00C539D1" w:rsidRPr="00166911" w:rsidRDefault="00320346" w:rsidP="00166911">
      <w:pPr>
        <w:jc w:val="both"/>
        <w:rPr>
          <w:b/>
          <w:bCs/>
        </w:rPr>
      </w:pPr>
      <w:r>
        <w:t xml:space="preserve">El presente documento busca brindar asistencia a los usuarios del sistema de Gestión de Horarios de Cursada y Mesas de Examen: Tempus. A lo largo del mismo se brindan las instrucciones y recomendaciones necesarias para que el </w:t>
      </w:r>
      <w:r w:rsidR="00881EBD">
        <w:t>lector</w:t>
      </w:r>
      <w:r>
        <w:t xml:space="preserve"> puede hacer uso de Tempus.</w:t>
      </w:r>
      <w:r w:rsidR="00881EBD">
        <w:t xml:space="preserve"> Se explica en forma detallada tanto el funcionamiento de la página web como la aplicación móvil. </w:t>
      </w:r>
    </w:p>
    <w:p w:rsidR="009803A7" w:rsidRPr="00B729DA" w:rsidRDefault="009803A7" w:rsidP="009803A7">
      <w:pPr>
        <w:pStyle w:val="PSI-Ttulo2"/>
      </w:pPr>
      <w:bookmarkStart w:id="1" w:name="_Toc64485377"/>
      <w:r>
        <w:t>Descripción</w:t>
      </w:r>
      <w:bookmarkEnd w:id="1"/>
    </w:p>
    <w:p w:rsidR="00977ABD" w:rsidRDefault="00977ABD" w:rsidP="00166911">
      <w:pPr>
        <w:jc w:val="both"/>
        <w:rPr>
          <w:b/>
          <w:bCs/>
        </w:rPr>
      </w:pPr>
      <w:bookmarkStart w:id="2" w:name="_Toc228206477"/>
      <w:bookmarkStart w:id="3" w:name="_Toc234686582"/>
      <w:r>
        <w:t xml:space="preserve">Un Manual de usuario es un documento de comunicación técnica </w:t>
      </w:r>
      <w:r w:rsidR="002E4670">
        <w:t xml:space="preserve">que tiene como principal objetivo dar asistencia a las personas que hacen uso de un sistema. </w:t>
      </w:r>
    </w:p>
    <w:p w:rsidR="009803A7" w:rsidRDefault="009803A7" w:rsidP="00166911">
      <w:pPr>
        <w:jc w:val="both"/>
        <w:rPr>
          <w:b/>
          <w:bCs/>
        </w:rPr>
      </w:pPr>
      <w:r w:rsidRPr="00320346">
        <w:t>E</w:t>
      </w:r>
      <w:r>
        <w:t>ntre los objetivos del manual de usuario de Tempus se describen:</w:t>
      </w:r>
    </w:p>
    <w:p w:rsidR="009803A7" w:rsidRPr="00166911" w:rsidRDefault="009803A7" w:rsidP="00166911">
      <w:pPr>
        <w:pStyle w:val="Prrafodelista"/>
        <w:numPr>
          <w:ilvl w:val="0"/>
          <w:numId w:val="20"/>
        </w:numPr>
        <w:jc w:val="both"/>
        <w:rPr>
          <w:b/>
          <w:bCs/>
        </w:rPr>
      </w:pPr>
      <w:r>
        <w:t>Proporcionar a los usuarios las características y formas de funcionamiento del sistema.</w:t>
      </w:r>
    </w:p>
    <w:p w:rsidR="009803A7" w:rsidRPr="00166911" w:rsidRDefault="009803A7" w:rsidP="00166911">
      <w:pPr>
        <w:pStyle w:val="Prrafodelista"/>
        <w:numPr>
          <w:ilvl w:val="0"/>
          <w:numId w:val="20"/>
        </w:numPr>
        <w:jc w:val="both"/>
        <w:rPr>
          <w:b/>
          <w:bCs/>
        </w:rPr>
      </w:pPr>
      <w:r>
        <w:t>Proporcionar la información necesaria para utilizar el sistema web como la aplicación móvil.</w:t>
      </w:r>
    </w:p>
    <w:p w:rsidR="009803A7" w:rsidRPr="00166911" w:rsidRDefault="009803A7" w:rsidP="00166911">
      <w:pPr>
        <w:pStyle w:val="Prrafodelista"/>
        <w:numPr>
          <w:ilvl w:val="0"/>
          <w:numId w:val="20"/>
        </w:numPr>
        <w:jc w:val="both"/>
        <w:rPr>
          <w:b/>
          <w:bCs/>
        </w:rPr>
      </w:pPr>
      <w:r>
        <w:t>Dar a conocer la forma de utilización del sistema mediante una descripción detallada e ilustrada.</w:t>
      </w:r>
    </w:p>
    <w:p w:rsidR="009803A7" w:rsidRPr="00166911" w:rsidRDefault="009803A7" w:rsidP="00166911">
      <w:pPr>
        <w:pStyle w:val="Prrafodelista"/>
        <w:numPr>
          <w:ilvl w:val="0"/>
          <w:numId w:val="20"/>
        </w:numPr>
        <w:jc w:val="both"/>
        <w:rPr>
          <w:b/>
          <w:bCs/>
        </w:rPr>
      </w:pPr>
      <w:r>
        <w:t>Brindar las instrucciones apropiadas de uso, manejo y conservación.</w:t>
      </w:r>
    </w:p>
    <w:p w:rsidR="009803A7" w:rsidRPr="00166911" w:rsidRDefault="009803A7" w:rsidP="00166911">
      <w:pPr>
        <w:pStyle w:val="Prrafodelista"/>
        <w:numPr>
          <w:ilvl w:val="0"/>
          <w:numId w:val="20"/>
        </w:numPr>
        <w:jc w:val="both"/>
        <w:rPr>
          <w:b/>
          <w:bCs/>
        </w:rPr>
      </w:pPr>
      <w:r>
        <w:t>Facilitar la localización de las funciones específicas.</w:t>
      </w:r>
      <w:bookmarkEnd w:id="2"/>
      <w:bookmarkEnd w:id="3"/>
    </w:p>
    <w:p w:rsidR="00166911" w:rsidRPr="00166911" w:rsidRDefault="00166911" w:rsidP="00166911">
      <w:pPr>
        <w:jc w:val="both"/>
        <w:rPr>
          <w:b/>
          <w:bCs/>
        </w:rPr>
      </w:pPr>
    </w:p>
    <w:p w:rsidR="00F532CF" w:rsidRPr="004174B7" w:rsidRDefault="002E4670" w:rsidP="004174B7">
      <w:pPr>
        <w:pStyle w:val="PSI-Ttulo1"/>
      </w:pPr>
      <w:bookmarkStart w:id="4" w:name="_Toc64485378"/>
      <w:r>
        <w:t>Contenido</w:t>
      </w:r>
      <w:bookmarkEnd w:id="4"/>
    </w:p>
    <w:p w:rsidR="002E4670" w:rsidRDefault="002E4670" w:rsidP="00E90C87">
      <w:pPr>
        <w:jc w:val="both"/>
      </w:pPr>
      <w:r>
        <w:t>A lo largo del documento se presenta una guía escrita acompañada de imágenes que explica en forma completa cada una de las funciones más importantes de Tempus.</w:t>
      </w:r>
    </w:p>
    <w:p w:rsidR="002E4670" w:rsidRDefault="00166911" w:rsidP="00166911">
      <w:pPr>
        <w:pStyle w:val="Prrafodelista"/>
        <w:numPr>
          <w:ilvl w:val="0"/>
          <w:numId w:val="20"/>
        </w:numPr>
        <w:spacing w:after="120"/>
        <w:ind w:hanging="357"/>
        <w:contextualSpacing w:val="0"/>
        <w:jc w:val="both"/>
      </w:pPr>
      <w:r>
        <w:t>Introducción al sistema.</w:t>
      </w:r>
    </w:p>
    <w:p w:rsidR="00166911" w:rsidRDefault="00166911" w:rsidP="00166911">
      <w:pPr>
        <w:pStyle w:val="Prrafodelista"/>
        <w:numPr>
          <w:ilvl w:val="0"/>
          <w:numId w:val="20"/>
        </w:numPr>
        <w:spacing w:after="120"/>
        <w:ind w:hanging="357"/>
        <w:contextualSpacing w:val="0"/>
        <w:jc w:val="both"/>
      </w:pPr>
      <w:r>
        <w:t>Aplicación web.</w:t>
      </w:r>
    </w:p>
    <w:p w:rsidR="00166911" w:rsidRDefault="00166911" w:rsidP="00166911">
      <w:pPr>
        <w:pStyle w:val="Prrafodelista"/>
        <w:numPr>
          <w:ilvl w:val="1"/>
          <w:numId w:val="20"/>
        </w:numPr>
        <w:spacing w:after="120"/>
        <w:ind w:hanging="357"/>
        <w:contextualSpacing w:val="0"/>
        <w:jc w:val="both"/>
      </w:pPr>
      <w:r>
        <w:t>Ingreso al sistema.</w:t>
      </w:r>
    </w:p>
    <w:p w:rsidR="00166911" w:rsidRDefault="00166911" w:rsidP="00166911">
      <w:pPr>
        <w:pStyle w:val="Prrafodelista"/>
        <w:numPr>
          <w:ilvl w:val="1"/>
          <w:numId w:val="20"/>
        </w:numPr>
        <w:spacing w:after="120"/>
        <w:ind w:hanging="357"/>
        <w:contextualSpacing w:val="0"/>
        <w:jc w:val="both"/>
      </w:pPr>
      <w:r>
        <w:t>Roles y permisos.</w:t>
      </w:r>
    </w:p>
    <w:p w:rsidR="00166911" w:rsidRDefault="00166911" w:rsidP="00166911">
      <w:pPr>
        <w:pStyle w:val="Prrafodelista"/>
        <w:numPr>
          <w:ilvl w:val="1"/>
          <w:numId w:val="20"/>
        </w:numPr>
        <w:spacing w:after="120"/>
        <w:ind w:hanging="357"/>
        <w:contextualSpacing w:val="0"/>
        <w:jc w:val="both"/>
      </w:pPr>
      <w:r>
        <w:t>Aulas.</w:t>
      </w:r>
    </w:p>
    <w:p w:rsidR="00166911" w:rsidRDefault="00166911" w:rsidP="00166911">
      <w:pPr>
        <w:pStyle w:val="Prrafodelista"/>
        <w:numPr>
          <w:ilvl w:val="1"/>
          <w:numId w:val="20"/>
        </w:numPr>
        <w:spacing w:after="120"/>
        <w:ind w:hanging="357"/>
        <w:contextualSpacing w:val="0"/>
        <w:jc w:val="both"/>
      </w:pPr>
      <w:r>
        <w:t>Asignaturas.</w:t>
      </w:r>
    </w:p>
    <w:p w:rsidR="00166911" w:rsidRDefault="00166911" w:rsidP="00166911">
      <w:pPr>
        <w:pStyle w:val="Prrafodelista"/>
        <w:numPr>
          <w:ilvl w:val="1"/>
          <w:numId w:val="20"/>
        </w:numPr>
        <w:spacing w:after="120"/>
        <w:ind w:hanging="357"/>
        <w:contextualSpacing w:val="0"/>
        <w:jc w:val="both"/>
      </w:pPr>
      <w:r>
        <w:t>Carreras.</w:t>
      </w:r>
    </w:p>
    <w:p w:rsidR="00166911" w:rsidRDefault="00166911" w:rsidP="00166911">
      <w:pPr>
        <w:pStyle w:val="Prrafodelista"/>
        <w:numPr>
          <w:ilvl w:val="1"/>
          <w:numId w:val="20"/>
        </w:numPr>
        <w:spacing w:after="120"/>
        <w:ind w:hanging="357"/>
        <w:contextualSpacing w:val="0"/>
        <w:jc w:val="both"/>
      </w:pPr>
      <w:r>
        <w:t>Cursadas.</w:t>
      </w:r>
    </w:p>
    <w:p w:rsidR="00166911" w:rsidRDefault="00166911" w:rsidP="00166911">
      <w:pPr>
        <w:pStyle w:val="Prrafodelista"/>
        <w:numPr>
          <w:ilvl w:val="1"/>
          <w:numId w:val="20"/>
        </w:numPr>
        <w:spacing w:after="120"/>
        <w:ind w:hanging="357"/>
        <w:contextualSpacing w:val="0"/>
        <w:jc w:val="both"/>
      </w:pPr>
      <w:r>
        <w:t>Mesas de examen.</w:t>
      </w:r>
    </w:p>
    <w:p w:rsidR="00166911" w:rsidRDefault="00166911" w:rsidP="00166911">
      <w:pPr>
        <w:pStyle w:val="Prrafodelista"/>
        <w:numPr>
          <w:ilvl w:val="0"/>
          <w:numId w:val="20"/>
        </w:numPr>
        <w:spacing w:after="120"/>
        <w:ind w:hanging="357"/>
        <w:contextualSpacing w:val="0"/>
        <w:jc w:val="both"/>
      </w:pPr>
      <w:r>
        <w:lastRenderedPageBreak/>
        <w:t>Aplicación móvil</w:t>
      </w:r>
    </w:p>
    <w:p w:rsidR="00166911" w:rsidRDefault="00166911" w:rsidP="00166911">
      <w:pPr>
        <w:pStyle w:val="Prrafodelista"/>
        <w:numPr>
          <w:ilvl w:val="0"/>
          <w:numId w:val="20"/>
        </w:numPr>
        <w:spacing w:after="120"/>
        <w:ind w:hanging="357"/>
        <w:contextualSpacing w:val="0"/>
        <w:jc w:val="both"/>
      </w:pPr>
      <w:r>
        <w:t>Anexo</w:t>
      </w:r>
    </w:p>
    <w:p w:rsidR="00C94E03" w:rsidRDefault="002E4670" w:rsidP="00535F07">
      <w:pPr>
        <w:pStyle w:val="PSI-Ttulo1"/>
      </w:pPr>
      <w:bookmarkStart w:id="5" w:name="_Toc64485379"/>
      <w:r>
        <w:t>Introducción al sistema</w:t>
      </w:r>
      <w:bookmarkEnd w:id="5"/>
    </w:p>
    <w:p w:rsidR="00C94E03" w:rsidRDefault="00166911" w:rsidP="00E90C87">
      <w:pPr>
        <w:jc w:val="both"/>
      </w:pPr>
      <w:r>
        <w:t>El sistema Tempus permite gestionar los Horarios de Cursada y las Mesas de Examen que se dictan en la UNPA-UARG. En forma general, se compone de:</w:t>
      </w:r>
    </w:p>
    <w:p w:rsidR="00166911" w:rsidRDefault="00166911" w:rsidP="00166911">
      <w:pPr>
        <w:pStyle w:val="Prrafodelista"/>
        <w:numPr>
          <w:ilvl w:val="0"/>
          <w:numId w:val="20"/>
        </w:numPr>
        <w:spacing w:after="240"/>
        <w:ind w:left="714" w:hanging="357"/>
        <w:contextualSpacing w:val="0"/>
        <w:jc w:val="both"/>
      </w:pPr>
      <w:r w:rsidRPr="00166911">
        <w:rPr>
          <w:b/>
        </w:rPr>
        <w:t>Sitio Web:</w:t>
      </w:r>
      <w:r>
        <w:t xml:space="preserve"> Se accede mediante un navegador web y permite realizar la carga de horarios de cursada y mesas de examen tanto de forma manual como a través de archivos en formato CSV delimitado. A su vez, permite gestionar la información relacionada a estos dos principales módulos: aulas, asignaturas y carreras.</w:t>
      </w:r>
    </w:p>
    <w:p w:rsidR="0061730C" w:rsidRPr="0061730C" w:rsidRDefault="0061730C" w:rsidP="0061730C">
      <w:pPr>
        <w:pStyle w:val="Prrafodelista"/>
        <w:spacing w:after="240"/>
        <w:ind w:left="714" w:firstLine="0"/>
        <w:contextualSpacing w:val="0"/>
        <w:jc w:val="both"/>
        <w:rPr>
          <w:i/>
        </w:rPr>
      </w:pPr>
      <w:r w:rsidRPr="0061730C">
        <w:rPr>
          <w:i/>
        </w:rPr>
        <w:t>Para hacer uso del sitio web se requiere de un usuario con los permisos para acceder.</w:t>
      </w:r>
    </w:p>
    <w:p w:rsidR="00166911" w:rsidRDefault="00166911" w:rsidP="00166911">
      <w:pPr>
        <w:pStyle w:val="Prrafodelista"/>
        <w:numPr>
          <w:ilvl w:val="0"/>
          <w:numId w:val="20"/>
        </w:numPr>
        <w:spacing w:after="240"/>
        <w:ind w:left="714" w:hanging="357"/>
        <w:contextualSpacing w:val="0"/>
        <w:jc w:val="both"/>
      </w:pPr>
      <w:r>
        <w:rPr>
          <w:b/>
        </w:rPr>
        <w:t>Aplicación móvil:</w:t>
      </w:r>
      <w:r>
        <w:t xml:space="preserve"> Se accede mediante un dispositivo móvil y permite realizar consultas sobre horarios de cursada y mesas de examen. Básicamente, muestra la información previamente cargada desde el sitio web. </w:t>
      </w:r>
    </w:p>
    <w:p w:rsidR="0061730C" w:rsidRDefault="0061730C" w:rsidP="0061730C">
      <w:pPr>
        <w:pStyle w:val="Prrafodelista"/>
        <w:spacing w:after="240"/>
        <w:ind w:left="714" w:firstLine="0"/>
        <w:contextualSpacing w:val="0"/>
        <w:jc w:val="both"/>
        <w:rPr>
          <w:i/>
        </w:rPr>
      </w:pPr>
      <w:r w:rsidRPr="0061730C">
        <w:rPr>
          <w:i/>
        </w:rPr>
        <w:t>Para hacer uso de la aplicación no se requieren permisos.</w:t>
      </w:r>
      <w:r>
        <w:rPr>
          <w:i/>
        </w:rPr>
        <w:t xml:space="preserve"> La información es pública.</w:t>
      </w:r>
    </w:p>
    <w:p w:rsidR="0061730C" w:rsidRPr="0061730C" w:rsidRDefault="0061730C" w:rsidP="0061730C">
      <w:pPr>
        <w:spacing w:after="240"/>
        <w:jc w:val="both"/>
      </w:pPr>
      <w:r w:rsidRPr="0061730C">
        <w:t>Se detallan las funcionalidades específicas en secciones posteriores.</w:t>
      </w:r>
    </w:p>
    <w:p w:rsidR="00535F07" w:rsidRDefault="00535F07">
      <w:pPr>
        <w:rPr>
          <w:rFonts w:asciiTheme="majorHAnsi" w:eastAsiaTheme="majorEastAsia" w:hAnsiTheme="majorHAnsi" w:cstheme="majorBidi"/>
          <w:b/>
          <w:bCs/>
          <w:color w:val="365F91" w:themeColor="accent1" w:themeShade="BF"/>
          <w:sz w:val="28"/>
          <w:szCs w:val="28"/>
          <w:lang w:val="es-AR"/>
        </w:rPr>
      </w:pPr>
      <w:r>
        <w:br w:type="page"/>
      </w:r>
    </w:p>
    <w:p w:rsidR="00C94E03" w:rsidRDefault="002B1C9A" w:rsidP="006119F0">
      <w:pPr>
        <w:pStyle w:val="PSI-Ttulo1"/>
      </w:pPr>
      <w:bookmarkStart w:id="6" w:name="_Toc64485380"/>
      <w:r>
        <w:lastRenderedPageBreak/>
        <w:t>Aplicación Web</w:t>
      </w:r>
      <w:bookmarkEnd w:id="6"/>
    </w:p>
    <w:p w:rsidR="006119F0" w:rsidRPr="007044F0" w:rsidRDefault="002C55CB" w:rsidP="007044F0">
      <w:pPr>
        <w:jc w:val="both"/>
      </w:pPr>
      <w:r>
        <w:t>En la aplicación web de Tempus se podrán gestionar los horarios de cursada y mesas de examen</w:t>
      </w:r>
      <w:r w:rsidR="004A2B1B">
        <w:t>. Los datos relacionados a estos módulos</w:t>
      </w:r>
      <w:r>
        <w:t xml:space="preserve"> estará</w:t>
      </w:r>
      <w:r w:rsidR="007044F0">
        <w:t>n</w:t>
      </w:r>
      <w:r>
        <w:t xml:space="preserve"> disponibles para el público en general que haga uso de la aplicación móvil.</w:t>
      </w:r>
    </w:p>
    <w:p w:rsidR="006119F0" w:rsidRPr="00ED038F" w:rsidRDefault="006E47F7" w:rsidP="006119F0">
      <w:pPr>
        <w:pStyle w:val="PSI-Ttulo2"/>
      </w:pPr>
      <w:bookmarkStart w:id="7" w:name="_Toc64485381"/>
      <w:r>
        <w:t>Ingreso al sistema</w:t>
      </w:r>
      <w:bookmarkEnd w:id="7"/>
    </w:p>
    <w:p w:rsidR="00B86049" w:rsidRDefault="00B86049" w:rsidP="00E90C87">
      <w:pPr>
        <w:jc w:val="both"/>
      </w:pPr>
      <w:r>
        <w:t>Para acceder al sistema Tempus necesario poseer un correo electrónico institucional correspondiente a la Universidad Nacional de la Patagonia Austral (UNPA).</w:t>
      </w:r>
    </w:p>
    <w:p w:rsidR="00B86049" w:rsidRDefault="00B86049" w:rsidP="00E90C87">
      <w:pPr>
        <w:jc w:val="both"/>
      </w:pPr>
      <w:r>
        <w:t>El acceso se realiza mediante un navegador web por medio del sistema de logeo nativo de Google según los permisos, roles  y usuarios definidos.</w:t>
      </w:r>
    </w:p>
    <w:p w:rsidR="004A2B1B" w:rsidRDefault="004A2B1B" w:rsidP="004A2B1B">
      <w:pPr>
        <w:keepNext/>
        <w:jc w:val="both"/>
      </w:pPr>
      <w:r>
        <w:rPr>
          <w:noProof/>
          <w:lang w:val="es-AR" w:eastAsia="es-AR"/>
        </w:rPr>
        <w:drawing>
          <wp:inline distT="0" distB="0" distL="0" distR="0" wp14:anchorId="77A81334" wp14:editId="08F5C985">
            <wp:extent cx="5400040" cy="25895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9530"/>
                    </a:xfrm>
                    <a:prstGeom prst="rect">
                      <a:avLst/>
                    </a:prstGeom>
                  </pic:spPr>
                </pic:pic>
              </a:graphicData>
            </a:graphic>
          </wp:inline>
        </w:drawing>
      </w:r>
    </w:p>
    <w:p w:rsidR="004A2B1B" w:rsidRPr="002A33D7" w:rsidRDefault="004A2B1B" w:rsidP="004A2B1B">
      <w:pPr>
        <w:pStyle w:val="Descripcin"/>
        <w:jc w:val="center"/>
      </w:pPr>
      <w:bookmarkStart w:id="8" w:name="_Toc6448542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1</w:t>
      </w:r>
      <w:r w:rsidR="00166911">
        <w:rPr>
          <w:noProof/>
        </w:rPr>
        <w:fldChar w:fldCharType="end"/>
      </w:r>
      <w:r>
        <w:t xml:space="preserve"> - Pantalla de acceso a Tempus</w:t>
      </w:r>
      <w:bookmarkEnd w:id="8"/>
    </w:p>
    <w:p w:rsidR="00194563" w:rsidRPr="00ED038F" w:rsidRDefault="006E47F7" w:rsidP="00DB7981">
      <w:pPr>
        <w:pStyle w:val="PSI-Ttulo2"/>
        <w:ind w:left="0" w:firstLine="0"/>
      </w:pPr>
      <w:bookmarkStart w:id="9" w:name="_Toc64485382"/>
      <w:r>
        <w:t>Componentes de la interfaz</w:t>
      </w:r>
      <w:bookmarkEnd w:id="9"/>
      <w:r w:rsidR="00282FF0">
        <w:t xml:space="preserve"> </w:t>
      </w:r>
    </w:p>
    <w:p w:rsidR="00194563" w:rsidRDefault="004A2B1B" w:rsidP="00E90C87">
      <w:pPr>
        <w:jc w:val="both"/>
      </w:pPr>
      <w:r>
        <w:t>Cuando un usuario autorizado accede al sistema visualiza la pantalla de inicio de Tempus:</w:t>
      </w:r>
    </w:p>
    <w:p w:rsidR="005A18FA" w:rsidRDefault="004A2B1B" w:rsidP="005A18FA">
      <w:pPr>
        <w:keepNext/>
        <w:jc w:val="both"/>
      </w:pPr>
      <w:r>
        <w:rPr>
          <w:noProof/>
          <w:lang w:val="es-AR" w:eastAsia="es-AR"/>
        </w:rPr>
        <w:drawing>
          <wp:inline distT="0" distB="0" distL="0" distR="0" wp14:anchorId="6B751E79" wp14:editId="3F08957B">
            <wp:extent cx="5400040" cy="25622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2225"/>
                    </a:xfrm>
                    <a:prstGeom prst="rect">
                      <a:avLst/>
                    </a:prstGeom>
                  </pic:spPr>
                </pic:pic>
              </a:graphicData>
            </a:graphic>
          </wp:inline>
        </w:drawing>
      </w:r>
    </w:p>
    <w:p w:rsidR="007044F0" w:rsidRDefault="005A18FA" w:rsidP="005A18FA">
      <w:pPr>
        <w:pStyle w:val="Descripcin"/>
        <w:jc w:val="center"/>
      </w:pPr>
      <w:bookmarkStart w:id="10" w:name="_Toc64485430"/>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2</w:t>
      </w:r>
      <w:r w:rsidR="00166911">
        <w:rPr>
          <w:noProof/>
        </w:rPr>
        <w:fldChar w:fldCharType="end"/>
      </w:r>
      <w:r>
        <w:t xml:space="preserve"> - Pantalla de inicio de Tempus</w:t>
      </w:r>
      <w:bookmarkEnd w:id="10"/>
    </w:p>
    <w:p w:rsidR="004A2B1B" w:rsidRDefault="005A18FA" w:rsidP="00E90C87">
      <w:pPr>
        <w:jc w:val="both"/>
      </w:pPr>
      <w:r>
        <w:lastRenderedPageBreak/>
        <w:t xml:space="preserve">En la parte superior puede observar el nombre del sistema junto con la barra de menú. Los menús que se observen dependerán de los permisos asignados al perfil del usuario. </w:t>
      </w:r>
    </w:p>
    <w:p w:rsidR="005A18FA" w:rsidRDefault="005A18FA" w:rsidP="00E90C87">
      <w:pPr>
        <w:jc w:val="both"/>
      </w:pPr>
      <w:r>
        <w:rPr>
          <w:noProof/>
          <w:lang w:val="es-AR" w:eastAsia="es-AR"/>
        </w:rPr>
        <w:drawing>
          <wp:inline distT="0" distB="0" distL="0" distR="0" wp14:anchorId="2DAF140D" wp14:editId="2F5607EC">
            <wp:extent cx="5400040" cy="3321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2105"/>
                    </a:xfrm>
                    <a:prstGeom prst="rect">
                      <a:avLst/>
                    </a:prstGeom>
                  </pic:spPr>
                </pic:pic>
              </a:graphicData>
            </a:graphic>
          </wp:inline>
        </w:drawing>
      </w:r>
    </w:p>
    <w:p w:rsidR="005A18FA" w:rsidRDefault="005A18FA" w:rsidP="005A18FA">
      <w:pPr>
        <w:pStyle w:val="Descripcin"/>
        <w:jc w:val="center"/>
      </w:pPr>
      <w:bookmarkStart w:id="11" w:name="_Toc64485431"/>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3</w:t>
      </w:r>
      <w:r w:rsidR="00166911">
        <w:rPr>
          <w:noProof/>
        </w:rPr>
        <w:fldChar w:fldCharType="end"/>
      </w:r>
      <w:r>
        <w:t xml:space="preserve"> - Menú de opciones</w:t>
      </w:r>
      <w:bookmarkEnd w:id="11"/>
    </w:p>
    <w:p w:rsidR="005A18FA" w:rsidRDefault="005A18FA" w:rsidP="00E90C87">
      <w:pPr>
        <w:jc w:val="both"/>
      </w:pPr>
      <w:r>
        <w:t>Cada una de las opciones del menú se detallan en el presente documento salvo las correspondientes a Permisos, Roles y Usuarios que corresponden a UARG-Flow.</w:t>
      </w:r>
    </w:p>
    <w:p w:rsidR="004C7247" w:rsidRDefault="00166911" w:rsidP="004F0B51">
      <w:pPr>
        <w:pStyle w:val="PSI-Ttulo2"/>
      </w:pPr>
      <w:bookmarkStart w:id="12" w:name="_Toc64485383"/>
      <w:r>
        <w:t>Roles y permisos</w:t>
      </w:r>
      <w:bookmarkEnd w:id="12"/>
    </w:p>
    <w:p w:rsidR="00585238" w:rsidRDefault="00585238" w:rsidP="00585238">
      <w:pPr>
        <w:pStyle w:val="Ttulo3"/>
      </w:pPr>
      <w:bookmarkStart w:id="13" w:name="_Toc64485384"/>
      <w:r>
        <w:t>Administrador</w:t>
      </w:r>
      <w:bookmarkEnd w:id="13"/>
    </w:p>
    <w:p w:rsidR="00C71F38" w:rsidRPr="004C7247" w:rsidRDefault="004F0B51" w:rsidP="00C71F38">
      <w:pPr>
        <w:jc w:val="both"/>
      </w:pPr>
      <w:r>
        <w:t>La función del usuario administrador del sistema está orientada a brindar los accesos a los usuarios de la página web Tempus. Es por ello que puede acceder a las funcionalidades de permisos, roles y usuarios.</w:t>
      </w:r>
      <w:r w:rsidR="00C71F38">
        <w:t xml:space="preserve"> Sin embargo, también puede acceder a todo el resto de opciones disponibles.</w:t>
      </w:r>
    </w:p>
    <w:p w:rsidR="006E47F7" w:rsidRPr="00585238" w:rsidRDefault="00585238" w:rsidP="00585238">
      <w:pPr>
        <w:pStyle w:val="PSI-Ttulo2"/>
        <w:outlineLvl w:val="2"/>
        <w:rPr>
          <w:sz w:val="22"/>
          <w:szCs w:val="22"/>
          <w:lang w:val="es-ES"/>
        </w:rPr>
      </w:pPr>
      <w:bookmarkStart w:id="14" w:name="_Toc64485385"/>
      <w:r w:rsidRPr="00585238">
        <w:rPr>
          <w:sz w:val="22"/>
          <w:szCs w:val="22"/>
          <w:lang w:val="es-ES"/>
        </w:rPr>
        <w:t>A</w:t>
      </w:r>
      <w:r w:rsidR="006E47F7" w:rsidRPr="00585238">
        <w:rPr>
          <w:sz w:val="22"/>
          <w:szCs w:val="22"/>
          <w:lang w:val="es-ES"/>
        </w:rPr>
        <w:t>dministrativo</w:t>
      </w:r>
      <w:r w:rsidRPr="00585238">
        <w:rPr>
          <w:sz w:val="22"/>
          <w:szCs w:val="22"/>
          <w:lang w:val="es-ES"/>
        </w:rPr>
        <w:t xml:space="preserve"> – Secretaría Académica</w:t>
      </w:r>
      <w:bookmarkEnd w:id="14"/>
    </w:p>
    <w:p w:rsidR="00C71F38" w:rsidRDefault="00621BA5" w:rsidP="00F06DDA">
      <w:pPr>
        <w:jc w:val="both"/>
      </w:pPr>
      <w:r>
        <w:t>La función de un usuario administrativo abarca tanto la importación de los horarios de cursada de un determinado cuatrimestre del año</w:t>
      </w:r>
      <w:r w:rsidR="0061730C">
        <w:t>,</w:t>
      </w:r>
      <w:r>
        <w:t xml:space="preserve"> así como importación de las mesas de examen según el turno de examen que corresponda. </w:t>
      </w:r>
    </w:p>
    <w:p w:rsidR="002B7907" w:rsidRPr="002B7907" w:rsidRDefault="002B7907" w:rsidP="0061730C">
      <w:pPr>
        <w:pStyle w:val="Ttulo2"/>
      </w:pPr>
      <w:bookmarkStart w:id="15" w:name="_Toc64485386"/>
      <w:r>
        <w:t>Aulas</w:t>
      </w:r>
      <w:bookmarkEnd w:id="15"/>
    </w:p>
    <w:p w:rsidR="005C013F" w:rsidRPr="002B7907" w:rsidRDefault="002B7907" w:rsidP="00FA137C">
      <w:pPr>
        <w:pStyle w:val="Ttulo3"/>
      </w:pPr>
      <w:bookmarkStart w:id="16" w:name="_Toc64485387"/>
      <w:r w:rsidRPr="002B7907">
        <w:t>Crear</w:t>
      </w:r>
      <w:bookmarkEnd w:id="16"/>
    </w:p>
    <w:p w:rsidR="00030E7A" w:rsidRDefault="002B7907" w:rsidP="005420F2">
      <w:pPr>
        <w:spacing w:before="240" w:after="240"/>
        <w:jc w:val="both"/>
      </w:pPr>
      <w:r>
        <w:t xml:space="preserve">Desde el menú </w:t>
      </w:r>
      <w:r w:rsidRPr="002B7907">
        <w:rPr>
          <w:b/>
        </w:rPr>
        <w:t xml:space="preserve">Aulas </w:t>
      </w:r>
      <w:r w:rsidRPr="002B7907">
        <w:rPr>
          <w:b/>
          <w:lang w:val="es-AR"/>
        </w:rPr>
        <w:t xml:space="preserve">&gt; Crear </w:t>
      </w:r>
      <w:r>
        <w:rPr>
          <w:lang w:val="es-AR"/>
        </w:rPr>
        <w:t>se accede a la pantalla que posibilita</w:t>
      </w:r>
      <w:r w:rsidR="00030E7A">
        <w:t xml:space="preserve"> </w:t>
      </w:r>
      <w:r>
        <w:t xml:space="preserve">dar de alta un </w:t>
      </w:r>
      <w:r w:rsidR="00030E7A">
        <w:t xml:space="preserve">aula. </w:t>
      </w:r>
      <w:r w:rsidR="0021482C">
        <w:t>Una vez seleccionado el sub-menú indicado, s</w:t>
      </w:r>
      <w:r w:rsidR="00030E7A">
        <w:t>e presenta la siguiente pantalla:</w:t>
      </w:r>
    </w:p>
    <w:p w:rsidR="00571AD6" w:rsidRDefault="00030E7A" w:rsidP="00571AD6">
      <w:pPr>
        <w:keepNext/>
        <w:spacing w:before="240" w:after="240"/>
        <w:jc w:val="both"/>
      </w:pPr>
      <w:r>
        <w:rPr>
          <w:noProof/>
          <w:lang w:val="es-AR" w:eastAsia="es-AR"/>
        </w:rPr>
        <w:drawing>
          <wp:inline distT="0" distB="0" distL="0" distR="0" wp14:anchorId="6C056D95" wp14:editId="7CA78FE6">
            <wp:extent cx="5400040" cy="1237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37615"/>
                    </a:xfrm>
                    <a:prstGeom prst="rect">
                      <a:avLst/>
                    </a:prstGeom>
                  </pic:spPr>
                </pic:pic>
              </a:graphicData>
            </a:graphic>
          </wp:inline>
        </w:drawing>
      </w:r>
    </w:p>
    <w:p w:rsidR="00030E7A" w:rsidRDefault="00571AD6" w:rsidP="00571AD6">
      <w:pPr>
        <w:pStyle w:val="Descripcin"/>
        <w:jc w:val="center"/>
      </w:pPr>
      <w:bookmarkStart w:id="17" w:name="_Toc64485432"/>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4</w:t>
      </w:r>
      <w:r w:rsidR="00B37EBC">
        <w:rPr>
          <w:noProof/>
        </w:rPr>
        <w:fldChar w:fldCharType="end"/>
      </w:r>
      <w:r>
        <w:t xml:space="preserve"> - Formulario de creación para aula</w:t>
      </w:r>
      <w:bookmarkEnd w:id="17"/>
    </w:p>
    <w:p w:rsidR="00030E7A" w:rsidRDefault="00030E7A" w:rsidP="00030E7A">
      <w:pPr>
        <w:spacing w:before="240" w:after="240"/>
        <w:jc w:val="both"/>
      </w:pPr>
      <w:r>
        <w:t>Se deben indicar los campos solicitados con sus respectivas restricciones.</w:t>
      </w:r>
    </w:p>
    <w:p w:rsidR="00030E7A" w:rsidRDefault="00030E7A" w:rsidP="00030E7A">
      <w:pPr>
        <w:pStyle w:val="Prrafodelista"/>
        <w:numPr>
          <w:ilvl w:val="0"/>
          <w:numId w:val="16"/>
        </w:numPr>
        <w:spacing w:before="240" w:after="240"/>
        <w:ind w:left="714" w:hanging="357"/>
        <w:contextualSpacing w:val="0"/>
        <w:jc w:val="both"/>
      </w:pPr>
      <w:r w:rsidRPr="00030E7A">
        <w:rPr>
          <w:b/>
        </w:rPr>
        <w:t>Nombre del sector</w:t>
      </w:r>
      <w:r>
        <w:t>: Campo de carácter obligatorio que corresponde al nombre del sector donde se ubica el aula dentro del campus universitario. Se debe rellenar con una letra del abecedario (</w:t>
      </w:r>
      <w:r w:rsidR="005420F2">
        <w:t xml:space="preserve">no se permite </w:t>
      </w:r>
      <w:r>
        <w:t>acento).</w:t>
      </w:r>
    </w:p>
    <w:p w:rsidR="00571AD6" w:rsidRDefault="00030E7A" w:rsidP="00571AD6">
      <w:pPr>
        <w:pStyle w:val="Prrafodelista"/>
        <w:numPr>
          <w:ilvl w:val="0"/>
          <w:numId w:val="16"/>
        </w:numPr>
        <w:spacing w:before="240" w:after="240"/>
        <w:ind w:left="714" w:hanging="357"/>
        <w:contextualSpacing w:val="0"/>
        <w:jc w:val="both"/>
      </w:pPr>
      <w:r w:rsidRPr="00030E7A">
        <w:rPr>
          <w:b/>
        </w:rPr>
        <w:t>Nombre del aula</w:t>
      </w:r>
      <w:r>
        <w:t>: Campo de carácter obligatorio que corresponde al nombre del aula. Se permiten entre uno (1) y cuarenta (40) caracteres alfanuméricos.</w:t>
      </w:r>
    </w:p>
    <w:p w:rsidR="00030E7A" w:rsidRDefault="00030E7A" w:rsidP="00030E7A">
      <w:pPr>
        <w:spacing w:before="240" w:after="240"/>
        <w:jc w:val="both"/>
      </w:pPr>
      <w:r>
        <w:lastRenderedPageBreak/>
        <w:t>Para finalizar el proceso de creación de la nueva aula, se debe presionar sobre el botón “</w:t>
      </w:r>
      <w:r w:rsidR="00571AD6" w:rsidRPr="00571AD6">
        <w:rPr>
          <w:b/>
        </w:rPr>
        <w:t>GUARDAR</w:t>
      </w:r>
      <w:r>
        <w:t>”.</w:t>
      </w:r>
    </w:p>
    <w:p w:rsidR="0021482C" w:rsidRDefault="00945600" w:rsidP="0021482C">
      <w:pPr>
        <w:keepNext/>
        <w:spacing w:before="240" w:after="240"/>
        <w:jc w:val="both"/>
      </w:pPr>
      <w:r>
        <w:rPr>
          <w:noProof/>
          <w:lang w:val="es-AR" w:eastAsia="es-AR"/>
        </w:rPr>
        <w:drawing>
          <wp:inline distT="0" distB="0" distL="0" distR="0" wp14:anchorId="13184225" wp14:editId="37C168FC">
            <wp:extent cx="5400040" cy="1503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03680"/>
                    </a:xfrm>
                    <a:prstGeom prst="rect">
                      <a:avLst/>
                    </a:prstGeom>
                  </pic:spPr>
                </pic:pic>
              </a:graphicData>
            </a:graphic>
          </wp:inline>
        </w:drawing>
      </w:r>
    </w:p>
    <w:p w:rsidR="00945600" w:rsidRPr="008B00DF" w:rsidRDefault="0021482C" w:rsidP="0021482C">
      <w:pPr>
        <w:pStyle w:val="Descripcin"/>
        <w:jc w:val="center"/>
        <w:rPr>
          <w:b/>
          <w:sz w:val="20"/>
        </w:rPr>
      </w:pPr>
      <w:bookmarkStart w:id="18" w:name="_Toc64485433"/>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5</w:t>
      </w:r>
      <w:r w:rsidR="00B37EBC">
        <w:rPr>
          <w:noProof/>
        </w:rPr>
        <w:fldChar w:fldCharType="end"/>
      </w:r>
      <w:r>
        <w:t xml:space="preserve"> - Resultado de creación para un aula</w:t>
      </w:r>
      <w:bookmarkEnd w:id="18"/>
    </w:p>
    <w:p w:rsidR="00030E7A" w:rsidRDefault="00030E7A" w:rsidP="00030E7A">
      <w:pPr>
        <w:spacing w:before="240" w:after="240"/>
        <w:jc w:val="both"/>
      </w:pPr>
      <w:r>
        <w:t xml:space="preserve">Al registrarse correctamente, el sistema presentara un mensaje </w:t>
      </w:r>
      <w:r w:rsidR="002459C8">
        <w:t xml:space="preserve">de confirmación. En caso contrario, el sistema </w:t>
      </w:r>
      <w:r w:rsidR="00945600">
        <w:t>muestra</w:t>
      </w:r>
      <w:r w:rsidR="002459C8">
        <w:t xml:space="preserve"> una descripción del resultado de creación. El aula nueva se podrá observar de forma inmediata en la pantalla de búsqueda y podrá ser asociada a horarios de clase y mesas de examen.</w:t>
      </w:r>
      <w:r>
        <w:t xml:space="preserve"> </w:t>
      </w:r>
    </w:p>
    <w:p w:rsidR="003C0FF6" w:rsidRPr="00EC7FE2" w:rsidRDefault="00FA137C" w:rsidP="00FA137C">
      <w:pPr>
        <w:pStyle w:val="Ttulo3"/>
        <w:rPr>
          <w:u w:val="single"/>
        </w:rPr>
      </w:pPr>
      <w:bookmarkStart w:id="19" w:name="_Toc64485388"/>
      <w:r>
        <w:t>B</w:t>
      </w:r>
      <w:r w:rsidR="00EC7FE2">
        <w:t>uscar</w:t>
      </w:r>
      <w:bookmarkEnd w:id="19"/>
    </w:p>
    <w:p w:rsidR="00FA137C" w:rsidRDefault="0021482C" w:rsidP="00030E7A">
      <w:pPr>
        <w:spacing w:before="240" w:after="240"/>
        <w:jc w:val="both"/>
      </w:pPr>
      <w:r>
        <w:t xml:space="preserve">Desde el menú </w:t>
      </w:r>
      <w:r w:rsidRPr="0021482C">
        <w:rPr>
          <w:b/>
        </w:rPr>
        <w:t xml:space="preserve">Aulas </w:t>
      </w:r>
      <w:r w:rsidRPr="0021482C">
        <w:rPr>
          <w:b/>
          <w:lang w:val="es-AR"/>
        </w:rPr>
        <w:t>&gt; Buscar</w:t>
      </w:r>
      <w:r>
        <w:rPr>
          <w:lang w:val="es-AR"/>
        </w:rPr>
        <w:t xml:space="preserve"> se accede a la pantalla de búsqueda. Esta opción </w:t>
      </w:r>
      <w:r>
        <w:t>p</w:t>
      </w:r>
      <w:r w:rsidR="00FA137C">
        <w:t>ermite realizar la búsqueda de aulas a partir del sector y nombre. Los campos que se solicitan en el formulario son de carácter no obligatorio por lo que el usuario puede optar por no completarlos para obtener el l</w:t>
      </w:r>
      <w:r>
        <w:t>istado completo de aulas cargada</w:t>
      </w:r>
      <w:r w:rsidR="00FA137C">
        <w:t>s en el sistema. Se presenta la siguiente pantalla:</w:t>
      </w:r>
    </w:p>
    <w:p w:rsidR="0021482C" w:rsidRDefault="00FA137C" w:rsidP="0021482C">
      <w:pPr>
        <w:keepNext/>
        <w:spacing w:before="240" w:after="240"/>
        <w:jc w:val="both"/>
      </w:pPr>
      <w:r>
        <w:rPr>
          <w:noProof/>
          <w:lang w:val="es-AR" w:eastAsia="es-AR"/>
        </w:rPr>
        <w:drawing>
          <wp:inline distT="0" distB="0" distL="0" distR="0" wp14:anchorId="0D3E6CD9" wp14:editId="54E346DE">
            <wp:extent cx="5400040" cy="120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05230"/>
                    </a:xfrm>
                    <a:prstGeom prst="rect">
                      <a:avLst/>
                    </a:prstGeom>
                  </pic:spPr>
                </pic:pic>
              </a:graphicData>
            </a:graphic>
          </wp:inline>
        </w:drawing>
      </w:r>
    </w:p>
    <w:p w:rsidR="0021482C" w:rsidRPr="00EC7FE2" w:rsidRDefault="0021482C" w:rsidP="00EC7FE2">
      <w:pPr>
        <w:pStyle w:val="Descripcin"/>
        <w:jc w:val="center"/>
        <w:rPr>
          <w:b/>
          <w:sz w:val="20"/>
          <w:szCs w:val="20"/>
        </w:rPr>
      </w:pPr>
      <w:bookmarkStart w:id="20" w:name="_Toc64485434"/>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6</w:t>
      </w:r>
      <w:r w:rsidR="00B37EBC">
        <w:rPr>
          <w:noProof/>
        </w:rPr>
        <w:fldChar w:fldCharType="end"/>
      </w:r>
      <w:r>
        <w:t xml:space="preserve"> - Formulario de búsqueda para aula</w:t>
      </w:r>
      <w:bookmarkEnd w:id="20"/>
    </w:p>
    <w:p w:rsidR="00F309AE" w:rsidRDefault="00F309AE" w:rsidP="00030E7A">
      <w:pPr>
        <w:spacing w:before="240" w:after="240"/>
        <w:jc w:val="both"/>
      </w:pPr>
      <w:r>
        <w:t>Los resultados de una búsqueda se presentan</w:t>
      </w:r>
      <w:r w:rsidR="00F135DC">
        <w:t xml:space="preserve"> en la sección inferior de la pantalla dentro de</w:t>
      </w:r>
      <w:r>
        <w:t xml:space="preserve"> una tabla que </w:t>
      </w:r>
      <w:r w:rsidR="00AB72CE">
        <w:t>contiene</w:t>
      </w:r>
      <w:r>
        <w:t xml:space="preserve"> los datos de cada una de las aulas, </w:t>
      </w:r>
      <w:r w:rsidR="00AB72CE">
        <w:t>las opciones de exportación de los datos, el filtro adicional y las operaciones disponibles.</w:t>
      </w:r>
    </w:p>
    <w:p w:rsidR="00EC7FE2" w:rsidRDefault="00EC7FE2" w:rsidP="00EC7FE2">
      <w:pPr>
        <w:keepNext/>
        <w:spacing w:before="240" w:after="240"/>
        <w:jc w:val="both"/>
      </w:pPr>
      <w:r>
        <w:rPr>
          <w:noProof/>
          <w:lang w:val="es-AR" w:eastAsia="es-AR"/>
        </w:rPr>
        <w:lastRenderedPageBreak/>
        <w:drawing>
          <wp:inline distT="0" distB="0" distL="0" distR="0" wp14:anchorId="0E9C0A25" wp14:editId="38E293C9">
            <wp:extent cx="5400040" cy="2188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88210"/>
                    </a:xfrm>
                    <a:prstGeom prst="rect">
                      <a:avLst/>
                    </a:prstGeom>
                  </pic:spPr>
                </pic:pic>
              </a:graphicData>
            </a:graphic>
          </wp:inline>
        </w:drawing>
      </w:r>
    </w:p>
    <w:p w:rsidR="00F309AE" w:rsidRDefault="00EC7FE2" w:rsidP="00EC7FE2">
      <w:pPr>
        <w:pStyle w:val="Descripcin"/>
        <w:jc w:val="center"/>
      </w:pPr>
      <w:bookmarkStart w:id="21" w:name="_Toc64485435"/>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7</w:t>
      </w:r>
      <w:r w:rsidR="00B37EBC">
        <w:rPr>
          <w:noProof/>
        </w:rPr>
        <w:fldChar w:fldCharType="end"/>
      </w:r>
      <w:r>
        <w:t xml:space="preserve"> - Resultado de búsqueda para aulas</w:t>
      </w:r>
      <w:bookmarkEnd w:id="21"/>
    </w:p>
    <w:p w:rsidR="00AB72CE" w:rsidRDefault="00943908" w:rsidP="00030E7A">
      <w:pPr>
        <w:spacing w:before="240" w:after="240"/>
        <w:jc w:val="both"/>
      </w:pPr>
      <w:r>
        <w:t>Se explica cada una de las partes a continuación:</w:t>
      </w:r>
    </w:p>
    <w:p w:rsidR="00943908" w:rsidRDefault="00943908" w:rsidP="00943908">
      <w:pPr>
        <w:pStyle w:val="Prrafodelista"/>
        <w:numPr>
          <w:ilvl w:val="0"/>
          <w:numId w:val="17"/>
        </w:numPr>
        <w:spacing w:before="240" w:after="240"/>
        <w:ind w:left="714" w:hanging="357"/>
        <w:contextualSpacing w:val="0"/>
        <w:jc w:val="both"/>
      </w:pPr>
      <w:r>
        <w:t xml:space="preserve">Opciones de exportación: Permite que la información que se muestra en la tabla de aulas sea almacenada en los formatos indicados. </w:t>
      </w:r>
    </w:p>
    <w:p w:rsidR="00943908" w:rsidRDefault="00943908" w:rsidP="00943908">
      <w:pPr>
        <w:pStyle w:val="Prrafodelista"/>
        <w:numPr>
          <w:ilvl w:val="0"/>
          <w:numId w:val="17"/>
        </w:numPr>
        <w:spacing w:before="240" w:after="240"/>
        <w:ind w:left="714" w:hanging="357"/>
        <w:contextualSpacing w:val="0"/>
        <w:jc w:val="both"/>
      </w:pPr>
      <w:r>
        <w:t>Filtro adicional. Permite realizar un filtro sobre cualquiera de las columnas de la tabla en caso que sea necesario.</w:t>
      </w:r>
    </w:p>
    <w:p w:rsidR="00943908" w:rsidRDefault="00943908" w:rsidP="00943908">
      <w:pPr>
        <w:pStyle w:val="Prrafodelista"/>
        <w:numPr>
          <w:ilvl w:val="0"/>
          <w:numId w:val="17"/>
        </w:numPr>
        <w:spacing w:before="240" w:after="240"/>
        <w:ind w:left="714" w:hanging="357"/>
        <w:contextualSpacing w:val="0"/>
        <w:jc w:val="both"/>
      </w:pPr>
      <w:r>
        <w:t xml:space="preserve">Operaciones: Son las acciones que se tienen disponibles para realizar con cada aula en forma particular. </w:t>
      </w:r>
    </w:p>
    <w:p w:rsidR="008B00DF" w:rsidRDefault="008B00DF" w:rsidP="00943908">
      <w:pPr>
        <w:pStyle w:val="Prrafodelista"/>
        <w:numPr>
          <w:ilvl w:val="1"/>
          <w:numId w:val="17"/>
        </w:numPr>
        <w:spacing w:before="240" w:after="240"/>
        <w:contextualSpacing w:val="0"/>
        <w:jc w:val="both"/>
      </w:pPr>
      <w:r>
        <w:t>Borrar: Permite efectuar la operación de eliminación</w:t>
      </w:r>
      <w:r w:rsidR="00EC7FE2">
        <w:t xml:space="preserve"> sobre el aula</w:t>
      </w:r>
      <w:r>
        <w:t>.</w:t>
      </w:r>
      <w:r w:rsidR="00EC7FE2">
        <w:t xml:space="preserve"> Esta opción solo se verá habilitada en caso que el aula no se encuentre asociada a ningún horario de clases o llamado para mesa de examen.</w:t>
      </w:r>
    </w:p>
    <w:p w:rsidR="00EC7FE2" w:rsidRDefault="00EC7FE2" w:rsidP="00EC7FE2">
      <w:pPr>
        <w:pStyle w:val="Prrafodelista"/>
        <w:numPr>
          <w:ilvl w:val="1"/>
          <w:numId w:val="17"/>
        </w:numPr>
        <w:spacing w:before="240" w:after="240"/>
        <w:contextualSpacing w:val="0"/>
        <w:jc w:val="both"/>
      </w:pPr>
      <w:r>
        <w:t>Ver detalle: Muestra en detalle los datos de un aula.</w:t>
      </w:r>
      <w:r w:rsidR="00F032A0">
        <w:t xml:space="preserve"> La opción se encuentra habilitada en todo momento.</w:t>
      </w:r>
      <w:r>
        <w:t xml:space="preserve"> </w:t>
      </w:r>
    </w:p>
    <w:p w:rsidR="00EC7FE2" w:rsidRDefault="008B00DF" w:rsidP="00EC7FE2">
      <w:pPr>
        <w:pStyle w:val="Prrafodelista"/>
        <w:numPr>
          <w:ilvl w:val="1"/>
          <w:numId w:val="17"/>
        </w:numPr>
        <w:spacing w:before="240" w:after="240"/>
        <w:contextualSpacing w:val="0"/>
        <w:jc w:val="both"/>
      </w:pPr>
      <w:r>
        <w:t>Modificar: Permite acceder al formulario de modificación del aula.</w:t>
      </w:r>
      <w:r w:rsidR="00EC7FE2">
        <w:t xml:space="preserve"> La opción se encuentra habilitada en todo momento.</w:t>
      </w:r>
    </w:p>
    <w:p w:rsidR="00117117" w:rsidRDefault="00117117" w:rsidP="006E46F8">
      <w:pPr>
        <w:pStyle w:val="Ttulo3"/>
      </w:pPr>
      <w:bookmarkStart w:id="22" w:name="_Toc64485389"/>
      <w:r>
        <w:t>Eliminación</w:t>
      </w:r>
      <w:bookmarkEnd w:id="22"/>
      <w:r>
        <w:t xml:space="preserve"> </w:t>
      </w:r>
    </w:p>
    <w:p w:rsidR="00EC7FE2" w:rsidRDefault="00EC7FE2" w:rsidP="00EC7FE2">
      <w:pPr>
        <w:spacing w:before="240" w:after="240"/>
        <w:jc w:val="both"/>
        <w:rPr>
          <w:lang w:val="es-AR"/>
        </w:rPr>
      </w:pPr>
      <w:r>
        <w:t xml:space="preserve">Desde el </w:t>
      </w:r>
      <w:r w:rsidR="006E46F8">
        <w:t>menú</w:t>
      </w:r>
      <w:r>
        <w:t xml:space="preserve"> </w:t>
      </w:r>
      <w:r w:rsidRPr="006E46F8">
        <w:rPr>
          <w:b/>
        </w:rPr>
        <w:t>Aulas</w:t>
      </w:r>
      <w:r w:rsidR="006E46F8" w:rsidRPr="006E46F8">
        <w:rPr>
          <w:b/>
        </w:rPr>
        <w:t xml:space="preserve"> </w:t>
      </w:r>
      <w:r w:rsidRPr="006E46F8">
        <w:rPr>
          <w:b/>
          <w:lang w:val="es-AR"/>
        </w:rPr>
        <w:t>&gt;</w:t>
      </w:r>
      <w:r w:rsidR="006E46F8" w:rsidRPr="006E46F8">
        <w:rPr>
          <w:b/>
          <w:lang w:val="es-AR"/>
        </w:rPr>
        <w:t xml:space="preserve"> </w:t>
      </w:r>
      <w:r w:rsidRPr="006E46F8">
        <w:rPr>
          <w:b/>
          <w:lang w:val="es-AR"/>
        </w:rPr>
        <w:t>Buscar</w:t>
      </w:r>
      <w:r w:rsidR="006E46F8" w:rsidRPr="006E46F8">
        <w:rPr>
          <w:b/>
          <w:lang w:val="es-AR"/>
        </w:rPr>
        <w:t xml:space="preserve"> </w:t>
      </w:r>
      <w:r w:rsidRPr="006E46F8">
        <w:rPr>
          <w:b/>
          <w:lang w:val="es-AR"/>
        </w:rPr>
        <w:t>&gt;</w:t>
      </w:r>
      <w:r w:rsidR="006E46F8" w:rsidRPr="006E46F8">
        <w:rPr>
          <w:b/>
          <w:lang w:val="es-AR"/>
        </w:rPr>
        <w:t xml:space="preserve"> Borrar</w:t>
      </w:r>
      <w:r w:rsidR="006E46F8">
        <w:rPr>
          <w:lang w:val="es-AR"/>
        </w:rPr>
        <w:t xml:space="preserve"> se accede a la opción de eliminación. Al momento de presionar el botón para eliminar, el sistema presenta un mensaje de confirmación con los datos del aula: </w:t>
      </w:r>
    </w:p>
    <w:p w:rsidR="006E46F8" w:rsidRDefault="006E46F8" w:rsidP="006E46F8">
      <w:pPr>
        <w:keepNext/>
        <w:spacing w:before="240" w:after="240"/>
        <w:jc w:val="both"/>
      </w:pPr>
      <w:r>
        <w:rPr>
          <w:noProof/>
          <w:lang w:val="es-AR" w:eastAsia="es-AR"/>
        </w:rPr>
        <w:lastRenderedPageBreak/>
        <w:drawing>
          <wp:inline distT="0" distB="0" distL="0" distR="0" wp14:anchorId="60BF36E3" wp14:editId="40C9B3E8">
            <wp:extent cx="5400040" cy="2295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5525"/>
                    </a:xfrm>
                    <a:prstGeom prst="rect">
                      <a:avLst/>
                    </a:prstGeom>
                  </pic:spPr>
                </pic:pic>
              </a:graphicData>
            </a:graphic>
          </wp:inline>
        </w:drawing>
      </w:r>
    </w:p>
    <w:p w:rsidR="006E46F8" w:rsidRDefault="006E46F8" w:rsidP="006E46F8">
      <w:pPr>
        <w:pStyle w:val="Descripcin"/>
        <w:jc w:val="center"/>
        <w:rPr>
          <w:lang w:val="es-AR"/>
        </w:rPr>
      </w:pPr>
      <w:bookmarkStart w:id="23" w:name="_Toc64485436"/>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8</w:t>
      </w:r>
      <w:r w:rsidR="00B37EBC">
        <w:rPr>
          <w:noProof/>
        </w:rPr>
        <w:fldChar w:fldCharType="end"/>
      </w:r>
      <w:r>
        <w:t xml:space="preserve"> - Confirmación para eliminar aula</w:t>
      </w:r>
      <w:bookmarkEnd w:id="23"/>
    </w:p>
    <w:p w:rsidR="006E46F8" w:rsidRDefault="006E46F8" w:rsidP="00EC7FE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026DB7" w:rsidRDefault="006E46F8" w:rsidP="00026DB7">
      <w:pPr>
        <w:keepNext/>
        <w:spacing w:before="240" w:after="240"/>
        <w:jc w:val="both"/>
      </w:pPr>
      <w:r>
        <w:rPr>
          <w:noProof/>
          <w:lang w:val="es-AR" w:eastAsia="es-AR"/>
        </w:rPr>
        <w:drawing>
          <wp:inline distT="0" distB="0" distL="0" distR="0" wp14:anchorId="3AB4BEF2" wp14:editId="50483152">
            <wp:extent cx="5400040" cy="2289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9810"/>
                    </a:xfrm>
                    <a:prstGeom prst="rect">
                      <a:avLst/>
                    </a:prstGeom>
                  </pic:spPr>
                </pic:pic>
              </a:graphicData>
            </a:graphic>
          </wp:inline>
        </w:drawing>
      </w:r>
    </w:p>
    <w:p w:rsidR="006E46F8" w:rsidRDefault="00026DB7" w:rsidP="00026DB7">
      <w:pPr>
        <w:pStyle w:val="Descripcin"/>
        <w:jc w:val="center"/>
        <w:rPr>
          <w:lang w:val="es-AR"/>
        </w:rPr>
      </w:pPr>
      <w:bookmarkStart w:id="24" w:name="_Toc64485437"/>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9</w:t>
      </w:r>
      <w:r w:rsidR="00B37EBC">
        <w:rPr>
          <w:noProof/>
        </w:rPr>
        <w:fldChar w:fldCharType="end"/>
      </w:r>
      <w:r>
        <w:t xml:space="preserve"> - Resultado de eliminación para aula</w:t>
      </w:r>
      <w:bookmarkEnd w:id="24"/>
    </w:p>
    <w:p w:rsidR="006E46F8" w:rsidRDefault="006E46F8" w:rsidP="006E46F8">
      <w:pPr>
        <w:spacing w:before="240" w:after="240"/>
        <w:jc w:val="both"/>
      </w:pPr>
      <w:r>
        <w:t>Al eliminarse correctamente, el sistema presentara un mensaje de éxito. En caso contrario, el sistema muestra un</w:t>
      </w:r>
      <w:r w:rsidR="00026DB7">
        <w:t>a descripción del resultado.</w:t>
      </w:r>
    </w:p>
    <w:p w:rsidR="006E46F8" w:rsidRPr="006E46F8" w:rsidRDefault="00026DB7" w:rsidP="00026DB7">
      <w:pPr>
        <w:spacing w:before="240" w:after="240"/>
        <w:jc w:val="both"/>
      </w:pPr>
      <w:r>
        <w:t>El usuario debe presionar la opción “</w:t>
      </w:r>
      <w:r w:rsidRPr="00026DB7">
        <w:rPr>
          <w:b/>
        </w:rPr>
        <w:t>Aceptar</w:t>
      </w:r>
      <w:r>
        <w:t>” para actualizar los resultados de búsqueda.</w:t>
      </w:r>
    </w:p>
    <w:p w:rsidR="00EC7FE2" w:rsidRDefault="00EC7FE2" w:rsidP="00026DB7">
      <w:pPr>
        <w:pStyle w:val="Ttulo3"/>
      </w:pPr>
      <w:bookmarkStart w:id="25" w:name="_Toc64485390"/>
      <w:r>
        <w:t>Información detallada</w:t>
      </w:r>
      <w:bookmarkEnd w:id="25"/>
    </w:p>
    <w:p w:rsidR="00EC7FE2" w:rsidRDefault="006E46F8" w:rsidP="00117117">
      <w:pPr>
        <w:spacing w:before="240" w:after="240"/>
        <w:jc w:val="both"/>
        <w:rPr>
          <w:u w:val="single"/>
          <w:lang w:val="es-AR"/>
        </w:rPr>
      </w:pPr>
      <w:r>
        <w:t xml:space="preserve">Desde el menú </w:t>
      </w:r>
      <w:r w:rsidRPr="00184EC4">
        <w:rPr>
          <w:b/>
        </w:rPr>
        <w:t xml:space="preserve">Aulas </w:t>
      </w:r>
      <w:r w:rsidRPr="00184EC4">
        <w:rPr>
          <w:b/>
          <w:lang w:val="es-AR"/>
        </w:rPr>
        <w:t>&gt; Buscar &gt; Detalle</w:t>
      </w:r>
      <w:r w:rsidR="00026DB7">
        <w:rPr>
          <w:lang w:val="es-AR"/>
        </w:rPr>
        <w:t xml:space="preserve"> se accede a la vista detallada del aula. Esta pantalla se compone de tres secciones en donde se indican: información básica del aula, horarios de clase asociados y llamados de mesas de examen asociados.</w:t>
      </w:r>
    </w:p>
    <w:p w:rsidR="00026DB7" w:rsidRDefault="00026DB7" w:rsidP="00117117">
      <w:pPr>
        <w:spacing w:before="240" w:after="240"/>
        <w:jc w:val="both"/>
        <w:rPr>
          <w:u w:val="single"/>
        </w:rPr>
      </w:pPr>
    </w:p>
    <w:p w:rsidR="00BE294C" w:rsidRPr="00BE294C" w:rsidRDefault="00BE294C" w:rsidP="00BE294C">
      <w:pPr>
        <w:spacing w:before="240" w:after="240"/>
        <w:ind w:left="0" w:firstLine="0"/>
        <w:jc w:val="both"/>
      </w:pPr>
      <w:r w:rsidRPr="00BE294C">
        <w:t>La información básica del aula se visualiza en todo momento mientras que el listado de clases asociadas o el listado de llamados se observa cuando corresponde.</w:t>
      </w:r>
    </w:p>
    <w:p w:rsidR="00117117" w:rsidRDefault="00EC7FE2" w:rsidP="00026DB7">
      <w:pPr>
        <w:pStyle w:val="Ttulo3"/>
      </w:pPr>
      <w:bookmarkStart w:id="26" w:name="_Toc64485391"/>
      <w:r>
        <w:lastRenderedPageBreak/>
        <w:t>Modificación</w:t>
      </w:r>
      <w:bookmarkEnd w:id="26"/>
    </w:p>
    <w:p w:rsidR="00EC7FE2" w:rsidRDefault="00026DB7" w:rsidP="00EC7FE2">
      <w:pPr>
        <w:spacing w:before="240" w:after="240"/>
        <w:ind w:left="0" w:firstLine="0"/>
        <w:jc w:val="both"/>
        <w:rPr>
          <w:lang w:val="es-AR"/>
        </w:rPr>
      </w:pPr>
      <w:r>
        <w:t xml:space="preserve">Desde el menú </w:t>
      </w:r>
      <w:r w:rsidR="006E46F8" w:rsidRPr="00184EC4">
        <w:rPr>
          <w:b/>
        </w:rPr>
        <w:t xml:space="preserve">Aulas </w:t>
      </w:r>
      <w:r w:rsidR="006E46F8" w:rsidRPr="00184EC4">
        <w:rPr>
          <w:b/>
          <w:lang w:val="es-AR"/>
        </w:rPr>
        <w:t>&gt; Buscar &gt; Editar</w:t>
      </w:r>
      <w:r w:rsidR="00184EC4" w:rsidRPr="00184EC4">
        <w:rPr>
          <w:b/>
          <w:lang w:val="es-AR"/>
        </w:rPr>
        <w:t xml:space="preserve"> </w:t>
      </w:r>
      <w:r w:rsidR="00184EC4">
        <w:rPr>
          <w:lang w:val="es-AR"/>
        </w:rPr>
        <w:t>se accede a la pantalla de modificación de un aula. Los datos editables son el nombre del sector y el nombre del aula.</w:t>
      </w:r>
    </w:p>
    <w:p w:rsidR="00087C81" w:rsidRDefault="00184EC4" w:rsidP="00087C81">
      <w:pPr>
        <w:keepNext/>
        <w:spacing w:before="240" w:after="240"/>
        <w:ind w:left="0" w:firstLine="0"/>
        <w:jc w:val="both"/>
      </w:pPr>
      <w:r>
        <w:rPr>
          <w:noProof/>
          <w:lang w:val="es-AR" w:eastAsia="es-AR"/>
        </w:rPr>
        <w:drawing>
          <wp:inline distT="0" distB="0" distL="0" distR="0" wp14:anchorId="647BCD3C" wp14:editId="467005F9">
            <wp:extent cx="5400040" cy="1216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6660"/>
                    </a:xfrm>
                    <a:prstGeom prst="rect">
                      <a:avLst/>
                    </a:prstGeom>
                  </pic:spPr>
                </pic:pic>
              </a:graphicData>
            </a:graphic>
          </wp:inline>
        </w:drawing>
      </w:r>
    </w:p>
    <w:p w:rsidR="00184EC4" w:rsidRDefault="00087C81" w:rsidP="00087C81">
      <w:pPr>
        <w:pStyle w:val="Descripcin"/>
        <w:jc w:val="center"/>
      </w:pPr>
      <w:bookmarkStart w:id="27" w:name="_Toc64485438"/>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10</w:t>
      </w:r>
      <w:r w:rsidR="00B37EBC">
        <w:rPr>
          <w:noProof/>
        </w:rPr>
        <w:fldChar w:fldCharType="end"/>
      </w:r>
      <w:r>
        <w:t xml:space="preserve"> – Formulario de edición para un aula</w:t>
      </w:r>
      <w:bookmarkEnd w:id="27"/>
    </w:p>
    <w:p w:rsidR="00184EC4" w:rsidRDefault="00184EC4" w:rsidP="00EC7FE2">
      <w:pPr>
        <w:spacing w:before="240" w:after="240"/>
        <w:ind w:left="0" w:firstLine="0"/>
        <w:jc w:val="both"/>
      </w:pPr>
      <w:r>
        <w:t>Al presionar “</w:t>
      </w:r>
      <w:r w:rsidRPr="00087C81">
        <w:rPr>
          <w:b/>
        </w:rPr>
        <w:t>GUARDAR</w:t>
      </w:r>
      <w:r>
        <w:t xml:space="preserve">” se aplican los cambios sobre el aula. </w:t>
      </w:r>
    </w:p>
    <w:p w:rsidR="00087C81" w:rsidRDefault="00184EC4" w:rsidP="00087C81">
      <w:pPr>
        <w:keepNext/>
        <w:spacing w:before="240" w:after="240"/>
        <w:ind w:left="0" w:firstLine="0"/>
        <w:jc w:val="both"/>
      </w:pPr>
      <w:r>
        <w:rPr>
          <w:noProof/>
          <w:lang w:val="es-AR" w:eastAsia="es-AR"/>
        </w:rPr>
        <w:drawing>
          <wp:inline distT="0" distB="0" distL="0" distR="0" wp14:anchorId="48E59523" wp14:editId="44CB15BC">
            <wp:extent cx="5400040" cy="1492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92885"/>
                    </a:xfrm>
                    <a:prstGeom prst="rect">
                      <a:avLst/>
                    </a:prstGeom>
                  </pic:spPr>
                </pic:pic>
              </a:graphicData>
            </a:graphic>
          </wp:inline>
        </w:drawing>
      </w:r>
    </w:p>
    <w:p w:rsidR="00184EC4" w:rsidRDefault="00087C81" w:rsidP="00087C81">
      <w:pPr>
        <w:pStyle w:val="Descripcin"/>
        <w:jc w:val="center"/>
      </w:pPr>
      <w:bookmarkStart w:id="28" w:name="_Toc64485439"/>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11</w:t>
      </w:r>
      <w:r w:rsidR="00B37EBC">
        <w:rPr>
          <w:noProof/>
        </w:rPr>
        <w:fldChar w:fldCharType="end"/>
      </w:r>
      <w:r>
        <w:t xml:space="preserve"> - Resultado de edición de un aula</w:t>
      </w:r>
      <w:bookmarkEnd w:id="28"/>
    </w:p>
    <w:p w:rsidR="00184EC4" w:rsidRDefault="00184EC4" w:rsidP="00EC7FE2">
      <w:pPr>
        <w:spacing w:before="240" w:after="240"/>
        <w:ind w:left="0" w:firstLine="0"/>
        <w:jc w:val="both"/>
      </w:pPr>
      <w:r>
        <w:t>Al modificarse correctamente, el sistema muestra un mensaje de éxito. En caso contrario, se muestra un mensaje con el detalle de la operación. El aula modificada se pueden observar en la pantalla de búsqueda.</w:t>
      </w:r>
    </w:p>
    <w:p w:rsidR="00117117" w:rsidRDefault="00EC7FE2" w:rsidP="00026DB7">
      <w:pPr>
        <w:pStyle w:val="Ttulo3"/>
      </w:pPr>
      <w:bookmarkStart w:id="29" w:name="_Toc64485392"/>
      <w:r>
        <w:t>Informe</w:t>
      </w:r>
      <w:bookmarkEnd w:id="29"/>
    </w:p>
    <w:p w:rsidR="00EC7FE2" w:rsidRPr="00087C81" w:rsidRDefault="006E46F8" w:rsidP="00087C81">
      <w:pPr>
        <w:pStyle w:val="PSI-Normal"/>
      </w:pPr>
      <w:r>
        <w:t xml:space="preserve">Desde el menú </w:t>
      </w:r>
      <w:r w:rsidRPr="00184EC4">
        <w:rPr>
          <w:b/>
        </w:rPr>
        <w:t>Aulas &gt; Informe</w:t>
      </w:r>
      <w:r w:rsidR="00184EC4">
        <w:t xml:space="preserve"> se accede a la pantalla de informes.</w:t>
      </w:r>
      <w:r w:rsidR="00087C81">
        <w:t xml:space="preserve"> Esta opción permite consultar la disponibilidad de aulas para Horarios de cursada o Mesas de examen aplicando filtros de días, fechas y/o rangos horarios.</w:t>
      </w:r>
    </w:p>
    <w:p w:rsidR="00087C81" w:rsidRDefault="00087C81" w:rsidP="00087C81">
      <w:pPr>
        <w:keepNext/>
        <w:spacing w:before="240" w:after="240"/>
        <w:ind w:left="0" w:firstLine="0"/>
        <w:jc w:val="both"/>
      </w:pPr>
      <w:r>
        <w:rPr>
          <w:noProof/>
          <w:lang w:val="es-AR" w:eastAsia="es-AR"/>
        </w:rPr>
        <w:lastRenderedPageBreak/>
        <w:drawing>
          <wp:inline distT="0" distB="0" distL="0" distR="0" wp14:anchorId="321CD745" wp14:editId="1FEEF9A0">
            <wp:extent cx="5400040" cy="2372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72360"/>
                    </a:xfrm>
                    <a:prstGeom prst="rect">
                      <a:avLst/>
                    </a:prstGeom>
                  </pic:spPr>
                </pic:pic>
              </a:graphicData>
            </a:graphic>
          </wp:inline>
        </w:drawing>
      </w:r>
    </w:p>
    <w:p w:rsidR="00087C81" w:rsidRPr="00087C81" w:rsidRDefault="00087C81" w:rsidP="00F06DDA">
      <w:pPr>
        <w:pStyle w:val="Descripcin"/>
        <w:jc w:val="center"/>
      </w:pPr>
      <w:bookmarkStart w:id="30" w:name="_Toc64485440"/>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E1730A">
        <w:rPr>
          <w:noProof/>
        </w:rPr>
        <w:t>12</w:t>
      </w:r>
      <w:r w:rsidR="00B37EBC">
        <w:rPr>
          <w:noProof/>
        </w:rPr>
        <w:fldChar w:fldCharType="end"/>
      </w:r>
      <w:r>
        <w:t xml:space="preserve"> - Formulario de informe para aula</w:t>
      </w:r>
      <w:bookmarkEnd w:id="30"/>
    </w:p>
    <w:p w:rsidR="002B7907" w:rsidRPr="002B7907" w:rsidRDefault="002B7907" w:rsidP="00AB7BE9">
      <w:pPr>
        <w:pStyle w:val="Ttulo2"/>
      </w:pPr>
      <w:bookmarkStart w:id="31" w:name="_Toc64485393"/>
      <w:r>
        <w:t>Asignaturas</w:t>
      </w:r>
      <w:bookmarkEnd w:id="31"/>
    </w:p>
    <w:p w:rsidR="00117117" w:rsidRDefault="00AB7BE9" w:rsidP="00B5271D">
      <w:pPr>
        <w:pStyle w:val="Ttulo3"/>
      </w:pPr>
      <w:bookmarkStart w:id="32" w:name="_Toc64485394"/>
      <w:r>
        <w:t>Crear</w:t>
      </w:r>
      <w:bookmarkEnd w:id="32"/>
    </w:p>
    <w:p w:rsidR="008E0B16" w:rsidRDefault="00AB7BE9" w:rsidP="00B5271D">
      <w:pPr>
        <w:spacing w:before="240" w:after="240"/>
        <w:jc w:val="both"/>
      </w:pPr>
      <w:r>
        <w:t xml:space="preserve">Desde el menú </w:t>
      </w:r>
      <w:r w:rsidRPr="00AB7BE9">
        <w:rPr>
          <w:b/>
        </w:rPr>
        <w:t xml:space="preserve">Asignaturas </w:t>
      </w:r>
      <w:r w:rsidRPr="00AB7BE9">
        <w:rPr>
          <w:b/>
          <w:lang w:val="es-AR"/>
        </w:rPr>
        <w:t>&gt; Crear</w:t>
      </w:r>
      <w:r>
        <w:rPr>
          <w:lang w:val="es-AR"/>
        </w:rPr>
        <w:t xml:space="preserve"> se puede acceder a la pantalla que posibilita dar de alta una asignatura. </w:t>
      </w:r>
      <w:r>
        <w:t>Una vez seleccionado el sub-menú indicado, se presenta el siguiente formulario:</w:t>
      </w:r>
    </w:p>
    <w:p w:rsidR="00AB7BE9" w:rsidRDefault="008E0B16" w:rsidP="00AB7BE9">
      <w:pPr>
        <w:keepNext/>
        <w:spacing w:before="240" w:after="240"/>
        <w:jc w:val="both"/>
      </w:pPr>
      <w:r>
        <w:rPr>
          <w:noProof/>
          <w:lang w:val="es-AR" w:eastAsia="es-AR"/>
        </w:rPr>
        <w:drawing>
          <wp:inline distT="0" distB="0" distL="0" distR="0" wp14:anchorId="69013D55" wp14:editId="28527EE3">
            <wp:extent cx="5400040" cy="1223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23645"/>
                    </a:xfrm>
                    <a:prstGeom prst="rect">
                      <a:avLst/>
                    </a:prstGeom>
                  </pic:spPr>
                </pic:pic>
              </a:graphicData>
            </a:graphic>
          </wp:inline>
        </w:drawing>
      </w:r>
    </w:p>
    <w:p w:rsidR="008E0B16" w:rsidRDefault="00AB7BE9" w:rsidP="00AB7BE9">
      <w:pPr>
        <w:pStyle w:val="Descripcin"/>
        <w:jc w:val="center"/>
      </w:pPr>
      <w:bookmarkStart w:id="33" w:name="_Toc64485441"/>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E1730A">
        <w:rPr>
          <w:noProof/>
        </w:rPr>
        <w:t>13</w:t>
      </w:r>
      <w:r w:rsidR="00CC38F4">
        <w:rPr>
          <w:noProof/>
        </w:rPr>
        <w:fldChar w:fldCharType="end"/>
      </w:r>
      <w:r>
        <w:t xml:space="preserve"> - Formulario de creación para asignatura</w:t>
      </w:r>
      <w:bookmarkEnd w:id="33"/>
    </w:p>
    <w:p w:rsidR="00B5271D" w:rsidRDefault="00B5271D" w:rsidP="00B5271D">
      <w:pPr>
        <w:spacing w:before="240" w:after="240"/>
        <w:jc w:val="both"/>
      </w:pPr>
      <w:r>
        <w:t>Se debe completar el campo solicitado, cumpliendo con sus respectivas restricciones.</w:t>
      </w:r>
    </w:p>
    <w:p w:rsidR="006975E4" w:rsidRDefault="006975E4" w:rsidP="006975E4">
      <w:pPr>
        <w:pStyle w:val="Prrafodelista"/>
        <w:numPr>
          <w:ilvl w:val="0"/>
          <w:numId w:val="16"/>
        </w:numPr>
        <w:spacing w:before="240" w:after="240"/>
        <w:jc w:val="both"/>
      </w:pPr>
      <w:r w:rsidRPr="006975E4">
        <w:rPr>
          <w:b/>
        </w:rPr>
        <w:t>Nombre de la asignatura</w:t>
      </w:r>
      <w:r>
        <w:t xml:space="preserve">: Es un campo de carácter obligatorio y hace referencia al nombre de la asignatura. Se permiten entre cinco (5) y cuarenta (40) caracteres alfanuméricos incluyendo letras acentuadas. </w:t>
      </w:r>
    </w:p>
    <w:p w:rsidR="006975E4" w:rsidRDefault="006975E4" w:rsidP="006975E4">
      <w:pPr>
        <w:spacing w:before="240" w:after="240"/>
        <w:jc w:val="both"/>
      </w:pPr>
      <w:r>
        <w:t>Para finalizar el proceso de creación de asignatura, se debe presionar sobre el botón “</w:t>
      </w:r>
      <w:r w:rsidR="00AB7BE9" w:rsidRPr="00AB7BE9">
        <w:rPr>
          <w:b/>
        </w:rPr>
        <w:t>GUARDAR</w:t>
      </w:r>
      <w:r>
        <w:t>”.</w:t>
      </w:r>
    </w:p>
    <w:p w:rsidR="00AB7BE9" w:rsidRDefault="006975E4" w:rsidP="00AB7BE9">
      <w:pPr>
        <w:keepNext/>
        <w:spacing w:before="240" w:after="240"/>
        <w:jc w:val="both"/>
      </w:pPr>
      <w:r>
        <w:rPr>
          <w:noProof/>
          <w:lang w:val="es-AR" w:eastAsia="es-AR"/>
        </w:rPr>
        <w:lastRenderedPageBreak/>
        <w:drawing>
          <wp:inline distT="0" distB="0" distL="0" distR="0" wp14:anchorId="32DB374C" wp14:editId="4AA283B5">
            <wp:extent cx="5400040" cy="1496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96060"/>
                    </a:xfrm>
                    <a:prstGeom prst="rect">
                      <a:avLst/>
                    </a:prstGeom>
                  </pic:spPr>
                </pic:pic>
              </a:graphicData>
            </a:graphic>
          </wp:inline>
        </w:drawing>
      </w:r>
    </w:p>
    <w:p w:rsidR="006975E4" w:rsidRDefault="00AB7BE9" w:rsidP="00AB7BE9">
      <w:pPr>
        <w:pStyle w:val="Descripcin"/>
        <w:jc w:val="center"/>
      </w:pPr>
      <w:bookmarkStart w:id="34" w:name="_Toc64485442"/>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E1730A">
        <w:rPr>
          <w:noProof/>
        </w:rPr>
        <w:t>14</w:t>
      </w:r>
      <w:r w:rsidR="00CC38F4">
        <w:rPr>
          <w:noProof/>
        </w:rPr>
        <w:fldChar w:fldCharType="end"/>
      </w:r>
      <w:r>
        <w:t xml:space="preserve"> - Resultado de creación para asignatura</w:t>
      </w:r>
      <w:bookmarkEnd w:id="34"/>
    </w:p>
    <w:p w:rsidR="00B5271D" w:rsidRPr="008B1FBF" w:rsidRDefault="00C31A99" w:rsidP="006A7C32">
      <w:pPr>
        <w:spacing w:before="240" w:after="240"/>
        <w:jc w:val="both"/>
        <w:rPr>
          <w:u w:val="single"/>
        </w:rPr>
      </w:pPr>
      <w:r>
        <w:t xml:space="preserve">Al registrarse correctamente, el sistema presentara un mensaje de </w:t>
      </w:r>
      <w:r w:rsidR="00AB7BE9">
        <w:t>éxito</w:t>
      </w:r>
      <w:r>
        <w:t xml:space="preserve">. En caso contrario, el sistema muestra una descripción del resultado de creación. </w:t>
      </w:r>
      <w:r w:rsidR="003F0817">
        <w:t>La nueva asignatura</w:t>
      </w:r>
      <w:r>
        <w:t xml:space="preserve"> se podrá observar de forma inmediata en la pantalla de búsqueda y podrá ser asociada </w:t>
      </w:r>
      <w:r w:rsidR="003F0817">
        <w:t>a una carrera</w:t>
      </w:r>
      <w:r>
        <w:t>.</w:t>
      </w:r>
      <w:r w:rsidR="006A7C32">
        <w:t xml:space="preserve"> </w:t>
      </w:r>
    </w:p>
    <w:p w:rsidR="00117117" w:rsidRDefault="00117117" w:rsidP="00F72EA1">
      <w:pPr>
        <w:pStyle w:val="Ttulo3"/>
      </w:pPr>
      <w:bookmarkStart w:id="35" w:name="_Toc64485395"/>
      <w:r>
        <w:t>B</w:t>
      </w:r>
      <w:r w:rsidR="008B1FBF">
        <w:t>uscar</w:t>
      </w:r>
      <w:bookmarkEnd w:id="35"/>
    </w:p>
    <w:p w:rsidR="006A7C32" w:rsidRDefault="00547ADC" w:rsidP="006A7C32">
      <w:pPr>
        <w:spacing w:before="240" w:after="240"/>
        <w:jc w:val="both"/>
      </w:pPr>
      <w:r>
        <w:t xml:space="preserve">Desde el menú </w:t>
      </w:r>
      <w:r w:rsidRPr="00547ADC">
        <w:rPr>
          <w:b/>
        </w:rPr>
        <w:t xml:space="preserve">Asignaturas </w:t>
      </w:r>
      <w:r w:rsidRPr="00547ADC">
        <w:rPr>
          <w:b/>
          <w:lang w:val="es-AR"/>
        </w:rPr>
        <w:t>&gt; Buscar</w:t>
      </w:r>
      <w:r>
        <w:rPr>
          <w:lang w:val="es-AR"/>
        </w:rPr>
        <w:t xml:space="preserve"> se puede acceder a la pantalla de búsqueda de asignaturas. Esta opción p</w:t>
      </w:r>
      <w:r w:rsidR="006A7C32">
        <w:t>ermite realizar la búsqueda de asignaturas a partir de su nombre. El campo solicitado en el formulario es de carácter no obligatorio por lo que el usuario puede optar por no completarlo para obtener el listado completo de asignaturas cargadas en el sistema. Se presenta la siguiente pantalla:</w:t>
      </w:r>
    </w:p>
    <w:p w:rsidR="00AC6ABB" w:rsidRDefault="008073A4" w:rsidP="00AC6ABB">
      <w:pPr>
        <w:keepNext/>
        <w:spacing w:before="240" w:after="240"/>
        <w:jc w:val="both"/>
      </w:pPr>
      <w:r>
        <w:rPr>
          <w:noProof/>
          <w:lang w:val="es-AR" w:eastAsia="es-AR"/>
        </w:rPr>
        <w:drawing>
          <wp:inline distT="0" distB="0" distL="0" distR="0" wp14:anchorId="5837329C" wp14:editId="12F904BF">
            <wp:extent cx="5400040" cy="991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91235"/>
                    </a:xfrm>
                    <a:prstGeom prst="rect">
                      <a:avLst/>
                    </a:prstGeom>
                  </pic:spPr>
                </pic:pic>
              </a:graphicData>
            </a:graphic>
          </wp:inline>
        </w:drawing>
      </w:r>
    </w:p>
    <w:p w:rsidR="008073A4" w:rsidRDefault="00AC6ABB" w:rsidP="00AC6ABB">
      <w:pPr>
        <w:pStyle w:val="Descripcin"/>
        <w:jc w:val="center"/>
      </w:pPr>
      <w:bookmarkStart w:id="36" w:name="_Toc64485443"/>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E1730A">
        <w:rPr>
          <w:noProof/>
        </w:rPr>
        <w:t>15</w:t>
      </w:r>
      <w:r w:rsidR="00CC38F4">
        <w:rPr>
          <w:noProof/>
        </w:rPr>
        <w:fldChar w:fldCharType="end"/>
      </w:r>
      <w:r>
        <w:t xml:space="preserve"> - Formulario de búsqueda para asignaturas</w:t>
      </w:r>
      <w:bookmarkEnd w:id="36"/>
    </w:p>
    <w:p w:rsidR="006A7C32" w:rsidRDefault="007E5446" w:rsidP="007E5446">
      <w:pPr>
        <w:spacing w:before="240" w:after="240"/>
        <w:jc w:val="both"/>
      </w:pPr>
      <w:r>
        <w:t>Los resultados de una búsqueda se presentan en una tabla que contiene los datos de cada una de las asignaturas</w:t>
      </w:r>
      <w:r w:rsidR="00502769">
        <w:t xml:space="preserve"> que cumplieron con el filtro indicado</w:t>
      </w:r>
      <w:r>
        <w:t>, las opciones de exportación de los datos, el filtro adicional y las operaciones disponibles.</w:t>
      </w:r>
    </w:p>
    <w:p w:rsidR="005E5C9F" w:rsidRDefault="00094CE0" w:rsidP="005E5C9F">
      <w:pPr>
        <w:keepNext/>
        <w:spacing w:before="240" w:after="240"/>
        <w:jc w:val="both"/>
      </w:pPr>
      <w:r>
        <w:rPr>
          <w:noProof/>
          <w:lang w:val="es-AR" w:eastAsia="es-AR"/>
        </w:rPr>
        <w:lastRenderedPageBreak/>
        <w:drawing>
          <wp:inline distT="0" distB="0" distL="0" distR="0" wp14:anchorId="27C92946" wp14:editId="301F06F5">
            <wp:extent cx="5400040" cy="21450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45030"/>
                    </a:xfrm>
                    <a:prstGeom prst="rect">
                      <a:avLst/>
                    </a:prstGeom>
                  </pic:spPr>
                </pic:pic>
              </a:graphicData>
            </a:graphic>
          </wp:inline>
        </w:drawing>
      </w:r>
    </w:p>
    <w:p w:rsidR="005E5C9F" w:rsidRDefault="005E5C9F" w:rsidP="005E5C9F">
      <w:pPr>
        <w:pStyle w:val="Descripcin"/>
        <w:jc w:val="center"/>
      </w:pPr>
      <w:bookmarkStart w:id="37" w:name="_Toc64485444"/>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E1730A">
        <w:rPr>
          <w:noProof/>
        </w:rPr>
        <w:t>16</w:t>
      </w:r>
      <w:r w:rsidR="00CC38F4">
        <w:rPr>
          <w:noProof/>
        </w:rPr>
        <w:fldChar w:fldCharType="end"/>
      </w:r>
      <w:r>
        <w:t xml:space="preserve"> - Resultado de búsqueda para asignaturas</w:t>
      </w:r>
      <w:bookmarkEnd w:id="37"/>
    </w:p>
    <w:p w:rsidR="007E5446" w:rsidRDefault="007E5446" w:rsidP="007E5446">
      <w:pPr>
        <w:spacing w:before="240" w:after="240"/>
        <w:jc w:val="both"/>
      </w:pPr>
      <w:r>
        <w:t>Se explica cada una de las partes a continuación:</w:t>
      </w:r>
    </w:p>
    <w:p w:rsidR="007E5446" w:rsidRDefault="007E5446" w:rsidP="007E5446">
      <w:pPr>
        <w:pStyle w:val="Prrafodelista"/>
        <w:numPr>
          <w:ilvl w:val="0"/>
          <w:numId w:val="18"/>
        </w:numPr>
        <w:spacing w:before="240" w:after="240"/>
        <w:contextualSpacing w:val="0"/>
        <w:jc w:val="both"/>
      </w:pPr>
      <w:r>
        <w:t xml:space="preserve">Opciones de exportación: Permite que la información que se muestra en la tabla de </w:t>
      </w:r>
      <w:r w:rsidR="00502769">
        <w:t>asignaturas</w:t>
      </w:r>
      <w:r>
        <w:t xml:space="preserve"> sea almacenada en los formatos indicados. </w:t>
      </w:r>
    </w:p>
    <w:p w:rsidR="007E5446" w:rsidRDefault="007E5446" w:rsidP="007E5446">
      <w:pPr>
        <w:pStyle w:val="Prrafodelista"/>
        <w:numPr>
          <w:ilvl w:val="0"/>
          <w:numId w:val="18"/>
        </w:numPr>
        <w:spacing w:before="240" w:after="240"/>
        <w:ind w:left="714" w:hanging="357"/>
        <w:contextualSpacing w:val="0"/>
        <w:jc w:val="both"/>
      </w:pPr>
      <w:r>
        <w:t>Filtro adicional. Permite realizar un filtro sobre cualquiera de las columnas de la tabla en caso que sea necesario.</w:t>
      </w:r>
    </w:p>
    <w:p w:rsidR="009F0C6F" w:rsidRDefault="007E5446" w:rsidP="00AC6ABB">
      <w:pPr>
        <w:pStyle w:val="Prrafodelista"/>
        <w:numPr>
          <w:ilvl w:val="0"/>
          <w:numId w:val="18"/>
        </w:numPr>
        <w:spacing w:before="240" w:after="240"/>
        <w:ind w:left="714" w:hanging="357"/>
        <w:contextualSpacing w:val="0"/>
        <w:jc w:val="both"/>
      </w:pPr>
      <w:r>
        <w:t xml:space="preserve">Operaciones: Son las acciones que se tienen disponibles para realizar con cada </w:t>
      </w:r>
      <w:r w:rsidR="009F0C6F">
        <w:t>asignatura</w:t>
      </w:r>
      <w:r>
        <w:t xml:space="preserve"> en forma particular. </w:t>
      </w:r>
    </w:p>
    <w:p w:rsidR="007E5446" w:rsidRDefault="009F0C6F" w:rsidP="009F0C6F">
      <w:pPr>
        <w:pStyle w:val="Prrafodelista"/>
        <w:numPr>
          <w:ilvl w:val="1"/>
          <w:numId w:val="18"/>
        </w:numPr>
        <w:spacing w:before="240" w:after="240"/>
        <w:contextualSpacing w:val="0"/>
        <w:jc w:val="both"/>
      </w:pPr>
      <w:r>
        <w:t>Ver detalle: Muestra el detalle de una asignatura</w:t>
      </w:r>
      <w:r w:rsidR="00AC6ABB">
        <w:t>.</w:t>
      </w:r>
    </w:p>
    <w:p w:rsidR="00117117" w:rsidRDefault="00940194" w:rsidP="007A01AC">
      <w:pPr>
        <w:pStyle w:val="Ttulo3"/>
      </w:pPr>
      <w:bookmarkStart w:id="38" w:name="_Toc64485396"/>
      <w:r>
        <w:t>Información detallada</w:t>
      </w:r>
      <w:bookmarkEnd w:id="38"/>
    </w:p>
    <w:p w:rsidR="00940194" w:rsidRDefault="007A01AC" w:rsidP="00117117">
      <w:pPr>
        <w:spacing w:before="240" w:after="240"/>
        <w:jc w:val="both"/>
        <w:rPr>
          <w:lang w:val="es-AR"/>
        </w:rPr>
      </w:pPr>
      <w:r>
        <w:t xml:space="preserve">Desde el menú </w:t>
      </w:r>
      <w:r w:rsidRPr="007A01AC">
        <w:rPr>
          <w:b/>
        </w:rPr>
        <w:t xml:space="preserve">Asignaturas </w:t>
      </w:r>
      <w:r w:rsidRPr="007A01AC">
        <w:rPr>
          <w:b/>
          <w:lang w:val="es-AR"/>
        </w:rPr>
        <w:t>&gt; Buscar &gt; Detalle</w:t>
      </w:r>
      <w:r>
        <w:rPr>
          <w:lang w:val="es-AR"/>
        </w:rPr>
        <w:t xml:space="preserve"> se accede a la información detallada. Una vez que se accede al sub-menú indicado, se visualiza la siguiente pantalla:</w:t>
      </w:r>
    </w:p>
    <w:p w:rsidR="005E5C9F" w:rsidRDefault="005E5C9F" w:rsidP="005E5C9F">
      <w:pPr>
        <w:keepNext/>
        <w:spacing w:before="240" w:after="240"/>
        <w:jc w:val="both"/>
      </w:pPr>
      <w:r>
        <w:rPr>
          <w:noProof/>
          <w:lang w:val="es-AR" w:eastAsia="es-AR"/>
        </w:rPr>
        <w:lastRenderedPageBreak/>
        <w:drawing>
          <wp:inline distT="0" distB="0" distL="0" distR="0" wp14:anchorId="6C3F1947" wp14:editId="24BDB5CD">
            <wp:extent cx="5400040" cy="3029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9585"/>
                    </a:xfrm>
                    <a:prstGeom prst="rect">
                      <a:avLst/>
                    </a:prstGeom>
                  </pic:spPr>
                </pic:pic>
              </a:graphicData>
            </a:graphic>
          </wp:inline>
        </w:drawing>
      </w:r>
    </w:p>
    <w:p w:rsidR="005E5C9F" w:rsidRPr="007A01AC" w:rsidRDefault="005E5C9F" w:rsidP="005E5C9F">
      <w:pPr>
        <w:pStyle w:val="Descripcin"/>
        <w:jc w:val="center"/>
        <w:rPr>
          <w:lang w:val="es-AR"/>
        </w:rPr>
      </w:pPr>
      <w:bookmarkStart w:id="39" w:name="_Toc64485445"/>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E1730A">
        <w:rPr>
          <w:noProof/>
        </w:rPr>
        <w:t>17</w:t>
      </w:r>
      <w:r w:rsidR="00CC38F4">
        <w:rPr>
          <w:noProof/>
        </w:rPr>
        <w:fldChar w:fldCharType="end"/>
      </w:r>
      <w:r>
        <w:t xml:space="preserve"> - Información detallada para asignatura</w:t>
      </w:r>
      <w:bookmarkEnd w:id="39"/>
    </w:p>
    <w:p w:rsidR="005E5C9F" w:rsidRDefault="00254ADA" w:rsidP="00117117">
      <w:pPr>
        <w:spacing w:before="240" w:after="240"/>
        <w:jc w:val="both"/>
      </w:pPr>
      <w:r>
        <w:t>La información básica de la asignatura es visible en todos los casos, mientras que el listado de las carreras asociadas se ven en los casos que corresponda.</w:t>
      </w:r>
    </w:p>
    <w:p w:rsidR="002B7907" w:rsidRDefault="002B7907" w:rsidP="008C2EFD">
      <w:pPr>
        <w:pStyle w:val="Ttulo2"/>
      </w:pPr>
      <w:bookmarkStart w:id="40" w:name="_Toc64485397"/>
      <w:r>
        <w:t>Carreras</w:t>
      </w:r>
      <w:bookmarkEnd w:id="40"/>
    </w:p>
    <w:p w:rsidR="008C2EFD" w:rsidRDefault="008C2EFD" w:rsidP="00884410">
      <w:pPr>
        <w:pStyle w:val="Ttulo3"/>
      </w:pPr>
      <w:bookmarkStart w:id="41" w:name="_Toc64485398"/>
      <w:r>
        <w:t>Crear</w:t>
      </w:r>
      <w:bookmarkEnd w:id="41"/>
    </w:p>
    <w:p w:rsidR="00884410" w:rsidRDefault="00884410" w:rsidP="00E42D21">
      <w:pPr>
        <w:spacing w:before="240" w:after="240"/>
        <w:jc w:val="both"/>
        <w:rPr>
          <w:lang w:val="es-AR"/>
        </w:rPr>
      </w:pPr>
      <w:r>
        <w:t xml:space="preserve">Desde el menú </w:t>
      </w:r>
      <w:r w:rsidRPr="00884410">
        <w:rPr>
          <w:b/>
        </w:rPr>
        <w:t xml:space="preserve">Carreras </w:t>
      </w:r>
      <w:r w:rsidRPr="00884410">
        <w:rPr>
          <w:b/>
          <w:lang w:val="es-AR"/>
        </w:rPr>
        <w:t>&gt; Crear</w:t>
      </w:r>
      <w:r>
        <w:rPr>
          <w:lang w:val="es-AR"/>
        </w:rPr>
        <w:t xml:space="preserve"> se accede a la pantalla de alta para una carrera.</w:t>
      </w:r>
      <w:r w:rsidR="006936CB">
        <w:rPr>
          <w:lang w:val="es-AR"/>
        </w:rPr>
        <w:t xml:space="preserve"> Una vez seleccionado el sub-menú indicado, se presenta el siguiente formulario:</w:t>
      </w:r>
    </w:p>
    <w:p w:rsidR="006936CB" w:rsidRDefault="006936CB" w:rsidP="006936CB">
      <w:pPr>
        <w:keepNext/>
        <w:spacing w:before="240" w:after="240"/>
        <w:jc w:val="both"/>
      </w:pPr>
      <w:r>
        <w:rPr>
          <w:noProof/>
          <w:lang w:val="es-AR" w:eastAsia="es-AR"/>
        </w:rPr>
        <w:drawing>
          <wp:inline distT="0" distB="0" distL="0" distR="0" wp14:anchorId="6258F53E" wp14:editId="002DA69C">
            <wp:extent cx="5400040" cy="1208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08405"/>
                    </a:xfrm>
                    <a:prstGeom prst="rect">
                      <a:avLst/>
                    </a:prstGeom>
                  </pic:spPr>
                </pic:pic>
              </a:graphicData>
            </a:graphic>
          </wp:inline>
        </w:drawing>
      </w:r>
    </w:p>
    <w:p w:rsidR="006936CB" w:rsidRDefault="006936CB" w:rsidP="006936CB">
      <w:pPr>
        <w:pStyle w:val="Descripcin"/>
        <w:jc w:val="center"/>
        <w:rPr>
          <w:lang w:val="es-AR"/>
        </w:rPr>
      </w:pPr>
      <w:bookmarkStart w:id="42" w:name="_Toc64485446"/>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E1730A">
        <w:rPr>
          <w:noProof/>
        </w:rPr>
        <w:t>18</w:t>
      </w:r>
      <w:r w:rsidR="00D30AE3">
        <w:rPr>
          <w:noProof/>
        </w:rPr>
        <w:fldChar w:fldCharType="end"/>
      </w:r>
      <w:r>
        <w:t xml:space="preserve"> - Formulario de creación para carrera</w:t>
      </w:r>
      <w:bookmarkEnd w:id="42"/>
    </w:p>
    <w:p w:rsidR="006936CB" w:rsidRDefault="007C72C1" w:rsidP="006936CB">
      <w:pPr>
        <w:spacing w:before="240" w:after="240"/>
        <w:jc w:val="both"/>
      </w:pPr>
      <w:r>
        <w:t xml:space="preserve">Se debe completar los campos </w:t>
      </w:r>
      <w:r w:rsidR="006936CB">
        <w:t>solicitado</w:t>
      </w:r>
      <w:r>
        <w:t>s</w:t>
      </w:r>
      <w:r w:rsidR="006936CB">
        <w:t>, cumpliendo con sus respectivas restricciones.</w:t>
      </w:r>
    </w:p>
    <w:p w:rsidR="006936CB" w:rsidRDefault="006936CB" w:rsidP="006936CB">
      <w:pPr>
        <w:pStyle w:val="Prrafodelista"/>
        <w:numPr>
          <w:ilvl w:val="0"/>
          <w:numId w:val="16"/>
        </w:numPr>
        <w:spacing w:before="240" w:after="240"/>
        <w:ind w:left="714" w:hanging="357"/>
        <w:contextualSpacing w:val="0"/>
        <w:jc w:val="both"/>
      </w:pPr>
      <w:r w:rsidRPr="006936CB">
        <w:rPr>
          <w:b/>
        </w:rPr>
        <w:t>Código</w:t>
      </w:r>
      <w:r>
        <w:t>: Es un campo de carácter obligatorio y hace referencia al código de la carrera. Se permite un número entre 1 y 999.</w:t>
      </w:r>
    </w:p>
    <w:p w:rsidR="006936CB" w:rsidRDefault="006936CB" w:rsidP="006936CB">
      <w:pPr>
        <w:pStyle w:val="Prrafodelista"/>
        <w:numPr>
          <w:ilvl w:val="0"/>
          <w:numId w:val="16"/>
        </w:numPr>
        <w:spacing w:before="240" w:after="240"/>
        <w:ind w:left="714" w:hanging="357"/>
        <w:contextualSpacing w:val="0"/>
        <w:jc w:val="both"/>
      </w:pPr>
      <w:r w:rsidRPr="006975E4">
        <w:rPr>
          <w:b/>
        </w:rPr>
        <w:t>N</w:t>
      </w:r>
      <w:r>
        <w:rPr>
          <w:b/>
        </w:rPr>
        <w:t>ombre</w:t>
      </w:r>
      <w:r>
        <w:t xml:space="preserve">: Es un campo de carácter obligatorio y hace referencia al nombre de la carrera. Se permiten entre cinco (5) y sesenta (60) caracteres alfanuméricos incluyendo letras acentuadas. </w:t>
      </w:r>
    </w:p>
    <w:p w:rsidR="006936CB" w:rsidRDefault="006936CB" w:rsidP="006936CB">
      <w:pPr>
        <w:spacing w:before="240" w:after="240"/>
        <w:jc w:val="both"/>
      </w:pPr>
      <w:r>
        <w:t>Para finalizar el proceso de creación de carrera, se debe presionar sobre el botón “</w:t>
      </w:r>
      <w:r w:rsidRPr="00AB7BE9">
        <w:rPr>
          <w:b/>
        </w:rPr>
        <w:t>GUARDAR</w:t>
      </w:r>
      <w:r>
        <w:t>”.</w:t>
      </w:r>
    </w:p>
    <w:p w:rsidR="006936CB" w:rsidRDefault="006936CB" w:rsidP="006936CB">
      <w:pPr>
        <w:keepNext/>
        <w:spacing w:before="240" w:after="240"/>
        <w:jc w:val="both"/>
      </w:pPr>
      <w:r>
        <w:rPr>
          <w:noProof/>
          <w:lang w:val="es-AR" w:eastAsia="es-AR"/>
        </w:rPr>
        <w:lastRenderedPageBreak/>
        <w:drawing>
          <wp:inline distT="0" distB="0" distL="0" distR="0" wp14:anchorId="370ED67B" wp14:editId="714B96AE">
            <wp:extent cx="5400040" cy="150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04950"/>
                    </a:xfrm>
                    <a:prstGeom prst="rect">
                      <a:avLst/>
                    </a:prstGeom>
                  </pic:spPr>
                </pic:pic>
              </a:graphicData>
            </a:graphic>
          </wp:inline>
        </w:drawing>
      </w:r>
    </w:p>
    <w:p w:rsidR="006936CB" w:rsidRDefault="006936CB" w:rsidP="006936CB">
      <w:pPr>
        <w:pStyle w:val="Descripcin"/>
        <w:jc w:val="center"/>
      </w:pPr>
      <w:bookmarkStart w:id="43" w:name="_Toc64485447"/>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E1730A">
        <w:rPr>
          <w:noProof/>
        </w:rPr>
        <w:t>19</w:t>
      </w:r>
      <w:r w:rsidR="00D30AE3">
        <w:rPr>
          <w:noProof/>
        </w:rPr>
        <w:fldChar w:fldCharType="end"/>
      </w:r>
      <w:r>
        <w:t xml:space="preserve"> - Resultado de creación para una carrera</w:t>
      </w:r>
      <w:bookmarkEnd w:id="43"/>
    </w:p>
    <w:p w:rsidR="006936CB" w:rsidRPr="006936CB" w:rsidRDefault="006936CB" w:rsidP="006936CB">
      <w:pPr>
        <w:spacing w:before="240" w:after="240"/>
        <w:jc w:val="both"/>
        <w:rPr>
          <w:u w:val="single"/>
        </w:rPr>
      </w:pPr>
      <w:r>
        <w:t xml:space="preserve">Al registrarse correctamente, el sistema presentara un mensaje de éxito. En caso contrario, el sistema muestra una descripción del resultado de creación. La nueva carrera se podrá observar de forma inmediata en la pantalla de búsqueda y podrá ser asociada a una mesa de examen o cursada. </w:t>
      </w:r>
    </w:p>
    <w:p w:rsidR="008C2EFD" w:rsidRDefault="008C2EFD" w:rsidP="00884410">
      <w:pPr>
        <w:pStyle w:val="Ttulo3"/>
      </w:pPr>
      <w:bookmarkStart w:id="44" w:name="_Toc64485399"/>
      <w:r>
        <w:t>Buscar</w:t>
      </w:r>
      <w:bookmarkEnd w:id="44"/>
    </w:p>
    <w:p w:rsidR="00CC38F4" w:rsidRDefault="00884410" w:rsidP="00CC38F4">
      <w:pPr>
        <w:spacing w:before="240" w:after="240"/>
        <w:jc w:val="both"/>
      </w:pPr>
      <w:r>
        <w:t xml:space="preserve">Desde el menú </w:t>
      </w:r>
      <w:r w:rsidRPr="00884410">
        <w:rPr>
          <w:b/>
        </w:rPr>
        <w:t xml:space="preserve">Carreras </w:t>
      </w:r>
      <w:r w:rsidRPr="00884410">
        <w:rPr>
          <w:b/>
          <w:lang w:val="es-AR"/>
        </w:rPr>
        <w:t>&gt; Buscar</w:t>
      </w:r>
      <w:r>
        <w:rPr>
          <w:lang w:val="es-AR"/>
        </w:rPr>
        <w:t xml:space="preserve"> se accede a la búsqueda de carreras.</w:t>
      </w:r>
      <w:r w:rsidR="00CC38F4" w:rsidRPr="00CC38F4">
        <w:rPr>
          <w:lang w:val="es-AR"/>
        </w:rPr>
        <w:t xml:space="preserve"> </w:t>
      </w:r>
      <w:r w:rsidR="00CC38F4">
        <w:rPr>
          <w:lang w:val="es-AR"/>
        </w:rPr>
        <w:t>Esta opción p</w:t>
      </w:r>
      <w:r w:rsidR="00CC38F4">
        <w:t>ermite realizar la búsqueda de carreras a partir de su nombre. El campo solicitado en el formulario es de carácter no obligatorio por lo que el usuario puede optar por no completarlo para obtener el listado completo de carreras cargadas en el sistema. Una vez seleccionado el sub-menú, se presenta la siguiente pantalla:</w:t>
      </w:r>
    </w:p>
    <w:p w:rsidR="00CC38F4" w:rsidRDefault="00CC38F4" w:rsidP="00CC38F4">
      <w:pPr>
        <w:keepNext/>
        <w:spacing w:before="240" w:after="240"/>
        <w:jc w:val="both"/>
      </w:pPr>
      <w:r>
        <w:rPr>
          <w:noProof/>
          <w:lang w:val="es-AR" w:eastAsia="es-AR"/>
        </w:rPr>
        <w:drawing>
          <wp:inline distT="0" distB="0" distL="0" distR="0" wp14:anchorId="1D9F5128" wp14:editId="6BA7D261">
            <wp:extent cx="5400040" cy="1007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07110"/>
                    </a:xfrm>
                    <a:prstGeom prst="rect">
                      <a:avLst/>
                    </a:prstGeom>
                  </pic:spPr>
                </pic:pic>
              </a:graphicData>
            </a:graphic>
          </wp:inline>
        </w:drawing>
      </w:r>
    </w:p>
    <w:p w:rsidR="00884410" w:rsidRDefault="00CC38F4" w:rsidP="00CC38F4">
      <w:pPr>
        <w:pStyle w:val="Descripcin"/>
        <w:jc w:val="center"/>
      </w:pPr>
      <w:bookmarkStart w:id="45" w:name="_Toc64485448"/>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E1730A">
        <w:rPr>
          <w:noProof/>
        </w:rPr>
        <w:t>20</w:t>
      </w:r>
      <w:r w:rsidR="00D30AE3">
        <w:rPr>
          <w:noProof/>
        </w:rPr>
        <w:fldChar w:fldCharType="end"/>
      </w:r>
      <w:r>
        <w:t xml:space="preserve"> - Formulario de búsqueda para carreras</w:t>
      </w:r>
      <w:bookmarkEnd w:id="45"/>
    </w:p>
    <w:p w:rsidR="00CC38F4" w:rsidRDefault="00CC38F4" w:rsidP="00CC38F4">
      <w:pPr>
        <w:spacing w:before="240" w:after="240"/>
        <w:jc w:val="both"/>
      </w:pPr>
      <w:r>
        <w:t>Los resultados de una búsqueda se presentan en una tabla que contiene los datos de cada una de las carreras que cumplieron con el filtro indicado, las opciones de exportación de los datos, el filtro adicional y las operaciones disponibles.</w:t>
      </w:r>
    </w:p>
    <w:p w:rsidR="00094CE0" w:rsidRDefault="00CC38F4" w:rsidP="00094CE0">
      <w:pPr>
        <w:keepNext/>
        <w:spacing w:before="240" w:after="240"/>
        <w:jc w:val="both"/>
      </w:pPr>
      <w:r>
        <w:rPr>
          <w:noProof/>
          <w:lang w:val="es-AR" w:eastAsia="es-AR"/>
        </w:rPr>
        <w:lastRenderedPageBreak/>
        <w:drawing>
          <wp:inline distT="0" distB="0" distL="0" distR="0" wp14:anchorId="21DC5A28" wp14:editId="27062424">
            <wp:extent cx="5400040" cy="19189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8970"/>
                    </a:xfrm>
                    <a:prstGeom prst="rect">
                      <a:avLst/>
                    </a:prstGeom>
                  </pic:spPr>
                </pic:pic>
              </a:graphicData>
            </a:graphic>
          </wp:inline>
        </w:drawing>
      </w:r>
    </w:p>
    <w:p w:rsidR="00CC38F4" w:rsidRDefault="00094CE0" w:rsidP="00094CE0">
      <w:pPr>
        <w:pStyle w:val="Descripcin"/>
        <w:jc w:val="center"/>
      </w:pPr>
      <w:bookmarkStart w:id="46" w:name="_Toc64485449"/>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E1730A">
        <w:rPr>
          <w:noProof/>
        </w:rPr>
        <w:t>21</w:t>
      </w:r>
      <w:r w:rsidR="00D30AE3">
        <w:rPr>
          <w:noProof/>
        </w:rPr>
        <w:fldChar w:fldCharType="end"/>
      </w:r>
      <w:r>
        <w:t xml:space="preserve"> - Resultado de búsqueda para carreras</w:t>
      </w:r>
      <w:bookmarkEnd w:id="46"/>
    </w:p>
    <w:p w:rsidR="00094CE0" w:rsidRDefault="00094CE0" w:rsidP="00094CE0">
      <w:pPr>
        <w:spacing w:before="240" w:after="240"/>
        <w:jc w:val="both"/>
      </w:pPr>
      <w:r>
        <w:t>Se explica cada una de las partes a continuación:</w:t>
      </w:r>
    </w:p>
    <w:p w:rsidR="00094CE0" w:rsidRDefault="00094CE0" w:rsidP="00094CE0">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094CE0" w:rsidRDefault="00094CE0" w:rsidP="00094CE0">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094CE0" w:rsidRDefault="00094CE0" w:rsidP="00094CE0">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CC38F4" w:rsidRDefault="00094CE0" w:rsidP="00094CE0">
      <w:pPr>
        <w:pStyle w:val="Prrafodelista"/>
        <w:numPr>
          <w:ilvl w:val="1"/>
          <w:numId w:val="16"/>
        </w:numPr>
        <w:spacing w:before="240" w:after="120"/>
        <w:jc w:val="both"/>
      </w:pPr>
      <w:r>
        <w:t>Ver detalle: Muestra el detalle de una carrera.</w:t>
      </w:r>
    </w:p>
    <w:p w:rsidR="00094CE0" w:rsidRDefault="00094CE0" w:rsidP="00094CE0">
      <w:pPr>
        <w:pStyle w:val="Prrafodelista"/>
        <w:numPr>
          <w:ilvl w:val="1"/>
          <w:numId w:val="16"/>
        </w:numPr>
        <w:spacing w:before="240" w:after="120"/>
        <w:ind w:left="1434" w:hanging="357"/>
        <w:contextualSpacing w:val="0"/>
        <w:jc w:val="both"/>
      </w:pPr>
      <w:r>
        <w:t>Agregar asignatura: Permite relacionar una asignatura a la carrera.</w:t>
      </w:r>
    </w:p>
    <w:p w:rsidR="008C2EFD" w:rsidRDefault="008C2EFD" w:rsidP="00884410">
      <w:pPr>
        <w:pStyle w:val="Ttulo3"/>
      </w:pPr>
      <w:bookmarkStart w:id="47" w:name="_Toc64485400"/>
      <w:r>
        <w:t>Información detallada</w:t>
      </w:r>
      <w:bookmarkEnd w:id="47"/>
    </w:p>
    <w:p w:rsidR="00884410" w:rsidRDefault="00884410" w:rsidP="00171E9E">
      <w:pPr>
        <w:spacing w:before="240" w:after="240"/>
        <w:jc w:val="both"/>
        <w:rPr>
          <w:lang w:val="es-AR"/>
        </w:rPr>
      </w:pPr>
      <w:r>
        <w:t xml:space="preserve">Desde el menú </w:t>
      </w:r>
      <w:r w:rsidRPr="00884410">
        <w:rPr>
          <w:b/>
        </w:rPr>
        <w:t xml:space="preserve">Carreras </w:t>
      </w:r>
      <w:r w:rsidRPr="00884410">
        <w:rPr>
          <w:b/>
          <w:lang w:val="es-AR"/>
        </w:rPr>
        <w:t>&gt; Detalle</w:t>
      </w:r>
      <w:r>
        <w:rPr>
          <w:lang w:val="es-AR"/>
        </w:rPr>
        <w:t xml:space="preserve"> se accede a la información detallada de una carrera.</w:t>
      </w:r>
      <w:r w:rsidR="008B0483">
        <w:rPr>
          <w:lang w:val="es-AR"/>
        </w:rPr>
        <w:t xml:space="preserve"> Una vez que se seleccionó el sub-menú, se visualiza la siguiente pantalla:</w:t>
      </w:r>
    </w:p>
    <w:p w:rsidR="008B0483" w:rsidRDefault="008B0483" w:rsidP="008B0483">
      <w:pPr>
        <w:keepNext/>
        <w:spacing w:before="240" w:after="240"/>
        <w:jc w:val="both"/>
      </w:pPr>
      <w:r>
        <w:rPr>
          <w:noProof/>
          <w:lang w:val="es-AR" w:eastAsia="es-AR"/>
        </w:rPr>
        <w:lastRenderedPageBreak/>
        <w:drawing>
          <wp:inline distT="0" distB="0" distL="0" distR="0" wp14:anchorId="0AAEC584" wp14:editId="412EC850">
            <wp:extent cx="5400040" cy="3216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16275"/>
                    </a:xfrm>
                    <a:prstGeom prst="rect">
                      <a:avLst/>
                    </a:prstGeom>
                  </pic:spPr>
                </pic:pic>
              </a:graphicData>
            </a:graphic>
          </wp:inline>
        </w:drawing>
      </w:r>
    </w:p>
    <w:p w:rsidR="008B0483" w:rsidRDefault="008B0483" w:rsidP="008B0483">
      <w:pPr>
        <w:pStyle w:val="Descripcin"/>
        <w:jc w:val="center"/>
        <w:rPr>
          <w:lang w:val="es-AR"/>
        </w:rPr>
      </w:pPr>
      <w:bookmarkStart w:id="48" w:name="_Toc64485450"/>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E1730A">
        <w:rPr>
          <w:noProof/>
        </w:rPr>
        <w:t>22</w:t>
      </w:r>
      <w:r w:rsidR="00D30AE3">
        <w:rPr>
          <w:noProof/>
        </w:rPr>
        <w:fldChar w:fldCharType="end"/>
      </w:r>
      <w:r>
        <w:t xml:space="preserve"> - Información detallada para una carrera</w:t>
      </w:r>
      <w:bookmarkEnd w:id="48"/>
    </w:p>
    <w:p w:rsidR="008B0483" w:rsidRDefault="008B0483" w:rsidP="00171E9E">
      <w:pPr>
        <w:spacing w:before="240" w:after="240"/>
        <w:jc w:val="both"/>
      </w:pPr>
      <w:r>
        <w:rPr>
          <w:lang w:val="es-AR"/>
        </w:rPr>
        <w:t>La información básica de la carrera se observa en todos los casos mientras que el listado de asignaturas solo se ve cuando existen relaciones.</w:t>
      </w:r>
    </w:p>
    <w:p w:rsidR="00E42D21" w:rsidRDefault="008C2EFD" w:rsidP="00884410">
      <w:pPr>
        <w:pStyle w:val="Ttulo3"/>
      </w:pPr>
      <w:bookmarkStart w:id="49" w:name="_Toc64485401"/>
      <w:r>
        <w:t>Agregar</w:t>
      </w:r>
      <w:r w:rsidR="00E42D21">
        <w:t xml:space="preserve"> asignatura a una carrera</w:t>
      </w:r>
      <w:bookmarkEnd w:id="49"/>
    </w:p>
    <w:p w:rsidR="002B7907" w:rsidRDefault="00884410" w:rsidP="00171E9E">
      <w:pPr>
        <w:spacing w:before="240" w:after="240"/>
        <w:jc w:val="both"/>
        <w:rPr>
          <w:lang w:val="es-AR"/>
        </w:rPr>
      </w:pPr>
      <w:r>
        <w:t xml:space="preserve">Desde el menú </w:t>
      </w:r>
      <w:r w:rsidRPr="00884410">
        <w:rPr>
          <w:b/>
        </w:rPr>
        <w:t xml:space="preserve">Carreras </w:t>
      </w:r>
      <w:r w:rsidRPr="00884410">
        <w:rPr>
          <w:b/>
          <w:lang w:val="es-AR"/>
        </w:rPr>
        <w:t>&gt; Agregar asignatura</w:t>
      </w:r>
      <w:r>
        <w:rPr>
          <w:lang w:val="es-AR"/>
        </w:rPr>
        <w:t xml:space="preserve"> se accede a la pantalla que permite relacionar una asignatura a una carrera.</w:t>
      </w:r>
      <w:r w:rsidR="00BC4498">
        <w:rPr>
          <w:lang w:val="es-AR"/>
        </w:rPr>
        <w:t xml:space="preserve"> Una vez seleccionado el sub-menú, se visualiza la siguiente pantalla:</w:t>
      </w:r>
    </w:p>
    <w:p w:rsidR="00BC4498" w:rsidRDefault="00BC4498" w:rsidP="00171E9E">
      <w:pPr>
        <w:spacing w:before="240" w:after="240"/>
        <w:jc w:val="both"/>
        <w:rPr>
          <w:lang w:val="es-AR"/>
        </w:rPr>
      </w:pPr>
      <w:r>
        <w:rPr>
          <w:noProof/>
          <w:lang w:val="es-AR" w:eastAsia="es-AR"/>
        </w:rPr>
        <w:drawing>
          <wp:inline distT="0" distB="0" distL="0" distR="0" wp14:anchorId="4B84323B" wp14:editId="79D65E24">
            <wp:extent cx="5400040" cy="18078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07845"/>
                    </a:xfrm>
                    <a:prstGeom prst="rect">
                      <a:avLst/>
                    </a:prstGeom>
                  </pic:spPr>
                </pic:pic>
              </a:graphicData>
            </a:graphic>
          </wp:inline>
        </w:drawing>
      </w:r>
    </w:p>
    <w:p w:rsidR="00BC4498" w:rsidRDefault="007C72C1" w:rsidP="00171E9E">
      <w:pPr>
        <w:spacing w:before="240" w:after="240"/>
        <w:jc w:val="both"/>
      </w:pPr>
      <w:r>
        <w:t>Se debe completar los campos solicitados:</w:t>
      </w:r>
    </w:p>
    <w:p w:rsidR="007C72C1" w:rsidRDefault="007C72C1" w:rsidP="007C72C1">
      <w:pPr>
        <w:pStyle w:val="Prrafodelista"/>
        <w:numPr>
          <w:ilvl w:val="0"/>
          <w:numId w:val="16"/>
        </w:numPr>
        <w:spacing w:before="240" w:after="240"/>
        <w:ind w:left="714" w:hanging="357"/>
        <w:contextualSpacing w:val="0"/>
        <w:jc w:val="both"/>
      </w:pPr>
      <w:r w:rsidRPr="00A357D8">
        <w:rPr>
          <w:b/>
        </w:rPr>
        <w:t>Asignatura</w:t>
      </w:r>
      <w:r>
        <w:t>: Nombre de una asignatura previamente creada. Este campo es de carácter obligatorio.</w:t>
      </w:r>
    </w:p>
    <w:p w:rsidR="007C72C1" w:rsidRDefault="007C72C1" w:rsidP="007C72C1">
      <w:pPr>
        <w:pStyle w:val="Prrafodelista"/>
        <w:numPr>
          <w:ilvl w:val="0"/>
          <w:numId w:val="16"/>
        </w:numPr>
        <w:spacing w:before="240" w:after="240"/>
        <w:ind w:left="714" w:hanging="357"/>
        <w:contextualSpacing w:val="0"/>
        <w:jc w:val="both"/>
      </w:pPr>
      <w:r w:rsidRPr="00A357D8">
        <w:rPr>
          <w:b/>
        </w:rPr>
        <w:t>Año</w:t>
      </w:r>
      <w:r>
        <w:t>: Campo obligatorio que corresponde al año en el que se dicta la asignatura dentro de la carrera.</w:t>
      </w:r>
    </w:p>
    <w:p w:rsidR="001D6E58" w:rsidRDefault="001D6E58" w:rsidP="001D6E58">
      <w:pPr>
        <w:keepNext/>
        <w:spacing w:before="240" w:after="240"/>
        <w:jc w:val="both"/>
      </w:pPr>
      <w:r>
        <w:rPr>
          <w:noProof/>
          <w:lang w:val="es-AR" w:eastAsia="es-AR"/>
        </w:rPr>
        <w:lastRenderedPageBreak/>
        <w:drawing>
          <wp:inline distT="0" distB="0" distL="0" distR="0" wp14:anchorId="1B28C513" wp14:editId="02DE3F9D">
            <wp:extent cx="540004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9310"/>
                    </a:xfrm>
                    <a:prstGeom prst="rect">
                      <a:avLst/>
                    </a:prstGeom>
                  </pic:spPr>
                </pic:pic>
              </a:graphicData>
            </a:graphic>
          </wp:inline>
        </w:drawing>
      </w:r>
    </w:p>
    <w:p w:rsidR="001D6E58" w:rsidRDefault="001D6E58" w:rsidP="001D6E58">
      <w:pPr>
        <w:pStyle w:val="Descripcin"/>
        <w:jc w:val="center"/>
      </w:pPr>
      <w:bookmarkStart w:id="50" w:name="_Toc64485451"/>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E1730A">
        <w:rPr>
          <w:noProof/>
        </w:rPr>
        <w:t>23</w:t>
      </w:r>
      <w:r w:rsidR="00D30AE3">
        <w:rPr>
          <w:noProof/>
        </w:rPr>
        <w:fldChar w:fldCharType="end"/>
      </w:r>
      <w:r>
        <w:t xml:space="preserve"> - Resultado de creación para relación entre asignatura y carrera</w:t>
      </w:r>
      <w:bookmarkEnd w:id="50"/>
    </w:p>
    <w:p w:rsidR="001D6E58" w:rsidRPr="002B16F3" w:rsidRDefault="001D6E58" w:rsidP="002B16F3">
      <w:pPr>
        <w:spacing w:before="240" w:after="240"/>
        <w:ind w:left="0" w:firstLine="0"/>
        <w:jc w:val="both"/>
      </w:pPr>
      <w:r>
        <w:t>Al registrarse correctamente, el sistema presentara un mensaje de éxito. En caso contrario, el sistema muestra una descripción del resultado.</w:t>
      </w:r>
    </w:p>
    <w:p w:rsidR="002B7907" w:rsidRDefault="002B7907" w:rsidP="00D30AE3">
      <w:pPr>
        <w:pStyle w:val="Ttulo2"/>
      </w:pPr>
      <w:bookmarkStart w:id="51" w:name="_Toc64485402"/>
      <w:r>
        <w:t>H</w:t>
      </w:r>
      <w:r w:rsidR="001D6E58">
        <w:t>orarios de cursadas</w:t>
      </w:r>
      <w:bookmarkEnd w:id="51"/>
    </w:p>
    <w:p w:rsidR="00D30AE3" w:rsidRDefault="00D30AE3" w:rsidP="00D30AE3">
      <w:pPr>
        <w:pStyle w:val="Ttulo3"/>
      </w:pPr>
      <w:bookmarkStart w:id="52" w:name="_Toc64485403"/>
      <w:r>
        <w:t>Importar</w:t>
      </w:r>
      <w:bookmarkEnd w:id="52"/>
    </w:p>
    <w:p w:rsidR="00D30AE3" w:rsidRDefault="007B1589" w:rsidP="001D6E58">
      <w:pPr>
        <w:spacing w:before="240" w:after="240"/>
        <w:jc w:val="both"/>
        <w:rPr>
          <w:lang w:val="es-AR"/>
        </w:rPr>
      </w:pPr>
      <w:r>
        <w:t xml:space="preserve">Para acceder a la opción de importación se debe seleccionar </w:t>
      </w:r>
      <w:r w:rsidRPr="007B1589">
        <w:rPr>
          <w:b/>
        </w:rPr>
        <w:t xml:space="preserve">Cursadas </w:t>
      </w:r>
      <w:r w:rsidRPr="007B1589">
        <w:rPr>
          <w:b/>
          <w:lang w:val="es-AR"/>
        </w:rPr>
        <w:t>&gt; Importar</w:t>
      </w:r>
      <w:r>
        <w:rPr>
          <w:lang w:val="es-AR"/>
        </w:rPr>
        <w:t xml:space="preserve"> en el menú de opciones. Una vez seleccionado el sub-menú, se muestra la pantalla de importación:</w:t>
      </w:r>
    </w:p>
    <w:p w:rsidR="008674EE" w:rsidRDefault="007B1589" w:rsidP="008674EE">
      <w:pPr>
        <w:keepNext/>
        <w:spacing w:before="240" w:after="240"/>
        <w:jc w:val="both"/>
      </w:pPr>
      <w:r>
        <w:rPr>
          <w:noProof/>
          <w:lang w:val="es-AR" w:eastAsia="es-AR"/>
        </w:rPr>
        <w:drawing>
          <wp:inline distT="0" distB="0" distL="0" distR="0" wp14:anchorId="628FA9A6" wp14:editId="1EDB2B11">
            <wp:extent cx="5400040" cy="1216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16025"/>
                    </a:xfrm>
                    <a:prstGeom prst="rect">
                      <a:avLst/>
                    </a:prstGeom>
                  </pic:spPr>
                </pic:pic>
              </a:graphicData>
            </a:graphic>
          </wp:inline>
        </w:drawing>
      </w:r>
    </w:p>
    <w:p w:rsidR="008674EE" w:rsidRDefault="008674EE" w:rsidP="008674EE">
      <w:pPr>
        <w:pStyle w:val="Descripcin"/>
        <w:jc w:val="center"/>
        <w:rPr>
          <w:lang w:val="es-AR"/>
        </w:rPr>
      </w:pPr>
      <w:bookmarkStart w:id="53" w:name="_Toc64485452"/>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24</w:t>
      </w:r>
      <w:r w:rsidR="00166911">
        <w:rPr>
          <w:noProof/>
        </w:rPr>
        <w:fldChar w:fldCharType="end"/>
      </w:r>
      <w:r>
        <w:t xml:space="preserve"> - Importación para horarios de cursada</w:t>
      </w:r>
      <w:bookmarkEnd w:id="53"/>
    </w:p>
    <w:p w:rsidR="007B1589" w:rsidRDefault="007B1589" w:rsidP="001D6E58">
      <w:pPr>
        <w:spacing w:before="240" w:after="240"/>
        <w:jc w:val="both"/>
        <w:rPr>
          <w:lang w:val="es-AR"/>
        </w:rPr>
      </w:pPr>
      <w:r>
        <w:rPr>
          <w:lang w:val="es-AR"/>
        </w:rPr>
        <w:t>Presionando sobre la opción</w:t>
      </w:r>
      <w:r w:rsidR="00157D34">
        <w:rPr>
          <w:lang w:val="es-AR"/>
        </w:rPr>
        <w:t xml:space="preserve"> “</w:t>
      </w:r>
      <w:r w:rsidR="00157D34" w:rsidRPr="00157D34">
        <w:rPr>
          <w:b/>
          <w:lang w:val="es-AR"/>
        </w:rPr>
        <w:t>Seleccionar</w:t>
      </w:r>
      <w:r w:rsidR="00157D34">
        <w:rPr>
          <w:lang w:val="es-AR"/>
        </w:rPr>
        <w:t>”</w:t>
      </w:r>
      <w:r>
        <w:rPr>
          <w:lang w:val="es-AR"/>
        </w:rPr>
        <w:t>, se abre la pantalla para buscar el archivo con formato CSV dentro del equipo.</w:t>
      </w:r>
      <w:r w:rsidR="00157D34">
        <w:rPr>
          <w:lang w:val="es-AR"/>
        </w:rPr>
        <w:t xml:space="preserve"> Luego, se observa el nombre del archivo seleccionado para realizar la importación:</w:t>
      </w:r>
    </w:p>
    <w:p w:rsidR="008674EE" w:rsidRDefault="00157D34" w:rsidP="008674EE">
      <w:pPr>
        <w:keepNext/>
        <w:spacing w:before="240" w:after="240"/>
        <w:jc w:val="both"/>
      </w:pPr>
      <w:r>
        <w:rPr>
          <w:noProof/>
          <w:lang w:val="es-AR" w:eastAsia="es-AR"/>
        </w:rPr>
        <w:drawing>
          <wp:inline distT="0" distB="0" distL="0" distR="0" wp14:anchorId="6E944CEC" wp14:editId="601A2DC4">
            <wp:extent cx="5400040"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8725"/>
                    </a:xfrm>
                    <a:prstGeom prst="rect">
                      <a:avLst/>
                    </a:prstGeom>
                  </pic:spPr>
                </pic:pic>
              </a:graphicData>
            </a:graphic>
          </wp:inline>
        </w:drawing>
      </w:r>
    </w:p>
    <w:p w:rsidR="00157D34" w:rsidRDefault="008674EE" w:rsidP="008674EE">
      <w:pPr>
        <w:pStyle w:val="Descripcin"/>
        <w:jc w:val="center"/>
        <w:rPr>
          <w:lang w:val="es-AR"/>
        </w:rPr>
      </w:pPr>
      <w:bookmarkStart w:id="54" w:name="_Toc64485453"/>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25</w:t>
      </w:r>
      <w:r w:rsidR="00166911">
        <w:rPr>
          <w:noProof/>
        </w:rPr>
        <w:fldChar w:fldCharType="end"/>
      </w:r>
      <w:r>
        <w:t xml:space="preserve"> - Selección de archivo para importación de horarios de cursada</w:t>
      </w:r>
      <w:bookmarkEnd w:id="54"/>
    </w:p>
    <w:p w:rsidR="008674EE" w:rsidRDefault="008674EE" w:rsidP="001D6E58">
      <w:pPr>
        <w:spacing w:before="240" w:after="240"/>
        <w:jc w:val="both"/>
        <w:rPr>
          <w:lang w:val="es-AR"/>
        </w:rPr>
      </w:pPr>
    </w:p>
    <w:p w:rsidR="00157D34" w:rsidRDefault="00157D34" w:rsidP="001D6E58">
      <w:pPr>
        <w:spacing w:before="240" w:after="240"/>
        <w:jc w:val="both"/>
        <w:rPr>
          <w:lang w:val="es-AR"/>
        </w:rPr>
      </w:pPr>
      <w:r>
        <w:rPr>
          <w:lang w:val="es-AR"/>
        </w:rPr>
        <w:lastRenderedPageBreak/>
        <w:t>Para iniciar con el proceso de importación se debe presionar el botón “</w:t>
      </w:r>
      <w:r w:rsidRPr="00157D34">
        <w:rPr>
          <w:b/>
          <w:lang w:val="es-AR"/>
        </w:rPr>
        <w:t>PROCESAR</w:t>
      </w:r>
      <w:r>
        <w:rPr>
          <w:lang w:val="es-AR"/>
        </w:rPr>
        <w:t>”:</w:t>
      </w:r>
    </w:p>
    <w:p w:rsidR="008674EE" w:rsidRDefault="00157D34" w:rsidP="008674EE">
      <w:pPr>
        <w:keepNext/>
        <w:spacing w:before="240" w:after="240"/>
        <w:jc w:val="both"/>
      </w:pPr>
      <w:r>
        <w:rPr>
          <w:noProof/>
          <w:lang w:val="es-AR" w:eastAsia="es-AR"/>
        </w:rPr>
        <w:drawing>
          <wp:inline distT="0" distB="0" distL="0" distR="0" wp14:anchorId="48F458DB" wp14:editId="39BA27FC">
            <wp:extent cx="5400040" cy="24530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53005"/>
                    </a:xfrm>
                    <a:prstGeom prst="rect">
                      <a:avLst/>
                    </a:prstGeom>
                  </pic:spPr>
                </pic:pic>
              </a:graphicData>
            </a:graphic>
          </wp:inline>
        </w:drawing>
      </w:r>
    </w:p>
    <w:p w:rsidR="008674EE" w:rsidRDefault="008674EE" w:rsidP="008674EE">
      <w:pPr>
        <w:pStyle w:val="Descripcin"/>
        <w:jc w:val="center"/>
        <w:rPr>
          <w:lang w:val="es-AR"/>
        </w:rPr>
      </w:pPr>
      <w:bookmarkStart w:id="55" w:name="_Toc64485454"/>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26</w:t>
      </w:r>
      <w:r w:rsidR="00166911">
        <w:rPr>
          <w:noProof/>
        </w:rPr>
        <w:fldChar w:fldCharType="end"/>
      </w:r>
      <w:r>
        <w:t xml:space="preserve"> - Validación de archivo para horarios de cursada</w:t>
      </w:r>
      <w:bookmarkEnd w:id="55"/>
    </w:p>
    <w:p w:rsidR="000100BE" w:rsidRDefault="00157D34" w:rsidP="000100BE">
      <w:pPr>
        <w:spacing w:before="240" w:after="240"/>
        <w:jc w:val="both"/>
        <w:rPr>
          <w:lang w:val="es-AR"/>
        </w:rPr>
      </w:pPr>
      <w:r>
        <w:rPr>
          <w:lang w:val="es-AR"/>
        </w:rPr>
        <w:t>Tempus realiza las validaciones del formato del archivo junto con las validaciones de cada registro en forma individual. Se visualiza en la pantalla una tabla con los datos de los horarios indicando en color rojo todo aquella columna que no cumpla con el formato requerido. Esto permite realizar las correcciones necesarias para volver a iniciar el proceso de importación. Sin embargo, el usuario puede optar por continua</w:t>
      </w:r>
      <w:r w:rsidR="000100BE">
        <w:rPr>
          <w:lang w:val="es-AR"/>
        </w:rPr>
        <w:t>r solo con las filas correctas.</w:t>
      </w:r>
    </w:p>
    <w:p w:rsidR="008674EE" w:rsidRDefault="00157D34" w:rsidP="008674EE">
      <w:pPr>
        <w:keepNext/>
        <w:spacing w:before="240" w:after="240"/>
        <w:jc w:val="both"/>
      </w:pPr>
      <w:r>
        <w:rPr>
          <w:noProof/>
          <w:lang w:val="es-AR" w:eastAsia="es-AR"/>
        </w:rPr>
        <w:drawing>
          <wp:inline distT="0" distB="0" distL="0" distR="0" wp14:anchorId="18999C52" wp14:editId="67E588FC">
            <wp:extent cx="5238750"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 t="21649" r="1576" b="16544"/>
                    <a:stretch/>
                  </pic:blipFill>
                  <pic:spPr bwMode="auto">
                    <a:xfrm>
                      <a:off x="0" y="0"/>
                      <a:ext cx="5238750" cy="18764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8674EE" w:rsidP="00E44041">
      <w:pPr>
        <w:pStyle w:val="Descripcin"/>
        <w:jc w:val="center"/>
        <w:rPr>
          <w:lang w:val="es-AR"/>
        </w:rPr>
      </w:pPr>
      <w:bookmarkStart w:id="56" w:name="_Toc6448545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27</w:t>
      </w:r>
      <w:r w:rsidR="00166911">
        <w:rPr>
          <w:noProof/>
        </w:rPr>
        <w:fldChar w:fldCharType="end"/>
      </w:r>
      <w:r>
        <w:t xml:space="preserve"> - Mensaje de validación para dato incorrecto</w:t>
      </w:r>
      <w:bookmarkEnd w:id="56"/>
    </w:p>
    <w:p w:rsidR="00157D34" w:rsidRDefault="000100BE" w:rsidP="001D6E58">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r w:rsidR="00BE523A">
        <w:rPr>
          <w:lang w:val="es-AR"/>
        </w:rPr>
        <w:t>El sistema muestra el mensaje “</w:t>
      </w:r>
      <w:r w:rsidR="00BE523A" w:rsidRPr="00BE523A">
        <w:rPr>
          <w:b/>
          <w:lang w:val="es-AR"/>
        </w:rPr>
        <w:t>Aguarde mientras se procesan los horarios de cursada</w:t>
      </w:r>
      <w:r w:rsidR="00BE523A">
        <w:rPr>
          <w:lang w:val="es-AR"/>
        </w:rPr>
        <w:t>” hasta que se finalice la carga:</w:t>
      </w:r>
    </w:p>
    <w:p w:rsidR="00BE523A" w:rsidRDefault="00BE523A" w:rsidP="001D6E58">
      <w:pPr>
        <w:spacing w:before="240" w:after="240"/>
        <w:jc w:val="both"/>
        <w:rPr>
          <w:noProof/>
          <w:lang w:val="es-AR" w:eastAsia="es-AR"/>
        </w:rPr>
      </w:pPr>
    </w:p>
    <w:p w:rsidR="00BE523A" w:rsidRDefault="00BE523A" w:rsidP="00BE523A">
      <w:pPr>
        <w:keepNext/>
        <w:spacing w:before="240" w:after="240"/>
        <w:jc w:val="both"/>
      </w:pPr>
      <w:r>
        <w:rPr>
          <w:noProof/>
          <w:lang w:val="es-AR" w:eastAsia="es-AR"/>
        </w:rPr>
        <w:lastRenderedPageBreak/>
        <w:drawing>
          <wp:inline distT="0" distB="0" distL="0" distR="0" wp14:anchorId="3423AC49" wp14:editId="4D6109CD">
            <wp:extent cx="5400040" cy="26003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472" b="5877"/>
                    <a:stretch/>
                  </pic:blipFill>
                  <pic:spPr bwMode="auto">
                    <a:xfrm>
                      <a:off x="0" y="0"/>
                      <a:ext cx="5400040" cy="26003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BE523A" w:rsidP="00BE523A">
      <w:pPr>
        <w:pStyle w:val="Descripcin"/>
        <w:jc w:val="center"/>
        <w:rPr>
          <w:lang w:val="es-AR"/>
        </w:rPr>
      </w:pPr>
      <w:bookmarkStart w:id="57" w:name="_Toc64485456"/>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28</w:t>
      </w:r>
      <w:r w:rsidR="00204CE0">
        <w:rPr>
          <w:noProof/>
        </w:rPr>
        <w:fldChar w:fldCharType="end"/>
      </w:r>
      <w:r>
        <w:t xml:space="preserve"> - Procesando importación para horarios de cursada</w:t>
      </w:r>
      <w:bookmarkEnd w:id="57"/>
    </w:p>
    <w:p w:rsidR="00BE523A" w:rsidRDefault="00BE523A" w:rsidP="001D6E58">
      <w:pPr>
        <w:spacing w:before="240" w:after="240"/>
        <w:jc w:val="both"/>
        <w:rPr>
          <w:lang w:val="es-AR"/>
        </w:rPr>
      </w:pPr>
      <w:r>
        <w:rPr>
          <w:lang w:val="es-AR"/>
        </w:rPr>
        <w:t>Una vez finalizado se visualiza la siguiente pantalla:</w:t>
      </w:r>
    </w:p>
    <w:p w:rsidR="002F68B3" w:rsidRDefault="00BE523A" w:rsidP="002F68B3">
      <w:pPr>
        <w:keepNext/>
        <w:spacing w:before="240" w:after="240"/>
        <w:jc w:val="both"/>
      </w:pPr>
      <w:r>
        <w:rPr>
          <w:noProof/>
          <w:lang w:val="es-AR" w:eastAsia="es-AR"/>
        </w:rPr>
        <w:drawing>
          <wp:inline distT="0" distB="0" distL="0" distR="0" wp14:anchorId="1BC53EBC" wp14:editId="051058F0">
            <wp:extent cx="5400040" cy="23812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381250"/>
                    </a:xfrm>
                    <a:prstGeom prst="rect">
                      <a:avLst/>
                    </a:prstGeom>
                  </pic:spPr>
                </pic:pic>
              </a:graphicData>
            </a:graphic>
          </wp:inline>
        </w:drawing>
      </w:r>
    </w:p>
    <w:p w:rsidR="00BE523A" w:rsidRDefault="002F68B3" w:rsidP="002F68B3">
      <w:pPr>
        <w:pStyle w:val="Descripcin"/>
        <w:jc w:val="center"/>
        <w:rPr>
          <w:lang w:val="es-AR"/>
        </w:rPr>
      </w:pPr>
      <w:bookmarkStart w:id="58" w:name="_Toc64485457"/>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29</w:t>
      </w:r>
      <w:r w:rsidR="00204CE0">
        <w:rPr>
          <w:noProof/>
        </w:rPr>
        <w:fldChar w:fldCharType="end"/>
      </w:r>
      <w:r>
        <w:t xml:space="preserve"> - Resultado de importación para horarios de cursada</w:t>
      </w:r>
      <w:bookmarkEnd w:id="58"/>
    </w:p>
    <w:p w:rsidR="002F68B3" w:rsidRDefault="000100BE" w:rsidP="000100BE">
      <w:pPr>
        <w:spacing w:before="240" w:after="240"/>
        <w:jc w:val="both"/>
      </w:pPr>
      <w:r>
        <w:t xml:space="preserve">Al registrarse correctamente, el sistema presentara un mensaje de éxito. En caso contrario, el sistema muestra una descripción del resultado de importación. </w:t>
      </w:r>
    </w:p>
    <w:p w:rsidR="002F68B3" w:rsidRDefault="002F68B3" w:rsidP="000100BE">
      <w:pPr>
        <w:spacing w:before="240" w:after="240"/>
        <w:jc w:val="both"/>
      </w:pPr>
      <w:r>
        <w:t>Tempus muestra (en caso de corresponder) la cantidad de horarios de cursada que no pudieron crearse. Uno de los motivos por el cual no se carga una cursada es porque alguna de las clases indicadas posee solapamiento de horarios o aula con otra creada previamente. Es posible exportar los resultados para procesarlos manualmente.</w:t>
      </w:r>
    </w:p>
    <w:p w:rsidR="000100BE" w:rsidRPr="000100BE" w:rsidRDefault="000100BE" w:rsidP="000100BE">
      <w:pPr>
        <w:spacing w:before="240" w:after="240"/>
        <w:jc w:val="both"/>
        <w:rPr>
          <w:u w:val="single"/>
        </w:rPr>
      </w:pPr>
      <w:r>
        <w:t>El total de cursadas se podrá observar de forma inmediata en la pantalla de búsqueda.</w:t>
      </w:r>
    </w:p>
    <w:p w:rsidR="00D30AE3" w:rsidRDefault="00D30AE3" w:rsidP="00D30AE3">
      <w:pPr>
        <w:pStyle w:val="Ttulo3"/>
      </w:pPr>
      <w:bookmarkStart w:id="59" w:name="_Toc64485404"/>
      <w:r>
        <w:t>Crear</w:t>
      </w:r>
      <w:bookmarkEnd w:id="59"/>
    </w:p>
    <w:p w:rsidR="00D30AE3" w:rsidRPr="00D30AE3" w:rsidRDefault="00D30AE3" w:rsidP="001D6E58">
      <w:pPr>
        <w:spacing w:before="240" w:after="240"/>
        <w:jc w:val="both"/>
        <w:rPr>
          <w:lang w:val="es-AR"/>
        </w:rPr>
      </w:pPr>
      <w:r>
        <w:t xml:space="preserve">Se accede a la creación de cursadas desde el menú </w:t>
      </w:r>
      <w:r w:rsidRPr="00D30AE3">
        <w:rPr>
          <w:b/>
        </w:rPr>
        <w:t xml:space="preserve">Cursadas </w:t>
      </w:r>
      <w:r w:rsidRPr="00D30AE3">
        <w:rPr>
          <w:b/>
          <w:lang w:val="es-AR"/>
        </w:rPr>
        <w:t>&gt; Crear</w:t>
      </w:r>
      <w:r>
        <w:rPr>
          <w:lang w:val="es-AR"/>
        </w:rPr>
        <w:t>. Una vez seleccionado el sub-menú correspondiente, se presenta la siguiente pantalla:</w:t>
      </w:r>
    </w:p>
    <w:p w:rsidR="0092507D" w:rsidRDefault="00D30AE3" w:rsidP="0092507D">
      <w:pPr>
        <w:keepNext/>
        <w:spacing w:before="240" w:after="240"/>
        <w:jc w:val="both"/>
      </w:pPr>
      <w:r>
        <w:rPr>
          <w:noProof/>
          <w:lang w:val="es-AR" w:eastAsia="es-AR"/>
        </w:rPr>
        <w:lastRenderedPageBreak/>
        <w:drawing>
          <wp:inline distT="0" distB="0" distL="0" distR="0" wp14:anchorId="403EE2BF" wp14:editId="17D3ABCD">
            <wp:extent cx="5400040" cy="38754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75405"/>
                    </a:xfrm>
                    <a:prstGeom prst="rect">
                      <a:avLst/>
                    </a:prstGeom>
                  </pic:spPr>
                </pic:pic>
              </a:graphicData>
            </a:graphic>
          </wp:inline>
        </w:drawing>
      </w:r>
    </w:p>
    <w:p w:rsidR="00D30AE3" w:rsidRDefault="0092507D" w:rsidP="0092507D">
      <w:pPr>
        <w:pStyle w:val="Descripcin"/>
        <w:jc w:val="center"/>
      </w:pPr>
      <w:bookmarkStart w:id="60" w:name="_Toc64485458"/>
      <w:r>
        <w:t xml:space="preserve">Ilustración </w:t>
      </w:r>
      <w:r w:rsidR="007B1589">
        <w:rPr>
          <w:noProof/>
        </w:rPr>
        <w:fldChar w:fldCharType="begin"/>
      </w:r>
      <w:r w:rsidR="007B1589">
        <w:rPr>
          <w:noProof/>
        </w:rPr>
        <w:instrText xml:space="preserve"> SEQ Ilustración \* ARABIC </w:instrText>
      </w:r>
      <w:r w:rsidR="007B1589">
        <w:rPr>
          <w:noProof/>
        </w:rPr>
        <w:fldChar w:fldCharType="separate"/>
      </w:r>
      <w:r w:rsidR="00E1730A">
        <w:rPr>
          <w:noProof/>
        </w:rPr>
        <w:t>30</w:t>
      </w:r>
      <w:r w:rsidR="007B1589">
        <w:rPr>
          <w:noProof/>
        </w:rPr>
        <w:fldChar w:fldCharType="end"/>
      </w:r>
      <w:r>
        <w:t xml:space="preserve"> - Formulario de creación para horarios de cursada</w:t>
      </w:r>
      <w:bookmarkEnd w:id="60"/>
    </w:p>
    <w:p w:rsidR="00D30AE3" w:rsidRDefault="00D30AE3" w:rsidP="001D6E58">
      <w:pPr>
        <w:spacing w:before="240" w:after="240"/>
        <w:jc w:val="both"/>
      </w:pPr>
      <w:r>
        <w:t>Se deben completar los siguientes campos:</w:t>
      </w:r>
    </w:p>
    <w:p w:rsidR="00D30AE3" w:rsidRDefault="00D30AE3" w:rsidP="00D30AE3">
      <w:pPr>
        <w:pStyle w:val="Prrafodelista"/>
        <w:numPr>
          <w:ilvl w:val="0"/>
          <w:numId w:val="16"/>
        </w:numPr>
        <w:spacing w:before="240" w:after="240"/>
        <w:ind w:hanging="357"/>
        <w:contextualSpacing w:val="0"/>
        <w:jc w:val="both"/>
      </w:pPr>
      <w:r w:rsidRPr="00D30AE3">
        <w:rPr>
          <w:b/>
        </w:rPr>
        <w:t>Asignatura</w:t>
      </w:r>
      <w:r>
        <w:t>: Se debe seleccionar una asignatura previamente creada y asociada a una carrera. En el cuadro de selección solo se listan las asignaturas que no posean una cursada existente.</w:t>
      </w:r>
    </w:p>
    <w:p w:rsidR="00D30AE3" w:rsidRDefault="00D30AE3" w:rsidP="00D30AE3">
      <w:pPr>
        <w:pStyle w:val="Prrafodelista"/>
        <w:numPr>
          <w:ilvl w:val="0"/>
          <w:numId w:val="16"/>
        </w:numPr>
        <w:spacing w:before="240" w:after="240"/>
        <w:ind w:hanging="357"/>
        <w:contextualSpacing w:val="0"/>
        <w:jc w:val="both"/>
      </w:pPr>
      <w:r w:rsidRPr="00D30AE3">
        <w:rPr>
          <w:b/>
        </w:rPr>
        <w:t>Horarios de clase</w:t>
      </w:r>
      <w:r>
        <w:t>:</w:t>
      </w:r>
    </w:p>
    <w:p w:rsidR="00D30AE3" w:rsidRDefault="00D30AE3" w:rsidP="00D30AE3">
      <w:pPr>
        <w:pStyle w:val="Prrafodelista"/>
        <w:numPr>
          <w:ilvl w:val="1"/>
          <w:numId w:val="16"/>
        </w:numPr>
        <w:spacing w:before="240" w:after="240"/>
        <w:ind w:hanging="357"/>
        <w:contextualSpacing w:val="0"/>
        <w:jc w:val="both"/>
      </w:pPr>
      <w:r w:rsidRPr="00D30AE3">
        <w:rPr>
          <w:b/>
        </w:rPr>
        <w:t>Tildar día a cargar</w:t>
      </w:r>
      <w:r>
        <w:t>. Se habilitan los campos necesarios para crear una clase.</w:t>
      </w:r>
    </w:p>
    <w:p w:rsidR="00D30AE3" w:rsidRDefault="00D30AE3" w:rsidP="00D30AE3">
      <w:pPr>
        <w:pStyle w:val="Prrafodelista"/>
        <w:numPr>
          <w:ilvl w:val="1"/>
          <w:numId w:val="16"/>
        </w:numPr>
        <w:spacing w:before="240" w:after="240"/>
        <w:ind w:hanging="357"/>
        <w:contextualSpacing w:val="0"/>
        <w:jc w:val="both"/>
      </w:pPr>
      <w:r w:rsidRPr="00D30AE3">
        <w:rPr>
          <w:b/>
        </w:rPr>
        <w:t>Hora de inicio</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Hora de fin</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Aula</w:t>
      </w:r>
      <w:r>
        <w:t>: Se debe seleccionar el aula a asociar buscando por su nombre. Solo aparecen en el cuadro de selección aquellas aulas que se encuentren disponibles en el día y para el rango horario seleccionado. Es posible que múltiples asignaturas compartan aula en el mismo rango horario.</w:t>
      </w:r>
    </w:p>
    <w:p w:rsidR="0071795F" w:rsidRDefault="00D30AE3" w:rsidP="0071795F">
      <w:pPr>
        <w:keepNext/>
        <w:spacing w:before="240" w:after="240"/>
        <w:jc w:val="both"/>
      </w:pPr>
      <w:r>
        <w:rPr>
          <w:noProof/>
          <w:lang w:val="es-AR" w:eastAsia="es-AR"/>
        </w:rPr>
        <w:lastRenderedPageBreak/>
        <w:drawing>
          <wp:inline distT="0" distB="0" distL="0" distR="0" wp14:anchorId="205FC053" wp14:editId="746FF83C">
            <wp:extent cx="5400040" cy="41992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199255"/>
                    </a:xfrm>
                    <a:prstGeom prst="rect">
                      <a:avLst/>
                    </a:prstGeom>
                  </pic:spPr>
                </pic:pic>
              </a:graphicData>
            </a:graphic>
          </wp:inline>
        </w:drawing>
      </w:r>
    </w:p>
    <w:p w:rsidR="00D30AE3" w:rsidRDefault="0071795F" w:rsidP="0071795F">
      <w:pPr>
        <w:pStyle w:val="Descripcin"/>
        <w:jc w:val="center"/>
      </w:pPr>
      <w:bookmarkStart w:id="61" w:name="_Toc6448545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31</w:t>
      </w:r>
      <w:r w:rsidR="00166911">
        <w:rPr>
          <w:noProof/>
        </w:rPr>
        <w:fldChar w:fldCharType="end"/>
      </w:r>
      <w:r>
        <w:t xml:space="preserve"> - Resultado de creación para horario de cursada</w:t>
      </w:r>
      <w:bookmarkEnd w:id="61"/>
    </w:p>
    <w:p w:rsidR="003715F1" w:rsidRPr="003715F1" w:rsidRDefault="003715F1" w:rsidP="003715F1">
      <w:pPr>
        <w:spacing w:before="240" w:after="240"/>
        <w:jc w:val="both"/>
        <w:rPr>
          <w:u w:val="single"/>
        </w:rPr>
      </w:pPr>
      <w:r>
        <w:t>Al registrarse correctamente, el sistema presentara un mensaje de éxito. En caso contrario, el sistema muestra una descripción del resultado de creación. La nueva cursada se podrá observar de forma inmediata en la pantalla de búsqueda.</w:t>
      </w:r>
    </w:p>
    <w:p w:rsidR="00D30AE3" w:rsidRDefault="00D30AE3" w:rsidP="003715F1">
      <w:pPr>
        <w:pStyle w:val="Ttulo3"/>
      </w:pPr>
      <w:bookmarkStart w:id="62" w:name="_Toc64485405"/>
      <w:r>
        <w:t>Buscar</w:t>
      </w:r>
      <w:bookmarkEnd w:id="62"/>
    </w:p>
    <w:p w:rsid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w:t>
      </w:r>
      <w:r>
        <w:rPr>
          <w:lang w:val="es-AR"/>
        </w:rPr>
        <w:t xml:space="preserve"> se accede a la pantalla de búsqueda para horarios de cursada. </w:t>
      </w:r>
      <w:r w:rsidR="00337D81">
        <w:rPr>
          <w:lang w:val="es-AR"/>
        </w:rPr>
        <w:t>Tanto el nombre de carrera como el nombre de asignatura son campos de carácter opcional, por lo que al no completarlos se obtiene el total de registros en el sistema.</w:t>
      </w:r>
    </w:p>
    <w:p w:rsidR="00337D81" w:rsidRDefault="00A268C2" w:rsidP="00337D81">
      <w:pPr>
        <w:keepNext/>
        <w:spacing w:before="240" w:after="240"/>
        <w:jc w:val="both"/>
      </w:pPr>
      <w:r>
        <w:rPr>
          <w:noProof/>
          <w:lang w:val="es-AR" w:eastAsia="es-AR"/>
        </w:rPr>
        <w:drawing>
          <wp:inline distT="0" distB="0" distL="0" distR="0" wp14:anchorId="01187EAD" wp14:editId="6AD9AAF8">
            <wp:extent cx="5400040" cy="1188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88720"/>
                    </a:xfrm>
                    <a:prstGeom prst="rect">
                      <a:avLst/>
                    </a:prstGeom>
                  </pic:spPr>
                </pic:pic>
              </a:graphicData>
            </a:graphic>
          </wp:inline>
        </w:drawing>
      </w:r>
    </w:p>
    <w:p w:rsidR="00A268C2" w:rsidRDefault="00337D81" w:rsidP="00337D81">
      <w:pPr>
        <w:pStyle w:val="Descripcin"/>
        <w:jc w:val="center"/>
        <w:rPr>
          <w:lang w:val="es-AR"/>
        </w:rPr>
      </w:pPr>
      <w:bookmarkStart w:id="63" w:name="_Toc64485460"/>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32</w:t>
      </w:r>
      <w:r w:rsidR="003E4164">
        <w:rPr>
          <w:noProof/>
        </w:rPr>
        <w:fldChar w:fldCharType="end"/>
      </w:r>
      <w:r>
        <w:t xml:space="preserve"> - Formulario de búsqueda para horarios de cursada</w:t>
      </w:r>
      <w:bookmarkEnd w:id="63"/>
    </w:p>
    <w:p w:rsidR="00A268C2" w:rsidRPr="00A268C2" w:rsidRDefault="00A268C2" w:rsidP="001D6E58">
      <w:pPr>
        <w:spacing w:before="240" w:after="240"/>
        <w:jc w:val="both"/>
        <w:rPr>
          <w:lang w:val="es-AR"/>
        </w:rPr>
      </w:pPr>
    </w:p>
    <w:p w:rsidR="00A268C2" w:rsidRDefault="00A268C2" w:rsidP="00A268C2">
      <w:pPr>
        <w:pStyle w:val="Ttulo3"/>
      </w:pPr>
      <w:bookmarkStart w:id="64" w:name="_Toc64485406"/>
      <w:r>
        <w:lastRenderedPageBreak/>
        <w:t>Información detallada</w:t>
      </w:r>
      <w:bookmarkEnd w:id="64"/>
    </w:p>
    <w:p w:rsidR="00A268C2" w:rsidRPr="00683B09" w:rsidRDefault="00A268C2" w:rsidP="00683B09">
      <w:pPr>
        <w:spacing w:before="240" w:after="240"/>
        <w:jc w:val="both"/>
        <w:rPr>
          <w:lang w:val="es-AR"/>
        </w:rPr>
      </w:pPr>
      <w:r>
        <w:t xml:space="preserve">Desde </w:t>
      </w:r>
      <w:r w:rsidRPr="00A268C2">
        <w:rPr>
          <w:b/>
        </w:rPr>
        <w:t xml:space="preserve">Cursadas </w:t>
      </w:r>
      <w:r w:rsidRPr="00A268C2">
        <w:rPr>
          <w:b/>
          <w:lang w:val="es-AR"/>
        </w:rPr>
        <w:t>&gt; Buscar &gt; Detalle</w:t>
      </w:r>
      <w:r>
        <w:rPr>
          <w:lang w:val="es-AR"/>
        </w:rPr>
        <w:t xml:space="preserve"> se accede a la información detallada de un horario de cursada. Una vez que se ha seleccionado el sub-menú, se presenta la siguiente pantalla:</w:t>
      </w:r>
    </w:p>
    <w:p w:rsidR="00683B09" w:rsidRDefault="00A268C2" w:rsidP="00683B09">
      <w:pPr>
        <w:keepNext/>
        <w:spacing w:before="240" w:after="240"/>
        <w:jc w:val="both"/>
      </w:pPr>
      <w:r>
        <w:rPr>
          <w:noProof/>
          <w:lang w:val="es-AR" w:eastAsia="es-AR"/>
        </w:rPr>
        <w:drawing>
          <wp:inline distT="0" distB="0" distL="0" distR="0" wp14:anchorId="1A5F6059" wp14:editId="57FFFB44">
            <wp:extent cx="5400040" cy="34721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472180"/>
                    </a:xfrm>
                    <a:prstGeom prst="rect">
                      <a:avLst/>
                    </a:prstGeom>
                  </pic:spPr>
                </pic:pic>
              </a:graphicData>
            </a:graphic>
          </wp:inline>
        </w:drawing>
      </w:r>
    </w:p>
    <w:p w:rsidR="00A268C2" w:rsidRDefault="00683B09" w:rsidP="00683B09">
      <w:pPr>
        <w:pStyle w:val="Descripcin"/>
        <w:jc w:val="center"/>
      </w:pPr>
      <w:bookmarkStart w:id="65" w:name="_Toc64485461"/>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33</w:t>
      </w:r>
      <w:r w:rsidR="00204CE0">
        <w:rPr>
          <w:noProof/>
        </w:rPr>
        <w:fldChar w:fldCharType="end"/>
      </w:r>
      <w:r>
        <w:t xml:space="preserve"> - Información detallada para horario de cursada</w:t>
      </w:r>
      <w:bookmarkEnd w:id="65"/>
    </w:p>
    <w:p w:rsidR="00FF6DDF" w:rsidRDefault="00FF6DDF" w:rsidP="00FF6DDF">
      <w:pPr>
        <w:pStyle w:val="Ttulo3"/>
      </w:pPr>
      <w:bookmarkStart w:id="66" w:name="_Toc64485407"/>
      <w:r>
        <w:t>Agregar clase</w:t>
      </w:r>
      <w:bookmarkEnd w:id="66"/>
    </w:p>
    <w:p w:rsidR="00FF6DDF" w:rsidRDefault="00FF6DDF" w:rsidP="00FF6DDF">
      <w:pPr>
        <w:rPr>
          <w:lang w:val="es-AR"/>
        </w:rPr>
      </w:pPr>
      <w:r>
        <w:t xml:space="preserve">Desde Cursadas </w:t>
      </w:r>
      <w:r w:rsidRPr="00FF6DDF">
        <w:rPr>
          <w:lang w:val="es-AR"/>
        </w:rPr>
        <w:t>&gt;</w:t>
      </w:r>
      <w:r>
        <w:rPr>
          <w:lang w:val="es-AR"/>
        </w:rPr>
        <w:t xml:space="preserve"> Buscar </w:t>
      </w:r>
      <w:r w:rsidRPr="00FF6DDF">
        <w:rPr>
          <w:lang w:val="es-AR"/>
        </w:rPr>
        <w:t>&gt;</w:t>
      </w:r>
      <w:r>
        <w:rPr>
          <w:lang w:val="es-AR"/>
        </w:rPr>
        <w:t xml:space="preserve"> Agregar clase es posible acceder al formulario para la creación de un nuevo horario de clase para una cursada.</w:t>
      </w:r>
    </w:p>
    <w:p w:rsidR="00FF6DDF" w:rsidRDefault="00FF6DDF" w:rsidP="00FF6DDF">
      <w:pPr>
        <w:keepNext/>
      </w:pPr>
      <w:r>
        <w:rPr>
          <w:noProof/>
          <w:lang w:val="es-AR" w:eastAsia="es-AR"/>
        </w:rPr>
        <w:lastRenderedPageBreak/>
        <w:drawing>
          <wp:inline distT="0" distB="0" distL="0" distR="0" wp14:anchorId="17AC989A" wp14:editId="10FB304A">
            <wp:extent cx="5400040" cy="321754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17545"/>
                    </a:xfrm>
                    <a:prstGeom prst="rect">
                      <a:avLst/>
                    </a:prstGeom>
                  </pic:spPr>
                </pic:pic>
              </a:graphicData>
            </a:graphic>
          </wp:inline>
        </w:drawing>
      </w:r>
    </w:p>
    <w:p w:rsidR="00FF6DDF" w:rsidRDefault="00FF6DDF" w:rsidP="00FF6DDF">
      <w:pPr>
        <w:pStyle w:val="Descripcin"/>
        <w:jc w:val="center"/>
      </w:pPr>
      <w:bookmarkStart w:id="67" w:name="_Toc64485462"/>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34</w:t>
      </w:r>
      <w:r w:rsidR="00204CE0">
        <w:rPr>
          <w:noProof/>
        </w:rPr>
        <w:fldChar w:fldCharType="end"/>
      </w:r>
      <w:r>
        <w:t xml:space="preserve"> - Formulario de creación de clase para horario de cursada</w:t>
      </w:r>
      <w:bookmarkEnd w:id="67"/>
    </w:p>
    <w:p w:rsidR="00FF6DDF" w:rsidRDefault="00FF6DDF" w:rsidP="00FF6DDF">
      <w:pPr>
        <w:jc w:val="both"/>
        <w:rPr>
          <w:lang w:val="es-AR"/>
        </w:rPr>
      </w:pPr>
      <w:r>
        <w:rPr>
          <w:lang w:val="es-AR"/>
        </w:rPr>
        <w:t>En el formulario se muestran los días en los que la cursada no posee clases creadas para facilitar la carga. Al igual que en la creación de una cursada, los datos requeridos son: horario de inicio, horario de fin y el aula asignada.</w:t>
      </w:r>
    </w:p>
    <w:p w:rsidR="00FF6DDF" w:rsidRDefault="00FF6DDF" w:rsidP="00FF6DDF">
      <w:pPr>
        <w:jc w:val="both"/>
        <w:rPr>
          <w:lang w:val="es-AR"/>
        </w:rPr>
      </w:pPr>
      <w:r>
        <w:rPr>
          <w:lang w:val="es-AR"/>
        </w:rPr>
        <w:t>Se debe destacar que en el listado de aula solo aparecerán aquellas que se encuentren disponibles para el rango horario indicado anteriormente.</w:t>
      </w:r>
    </w:p>
    <w:p w:rsidR="00FF6DDF" w:rsidRDefault="00FF6DDF" w:rsidP="00FF6DDF">
      <w:pPr>
        <w:jc w:val="both"/>
        <w:rPr>
          <w:lang w:val="es-AR"/>
        </w:rPr>
      </w:pPr>
      <w:r>
        <w:rPr>
          <w:lang w:val="es-AR"/>
        </w:rPr>
        <w:t>Para realizar la creación de clases, el usuario debe presionar el botón “</w:t>
      </w:r>
      <w:r w:rsidRPr="00FF6DDF">
        <w:rPr>
          <w:b/>
          <w:lang w:val="es-AR"/>
        </w:rPr>
        <w:t>GUARDAR</w:t>
      </w:r>
      <w:r>
        <w:rPr>
          <w:lang w:val="es-AR"/>
        </w:rPr>
        <w:t>”.</w:t>
      </w:r>
    </w:p>
    <w:p w:rsidR="00FF6DDF" w:rsidRDefault="00FF6DDF" w:rsidP="00FF6DDF">
      <w:pPr>
        <w:keepNext/>
        <w:jc w:val="both"/>
      </w:pPr>
      <w:r>
        <w:rPr>
          <w:noProof/>
          <w:lang w:val="es-AR" w:eastAsia="es-AR"/>
        </w:rPr>
        <w:drawing>
          <wp:inline distT="0" distB="0" distL="0" distR="0" wp14:anchorId="17CD002E" wp14:editId="13E90180">
            <wp:extent cx="5400040" cy="322961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29610"/>
                    </a:xfrm>
                    <a:prstGeom prst="rect">
                      <a:avLst/>
                    </a:prstGeom>
                  </pic:spPr>
                </pic:pic>
              </a:graphicData>
            </a:graphic>
          </wp:inline>
        </w:drawing>
      </w:r>
    </w:p>
    <w:p w:rsidR="00FF6DDF" w:rsidRDefault="00FF6DDF" w:rsidP="00FF6DDF">
      <w:pPr>
        <w:pStyle w:val="Descripcin"/>
        <w:jc w:val="center"/>
        <w:rPr>
          <w:lang w:val="es-AR"/>
        </w:rPr>
      </w:pPr>
      <w:bookmarkStart w:id="68" w:name="_Toc64485463"/>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35</w:t>
      </w:r>
      <w:r w:rsidR="00204CE0">
        <w:rPr>
          <w:noProof/>
        </w:rPr>
        <w:fldChar w:fldCharType="end"/>
      </w:r>
      <w:r>
        <w:t xml:space="preserve"> </w:t>
      </w:r>
      <w:r>
        <w:rPr>
          <w:noProof/>
        </w:rPr>
        <w:t>- Resultado de creación de clase para horario de cursada</w:t>
      </w:r>
      <w:bookmarkEnd w:id="68"/>
    </w:p>
    <w:p w:rsidR="00FF6DDF" w:rsidRPr="00FF6DDF" w:rsidRDefault="00FF6DDF" w:rsidP="00FF6DDF">
      <w:pPr>
        <w:jc w:val="both"/>
        <w:rPr>
          <w:lang w:val="es-AR"/>
        </w:rPr>
      </w:pPr>
      <w:r>
        <w:rPr>
          <w:lang w:val="es-AR"/>
        </w:rPr>
        <w:lastRenderedPageBreak/>
        <w:t>El sistema muestra un mensaje de éxito cuando la operación es correcta. En caso contrario, se detalla el resultado de creación.</w:t>
      </w:r>
    </w:p>
    <w:p w:rsidR="00A268C2" w:rsidRDefault="00A268C2" w:rsidP="0071795F">
      <w:pPr>
        <w:pStyle w:val="Ttulo3"/>
      </w:pPr>
      <w:bookmarkStart w:id="69" w:name="_Toc64485408"/>
      <w:r>
        <w:t>M</w:t>
      </w:r>
      <w:r w:rsidR="0071795F">
        <w:t>odificación</w:t>
      </w:r>
      <w:bookmarkEnd w:id="69"/>
    </w:p>
    <w:p w:rsidR="00A268C2" w:rsidRDefault="0071795F" w:rsidP="001D6E58">
      <w:pPr>
        <w:spacing w:before="240" w:after="240"/>
        <w:jc w:val="both"/>
        <w:rPr>
          <w:lang w:val="es-AR"/>
        </w:rPr>
      </w:pPr>
      <w:r>
        <w:t>Desde el menú</w:t>
      </w:r>
      <w:r>
        <w:rPr>
          <w:lang w:val="es-AR"/>
        </w:rPr>
        <w:t xml:space="preserve"> </w:t>
      </w:r>
      <w:r w:rsidRPr="0071795F">
        <w:rPr>
          <w:b/>
          <w:lang w:val="es-AR"/>
        </w:rPr>
        <w:t>Cursadas &gt; Buscar &gt; Editar</w:t>
      </w:r>
      <w:r>
        <w:rPr>
          <w:lang w:val="es-AR"/>
        </w:rPr>
        <w:t xml:space="preserve"> se accede a la modificación de horarios de cursada. Una vez que se indicó la opción requerida, se presenta el formulario de edición. El usuario puede optar por editar una clase en particular o eliminarla:</w:t>
      </w:r>
    </w:p>
    <w:p w:rsidR="0071795F" w:rsidRDefault="0071795F" w:rsidP="0071795F">
      <w:pPr>
        <w:keepNext/>
        <w:spacing w:before="240" w:after="240"/>
        <w:jc w:val="both"/>
      </w:pPr>
      <w:r>
        <w:rPr>
          <w:noProof/>
          <w:lang w:val="es-AR" w:eastAsia="es-AR"/>
        </w:rPr>
        <w:drawing>
          <wp:inline distT="0" distB="0" distL="0" distR="0" wp14:anchorId="239AA443" wp14:editId="1D3D9B9D">
            <wp:extent cx="5400040" cy="30276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27680"/>
                    </a:xfrm>
                    <a:prstGeom prst="rect">
                      <a:avLst/>
                    </a:prstGeom>
                  </pic:spPr>
                </pic:pic>
              </a:graphicData>
            </a:graphic>
          </wp:inline>
        </w:drawing>
      </w:r>
    </w:p>
    <w:p w:rsidR="0071795F" w:rsidRDefault="0071795F" w:rsidP="0071795F">
      <w:pPr>
        <w:pStyle w:val="Descripcin"/>
        <w:jc w:val="center"/>
        <w:rPr>
          <w:lang w:val="es-AR"/>
        </w:rPr>
      </w:pPr>
      <w:bookmarkStart w:id="70" w:name="_Toc64485464"/>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36</w:t>
      </w:r>
      <w:r w:rsidR="00166911">
        <w:rPr>
          <w:noProof/>
        </w:rPr>
        <w:fldChar w:fldCharType="end"/>
      </w:r>
      <w:r>
        <w:t xml:space="preserve"> - Formulario de edición para horario de cursada</w:t>
      </w:r>
      <w:bookmarkEnd w:id="70"/>
    </w:p>
    <w:p w:rsidR="0071795F" w:rsidRDefault="0071795F" w:rsidP="001D6E58">
      <w:pPr>
        <w:spacing w:before="240" w:after="240"/>
        <w:jc w:val="both"/>
        <w:rPr>
          <w:lang w:val="es-AR"/>
        </w:rPr>
      </w:pPr>
      <w:r>
        <w:rPr>
          <w:lang w:val="es-AR"/>
        </w:rPr>
        <w:t>Para eliminar una clase, se debe tildar el cuadro de selección del día correspondiente y presionar “</w:t>
      </w:r>
      <w:r w:rsidRPr="0071795F">
        <w:rPr>
          <w:b/>
          <w:lang w:val="es-AR"/>
        </w:rPr>
        <w:t>BORRAR</w:t>
      </w:r>
      <w:r>
        <w:rPr>
          <w:lang w:val="es-AR"/>
        </w:rPr>
        <w:t>”. Previa confirmación, se realiza la eliminación de la clase.</w:t>
      </w:r>
    </w:p>
    <w:p w:rsidR="0071795F" w:rsidRDefault="0071795F" w:rsidP="0071795F">
      <w:pPr>
        <w:keepNext/>
        <w:spacing w:before="240" w:after="240"/>
        <w:jc w:val="both"/>
      </w:pPr>
      <w:r>
        <w:rPr>
          <w:noProof/>
          <w:lang w:val="es-AR" w:eastAsia="es-AR"/>
        </w:rPr>
        <w:lastRenderedPageBreak/>
        <w:drawing>
          <wp:inline distT="0" distB="0" distL="0" distR="0" wp14:anchorId="401034BF" wp14:editId="253C449C">
            <wp:extent cx="5400040" cy="30092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09265"/>
                    </a:xfrm>
                    <a:prstGeom prst="rect">
                      <a:avLst/>
                    </a:prstGeom>
                  </pic:spPr>
                </pic:pic>
              </a:graphicData>
            </a:graphic>
          </wp:inline>
        </w:drawing>
      </w:r>
    </w:p>
    <w:p w:rsidR="0071795F" w:rsidRDefault="0071795F" w:rsidP="0071795F">
      <w:pPr>
        <w:pStyle w:val="Descripcin"/>
        <w:jc w:val="center"/>
        <w:rPr>
          <w:lang w:val="es-AR"/>
        </w:rPr>
      </w:pPr>
      <w:bookmarkStart w:id="71" w:name="_Toc6448546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37</w:t>
      </w:r>
      <w:r w:rsidR="00166911">
        <w:rPr>
          <w:noProof/>
        </w:rPr>
        <w:fldChar w:fldCharType="end"/>
      </w:r>
      <w:r>
        <w:t xml:space="preserve"> - Eliminación de clase para horario de cursada</w:t>
      </w:r>
      <w:bookmarkEnd w:id="71"/>
    </w:p>
    <w:p w:rsidR="0071795F" w:rsidRDefault="0071795F" w:rsidP="001D6E58">
      <w:pPr>
        <w:spacing w:before="240" w:after="240"/>
        <w:jc w:val="both"/>
        <w:rPr>
          <w:lang w:val="es-AR"/>
        </w:rPr>
      </w:pPr>
      <w:r>
        <w:rPr>
          <w:lang w:val="es-AR"/>
        </w:rPr>
        <w:t>Para editar una clase, se debe tildar el cuadro de selección del día correspondiente, completar los nuevos datos y presionar “</w:t>
      </w:r>
      <w:r w:rsidRPr="0071795F">
        <w:rPr>
          <w:b/>
          <w:lang w:val="es-AR"/>
        </w:rPr>
        <w:t>GUARDAR</w:t>
      </w:r>
      <w:r>
        <w:rPr>
          <w:lang w:val="es-AR"/>
        </w:rPr>
        <w:t>”.</w:t>
      </w:r>
    </w:p>
    <w:p w:rsidR="0071795F" w:rsidRDefault="0071795F" w:rsidP="0071795F">
      <w:pPr>
        <w:keepNext/>
        <w:spacing w:before="240" w:after="240"/>
        <w:jc w:val="both"/>
      </w:pPr>
      <w:r>
        <w:rPr>
          <w:noProof/>
          <w:lang w:val="es-AR" w:eastAsia="es-AR"/>
        </w:rPr>
        <w:drawing>
          <wp:inline distT="0" distB="0" distL="0" distR="0" wp14:anchorId="200F53A0" wp14:editId="0614F05A">
            <wp:extent cx="5400040" cy="2690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690495"/>
                    </a:xfrm>
                    <a:prstGeom prst="rect">
                      <a:avLst/>
                    </a:prstGeom>
                  </pic:spPr>
                </pic:pic>
              </a:graphicData>
            </a:graphic>
          </wp:inline>
        </w:drawing>
      </w:r>
    </w:p>
    <w:p w:rsidR="0071795F" w:rsidRDefault="0071795F" w:rsidP="0071795F">
      <w:pPr>
        <w:pStyle w:val="Descripcin"/>
        <w:jc w:val="center"/>
        <w:rPr>
          <w:lang w:val="es-AR"/>
        </w:rPr>
      </w:pPr>
      <w:bookmarkStart w:id="72" w:name="_Toc6448546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38</w:t>
      </w:r>
      <w:r w:rsidR="00166911">
        <w:rPr>
          <w:noProof/>
        </w:rPr>
        <w:fldChar w:fldCharType="end"/>
      </w:r>
      <w:r>
        <w:t xml:space="preserve"> - Edición de clase para horario de cursada</w:t>
      </w:r>
      <w:bookmarkEnd w:id="72"/>
    </w:p>
    <w:p w:rsidR="0071795F" w:rsidRPr="0071795F" w:rsidRDefault="0071795F" w:rsidP="001D6E58">
      <w:pPr>
        <w:spacing w:before="240" w:after="240"/>
        <w:jc w:val="both"/>
        <w:rPr>
          <w:lang w:val="es-AR"/>
        </w:rPr>
      </w:pPr>
      <w:r>
        <w:rPr>
          <w:lang w:val="es-AR"/>
        </w:rPr>
        <w:t>Para ambos casos el sistema muestra un mensaje de éxito cuando la operación es correcta. En caso contrario, se detalla el resultado de la operación.</w:t>
      </w:r>
    </w:p>
    <w:p w:rsidR="00A268C2" w:rsidRDefault="00A268C2" w:rsidP="004A2B1B">
      <w:pPr>
        <w:pStyle w:val="Ttulo3"/>
      </w:pPr>
      <w:bookmarkStart w:id="73" w:name="_Toc64485409"/>
      <w:r>
        <w:t>Borrar</w:t>
      </w:r>
      <w:bookmarkEnd w:id="73"/>
    </w:p>
    <w:p w:rsidR="004A2B1B" w:rsidRDefault="004A2B1B" w:rsidP="004A2B1B">
      <w:pPr>
        <w:spacing w:before="240" w:after="240"/>
        <w:jc w:val="both"/>
        <w:rPr>
          <w:lang w:val="es-AR"/>
        </w:rPr>
      </w:pPr>
      <w:r>
        <w:t xml:space="preserve">Desde el menú </w:t>
      </w:r>
      <w:r w:rsidRPr="00683B09">
        <w:rPr>
          <w:b/>
        </w:rPr>
        <w:t xml:space="preserve">Cursadas </w:t>
      </w:r>
      <w:r w:rsidRPr="00683B09">
        <w:rPr>
          <w:b/>
          <w:lang w:val="es-AR"/>
        </w:rPr>
        <w:t>&gt; Buscar &gt; Borrar</w:t>
      </w:r>
      <w:r>
        <w:rPr>
          <w:lang w:val="es-AR"/>
        </w:rPr>
        <w:t xml:space="preserve"> se accede a la opción para eliminar un horario de cursada. Al momento de presionar el botón para eliminar, el sistema presenta un mensaje de confirmación con los datos de la cursada: </w:t>
      </w:r>
    </w:p>
    <w:p w:rsidR="004A2B1B" w:rsidRDefault="004A2B1B" w:rsidP="004A2B1B">
      <w:pPr>
        <w:keepNext/>
        <w:spacing w:before="240" w:after="240"/>
        <w:jc w:val="both"/>
      </w:pPr>
      <w:r>
        <w:rPr>
          <w:noProof/>
          <w:lang w:val="es-AR" w:eastAsia="es-AR"/>
        </w:rPr>
        <w:lastRenderedPageBreak/>
        <w:drawing>
          <wp:inline distT="0" distB="0" distL="0" distR="0" wp14:anchorId="20F1A019" wp14:editId="785F7DC8">
            <wp:extent cx="5400040" cy="23856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85695"/>
                    </a:xfrm>
                    <a:prstGeom prst="rect">
                      <a:avLst/>
                    </a:prstGeom>
                  </pic:spPr>
                </pic:pic>
              </a:graphicData>
            </a:graphic>
          </wp:inline>
        </w:drawing>
      </w:r>
    </w:p>
    <w:p w:rsidR="004A2B1B" w:rsidRDefault="004A2B1B" w:rsidP="004A2B1B">
      <w:pPr>
        <w:pStyle w:val="Descripcin"/>
        <w:jc w:val="center"/>
        <w:rPr>
          <w:lang w:val="es-AR"/>
        </w:rPr>
      </w:pPr>
      <w:bookmarkStart w:id="74" w:name="_Toc6448546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39</w:t>
      </w:r>
      <w:r w:rsidR="00166911">
        <w:rPr>
          <w:noProof/>
        </w:rPr>
        <w:fldChar w:fldCharType="end"/>
      </w:r>
      <w:r>
        <w:t xml:space="preserve"> - Confirmación para eliminar horarios de cursada</w:t>
      </w:r>
      <w:bookmarkEnd w:id="74"/>
    </w:p>
    <w:p w:rsidR="004A2B1B" w:rsidRDefault="004A2B1B" w:rsidP="004A2B1B">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4A2B1B" w:rsidRDefault="004A2B1B" w:rsidP="004A2B1B">
      <w:pPr>
        <w:keepNext/>
        <w:spacing w:before="240" w:after="240"/>
        <w:jc w:val="both"/>
      </w:pPr>
      <w:r>
        <w:rPr>
          <w:noProof/>
          <w:lang w:val="es-AR" w:eastAsia="es-AR"/>
        </w:rPr>
        <w:drawing>
          <wp:inline distT="0" distB="0" distL="0" distR="0" wp14:anchorId="19921744" wp14:editId="28A886B6">
            <wp:extent cx="5400040" cy="23679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67915"/>
                    </a:xfrm>
                    <a:prstGeom prst="rect">
                      <a:avLst/>
                    </a:prstGeom>
                  </pic:spPr>
                </pic:pic>
              </a:graphicData>
            </a:graphic>
          </wp:inline>
        </w:drawing>
      </w:r>
    </w:p>
    <w:p w:rsidR="004A2B1B" w:rsidRDefault="004A2B1B" w:rsidP="004A2B1B">
      <w:pPr>
        <w:pStyle w:val="Descripcin"/>
        <w:jc w:val="center"/>
        <w:rPr>
          <w:lang w:val="es-AR"/>
        </w:rPr>
      </w:pPr>
      <w:bookmarkStart w:id="75" w:name="_Toc6448546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E1730A">
        <w:rPr>
          <w:noProof/>
        </w:rPr>
        <w:t>40</w:t>
      </w:r>
      <w:r w:rsidR="00166911">
        <w:rPr>
          <w:noProof/>
        </w:rPr>
        <w:fldChar w:fldCharType="end"/>
      </w:r>
      <w:r>
        <w:t xml:space="preserve"> - Resultado de eliminación para horario de cursada</w:t>
      </w:r>
      <w:bookmarkEnd w:id="75"/>
    </w:p>
    <w:p w:rsidR="004A2B1B" w:rsidRDefault="004A2B1B" w:rsidP="004A2B1B">
      <w:pPr>
        <w:spacing w:before="240" w:after="240"/>
        <w:jc w:val="both"/>
      </w:pPr>
      <w:r>
        <w:t>Al eliminarse correctamente, el sistema presentara un mensaje de éxito. En caso contrario, el sistema muestra una descripción del resultado.</w:t>
      </w:r>
    </w:p>
    <w:p w:rsidR="004A2B1B" w:rsidRPr="004A2B1B" w:rsidRDefault="004A2B1B" w:rsidP="004A2B1B">
      <w:pPr>
        <w:spacing w:before="240" w:after="240"/>
        <w:jc w:val="both"/>
      </w:pPr>
      <w:r>
        <w:t>El usuario debe presionar la opción “</w:t>
      </w:r>
      <w:r w:rsidRPr="00026DB7">
        <w:rPr>
          <w:b/>
        </w:rPr>
        <w:t>Aceptar</w:t>
      </w:r>
      <w:r>
        <w:t>” para actualizar los resultados de búsqueda.</w:t>
      </w:r>
    </w:p>
    <w:p w:rsidR="00D30AE3" w:rsidRDefault="00D30AE3" w:rsidP="00632A9C">
      <w:pPr>
        <w:pStyle w:val="Ttulo2"/>
      </w:pPr>
      <w:bookmarkStart w:id="76" w:name="_Toc64485410"/>
      <w:r>
        <w:t>Informe</w:t>
      </w:r>
      <w:bookmarkEnd w:id="76"/>
    </w:p>
    <w:p w:rsidR="00260B9B" w:rsidRDefault="00632A9C" w:rsidP="001D6E58">
      <w:pPr>
        <w:spacing w:before="240" w:after="240"/>
        <w:jc w:val="both"/>
        <w:rPr>
          <w:lang w:val="es-AR"/>
        </w:rPr>
      </w:pPr>
      <w:r>
        <w:t xml:space="preserve">Desde el menú </w:t>
      </w:r>
      <w:r w:rsidRPr="00632A9C">
        <w:rPr>
          <w:b/>
        </w:rPr>
        <w:t xml:space="preserve">Cursadas </w:t>
      </w:r>
      <w:r w:rsidRPr="00632A9C">
        <w:rPr>
          <w:b/>
          <w:lang w:val="es-AR"/>
        </w:rPr>
        <w:t>&gt; Informe</w:t>
      </w:r>
      <w:r>
        <w:rPr>
          <w:lang w:val="es-AR"/>
        </w:rPr>
        <w:t xml:space="preserve"> se accede al formulario </w:t>
      </w:r>
      <w:r w:rsidR="001B544F">
        <w:rPr>
          <w:lang w:val="es-AR"/>
        </w:rPr>
        <w:t>de búsqueda para generar informes de cursada.</w:t>
      </w:r>
    </w:p>
    <w:p w:rsidR="001B544F" w:rsidRDefault="001B544F" w:rsidP="001D6E58">
      <w:pPr>
        <w:spacing w:before="240" w:after="240"/>
        <w:jc w:val="both"/>
        <w:rPr>
          <w:lang w:val="es-AR"/>
        </w:rPr>
      </w:pPr>
      <w:r>
        <w:rPr>
          <w:lang w:val="es-AR"/>
        </w:rPr>
        <w:t>Este formulario presenta una serie de filtros que permite ir consultando la información según las necesidades del momento.</w:t>
      </w:r>
    </w:p>
    <w:p w:rsidR="001B544F" w:rsidRDefault="001B544F" w:rsidP="001B544F">
      <w:pPr>
        <w:keepNext/>
        <w:spacing w:before="240" w:after="240"/>
        <w:jc w:val="both"/>
      </w:pPr>
      <w:r>
        <w:rPr>
          <w:noProof/>
          <w:lang w:val="es-AR" w:eastAsia="es-AR"/>
        </w:rPr>
        <w:lastRenderedPageBreak/>
        <w:drawing>
          <wp:inline distT="0" distB="0" distL="0" distR="0" wp14:anchorId="6E3766B5" wp14:editId="6DB93DB3">
            <wp:extent cx="5400040" cy="190246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02460"/>
                    </a:xfrm>
                    <a:prstGeom prst="rect">
                      <a:avLst/>
                    </a:prstGeom>
                  </pic:spPr>
                </pic:pic>
              </a:graphicData>
            </a:graphic>
          </wp:inline>
        </w:drawing>
      </w:r>
    </w:p>
    <w:p w:rsidR="001B544F" w:rsidRDefault="001B544F" w:rsidP="001B544F">
      <w:pPr>
        <w:pStyle w:val="Descripcin"/>
        <w:jc w:val="center"/>
      </w:pPr>
      <w:bookmarkStart w:id="77" w:name="_Toc64485469"/>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41</w:t>
      </w:r>
      <w:r w:rsidR="00204CE0">
        <w:rPr>
          <w:noProof/>
        </w:rPr>
        <w:fldChar w:fldCharType="end"/>
      </w:r>
      <w:r>
        <w:t xml:space="preserve"> - Formulario de informe para horarios de cursada</w:t>
      </w:r>
      <w:bookmarkEnd w:id="77"/>
    </w:p>
    <w:p w:rsidR="001B544F" w:rsidRDefault="001B544F" w:rsidP="001B544F">
      <w:pPr>
        <w:rPr>
          <w:lang w:val="es-AR"/>
        </w:rPr>
      </w:pPr>
      <w:r>
        <w:rPr>
          <w:lang w:val="es-AR"/>
        </w:rPr>
        <w:t>Al presionar “</w:t>
      </w:r>
      <w:r w:rsidRPr="001B544F">
        <w:rPr>
          <w:b/>
          <w:lang w:val="es-AR"/>
        </w:rPr>
        <w:t>BUSCAR</w:t>
      </w:r>
      <w:r>
        <w:rPr>
          <w:lang w:val="es-AR"/>
        </w:rPr>
        <w:t>” se presentan los resultados que coincidan con los filtros establecidos.</w:t>
      </w:r>
    </w:p>
    <w:p w:rsidR="001B544F" w:rsidRDefault="001B544F" w:rsidP="001B544F">
      <w:pPr>
        <w:keepNext/>
      </w:pPr>
      <w:r>
        <w:rPr>
          <w:noProof/>
          <w:lang w:val="es-AR" w:eastAsia="es-AR"/>
        </w:rPr>
        <w:drawing>
          <wp:inline distT="0" distB="0" distL="0" distR="0" wp14:anchorId="70DBC75B" wp14:editId="58E09F85">
            <wp:extent cx="5400040" cy="296100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961005"/>
                    </a:xfrm>
                    <a:prstGeom prst="rect">
                      <a:avLst/>
                    </a:prstGeom>
                  </pic:spPr>
                </pic:pic>
              </a:graphicData>
            </a:graphic>
          </wp:inline>
        </w:drawing>
      </w:r>
    </w:p>
    <w:p w:rsidR="001B544F" w:rsidRPr="001B544F" w:rsidRDefault="001B544F" w:rsidP="001B544F">
      <w:pPr>
        <w:pStyle w:val="Descripcin"/>
        <w:jc w:val="center"/>
        <w:rPr>
          <w:lang w:val="es-AR"/>
        </w:rPr>
      </w:pPr>
      <w:bookmarkStart w:id="78" w:name="_Toc64485470"/>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42</w:t>
      </w:r>
      <w:r w:rsidR="00204CE0">
        <w:rPr>
          <w:noProof/>
        </w:rPr>
        <w:fldChar w:fldCharType="end"/>
      </w:r>
      <w:r>
        <w:t xml:space="preserve"> - Resultado de </w:t>
      </w:r>
      <w:r w:rsidR="00E12507">
        <w:t>búsqueda</w:t>
      </w:r>
      <w:r>
        <w:t xml:space="preserve"> en informe para horarios de cursada</w:t>
      </w:r>
      <w:bookmarkEnd w:id="78"/>
    </w:p>
    <w:p w:rsidR="002B7907" w:rsidRDefault="002B7907" w:rsidP="00260B9B">
      <w:pPr>
        <w:pStyle w:val="Ttulo2"/>
      </w:pPr>
      <w:bookmarkStart w:id="79" w:name="_Toc64485411"/>
      <w:r>
        <w:t>Mesas de examen</w:t>
      </w:r>
      <w:bookmarkEnd w:id="79"/>
    </w:p>
    <w:p w:rsidR="002B7907" w:rsidRDefault="00260B9B" w:rsidP="00260B9B">
      <w:pPr>
        <w:pStyle w:val="Ttulo3"/>
      </w:pPr>
      <w:bookmarkStart w:id="80" w:name="_Toc64485412"/>
      <w:r>
        <w:t>Importar</w:t>
      </w:r>
      <w:bookmarkEnd w:id="80"/>
    </w:p>
    <w:p w:rsidR="00260B9B" w:rsidRDefault="00260B9B" w:rsidP="00260B9B">
      <w:pPr>
        <w:spacing w:before="240" w:after="240"/>
        <w:jc w:val="both"/>
        <w:rPr>
          <w:lang w:val="es-AR"/>
        </w:rPr>
      </w:pPr>
      <w:r>
        <w:t xml:space="preserve">Para acceder a la opción de importación se debe seleccionar </w:t>
      </w:r>
      <w:r>
        <w:rPr>
          <w:b/>
        </w:rPr>
        <w:t>Mesas de examen</w:t>
      </w:r>
      <w:r w:rsidRPr="007B1589">
        <w:rPr>
          <w:b/>
        </w:rPr>
        <w:t xml:space="preserve"> </w:t>
      </w:r>
      <w:r w:rsidRPr="007B1589">
        <w:rPr>
          <w:b/>
          <w:lang w:val="es-AR"/>
        </w:rPr>
        <w:t>&gt; Importar</w:t>
      </w:r>
      <w:r>
        <w:rPr>
          <w:lang w:val="es-AR"/>
        </w:rPr>
        <w:t xml:space="preserve"> en el menú de opciones. Una vez seleccionado el sub-menú, se muestra la pantalla de importación:</w:t>
      </w:r>
    </w:p>
    <w:p w:rsidR="00853EF2" w:rsidRDefault="00260B9B" w:rsidP="00853EF2">
      <w:pPr>
        <w:keepNext/>
        <w:spacing w:before="240" w:after="240"/>
        <w:jc w:val="both"/>
      </w:pPr>
      <w:r>
        <w:rPr>
          <w:noProof/>
          <w:lang w:val="es-AR" w:eastAsia="es-AR"/>
        </w:rPr>
        <w:lastRenderedPageBreak/>
        <w:drawing>
          <wp:inline distT="0" distB="0" distL="0" distR="0" wp14:anchorId="028BB4C8" wp14:editId="0BA068A1">
            <wp:extent cx="5400040" cy="12458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45870"/>
                    </a:xfrm>
                    <a:prstGeom prst="rect">
                      <a:avLst/>
                    </a:prstGeom>
                  </pic:spPr>
                </pic:pic>
              </a:graphicData>
            </a:graphic>
          </wp:inline>
        </w:drawing>
      </w:r>
    </w:p>
    <w:p w:rsidR="00260B9B" w:rsidRDefault="00853EF2" w:rsidP="00853EF2">
      <w:pPr>
        <w:pStyle w:val="Descripcin"/>
        <w:jc w:val="center"/>
        <w:rPr>
          <w:lang w:val="es-AR"/>
        </w:rPr>
      </w:pPr>
      <w:bookmarkStart w:id="81" w:name="_Toc64485471"/>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43</w:t>
      </w:r>
      <w:r w:rsidR="00204CE0">
        <w:rPr>
          <w:noProof/>
        </w:rPr>
        <w:fldChar w:fldCharType="end"/>
      </w:r>
      <w:r>
        <w:t xml:space="preserve"> - Importación para mesas de examen</w:t>
      </w:r>
      <w:bookmarkEnd w:id="81"/>
    </w:p>
    <w:p w:rsidR="00260B9B" w:rsidRDefault="00260B9B" w:rsidP="00260B9B">
      <w:pPr>
        <w:spacing w:before="240" w:after="240"/>
        <w:jc w:val="both"/>
        <w:rPr>
          <w:lang w:val="es-AR"/>
        </w:rPr>
      </w:pPr>
      <w:r>
        <w:rPr>
          <w:lang w:val="es-AR"/>
        </w:rPr>
        <w:t>Presionando sobre la opción “</w:t>
      </w:r>
      <w:r w:rsidRPr="00157D34">
        <w:rPr>
          <w:b/>
          <w:lang w:val="es-AR"/>
        </w:rPr>
        <w:t>Seleccionar</w:t>
      </w:r>
      <w:r>
        <w:rPr>
          <w:lang w:val="es-AR"/>
        </w:rPr>
        <w:t>”, se abre la pantalla para buscar el archivo con formato CSV dentro del equipo. Luego, se observa el nombre del archivo seleccionado para realizar la importación:</w:t>
      </w:r>
    </w:p>
    <w:p w:rsidR="00853EF2" w:rsidRDefault="00E80392" w:rsidP="00853EF2">
      <w:pPr>
        <w:keepNext/>
        <w:spacing w:before="240" w:after="240"/>
        <w:jc w:val="both"/>
      </w:pPr>
      <w:r>
        <w:rPr>
          <w:noProof/>
          <w:lang w:val="es-AR" w:eastAsia="es-AR"/>
        </w:rPr>
        <w:drawing>
          <wp:inline distT="0" distB="0" distL="0" distR="0" wp14:anchorId="354C455D" wp14:editId="242015D1">
            <wp:extent cx="5400040" cy="12484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8410"/>
                    </a:xfrm>
                    <a:prstGeom prst="rect">
                      <a:avLst/>
                    </a:prstGeom>
                  </pic:spPr>
                </pic:pic>
              </a:graphicData>
            </a:graphic>
          </wp:inline>
        </w:drawing>
      </w:r>
    </w:p>
    <w:p w:rsidR="00260B9B" w:rsidRDefault="00853EF2" w:rsidP="00853EF2">
      <w:pPr>
        <w:pStyle w:val="Descripcin"/>
        <w:jc w:val="center"/>
        <w:rPr>
          <w:lang w:val="es-AR"/>
        </w:rPr>
      </w:pPr>
      <w:bookmarkStart w:id="82" w:name="_Toc64485472"/>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44</w:t>
      </w:r>
      <w:r w:rsidR="00204CE0">
        <w:rPr>
          <w:noProof/>
        </w:rPr>
        <w:fldChar w:fldCharType="end"/>
      </w:r>
      <w:r>
        <w:t xml:space="preserve"> - Selección de archivo para importación de mesas de examen</w:t>
      </w:r>
      <w:bookmarkEnd w:id="82"/>
    </w:p>
    <w:p w:rsidR="00260B9B" w:rsidRDefault="00260B9B" w:rsidP="00260B9B">
      <w:pPr>
        <w:spacing w:before="240" w:after="240"/>
        <w:jc w:val="both"/>
        <w:rPr>
          <w:lang w:val="es-AR"/>
        </w:rPr>
      </w:pPr>
      <w:r>
        <w:rPr>
          <w:lang w:val="es-AR"/>
        </w:rPr>
        <w:t>Para iniciar con el proceso de importación se debe presionar el botón “</w:t>
      </w:r>
      <w:r w:rsidRPr="00157D34">
        <w:rPr>
          <w:b/>
          <w:lang w:val="es-AR"/>
        </w:rPr>
        <w:t>PROCESAR</w:t>
      </w:r>
      <w:r>
        <w:rPr>
          <w:lang w:val="es-AR"/>
        </w:rPr>
        <w:t>”:</w:t>
      </w:r>
    </w:p>
    <w:p w:rsidR="00074200" w:rsidRDefault="00E80392" w:rsidP="00074200">
      <w:pPr>
        <w:keepNext/>
        <w:spacing w:before="240" w:after="240"/>
        <w:jc w:val="both"/>
      </w:pPr>
      <w:r>
        <w:rPr>
          <w:noProof/>
          <w:lang w:val="es-AR" w:eastAsia="es-AR"/>
        </w:rPr>
        <w:drawing>
          <wp:inline distT="0" distB="0" distL="0" distR="0" wp14:anchorId="21EE7C47" wp14:editId="0BF5ADD7">
            <wp:extent cx="5400040" cy="288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882900"/>
                    </a:xfrm>
                    <a:prstGeom prst="rect">
                      <a:avLst/>
                    </a:prstGeom>
                  </pic:spPr>
                </pic:pic>
              </a:graphicData>
            </a:graphic>
          </wp:inline>
        </w:drawing>
      </w:r>
    </w:p>
    <w:p w:rsidR="00E80392" w:rsidRDefault="00074200" w:rsidP="00074200">
      <w:pPr>
        <w:pStyle w:val="Descripcin"/>
        <w:jc w:val="center"/>
        <w:rPr>
          <w:lang w:val="es-AR"/>
        </w:rPr>
      </w:pPr>
      <w:bookmarkStart w:id="83" w:name="_Toc64485473"/>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45</w:t>
      </w:r>
      <w:r w:rsidR="00204CE0">
        <w:rPr>
          <w:noProof/>
        </w:rPr>
        <w:fldChar w:fldCharType="end"/>
      </w:r>
      <w:r>
        <w:t xml:space="preserve"> - Validación para archivo de mesas de examen</w:t>
      </w:r>
      <w:bookmarkEnd w:id="83"/>
    </w:p>
    <w:p w:rsidR="00E80392" w:rsidRDefault="00260B9B" w:rsidP="00E80392">
      <w:pPr>
        <w:spacing w:before="240" w:after="240"/>
        <w:jc w:val="both"/>
        <w:rPr>
          <w:lang w:val="es-AR"/>
        </w:rPr>
      </w:pPr>
      <w:r>
        <w:rPr>
          <w:lang w:val="es-AR"/>
        </w:rPr>
        <w:t>Tempus realiza las validaciones del formato del archivo junto con las validaciones de cada registro en forma individual. Se visualiza en la pantal</w:t>
      </w:r>
      <w:r w:rsidR="00E80392">
        <w:rPr>
          <w:lang w:val="es-AR"/>
        </w:rPr>
        <w:t>la una tabla con los datos de la</w:t>
      </w:r>
      <w:r>
        <w:rPr>
          <w:lang w:val="es-AR"/>
        </w:rPr>
        <w:t xml:space="preserve">s </w:t>
      </w:r>
      <w:r w:rsidR="00E80392">
        <w:rPr>
          <w:lang w:val="es-AR"/>
        </w:rPr>
        <w:t>mesas</w:t>
      </w:r>
      <w:r>
        <w:rPr>
          <w:lang w:val="es-AR"/>
        </w:rPr>
        <w:t xml:space="preserve"> indicando en color rojo todo aquella columna que no cumpla con el formato requerido. </w:t>
      </w:r>
      <w:r>
        <w:rPr>
          <w:lang w:val="es-AR"/>
        </w:rPr>
        <w:lastRenderedPageBreak/>
        <w:t>Esto permite realizar las correcciones necesarias para volver a iniciar el proceso de importación. Sin embargo, el usuario puede optar por continuar solo con las filas correctas.</w:t>
      </w:r>
    </w:p>
    <w:p w:rsidR="00074200" w:rsidRDefault="00E80392" w:rsidP="00074200">
      <w:pPr>
        <w:keepNext/>
        <w:spacing w:before="240" w:after="240"/>
        <w:jc w:val="both"/>
      </w:pPr>
      <w:r>
        <w:rPr>
          <w:noProof/>
          <w:lang w:val="es-AR" w:eastAsia="es-AR"/>
        </w:rPr>
        <w:drawing>
          <wp:inline distT="0" distB="0" distL="0" distR="0" wp14:anchorId="416C47D2" wp14:editId="2791FC20">
            <wp:extent cx="5238750" cy="1724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2" t="21335" r="1575" b="21877"/>
                    <a:stretch/>
                  </pic:blipFill>
                  <pic:spPr bwMode="auto">
                    <a:xfrm>
                      <a:off x="0" y="0"/>
                      <a:ext cx="5238750" cy="1724025"/>
                    </a:xfrm>
                    <a:prstGeom prst="rect">
                      <a:avLst/>
                    </a:prstGeom>
                    <a:ln>
                      <a:noFill/>
                    </a:ln>
                    <a:extLst>
                      <a:ext uri="{53640926-AAD7-44D8-BBD7-CCE9431645EC}">
                        <a14:shadowObscured xmlns:a14="http://schemas.microsoft.com/office/drawing/2010/main"/>
                      </a:ext>
                    </a:extLst>
                  </pic:spPr>
                </pic:pic>
              </a:graphicData>
            </a:graphic>
          </wp:inline>
        </w:drawing>
      </w:r>
    </w:p>
    <w:p w:rsidR="00E80392" w:rsidRDefault="00074200" w:rsidP="00074200">
      <w:pPr>
        <w:pStyle w:val="Descripcin"/>
        <w:jc w:val="center"/>
        <w:rPr>
          <w:lang w:val="es-AR"/>
        </w:rPr>
      </w:pPr>
      <w:bookmarkStart w:id="84" w:name="_Toc64485474"/>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46</w:t>
      </w:r>
      <w:r w:rsidR="00204CE0">
        <w:rPr>
          <w:noProof/>
        </w:rPr>
        <w:fldChar w:fldCharType="end"/>
      </w:r>
      <w:r>
        <w:t xml:space="preserve"> - Mensaje de validación para dato incorrecto</w:t>
      </w:r>
      <w:bookmarkEnd w:id="84"/>
    </w:p>
    <w:p w:rsidR="006A5207" w:rsidRDefault="00260B9B" w:rsidP="00BB45DA">
      <w:pPr>
        <w:spacing w:before="240" w:after="240"/>
        <w:jc w:val="both"/>
        <w:rPr>
          <w:lang w:val="es-AR"/>
        </w:rPr>
      </w:pPr>
      <w:r>
        <w:rPr>
          <w:lang w:val="es-AR"/>
        </w:rPr>
        <w:t>Para efectuar la importación, se debe presionar “</w:t>
      </w:r>
      <w:r w:rsidRPr="008674EE">
        <w:rPr>
          <w:b/>
          <w:lang w:val="es-AR"/>
        </w:rPr>
        <w:t>GUARDAR</w:t>
      </w:r>
      <w:r>
        <w:rPr>
          <w:lang w:val="es-AR"/>
        </w:rPr>
        <w:t>” al final del l</w:t>
      </w:r>
      <w:r w:rsidR="006A5207">
        <w:rPr>
          <w:lang w:val="es-AR"/>
        </w:rPr>
        <w:t xml:space="preserve">istado de horarios de cursada. </w:t>
      </w:r>
      <w:r w:rsidR="00BB45DA">
        <w:rPr>
          <w:lang w:val="es-AR"/>
        </w:rPr>
        <w:t>El sistema muestra el mensaje “</w:t>
      </w:r>
      <w:r w:rsidR="00BB45DA" w:rsidRPr="00BE523A">
        <w:rPr>
          <w:b/>
          <w:lang w:val="es-AR"/>
        </w:rPr>
        <w:t xml:space="preserve">Aguarde mientras se procesan </w:t>
      </w:r>
      <w:r w:rsidR="00BB45DA">
        <w:rPr>
          <w:b/>
          <w:lang w:val="es-AR"/>
        </w:rPr>
        <w:t>las mesas de examen</w:t>
      </w:r>
      <w:r w:rsidR="00BB45DA">
        <w:rPr>
          <w:lang w:val="es-AR"/>
        </w:rPr>
        <w:t>” hasta que se finalice la carga:</w:t>
      </w:r>
    </w:p>
    <w:p w:rsidR="00BB45DA" w:rsidRDefault="006A5207" w:rsidP="00BB45DA">
      <w:pPr>
        <w:keepNext/>
        <w:spacing w:before="240" w:after="240"/>
        <w:jc w:val="both"/>
      </w:pPr>
      <w:r>
        <w:rPr>
          <w:noProof/>
          <w:lang w:val="es-AR" w:eastAsia="es-AR"/>
        </w:rPr>
        <w:drawing>
          <wp:inline distT="0" distB="0" distL="0" distR="0" wp14:anchorId="4789D61E" wp14:editId="23FD5323">
            <wp:extent cx="5400040" cy="25908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784" b="5877"/>
                    <a:stretch/>
                  </pic:blipFill>
                  <pic:spPr bwMode="auto">
                    <a:xfrm>
                      <a:off x="0" y="0"/>
                      <a:ext cx="5400040" cy="2590800"/>
                    </a:xfrm>
                    <a:prstGeom prst="rect">
                      <a:avLst/>
                    </a:prstGeom>
                    <a:ln>
                      <a:noFill/>
                    </a:ln>
                    <a:extLst>
                      <a:ext uri="{53640926-AAD7-44D8-BBD7-CCE9431645EC}">
                        <a14:shadowObscured xmlns:a14="http://schemas.microsoft.com/office/drawing/2010/main"/>
                      </a:ext>
                    </a:extLst>
                  </pic:spPr>
                </pic:pic>
              </a:graphicData>
            </a:graphic>
          </wp:inline>
        </w:drawing>
      </w:r>
    </w:p>
    <w:p w:rsidR="00260B9B" w:rsidRDefault="00BB45DA" w:rsidP="00BB45DA">
      <w:pPr>
        <w:pStyle w:val="Descripcin"/>
        <w:jc w:val="center"/>
        <w:rPr>
          <w:lang w:val="es-AR"/>
        </w:rPr>
      </w:pPr>
      <w:bookmarkStart w:id="85" w:name="_Toc64485475"/>
      <w:r>
        <w:t xml:space="preserve">Ilustración </w:t>
      </w:r>
      <w:r w:rsidR="001B538B">
        <w:rPr>
          <w:noProof/>
        </w:rPr>
        <w:fldChar w:fldCharType="begin"/>
      </w:r>
      <w:r w:rsidR="001B538B">
        <w:rPr>
          <w:noProof/>
        </w:rPr>
        <w:instrText xml:space="preserve"> SEQ Ilustración \* ARABIC </w:instrText>
      </w:r>
      <w:r w:rsidR="001B538B">
        <w:rPr>
          <w:noProof/>
        </w:rPr>
        <w:fldChar w:fldCharType="separate"/>
      </w:r>
      <w:r w:rsidR="00E1730A">
        <w:rPr>
          <w:noProof/>
        </w:rPr>
        <w:t>47</w:t>
      </w:r>
      <w:r w:rsidR="001B538B">
        <w:rPr>
          <w:noProof/>
        </w:rPr>
        <w:fldChar w:fldCharType="end"/>
      </w:r>
      <w:r>
        <w:t xml:space="preserve"> - Procesando importación para mesas de examen</w:t>
      </w:r>
      <w:bookmarkEnd w:id="85"/>
    </w:p>
    <w:p w:rsidR="00BB45DA" w:rsidRDefault="00BB45DA" w:rsidP="00E80392">
      <w:pPr>
        <w:spacing w:before="240" w:after="240"/>
        <w:jc w:val="both"/>
      </w:pPr>
      <w:r>
        <w:t>Una vez finalizado, se muestra lo siguiente:</w:t>
      </w:r>
    </w:p>
    <w:p w:rsidR="00BB45DA" w:rsidRDefault="00BB45DA" w:rsidP="00BB45DA">
      <w:pPr>
        <w:keepNext/>
        <w:spacing w:before="240" w:after="240"/>
        <w:jc w:val="both"/>
      </w:pPr>
      <w:r>
        <w:rPr>
          <w:noProof/>
          <w:lang w:val="es-AR" w:eastAsia="es-AR"/>
        </w:rPr>
        <w:drawing>
          <wp:inline distT="0" distB="0" distL="0" distR="0" wp14:anchorId="4DC8C320" wp14:editId="622AE390">
            <wp:extent cx="5400040" cy="131318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13180"/>
                    </a:xfrm>
                    <a:prstGeom prst="rect">
                      <a:avLst/>
                    </a:prstGeom>
                  </pic:spPr>
                </pic:pic>
              </a:graphicData>
            </a:graphic>
          </wp:inline>
        </w:drawing>
      </w:r>
    </w:p>
    <w:p w:rsidR="00BB45DA" w:rsidRDefault="00BB45DA" w:rsidP="00BB45DA">
      <w:pPr>
        <w:pStyle w:val="Descripcin"/>
        <w:jc w:val="center"/>
      </w:pPr>
      <w:bookmarkStart w:id="86" w:name="_Toc64485476"/>
      <w:r>
        <w:t xml:space="preserve">Ilustración </w:t>
      </w:r>
      <w:r w:rsidR="001B538B">
        <w:rPr>
          <w:noProof/>
        </w:rPr>
        <w:fldChar w:fldCharType="begin"/>
      </w:r>
      <w:r w:rsidR="001B538B">
        <w:rPr>
          <w:noProof/>
        </w:rPr>
        <w:instrText xml:space="preserve"> SEQ Ilustración \* ARABIC </w:instrText>
      </w:r>
      <w:r w:rsidR="001B538B">
        <w:rPr>
          <w:noProof/>
        </w:rPr>
        <w:fldChar w:fldCharType="separate"/>
      </w:r>
      <w:r w:rsidR="00E1730A">
        <w:rPr>
          <w:noProof/>
        </w:rPr>
        <w:t>48</w:t>
      </w:r>
      <w:r w:rsidR="001B538B">
        <w:rPr>
          <w:noProof/>
        </w:rPr>
        <w:fldChar w:fldCharType="end"/>
      </w:r>
      <w:r>
        <w:t xml:space="preserve"> - Resultado de importación para mesas de examen</w:t>
      </w:r>
      <w:bookmarkEnd w:id="86"/>
    </w:p>
    <w:p w:rsidR="00BB45DA" w:rsidRDefault="00260B9B" w:rsidP="00E80392">
      <w:pPr>
        <w:spacing w:before="240" w:after="240"/>
        <w:jc w:val="both"/>
      </w:pPr>
      <w:r>
        <w:lastRenderedPageBreak/>
        <w:t xml:space="preserve">Al registrarse correctamente, el sistema presentara un mensaje de éxito. En caso contrario, el sistema muestra una descripción del resultado de importación. </w:t>
      </w:r>
    </w:p>
    <w:p w:rsidR="00BB45DA" w:rsidRDefault="00BB45DA" w:rsidP="00BB45DA">
      <w:pPr>
        <w:spacing w:before="240" w:after="240"/>
        <w:jc w:val="both"/>
      </w:pPr>
      <w:r>
        <w:t>Tempus muestra (en caso de corresponder) la cantidad de mesas de examen que no pudieron crearse. Es posible exportar los resultados para procesarlos manualmente.</w:t>
      </w:r>
    </w:p>
    <w:p w:rsidR="00260B9B" w:rsidRPr="00E80392" w:rsidRDefault="00260B9B" w:rsidP="00E80392">
      <w:pPr>
        <w:spacing w:before="240" w:after="240"/>
        <w:jc w:val="both"/>
        <w:rPr>
          <w:u w:val="single"/>
        </w:rPr>
      </w:pPr>
      <w:r>
        <w:t xml:space="preserve">El total de </w:t>
      </w:r>
      <w:r w:rsidR="00BB45DA">
        <w:t>mesas</w:t>
      </w:r>
      <w:r>
        <w:t xml:space="preserve"> se podrá observar de forma inmediata en la pantalla de búsqueda.</w:t>
      </w:r>
    </w:p>
    <w:p w:rsidR="00260B9B" w:rsidRDefault="00260B9B" w:rsidP="00E80392">
      <w:pPr>
        <w:pStyle w:val="Ttulo3"/>
      </w:pPr>
      <w:bookmarkStart w:id="87" w:name="_Toc64485413"/>
      <w:r>
        <w:t>Crear</w:t>
      </w:r>
      <w:bookmarkEnd w:id="87"/>
    </w:p>
    <w:p w:rsidR="00F851CC" w:rsidRPr="00D30AE3" w:rsidRDefault="00135BFE" w:rsidP="00F851CC">
      <w:pPr>
        <w:spacing w:before="240" w:after="240"/>
        <w:jc w:val="both"/>
        <w:rPr>
          <w:lang w:val="es-AR"/>
        </w:rPr>
      </w:pPr>
      <w:r>
        <w:t xml:space="preserve">Navegando a </w:t>
      </w:r>
      <w:r w:rsidRPr="00135BFE">
        <w:rPr>
          <w:b/>
        </w:rPr>
        <w:t>Mesas de Examen &gt; Crear</w:t>
      </w:r>
      <w:r>
        <w:t xml:space="preserve"> se accede a la creación para mesas de examen.</w:t>
      </w:r>
      <w:r w:rsidR="00F851CC" w:rsidRPr="00F851CC">
        <w:rPr>
          <w:lang w:val="es-AR"/>
        </w:rPr>
        <w:t xml:space="preserve"> </w:t>
      </w:r>
      <w:r w:rsidR="00F851CC">
        <w:rPr>
          <w:lang w:val="es-AR"/>
        </w:rPr>
        <w:t>Una vez seleccionado el sub-menú correspondiente, se presenta el siguiente formulario:</w:t>
      </w:r>
    </w:p>
    <w:p w:rsidR="00E80392" w:rsidRPr="00F851CC" w:rsidRDefault="00E80392" w:rsidP="00171E9E">
      <w:pPr>
        <w:spacing w:before="240" w:after="240"/>
        <w:jc w:val="both"/>
        <w:rPr>
          <w:lang w:val="es-AR"/>
        </w:rPr>
      </w:pPr>
    </w:p>
    <w:p w:rsidR="00135BFE" w:rsidRDefault="00135BFE" w:rsidP="00171E9E">
      <w:pPr>
        <w:spacing w:before="240" w:after="240"/>
        <w:jc w:val="both"/>
        <w:rPr>
          <w:noProof/>
          <w:lang w:val="es-AR" w:eastAsia="es-AR"/>
        </w:rPr>
      </w:pPr>
    </w:p>
    <w:p w:rsidR="00135BFE" w:rsidRDefault="00135BFE" w:rsidP="00135BFE">
      <w:pPr>
        <w:keepNext/>
        <w:spacing w:before="240" w:after="240"/>
        <w:jc w:val="center"/>
        <w:rPr>
          <w:noProof/>
          <w:lang w:val="es-AR" w:eastAsia="es-AR"/>
        </w:rPr>
      </w:pPr>
    </w:p>
    <w:p w:rsidR="00135BFE" w:rsidRDefault="00135BFE" w:rsidP="00135BFE">
      <w:pPr>
        <w:keepNext/>
        <w:spacing w:before="240" w:after="240"/>
        <w:jc w:val="center"/>
      </w:pPr>
      <w:r>
        <w:rPr>
          <w:noProof/>
          <w:lang w:val="es-AR" w:eastAsia="es-AR"/>
        </w:rPr>
        <w:drawing>
          <wp:inline distT="0" distB="0" distL="0" distR="0" wp14:anchorId="7BE82876" wp14:editId="0711BF08">
            <wp:extent cx="5229225" cy="42755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461" t="5648" r="21507" b="9955"/>
                    <a:stretch/>
                  </pic:blipFill>
                  <pic:spPr bwMode="auto">
                    <a:xfrm>
                      <a:off x="0" y="0"/>
                      <a:ext cx="5248902" cy="4291655"/>
                    </a:xfrm>
                    <a:prstGeom prst="rect">
                      <a:avLst/>
                    </a:prstGeom>
                    <a:ln>
                      <a:noFill/>
                    </a:ln>
                    <a:extLst>
                      <a:ext uri="{53640926-AAD7-44D8-BBD7-CCE9431645EC}">
                        <a14:shadowObscured xmlns:a14="http://schemas.microsoft.com/office/drawing/2010/main"/>
                      </a:ext>
                    </a:extLst>
                  </pic:spPr>
                </pic:pic>
              </a:graphicData>
            </a:graphic>
          </wp:inline>
        </w:drawing>
      </w:r>
    </w:p>
    <w:p w:rsidR="00135BFE" w:rsidRDefault="00135BFE" w:rsidP="00135BFE">
      <w:pPr>
        <w:pStyle w:val="Descripcin"/>
        <w:jc w:val="center"/>
      </w:pPr>
      <w:bookmarkStart w:id="88" w:name="_Toc64485477"/>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49</w:t>
      </w:r>
      <w:r w:rsidR="003E4164">
        <w:rPr>
          <w:noProof/>
        </w:rPr>
        <w:fldChar w:fldCharType="end"/>
      </w:r>
      <w:r>
        <w:t xml:space="preserve"> - Formulario de creación para mesas de examen</w:t>
      </w:r>
      <w:bookmarkEnd w:id="88"/>
    </w:p>
    <w:p w:rsidR="00135BFE" w:rsidRDefault="00F851CC" w:rsidP="00135BFE">
      <w:r>
        <w:t>Se deben completar los campos requeridos:</w:t>
      </w:r>
    </w:p>
    <w:p w:rsidR="00F851CC" w:rsidRDefault="00F851CC" w:rsidP="00F851CC">
      <w:pPr>
        <w:pStyle w:val="Prrafodelista"/>
        <w:numPr>
          <w:ilvl w:val="0"/>
          <w:numId w:val="16"/>
        </w:numPr>
        <w:spacing w:before="240" w:after="120"/>
        <w:ind w:left="714" w:hanging="357"/>
        <w:contextualSpacing w:val="0"/>
      </w:pPr>
      <w:r w:rsidRPr="00F851CC">
        <w:rPr>
          <w:b/>
        </w:rPr>
        <w:t>Asignatura</w:t>
      </w:r>
      <w:r>
        <w:t>: Nombre de una asignatura previamente relacionada a una carrera y que no posea mesa de examen existente.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lastRenderedPageBreak/>
        <w:t>Presidente</w:t>
      </w:r>
      <w:r>
        <w:t>: Nombre del docente designado como presidente del tribunal. Este campo es obligatorio.</w:t>
      </w:r>
    </w:p>
    <w:p w:rsidR="00F851CC" w:rsidRDefault="00F851CC" w:rsidP="00F851CC">
      <w:pPr>
        <w:pStyle w:val="Prrafodelista"/>
        <w:numPr>
          <w:ilvl w:val="0"/>
          <w:numId w:val="16"/>
        </w:numPr>
        <w:spacing w:before="240" w:after="120"/>
        <w:ind w:left="714" w:hanging="357"/>
        <w:contextualSpacing w:val="0"/>
      </w:pPr>
      <w:r w:rsidRPr="00F851CC">
        <w:rPr>
          <w:b/>
        </w:rPr>
        <w:t>Vocal primero</w:t>
      </w:r>
      <w:r>
        <w:t>: Nombre del docente designado como vocal primero del tribunal.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Vocal segundo</w:t>
      </w:r>
      <w:r>
        <w:t>: Nombre del docente designado como vocal segundo del tribunal. Este campo es opcional.</w:t>
      </w:r>
    </w:p>
    <w:p w:rsidR="00F851CC" w:rsidRDefault="00F851CC" w:rsidP="00F851CC">
      <w:pPr>
        <w:pStyle w:val="Prrafodelista"/>
        <w:numPr>
          <w:ilvl w:val="0"/>
          <w:numId w:val="16"/>
        </w:numPr>
        <w:spacing w:before="240" w:after="120"/>
        <w:ind w:left="714" w:hanging="357"/>
        <w:contextualSpacing w:val="0"/>
      </w:pPr>
      <w:r w:rsidRPr="00F851CC">
        <w:rPr>
          <w:b/>
        </w:rPr>
        <w:t>Suplente</w:t>
      </w:r>
      <w:r>
        <w:t>: Nombre del docente que cumple el rol de suplente en el tribunal. Este campo es opcional.</w:t>
      </w:r>
    </w:p>
    <w:p w:rsidR="00F851CC" w:rsidRDefault="00F851CC" w:rsidP="00F851CC">
      <w:pPr>
        <w:pStyle w:val="Prrafodelista"/>
        <w:numPr>
          <w:ilvl w:val="0"/>
          <w:numId w:val="16"/>
        </w:numPr>
        <w:spacing w:before="240" w:after="120"/>
        <w:ind w:left="714" w:hanging="357"/>
        <w:contextualSpacing w:val="0"/>
      </w:pPr>
      <w:r>
        <w:rPr>
          <w:b/>
        </w:rPr>
        <w:t>Fecha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primer llamado</w:t>
      </w:r>
      <w:r w:rsidRPr="00F851CC">
        <w:t>:</w:t>
      </w:r>
      <w:r>
        <w:t xml:space="preserve"> Nombre del aula asignada. Es de carácter opcional.</w:t>
      </w:r>
    </w:p>
    <w:p w:rsidR="00F851CC" w:rsidRDefault="00F851CC" w:rsidP="00F851CC">
      <w:pPr>
        <w:pStyle w:val="Prrafodelista"/>
        <w:numPr>
          <w:ilvl w:val="0"/>
          <w:numId w:val="16"/>
        </w:numPr>
        <w:spacing w:before="240" w:after="120"/>
        <w:ind w:left="714" w:hanging="357"/>
        <w:contextualSpacing w:val="0"/>
      </w:pPr>
      <w:r>
        <w:rPr>
          <w:b/>
        </w:rPr>
        <w:t>Fecha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segundo llamado</w:t>
      </w:r>
      <w:r w:rsidRPr="00F851CC">
        <w:t>:</w:t>
      </w:r>
      <w:r>
        <w:t xml:space="preserve"> Nombre del aula asignada. Es de carácter opcional.</w:t>
      </w:r>
    </w:p>
    <w:p w:rsidR="007638E8" w:rsidRDefault="00F851CC" w:rsidP="00F851CC">
      <w:pPr>
        <w:pStyle w:val="Prrafodelista"/>
        <w:numPr>
          <w:ilvl w:val="0"/>
          <w:numId w:val="16"/>
        </w:numPr>
        <w:spacing w:before="240" w:after="120"/>
        <w:ind w:left="714" w:hanging="357"/>
        <w:contextualSpacing w:val="0"/>
      </w:pPr>
      <w:r w:rsidRPr="00F851CC">
        <w:rPr>
          <w:b/>
        </w:rPr>
        <w:t>Observación</w:t>
      </w:r>
      <w:r>
        <w:t>: Texto de carácter opcional.</w:t>
      </w:r>
    </w:p>
    <w:p w:rsidR="00F851CC" w:rsidRPr="00F851CC" w:rsidRDefault="00F851CC" w:rsidP="00F851CC">
      <w:pPr>
        <w:spacing w:before="240" w:after="120"/>
      </w:pPr>
      <w:r>
        <w:t>El usuario puede presionar “</w:t>
      </w:r>
      <w:r w:rsidRPr="00F851CC">
        <w:rPr>
          <w:b/>
        </w:rPr>
        <w:t>GUARDAR</w:t>
      </w:r>
      <w:r>
        <w:t xml:space="preserve">” para efectuar la creación de la mesa de examen: </w:t>
      </w:r>
    </w:p>
    <w:p w:rsidR="00F851CC" w:rsidRDefault="007638E8" w:rsidP="00F851CC">
      <w:pPr>
        <w:keepNext/>
        <w:jc w:val="center"/>
      </w:pPr>
      <w:r>
        <w:rPr>
          <w:noProof/>
          <w:lang w:val="es-AR" w:eastAsia="es-AR"/>
        </w:rPr>
        <w:lastRenderedPageBreak/>
        <w:drawing>
          <wp:inline distT="0" distB="0" distL="0" distR="0" wp14:anchorId="5897990F" wp14:editId="499FAC24">
            <wp:extent cx="5295900" cy="45416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1167" t="5648" r="21861" b="7445"/>
                    <a:stretch/>
                  </pic:blipFill>
                  <pic:spPr bwMode="auto">
                    <a:xfrm>
                      <a:off x="0" y="0"/>
                      <a:ext cx="5313930" cy="4557148"/>
                    </a:xfrm>
                    <a:prstGeom prst="rect">
                      <a:avLst/>
                    </a:prstGeom>
                    <a:ln>
                      <a:noFill/>
                    </a:ln>
                    <a:extLst>
                      <a:ext uri="{53640926-AAD7-44D8-BBD7-CCE9431645EC}">
                        <a14:shadowObscured xmlns:a14="http://schemas.microsoft.com/office/drawing/2010/main"/>
                      </a:ext>
                    </a:extLst>
                  </pic:spPr>
                </pic:pic>
              </a:graphicData>
            </a:graphic>
          </wp:inline>
        </w:drawing>
      </w:r>
    </w:p>
    <w:p w:rsidR="007638E8" w:rsidRDefault="00F851CC" w:rsidP="00F851CC">
      <w:pPr>
        <w:pStyle w:val="Descripcin"/>
        <w:jc w:val="center"/>
      </w:pPr>
      <w:bookmarkStart w:id="89" w:name="_Toc64485478"/>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50</w:t>
      </w:r>
      <w:r w:rsidR="003E4164">
        <w:rPr>
          <w:noProof/>
        </w:rPr>
        <w:fldChar w:fldCharType="end"/>
      </w:r>
      <w:r>
        <w:t xml:space="preserve"> - Resultado de creación para mesa de examen</w:t>
      </w:r>
      <w:bookmarkEnd w:id="89"/>
    </w:p>
    <w:p w:rsidR="007638E8" w:rsidRDefault="00F851CC" w:rsidP="00F851CC">
      <w:pPr>
        <w:jc w:val="both"/>
      </w:pPr>
      <w:r>
        <w:t>Al realizarse la operación, el sistema muestra un mensaje de éxito. En caso contrario, se describe el resultado de la operación.</w:t>
      </w:r>
    </w:p>
    <w:p w:rsidR="00AE2015" w:rsidRDefault="00AE2015" w:rsidP="00AE2015">
      <w:pPr>
        <w:pStyle w:val="Ttulo3"/>
      </w:pPr>
      <w:bookmarkStart w:id="90" w:name="_Toc64485414"/>
      <w:r>
        <w:t>Buscar</w:t>
      </w:r>
      <w:bookmarkEnd w:id="90"/>
    </w:p>
    <w:p w:rsidR="00337D81" w:rsidRDefault="00337D81" w:rsidP="00337D81">
      <w:pPr>
        <w:spacing w:before="240" w:after="240"/>
        <w:jc w:val="both"/>
        <w:rPr>
          <w:lang w:val="es-AR"/>
        </w:rPr>
      </w:pPr>
      <w:r>
        <w:t xml:space="preserve">Desde </w:t>
      </w:r>
      <w:r>
        <w:rPr>
          <w:b/>
        </w:rPr>
        <w:t>Mesas de examen</w:t>
      </w:r>
      <w:r w:rsidRPr="00A268C2">
        <w:rPr>
          <w:b/>
        </w:rPr>
        <w:t xml:space="preserve"> </w:t>
      </w:r>
      <w:r w:rsidRPr="00A268C2">
        <w:rPr>
          <w:b/>
          <w:lang w:val="es-AR"/>
        </w:rPr>
        <w:t>&gt; Buscar</w:t>
      </w:r>
      <w:r>
        <w:rPr>
          <w:lang w:val="es-AR"/>
        </w:rPr>
        <w:t xml:space="preserve"> se accede a la pantalla de búsqueda para mesas de examen. Tanto el nombre de carrera como el nombre de asignatura son campos de carácter opcional, por lo que al no completarlos se obtiene el total de registros en el sistema.</w:t>
      </w:r>
    </w:p>
    <w:p w:rsidR="00337D81" w:rsidRDefault="00337D81" w:rsidP="00337D81">
      <w:pPr>
        <w:keepNext/>
        <w:jc w:val="both"/>
      </w:pPr>
      <w:r>
        <w:rPr>
          <w:noProof/>
          <w:lang w:val="es-AR" w:eastAsia="es-AR"/>
        </w:rPr>
        <w:drawing>
          <wp:inline distT="0" distB="0" distL="0" distR="0" wp14:anchorId="40B127F8" wp14:editId="452D4A63">
            <wp:extent cx="5400040" cy="1184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184275"/>
                    </a:xfrm>
                    <a:prstGeom prst="rect">
                      <a:avLst/>
                    </a:prstGeom>
                  </pic:spPr>
                </pic:pic>
              </a:graphicData>
            </a:graphic>
          </wp:inline>
        </w:drawing>
      </w:r>
    </w:p>
    <w:p w:rsidR="00AE2015" w:rsidRDefault="00337D81" w:rsidP="00337D81">
      <w:pPr>
        <w:pStyle w:val="Descripcin"/>
        <w:jc w:val="center"/>
      </w:pPr>
      <w:bookmarkStart w:id="91" w:name="_Toc64485479"/>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51</w:t>
      </w:r>
      <w:r w:rsidR="003E4164">
        <w:rPr>
          <w:noProof/>
        </w:rPr>
        <w:fldChar w:fldCharType="end"/>
      </w:r>
      <w:r>
        <w:t xml:space="preserve"> - Formulario de búsqueda para mesas de examen</w:t>
      </w:r>
      <w:bookmarkEnd w:id="91"/>
    </w:p>
    <w:p w:rsidR="00337D81" w:rsidRDefault="00337D81" w:rsidP="00337D81">
      <w:pPr>
        <w:spacing w:before="240" w:after="240"/>
        <w:jc w:val="both"/>
      </w:pPr>
      <w:r>
        <w:t>Los resultados de una búsqueda se presentan en una tabla que contiene los datos de cada una de las mesas de examen que cumplieron con el filtro indicado, las opciones de exportación de los datos, el filtro adicional y las operaciones disponibles.</w:t>
      </w:r>
    </w:p>
    <w:p w:rsidR="00337D81" w:rsidRDefault="00337D81" w:rsidP="00337D81">
      <w:pPr>
        <w:spacing w:before="240" w:after="240"/>
        <w:jc w:val="both"/>
        <w:rPr>
          <w:i/>
          <w:iCs/>
          <w:color w:val="1F497D" w:themeColor="text2"/>
          <w:sz w:val="18"/>
          <w:szCs w:val="18"/>
        </w:rPr>
      </w:pPr>
    </w:p>
    <w:p w:rsidR="00337D81" w:rsidRDefault="00337D81" w:rsidP="00337D81">
      <w:pPr>
        <w:keepNext/>
        <w:spacing w:before="240" w:after="240"/>
        <w:jc w:val="both"/>
      </w:pPr>
      <w:r>
        <w:rPr>
          <w:noProof/>
          <w:lang w:val="es-AR" w:eastAsia="es-AR"/>
        </w:rPr>
        <w:lastRenderedPageBreak/>
        <w:drawing>
          <wp:inline distT="0" distB="0" distL="0" distR="0" wp14:anchorId="381D19EF" wp14:editId="4179FB57">
            <wp:extent cx="5400040" cy="23602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360295"/>
                    </a:xfrm>
                    <a:prstGeom prst="rect">
                      <a:avLst/>
                    </a:prstGeom>
                  </pic:spPr>
                </pic:pic>
              </a:graphicData>
            </a:graphic>
          </wp:inline>
        </w:drawing>
      </w:r>
    </w:p>
    <w:p w:rsidR="00337D81" w:rsidRDefault="00337D81" w:rsidP="00337D81">
      <w:pPr>
        <w:pStyle w:val="Descripcin"/>
        <w:jc w:val="center"/>
        <w:rPr>
          <w:i w:val="0"/>
          <w:iCs w:val="0"/>
        </w:rPr>
      </w:pPr>
      <w:bookmarkStart w:id="92" w:name="_Toc64485480"/>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52</w:t>
      </w:r>
      <w:r w:rsidR="003E4164">
        <w:rPr>
          <w:noProof/>
        </w:rPr>
        <w:fldChar w:fldCharType="end"/>
      </w:r>
      <w:r>
        <w:t xml:space="preserve"> - Resultado de búsqueda para mesas de examen</w:t>
      </w:r>
      <w:bookmarkEnd w:id="92"/>
    </w:p>
    <w:p w:rsidR="00337D81" w:rsidRDefault="00337D81" w:rsidP="00337D81">
      <w:pPr>
        <w:spacing w:before="240" w:after="240"/>
        <w:jc w:val="both"/>
      </w:pPr>
      <w:r>
        <w:t>Se explica cada una de las partes a continuación:</w:t>
      </w:r>
    </w:p>
    <w:p w:rsidR="00337D81" w:rsidRDefault="00337D81" w:rsidP="00337D81">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337D81" w:rsidRDefault="00337D81" w:rsidP="00337D81">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337D81" w:rsidRDefault="00337D81" w:rsidP="00337D81">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337D81" w:rsidRDefault="00337D81" w:rsidP="00337D81">
      <w:pPr>
        <w:pStyle w:val="Prrafodelista"/>
        <w:numPr>
          <w:ilvl w:val="1"/>
          <w:numId w:val="16"/>
        </w:numPr>
        <w:spacing w:before="240" w:after="120"/>
        <w:contextualSpacing w:val="0"/>
        <w:jc w:val="both"/>
      </w:pPr>
      <w:r>
        <w:t>Ver detalle: Muestra el detalle de una mesa de examen.</w:t>
      </w:r>
    </w:p>
    <w:p w:rsidR="00337D81" w:rsidRDefault="00337D81" w:rsidP="00337D81">
      <w:pPr>
        <w:pStyle w:val="Prrafodelista"/>
        <w:numPr>
          <w:ilvl w:val="1"/>
          <w:numId w:val="16"/>
        </w:numPr>
        <w:spacing w:before="240" w:after="120"/>
        <w:ind w:left="1434" w:hanging="357"/>
        <w:contextualSpacing w:val="0"/>
        <w:jc w:val="both"/>
      </w:pPr>
      <w:r>
        <w:t>Editar: Permite modificar los datos de la mesa de examen.</w:t>
      </w:r>
    </w:p>
    <w:p w:rsidR="00E80392" w:rsidRDefault="00337D81" w:rsidP="00AE2252">
      <w:pPr>
        <w:pStyle w:val="Prrafodelista"/>
        <w:numPr>
          <w:ilvl w:val="1"/>
          <w:numId w:val="16"/>
        </w:numPr>
        <w:spacing w:before="240" w:after="120"/>
        <w:ind w:left="1434" w:hanging="357"/>
        <w:contextualSpacing w:val="0"/>
        <w:jc w:val="both"/>
      </w:pPr>
      <w:r>
        <w:t>Borrar: Permite eliminar una mesa de examen.</w:t>
      </w:r>
    </w:p>
    <w:p w:rsidR="00260B9B" w:rsidRPr="00AE2252" w:rsidRDefault="00AE2252" w:rsidP="00E80392">
      <w:pPr>
        <w:pStyle w:val="Ttulo3"/>
        <w:rPr>
          <w:u w:val="single"/>
        </w:rPr>
      </w:pPr>
      <w:bookmarkStart w:id="93" w:name="_Toc64485415"/>
      <w:r>
        <w:t>Eliminación</w:t>
      </w:r>
      <w:bookmarkEnd w:id="93"/>
    </w:p>
    <w:p w:rsidR="00AE2252" w:rsidRDefault="00AE2252" w:rsidP="00AE2252">
      <w:pPr>
        <w:spacing w:before="240" w:after="240"/>
        <w:jc w:val="both"/>
        <w:rPr>
          <w:lang w:val="es-AR"/>
        </w:rPr>
      </w:pPr>
      <w:r>
        <w:t xml:space="preserve">Desde el menú </w:t>
      </w:r>
      <w:r>
        <w:rPr>
          <w:b/>
        </w:rPr>
        <w:t>Mesas de examen</w:t>
      </w:r>
      <w:r w:rsidRPr="006E46F8">
        <w:rPr>
          <w:b/>
        </w:rPr>
        <w:t xml:space="preserve"> </w:t>
      </w:r>
      <w:r w:rsidRPr="006E46F8">
        <w:rPr>
          <w:b/>
          <w:lang w:val="es-AR"/>
        </w:rPr>
        <w:t>&gt; Buscar &gt; Borrar</w:t>
      </w:r>
      <w:r>
        <w:rPr>
          <w:lang w:val="es-AR"/>
        </w:rPr>
        <w:t xml:space="preserve"> se accede a la opción de eliminación. Al momento de presionar el botón para eliminar, el sistema presenta un mensaje de confirmación con los datos de la mesa: </w:t>
      </w:r>
    </w:p>
    <w:p w:rsidR="00AE2252" w:rsidRDefault="00AE2252" w:rsidP="00AE2252">
      <w:pPr>
        <w:keepNext/>
        <w:spacing w:before="240" w:after="240"/>
        <w:jc w:val="both"/>
      </w:pPr>
      <w:r>
        <w:rPr>
          <w:noProof/>
          <w:lang w:val="es-AR" w:eastAsia="es-AR"/>
        </w:rPr>
        <w:lastRenderedPageBreak/>
        <w:drawing>
          <wp:inline distT="0" distB="0" distL="0" distR="0" wp14:anchorId="325ACD86" wp14:editId="41AE2AC8">
            <wp:extent cx="5400040" cy="22955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295525"/>
                    </a:xfrm>
                    <a:prstGeom prst="rect">
                      <a:avLst/>
                    </a:prstGeom>
                  </pic:spPr>
                </pic:pic>
              </a:graphicData>
            </a:graphic>
          </wp:inline>
        </w:drawing>
      </w:r>
    </w:p>
    <w:p w:rsidR="00AE2252" w:rsidRDefault="00AE2252" w:rsidP="00AE2252">
      <w:pPr>
        <w:pStyle w:val="Descripcin"/>
        <w:jc w:val="center"/>
        <w:rPr>
          <w:i w:val="0"/>
          <w:iCs w:val="0"/>
        </w:rPr>
      </w:pPr>
      <w:bookmarkStart w:id="94" w:name="_Toc64485481"/>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53</w:t>
      </w:r>
      <w:r w:rsidR="003E4164">
        <w:rPr>
          <w:noProof/>
        </w:rPr>
        <w:fldChar w:fldCharType="end"/>
      </w:r>
      <w:r>
        <w:t xml:space="preserve"> - Confirmación para eliminar mesa de examen</w:t>
      </w:r>
      <w:bookmarkEnd w:id="94"/>
    </w:p>
    <w:p w:rsidR="00AE2252" w:rsidRDefault="00AE2252" w:rsidP="00AE225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AE2252" w:rsidRDefault="00AE2252" w:rsidP="00AE2252">
      <w:pPr>
        <w:keepNext/>
        <w:spacing w:before="240" w:after="240"/>
        <w:jc w:val="both"/>
      </w:pPr>
      <w:r>
        <w:rPr>
          <w:noProof/>
          <w:lang w:val="es-AR" w:eastAsia="es-AR"/>
        </w:rPr>
        <w:drawing>
          <wp:inline distT="0" distB="0" distL="0" distR="0" wp14:anchorId="4854094E" wp14:editId="1DE348A0">
            <wp:extent cx="5400040" cy="23006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300605"/>
                    </a:xfrm>
                    <a:prstGeom prst="rect">
                      <a:avLst/>
                    </a:prstGeom>
                  </pic:spPr>
                </pic:pic>
              </a:graphicData>
            </a:graphic>
          </wp:inline>
        </w:drawing>
      </w:r>
    </w:p>
    <w:p w:rsidR="00AE2252" w:rsidRDefault="00AE2252" w:rsidP="00AE2252">
      <w:pPr>
        <w:pStyle w:val="Descripcin"/>
        <w:jc w:val="center"/>
        <w:rPr>
          <w:i w:val="0"/>
          <w:iCs w:val="0"/>
        </w:rPr>
      </w:pPr>
      <w:bookmarkStart w:id="95" w:name="_Toc64485482"/>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54</w:t>
      </w:r>
      <w:r w:rsidR="003E4164">
        <w:rPr>
          <w:noProof/>
        </w:rPr>
        <w:fldChar w:fldCharType="end"/>
      </w:r>
      <w:r>
        <w:t xml:space="preserve"> - Resultado de eliminación para mesa de examen</w:t>
      </w:r>
      <w:bookmarkEnd w:id="95"/>
    </w:p>
    <w:p w:rsidR="00AE2252" w:rsidRDefault="00AE2252" w:rsidP="00AE2252">
      <w:pPr>
        <w:spacing w:before="240" w:after="240"/>
        <w:jc w:val="both"/>
      </w:pPr>
      <w:r>
        <w:t>Al eliminarse correctamente, el sistema presentara un mensaje de éxito. En caso contrario, el sistema muestra una descripción del resultado.</w:t>
      </w:r>
    </w:p>
    <w:p w:rsidR="00AE2252" w:rsidRPr="006E46F8" w:rsidRDefault="00AE2252" w:rsidP="00AE2252">
      <w:pPr>
        <w:spacing w:before="240" w:after="240"/>
        <w:jc w:val="both"/>
      </w:pPr>
      <w:r>
        <w:t>El usuario debe presionar la opción “</w:t>
      </w:r>
      <w:r w:rsidRPr="00026DB7">
        <w:rPr>
          <w:b/>
        </w:rPr>
        <w:t>Aceptar</w:t>
      </w:r>
      <w:r>
        <w:t>” para actualizar los resultados de búsqueda.</w:t>
      </w:r>
    </w:p>
    <w:p w:rsidR="00DD195C" w:rsidRDefault="00AE2252" w:rsidP="007D0656">
      <w:pPr>
        <w:pStyle w:val="Ttulo3"/>
      </w:pPr>
      <w:bookmarkStart w:id="96" w:name="_Toc64485416"/>
      <w:r>
        <w:t>Información detallada</w:t>
      </w:r>
      <w:bookmarkEnd w:id="96"/>
    </w:p>
    <w:p w:rsidR="00AE2252" w:rsidRDefault="00204CE0" w:rsidP="00171E9E">
      <w:pPr>
        <w:spacing w:before="240" w:after="240"/>
        <w:jc w:val="both"/>
        <w:rPr>
          <w:lang w:val="es-AR"/>
        </w:rPr>
      </w:pPr>
      <w:r>
        <w:t xml:space="preserve">Desde el menú </w:t>
      </w:r>
      <w:r w:rsidRPr="00204CE0">
        <w:rPr>
          <w:b/>
        </w:rPr>
        <w:t xml:space="preserve">Mesas de examen </w:t>
      </w:r>
      <w:r w:rsidRPr="00204CE0">
        <w:rPr>
          <w:b/>
          <w:lang w:val="es-AR"/>
        </w:rPr>
        <w:t>&gt; Buscar &gt; Detalle</w:t>
      </w:r>
      <w:r>
        <w:rPr>
          <w:lang w:val="es-AR"/>
        </w:rPr>
        <w:t xml:space="preserve"> se accede a la pantalla de información detallada para mesas de examen.</w:t>
      </w:r>
    </w:p>
    <w:p w:rsidR="00204CE0" w:rsidRDefault="00204CE0" w:rsidP="00204CE0">
      <w:pPr>
        <w:keepNext/>
        <w:spacing w:before="240" w:after="240"/>
        <w:jc w:val="center"/>
      </w:pPr>
      <w:r>
        <w:rPr>
          <w:noProof/>
          <w:lang w:val="es-AR" w:eastAsia="es-AR"/>
        </w:rPr>
        <w:lastRenderedPageBreak/>
        <w:drawing>
          <wp:inline distT="0" distB="0" distL="0" distR="0" wp14:anchorId="30007CEE" wp14:editId="4CE68E23">
            <wp:extent cx="5400040" cy="32543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254375"/>
                    </a:xfrm>
                    <a:prstGeom prst="rect">
                      <a:avLst/>
                    </a:prstGeom>
                  </pic:spPr>
                </pic:pic>
              </a:graphicData>
            </a:graphic>
          </wp:inline>
        </w:drawing>
      </w:r>
    </w:p>
    <w:p w:rsidR="00204CE0" w:rsidRDefault="00204CE0" w:rsidP="00204CE0">
      <w:pPr>
        <w:pStyle w:val="Descripcin"/>
        <w:jc w:val="center"/>
        <w:rPr>
          <w:lang w:val="es-AR"/>
        </w:rPr>
      </w:pPr>
      <w:bookmarkStart w:id="97" w:name="_Toc64485483"/>
      <w:r>
        <w:t xml:space="preserve">Ilustración </w:t>
      </w:r>
      <w:r w:rsidR="001B538B">
        <w:rPr>
          <w:noProof/>
        </w:rPr>
        <w:fldChar w:fldCharType="begin"/>
      </w:r>
      <w:r w:rsidR="001B538B">
        <w:rPr>
          <w:noProof/>
        </w:rPr>
        <w:instrText xml:space="preserve"> SEQ Ilustración \* ARABIC </w:instrText>
      </w:r>
      <w:r w:rsidR="001B538B">
        <w:rPr>
          <w:noProof/>
        </w:rPr>
        <w:fldChar w:fldCharType="separate"/>
      </w:r>
      <w:r w:rsidR="00E1730A">
        <w:rPr>
          <w:noProof/>
        </w:rPr>
        <w:t>55</w:t>
      </w:r>
      <w:r w:rsidR="001B538B">
        <w:rPr>
          <w:noProof/>
        </w:rPr>
        <w:fldChar w:fldCharType="end"/>
      </w:r>
      <w:r>
        <w:t xml:space="preserve"> - Información detallada para mesas de examen</w:t>
      </w:r>
      <w:bookmarkEnd w:id="97"/>
    </w:p>
    <w:p w:rsidR="00204CE0" w:rsidRPr="00204CE0" w:rsidRDefault="00204CE0" w:rsidP="00171E9E">
      <w:pPr>
        <w:spacing w:before="240" w:after="240"/>
        <w:jc w:val="both"/>
        <w:rPr>
          <w:lang w:val="es-AR"/>
        </w:rPr>
      </w:pPr>
      <w:r>
        <w:rPr>
          <w:lang w:val="es-AR"/>
        </w:rPr>
        <w:t xml:space="preserve">La información detallada de la mesa de examen incluye las secciones de asignatura, datos del tribunal, </w:t>
      </w:r>
      <w:r w:rsidR="008B2556">
        <w:rPr>
          <w:lang w:val="es-AR"/>
        </w:rPr>
        <w:t>datos</w:t>
      </w:r>
      <w:r>
        <w:rPr>
          <w:lang w:val="es-AR"/>
        </w:rPr>
        <w:t xml:space="preserve"> del primer llamado (si posee), </w:t>
      </w:r>
      <w:r w:rsidR="008B2556">
        <w:rPr>
          <w:lang w:val="es-AR"/>
        </w:rPr>
        <w:t>datos</w:t>
      </w:r>
      <w:r>
        <w:rPr>
          <w:lang w:val="es-AR"/>
        </w:rPr>
        <w:t xml:space="preserve"> del segundo llamado (si posee) e información adicional.</w:t>
      </w:r>
    </w:p>
    <w:p w:rsidR="00AE2252" w:rsidRDefault="00AE2252" w:rsidP="007D0656">
      <w:pPr>
        <w:pStyle w:val="Ttulo3"/>
      </w:pPr>
      <w:bookmarkStart w:id="98" w:name="_Toc64485417"/>
      <w:r>
        <w:t>Modificación</w:t>
      </w:r>
      <w:bookmarkEnd w:id="98"/>
    </w:p>
    <w:p w:rsidR="007D0656" w:rsidRDefault="007D0656" w:rsidP="007D0656">
      <w:pPr>
        <w:spacing w:before="240" w:after="240"/>
        <w:ind w:left="0" w:firstLine="0"/>
        <w:jc w:val="both"/>
        <w:rPr>
          <w:lang w:val="es-AR"/>
        </w:rPr>
      </w:pPr>
      <w:r>
        <w:t xml:space="preserve">Desde el menú </w:t>
      </w:r>
      <w:r>
        <w:rPr>
          <w:b/>
        </w:rPr>
        <w:t>Mesas de examen</w:t>
      </w:r>
      <w:r w:rsidRPr="00184EC4">
        <w:rPr>
          <w:b/>
        </w:rPr>
        <w:t xml:space="preserve"> </w:t>
      </w:r>
      <w:r w:rsidRPr="00184EC4">
        <w:rPr>
          <w:b/>
          <w:lang w:val="es-AR"/>
        </w:rPr>
        <w:t xml:space="preserve">&gt; Buscar &gt; Editar </w:t>
      </w:r>
      <w:r>
        <w:rPr>
          <w:lang w:val="es-AR"/>
        </w:rPr>
        <w:t>se accede a la pantalla de modificación de una mesa de examen. Los datos editables son los que se observan en el siguiente formulario:</w:t>
      </w:r>
    </w:p>
    <w:p w:rsidR="00AE2252" w:rsidRPr="007D0656" w:rsidRDefault="00AE2252" w:rsidP="00171E9E">
      <w:pPr>
        <w:spacing w:before="240" w:after="240"/>
        <w:jc w:val="both"/>
        <w:rPr>
          <w:lang w:val="es-AR"/>
        </w:rPr>
      </w:pPr>
    </w:p>
    <w:p w:rsidR="00AE2252" w:rsidRDefault="00AE2252" w:rsidP="00171E9E">
      <w:pPr>
        <w:spacing w:before="240" w:after="240"/>
        <w:jc w:val="both"/>
        <w:rPr>
          <w:noProof/>
          <w:lang w:val="es-AR" w:eastAsia="es-AR"/>
        </w:rPr>
      </w:pPr>
    </w:p>
    <w:p w:rsidR="007D0656" w:rsidRDefault="00AE2252" w:rsidP="007D0656">
      <w:pPr>
        <w:keepNext/>
        <w:spacing w:before="240" w:after="240"/>
        <w:jc w:val="center"/>
      </w:pPr>
      <w:r>
        <w:rPr>
          <w:noProof/>
          <w:lang w:val="es-AR" w:eastAsia="es-AR"/>
        </w:rPr>
        <w:lastRenderedPageBreak/>
        <w:drawing>
          <wp:inline distT="0" distB="0" distL="0" distR="0" wp14:anchorId="7D0BAF31" wp14:editId="1E4875A9">
            <wp:extent cx="5211326" cy="43910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1167" t="6589" r="21684" b="7759"/>
                    <a:stretch/>
                  </pic:blipFill>
                  <pic:spPr bwMode="auto">
                    <a:xfrm>
                      <a:off x="0" y="0"/>
                      <a:ext cx="5230282" cy="4406997"/>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bookmarkStart w:id="99" w:name="_Toc64485484"/>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56</w:t>
      </w:r>
      <w:r w:rsidR="003E4164">
        <w:rPr>
          <w:noProof/>
        </w:rPr>
        <w:fldChar w:fldCharType="end"/>
      </w:r>
      <w:r>
        <w:t xml:space="preserve"> - Formulario de edición para mesa de examen</w:t>
      </w:r>
      <w:bookmarkEnd w:id="99"/>
    </w:p>
    <w:p w:rsidR="00AE2252" w:rsidRDefault="007D0656" w:rsidP="00171E9E">
      <w:pPr>
        <w:spacing w:before="240" w:after="240"/>
        <w:jc w:val="both"/>
      </w:pPr>
      <w:r>
        <w:t>El usuario puede presionar “</w:t>
      </w:r>
      <w:r w:rsidRPr="008B2556">
        <w:rPr>
          <w:b/>
        </w:rPr>
        <w:t>GUARDAR</w:t>
      </w:r>
      <w:r>
        <w:t>” para efectuar la modificación de la mesa.</w:t>
      </w:r>
    </w:p>
    <w:p w:rsidR="00372007" w:rsidRPr="007D0656" w:rsidRDefault="00372007" w:rsidP="00171E9E">
      <w:pPr>
        <w:spacing w:before="240" w:after="240"/>
        <w:jc w:val="both"/>
        <w:rPr>
          <w:noProof/>
          <w:lang w:eastAsia="es-AR"/>
        </w:rPr>
      </w:pPr>
    </w:p>
    <w:p w:rsidR="007D0656" w:rsidRDefault="00372007" w:rsidP="007D0656">
      <w:pPr>
        <w:keepNext/>
        <w:spacing w:before="240" w:after="240"/>
        <w:jc w:val="center"/>
      </w:pPr>
      <w:r>
        <w:rPr>
          <w:noProof/>
          <w:lang w:val="es-AR" w:eastAsia="es-AR"/>
        </w:rPr>
        <w:lastRenderedPageBreak/>
        <w:drawing>
          <wp:inline distT="0" distB="0" distL="0" distR="0" wp14:anchorId="53C4D64F" wp14:editId="24830846">
            <wp:extent cx="5305425" cy="451455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1167" t="5334" r="22037" b="8701"/>
                    <a:stretch/>
                  </pic:blipFill>
                  <pic:spPr bwMode="auto">
                    <a:xfrm>
                      <a:off x="0" y="0"/>
                      <a:ext cx="5329466" cy="4535010"/>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bookmarkStart w:id="100" w:name="_Toc64485485"/>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57</w:t>
      </w:r>
      <w:r w:rsidR="003E4164">
        <w:rPr>
          <w:noProof/>
        </w:rPr>
        <w:fldChar w:fldCharType="end"/>
      </w:r>
      <w:r>
        <w:t xml:space="preserve"> - Resultado de edición para mesa de examen</w:t>
      </w:r>
      <w:bookmarkEnd w:id="100"/>
      <w:r>
        <w:t xml:space="preserve"> </w:t>
      </w:r>
    </w:p>
    <w:p w:rsidR="007D0656" w:rsidRDefault="007D0656" w:rsidP="00171E9E">
      <w:pPr>
        <w:spacing w:before="240" w:after="240"/>
        <w:jc w:val="both"/>
      </w:pPr>
      <w:r>
        <w:t>Al realizar la operación en forma correcta, el sistema muestra un mensaje de éxito. En caso contrario, se detalle el resultado.</w:t>
      </w:r>
    </w:p>
    <w:p w:rsidR="00260B9B" w:rsidRDefault="00260B9B" w:rsidP="007D0656">
      <w:pPr>
        <w:pStyle w:val="Ttulo3"/>
      </w:pPr>
      <w:bookmarkStart w:id="101" w:name="_Toc64485418"/>
      <w:r>
        <w:t>Informe</w:t>
      </w:r>
      <w:bookmarkEnd w:id="101"/>
    </w:p>
    <w:p w:rsidR="00260B9B" w:rsidRPr="008B2556" w:rsidRDefault="008B2556" w:rsidP="00171E9E">
      <w:pPr>
        <w:spacing w:before="240" w:after="240"/>
        <w:jc w:val="both"/>
        <w:rPr>
          <w:lang w:val="es-AR"/>
        </w:rPr>
      </w:pPr>
      <w:r>
        <w:t xml:space="preserve">Desde el menú </w:t>
      </w:r>
      <w:r w:rsidRPr="008B2556">
        <w:rPr>
          <w:b/>
        </w:rPr>
        <w:t xml:space="preserve">Mesas de Examen </w:t>
      </w:r>
      <w:r w:rsidRPr="008B2556">
        <w:rPr>
          <w:b/>
          <w:lang w:val="es-AR"/>
        </w:rPr>
        <w:t>&gt; Informe</w:t>
      </w:r>
      <w:r>
        <w:rPr>
          <w:lang w:val="es-AR"/>
        </w:rPr>
        <w:t xml:space="preserve"> se accede al formulario para generar informes.</w:t>
      </w:r>
    </w:p>
    <w:p w:rsidR="008B2556" w:rsidRDefault="004F107D" w:rsidP="008B2556">
      <w:pPr>
        <w:keepNext/>
        <w:spacing w:before="240" w:after="240"/>
        <w:jc w:val="both"/>
      </w:pPr>
      <w:r>
        <w:rPr>
          <w:noProof/>
          <w:lang w:val="es-AR" w:eastAsia="es-AR"/>
        </w:rPr>
        <w:drawing>
          <wp:inline distT="0" distB="0" distL="0" distR="0" wp14:anchorId="254F7F2F" wp14:editId="7D5C5ABB">
            <wp:extent cx="5400040" cy="16960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696085"/>
                    </a:xfrm>
                    <a:prstGeom prst="rect">
                      <a:avLst/>
                    </a:prstGeom>
                  </pic:spPr>
                </pic:pic>
              </a:graphicData>
            </a:graphic>
          </wp:inline>
        </w:drawing>
      </w:r>
    </w:p>
    <w:p w:rsidR="004F107D" w:rsidRDefault="008B2556" w:rsidP="008B2556">
      <w:pPr>
        <w:pStyle w:val="Descripcin"/>
        <w:jc w:val="center"/>
      </w:pPr>
      <w:bookmarkStart w:id="102" w:name="_Toc64485486"/>
      <w:r>
        <w:t xml:space="preserve">Ilustración </w:t>
      </w:r>
      <w:r w:rsidR="001B538B">
        <w:rPr>
          <w:noProof/>
        </w:rPr>
        <w:fldChar w:fldCharType="begin"/>
      </w:r>
      <w:r w:rsidR="001B538B">
        <w:rPr>
          <w:noProof/>
        </w:rPr>
        <w:instrText xml:space="preserve"> SEQ Ilustración \* ARABIC </w:instrText>
      </w:r>
      <w:r w:rsidR="001B538B">
        <w:rPr>
          <w:noProof/>
        </w:rPr>
        <w:fldChar w:fldCharType="separate"/>
      </w:r>
      <w:r w:rsidR="00E1730A">
        <w:rPr>
          <w:noProof/>
        </w:rPr>
        <w:t>58</w:t>
      </w:r>
      <w:r w:rsidR="001B538B">
        <w:rPr>
          <w:noProof/>
        </w:rPr>
        <w:fldChar w:fldCharType="end"/>
      </w:r>
      <w:r>
        <w:t xml:space="preserve"> - Formulario de informe para mesas de examen</w:t>
      </w:r>
      <w:bookmarkEnd w:id="102"/>
    </w:p>
    <w:p w:rsidR="008B2556" w:rsidRDefault="008B2556" w:rsidP="00171E9E">
      <w:pPr>
        <w:spacing w:before="240" w:after="240"/>
        <w:jc w:val="both"/>
        <w:rPr>
          <w:lang w:val="es-AR"/>
        </w:rPr>
      </w:pPr>
      <w:r>
        <w:t xml:space="preserve">Al presionar sobre el botón </w:t>
      </w:r>
      <w:r>
        <w:rPr>
          <w:lang w:val="es-AR"/>
        </w:rPr>
        <w:t>“</w:t>
      </w:r>
      <w:r w:rsidRPr="008B2556">
        <w:rPr>
          <w:b/>
          <w:lang w:val="es-AR"/>
        </w:rPr>
        <w:t>BUSCAR</w:t>
      </w:r>
      <w:r>
        <w:rPr>
          <w:lang w:val="es-AR"/>
        </w:rPr>
        <w:t>” se muestran los resultados que coincidan con el filtro establecido previamente.</w:t>
      </w:r>
    </w:p>
    <w:p w:rsidR="008B2556" w:rsidRDefault="008B2556" w:rsidP="008B2556">
      <w:pPr>
        <w:keepNext/>
        <w:spacing w:before="240" w:after="240"/>
        <w:jc w:val="both"/>
      </w:pPr>
      <w:r>
        <w:rPr>
          <w:noProof/>
          <w:lang w:val="es-AR" w:eastAsia="es-AR"/>
        </w:rPr>
        <w:lastRenderedPageBreak/>
        <w:drawing>
          <wp:inline distT="0" distB="0" distL="0" distR="0" wp14:anchorId="40764248" wp14:editId="71E299CD">
            <wp:extent cx="5400040" cy="310388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103880"/>
                    </a:xfrm>
                    <a:prstGeom prst="rect">
                      <a:avLst/>
                    </a:prstGeom>
                  </pic:spPr>
                </pic:pic>
              </a:graphicData>
            </a:graphic>
          </wp:inline>
        </w:drawing>
      </w:r>
    </w:p>
    <w:p w:rsidR="008B2556" w:rsidRPr="008B2556" w:rsidRDefault="008B2556" w:rsidP="008B2556">
      <w:pPr>
        <w:pStyle w:val="Descripcin"/>
        <w:jc w:val="center"/>
        <w:rPr>
          <w:lang w:val="es-AR"/>
        </w:rPr>
      </w:pPr>
      <w:bookmarkStart w:id="103" w:name="_Toc64485487"/>
      <w:r>
        <w:t xml:space="preserve">Ilustración </w:t>
      </w:r>
      <w:r w:rsidR="001B538B">
        <w:rPr>
          <w:noProof/>
        </w:rPr>
        <w:fldChar w:fldCharType="begin"/>
      </w:r>
      <w:r w:rsidR="001B538B">
        <w:rPr>
          <w:noProof/>
        </w:rPr>
        <w:instrText xml:space="preserve"> SEQ Ilustración \* ARABIC </w:instrText>
      </w:r>
      <w:r w:rsidR="001B538B">
        <w:rPr>
          <w:noProof/>
        </w:rPr>
        <w:fldChar w:fldCharType="separate"/>
      </w:r>
      <w:r w:rsidR="00E1730A">
        <w:rPr>
          <w:noProof/>
        </w:rPr>
        <w:t>59</w:t>
      </w:r>
      <w:r w:rsidR="001B538B">
        <w:rPr>
          <w:noProof/>
        </w:rPr>
        <w:fldChar w:fldCharType="end"/>
      </w:r>
      <w:r>
        <w:t xml:space="preserve"> - Resultado para informe de mesas de examen</w:t>
      </w:r>
      <w:bookmarkEnd w:id="103"/>
    </w:p>
    <w:p w:rsidR="00194563" w:rsidRPr="00ED038F" w:rsidRDefault="007044F0" w:rsidP="004174B7">
      <w:pPr>
        <w:pStyle w:val="PSI-Ttulo1"/>
      </w:pPr>
      <w:bookmarkStart w:id="104" w:name="_Toc64485419"/>
      <w:r>
        <w:t xml:space="preserve">Aplicación </w:t>
      </w:r>
      <w:r w:rsidR="00171E9E">
        <w:t>Móvil</w:t>
      </w:r>
      <w:bookmarkEnd w:id="104"/>
    </w:p>
    <w:p w:rsidR="003E4164" w:rsidRDefault="00DE4FA1" w:rsidP="003E4164">
      <w:pPr>
        <w:jc w:val="both"/>
      </w:pPr>
      <w:r>
        <w:t>La aplicación móvil de Tempus esta creada para ser multiplataforma por lo que puede adaptarse a diferentes dispositivos. Esta aplicación está orientada al público en general</w:t>
      </w:r>
      <w:r w:rsidR="003E4164">
        <w:t xml:space="preserve"> (alumnos y docentes particularmente)</w:t>
      </w:r>
      <w:r>
        <w:t xml:space="preserve"> y su función principal es brindar acceso rápido a la información de horarios de cursadas, mesas de examen y novedades a partir de los datos previamente cargados y/o actualizados desde Tempus Web. </w:t>
      </w:r>
    </w:p>
    <w:p w:rsidR="003E4164" w:rsidRDefault="003E4164" w:rsidP="001F38C6">
      <w:pPr>
        <w:pStyle w:val="Ttulo2"/>
      </w:pPr>
      <w:bookmarkStart w:id="105" w:name="_Toc64485420"/>
      <w:r>
        <w:t>Componentes de la interfaz</w:t>
      </w:r>
      <w:bookmarkEnd w:id="105"/>
    </w:p>
    <w:p w:rsidR="003E4164" w:rsidRDefault="001F38C6" w:rsidP="00E90C87">
      <w:pPr>
        <w:jc w:val="both"/>
      </w:pPr>
      <w:r>
        <w:t>En forma general, la interfaz se compone por el título de la página que se está utilizando en la parte superior, un formulario de búsqueda y/o presentación de resultados en la parte central y el menú de opciones en la sección inferior.</w:t>
      </w:r>
    </w:p>
    <w:p w:rsidR="006E3B2C" w:rsidRDefault="00DE4FA1" w:rsidP="006E3B2C">
      <w:pPr>
        <w:keepNext/>
        <w:jc w:val="both"/>
      </w:pPr>
      <w:r>
        <w:rPr>
          <w:noProof/>
          <w:lang w:val="es-AR" w:eastAsia="es-AR"/>
        </w:rPr>
        <w:drawing>
          <wp:inline distT="0" distB="0" distL="0" distR="0" wp14:anchorId="472DE044" wp14:editId="2EFA3846">
            <wp:extent cx="5400040" cy="23514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351405"/>
                    </a:xfrm>
                    <a:prstGeom prst="rect">
                      <a:avLst/>
                    </a:prstGeom>
                  </pic:spPr>
                </pic:pic>
              </a:graphicData>
            </a:graphic>
          </wp:inline>
        </w:drawing>
      </w:r>
    </w:p>
    <w:p w:rsidR="00DE4FA1" w:rsidRDefault="006E3B2C" w:rsidP="006E3B2C">
      <w:pPr>
        <w:pStyle w:val="Descripcin"/>
        <w:jc w:val="center"/>
      </w:pPr>
      <w:bookmarkStart w:id="106" w:name="_Toc64485488"/>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E1730A">
        <w:rPr>
          <w:noProof/>
        </w:rPr>
        <w:t>60</w:t>
      </w:r>
      <w:r w:rsidR="004C7803">
        <w:rPr>
          <w:noProof/>
        </w:rPr>
        <w:fldChar w:fldCharType="end"/>
      </w:r>
      <w:r>
        <w:t xml:space="preserve"> - Aplicación Tempus en diferentes dispositivos móviles</w:t>
      </w:r>
      <w:bookmarkEnd w:id="106"/>
    </w:p>
    <w:p w:rsidR="00DE4FA1" w:rsidRDefault="001F38C6" w:rsidP="00E90C87">
      <w:pPr>
        <w:jc w:val="both"/>
      </w:pPr>
      <w:r>
        <w:lastRenderedPageBreak/>
        <w:t>Para navegar entre cada una de las opciones disponibles, se debe ir presionando sobre el menú de opciones. Se detalla cada parte en secciones posteriores del presente documento.</w:t>
      </w:r>
    </w:p>
    <w:p w:rsidR="0055203E" w:rsidRDefault="0055203E" w:rsidP="006B6060">
      <w:pPr>
        <w:pStyle w:val="Ttulo2"/>
      </w:pPr>
      <w:bookmarkStart w:id="107" w:name="_Toc64485421"/>
      <w:r>
        <w:t>Horarios de cursada</w:t>
      </w:r>
      <w:bookmarkEnd w:id="107"/>
    </w:p>
    <w:p w:rsidR="0055203E" w:rsidRDefault="0055203E" w:rsidP="0055203E">
      <w:pPr>
        <w:jc w:val="both"/>
      </w:pPr>
      <w:r>
        <w:t>Para acceder a la búsqueda de cursadas se debe presionar la opción “</w:t>
      </w:r>
      <w:r w:rsidRPr="0055203E">
        <w:rPr>
          <w:b/>
        </w:rPr>
        <w:t>Cursadas</w:t>
      </w:r>
      <w:r>
        <w:t>” en el menú inferior de la pantalla. El</w:t>
      </w:r>
      <w:r w:rsidR="006B6060">
        <w:t xml:space="preserve"> formulario que se visualiza es</w:t>
      </w:r>
      <w:r>
        <w:t xml:space="preserve"> el siguiente:</w:t>
      </w:r>
    </w:p>
    <w:p w:rsidR="00423E53" w:rsidRDefault="0055203E" w:rsidP="00423E53">
      <w:pPr>
        <w:keepNext/>
        <w:jc w:val="both"/>
      </w:pPr>
      <w:r>
        <w:rPr>
          <w:noProof/>
          <w:lang w:val="es-AR" w:eastAsia="es-AR"/>
        </w:rPr>
        <w:drawing>
          <wp:inline distT="0" distB="0" distL="0" distR="0" wp14:anchorId="6560FB31" wp14:editId="0F44013D">
            <wp:extent cx="5400040" cy="23399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339975"/>
                    </a:xfrm>
                    <a:prstGeom prst="rect">
                      <a:avLst/>
                    </a:prstGeom>
                  </pic:spPr>
                </pic:pic>
              </a:graphicData>
            </a:graphic>
          </wp:inline>
        </w:drawing>
      </w:r>
    </w:p>
    <w:p w:rsidR="0055203E" w:rsidRDefault="00423E53" w:rsidP="00423E53">
      <w:pPr>
        <w:pStyle w:val="Descripcin"/>
        <w:jc w:val="center"/>
      </w:pPr>
      <w:bookmarkStart w:id="108" w:name="_Toc64485489"/>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E1730A">
        <w:rPr>
          <w:noProof/>
        </w:rPr>
        <w:t>61</w:t>
      </w:r>
      <w:r w:rsidR="004C7803">
        <w:rPr>
          <w:noProof/>
        </w:rPr>
        <w:fldChar w:fldCharType="end"/>
      </w:r>
      <w:r>
        <w:t xml:space="preserve"> - Formulario de búsqueda para horarios de cursadas</w:t>
      </w:r>
      <w:bookmarkEnd w:id="108"/>
    </w:p>
    <w:p w:rsidR="0055203E" w:rsidRDefault="0055203E" w:rsidP="0055203E">
      <w:pPr>
        <w:jc w:val="both"/>
      </w:pPr>
      <w:r>
        <w:t xml:space="preserve">La información solicitada para realizar una búsqueda de cursada </w:t>
      </w:r>
      <w:r w:rsidR="006B6060">
        <w:t>es:</w:t>
      </w:r>
    </w:p>
    <w:p w:rsidR="006B6060" w:rsidRDefault="006B6060" w:rsidP="006B6060">
      <w:pPr>
        <w:pStyle w:val="Prrafodelista"/>
        <w:numPr>
          <w:ilvl w:val="0"/>
          <w:numId w:val="20"/>
        </w:numPr>
        <w:jc w:val="both"/>
      </w:pPr>
      <w:r w:rsidRPr="006B6060">
        <w:rPr>
          <w:b/>
        </w:rPr>
        <w:t>Carrera</w:t>
      </w:r>
      <w:r>
        <w:t>: Campo obligatorio donde se debe seleccionar el nombre de la carrera a consultar. En el listado se visualizan todas aquellas carreras que posean cargadas horarios de cursada.</w:t>
      </w:r>
    </w:p>
    <w:p w:rsidR="006B6060" w:rsidRDefault="006B6060" w:rsidP="006B6060">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194563" w:rsidRDefault="006B6060" w:rsidP="006B6060">
      <w:pPr>
        <w:pStyle w:val="Prrafodelista"/>
        <w:numPr>
          <w:ilvl w:val="0"/>
          <w:numId w:val="20"/>
        </w:numPr>
        <w:jc w:val="both"/>
      </w:pPr>
      <w:r w:rsidRPr="006B6060">
        <w:rPr>
          <w:b/>
        </w:rPr>
        <w:t>Año</w:t>
      </w:r>
      <w:r>
        <w:t xml:space="preserve">: Campo opcional para indicar el año de la cursada a consultar. </w:t>
      </w:r>
    </w:p>
    <w:p w:rsidR="006B6060" w:rsidRPr="006B6060" w:rsidRDefault="006B6060" w:rsidP="006B6060">
      <w:pPr>
        <w:jc w:val="both"/>
      </w:pPr>
      <w:r>
        <w:t>Para efectuar la búsqueda, se debe presionar el botón “</w:t>
      </w:r>
      <w:r w:rsidRPr="006B6060">
        <w:rPr>
          <w:b/>
        </w:rPr>
        <w:t>BUSCAR</w:t>
      </w:r>
      <w:r>
        <w:t>”. En caso de no indicar una asignatura o año, Tempus le indica que debe completar alguno de los campos para reducir los resultados a presentar:</w:t>
      </w:r>
    </w:p>
    <w:p w:rsidR="00423E53" w:rsidRDefault="006B6060" w:rsidP="00423E53">
      <w:pPr>
        <w:keepNext/>
        <w:jc w:val="both"/>
      </w:pPr>
      <w:r>
        <w:rPr>
          <w:noProof/>
          <w:lang w:val="es-AR" w:eastAsia="es-AR"/>
        </w:rPr>
        <w:lastRenderedPageBreak/>
        <w:drawing>
          <wp:inline distT="0" distB="0" distL="0" distR="0" wp14:anchorId="1D67264A" wp14:editId="4DD8EF3B">
            <wp:extent cx="540004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4432" b="9956"/>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6B6060" w:rsidRDefault="00423E53" w:rsidP="00423E53">
      <w:pPr>
        <w:pStyle w:val="Descripcin"/>
        <w:jc w:val="center"/>
      </w:pPr>
      <w:bookmarkStart w:id="109" w:name="_Toc64485490"/>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E1730A">
        <w:rPr>
          <w:noProof/>
        </w:rPr>
        <w:t>62</w:t>
      </w:r>
      <w:r w:rsidR="004C7803">
        <w:rPr>
          <w:noProof/>
        </w:rPr>
        <w:fldChar w:fldCharType="end"/>
      </w:r>
      <w:r>
        <w:t xml:space="preserve"> - Formulario de búsqueda incompleta para horarios de cursada</w:t>
      </w:r>
      <w:bookmarkEnd w:id="109"/>
    </w:p>
    <w:p w:rsidR="006B6060" w:rsidRDefault="006B6060" w:rsidP="006B6060">
      <w:pPr>
        <w:jc w:val="both"/>
      </w:pPr>
      <w:r>
        <w:t>Cuando se completan los datos necesarios y se realiza la búsqueda, se actualiza la sección inferior con los resultados obtenidos:</w:t>
      </w:r>
    </w:p>
    <w:p w:rsidR="00423E53" w:rsidRDefault="006B6060" w:rsidP="00423E53">
      <w:pPr>
        <w:keepNext/>
        <w:jc w:val="both"/>
      </w:pPr>
      <w:r>
        <w:rPr>
          <w:noProof/>
          <w:lang w:val="es-AR" w:eastAsia="es-AR"/>
        </w:rPr>
        <w:drawing>
          <wp:inline distT="0" distB="0" distL="0" distR="0" wp14:anchorId="6902A094" wp14:editId="2C229EFA">
            <wp:extent cx="5400040" cy="23260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326005"/>
                    </a:xfrm>
                    <a:prstGeom prst="rect">
                      <a:avLst/>
                    </a:prstGeom>
                  </pic:spPr>
                </pic:pic>
              </a:graphicData>
            </a:graphic>
          </wp:inline>
        </w:drawing>
      </w:r>
    </w:p>
    <w:p w:rsidR="00423E53" w:rsidRDefault="00423E53" w:rsidP="00423E53">
      <w:pPr>
        <w:pStyle w:val="Descripcin"/>
        <w:jc w:val="center"/>
      </w:pPr>
      <w:bookmarkStart w:id="110" w:name="_Toc64485491"/>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E1730A">
        <w:rPr>
          <w:noProof/>
        </w:rPr>
        <w:t>63</w:t>
      </w:r>
      <w:r w:rsidR="004C7803">
        <w:rPr>
          <w:noProof/>
        </w:rPr>
        <w:fldChar w:fldCharType="end"/>
      </w:r>
      <w:r>
        <w:t xml:space="preserve"> -Resultado de búsqueda para horarios de cursada</w:t>
      </w:r>
      <w:bookmarkEnd w:id="110"/>
    </w:p>
    <w:p w:rsidR="00390963" w:rsidRDefault="00390963" w:rsidP="006B6060">
      <w:pPr>
        <w:jc w:val="both"/>
      </w:pPr>
      <w:r>
        <w:t>Como se puede observar, se presenta un recuadro con el nombre de la Asignatura y los días que posee clases. La información presentada es el nombre del día, horario de inicio, horario de fin, sector y nombre del aula asignada.</w:t>
      </w:r>
    </w:p>
    <w:p w:rsidR="00390963" w:rsidRDefault="004C7803" w:rsidP="004C7803">
      <w:pPr>
        <w:pStyle w:val="Ttulo2"/>
      </w:pPr>
      <w:bookmarkStart w:id="111" w:name="_Toc64485422"/>
      <w:r>
        <w:t>Mesas de examen</w:t>
      </w:r>
      <w:bookmarkEnd w:id="111"/>
    </w:p>
    <w:p w:rsidR="004C7803" w:rsidRDefault="004C7803" w:rsidP="004C7803">
      <w:pPr>
        <w:jc w:val="both"/>
      </w:pPr>
      <w:r>
        <w:t>Para acceder a la búsqueda de cursadas se debe presionar la opción “</w:t>
      </w:r>
      <w:r>
        <w:rPr>
          <w:b/>
        </w:rPr>
        <w:t>Mesas de Examen</w:t>
      </w:r>
      <w:r>
        <w:t>” en el menú inferior de la pantalla. El formulario que se visualiza es el siguiente:</w:t>
      </w:r>
    </w:p>
    <w:p w:rsidR="00836504" w:rsidRDefault="004C7803" w:rsidP="00836504">
      <w:pPr>
        <w:keepNext/>
        <w:jc w:val="both"/>
      </w:pPr>
      <w:r>
        <w:rPr>
          <w:noProof/>
          <w:lang w:val="es-AR" w:eastAsia="es-AR"/>
        </w:rPr>
        <w:lastRenderedPageBreak/>
        <w:drawing>
          <wp:inline distT="0" distB="0" distL="0" distR="0" wp14:anchorId="09E3D8F4" wp14:editId="57D8D365">
            <wp:extent cx="5400040" cy="23202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320290"/>
                    </a:xfrm>
                    <a:prstGeom prst="rect">
                      <a:avLst/>
                    </a:prstGeom>
                  </pic:spPr>
                </pic:pic>
              </a:graphicData>
            </a:graphic>
          </wp:inline>
        </w:drawing>
      </w:r>
    </w:p>
    <w:p w:rsidR="004C7803" w:rsidRDefault="00836504" w:rsidP="00836504">
      <w:pPr>
        <w:pStyle w:val="Descripcin"/>
        <w:jc w:val="center"/>
      </w:pPr>
      <w:bookmarkStart w:id="112" w:name="_Toc64485492"/>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E1730A">
        <w:rPr>
          <w:noProof/>
        </w:rPr>
        <w:t>64</w:t>
      </w:r>
      <w:r w:rsidR="00A9345D">
        <w:rPr>
          <w:noProof/>
        </w:rPr>
        <w:fldChar w:fldCharType="end"/>
      </w:r>
      <w:r>
        <w:t xml:space="preserve"> - Formulario de búsqueda para mesas de examen</w:t>
      </w:r>
      <w:bookmarkEnd w:id="112"/>
    </w:p>
    <w:p w:rsidR="004331B3" w:rsidRDefault="004331B3" w:rsidP="004331B3">
      <w:pPr>
        <w:jc w:val="both"/>
      </w:pPr>
      <w:r>
        <w:t>La información solicitada para realizar una búsqueda de mesa es:</w:t>
      </w:r>
    </w:p>
    <w:p w:rsidR="004331B3" w:rsidRDefault="004331B3" w:rsidP="004331B3">
      <w:pPr>
        <w:pStyle w:val="Prrafodelista"/>
        <w:numPr>
          <w:ilvl w:val="0"/>
          <w:numId w:val="20"/>
        </w:numPr>
        <w:jc w:val="both"/>
      </w:pPr>
      <w:r w:rsidRPr="006B6060">
        <w:rPr>
          <w:b/>
        </w:rPr>
        <w:t>Carrera</w:t>
      </w:r>
      <w:r>
        <w:t>: Campo obligatorio donde se debe seleccionar el nombre de la carrera a consultar. En el listado se visualizan todas aquellas carreras que posean cargadas horarios de cursada.</w:t>
      </w:r>
    </w:p>
    <w:p w:rsidR="004331B3" w:rsidRDefault="004331B3" w:rsidP="004331B3">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4331B3" w:rsidRDefault="004331B3" w:rsidP="004331B3">
      <w:pPr>
        <w:pStyle w:val="Prrafodelista"/>
        <w:numPr>
          <w:ilvl w:val="0"/>
          <w:numId w:val="20"/>
        </w:numPr>
        <w:jc w:val="both"/>
      </w:pPr>
      <w:r>
        <w:rPr>
          <w:b/>
        </w:rPr>
        <w:t>Docente</w:t>
      </w:r>
      <w:r>
        <w:t xml:space="preserve">: Campo opcional para indicar el nombre del docente que conforma tribunal de mesa. </w:t>
      </w:r>
    </w:p>
    <w:p w:rsidR="00106C84" w:rsidRPr="00106C84" w:rsidRDefault="004331B3" w:rsidP="00106C84">
      <w:pPr>
        <w:jc w:val="both"/>
      </w:pPr>
      <w:r>
        <w:t>Para efectuar la búsqueda, se debe presionar el botón “</w:t>
      </w:r>
      <w:r w:rsidRPr="006B6060">
        <w:rPr>
          <w:b/>
        </w:rPr>
        <w:t>BUSCAR</w:t>
      </w:r>
      <w:r>
        <w:t>”. En caso de no indicar una asignatura o docente, Tempus le indica que debe completar alguno de los campos para reducir los resultados a presentar:</w:t>
      </w:r>
    </w:p>
    <w:p w:rsidR="00106C84" w:rsidRDefault="00106C84" w:rsidP="006B6060">
      <w:pPr>
        <w:jc w:val="both"/>
        <w:rPr>
          <w:noProof/>
          <w:lang w:val="es-AR" w:eastAsia="es-AR"/>
        </w:rPr>
      </w:pPr>
    </w:p>
    <w:p w:rsidR="00836504" w:rsidRDefault="00106C84" w:rsidP="00836504">
      <w:pPr>
        <w:keepNext/>
        <w:jc w:val="both"/>
      </w:pPr>
      <w:r>
        <w:rPr>
          <w:noProof/>
          <w:lang w:val="es-AR" w:eastAsia="es-AR"/>
        </w:rPr>
        <w:drawing>
          <wp:inline distT="0" distB="0" distL="0" distR="0" wp14:anchorId="7353D549" wp14:editId="3E150E96">
            <wp:extent cx="5400040" cy="22955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4118" b="10270"/>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4331B3" w:rsidRDefault="00836504" w:rsidP="00836504">
      <w:pPr>
        <w:pStyle w:val="Descripcin"/>
        <w:jc w:val="center"/>
      </w:pPr>
      <w:bookmarkStart w:id="113" w:name="_Toc64485493"/>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E1730A">
        <w:rPr>
          <w:noProof/>
        </w:rPr>
        <w:t>65</w:t>
      </w:r>
      <w:r w:rsidR="00A9345D">
        <w:rPr>
          <w:noProof/>
        </w:rPr>
        <w:fldChar w:fldCharType="end"/>
      </w:r>
      <w:r>
        <w:t xml:space="preserve"> - Formulario de búsqueda incompleto para mesas de examen</w:t>
      </w:r>
      <w:bookmarkEnd w:id="113"/>
    </w:p>
    <w:p w:rsidR="00106C84" w:rsidRDefault="00106C84" w:rsidP="00106C84">
      <w:pPr>
        <w:jc w:val="both"/>
      </w:pPr>
      <w:r>
        <w:t>Cuando se completan los datos necesarios y se realiza la búsqueda, se actualiza la sección inferior con los resultados obtenidos:</w:t>
      </w:r>
    </w:p>
    <w:p w:rsidR="00836504" w:rsidRDefault="00836504" w:rsidP="00836504">
      <w:pPr>
        <w:keepNext/>
        <w:jc w:val="both"/>
      </w:pPr>
      <w:r>
        <w:rPr>
          <w:noProof/>
          <w:lang w:val="es-AR" w:eastAsia="es-AR"/>
        </w:rPr>
        <w:lastRenderedPageBreak/>
        <w:drawing>
          <wp:inline distT="0" distB="0" distL="0" distR="0" wp14:anchorId="130BC826" wp14:editId="219B6132">
            <wp:extent cx="5400040" cy="232981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329815"/>
                    </a:xfrm>
                    <a:prstGeom prst="rect">
                      <a:avLst/>
                    </a:prstGeom>
                  </pic:spPr>
                </pic:pic>
              </a:graphicData>
            </a:graphic>
          </wp:inline>
        </w:drawing>
      </w:r>
    </w:p>
    <w:p w:rsidR="00106C84" w:rsidRDefault="00836504" w:rsidP="00836504">
      <w:pPr>
        <w:pStyle w:val="Descripcin"/>
        <w:jc w:val="center"/>
      </w:pPr>
      <w:bookmarkStart w:id="114" w:name="_Toc64485494"/>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E1730A">
        <w:rPr>
          <w:noProof/>
        </w:rPr>
        <w:t>66</w:t>
      </w:r>
      <w:r w:rsidR="00A9345D">
        <w:rPr>
          <w:noProof/>
        </w:rPr>
        <w:fldChar w:fldCharType="end"/>
      </w:r>
      <w:r>
        <w:t xml:space="preserve"> - Resultado de búsqueda para mesas de examen</w:t>
      </w:r>
      <w:bookmarkEnd w:id="114"/>
    </w:p>
    <w:p w:rsidR="00EB7B46" w:rsidRDefault="00836504" w:rsidP="00EB7B46">
      <w:pPr>
        <w:jc w:val="both"/>
      </w:pPr>
      <w:r>
        <w:t>Como se puede observar, se presenta un recuadro con el nombre de la Asignatura y los llamados. La información presentada es el tribunal (presidente, vocal primero, vocal segundo y suplente) junto con el/los llamado/s (fecha, hora, aula y estado).</w:t>
      </w:r>
    </w:p>
    <w:p w:rsidR="00836504" w:rsidRDefault="00A9345D" w:rsidP="00EB7B46">
      <w:pPr>
        <w:pStyle w:val="Ttulo2"/>
      </w:pPr>
      <w:bookmarkStart w:id="115" w:name="_Toc64485423"/>
      <w:r w:rsidRPr="00A9345D">
        <w:t>Favoritos</w:t>
      </w:r>
      <w:bookmarkEnd w:id="115"/>
    </w:p>
    <w:p w:rsidR="00EB7B46" w:rsidRDefault="00EB7B46" w:rsidP="00836504">
      <w:pPr>
        <w:jc w:val="both"/>
      </w:pPr>
      <w:r>
        <w:t>La pestaña de favoritos le permite al usuario consultar los horarios de cursada y las mesas de examen que haya almacenado previamente. Al entrar, la pantalla muestra los botones de acceso rápido para consultar Cursadas y/o Mesas:</w:t>
      </w:r>
    </w:p>
    <w:p w:rsidR="00EB7B46" w:rsidRDefault="00EB7B46" w:rsidP="00EB7B46">
      <w:pPr>
        <w:keepNext/>
        <w:jc w:val="both"/>
      </w:pPr>
      <w:r>
        <w:rPr>
          <w:noProof/>
          <w:lang w:val="es-AR" w:eastAsia="es-AR"/>
        </w:rPr>
        <w:drawing>
          <wp:inline distT="0" distB="0" distL="0" distR="0" wp14:anchorId="4B97C9FD" wp14:editId="18CB8BDA">
            <wp:extent cx="5400040" cy="231838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18385"/>
                    </a:xfrm>
                    <a:prstGeom prst="rect">
                      <a:avLst/>
                    </a:prstGeom>
                  </pic:spPr>
                </pic:pic>
              </a:graphicData>
            </a:graphic>
          </wp:inline>
        </w:drawing>
      </w:r>
    </w:p>
    <w:p w:rsidR="00A9345D" w:rsidRDefault="00EB7B46" w:rsidP="00EB7B46">
      <w:pPr>
        <w:pStyle w:val="Descripcin"/>
        <w:jc w:val="center"/>
      </w:pPr>
      <w:bookmarkStart w:id="116" w:name="_Toc64485495"/>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67</w:t>
      </w:r>
      <w:r w:rsidR="00204CE0">
        <w:rPr>
          <w:noProof/>
        </w:rPr>
        <w:fldChar w:fldCharType="end"/>
      </w:r>
      <w:r>
        <w:t xml:space="preserve"> - Formulario de favoritos</w:t>
      </w:r>
      <w:bookmarkEnd w:id="116"/>
    </w:p>
    <w:p w:rsidR="00EB7B46" w:rsidRDefault="00EB7B46" w:rsidP="00836504">
      <w:pPr>
        <w:jc w:val="both"/>
      </w:pPr>
      <w:r>
        <w:t>Si el usuario presiona “</w:t>
      </w:r>
      <w:r w:rsidRPr="00EB7B46">
        <w:rPr>
          <w:b/>
        </w:rPr>
        <w:t>MIS CURSADAS</w:t>
      </w:r>
      <w:r>
        <w:t>”, se listan los datos de los horarios de cursadas que se almacenaron como favoritos (en caso de poseer).</w:t>
      </w:r>
    </w:p>
    <w:p w:rsidR="00EB7B46" w:rsidRDefault="00EB7B46" w:rsidP="00EB7B46">
      <w:pPr>
        <w:keepNext/>
        <w:jc w:val="both"/>
      </w:pPr>
      <w:r>
        <w:rPr>
          <w:noProof/>
          <w:lang w:val="es-AR" w:eastAsia="es-AR"/>
        </w:rPr>
        <w:lastRenderedPageBreak/>
        <w:drawing>
          <wp:inline distT="0" distB="0" distL="0" distR="0" wp14:anchorId="0E7D9247" wp14:editId="42C32ED5">
            <wp:extent cx="5400040" cy="233870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338705"/>
                    </a:xfrm>
                    <a:prstGeom prst="rect">
                      <a:avLst/>
                    </a:prstGeom>
                  </pic:spPr>
                </pic:pic>
              </a:graphicData>
            </a:graphic>
          </wp:inline>
        </w:drawing>
      </w:r>
    </w:p>
    <w:p w:rsidR="00EB7B46" w:rsidRDefault="00EB7B46" w:rsidP="00EB7B46">
      <w:pPr>
        <w:pStyle w:val="Descripcin"/>
        <w:jc w:val="center"/>
      </w:pPr>
      <w:bookmarkStart w:id="117" w:name="_Toc64485496"/>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68</w:t>
      </w:r>
      <w:r w:rsidR="00204CE0">
        <w:rPr>
          <w:noProof/>
        </w:rPr>
        <w:fldChar w:fldCharType="end"/>
      </w:r>
      <w:r>
        <w:t xml:space="preserve"> - Listado de horarios de cursada almacenados en favoritos</w:t>
      </w:r>
      <w:bookmarkEnd w:id="117"/>
    </w:p>
    <w:p w:rsidR="00EB7B46" w:rsidRPr="00A9345D" w:rsidRDefault="00EB7B46" w:rsidP="00EB7B46">
      <w:pPr>
        <w:jc w:val="both"/>
      </w:pPr>
      <w:r>
        <w:t>Si el usuario presiona “</w:t>
      </w:r>
      <w:r w:rsidRPr="00EB7B46">
        <w:rPr>
          <w:b/>
        </w:rPr>
        <w:t>MIS MESAS</w:t>
      </w:r>
      <w:r>
        <w:t>”, se listan los datos de los horarios de cursadas que se almacenaron como favoritos (en caso de poseer).</w:t>
      </w:r>
    </w:p>
    <w:p w:rsidR="00B907AD" w:rsidRDefault="00EB7B46" w:rsidP="00B907AD">
      <w:pPr>
        <w:keepNext/>
        <w:jc w:val="both"/>
      </w:pPr>
      <w:r>
        <w:rPr>
          <w:noProof/>
          <w:lang w:val="es-AR" w:eastAsia="es-AR"/>
        </w:rPr>
        <w:drawing>
          <wp:inline distT="0" distB="0" distL="0" distR="0" wp14:anchorId="545064D3" wp14:editId="601F1776">
            <wp:extent cx="5400040" cy="23418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341880"/>
                    </a:xfrm>
                    <a:prstGeom prst="rect">
                      <a:avLst/>
                    </a:prstGeom>
                  </pic:spPr>
                </pic:pic>
              </a:graphicData>
            </a:graphic>
          </wp:inline>
        </w:drawing>
      </w:r>
    </w:p>
    <w:p w:rsidR="00B907AD" w:rsidRDefault="00B907AD" w:rsidP="00B907AD">
      <w:pPr>
        <w:pStyle w:val="Descripcin"/>
        <w:jc w:val="center"/>
      </w:pPr>
      <w:bookmarkStart w:id="118" w:name="_Toc64485497"/>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69</w:t>
      </w:r>
      <w:r w:rsidR="00204CE0">
        <w:rPr>
          <w:noProof/>
        </w:rPr>
        <w:fldChar w:fldCharType="end"/>
      </w:r>
      <w:r>
        <w:t xml:space="preserve"> - Listado de mesas de examen almacenados en favoritos</w:t>
      </w:r>
      <w:bookmarkEnd w:id="118"/>
    </w:p>
    <w:p w:rsidR="00B907AD" w:rsidRDefault="00B907AD" w:rsidP="00B907AD">
      <w:pPr>
        <w:pStyle w:val="Ttulo2"/>
      </w:pPr>
      <w:bookmarkStart w:id="119" w:name="_Toc64485424"/>
      <w:r>
        <w:t>Notificaciones</w:t>
      </w:r>
      <w:bookmarkEnd w:id="119"/>
    </w:p>
    <w:p w:rsidR="00B907AD" w:rsidRDefault="00B907AD" w:rsidP="00B907AD">
      <w:pPr>
        <w:jc w:val="both"/>
      </w:pPr>
      <w:r>
        <w:t>La pestaña de notificaciones permite acceder a novedades en los horarios de cursada y/o mesas de examen. Se listan aquellas mesas o cursadas que hayan sido modificados en las ultimas 48 hs.</w:t>
      </w:r>
    </w:p>
    <w:p w:rsidR="00F16CB1" w:rsidRDefault="00F16CB1" w:rsidP="00B907AD">
      <w:pPr>
        <w:jc w:val="both"/>
      </w:pPr>
      <w:r>
        <w:t>En la siguiente imagen se observan los horarios de cursada que se han modificado (dos en total):</w:t>
      </w:r>
    </w:p>
    <w:p w:rsidR="00F16CB1" w:rsidRDefault="00F16CB1" w:rsidP="00F16CB1">
      <w:pPr>
        <w:keepNext/>
        <w:jc w:val="both"/>
      </w:pPr>
      <w:r>
        <w:rPr>
          <w:noProof/>
          <w:lang w:val="es-AR" w:eastAsia="es-AR"/>
        </w:rPr>
        <w:lastRenderedPageBreak/>
        <w:drawing>
          <wp:inline distT="0" distB="0" distL="0" distR="0" wp14:anchorId="681E9B48" wp14:editId="65E004DE">
            <wp:extent cx="5400040" cy="23342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334260"/>
                    </a:xfrm>
                    <a:prstGeom prst="rect">
                      <a:avLst/>
                    </a:prstGeom>
                  </pic:spPr>
                </pic:pic>
              </a:graphicData>
            </a:graphic>
          </wp:inline>
        </w:drawing>
      </w:r>
    </w:p>
    <w:p w:rsidR="00F16CB1" w:rsidRDefault="00F16CB1" w:rsidP="00F16CB1">
      <w:pPr>
        <w:pStyle w:val="Descripcin"/>
        <w:jc w:val="center"/>
      </w:pPr>
      <w:bookmarkStart w:id="120" w:name="_Toc64485498"/>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70</w:t>
      </w:r>
      <w:r w:rsidR="00204CE0">
        <w:rPr>
          <w:noProof/>
        </w:rPr>
        <w:fldChar w:fldCharType="end"/>
      </w:r>
      <w:r>
        <w:t xml:space="preserve"> - Notificaciones sobre horarios de cursada</w:t>
      </w:r>
      <w:bookmarkEnd w:id="120"/>
    </w:p>
    <w:p w:rsidR="00F16CB1" w:rsidRDefault="00F16CB1" w:rsidP="00F16CB1">
      <w:pPr>
        <w:jc w:val="both"/>
      </w:pPr>
      <w:r>
        <w:t>En la siguiente imagen se observan las mesas de examen que se han modificado (dos en total):</w:t>
      </w:r>
    </w:p>
    <w:p w:rsidR="00F16CB1" w:rsidRDefault="00F16CB1" w:rsidP="00F16CB1">
      <w:pPr>
        <w:keepNext/>
        <w:jc w:val="both"/>
      </w:pPr>
      <w:r>
        <w:rPr>
          <w:noProof/>
          <w:lang w:val="es-AR" w:eastAsia="es-AR"/>
        </w:rPr>
        <w:drawing>
          <wp:inline distT="0" distB="0" distL="0" distR="0" wp14:anchorId="26631DCE" wp14:editId="2375A3D5">
            <wp:extent cx="5400040" cy="233616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336165"/>
                    </a:xfrm>
                    <a:prstGeom prst="rect">
                      <a:avLst/>
                    </a:prstGeom>
                  </pic:spPr>
                </pic:pic>
              </a:graphicData>
            </a:graphic>
          </wp:inline>
        </w:drawing>
      </w:r>
    </w:p>
    <w:p w:rsidR="00F16CB1" w:rsidRDefault="00F16CB1" w:rsidP="00F16CB1">
      <w:pPr>
        <w:pStyle w:val="Descripcin"/>
        <w:jc w:val="center"/>
      </w:pPr>
      <w:bookmarkStart w:id="121" w:name="_Toc64485499"/>
      <w:r>
        <w:t xml:space="preserve">Ilustración </w:t>
      </w:r>
      <w:r w:rsidR="00204CE0">
        <w:rPr>
          <w:noProof/>
        </w:rPr>
        <w:fldChar w:fldCharType="begin"/>
      </w:r>
      <w:r w:rsidR="00204CE0">
        <w:rPr>
          <w:noProof/>
        </w:rPr>
        <w:instrText xml:space="preserve"> SEQ Ilustración \* ARABIC </w:instrText>
      </w:r>
      <w:r w:rsidR="00204CE0">
        <w:rPr>
          <w:noProof/>
        </w:rPr>
        <w:fldChar w:fldCharType="separate"/>
      </w:r>
      <w:r w:rsidR="00E1730A">
        <w:rPr>
          <w:noProof/>
        </w:rPr>
        <w:t>71</w:t>
      </w:r>
      <w:r w:rsidR="00204CE0">
        <w:rPr>
          <w:noProof/>
        </w:rPr>
        <w:fldChar w:fldCharType="end"/>
      </w:r>
      <w:r>
        <w:t xml:space="preserve"> - Notificaciones sobre mesas de examen</w:t>
      </w:r>
      <w:bookmarkEnd w:id="121"/>
    </w:p>
    <w:p w:rsidR="00F16CB1" w:rsidRPr="00B907AD" w:rsidRDefault="00F16CB1" w:rsidP="00B907AD">
      <w:pPr>
        <w:jc w:val="both"/>
      </w:pPr>
    </w:p>
    <w:p w:rsidR="007A5181" w:rsidRDefault="00815C2F" w:rsidP="004174B7">
      <w:pPr>
        <w:pStyle w:val="PSI-Ttulo1"/>
      </w:pPr>
      <w:bookmarkStart w:id="122" w:name="_Toc64485425"/>
      <w:r>
        <w:t>Anexo</w:t>
      </w:r>
      <w:bookmarkEnd w:id="122"/>
    </w:p>
    <w:p w:rsidR="00F7629A" w:rsidRPr="00F16CB1" w:rsidRDefault="00F16CB1" w:rsidP="00F16CB1">
      <w:pPr>
        <w:pStyle w:val="PSI-Ttulo1"/>
        <w:outlineLvl w:val="1"/>
        <w:rPr>
          <w:color w:val="4F81BD" w:themeColor="accent1"/>
          <w:sz w:val="26"/>
          <w:szCs w:val="26"/>
          <w:lang w:val="es-ES"/>
        </w:rPr>
      </w:pPr>
      <w:bookmarkStart w:id="123" w:name="_Toc64485426"/>
      <w:r w:rsidRPr="00F16CB1">
        <w:rPr>
          <w:color w:val="4F81BD" w:themeColor="accent1"/>
          <w:sz w:val="26"/>
          <w:szCs w:val="26"/>
          <w:lang w:val="es-ES"/>
        </w:rPr>
        <w:t>Formato de archivo para importar horarios de cursada</w:t>
      </w:r>
      <w:bookmarkEnd w:id="123"/>
    </w:p>
    <w:p w:rsidR="000022FD" w:rsidRDefault="000022FD" w:rsidP="000022FD">
      <w:pPr>
        <w:pStyle w:val="PSI-Normal"/>
        <w:ind w:left="0" w:firstLine="0"/>
      </w:pPr>
      <w:r>
        <w:t xml:space="preserve">Esta sección tiene como objetivo detallar cada una de las partes de una hoja de cálculo (Excel) con horarios de cursada. Se establece el formato y tipo de dato necesario en cada columna del archivo para que cumpla con las necesidades establecidas. </w:t>
      </w:r>
    </w:p>
    <w:p w:rsidR="000022FD" w:rsidRDefault="000022FD" w:rsidP="000022FD">
      <w:pPr>
        <w:jc w:val="both"/>
      </w:pPr>
      <w:r>
        <w:t xml:space="preserve">Se debe considerar que cada una de las filas con horarios de cursada que presente errores en, al menos, una columna no podrá ser subida al sistema. </w:t>
      </w:r>
    </w:p>
    <w:p w:rsidR="000022FD" w:rsidRDefault="000022FD" w:rsidP="000022FD">
      <w:pPr>
        <w:jc w:val="both"/>
      </w:pPr>
      <w:r>
        <w:t>Los horarios de cursada para cada uno de los cuatrimestres se deben realizar en hojas de cálculo de Microsoft Excel. Estas hojas de cálculo pueden ser modificadas siempre que mantengan el formato correspondiente. Luego, estos documentos Excel pueden ser guardados como CSV (delimitados por comas) para ser procesados por Tempus.</w:t>
      </w:r>
    </w:p>
    <w:p w:rsidR="000022FD" w:rsidRDefault="000022FD" w:rsidP="000022FD">
      <w:pPr>
        <w:pStyle w:val="PSI-Normal"/>
      </w:pPr>
      <w:r>
        <w:t>Se deben realizar las siguientes aclaraciones previas:</w:t>
      </w:r>
    </w:p>
    <w:p w:rsidR="000022FD" w:rsidRDefault="000022FD" w:rsidP="000022FD">
      <w:pPr>
        <w:pStyle w:val="PSI-Normal"/>
        <w:numPr>
          <w:ilvl w:val="0"/>
          <w:numId w:val="21"/>
        </w:numPr>
      </w:pPr>
      <w:r>
        <w:lastRenderedPageBreak/>
        <w:t>Las hojas de cálculo Excel pueden presentar en la primera fila el nombre de cada una de las columnas. Además, esta fila puede presentar combinación de columnas.</w:t>
      </w:r>
    </w:p>
    <w:p w:rsidR="000022FD" w:rsidRDefault="000022FD" w:rsidP="000022FD">
      <w:pPr>
        <w:pStyle w:val="PSI-Normal"/>
        <w:numPr>
          <w:ilvl w:val="0"/>
          <w:numId w:val="21"/>
        </w:numPr>
      </w:pPr>
      <w:r>
        <w:t>Los archivos CSV (delimitados por coma) no pueden tener la primera fila con los nombres de cada una de las columnas ni presentar combinación de columnas.</w:t>
      </w:r>
    </w:p>
    <w:p w:rsidR="00F16CB1" w:rsidRDefault="000022FD" w:rsidP="000022FD">
      <w:pPr>
        <w:pStyle w:val="PSI-Normal"/>
        <w:numPr>
          <w:ilvl w:val="0"/>
          <w:numId w:val="21"/>
        </w:numPr>
      </w:pPr>
      <w:r>
        <w:t>Tanto las hojas de cálculo como los archivos CSV no deben presentar filas vacías. Para cada fila del documento, solo las columnas “No obligatorias” pueden estar vacías. Las columnas “Obligatorias” no pueden estar vacías.</w:t>
      </w:r>
    </w:p>
    <w:p w:rsidR="000022FD" w:rsidRDefault="000022FD" w:rsidP="000022FD">
      <w:pPr>
        <w:pStyle w:val="PSI-Normal"/>
      </w:pPr>
      <w:r>
        <w:t>El documento está compuesto por las siguientes partes:</w:t>
      </w:r>
    </w:p>
    <w:p w:rsidR="000022FD" w:rsidRDefault="000022FD" w:rsidP="000022FD">
      <w:pPr>
        <w:pStyle w:val="PSI-Normal"/>
        <w:numPr>
          <w:ilvl w:val="0"/>
          <w:numId w:val="21"/>
        </w:numPr>
      </w:pPr>
      <w:r w:rsidRPr="000022FD">
        <w:rPr>
          <w:b/>
        </w:rPr>
        <w:t>Código de la carrera</w:t>
      </w:r>
      <w:r>
        <w:t>.  Numérico obligatorio.</w:t>
      </w:r>
    </w:p>
    <w:p w:rsidR="000022FD" w:rsidRDefault="000022FD" w:rsidP="000022FD">
      <w:pPr>
        <w:pStyle w:val="PSI-Normal"/>
        <w:numPr>
          <w:ilvl w:val="0"/>
          <w:numId w:val="21"/>
        </w:numPr>
      </w:pPr>
      <w:r>
        <w:t xml:space="preserve">Denominación de la </w:t>
      </w:r>
      <w:r w:rsidRPr="000022FD">
        <w:rPr>
          <w:b/>
        </w:rPr>
        <w:t>carrera</w:t>
      </w:r>
      <w:r>
        <w:t>. Alfabético obligatorio.</w:t>
      </w:r>
    </w:p>
    <w:p w:rsidR="000022FD" w:rsidRDefault="000022FD" w:rsidP="000022FD">
      <w:pPr>
        <w:pStyle w:val="PSI-Normal"/>
        <w:numPr>
          <w:ilvl w:val="0"/>
          <w:numId w:val="21"/>
        </w:numPr>
      </w:pPr>
      <w:r>
        <w:t xml:space="preserve">Denominación de la </w:t>
      </w:r>
      <w:r w:rsidRPr="000022FD">
        <w:rPr>
          <w:b/>
        </w:rPr>
        <w:t>asignatura</w:t>
      </w:r>
      <w:r>
        <w:t>. Alfanumérico obligatorio.</w:t>
      </w:r>
    </w:p>
    <w:p w:rsidR="000022FD" w:rsidRDefault="000022FD" w:rsidP="000022FD">
      <w:pPr>
        <w:pStyle w:val="PSI-Normal"/>
        <w:numPr>
          <w:ilvl w:val="0"/>
          <w:numId w:val="21"/>
        </w:numPr>
      </w:pPr>
      <w:r w:rsidRPr="000022FD">
        <w:rPr>
          <w:b/>
        </w:rPr>
        <w:t>Año</w:t>
      </w:r>
      <w:r>
        <w:t>. Numérico obligatorio.</w:t>
      </w:r>
    </w:p>
    <w:p w:rsidR="000022FD" w:rsidRDefault="000022FD" w:rsidP="000022FD">
      <w:pPr>
        <w:pStyle w:val="PSI-Normal"/>
        <w:numPr>
          <w:ilvl w:val="0"/>
          <w:numId w:val="21"/>
        </w:numPr>
      </w:pPr>
      <w:r w:rsidRPr="000022FD">
        <w:rPr>
          <w:b/>
        </w:rPr>
        <w:t>Días</w:t>
      </w:r>
      <w:r>
        <w:t xml:space="preserve">. Se consideran los días desde el </w:t>
      </w:r>
      <w:r w:rsidRPr="000022FD">
        <w:rPr>
          <w:b/>
        </w:rPr>
        <w:t>lunes</w:t>
      </w:r>
      <w:r>
        <w:t xml:space="preserve"> hasta el </w:t>
      </w:r>
      <w:r w:rsidRPr="000022FD">
        <w:rPr>
          <w:b/>
        </w:rPr>
        <w:t>sábado</w:t>
      </w:r>
      <w:r>
        <w:t xml:space="preserve">. </w:t>
      </w:r>
    </w:p>
    <w:p w:rsidR="000022FD" w:rsidRDefault="000022FD" w:rsidP="000022FD">
      <w:pPr>
        <w:pStyle w:val="PSI-Normal"/>
        <w:numPr>
          <w:ilvl w:val="1"/>
          <w:numId w:val="21"/>
        </w:numPr>
      </w:pPr>
      <w:r>
        <w:rPr>
          <w:b/>
        </w:rPr>
        <w:t>Hora de inicio</w:t>
      </w:r>
      <w:r w:rsidRPr="000022FD">
        <w:t>.</w:t>
      </w:r>
      <w:r>
        <w:t xml:space="preserve"> HH:MM obligatorio.</w:t>
      </w:r>
    </w:p>
    <w:p w:rsidR="000022FD" w:rsidRDefault="000022FD" w:rsidP="000022FD">
      <w:pPr>
        <w:pStyle w:val="PSI-Normal"/>
        <w:numPr>
          <w:ilvl w:val="1"/>
          <w:numId w:val="21"/>
        </w:numPr>
      </w:pPr>
      <w:r>
        <w:rPr>
          <w:b/>
        </w:rPr>
        <w:t>Hora de fin</w:t>
      </w:r>
      <w:r w:rsidRPr="000022FD">
        <w:t>.</w:t>
      </w:r>
      <w:r>
        <w:t xml:space="preserve"> HH:MM obligatorio.</w:t>
      </w:r>
    </w:p>
    <w:p w:rsidR="000022FD" w:rsidRDefault="000022FD" w:rsidP="000022FD">
      <w:pPr>
        <w:pStyle w:val="PSI-Normal"/>
        <w:numPr>
          <w:ilvl w:val="1"/>
          <w:numId w:val="21"/>
        </w:numPr>
      </w:pPr>
      <w:r>
        <w:rPr>
          <w:b/>
        </w:rPr>
        <w:t>Sector</w:t>
      </w:r>
      <w:r w:rsidRPr="000022FD">
        <w:t>.</w:t>
      </w:r>
      <w:r>
        <w:t xml:space="preserve"> Alfabético obligatorio.</w:t>
      </w:r>
    </w:p>
    <w:p w:rsidR="000022FD" w:rsidRDefault="000022FD" w:rsidP="00F16CB1">
      <w:pPr>
        <w:pStyle w:val="PSI-Normal"/>
        <w:numPr>
          <w:ilvl w:val="1"/>
          <w:numId w:val="21"/>
        </w:numPr>
      </w:pPr>
      <w:r>
        <w:rPr>
          <w:b/>
        </w:rPr>
        <w:t>Aula</w:t>
      </w:r>
      <w:r w:rsidRPr="000022FD">
        <w:t>.</w:t>
      </w:r>
      <w:r>
        <w:t xml:space="preserve"> Alfanumérico obligatorio.</w:t>
      </w:r>
    </w:p>
    <w:p w:rsidR="000022FD" w:rsidRDefault="000022FD" w:rsidP="000022FD">
      <w:pPr>
        <w:pStyle w:val="PSI-Normal"/>
      </w:pPr>
    </w:p>
    <w:p w:rsidR="00F16CB1" w:rsidRPr="00F16CB1" w:rsidRDefault="00F16CB1" w:rsidP="00F16CB1">
      <w:pPr>
        <w:pStyle w:val="PSI-Ttulo1"/>
        <w:outlineLvl w:val="1"/>
        <w:rPr>
          <w:color w:val="4F81BD" w:themeColor="accent1"/>
          <w:sz w:val="26"/>
          <w:szCs w:val="26"/>
          <w:lang w:val="es-ES"/>
        </w:rPr>
      </w:pPr>
      <w:bookmarkStart w:id="124" w:name="_Toc64485427"/>
      <w:r w:rsidRPr="00F16CB1">
        <w:rPr>
          <w:color w:val="4F81BD" w:themeColor="accent1"/>
          <w:sz w:val="26"/>
          <w:szCs w:val="26"/>
          <w:lang w:val="es-ES"/>
        </w:rPr>
        <w:t>Formato de archivo para importar mesas de examen</w:t>
      </w:r>
      <w:bookmarkEnd w:id="124"/>
    </w:p>
    <w:p w:rsidR="00A31728" w:rsidRDefault="00A31728" w:rsidP="00A31728">
      <w:pPr>
        <w:jc w:val="both"/>
      </w:pPr>
      <w:r>
        <w:t>Esta sección tiene como objetivo detallar cada una de las partes de una hoja de cálculo (Excel) con mesas de examen. Se establece el formato y tipo de dato necesario en cada columna del archivo para que cumpla con las necesidades establecidas.</w:t>
      </w:r>
    </w:p>
    <w:p w:rsidR="00A31728" w:rsidRPr="00A31728" w:rsidRDefault="00A31728" w:rsidP="00A31728">
      <w:pPr>
        <w:jc w:val="both"/>
        <w:rPr>
          <w:lang w:val="es-AR"/>
        </w:rPr>
      </w:pPr>
      <w:r>
        <w:t xml:space="preserve">Se debe considerar que cada una de las filas con mesas de examen que presente errores en, al menos, una columna no podrá ser subida al sistema. </w:t>
      </w:r>
    </w:p>
    <w:p w:rsidR="00F16CB1" w:rsidRDefault="00F16CB1" w:rsidP="00F16CB1">
      <w:pPr>
        <w:jc w:val="both"/>
      </w:pPr>
      <w:r>
        <w:t>Las mesas de examen para cada turno de examen se deben realizar en hojas de cálculo de Microsoft Excel. Estas hojas de cálculo pueden ser modificadas siempre que mantengan el formato correspondiente. Luego, estos documentos Excel pueden ser guardados como CSV (delimitados por comas) para ser procesados por Tempus.</w:t>
      </w:r>
    </w:p>
    <w:p w:rsidR="00F16CB1" w:rsidRDefault="00F16CB1" w:rsidP="00F16CB1">
      <w:pPr>
        <w:pStyle w:val="PSI-Normal"/>
      </w:pPr>
      <w:r>
        <w:t>Se deben realizar las siguientes aclaraciones previas:</w:t>
      </w:r>
    </w:p>
    <w:p w:rsidR="00F16CB1" w:rsidRDefault="00F16CB1" w:rsidP="00F16CB1">
      <w:pPr>
        <w:pStyle w:val="PSI-Normal"/>
        <w:numPr>
          <w:ilvl w:val="0"/>
          <w:numId w:val="21"/>
        </w:numPr>
      </w:pPr>
      <w:r>
        <w:t>Las hojas de cálculo Excel pueden presentar en la primera fila el nombre de cada una de las columnas. Además, esta fila puede presentar combinación de columnas.</w:t>
      </w:r>
    </w:p>
    <w:p w:rsidR="00F16CB1" w:rsidRDefault="00F16CB1" w:rsidP="00F16CB1">
      <w:pPr>
        <w:pStyle w:val="PSI-Normal"/>
        <w:numPr>
          <w:ilvl w:val="0"/>
          <w:numId w:val="21"/>
        </w:numPr>
      </w:pPr>
      <w:r>
        <w:lastRenderedPageBreak/>
        <w:t>Los archivos CSV (delimitados por coma) no pueden tener la primera fila con los nombres de cada una de las columnas ni presentar combinación de columnas.</w:t>
      </w:r>
    </w:p>
    <w:p w:rsidR="00F16CB1" w:rsidRDefault="00F16CB1" w:rsidP="00F16CB1">
      <w:pPr>
        <w:pStyle w:val="PSI-Normal"/>
        <w:numPr>
          <w:ilvl w:val="0"/>
          <w:numId w:val="21"/>
        </w:numPr>
      </w:pPr>
      <w:r>
        <w:t>Tanto las hojas de cálculo como los archivos CSV no deben presentar filas vacías. Para cada fila del documento, solo las columnas “No obligatorias” pueden estar vacías. Las columnas “Obligatorias” no pueden estar vacías.</w:t>
      </w:r>
    </w:p>
    <w:p w:rsidR="00F16CB1" w:rsidRDefault="00F16CB1" w:rsidP="00F16CB1">
      <w:pPr>
        <w:pStyle w:val="PSI-Normal"/>
      </w:pPr>
      <w:r>
        <w:t>El documento está compuesto por las siguientes partes:</w:t>
      </w:r>
    </w:p>
    <w:p w:rsidR="00F16CB1" w:rsidRDefault="00E768C0" w:rsidP="00F16CB1">
      <w:pPr>
        <w:pStyle w:val="PSI-Normal"/>
        <w:numPr>
          <w:ilvl w:val="0"/>
          <w:numId w:val="21"/>
        </w:numPr>
      </w:pPr>
      <w:r w:rsidRPr="00362C27">
        <w:rPr>
          <w:b/>
        </w:rPr>
        <w:t>Código de la carrera</w:t>
      </w:r>
      <w:r>
        <w:t>: Numérico obligatorio.</w:t>
      </w:r>
    </w:p>
    <w:p w:rsidR="00F16CB1" w:rsidRDefault="00F16CB1" w:rsidP="00F16CB1">
      <w:pPr>
        <w:pStyle w:val="PSI-Normal"/>
        <w:numPr>
          <w:ilvl w:val="0"/>
          <w:numId w:val="21"/>
        </w:numPr>
      </w:pPr>
      <w:r>
        <w:t xml:space="preserve">Denominación de la </w:t>
      </w:r>
      <w:r w:rsidRPr="00362C27">
        <w:rPr>
          <w:b/>
        </w:rPr>
        <w:t>carrera</w:t>
      </w:r>
      <w:r>
        <w:t>.</w:t>
      </w:r>
      <w:r w:rsidR="00E768C0">
        <w:t xml:space="preserve"> Alfabético obligatorio.</w:t>
      </w:r>
    </w:p>
    <w:p w:rsidR="00F16CB1" w:rsidRDefault="00F16CB1" w:rsidP="00F16CB1">
      <w:pPr>
        <w:pStyle w:val="PSI-Normal"/>
        <w:numPr>
          <w:ilvl w:val="0"/>
          <w:numId w:val="21"/>
        </w:numPr>
      </w:pPr>
      <w:r>
        <w:t xml:space="preserve">Denominación de la </w:t>
      </w:r>
      <w:r w:rsidRPr="00362C27">
        <w:rPr>
          <w:b/>
        </w:rPr>
        <w:t>asignatura</w:t>
      </w:r>
      <w:r>
        <w:t>.</w:t>
      </w:r>
      <w:r w:rsidR="00E768C0">
        <w:t xml:space="preserve"> Alfanumérico obligatorio.</w:t>
      </w:r>
    </w:p>
    <w:p w:rsidR="00F16CB1" w:rsidRDefault="00F16CB1" w:rsidP="00F16CB1">
      <w:pPr>
        <w:pStyle w:val="PSI-Normal"/>
        <w:numPr>
          <w:ilvl w:val="0"/>
          <w:numId w:val="21"/>
        </w:numPr>
      </w:pPr>
      <w:r>
        <w:t>Apellido y Nombre del docente “</w:t>
      </w:r>
      <w:r w:rsidRPr="00362C27">
        <w:rPr>
          <w:b/>
        </w:rPr>
        <w:t>Presidente</w:t>
      </w:r>
      <w:r>
        <w:t>” de tribunal.</w:t>
      </w:r>
      <w:r w:rsidR="00E768C0">
        <w:t xml:space="preserve"> Alfabético obligatorio.</w:t>
      </w:r>
    </w:p>
    <w:p w:rsidR="00F16CB1" w:rsidRDefault="00F16CB1" w:rsidP="00F16CB1">
      <w:pPr>
        <w:pStyle w:val="PSI-Normal"/>
        <w:numPr>
          <w:ilvl w:val="0"/>
          <w:numId w:val="21"/>
        </w:numPr>
      </w:pPr>
      <w:r>
        <w:t>Apellido y Nombre del docente “</w:t>
      </w:r>
      <w:r w:rsidRPr="00362C27">
        <w:rPr>
          <w:b/>
        </w:rPr>
        <w:t>Vocal</w:t>
      </w:r>
      <w:r>
        <w:t xml:space="preserve"> </w:t>
      </w:r>
      <w:r w:rsidRPr="00362C27">
        <w:rPr>
          <w:b/>
        </w:rPr>
        <w:t>1</w:t>
      </w:r>
      <w:r>
        <w:t>” de tribunal.</w:t>
      </w:r>
      <w:r w:rsidR="00E768C0" w:rsidRPr="00E768C0">
        <w:t xml:space="preserve"> </w:t>
      </w:r>
      <w:r w:rsidR="00E768C0">
        <w:t>Alfabético obligatorio.</w:t>
      </w:r>
    </w:p>
    <w:p w:rsidR="00F16CB1" w:rsidRDefault="00F16CB1" w:rsidP="00F16CB1">
      <w:pPr>
        <w:pStyle w:val="PSI-Normal"/>
        <w:numPr>
          <w:ilvl w:val="0"/>
          <w:numId w:val="21"/>
        </w:numPr>
      </w:pPr>
      <w:r>
        <w:t>Apellido y Nombre del docente “</w:t>
      </w:r>
      <w:r w:rsidRPr="00362C27">
        <w:rPr>
          <w:b/>
        </w:rPr>
        <w:t>Vocal</w:t>
      </w:r>
      <w:r>
        <w:t xml:space="preserve"> </w:t>
      </w:r>
      <w:r w:rsidRPr="00362C27">
        <w:rPr>
          <w:b/>
        </w:rPr>
        <w:t>2</w:t>
      </w:r>
      <w:r>
        <w:t>” de tribunal.</w:t>
      </w:r>
      <w:r w:rsidR="00E768C0" w:rsidRPr="00E768C0">
        <w:t xml:space="preserve"> </w:t>
      </w:r>
      <w:r w:rsidR="00E768C0">
        <w:t>Alfabético opcional.</w:t>
      </w:r>
    </w:p>
    <w:p w:rsidR="00F16CB1" w:rsidRDefault="00F16CB1" w:rsidP="00F16CB1">
      <w:pPr>
        <w:pStyle w:val="PSI-Normal"/>
        <w:numPr>
          <w:ilvl w:val="0"/>
          <w:numId w:val="21"/>
        </w:numPr>
      </w:pPr>
      <w:r>
        <w:t>Apellido y Nombre del docente “</w:t>
      </w:r>
      <w:r w:rsidRPr="00362C27">
        <w:rPr>
          <w:b/>
        </w:rPr>
        <w:t>Suplente</w:t>
      </w:r>
      <w:r>
        <w:t>” de tribunal.</w:t>
      </w:r>
      <w:r w:rsidR="00E768C0" w:rsidRPr="00E768C0">
        <w:t xml:space="preserve"> </w:t>
      </w:r>
      <w:r w:rsidR="00E768C0">
        <w:t>Alfabético opcional.</w:t>
      </w:r>
    </w:p>
    <w:p w:rsidR="00F16CB1" w:rsidRDefault="00F16CB1" w:rsidP="00F16CB1">
      <w:pPr>
        <w:pStyle w:val="PSI-Normal"/>
        <w:numPr>
          <w:ilvl w:val="0"/>
          <w:numId w:val="21"/>
        </w:numPr>
      </w:pPr>
      <w:r w:rsidRPr="00362C27">
        <w:rPr>
          <w:b/>
        </w:rPr>
        <w:t>Fecha del primer llamado</w:t>
      </w:r>
      <w:r>
        <w:t xml:space="preserve">. </w:t>
      </w:r>
      <w:r w:rsidR="00E768C0">
        <w:t>DD/MM/AAAA opcional.</w:t>
      </w:r>
    </w:p>
    <w:p w:rsidR="00F16CB1" w:rsidRDefault="00F16CB1" w:rsidP="00F16CB1">
      <w:pPr>
        <w:pStyle w:val="PSI-Normal"/>
        <w:numPr>
          <w:ilvl w:val="0"/>
          <w:numId w:val="21"/>
        </w:numPr>
      </w:pPr>
      <w:r w:rsidRPr="00362C27">
        <w:rPr>
          <w:b/>
        </w:rPr>
        <w:t>Fecha del segundo llamado</w:t>
      </w:r>
      <w:r>
        <w:t>.</w:t>
      </w:r>
      <w:r w:rsidR="00E768C0">
        <w:t xml:space="preserve"> DD/MM/AAAA opcional</w:t>
      </w:r>
    </w:p>
    <w:p w:rsidR="00F16CB1" w:rsidRDefault="00F16CB1" w:rsidP="00F16CB1">
      <w:pPr>
        <w:pStyle w:val="PSI-Normal"/>
        <w:numPr>
          <w:ilvl w:val="0"/>
          <w:numId w:val="21"/>
        </w:numPr>
      </w:pPr>
      <w:r w:rsidRPr="00362C27">
        <w:rPr>
          <w:b/>
        </w:rPr>
        <w:t>Hora</w:t>
      </w:r>
      <w:r>
        <w:t>.</w:t>
      </w:r>
      <w:r w:rsidR="00E768C0">
        <w:t xml:space="preserve"> HH:MM obligatorio.</w:t>
      </w:r>
    </w:p>
    <w:p w:rsidR="00F16CB1" w:rsidRPr="00F16CB1" w:rsidRDefault="00F16CB1" w:rsidP="00F16CB1">
      <w:pPr>
        <w:pStyle w:val="PSI-Normal"/>
        <w:rPr>
          <w:u w:val="single"/>
        </w:rPr>
      </w:pPr>
      <w:r>
        <w:t>En caso de cargar un archivo para un turno que solo posea un llamado, debe omitirse la columna “Fecha del segundo llamado”.</w:t>
      </w:r>
      <w:r w:rsidR="00E768C0">
        <w:t xml:space="preserve"> Si bien las fechas se indican como opcionales, al menos una de las dos es obligatorio para procesar.</w:t>
      </w:r>
    </w:p>
    <w:p w:rsidR="00815C2F" w:rsidRDefault="00540917" w:rsidP="00540917">
      <w:pPr>
        <w:pStyle w:val="Ttulo2"/>
      </w:pPr>
      <w:bookmarkStart w:id="125" w:name="_Toc64485428"/>
      <w:r>
        <w:t>Generar archivo CSV delimitado</w:t>
      </w:r>
      <w:bookmarkEnd w:id="125"/>
      <w:r>
        <w:t xml:space="preserve"> </w:t>
      </w:r>
    </w:p>
    <w:p w:rsidR="00F7629A" w:rsidRDefault="00540917" w:rsidP="001529E5">
      <w:pPr>
        <w:jc w:val="both"/>
      </w:pPr>
      <w:r>
        <w:t xml:space="preserve">Tempus recibe como entrada archivos CSV delimitados por punto y coma (;) para los procesos de importación de Horarios de Cursada y Mesas de Examen. </w:t>
      </w:r>
    </w:p>
    <w:p w:rsidR="00F7629A" w:rsidRDefault="00540917" w:rsidP="00E76E50">
      <w:pPr>
        <w:jc w:val="both"/>
      </w:pPr>
      <w:r>
        <w:t>En esta sección se explica cómo generar dichos archivos desde una planilla Excel.</w:t>
      </w:r>
      <w:r w:rsidR="00F7629A">
        <w:t xml:space="preserve"> Para el ejemplo usamos una planilla de Mesas de Examen. </w:t>
      </w:r>
    </w:p>
    <w:p w:rsidR="00E76E50" w:rsidRDefault="00F7629A" w:rsidP="00E76E50">
      <w:pPr>
        <w:keepNext/>
        <w:jc w:val="both"/>
      </w:pPr>
      <w:r>
        <w:rPr>
          <w:noProof/>
          <w:lang w:val="es-AR" w:eastAsia="es-AR"/>
        </w:rPr>
        <w:lastRenderedPageBreak/>
        <w:drawing>
          <wp:inline distT="0" distB="0" distL="0" distR="0" wp14:anchorId="39F960DB" wp14:editId="5484A2F0">
            <wp:extent cx="5400040" cy="27832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2783205"/>
                    </a:xfrm>
                    <a:prstGeom prst="rect">
                      <a:avLst/>
                    </a:prstGeom>
                  </pic:spPr>
                </pic:pic>
              </a:graphicData>
            </a:graphic>
          </wp:inline>
        </w:drawing>
      </w:r>
    </w:p>
    <w:p w:rsidR="00540917" w:rsidRDefault="00E76E50" w:rsidP="00E76E50">
      <w:pPr>
        <w:pStyle w:val="Descripcin"/>
        <w:jc w:val="center"/>
      </w:pPr>
      <w:bookmarkStart w:id="126" w:name="_Toc64485500"/>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72</w:t>
      </w:r>
      <w:r w:rsidR="003E4164">
        <w:rPr>
          <w:noProof/>
        </w:rPr>
        <w:fldChar w:fldCharType="end"/>
      </w:r>
      <w:r>
        <w:t xml:space="preserve"> - Excel para mesas de examen</w:t>
      </w:r>
      <w:bookmarkEnd w:id="126"/>
    </w:p>
    <w:p w:rsidR="00E76E50" w:rsidRPr="00E76E50" w:rsidRDefault="00E76E50" w:rsidP="001529E5">
      <w:pPr>
        <w:jc w:val="both"/>
        <w:rPr>
          <w:lang w:val="es-AR"/>
        </w:rPr>
      </w:pPr>
      <w:r>
        <w:t xml:space="preserve">Para generar el archivo se debe ir a </w:t>
      </w:r>
      <w:r w:rsidRPr="00E76E50">
        <w:rPr>
          <w:b/>
        </w:rPr>
        <w:t xml:space="preserve">Archivos </w:t>
      </w:r>
      <w:r w:rsidRPr="00E76E50">
        <w:rPr>
          <w:b/>
          <w:lang w:val="es-AR"/>
        </w:rPr>
        <w:t>&gt; Guardar como &gt; CSV (delimitado por comas)</w:t>
      </w:r>
      <w:r>
        <w:rPr>
          <w:lang w:val="es-AR"/>
        </w:rPr>
        <w:t>. Una vez seleccionado el directorio y nombre para el archivo, debe presionar “</w:t>
      </w:r>
      <w:r w:rsidRPr="00E76E50">
        <w:rPr>
          <w:b/>
          <w:lang w:val="es-AR"/>
        </w:rPr>
        <w:t>Guardar</w:t>
      </w:r>
      <w:r>
        <w:rPr>
          <w:lang w:val="es-AR"/>
        </w:rPr>
        <w:t>”.</w:t>
      </w:r>
    </w:p>
    <w:p w:rsidR="00E76E50" w:rsidRDefault="00E76E50" w:rsidP="00E76E50">
      <w:pPr>
        <w:keepNext/>
        <w:jc w:val="both"/>
      </w:pPr>
      <w:r>
        <w:rPr>
          <w:noProof/>
          <w:lang w:val="es-AR" w:eastAsia="es-AR"/>
        </w:rPr>
        <w:drawing>
          <wp:inline distT="0" distB="0" distL="0" distR="0" wp14:anchorId="093D1918" wp14:editId="69A5A2FF">
            <wp:extent cx="5400040" cy="27095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709545"/>
                    </a:xfrm>
                    <a:prstGeom prst="rect">
                      <a:avLst/>
                    </a:prstGeom>
                  </pic:spPr>
                </pic:pic>
              </a:graphicData>
            </a:graphic>
          </wp:inline>
        </w:drawing>
      </w:r>
    </w:p>
    <w:p w:rsidR="00E76E50" w:rsidRDefault="00E76E50" w:rsidP="00E76E50">
      <w:pPr>
        <w:pStyle w:val="Descripcin"/>
        <w:jc w:val="center"/>
      </w:pPr>
      <w:bookmarkStart w:id="127" w:name="_Toc64485501"/>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73</w:t>
      </w:r>
      <w:r w:rsidR="003E4164">
        <w:rPr>
          <w:noProof/>
        </w:rPr>
        <w:fldChar w:fldCharType="end"/>
      </w:r>
      <w:r>
        <w:t xml:space="preserve"> - Guardar archivo como CSV delimitado por comas</w:t>
      </w:r>
      <w:bookmarkEnd w:id="127"/>
    </w:p>
    <w:p w:rsidR="00E76E50" w:rsidRDefault="00E76E50" w:rsidP="001529E5">
      <w:pPr>
        <w:jc w:val="both"/>
      </w:pPr>
      <w:r>
        <w:t xml:space="preserve">Se puede abrir el archivo con </w:t>
      </w:r>
      <w:r w:rsidRPr="00E76E50">
        <w:rPr>
          <w:b/>
        </w:rPr>
        <w:t>Notepad ++</w:t>
      </w:r>
      <w:r>
        <w:t xml:space="preserve"> para visualizar los datos:</w:t>
      </w:r>
    </w:p>
    <w:p w:rsidR="00E76E50" w:rsidRDefault="00E76E50" w:rsidP="00E76E50">
      <w:pPr>
        <w:keepNext/>
        <w:jc w:val="both"/>
      </w:pPr>
      <w:r>
        <w:rPr>
          <w:noProof/>
          <w:lang w:val="es-AR" w:eastAsia="es-AR"/>
        </w:rPr>
        <w:lastRenderedPageBreak/>
        <w:drawing>
          <wp:inline distT="0" distB="0" distL="0" distR="0" wp14:anchorId="01668B0C" wp14:editId="3AF56B2D">
            <wp:extent cx="5400040" cy="27832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783205"/>
                    </a:xfrm>
                    <a:prstGeom prst="rect">
                      <a:avLst/>
                    </a:prstGeom>
                  </pic:spPr>
                </pic:pic>
              </a:graphicData>
            </a:graphic>
          </wp:inline>
        </w:drawing>
      </w:r>
    </w:p>
    <w:p w:rsidR="00E76E50" w:rsidRDefault="00E76E50" w:rsidP="00E76E50">
      <w:pPr>
        <w:pStyle w:val="Descripcin"/>
        <w:jc w:val="center"/>
      </w:pPr>
      <w:bookmarkStart w:id="128" w:name="_Toc64485502"/>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E1730A">
        <w:rPr>
          <w:noProof/>
        </w:rPr>
        <w:t>74</w:t>
      </w:r>
      <w:r w:rsidR="003E4164">
        <w:rPr>
          <w:noProof/>
        </w:rPr>
        <w:fldChar w:fldCharType="end"/>
      </w:r>
      <w:r>
        <w:t xml:space="preserve"> - Archivo CSV desde Notepad++</w:t>
      </w:r>
      <w:bookmarkEnd w:id="128"/>
    </w:p>
    <w:p w:rsidR="00E76E50" w:rsidRDefault="00E76E50" w:rsidP="001529E5">
      <w:pPr>
        <w:jc w:val="both"/>
      </w:pPr>
      <w:r>
        <w:t>En este punto, el archivo está en condiciones para ser entrada de Tempus.</w:t>
      </w:r>
    </w:p>
    <w:p w:rsidR="00E76E50" w:rsidRPr="002E175C" w:rsidRDefault="00E76E50" w:rsidP="00E76E50">
      <w:pPr>
        <w:ind w:left="0" w:firstLine="0"/>
        <w:jc w:val="both"/>
      </w:pPr>
      <w:bookmarkStart w:id="129" w:name="_GoBack"/>
      <w:bookmarkEnd w:id="129"/>
    </w:p>
    <w:sectPr w:rsidR="00E76E50" w:rsidRPr="002E175C" w:rsidSect="0092483A">
      <w:headerReference w:type="default" r:id="rId88"/>
      <w:footerReference w:type="default" r:id="rId8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38B" w:rsidRDefault="001B538B" w:rsidP="00C94FBE">
      <w:pPr>
        <w:spacing w:before="0" w:line="240" w:lineRule="auto"/>
      </w:pPr>
      <w:r>
        <w:separator/>
      </w:r>
    </w:p>
    <w:p w:rsidR="001B538B" w:rsidRDefault="001B538B"/>
  </w:endnote>
  <w:endnote w:type="continuationSeparator" w:id="0">
    <w:p w:rsidR="001B538B" w:rsidRDefault="001B538B" w:rsidP="00C94FBE">
      <w:pPr>
        <w:spacing w:before="0" w:line="240" w:lineRule="auto"/>
      </w:pPr>
      <w:r>
        <w:continuationSeparator/>
      </w:r>
    </w:p>
    <w:p w:rsidR="001B538B" w:rsidRDefault="001B5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CE0" w:rsidRDefault="001B538B"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204CE0">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204CE0">
          <w:tab/>
        </w:r>
        <w:r w:rsidR="00204CE0">
          <w:tab/>
        </w:r>
        <w:r w:rsidR="00204CE0">
          <w:tab/>
        </w:r>
        <w:r w:rsidR="00204CE0">
          <w:tab/>
        </w:r>
        <w:r w:rsidR="00204CE0" w:rsidRPr="00DD5A70">
          <w:rPr>
            <w:rFonts w:asciiTheme="majorHAnsi" w:hAnsiTheme="majorHAnsi" w:cstheme="majorHAnsi"/>
          </w:rPr>
          <w:t xml:space="preserve">Página </w:t>
        </w:r>
        <w:r w:rsidR="00204CE0" w:rsidRPr="00DD5A70">
          <w:rPr>
            <w:rFonts w:asciiTheme="majorHAnsi" w:hAnsiTheme="majorHAnsi" w:cstheme="majorHAnsi"/>
          </w:rPr>
          <w:fldChar w:fldCharType="begin"/>
        </w:r>
        <w:r w:rsidR="00204CE0" w:rsidRPr="00DD5A70">
          <w:rPr>
            <w:rFonts w:asciiTheme="majorHAnsi" w:hAnsiTheme="majorHAnsi" w:cstheme="majorHAnsi"/>
          </w:rPr>
          <w:instrText xml:space="preserve"> PAGE </w:instrText>
        </w:r>
        <w:r w:rsidR="00204CE0" w:rsidRPr="00DD5A70">
          <w:rPr>
            <w:rFonts w:asciiTheme="majorHAnsi" w:hAnsiTheme="majorHAnsi" w:cstheme="majorHAnsi"/>
          </w:rPr>
          <w:fldChar w:fldCharType="separate"/>
        </w:r>
        <w:r w:rsidR="00E1730A">
          <w:rPr>
            <w:rFonts w:asciiTheme="majorHAnsi" w:hAnsiTheme="majorHAnsi" w:cstheme="majorHAnsi"/>
            <w:noProof/>
          </w:rPr>
          <w:t>54</w:t>
        </w:r>
        <w:r w:rsidR="00204CE0" w:rsidRPr="00DD5A70">
          <w:rPr>
            <w:rFonts w:asciiTheme="majorHAnsi" w:hAnsiTheme="majorHAnsi" w:cstheme="majorHAnsi"/>
          </w:rPr>
          <w:fldChar w:fldCharType="end"/>
        </w:r>
        <w:r w:rsidR="00204CE0" w:rsidRPr="00DD5A70">
          <w:rPr>
            <w:rFonts w:asciiTheme="majorHAnsi" w:hAnsiTheme="majorHAnsi" w:cstheme="majorHAnsi"/>
          </w:rPr>
          <w:t xml:space="preserve"> de </w:t>
        </w:r>
        <w:r w:rsidR="00204CE0" w:rsidRPr="00DD5A70">
          <w:rPr>
            <w:rFonts w:asciiTheme="majorHAnsi" w:hAnsiTheme="majorHAnsi" w:cstheme="majorHAnsi"/>
          </w:rPr>
          <w:fldChar w:fldCharType="begin"/>
        </w:r>
        <w:r w:rsidR="00204CE0" w:rsidRPr="00DD5A70">
          <w:rPr>
            <w:rFonts w:asciiTheme="majorHAnsi" w:hAnsiTheme="majorHAnsi" w:cstheme="majorHAnsi"/>
          </w:rPr>
          <w:instrText xml:space="preserve"> NUMPAGES  </w:instrText>
        </w:r>
        <w:r w:rsidR="00204CE0" w:rsidRPr="00DD5A70">
          <w:rPr>
            <w:rFonts w:asciiTheme="majorHAnsi" w:hAnsiTheme="majorHAnsi" w:cstheme="majorHAnsi"/>
          </w:rPr>
          <w:fldChar w:fldCharType="separate"/>
        </w:r>
        <w:r w:rsidR="00E1730A">
          <w:rPr>
            <w:rFonts w:asciiTheme="majorHAnsi" w:hAnsiTheme="majorHAnsi" w:cstheme="majorHAnsi"/>
            <w:noProof/>
          </w:rPr>
          <w:t>54</w:t>
        </w:r>
        <w:r w:rsidR="00204CE0" w:rsidRPr="00DD5A70">
          <w:rPr>
            <w:rFonts w:asciiTheme="majorHAnsi" w:hAnsiTheme="majorHAnsi" w:cstheme="majorHAnsi"/>
          </w:rPr>
          <w:fldChar w:fldCharType="end"/>
        </w:r>
      </w:sdtContent>
    </w:sdt>
  </w:p>
  <w:p w:rsidR="00204CE0" w:rsidRDefault="00204CE0" w:rsidP="00E90C87">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38B" w:rsidRDefault="001B538B" w:rsidP="00C94FBE">
      <w:pPr>
        <w:spacing w:before="0" w:line="240" w:lineRule="auto"/>
      </w:pPr>
      <w:r>
        <w:separator/>
      </w:r>
    </w:p>
    <w:p w:rsidR="001B538B" w:rsidRDefault="001B538B"/>
  </w:footnote>
  <w:footnote w:type="continuationSeparator" w:id="0">
    <w:p w:rsidR="001B538B" w:rsidRDefault="001B538B" w:rsidP="00C94FBE">
      <w:pPr>
        <w:spacing w:before="0" w:line="240" w:lineRule="auto"/>
      </w:pPr>
      <w:r>
        <w:continuationSeparator/>
      </w:r>
    </w:p>
    <w:p w:rsidR="001B538B" w:rsidRDefault="001B53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204CE0" w:rsidRDefault="00204CE0">
        <w:pPr>
          <w:pStyle w:val="Encabezado"/>
          <w:rPr>
            <w:rFonts w:asciiTheme="majorHAnsi" w:eastAsiaTheme="majorEastAsia" w:hAnsiTheme="majorHAnsi" w:cstheme="majorBidi"/>
          </w:rPr>
        </w:pPr>
        <w:r>
          <w:rPr>
            <w:rFonts w:asciiTheme="majorHAnsi" w:eastAsiaTheme="majorEastAsia" w:hAnsiTheme="majorHAnsi" w:cstheme="majorBidi"/>
          </w:rPr>
          <w:t>Manual de Usuario</w:t>
        </w:r>
      </w:p>
    </w:sdtContent>
  </w:sdt>
  <w:p w:rsidR="00204CE0" w:rsidRPr="000F4F97" w:rsidRDefault="001B538B"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204CE0">
          <w:rPr>
            <w:rFonts w:asciiTheme="majorHAnsi" w:eastAsiaTheme="majorEastAsia" w:hAnsiTheme="majorHAnsi" w:cstheme="majorBidi"/>
            <w:szCs w:val="36"/>
          </w:rPr>
          <w:t>TEMPUS</w:t>
        </w:r>
      </w:sdtContent>
    </w:sdt>
    <w:r w:rsidR="00204CE0">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ED6591C"/>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7" w15:restartNumberingAfterBreak="0">
    <w:nsid w:val="1B722A78"/>
    <w:multiLevelType w:val="multilevel"/>
    <w:tmpl w:val="04520808"/>
    <w:lvl w:ilvl="0">
      <w:start w:val="4"/>
      <w:numFmt w:val="decimal"/>
      <w:lvlText w:val="%1"/>
      <w:lvlJc w:val="left"/>
      <w:pPr>
        <w:ind w:left="405" w:hanging="405"/>
      </w:pPr>
      <w:rPr>
        <w:rFonts w:hint="default"/>
      </w:rPr>
    </w:lvl>
    <w:lvl w:ilvl="1">
      <w:start w:val="1"/>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8" w15:restartNumberingAfterBreak="0">
    <w:nsid w:val="1F123B52"/>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45E34919"/>
    <w:multiLevelType w:val="hybridMultilevel"/>
    <w:tmpl w:val="9C2A68E8"/>
    <w:lvl w:ilvl="0" w:tplc="BC00DAF8">
      <w:numFmt w:val="bullet"/>
      <w:lvlText w:val=""/>
      <w:lvlJc w:val="left"/>
      <w:pPr>
        <w:ind w:left="720" w:hanging="360"/>
      </w:pPr>
      <w:rPr>
        <w:rFonts w:ascii="Symbol" w:eastAsiaTheme="minorHAnsi" w:hAnsi="Symbol" w:cstheme="minorBidi" w:hint="default"/>
      </w:rPr>
    </w:lvl>
    <w:lvl w:ilvl="1" w:tplc="0D167FD4">
      <w:start w:val="1"/>
      <w:numFmt w:val="lowerLetter"/>
      <w:lvlText w:val="%2."/>
      <w:lvlJc w:val="left"/>
      <w:pPr>
        <w:ind w:left="1440" w:hanging="360"/>
      </w:pPr>
      <w:rPr>
        <w:rFonts w:asciiTheme="minorHAnsi" w:eastAsiaTheme="minorHAnsi" w:hAnsiTheme="minorHAnsi" w:cstheme="minorBidi"/>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4" w15:restartNumberingAfterBreak="0">
    <w:nsid w:val="5D6246AC"/>
    <w:multiLevelType w:val="multilevel"/>
    <w:tmpl w:val="D570DF82"/>
    <w:lvl w:ilvl="0">
      <w:start w:val="4"/>
      <w:numFmt w:val="decimal"/>
      <w:lvlText w:val="%1"/>
      <w:lvlJc w:val="left"/>
      <w:pPr>
        <w:ind w:left="405" w:hanging="405"/>
      </w:pPr>
      <w:rPr>
        <w:rFonts w:hint="default"/>
      </w:rPr>
    </w:lvl>
    <w:lvl w:ilvl="1">
      <w:start w:val="4"/>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15" w15:restartNumberingAfterBreak="0">
    <w:nsid w:val="657D36C4"/>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73C23BB8"/>
    <w:multiLevelType w:val="hybridMultilevel"/>
    <w:tmpl w:val="3DAAFD8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2"/>
  </w:num>
  <w:num w:numId="6">
    <w:abstractNumId w:val="3"/>
  </w:num>
  <w:num w:numId="7">
    <w:abstractNumId w:val="4"/>
  </w:num>
  <w:num w:numId="8">
    <w:abstractNumId w:val="1"/>
  </w:num>
  <w:num w:numId="9">
    <w:abstractNumId w:val="16"/>
  </w:num>
  <w:num w:numId="10">
    <w:abstractNumId w:val="18"/>
  </w:num>
  <w:num w:numId="11">
    <w:abstractNumId w:val="6"/>
  </w:num>
  <w:num w:numId="12">
    <w:abstractNumId w:val="13"/>
  </w:num>
  <w:num w:numId="13">
    <w:abstractNumId w:val="0"/>
  </w:num>
  <w:num w:numId="14">
    <w:abstractNumId w:val="7"/>
  </w:num>
  <w:num w:numId="15">
    <w:abstractNumId w:val="14"/>
  </w:num>
  <w:num w:numId="16">
    <w:abstractNumId w:val="10"/>
  </w:num>
  <w:num w:numId="17">
    <w:abstractNumId w:val="8"/>
  </w:num>
  <w:num w:numId="18">
    <w:abstractNumId w:val="15"/>
  </w:num>
  <w:num w:numId="19">
    <w:abstractNumId w:val="5"/>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E90C87"/>
    <w:rsid w:val="000022FD"/>
    <w:rsid w:val="000100BE"/>
    <w:rsid w:val="00011BED"/>
    <w:rsid w:val="0001270E"/>
    <w:rsid w:val="00014349"/>
    <w:rsid w:val="00017EFE"/>
    <w:rsid w:val="00026DB7"/>
    <w:rsid w:val="00030E7A"/>
    <w:rsid w:val="00045F1A"/>
    <w:rsid w:val="000556B8"/>
    <w:rsid w:val="00063180"/>
    <w:rsid w:val="00066EA1"/>
    <w:rsid w:val="00074200"/>
    <w:rsid w:val="00087C81"/>
    <w:rsid w:val="00087F53"/>
    <w:rsid w:val="00092BC0"/>
    <w:rsid w:val="00092C6D"/>
    <w:rsid w:val="00094CE0"/>
    <w:rsid w:val="000A0FE7"/>
    <w:rsid w:val="000C4C42"/>
    <w:rsid w:val="000C4E31"/>
    <w:rsid w:val="000C7041"/>
    <w:rsid w:val="000D4C6E"/>
    <w:rsid w:val="000D5151"/>
    <w:rsid w:val="000E7C18"/>
    <w:rsid w:val="000F1888"/>
    <w:rsid w:val="000F4F97"/>
    <w:rsid w:val="000F79DF"/>
    <w:rsid w:val="0010416D"/>
    <w:rsid w:val="00106C84"/>
    <w:rsid w:val="00107C3C"/>
    <w:rsid w:val="001100AC"/>
    <w:rsid w:val="001153A5"/>
    <w:rsid w:val="001163FF"/>
    <w:rsid w:val="00117117"/>
    <w:rsid w:val="0012205F"/>
    <w:rsid w:val="00135BFE"/>
    <w:rsid w:val="001410A7"/>
    <w:rsid w:val="00144AE4"/>
    <w:rsid w:val="00150702"/>
    <w:rsid w:val="001529E5"/>
    <w:rsid w:val="00157D34"/>
    <w:rsid w:val="00166911"/>
    <w:rsid w:val="00171E9E"/>
    <w:rsid w:val="00181D1B"/>
    <w:rsid w:val="00183953"/>
    <w:rsid w:val="00184EC4"/>
    <w:rsid w:val="001857E4"/>
    <w:rsid w:val="00185A46"/>
    <w:rsid w:val="00186007"/>
    <w:rsid w:val="00191198"/>
    <w:rsid w:val="00194563"/>
    <w:rsid w:val="001950C8"/>
    <w:rsid w:val="001953ED"/>
    <w:rsid w:val="001A2EE6"/>
    <w:rsid w:val="001B538B"/>
    <w:rsid w:val="001B544F"/>
    <w:rsid w:val="001C6104"/>
    <w:rsid w:val="001C799E"/>
    <w:rsid w:val="001D6E58"/>
    <w:rsid w:val="001E4F78"/>
    <w:rsid w:val="001F38C6"/>
    <w:rsid w:val="001F5F92"/>
    <w:rsid w:val="00204CE0"/>
    <w:rsid w:val="0020621B"/>
    <w:rsid w:val="0021482C"/>
    <w:rsid w:val="00217A70"/>
    <w:rsid w:val="00224B75"/>
    <w:rsid w:val="0022709B"/>
    <w:rsid w:val="002459C8"/>
    <w:rsid w:val="00253D2B"/>
    <w:rsid w:val="00254ADA"/>
    <w:rsid w:val="00257D76"/>
    <w:rsid w:val="00260B9B"/>
    <w:rsid w:val="00266C42"/>
    <w:rsid w:val="00281D58"/>
    <w:rsid w:val="00282FF0"/>
    <w:rsid w:val="00295CA9"/>
    <w:rsid w:val="002A1D4F"/>
    <w:rsid w:val="002A2AEF"/>
    <w:rsid w:val="002A41AA"/>
    <w:rsid w:val="002B16F3"/>
    <w:rsid w:val="002B1C9A"/>
    <w:rsid w:val="002B506A"/>
    <w:rsid w:val="002B5AF9"/>
    <w:rsid w:val="002B7907"/>
    <w:rsid w:val="002C55CB"/>
    <w:rsid w:val="002D0CCB"/>
    <w:rsid w:val="002E029B"/>
    <w:rsid w:val="002E0AB6"/>
    <w:rsid w:val="002E4670"/>
    <w:rsid w:val="002E7874"/>
    <w:rsid w:val="002F1461"/>
    <w:rsid w:val="002F68B3"/>
    <w:rsid w:val="003130E3"/>
    <w:rsid w:val="00313D10"/>
    <w:rsid w:val="003149A1"/>
    <w:rsid w:val="003163C6"/>
    <w:rsid w:val="00320346"/>
    <w:rsid w:val="00337D81"/>
    <w:rsid w:val="00344258"/>
    <w:rsid w:val="00346864"/>
    <w:rsid w:val="00350E39"/>
    <w:rsid w:val="00351766"/>
    <w:rsid w:val="003560F2"/>
    <w:rsid w:val="00356532"/>
    <w:rsid w:val="0036281B"/>
    <w:rsid w:val="00362C27"/>
    <w:rsid w:val="00363FD1"/>
    <w:rsid w:val="003715F1"/>
    <w:rsid w:val="00372007"/>
    <w:rsid w:val="003841FD"/>
    <w:rsid w:val="00390963"/>
    <w:rsid w:val="00390D59"/>
    <w:rsid w:val="00397566"/>
    <w:rsid w:val="003B7F1F"/>
    <w:rsid w:val="003C0FF6"/>
    <w:rsid w:val="003C229B"/>
    <w:rsid w:val="003C54B1"/>
    <w:rsid w:val="003E12FE"/>
    <w:rsid w:val="003E4164"/>
    <w:rsid w:val="003F0817"/>
    <w:rsid w:val="0040066E"/>
    <w:rsid w:val="004174B7"/>
    <w:rsid w:val="00423E53"/>
    <w:rsid w:val="004331B3"/>
    <w:rsid w:val="004525FF"/>
    <w:rsid w:val="00465444"/>
    <w:rsid w:val="004807AF"/>
    <w:rsid w:val="00484C92"/>
    <w:rsid w:val="00492956"/>
    <w:rsid w:val="004A2B1B"/>
    <w:rsid w:val="004A54C8"/>
    <w:rsid w:val="004C081E"/>
    <w:rsid w:val="004C5D7E"/>
    <w:rsid w:val="004C7247"/>
    <w:rsid w:val="004C7803"/>
    <w:rsid w:val="004D38C5"/>
    <w:rsid w:val="004D45CD"/>
    <w:rsid w:val="004D5185"/>
    <w:rsid w:val="004E4935"/>
    <w:rsid w:val="004F0B51"/>
    <w:rsid w:val="004F107D"/>
    <w:rsid w:val="004F1210"/>
    <w:rsid w:val="004F4D25"/>
    <w:rsid w:val="005017FA"/>
    <w:rsid w:val="00502769"/>
    <w:rsid w:val="005046A5"/>
    <w:rsid w:val="00504A67"/>
    <w:rsid w:val="00511D9A"/>
    <w:rsid w:val="00515617"/>
    <w:rsid w:val="00535F07"/>
    <w:rsid w:val="00540917"/>
    <w:rsid w:val="005420F2"/>
    <w:rsid w:val="00547ADC"/>
    <w:rsid w:val="0055203E"/>
    <w:rsid w:val="00560947"/>
    <w:rsid w:val="00561B1D"/>
    <w:rsid w:val="00564033"/>
    <w:rsid w:val="0056465E"/>
    <w:rsid w:val="00570F4F"/>
    <w:rsid w:val="00571AD6"/>
    <w:rsid w:val="00585238"/>
    <w:rsid w:val="005857BB"/>
    <w:rsid w:val="0059596F"/>
    <w:rsid w:val="0059632A"/>
    <w:rsid w:val="00596C3C"/>
    <w:rsid w:val="00597A23"/>
    <w:rsid w:val="005A0664"/>
    <w:rsid w:val="005A18FA"/>
    <w:rsid w:val="005A52A2"/>
    <w:rsid w:val="005B5AEE"/>
    <w:rsid w:val="005B6373"/>
    <w:rsid w:val="005C013F"/>
    <w:rsid w:val="005E5C9F"/>
    <w:rsid w:val="005E76A4"/>
    <w:rsid w:val="005F133C"/>
    <w:rsid w:val="005F5429"/>
    <w:rsid w:val="005F60BA"/>
    <w:rsid w:val="006119F0"/>
    <w:rsid w:val="006124BF"/>
    <w:rsid w:val="00616A6E"/>
    <w:rsid w:val="0061730C"/>
    <w:rsid w:val="006177BF"/>
    <w:rsid w:val="0062070F"/>
    <w:rsid w:val="00621BA5"/>
    <w:rsid w:val="00630EC2"/>
    <w:rsid w:val="00632A9C"/>
    <w:rsid w:val="00653C38"/>
    <w:rsid w:val="00683B09"/>
    <w:rsid w:val="006919D5"/>
    <w:rsid w:val="006936CB"/>
    <w:rsid w:val="006974E8"/>
    <w:rsid w:val="006975E4"/>
    <w:rsid w:val="006A2495"/>
    <w:rsid w:val="006A5207"/>
    <w:rsid w:val="006A7C32"/>
    <w:rsid w:val="006B3371"/>
    <w:rsid w:val="006B6060"/>
    <w:rsid w:val="006D0E55"/>
    <w:rsid w:val="006E3853"/>
    <w:rsid w:val="006E3B2C"/>
    <w:rsid w:val="006E46F8"/>
    <w:rsid w:val="006E47F7"/>
    <w:rsid w:val="006E5DF4"/>
    <w:rsid w:val="006F3234"/>
    <w:rsid w:val="007044F0"/>
    <w:rsid w:val="0070494E"/>
    <w:rsid w:val="00705C02"/>
    <w:rsid w:val="00710BA6"/>
    <w:rsid w:val="00711DF8"/>
    <w:rsid w:val="0071795F"/>
    <w:rsid w:val="0073584E"/>
    <w:rsid w:val="007447BE"/>
    <w:rsid w:val="007638E8"/>
    <w:rsid w:val="00771A9B"/>
    <w:rsid w:val="007A01AC"/>
    <w:rsid w:val="007A33C6"/>
    <w:rsid w:val="007A5181"/>
    <w:rsid w:val="007B151B"/>
    <w:rsid w:val="007B1589"/>
    <w:rsid w:val="007B2E53"/>
    <w:rsid w:val="007C39B1"/>
    <w:rsid w:val="007C72C1"/>
    <w:rsid w:val="007C742C"/>
    <w:rsid w:val="007D0656"/>
    <w:rsid w:val="007D7477"/>
    <w:rsid w:val="007E5446"/>
    <w:rsid w:val="007E65AD"/>
    <w:rsid w:val="007E66A5"/>
    <w:rsid w:val="007F38C0"/>
    <w:rsid w:val="00801130"/>
    <w:rsid w:val="008073A4"/>
    <w:rsid w:val="00815C2F"/>
    <w:rsid w:val="00816B5F"/>
    <w:rsid w:val="00817955"/>
    <w:rsid w:val="00822C20"/>
    <w:rsid w:val="00836504"/>
    <w:rsid w:val="008539BD"/>
    <w:rsid w:val="00853EF2"/>
    <w:rsid w:val="00861A9B"/>
    <w:rsid w:val="00861B8F"/>
    <w:rsid w:val="008652EE"/>
    <w:rsid w:val="00866124"/>
    <w:rsid w:val="00866435"/>
    <w:rsid w:val="008674EE"/>
    <w:rsid w:val="00867DE9"/>
    <w:rsid w:val="00870574"/>
    <w:rsid w:val="00880DFB"/>
    <w:rsid w:val="00881EBD"/>
    <w:rsid w:val="00884410"/>
    <w:rsid w:val="00885BB2"/>
    <w:rsid w:val="008860FE"/>
    <w:rsid w:val="00895821"/>
    <w:rsid w:val="008970F4"/>
    <w:rsid w:val="008B00DF"/>
    <w:rsid w:val="008B0483"/>
    <w:rsid w:val="008B1983"/>
    <w:rsid w:val="008B1FBF"/>
    <w:rsid w:val="008B2556"/>
    <w:rsid w:val="008B3B0F"/>
    <w:rsid w:val="008C2EFD"/>
    <w:rsid w:val="008C36AB"/>
    <w:rsid w:val="008D3CFA"/>
    <w:rsid w:val="008E0B16"/>
    <w:rsid w:val="008E0C89"/>
    <w:rsid w:val="008E48FB"/>
    <w:rsid w:val="009049A3"/>
    <w:rsid w:val="00904CB6"/>
    <w:rsid w:val="0092483A"/>
    <w:rsid w:val="0092507D"/>
    <w:rsid w:val="00940194"/>
    <w:rsid w:val="00942049"/>
    <w:rsid w:val="00943908"/>
    <w:rsid w:val="00945600"/>
    <w:rsid w:val="0096683E"/>
    <w:rsid w:val="00970BC1"/>
    <w:rsid w:val="00977ABD"/>
    <w:rsid w:val="009803A7"/>
    <w:rsid w:val="0098045E"/>
    <w:rsid w:val="009A3173"/>
    <w:rsid w:val="009B56D7"/>
    <w:rsid w:val="009C10E7"/>
    <w:rsid w:val="009E25EF"/>
    <w:rsid w:val="009E4DA8"/>
    <w:rsid w:val="009F0C6F"/>
    <w:rsid w:val="009F4449"/>
    <w:rsid w:val="00A03138"/>
    <w:rsid w:val="00A0436A"/>
    <w:rsid w:val="00A0460D"/>
    <w:rsid w:val="00A12B5B"/>
    <w:rsid w:val="00A13DBA"/>
    <w:rsid w:val="00A14599"/>
    <w:rsid w:val="00A2496D"/>
    <w:rsid w:val="00A268C2"/>
    <w:rsid w:val="00A2757B"/>
    <w:rsid w:val="00A31728"/>
    <w:rsid w:val="00A357D8"/>
    <w:rsid w:val="00A35AEB"/>
    <w:rsid w:val="00A45630"/>
    <w:rsid w:val="00A50ABB"/>
    <w:rsid w:val="00A64E4A"/>
    <w:rsid w:val="00A670E3"/>
    <w:rsid w:val="00A9345D"/>
    <w:rsid w:val="00AA1CA2"/>
    <w:rsid w:val="00AB72CE"/>
    <w:rsid w:val="00AB76B2"/>
    <w:rsid w:val="00AB7BE9"/>
    <w:rsid w:val="00AC6ABB"/>
    <w:rsid w:val="00AC76CE"/>
    <w:rsid w:val="00AD2232"/>
    <w:rsid w:val="00AD750A"/>
    <w:rsid w:val="00AE0C53"/>
    <w:rsid w:val="00AE2015"/>
    <w:rsid w:val="00AE2252"/>
    <w:rsid w:val="00AE63FA"/>
    <w:rsid w:val="00AF5F64"/>
    <w:rsid w:val="00AF6C07"/>
    <w:rsid w:val="00B01480"/>
    <w:rsid w:val="00B014E7"/>
    <w:rsid w:val="00B0695A"/>
    <w:rsid w:val="00B071F2"/>
    <w:rsid w:val="00B138FE"/>
    <w:rsid w:val="00B144C2"/>
    <w:rsid w:val="00B20663"/>
    <w:rsid w:val="00B21F60"/>
    <w:rsid w:val="00B24DEA"/>
    <w:rsid w:val="00B251C8"/>
    <w:rsid w:val="00B30287"/>
    <w:rsid w:val="00B32896"/>
    <w:rsid w:val="00B36B62"/>
    <w:rsid w:val="00B37EBC"/>
    <w:rsid w:val="00B5271D"/>
    <w:rsid w:val="00B64180"/>
    <w:rsid w:val="00B7606A"/>
    <w:rsid w:val="00B77F48"/>
    <w:rsid w:val="00B85DBB"/>
    <w:rsid w:val="00B86049"/>
    <w:rsid w:val="00B907AD"/>
    <w:rsid w:val="00B92D9A"/>
    <w:rsid w:val="00BA699A"/>
    <w:rsid w:val="00BB1436"/>
    <w:rsid w:val="00BB23C2"/>
    <w:rsid w:val="00BB45DA"/>
    <w:rsid w:val="00BB4A41"/>
    <w:rsid w:val="00BB6AAE"/>
    <w:rsid w:val="00BB7855"/>
    <w:rsid w:val="00BC4498"/>
    <w:rsid w:val="00BC5404"/>
    <w:rsid w:val="00BE294C"/>
    <w:rsid w:val="00BE523A"/>
    <w:rsid w:val="00C05700"/>
    <w:rsid w:val="00C23F8C"/>
    <w:rsid w:val="00C24CDC"/>
    <w:rsid w:val="00C26C78"/>
    <w:rsid w:val="00C31A99"/>
    <w:rsid w:val="00C42873"/>
    <w:rsid w:val="00C42EF3"/>
    <w:rsid w:val="00C46234"/>
    <w:rsid w:val="00C5135E"/>
    <w:rsid w:val="00C539D1"/>
    <w:rsid w:val="00C6733A"/>
    <w:rsid w:val="00C67EBC"/>
    <w:rsid w:val="00C71F38"/>
    <w:rsid w:val="00C74332"/>
    <w:rsid w:val="00C7670E"/>
    <w:rsid w:val="00C872BB"/>
    <w:rsid w:val="00C94E03"/>
    <w:rsid w:val="00C94FBE"/>
    <w:rsid w:val="00C97237"/>
    <w:rsid w:val="00C97238"/>
    <w:rsid w:val="00CA798A"/>
    <w:rsid w:val="00CB2CC9"/>
    <w:rsid w:val="00CB4633"/>
    <w:rsid w:val="00CC38F4"/>
    <w:rsid w:val="00CD323E"/>
    <w:rsid w:val="00CE0252"/>
    <w:rsid w:val="00CE0C6E"/>
    <w:rsid w:val="00CE7C8F"/>
    <w:rsid w:val="00CE7F5B"/>
    <w:rsid w:val="00D01B23"/>
    <w:rsid w:val="00D06E99"/>
    <w:rsid w:val="00D15FB2"/>
    <w:rsid w:val="00D2105A"/>
    <w:rsid w:val="00D255E1"/>
    <w:rsid w:val="00D30AE3"/>
    <w:rsid w:val="00D42E06"/>
    <w:rsid w:val="00D570A2"/>
    <w:rsid w:val="00D649B2"/>
    <w:rsid w:val="00D80E83"/>
    <w:rsid w:val="00DA284A"/>
    <w:rsid w:val="00DA3619"/>
    <w:rsid w:val="00DB0ACA"/>
    <w:rsid w:val="00DB7981"/>
    <w:rsid w:val="00DC7D37"/>
    <w:rsid w:val="00DD0159"/>
    <w:rsid w:val="00DD195C"/>
    <w:rsid w:val="00DD5A70"/>
    <w:rsid w:val="00DD7216"/>
    <w:rsid w:val="00DE4FA1"/>
    <w:rsid w:val="00DF5367"/>
    <w:rsid w:val="00E01FEC"/>
    <w:rsid w:val="00E037C9"/>
    <w:rsid w:val="00E12507"/>
    <w:rsid w:val="00E17037"/>
    <w:rsid w:val="00E1730A"/>
    <w:rsid w:val="00E34178"/>
    <w:rsid w:val="00E36A01"/>
    <w:rsid w:val="00E41820"/>
    <w:rsid w:val="00E41E7A"/>
    <w:rsid w:val="00E42D21"/>
    <w:rsid w:val="00E438FE"/>
    <w:rsid w:val="00E44041"/>
    <w:rsid w:val="00E5392A"/>
    <w:rsid w:val="00E67DB5"/>
    <w:rsid w:val="00E768C0"/>
    <w:rsid w:val="00E76E50"/>
    <w:rsid w:val="00E7708C"/>
    <w:rsid w:val="00E80392"/>
    <w:rsid w:val="00E8096E"/>
    <w:rsid w:val="00E84E25"/>
    <w:rsid w:val="00E853F2"/>
    <w:rsid w:val="00E90C87"/>
    <w:rsid w:val="00E925D9"/>
    <w:rsid w:val="00E93312"/>
    <w:rsid w:val="00EA6844"/>
    <w:rsid w:val="00EA7D8C"/>
    <w:rsid w:val="00EB62A6"/>
    <w:rsid w:val="00EB7B46"/>
    <w:rsid w:val="00EC6708"/>
    <w:rsid w:val="00EC7FE2"/>
    <w:rsid w:val="00EE0084"/>
    <w:rsid w:val="00F032A0"/>
    <w:rsid w:val="00F0376C"/>
    <w:rsid w:val="00F045A2"/>
    <w:rsid w:val="00F06DDA"/>
    <w:rsid w:val="00F10F59"/>
    <w:rsid w:val="00F135DC"/>
    <w:rsid w:val="00F1417F"/>
    <w:rsid w:val="00F163F8"/>
    <w:rsid w:val="00F1687A"/>
    <w:rsid w:val="00F16CB1"/>
    <w:rsid w:val="00F309AE"/>
    <w:rsid w:val="00F36808"/>
    <w:rsid w:val="00F368E5"/>
    <w:rsid w:val="00F438B1"/>
    <w:rsid w:val="00F532CF"/>
    <w:rsid w:val="00F54DA6"/>
    <w:rsid w:val="00F6748E"/>
    <w:rsid w:val="00F72EA1"/>
    <w:rsid w:val="00F7629A"/>
    <w:rsid w:val="00F771E5"/>
    <w:rsid w:val="00F813E9"/>
    <w:rsid w:val="00F815F5"/>
    <w:rsid w:val="00F851CC"/>
    <w:rsid w:val="00F926BE"/>
    <w:rsid w:val="00F9473E"/>
    <w:rsid w:val="00FA137C"/>
    <w:rsid w:val="00FC4195"/>
    <w:rsid w:val="00FD679B"/>
    <w:rsid w:val="00FE7962"/>
    <w:rsid w:val="00FF60C9"/>
    <w:rsid w:val="00FF6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5DA3ED85-4946-4FE0-9EBF-BBE47562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4174B7"/>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087C81"/>
    <w:pPr>
      <w:ind w:left="36" w:hanging="36"/>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Mapadeldocumento">
    <w:name w:val="Document Map"/>
    <w:basedOn w:val="Normal"/>
    <w:link w:val="MapadeldocumentoCar"/>
    <w:uiPriority w:val="99"/>
    <w:semiHidden/>
    <w:unhideWhenUsed/>
    <w:rsid w:val="00880DFB"/>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80DFB"/>
    <w:rPr>
      <w:rFonts w:ascii="Tahoma" w:hAnsi="Tahoma" w:cs="Tahoma"/>
      <w:sz w:val="16"/>
      <w:szCs w:val="16"/>
    </w:rPr>
  </w:style>
  <w:style w:type="paragraph" w:styleId="NormalWeb">
    <w:name w:val="Normal (Web)"/>
    <w:basedOn w:val="Normal"/>
    <w:uiPriority w:val="99"/>
    <w:semiHidden/>
    <w:unhideWhenUsed/>
    <w:rsid w:val="0022709B"/>
    <w:pPr>
      <w:spacing w:before="100" w:beforeAutospacing="1" w:after="100" w:afterAutospacing="1" w:line="240" w:lineRule="auto"/>
      <w:ind w:left="0" w:firstLine="0"/>
    </w:pPr>
    <w:rPr>
      <w:rFonts w:ascii="Times New Roman" w:eastAsia="Times New Roman" w:hAnsi="Times New Roman" w:cs="Times New Roman"/>
      <w:color w:val="000000"/>
      <w:sz w:val="24"/>
      <w:szCs w:val="24"/>
      <w:lang w:eastAsia="es-ES"/>
    </w:rPr>
  </w:style>
  <w:style w:type="character" w:customStyle="1" w:styleId="fontstyle01">
    <w:name w:val="fontstyle01"/>
    <w:basedOn w:val="Fuentedeprrafopredeter"/>
    <w:rsid w:val="00320346"/>
    <w:rPr>
      <w:rFonts w:ascii="Calibri-Italic" w:hAnsi="Calibri-Italic" w:hint="default"/>
      <w:b w:val="0"/>
      <w:bCs w:val="0"/>
      <w:i/>
      <w:iCs/>
      <w:color w:val="000000"/>
      <w:sz w:val="22"/>
      <w:szCs w:val="22"/>
    </w:rPr>
  </w:style>
  <w:style w:type="paragraph" w:styleId="Prrafodelista">
    <w:name w:val="List Paragraph"/>
    <w:basedOn w:val="Normal"/>
    <w:uiPriority w:val="34"/>
    <w:qFormat/>
    <w:rsid w:val="00B30287"/>
    <w:pPr>
      <w:ind w:left="720"/>
      <w:contextualSpacing/>
    </w:pPr>
  </w:style>
  <w:style w:type="paragraph" w:styleId="Descripcin">
    <w:name w:val="caption"/>
    <w:basedOn w:val="Normal"/>
    <w:next w:val="Normal"/>
    <w:uiPriority w:val="35"/>
    <w:unhideWhenUsed/>
    <w:qFormat/>
    <w:rsid w:val="00571AD6"/>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71AD6"/>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125342150">
      <w:bodyDiv w:val="1"/>
      <w:marLeft w:val="0"/>
      <w:marRight w:val="0"/>
      <w:marTop w:val="0"/>
      <w:marBottom w:val="0"/>
      <w:divBdr>
        <w:top w:val="none" w:sz="0" w:space="0" w:color="auto"/>
        <w:left w:val="none" w:sz="0" w:space="0" w:color="auto"/>
        <w:bottom w:val="none" w:sz="0" w:space="0" w:color="auto"/>
        <w:right w:val="none" w:sz="0" w:space="0" w:color="auto"/>
      </w:divBdr>
      <w:divsChild>
        <w:div w:id="2050715616">
          <w:marLeft w:val="0"/>
          <w:marRight w:val="0"/>
          <w:marTop w:val="0"/>
          <w:marBottom w:val="0"/>
          <w:divBdr>
            <w:top w:val="none" w:sz="0" w:space="0" w:color="auto"/>
            <w:left w:val="none" w:sz="0" w:space="0" w:color="auto"/>
            <w:bottom w:val="none" w:sz="0" w:space="0" w:color="auto"/>
            <w:right w:val="none" w:sz="0" w:space="0" w:color="auto"/>
          </w:divBdr>
          <w:divsChild>
            <w:div w:id="15169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manuales\Plantilla%20Manual%20de%20Instal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53D55F-5409-4C9B-8514-ED1B966A9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Instalacion.dotx</Template>
  <TotalTime>972</TotalTime>
  <Pages>1</Pages>
  <Words>8336</Words>
  <Characters>45850</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Manual de Usuario</vt:lpstr>
    </vt:vector>
  </TitlesOfParts>
  <Company>GRUPO DE DESARROLLO YENÚ</Company>
  <LinksUpToDate>false</LinksUpToDate>
  <CharactersWithSpaces>54078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TEMPUS</dc:subject>
  <dc:creator>Emanuel</dc:creator>
  <cp:keywords/>
  <dc:description/>
  <cp:lastModifiedBy>Emanuel Marquez</cp:lastModifiedBy>
  <cp:revision>148</cp:revision>
  <cp:lastPrinted>2021-02-17T23:19:00Z</cp:lastPrinted>
  <dcterms:created xsi:type="dcterms:W3CDTF">2017-09-02T01:23:00Z</dcterms:created>
  <dcterms:modified xsi:type="dcterms:W3CDTF">2021-02-17T23:19:00Z</dcterms:modified>
</cp:coreProperties>
</file>