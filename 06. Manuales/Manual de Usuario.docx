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204CE0">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204CE0"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204CE0" w:rsidRDefault="00204CE0"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204CE0" w:rsidRPr="004D38C5" w:rsidRDefault="00204CE0"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204CE0" w:rsidRDefault="00204CE0" w:rsidP="00895821">
                      <w:pPr>
                        <w:pStyle w:val="PSI-Comentario"/>
                      </w:pPr>
                    </w:p>
                  </w:txbxContent>
                </v:textbox>
                <w10:wrap type="square" anchorx="margin" anchory="margin"/>
              </v:shape>
            </w:pict>
          </w:r>
        </w:p>
        <w:p w:rsidR="004D38C5" w:rsidRPr="005313D3" w:rsidRDefault="00204CE0"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204CE0"/>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3C229B"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461839" w:history="1">
            <w:r w:rsidR="003C229B" w:rsidRPr="003A752B">
              <w:rPr>
                <w:rStyle w:val="Hipervnculo"/>
                <w:noProof/>
              </w:rPr>
              <w:t>Introducción</w:t>
            </w:r>
            <w:r w:rsidR="003C229B">
              <w:rPr>
                <w:noProof/>
                <w:webHidden/>
              </w:rPr>
              <w:tab/>
            </w:r>
            <w:r w:rsidR="003C229B">
              <w:rPr>
                <w:noProof/>
                <w:webHidden/>
              </w:rPr>
              <w:fldChar w:fldCharType="begin"/>
            </w:r>
            <w:r w:rsidR="003C229B">
              <w:rPr>
                <w:noProof/>
                <w:webHidden/>
              </w:rPr>
              <w:instrText xml:space="preserve"> PAGEREF _Toc64461839 \h </w:instrText>
            </w:r>
            <w:r w:rsidR="003C229B">
              <w:rPr>
                <w:noProof/>
                <w:webHidden/>
              </w:rPr>
            </w:r>
            <w:r w:rsidR="003C229B">
              <w:rPr>
                <w:noProof/>
                <w:webHidden/>
              </w:rPr>
              <w:fldChar w:fldCharType="separate"/>
            </w:r>
            <w:r w:rsidR="003C229B">
              <w:rPr>
                <w:noProof/>
                <w:webHidden/>
              </w:rPr>
              <w:t>8</w:t>
            </w:r>
            <w:r w:rsidR="003C229B">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40" w:history="1">
            <w:r w:rsidRPr="003A752B">
              <w:rPr>
                <w:rStyle w:val="Hipervnculo"/>
                <w:noProof/>
              </w:rPr>
              <w:t>Descripción</w:t>
            </w:r>
            <w:r>
              <w:rPr>
                <w:noProof/>
                <w:webHidden/>
              </w:rPr>
              <w:tab/>
            </w:r>
            <w:r>
              <w:rPr>
                <w:noProof/>
                <w:webHidden/>
              </w:rPr>
              <w:fldChar w:fldCharType="begin"/>
            </w:r>
            <w:r>
              <w:rPr>
                <w:noProof/>
                <w:webHidden/>
              </w:rPr>
              <w:instrText xml:space="preserve"> PAGEREF _Toc64461840 \h </w:instrText>
            </w:r>
            <w:r>
              <w:rPr>
                <w:noProof/>
                <w:webHidden/>
              </w:rPr>
            </w:r>
            <w:r>
              <w:rPr>
                <w:noProof/>
                <w:webHidden/>
              </w:rPr>
              <w:fldChar w:fldCharType="separate"/>
            </w:r>
            <w:r>
              <w:rPr>
                <w:noProof/>
                <w:webHidden/>
              </w:rPr>
              <w:t>8</w:t>
            </w:r>
            <w:r>
              <w:rPr>
                <w:noProof/>
                <w:webHidden/>
              </w:rPr>
              <w:fldChar w:fldCharType="end"/>
            </w:r>
          </w:hyperlink>
        </w:p>
        <w:p w:rsidR="003C229B" w:rsidRDefault="003C229B">
          <w:pPr>
            <w:pStyle w:val="TDC1"/>
            <w:rPr>
              <w:rFonts w:eastAsiaTheme="minorEastAsia"/>
              <w:b w:val="0"/>
              <w:bCs w:val="0"/>
              <w:noProof/>
              <w:sz w:val="22"/>
              <w:szCs w:val="22"/>
              <w:lang w:val="es-AR" w:eastAsia="es-AR"/>
            </w:rPr>
          </w:pPr>
          <w:hyperlink w:anchor="_Toc64461841" w:history="1">
            <w:r w:rsidRPr="003A752B">
              <w:rPr>
                <w:rStyle w:val="Hipervnculo"/>
                <w:noProof/>
              </w:rPr>
              <w:t>Contenido</w:t>
            </w:r>
            <w:r>
              <w:rPr>
                <w:noProof/>
                <w:webHidden/>
              </w:rPr>
              <w:tab/>
            </w:r>
            <w:r>
              <w:rPr>
                <w:noProof/>
                <w:webHidden/>
              </w:rPr>
              <w:fldChar w:fldCharType="begin"/>
            </w:r>
            <w:r>
              <w:rPr>
                <w:noProof/>
                <w:webHidden/>
              </w:rPr>
              <w:instrText xml:space="preserve"> PAGEREF _Toc64461841 \h </w:instrText>
            </w:r>
            <w:r>
              <w:rPr>
                <w:noProof/>
                <w:webHidden/>
              </w:rPr>
            </w:r>
            <w:r>
              <w:rPr>
                <w:noProof/>
                <w:webHidden/>
              </w:rPr>
              <w:fldChar w:fldCharType="separate"/>
            </w:r>
            <w:r>
              <w:rPr>
                <w:noProof/>
                <w:webHidden/>
              </w:rPr>
              <w:t>8</w:t>
            </w:r>
            <w:r>
              <w:rPr>
                <w:noProof/>
                <w:webHidden/>
              </w:rPr>
              <w:fldChar w:fldCharType="end"/>
            </w:r>
          </w:hyperlink>
        </w:p>
        <w:p w:rsidR="003C229B" w:rsidRDefault="003C229B">
          <w:pPr>
            <w:pStyle w:val="TDC1"/>
            <w:rPr>
              <w:rFonts w:eastAsiaTheme="minorEastAsia"/>
              <w:b w:val="0"/>
              <w:bCs w:val="0"/>
              <w:noProof/>
              <w:sz w:val="22"/>
              <w:szCs w:val="22"/>
              <w:lang w:val="es-AR" w:eastAsia="es-AR"/>
            </w:rPr>
          </w:pPr>
          <w:hyperlink w:anchor="_Toc64461842" w:history="1">
            <w:r w:rsidRPr="003A752B">
              <w:rPr>
                <w:rStyle w:val="Hipervnculo"/>
                <w:noProof/>
              </w:rPr>
              <w:t>Introducción al sistema</w:t>
            </w:r>
            <w:r>
              <w:rPr>
                <w:noProof/>
                <w:webHidden/>
              </w:rPr>
              <w:tab/>
            </w:r>
            <w:r>
              <w:rPr>
                <w:noProof/>
                <w:webHidden/>
              </w:rPr>
              <w:fldChar w:fldCharType="begin"/>
            </w:r>
            <w:r>
              <w:rPr>
                <w:noProof/>
                <w:webHidden/>
              </w:rPr>
              <w:instrText xml:space="preserve"> PAGEREF _Toc64461842 \h </w:instrText>
            </w:r>
            <w:r>
              <w:rPr>
                <w:noProof/>
                <w:webHidden/>
              </w:rPr>
            </w:r>
            <w:r>
              <w:rPr>
                <w:noProof/>
                <w:webHidden/>
              </w:rPr>
              <w:fldChar w:fldCharType="separate"/>
            </w:r>
            <w:r>
              <w:rPr>
                <w:noProof/>
                <w:webHidden/>
              </w:rPr>
              <w:t>9</w:t>
            </w:r>
            <w:r>
              <w:rPr>
                <w:noProof/>
                <w:webHidden/>
              </w:rPr>
              <w:fldChar w:fldCharType="end"/>
            </w:r>
          </w:hyperlink>
        </w:p>
        <w:p w:rsidR="003C229B" w:rsidRDefault="003C229B">
          <w:pPr>
            <w:pStyle w:val="TDC1"/>
            <w:rPr>
              <w:rFonts w:eastAsiaTheme="minorEastAsia"/>
              <w:b w:val="0"/>
              <w:bCs w:val="0"/>
              <w:noProof/>
              <w:sz w:val="22"/>
              <w:szCs w:val="22"/>
              <w:lang w:val="es-AR" w:eastAsia="es-AR"/>
            </w:rPr>
          </w:pPr>
          <w:hyperlink w:anchor="_Toc64461843" w:history="1">
            <w:r w:rsidRPr="003A752B">
              <w:rPr>
                <w:rStyle w:val="Hipervnculo"/>
                <w:noProof/>
              </w:rPr>
              <w:t>Aplicación Web</w:t>
            </w:r>
            <w:r>
              <w:rPr>
                <w:noProof/>
                <w:webHidden/>
              </w:rPr>
              <w:tab/>
            </w:r>
            <w:r>
              <w:rPr>
                <w:noProof/>
                <w:webHidden/>
              </w:rPr>
              <w:fldChar w:fldCharType="begin"/>
            </w:r>
            <w:r>
              <w:rPr>
                <w:noProof/>
                <w:webHidden/>
              </w:rPr>
              <w:instrText xml:space="preserve"> PAGEREF _Toc64461843 \h </w:instrText>
            </w:r>
            <w:r>
              <w:rPr>
                <w:noProof/>
                <w:webHidden/>
              </w:rPr>
            </w:r>
            <w:r>
              <w:rPr>
                <w:noProof/>
                <w:webHidden/>
              </w:rPr>
              <w:fldChar w:fldCharType="separate"/>
            </w:r>
            <w:r>
              <w:rPr>
                <w:noProof/>
                <w:webHidden/>
              </w:rPr>
              <w:t>10</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44" w:history="1">
            <w:r w:rsidRPr="003A752B">
              <w:rPr>
                <w:rStyle w:val="Hipervnculo"/>
                <w:noProof/>
              </w:rPr>
              <w:t>Ingreso al sistema</w:t>
            </w:r>
            <w:r>
              <w:rPr>
                <w:noProof/>
                <w:webHidden/>
              </w:rPr>
              <w:tab/>
            </w:r>
            <w:r>
              <w:rPr>
                <w:noProof/>
                <w:webHidden/>
              </w:rPr>
              <w:fldChar w:fldCharType="begin"/>
            </w:r>
            <w:r>
              <w:rPr>
                <w:noProof/>
                <w:webHidden/>
              </w:rPr>
              <w:instrText xml:space="preserve"> PAGEREF _Toc64461844 \h </w:instrText>
            </w:r>
            <w:r>
              <w:rPr>
                <w:noProof/>
                <w:webHidden/>
              </w:rPr>
            </w:r>
            <w:r>
              <w:rPr>
                <w:noProof/>
                <w:webHidden/>
              </w:rPr>
              <w:fldChar w:fldCharType="separate"/>
            </w:r>
            <w:r>
              <w:rPr>
                <w:noProof/>
                <w:webHidden/>
              </w:rPr>
              <w:t>10</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45" w:history="1">
            <w:r w:rsidRPr="003A752B">
              <w:rPr>
                <w:rStyle w:val="Hipervnculo"/>
                <w:noProof/>
              </w:rPr>
              <w:t>Componentes de la interfaz</w:t>
            </w:r>
            <w:r>
              <w:rPr>
                <w:noProof/>
                <w:webHidden/>
              </w:rPr>
              <w:tab/>
            </w:r>
            <w:r>
              <w:rPr>
                <w:noProof/>
                <w:webHidden/>
              </w:rPr>
              <w:fldChar w:fldCharType="begin"/>
            </w:r>
            <w:r>
              <w:rPr>
                <w:noProof/>
                <w:webHidden/>
              </w:rPr>
              <w:instrText xml:space="preserve"> PAGEREF _Toc64461845 \h </w:instrText>
            </w:r>
            <w:r>
              <w:rPr>
                <w:noProof/>
                <w:webHidden/>
              </w:rPr>
            </w:r>
            <w:r>
              <w:rPr>
                <w:noProof/>
                <w:webHidden/>
              </w:rPr>
              <w:fldChar w:fldCharType="separate"/>
            </w:r>
            <w:r>
              <w:rPr>
                <w:noProof/>
                <w:webHidden/>
              </w:rPr>
              <w:t>10</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46" w:history="1">
            <w:r w:rsidRPr="003A752B">
              <w:rPr>
                <w:rStyle w:val="Hipervnculo"/>
                <w:noProof/>
              </w:rPr>
              <w:t>Roles y permisos</w:t>
            </w:r>
            <w:r>
              <w:rPr>
                <w:noProof/>
                <w:webHidden/>
              </w:rPr>
              <w:tab/>
            </w:r>
            <w:r>
              <w:rPr>
                <w:noProof/>
                <w:webHidden/>
              </w:rPr>
              <w:fldChar w:fldCharType="begin"/>
            </w:r>
            <w:r>
              <w:rPr>
                <w:noProof/>
                <w:webHidden/>
              </w:rPr>
              <w:instrText xml:space="preserve"> PAGEREF _Toc64461846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47" w:history="1">
            <w:r w:rsidRPr="003A752B">
              <w:rPr>
                <w:rStyle w:val="Hipervnculo"/>
                <w:noProof/>
              </w:rPr>
              <w:t>Administrador</w:t>
            </w:r>
            <w:r>
              <w:rPr>
                <w:noProof/>
                <w:webHidden/>
              </w:rPr>
              <w:tab/>
            </w:r>
            <w:r>
              <w:rPr>
                <w:noProof/>
                <w:webHidden/>
              </w:rPr>
              <w:fldChar w:fldCharType="begin"/>
            </w:r>
            <w:r>
              <w:rPr>
                <w:noProof/>
                <w:webHidden/>
              </w:rPr>
              <w:instrText xml:space="preserve"> PAGEREF _Toc64461847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48" w:history="1">
            <w:r w:rsidRPr="003A752B">
              <w:rPr>
                <w:rStyle w:val="Hipervnculo"/>
                <w:noProof/>
              </w:rPr>
              <w:t>Administrativo – Secretaría Académica</w:t>
            </w:r>
            <w:r>
              <w:rPr>
                <w:noProof/>
                <w:webHidden/>
              </w:rPr>
              <w:tab/>
            </w:r>
            <w:r>
              <w:rPr>
                <w:noProof/>
                <w:webHidden/>
              </w:rPr>
              <w:fldChar w:fldCharType="begin"/>
            </w:r>
            <w:r>
              <w:rPr>
                <w:noProof/>
                <w:webHidden/>
              </w:rPr>
              <w:instrText xml:space="preserve"> PAGEREF _Toc64461848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49" w:history="1">
            <w:r w:rsidRPr="003A752B">
              <w:rPr>
                <w:rStyle w:val="Hipervnculo"/>
                <w:noProof/>
              </w:rPr>
              <w:t>Aulas</w:t>
            </w:r>
            <w:r>
              <w:rPr>
                <w:noProof/>
                <w:webHidden/>
              </w:rPr>
              <w:tab/>
            </w:r>
            <w:r>
              <w:rPr>
                <w:noProof/>
                <w:webHidden/>
              </w:rPr>
              <w:fldChar w:fldCharType="begin"/>
            </w:r>
            <w:r>
              <w:rPr>
                <w:noProof/>
                <w:webHidden/>
              </w:rPr>
              <w:instrText xml:space="preserve"> PAGEREF _Toc64461849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0" w:history="1">
            <w:r w:rsidRPr="003A752B">
              <w:rPr>
                <w:rStyle w:val="Hipervnculo"/>
                <w:noProof/>
              </w:rPr>
              <w:t>Crear</w:t>
            </w:r>
            <w:r>
              <w:rPr>
                <w:noProof/>
                <w:webHidden/>
              </w:rPr>
              <w:tab/>
            </w:r>
            <w:r>
              <w:rPr>
                <w:noProof/>
                <w:webHidden/>
              </w:rPr>
              <w:fldChar w:fldCharType="begin"/>
            </w:r>
            <w:r>
              <w:rPr>
                <w:noProof/>
                <w:webHidden/>
              </w:rPr>
              <w:instrText xml:space="preserve"> PAGEREF _Toc64461850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1" w:history="1">
            <w:r w:rsidRPr="003A752B">
              <w:rPr>
                <w:rStyle w:val="Hipervnculo"/>
                <w:noProof/>
              </w:rPr>
              <w:t>Buscar</w:t>
            </w:r>
            <w:r>
              <w:rPr>
                <w:noProof/>
                <w:webHidden/>
              </w:rPr>
              <w:tab/>
            </w:r>
            <w:r>
              <w:rPr>
                <w:noProof/>
                <w:webHidden/>
              </w:rPr>
              <w:fldChar w:fldCharType="begin"/>
            </w:r>
            <w:r>
              <w:rPr>
                <w:noProof/>
                <w:webHidden/>
              </w:rPr>
              <w:instrText xml:space="preserve"> PAGEREF _Toc64461851 \h </w:instrText>
            </w:r>
            <w:r>
              <w:rPr>
                <w:noProof/>
                <w:webHidden/>
              </w:rPr>
            </w:r>
            <w:r>
              <w:rPr>
                <w:noProof/>
                <w:webHidden/>
              </w:rPr>
              <w:fldChar w:fldCharType="separate"/>
            </w:r>
            <w:r>
              <w:rPr>
                <w:noProof/>
                <w:webHidden/>
              </w:rPr>
              <w:t>12</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2" w:history="1">
            <w:r w:rsidRPr="003A752B">
              <w:rPr>
                <w:rStyle w:val="Hipervnculo"/>
                <w:noProof/>
              </w:rPr>
              <w:t>Eliminación</w:t>
            </w:r>
            <w:r>
              <w:rPr>
                <w:noProof/>
                <w:webHidden/>
              </w:rPr>
              <w:tab/>
            </w:r>
            <w:r>
              <w:rPr>
                <w:noProof/>
                <w:webHidden/>
              </w:rPr>
              <w:fldChar w:fldCharType="begin"/>
            </w:r>
            <w:r>
              <w:rPr>
                <w:noProof/>
                <w:webHidden/>
              </w:rPr>
              <w:instrText xml:space="preserve"> PAGEREF _Toc64461852 \h </w:instrText>
            </w:r>
            <w:r>
              <w:rPr>
                <w:noProof/>
                <w:webHidden/>
              </w:rPr>
            </w:r>
            <w:r>
              <w:rPr>
                <w:noProof/>
                <w:webHidden/>
              </w:rPr>
              <w:fldChar w:fldCharType="separate"/>
            </w:r>
            <w:r>
              <w:rPr>
                <w:noProof/>
                <w:webHidden/>
              </w:rPr>
              <w:t>13</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3" w:history="1">
            <w:r w:rsidRPr="003A752B">
              <w:rPr>
                <w:rStyle w:val="Hipervnculo"/>
                <w:noProof/>
              </w:rPr>
              <w:t>Información detallada</w:t>
            </w:r>
            <w:r>
              <w:rPr>
                <w:noProof/>
                <w:webHidden/>
              </w:rPr>
              <w:tab/>
            </w:r>
            <w:r>
              <w:rPr>
                <w:noProof/>
                <w:webHidden/>
              </w:rPr>
              <w:fldChar w:fldCharType="begin"/>
            </w:r>
            <w:r>
              <w:rPr>
                <w:noProof/>
                <w:webHidden/>
              </w:rPr>
              <w:instrText xml:space="preserve"> PAGEREF _Toc64461853 \h </w:instrText>
            </w:r>
            <w:r>
              <w:rPr>
                <w:noProof/>
                <w:webHidden/>
              </w:rPr>
            </w:r>
            <w:r>
              <w:rPr>
                <w:noProof/>
                <w:webHidden/>
              </w:rPr>
              <w:fldChar w:fldCharType="separate"/>
            </w:r>
            <w:r>
              <w:rPr>
                <w:noProof/>
                <w:webHidden/>
              </w:rPr>
              <w:t>14</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4" w:history="1">
            <w:r w:rsidRPr="003A752B">
              <w:rPr>
                <w:rStyle w:val="Hipervnculo"/>
                <w:noProof/>
              </w:rPr>
              <w:t>Modificación</w:t>
            </w:r>
            <w:r>
              <w:rPr>
                <w:noProof/>
                <w:webHidden/>
              </w:rPr>
              <w:tab/>
            </w:r>
            <w:r>
              <w:rPr>
                <w:noProof/>
                <w:webHidden/>
              </w:rPr>
              <w:fldChar w:fldCharType="begin"/>
            </w:r>
            <w:r>
              <w:rPr>
                <w:noProof/>
                <w:webHidden/>
              </w:rPr>
              <w:instrText xml:space="preserve"> PAGEREF _Toc64461854 \h </w:instrText>
            </w:r>
            <w:r>
              <w:rPr>
                <w:noProof/>
                <w:webHidden/>
              </w:rPr>
            </w:r>
            <w:r>
              <w:rPr>
                <w:noProof/>
                <w:webHidden/>
              </w:rPr>
              <w:fldChar w:fldCharType="separate"/>
            </w:r>
            <w:r>
              <w:rPr>
                <w:noProof/>
                <w:webHidden/>
              </w:rPr>
              <w:t>15</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5" w:history="1">
            <w:r w:rsidRPr="003A752B">
              <w:rPr>
                <w:rStyle w:val="Hipervnculo"/>
                <w:noProof/>
              </w:rPr>
              <w:t>Informe</w:t>
            </w:r>
            <w:r>
              <w:rPr>
                <w:noProof/>
                <w:webHidden/>
              </w:rPr>
              <w:tab/>
            </w:r>
            <w:r>
              <w:rPr>
                <w:noProof/>
                <w:webHidden/>
              </w:rPr>
              <w:fldChar w:fldCharType="begin"/>
            </w:r>
            <w:r>
              <w:rPr>
                <w:noProof/>
                <w:webHidden/>
              </w:rPr>
              <w:instrText xml:space="preserve"> PAGEREF _Toc64461855 \h </w:instrText>
            </w:r>
            <w:r>
              <w:rPr>
                <w:noProof/>
                <w:webHidden/>
              </w:rPr>
            </w:r>
            <w:r>
              <w:rPr>
                <w:noProof/>
                <w:webHidden/>
              </w:rPr>
              <w:fldChar w:fldCharType="separate"/>
            </w:r>
            <w:r>
              <w:rPr>
                <w:noProof/>
                <w:webHidden/>
              </w:rPr>
              <w:t>15</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56" w:history="1">
            <w:r w:rsidRPr="003A752B">
              <w:rPr>
                <w:rStyle w:val="Hipervnculo"/>
                <w:noProof/>
              </w:rPr>
              <w:t>Asignaturas</w:t>
            </w:r>
            <w:r>
              <w:rPr>
                <w:noProof/>
                <w:webHidden/>
              </w:rPr>
              <w:tab/>
            </w:r>
            <w:r>
              <w:rPr>
                <w:noProof/>
                <w:webHidden/>
              </w:rPr>
              <w:fldChar w:fldCharType="begin"/>
            </w:r>
            <w:r>
              <w:rPr>
                <w:noProof/>
                <w:webHidden/>
              </w:rPr>
              <w:instrText xml:space="preserve"> PAGEREF _Toc64461856 \h </w:instrText>
            </w:r>
            <w:r>
              <w:rPr>
                <w:noProof/>
                <w:webHidden/>
              </w:rPr>
            </w:r>
            <w:r>
              <w:rPr>
                <w:noProof/>
                <w:webHidden/>
              </w:rPr>
              <w:fldChar w:fldCharType="separate"/>
            </w:r>
            <w:r>
              <w:rPr>
                <w:noProof/>
                <w:webHidden/>
              </w:rPr>
              <w:t>16</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7" w:history="1">
            <w:r w:rsidRPr="003A752B">
              <w:rPr>
                <w:rStyle w:val="Hipervnculo"/>
                <w:noProof/>
              </w:rPr>
              <w:t>Crear</w:t>
            </w:r>
            <w:r>
              <w:rPr>
                <w:noProof/>
                <w:webHidden/>
              </w:rPr>
              <w:tab/>
            </w:r>
            <w:r>
              <w:rPr>
                <w:noProof/>
                <w:webHidden/>
              </w:rPr>
              <w:fldChar w:fldCharType="begin"/>
            </w:r>
            <w:r>
              <w:rPr>
                <w:noProof/>
                <w:webHidden/>
              </w:rPr>
              <w:instrText xml:space="preserve"> PAGEREF _Toc64461857 \h </w:instrText>
            </w:r>
            <w:r>
              <w:rPr>
                <w:noProof/>
                <w:webHidden/>
              </w:rPr>
            </w:r>
            <w:r>
              <w:rPr>
                <w:noProof/>
                <w:webHidden/>
              </w:rPr>
              <w:fldChar w:fldCharType="separate"/>
            </w:r>
            <w:r>
              <w:rPr>
                <w:noProof/>
                <w:webHidden/>
              </w:rPr>
              <w:t>16</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8" w:history="1">
            <w:r w:rsidRPr="003A752B">
              <w:rPr>
                <w:rStyle w:val="Hipervnculo"/>
                <w:noProof/>
              </w:rPr>
              <w:t>Buscar</w:t>
            </w:r>
            <w:r>
              <w:rPr>
                <w:noProof/>
                <w:webHidden/>
              </w:rPr>
              <w:tab/>
            </w:r>
            <w:r>
              <w:rPr>
                <w:noProof/>
                <w:webHidden/>
              </w:rPr>
              <w:fldChar w:fldCharType="begin"/>
            </w:r>
            <w:r>
              <w:rPr>
                <w:noProof/>
                <w:webHidden/>
              </w:rPr>
              <w:instrText xml:space="preserve"> PAGEREF _Toc64461858 \h </w:instrText>
            </w:r>
            <w:r>
              <w:rPr>
                <w:noProof/>
                <w:webHidden/>
              </w:rPr>
            </w:r>
            <w:r>
              <w:rPr>
                <w:noProof/>
                <w:webHidden/>
              </w:rPr>
              <w:fldChar w:fldCharType="separate"/>
            </w:r>
            <w:r>
              <w:rPr>
                <w:noProof/>
                <w:webHidden/>
              </w:rPr>
              <w:t>17</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59" w:history="1">
            <w:r w:rsidRPr="003A752B">
              <w:rPr>
                <w:rStyle w:val="Hipervnculo"/>
                <w:noProof/>
              </w:rPr>
              <w:t>Información detallada</w:t>
            </w:r>
            <w:r>
              <w:rPr>
                <w:noProof/>
                <w:webHidden/>
              </w:rPr>
              <w:tab/>
            </w:r>
            <w:r>
              <w:rPr>
                <w:noProof/>
                <w:webHidden/>
              </w:rPr>
              <w:fldChar w:fldCharType="begin"/>
            </w:r>
            <w:r>
              <w:rPr>
                <w:noProof/>
                <w:webHidden/>
              </w:rPr>
              <w:instrText xml:space="preserve"> PAGEREF _Toc64461859 \h </w:instrText>
            </w:r>
            <w:r>
              <w:rPr>
                <w:noProof/>
                <w:webHidden/>
              </w:rPr>
            </w:r>
            <w:r>
              <w:rPr>
                <w:noProof/>
                <w:webHidden/>
              </w:rPr>
              <w:fldChar w:fldCharType="separate"/>
            </w:r>
            <w:r>
              <w:rPr>
                <w:noProof/>
                <w:webHidden/>
              </w:rPr>
              <w:t>18</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60" w:history="1">
            <w:r w:rsidRPr="003A752B">
              <w:rPr>
                <w:rStyle w:val="Hipervnculo"/>
                <w:noProof/>
              </w:rPr>
              <w:t>Carreras</w:t>
            </w:r>
            <w:r>
              <w:rPr>
                <w:noProof/>
                <w:webHidden/>
              </w:rPr>
              <w:tab/>
            </w:r>
            <w:r>
              <w:rPr>
                <w:noProof/>
                <w:webHidden/>
              </w:rPr>
              <w:fldChar w:fldCharType="begin"/>
            </w:r>
            <w:r>
              <w:rPr>
                <w:noProof/>
                <w:webHidden/>
              </w:rPr>
              <w:instrText xml:space="preserve"> PAGEREF _Toc64461860 \h </w:instrText>
            </w:r>
            <w:r>
              <w:rPr>
                <w:noProof/>
                <w:webHidden/>
              </w:rPr>
            </w:r>
            <w:r>
              <w:rPr>
                <w:noProof/>
                <w:webHidden/>
              </w:rPr>
              <w:fldChar w:fldCharType="separate"/>
            </w:r>
            <w:r>
              <w:rPr>
                <w:noProof/>
                <w:webHidden/>
              </w:rPr>
              <w:t>19</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1" w:history="1">
            <w:r w:rsidRPr="003A752B">
              <w:rPr>
                <w:rStyle w:val="Hipervnculo"/>
                <w:noProof/>
              </w:rPr>
              <w:t>Crear</w:t>
            </w:r>
            <w:r>
              <w:rPr>
                <w:noProof/>
                <w:webHidden/>
              </w:rPr>
              <w:tab/>
            </w:r>
            <w:r>
              <w:rPr>
                <w:noProof/>
                <w:webHidden/>
              </w:rPr>
              <w:fldChar w:fldCharType="begin"/>
            </w:r>
            <w:r>
              <w:rPr>
                <w:noProof/>
                <w:webHidden/>
              </w:rPr>
              <w:instrText xml:space="preserve"> PAGEREF _Toc64461861 \h </w:instrText>
            </w:r>
            <w:r>
              <w:rPr>
                <w:noProof/>
                <w:webHidden/>
              </w:rPr>
            </w:r>
            <w:r>
              <w:rPr>
                <w:noProof/>
                <w:webHidden/>
              </w:rPr>
              <w:fldChar w:fldCharType="separate"/>
            </w:r>
            <w:r>
              <w:rPr>
                <w:noProof/>
                <w:webHidden/>
              </w:rPr>
              <w:t>19</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2" w:history="1">
            <w:r w:rsidRPr="003A752B">
              <w:rPr>
                <w:rStyle w:val="Hipervnculo"/>
                <w:noProof/>
              </w:rPr>
              <w:t>Buscar</w:t>
            </w:r>
            <w:r>
              <w:rPr>
                <w:noProof/>
                <w:webHidden/>
              </w:rPr>
              <w:tab/>
            </w:r>
            <w:r>
              <w:rPr>
                <w:noProof/>
                <w:webHidden/>
              </w:rPr>
              <w:fldChar w:fldCharType="begin"/>
            </w:r>
            <w:r>
              <w:rPr>
                <w:noProof/>
                <w:webHidden/>
              </w:rPr>
              <w:instrText xml:space="preserve"> PAGEREF _Toc64461862 \h </w:instrText>
            </w:r>
            <w:r>
              <w:rPr>
                <w:noProof/>
                <w:webHidden/>
              </w:rPr>
            </w:r>
            <w:r>
              <w:rPr>
                <w:noProof/>
                <w:webHidden/>
              </w:rPr>
              <w:fldChar w:fldCharType="separate"/>
            </w:r>
            <w:r>
              <w:rPr>
                <w:noProof/>
                <w:webHidden/>
              </w:rPr>
              <w:t>20</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3" w:history="1">
            <w:r w:rsidRPr="003A752B">
              <w:rPr>
                <w:rStyle w:val="Hipervnculo"/>
                <w:noProof/>
              </w:rPr>
              <w:t>Información detallada</w:t>
            </w:r>
            <w:r>
              <w:rPr>
                <w:noProof/>
                <w:webHidden/>
              </w:rPr>
              <w:tab/>
            </w:r>
            <w:r>
              <w:rPr>
                <w:noProof/>
                <w:webHidden/>
              </w:rPr>
              <w:fldChar w:fldCharType="begin"/>
            </w:r>
            <w:r>
              <w:rPr>
                <w:noProof/>
                <w:webHidden/>
              </w:rPr>
              <w:instrText xml:space="preserve"> PAGEREF _Toc64461863 \h </w:instrText>
            </w:r>
            <w:r>
              <w:rPr>
                <w:noProof/>
                <w:webHidden/>
              </w:rPr>
            </w:r>
            <w:r>
              <w:rPr>
                <w:noProof/>
                <w:webHidden/>
              </w:rPr>
              <w:fldChar w:fldCharType="separate"/>
            </w:r>
            <w:r>
              <w:rPr>
                <w:noProof/>
                <w:webHidden/>
              </w:rPr>
              <w:t>21</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4" w:history="1">
            <w:r w:rsidRPr="003A752B">
              <w:rPr>
                <w:rStyle w:val="Hipervnculo"/>
                <w:noProof/>
              </w:rPr>
              <w:t>Agregar asignatura a una carrera</w:t>
            </w:r>
            <w:r>
              <w:rPr>
                <w:noProof/>
                <w:webHidden/>
              </w:rPr>
              <w:tab/>
            </w:r>
            <w:r>
              <w:rPr>
                <w:noProof/>
                <w:webHidden/>
              </w:rPr>
              <w:fldChar w:fldCharType="begin"/>
            </w:r>
            <w:r>
              <w:rPr>
                <w:noProof/>
                <w:webHidden/>
              </w:rPr>
              <w:instrText xml:space="preserve"> PAGEREF _Toc64461864 \h </w:instrText>
            </w:r>
            <w:r>
              <w:rPr>
                <w:noProof/>
                <w:webHidden/>
              </w:rPr>
            </w:r>
            <w:r>
              <w:rPr>
                <w:noProof/>
                <w:webHidden/>
              </w:rPr>
              <w:fldChar w:fldCharType="separate"/>
            </w:r>
            <w:r>
              <w:rPr>
                <w:noProof/>
                <w:webHidden/>
              </w:rPr>
              <w:t>22</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65" w:history="1">
            <w:r w:rsidRPr="003A752B">
              <w:rPr>
                <w:rStyle w:val="Hipervnculo"/>
                <w:noProof/>
              </w:rPr>
              <w:t>Horarios de cursadas</w:t>
            </w:r>
            <w:r>
              <w:rPr>
                <w:noProof/>
                <w:webHidden/>
              </w:rPr>
              <w:tab/>
            </w:r>
            <w:r>
              <w:rPr>
                <w:noProof/>
                <w:webHidden/>
              </w:rPr>
              <w:fldChar w:fldCharType="begin"/>
            </w:r>
            <w:r>
              <w:rPr>
                <w:noProof/>
                <w:webHidden/>
              </w:rPr>
              <w:instrText xml:space="preserve"> PAGEREF _Toc64461865 \h </w:instrText>
            </w:r>
            <w:r>
              <w:rPr>
                <w:noProof/>
                <w:webHidden/>
              </w:rPr>
            </w:r>
            <w:r>
              <w:rPr>
                <w:noProof/>
                <w:webHidden/>
              </w:rPr>
              <w:fldChar w:fldCharType="separate"/>
            </w:r>
            <w:r>
              <w:rPr>
                <w:noProof/>
                <w:webHidden/>
              </w:rPr>
              <w:t>23</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6" w:history="1">
            <w:r w:rsidRPr="003A752B">
              <w:rPr>
                <w:rStyle w:val="Hipervnculo"/>
                <w:noProof/>
              </w:rPr>
              <w:t>Importar</w:t>
            </w:r>
            <w:r>
              <w:rPr>
                <w:noProof/>
                <w:webHidden/>
              </w:rPr>
              <w:tab/>
            </w:r>
            <w:r>
              <w:rPr>
                <w:noProof/>
                <w:webHidden/>
              </w:rPr>
              <w:fldChar w:fldCharType="begin"/>
            </w:r>
            <w:r>
              <w:rPr>
                <w:noProof/>
                <w:webHidden/>
              </w:rPr>
              <w:instrText xml:space="preserve"> PAGEREF _Toc64461866 \h </w:instrText>
            </w:r>
            <w:r>
              <w:rPr>
                <w:noProof/>
                <w:webHidden/>
              </w:rPr>
            </w:r>
            <w:r>
              <w:rPr>
                <w:noProof/>
                <w:webHidden/>
              </w:rPr>
              <w:fldChar w:fldCharType="separate"/>
            </w:r>
            <w:r>
              <w:rPr>
                <w:noProof/>
                <w:webHidden/>
              </w:rPr>
              <w:t>23</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7" w:history="1">
            <w:r w:rsidRPr="003A752B">
              <w:rPr>
                <w:rStyle w:val="Hipervnculo"/>
                <w:noProof/>
              </w:rPr>
              <w:t>Crear</w:t>
            </w:r>
            <w:r>
              <w:rPr>
                <w:noProof/>
                <w:webHidden/>
              </w:rPr>
              <w:tab/>
            </w:r>
            <w:r>
              <w:rPr>
                <w:noProof/>
                <w:webHidden/>
              </w:rPr>
              <w:fldChar w:fldCharType="begin"/>
            </w:r>
            <w:r>
              <w:rPr>
                <w:noProof/>
                <w:webHidden/>
              </w:rPr>
              <w:instrText xml:space="preserve"> PAGEREF _Toc64461867 \h </w:instrText>
            </w:r>
            <w:r>
              <w:rPr>
                <w:noProof/>
                <w:webHidden/>
              </w:rPr>
            </w:r>
            <w:r>
              <w:rPr>
                <w:noProof/>
                <w:webHidden/>
              </w:rPr>
              <w:fldChar w:fldCharType="separate"/>
            </w:r>
            <w:r>
              <w:rPr>
                <w:noProof/>
                <w:webHidden/>
              </w:rPr>
              <w:t>25</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8" w:history="1">
            <w:r w:rsidRPr="003A752B">
              <w:rPr>
                <w:rStyle w:val="Hipervnculo"/>
                <w:noProof/>
              </w:rPr>
              <w:t>Buscar</w:t>
            </w:r>
            <w:r>
              <w:rPr>
                <w:noProof/>
                <w:webHidden/>
              </w:rPr>
              <w:tab/>
            </w:r>
            <w:r>
              <w:rPr>
                <w:noProof/>
                <w:webHidden/>
              </w:rPr>
              <w:fldChar w:fldCharType="begin"/>
            </w:r>
            <w:r>
              <w:rPr>
                <w:noProof/>
                <w:webHidden/>
              </w:rPr>
              <w:instrText xml:space="preserve"> PAGEREF _Toc64461868 \h </w:instrText>
            </w:r>
            <w:r>
              <w:rPr>
                <w:noProof/>
                <w:webHidden/>
              </w:rPr>
            </w:r>
            <w:r>
              <w:rPr>
                <w:noProof/>
                <w:webHidden/>
              </w:rPr>
              <w:fldChar w:fldCharType="separate"/>
            </w:r>
            <w:r>
              <w:rPr>
                <w:noProof/>
                <w:webHidden/>
              </w:rPr>
              <w:t>27</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69" w:history="1">
            <w:r w:rsidRPr="003A752B">
              <w:rPr>
                <w:rStyle w:val="Hipervnculo"/>
                <w:noProof/>
              </w:rPr>
              <w:t>Información detallada</w:t>
            </w:r>
            <w:r>
              <w:rPr>
                <w:noProof/>
                <w:webHidden/>
              </w:rPr>
              <w:tab/>
            </w:r>
            <w:r>
              <w:rPr>
                <w:noProof/>
                <w:webHidden/>
              </w:rPr>
              <w:fldChar w:fldCharType="begin"/>
            </w:r>
            <w:r>
              <w:rPr>
                <w:noProof/>
                <w:webHidden/>
              </w:rPr>
              <w:instrText xml:space="preserve"> PAGEREF _Toc64461869 \h </w:instrText>
            </w:r>
            <w:r>
              <w:rPr>
                <w:noProof/>
                <w:webHidden/>
              </w:rPr>
            </w:r>
            <w:r>
              <w:rPr>
                <w:noProof/>
                <w:webHidden/>
              </w:rPr>
              <w:fldChar w:fldCharType="separate"/>
            </w:r>
            <w:r>
              <w:rPr>
                <w:noProof/>
                <w:webHidden/>
              </w:rPr>
              <w:t>28</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0" w:history="1">
            <w:r w:rsidRPr="003A752B">
              <w:rPr>
                <w:rStyle w:val="Hipervnculo"/>
                <w:noProof/>
              </w:rPr>
              <w:t>Agregar clase</w:t>
            </w:r>
            <w:r>
              <w:rPr>
                <w:noProof/>
                <w:webHidden/>
              </w:rPr>
              <w:tab/>
            </w:r>
            <w:r>
              <w:rPr>
                <w:noProof/>
                <w:webHidden/>
              </w:rPr>
              <w:fldChar w:fldCharType="begin"/>
            </w:r>
            <w:r>
              <w:rPr>
                <w:noProof/>
                <w:webHidden/>
              </w:rPr>
              <w:instrText xml:space="preserve"> PAGEREF _Toc64461870 \h </w:instrText>
            </w:r>
            <w:r>
              <w:rPr>
                <w:noProof/>
                <w:webHidden/>
              </w:rPr>
            </w:r>
            <w:r>
              <w:rPr>
                <w:noProof/>
                <w:webHidden/>
              </w:rPr>
              <w:fldChar w:fldCharType="separate"/>
            </w:r>
            <w:r>
              <w:rPr>
                <w:noProof/>
                <w:webHidden/>
              </w:rPr>
              <w:t>28</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1" w:history="1">
            <w:r w:rsidRPr="003A752B">
              <w:rPr>
                <w:rStyle w:val="Hipervnculo"/>
                <w:noProof/>
              </w:rPr>
              <w:t>Modificación</w:t>
            </w:r>
            <w:r>
              <w:rPr>
                <w:noProof/>
                <w:webHidden/>
              </w:rPr>
              <w:tab/>
            </w:r>
            <w:r>
              <w:rPr>
                <w:noProof/>
                <w:webHidden/>
              </w:rPr>
              <w:fldChar w:fldCharType="begin"/>
            </w:r>
            <w:r>
              <w:rPr>
                <w:noProof/>
                <w:webHidden/>
              </w:rPr>
              <w:instrText xml:space="preserve"> PAGEREF _Toc64461871 \h </w:instrText>
            </w:r>
            <w:r>
              <w:rPr>
                <w:noProof/>
                <w:webHidden/>
              </w:rPr>
            </w:r>
            <w:r>
              <w:rPr>
                <w:noProof/>
                <w:webHidden/>
              </w:rPr>
              <w:fldChar w:fldCharType="separate"/>
            </w:r>
            <w:r>
              <w:rPr>
                <w:noProof/>
                <w:webHidden/>
              </w:rPr>
              <w:t>30</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2" w:history="1">
            <w:r w:rsidRPr="003A752B">
              <w:rPr>
                <w:rStyle w:val="Hipervnculo"/>
                <w:noProof/>
              </w:rPr>
              <w:t>Borrar</w:t>
            </w:r>
            <w:r>
              <w:rPr>
                <w:noProof/>
                <w:webHidden/>
              </w:rPr>
              <w:tab/>
            </w:r>
            <w:r>
              <w:rPr>
                <w:noProof/>
                <w:webHidden/>
              </w:rPr>
              <w:fldChar w:fldCharType="begin"/>
            </w:r>
            <w:r>
              <w:rPr>
                <w:noProof/>
                <w:webHidden/>
              </w:rPr>
              <w:instrText xml:space="preserve"> PAGEREF _Toc64461872 \h </w:instrText>
            </w:r>
            <w:r>
              <w:rPr>
                <w:noProof/>
                <w:webHidden/>
              </w:rPr>
            </w:r>
            <w:r>
              <w:rPr>
                <w:noProof/>
                <w:webHidden/>
              </w:rPr>
              <w:fldChar w:fldCharType="separate"/>
            </w:r>
            <w:r>
              <w:rPr>
                <w:noProof/>
                <w:webHidden/>
              </w:rPr>
              <w:t>31</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73" w:history="1">
            <w:r w:rsidRPr="003A752B">
              <w:rPr>
                <w:rStyle w:val="Hipervnculo"/>
                <w:noProof/>
              </w:rPr>
              <w:t>Informe</w:t>
            </w:r>
            <w:r>
              <w:rPr>
                <w:noProof/>
                <w:webHidden/>
              </w:rPr>
              <w:tab/>
            </w:r>
            <w:r>
              <w:rPr>
                <w:noProof/>
                <w:webHidden/>
              </w:rPr>
              <w:fldChar w:fldCharType="begin"/>
            </w:r>
            <w:r>
              <w:rPr>
                <w:noProof/>
                <w:webHidden/>
              </w:rPr>
              <w:instrText xml:space="preserve"> PAGEREF _Toc64461873 \h </w:instrText>
            </w:r>
            <w:r>
              <w:rPr>
                <w:noProof/>
                <w:webHidden/>
              </w:rPr>
            </w:r>
            <w:r>
              <w:rPr>
                <w:noProof/>
                <w:webHidden/>
              </w:rPr>
              <w:fldChar w:fldCharType="separate"/>
            </w:r>
            <w:r>
              <w:rPr>
                <w:noProof/>
                <w:webHidden/>
              </w:rPr>
              <w:t>32</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74" w:history="1">
            <w:r w:rsidRPr="003A752B">
              <w:rPr>
                <w:rStyle w:val="Hipervnculo"/>
                <w:noProof/>
              </w:rPr>
              <w:t>Mesas de examen</w:t>
            </w:r>
            <w:r>
              <w:rPr>
                <w:noProof/>
                <w:webHidden/>
              </w:rPr>
              <w:tab/>
            </w:r>
            <w:r>
              <w:rPr>
                <w:noProof/>
                <w:webHidden/>
              </w:rPr>
              <w:fldChar w:fldCharType="begin"/>
            </w:r>
            <w:r>
              <w:rPr>
                <w:noProof/>
                <w:webHidden/>
              </w:rPr>
              <w:instrText xml:space="preserve"> PAGEREF _Toc64461874 \h </w:instrText>
            </w:r>
            <w:r>
              <w:rPr>
                <w:noProof/>
                <w:webHidden/>
              </w:rPr>
            </w:r>
            <w:r>
              <w:rPr>
                <w:noProof/>
                <w:webHidden/>
              </w:rPr>
              <w:fldChar w:fldCharType="separate"/>
            </w:r>
            <w:r>
              <w:rPr>
                <w:noProof/>
                <w:webHidden/>
              </w:rPr>
              <w:t>33</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5" w:history="1">
            <w:r w:rsidRPr="003A752B">
              <w:rPr>
                <w:rStyle w:val="Hipervnculo"/>
                <w:noProof/>
              </w:rPr>
              <w:t>Importar</w:t>
            </w:r>
            <w:r>
              <w:rPr>
                <w:noProof/>
                <w:webHidden/>
              </w:rPr>
              <w:tab/>
            </w:r>
            <w:r>
              <w:rPr>
                <w:noProof/>
                <w:webHidden/>
              </w:rPr>
              <w:fldChar w:fldCharType="begin"/>
            </w:r>
            <w:r>
              <w:rPr>
                <w:noProof/>
                <w:webHidden/>
              </w:rPr>
              <w:instrText xml:space="preserve"> PAGEREF _Toc64461875 \h </w:instrText>
            </w:r>
            <w:r>
              <w:rPr>
                <w:noProof/>
                <w:webHidden/>
              </w:rPr>
            </w:r>
            <w:r>
              <w:rPr>
                <w:noProof/>
                <w:webHidden/>
              </w:rPr>
              <w:fldChar w:fldCharType="separate"/>
            </w:r>
            <w:r>
              <w:rPr>
                <w:noProof/>
                <w:webHidden/>
              </w:rPr>
              <w:t>33</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6" w:history="1">
            <w:r w:rsidRPr="003A752B">
              <w:rPr>
                <w:rStyle w:val="Hipervnculo"/>
                <w:noProof/>
              </w:rPr>
              <w:t>Crear</w:t>
            </w:r>
            <w:r>
              <w:rPr>
                <w:noProof/>
                <w:webHidden/>
              </w:rPr>
              <w:tab/>
            </w:r>
            <w:r>
              <w:rPr>
                <w:noProof/>
                <w:webHidden/>
              </w:rPr>
              <w:fldChar w:fldCharType="begin"/>
            </w:r>
            <w:r>
              <w:rPr>
                <w:noProof/>
                <w:webHidden/>
              </w:rPr>
              <w:instrText xml:space="preserve"> PAGEREF _Toc64461876 \h </w:instrText>
            </w:r>
            <w:r>
              <w:rPr>
                <w:noProof/>
                <w:webHidden/>
              </w:rPr>
            </w:r>
            <w:r>
              <w:rPr>
                <w:noProof/>
                <w:webHidden/>
              </w:rPr>
              <w:fldChar w:fldCharType="separate"/>
            </w:r>
            <w:r>
              <w:rPr>
                <w:noProof/>
                <w:webHidden/>
              </w:rPr>
              <w:t>36</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7" w:history="1">
            <w:r w:rsidRPr="003A752B">
              <w:rPr>
                <w:rStyle w:val="Hipervnculo"/>
                <w:noProof/>
              </w:rPr>
              <w:t>Buscar</w:t>
            </w:r>
            <w:r>
              <w:rPr>
                <w:noProof/>
                <w:webHidden/>
              </w:rPr>
              <w:tab/>
            </w:r>
            <w:r>
              <w:rPr>
                <w:noProof/>
                <w:webHidden/>
              </w:rPr>
              <w:fldChar w:fldCharType="begin"/>
            </w:r>
            <w:r>
              <w:rPr>
                <w:noProof/>
                <w:webHidden/>
              </w:rPr>
              <w:instrText xml:space="preserve"> PAGEREF _Toc64461877 \h </w:instrText>
            </w:r>
            <w:r>
              <w:rPr>
                <w:noProof/>
                <w:webHidden/>
              </w:rPr>
            </w:r>
            <w:r>
              <w:rPr>
                <w:noProof/>
                <w:webHidden/>
              </w:rPr>
              <w:fldChar w:fldCharType="separate"/>
            </w:r>
            <w:r>
              <w:rPr>
                <w:noProof/>
                <w:webHidden/>
              </w:rPr>
              <w:t>38</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8" w:history="1">
            <w:r w:rsidRPr="003A752B">
              <w:rPr>
                <w:rStyle w:val="Hipervnculo"/>
                <w:noProof/>
              </w:rPr>
              <w:t>Eliminación</w:t>
            </w:r>
            <w:r>
              <w:rPr>
                <w:noProof/>
                <w:webHidden/>
              </w:rPr>
              <w:tab/>
            </w:r>
            <w:r>
              <w:rPr>
                <w:noProof/>
                <w:webHidden/>
              </w:rPr>
              <w:fldChar w:fldCharType="begin"/>
            </w:r>
            <w:r>
              <w:rPr>
                <w:noProof/>
                <w:webHidden/>
              </w:rPr>
              <w:instrText xml:space="preserve"> PAGEREF _Toc64461878 \h </w:instrText>
            </w:r>
            <w:r>
              <w:rPr>
                <w:noProof/>
                <w:webHidden/>
              </w:rPr>
            </w:r>
            <w:r>
              <w:rPr>
                <w:noProof/>
                <w:webHidden/>
              </w:rPr>
              <w:fldChar w:fldCharType="separate"/>
            </w:r>
            <w:r>
              <w:rPr>
                <w:noProof/>
                <w:webHidden/>
              </w:rPr>
              <w:t>39</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79" w:history="1">
            <w:r w:rsidRPr="003A752B">
              <w:rPr>
                <w:rStyle w:val="Hipervnculo"/>
                <w:noProof/>
              </w:rPr>
              <w:t>Información detallada</w:t>
            </w:r>
            <w:r>
              <w:rPr>
                <w:noProof/>
                <w:webHidden/>
              </w:rPr>
              <w:tab/>
            </w:r>
            <w:r>
              <w:rPr>
                <w:noProof/>
                <w:webHidden/>
              </w:rPr>
              <w:fldChar w:fldCharType="begin"/>
            </w:r>
            <w:r>
              <w:rPr>
                <w:noProof/>
                <w:webHidden/>
              </w:rPr>
              <w:instrText xml:space="preserve"> PAGEREF _Toc64461879 \h </w:instrText>
            </w:r>
            <w:r>
              <w:rPr>
                <w:noProof/>
                <w:webHidden/>
              </w:rPr>
            </w:r>
            <w:r>
              <w:rPr>
                <w:noProof/>
                <w:webHidden/>
              </w:rPr>
              <w:fldChar w:fldCharType="separate"/>
            </w:r>
            <w:r>
              <w:rPr>
                <w:noProof/>
                <w:webHidden/>
              </w:rPr>
              <w:t>40</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80" w:history="1">
            <w:r w:rsidRPr="003A752B">
              <w:rPr>
                <w:rStyle w:val="Hipervnculo"/>
                <w:noProof/>
              </w:rPr>
              <w:t>Modificación</w:t>
            </w:r>
            <w:r>
              <w:rPr>
                <w:noProof/>
                <w:webHidden/>
              </w:rPr>
              <w:tab/>
            </w:r>
            <w:r>
              <w:rPr>
                <w:noProof/>
                <w:webHidden/>
              </w:rPr>
              <w:fldChar w:fldCharType="begin"/>
            </w:r>
            <w:r>
              <w:rPr>
                <w:noProof/>
                <w:webHidden/>
              </w:rPr>
              <w:instrText xml:space="preserve"> PAGEREF _Toc64461880 \h </w:instrText>
            </w:r>
            <w:r>
              <w:rPr>
                <w:noProof/>
                <w:webHidden/>
              </w:rPr>
            </w:r>
            <w:r>
              <w:rPr>
                <w:noProof/>
                <w:webHidden/>
              </w:rPr>
              <w:fldChar w:fldCharType="separate"/>
            </w:r>
            <w:r>
              <w:rPr>
                <w:noProof/>
                <w:webHidden/>
              </w:rPr>
              <w:t>41</w:t>
            </w:r>
            <w:r>
              <w:rPr>
                <w:noProof/>
                <w:webHidden/>
              </w:rPr>
              <w:fldChar w:fldCharType="end"/>
            </w:r>
          </w:hyperlink>
        </w:p>
        <w:p w:rsidR="003C229B" w:rsidRDefault="003C229B">
          <w:pPr>
            <w:pStyle w:val="TDC3"/>
            <w:rPr>
              <w:rFonts w:eastAsiaTheme="minorEastAsia"/>
              <w:noProof/>
              <w:sz w:val="22"/>
              <w:szCs w:val="22"/>
              <w:lang w:val="es-AR" w:eastAsia="es-AR"/>
            </w:rPr>
          </w:pPr>
          <w:hyperlink w:anchor="_Toc64461881" w:history="1">
            <w:r w:rsidRPr="003A752B">
              <w:rPr>
                <w:rStyle w:val="Hipervnculo"/>
                <w:noProof/>
              </w:rPr>
              <w:t>Informe</w:t>
            </w:r>
            <w:r>
              <w:rPr>
                <w:noProof/>
                <w:webHidden/>
              </w:rPr>
              <w:tab/>
            </w:r>
            <w:r>
              <w:rPr>
                <w:noProof/>
                <w:webHidden/>
              </w:rPr>
              <w:fldChar w:fldCharType="begin"/>
            </w:r>
            <w:r>
              <w:rPr>
                <w:noProof/>
                <w:webHidden/>
              </w:rPr>
              <w:instrText xml:space="preserve"> PAGEREF _Toc64461881 \h </w:instrText>
            </w:r>
            <w:r>
              <w:rPr>
                <w:noProof/>
                <w:webHidden/>
              </w:rPr>
            </w:r>
            <w:r>
              <w:rPr>
                <w:noProof/>
                <w:webHidden/>
              </w:rPr>
              <w:fldChar w:fldCharType="separate"/>
            </w:r>
            <w:r>
              <w:rPr>
                <w:noProof/>
                <w:webHidden/>
              </w:rPr>
              <w:t>43</w:t>
            </w:r>
            <w:r>
              <w:rPr>
                <w:noProof/>
                <w:webHidden/>
              </w:rPr>
              <w:fldChar w:fldCharType="end"/>
            </w:r>
          </w:hyperlink>
        </w:p>
        <w:p w:rsidR="003C229B" w:rsidRDefault="003C229B">
          <w:pPr>
            <w:pStyle w:val="TDC1"/>
            <w:rPr>
              <w:rFonts w:eastAsiaTheme="minorEastAsia"/>
              <w:b w:val="0"/>
              <w:bCs w:val="0"/>
              <w:noProof/>
              <w:sz w:val="22"/>
              <w:szCs w:val="22"/>
              <w:lang w:val="es-AR" w:eastAsia="es-AR"/>
            </w:rPr>
          </w:pPr>
          <w:hyperlink w:anchor="_Toc64461882" w:history="1">
            <w:r w:rsidRPr="003A752B">
              <w:rPr>
                <w:rStyle w:val="Hipervnculo"/>
                <w:noProof/>
              </w:rPr>
              <w:t>Aplicación Móvil</w:t>
            </w:r>
            <w:r>
              <w:rPr>
                <w:noProof/>
                <w:webHidden/>
              </w:rPr>
              <w:tab/>
            </w:r>
            <w:r>
              <w:rPr>
                <w:noProof/>
                <w:webHidden/>
              </w:rPr>
              <w:fldChar w:fldCharType="begin"/>
            </w:r>
            <w:r>
              <w:rPr>
                <w:noProof/>
                <w:webHidden/>
              </w:rPr>
              <w:instrText xml:space="preserve"> PAGEREF _Toc64461882 \h </w:instrText>
            </w:r>
            <w:r>
              <w:rPr>
                <w:noProof/>
                <w:webHidden/>
              </w:rPr>
            </w:r>
            <w:r>
              <w:rPr>
                <w:noProof/>
                <w:webHidden/>
              </w:rPr>
              <w:fldChar w:fldCharType="separate"/>
            </w:r>
            <w:r>
              <w:rPr>
                <w:noProof/>
                <w:webHidden/>
              </w:rPr>
              <w:t>44</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83" w:history="1">
            <w:r w:rsidRPr="003A752B">
              <w:rPr>
                <w:rStyle w:val="Hipervnculo"/>
                <w:noProof/>
              </w:rPr>
              <w:t>Componentes de la interfaz</w:t>
            </w:r>
            <w:r>
              <w:rPr>
                <w:noProof/>
                <w:webHidden/>
              </w:rPr>
              <w:tab/>
            </w:r>
            <w:r>
              <w:rPr>
                <w:noProof/>
                <w:webHidden/>
              </w:rPr>
              <w:fldChar w:fldCharType="begin"/>
            </w:r>
            <w:r>
              <w:rPr>
                <w:noProof/>
                <w:webHidden/>
              </w:rPr>
              <w:instrText xml:space="preserve"> PAGEREF _Toc64461883 \h </w:instrText>
            </w:r>
            <w:r>
              <w:rPr>
                <w:noProof/>
                <w:webHidden/>
              </w:rPr>
            </w:r>
            <w:r>
              <w:rPr>
                <w:noProof/>
                <w:webHidden/>
              </w:rPr>
              <w:fldChar w:fldCharType="separate"/>
            </w:r>
            <w:r>
              <w:rPr>
                <w:noProof/>
                <w:webHidden/>
              </w:rPr>
              <w:t>44</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84" w:history="1">
            <w:r w:rsidRPr="003A752B">
              <w:rPr>
                <w:rStyle w:val="Hipervnculo"/>
                <w:noProof/>
              </w:rPr>
              <w:t>Horarios de cursada</w:t>
            </w:r>
            <w:r>
              <w:rPr>
                <w:noProof/>
                <w:webHidden/>
              </w:rPr>
              <w:tab/>
            </w:r>
            <w:r>
              <w:rPr>
                <w:noProof/>
                <w:webHidden/>
              </w:rPr>
              <w:fldChar w:fldCharType="begin"/>
            </w:r>
            <w:r>
              <w:rPr>
                <w:noProof/>
                <w:webHidden/>
              </w:rPr>
              <w:instrText xml:space="preserve"> PAGEREF _Toc64461884 \h </w:instrText>
            </w:r>
            <w:r>
              <w:rPr>
                <w:noProof/>
                <w:webHidden/>
              </w:rPr>
            </w:r>
            <w:r>
              <w:rPr>
                <w:noProof/>
                <w:webHidden/>
              </w:rPr>
              <w:fldChar w:fldCharType="separate"/>
            </w:r>
            <w:r>
              <w:rPr>
                <w:noProof/>
                <w:webHidden/>
              </w:rPr>
              <w:t>45</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85" w:history="1">
            <w:r w:rsidRPr="003A752B">
              <w:rPr>
                <w:rStyle w:val="Hipervnculo"/>
                <w:noProof/>
              </w:rPr>
              <w:t>Mesas de examen</w:t>
            </w:r>
            <w:r>
              <w:rPr>
                <w:noProof/>
                <w:webHidden/>
              </w:rPr>
              <w:tab/>
            </w:r>
            <w:r>
              <w:rPr>
                <w:noProof/>
                <w:webHidden/>
              </w:rPr>
              <w:fldChar w:fldCharType="begin"/>
            </w:r>
            <w:r>
              <w:rPr>
                <w:noProof/>
                <w:webHidden/>
              </w:rPr>
              <w:instrText xml:space="preserve"> PAGEREF _Toc64461885 \h </w:instrText>
            </w:r>
            <w:r>
              <w:rPr>
                <w:noProof/>
                <w:webHidden/>
              </w:rPr>
            </w:r>
            <w:r>
              <w:rPr>
                <w:noProof/>
                <w:webHidden/>
              </w:rPr>
              <w:fldChar w:fldCharType="separate"/>
            </w:r>
            <w:r>
              <w:rPr>
                <w:noProof/>
                <w:webHidden/>
              </w:rPr>
              <w:t>46</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86" w:history="1">
            <w:r w:rsidRPr="003A752B">
              <w:rPr>
                <w:rStyle w:val="Hipervnculo"/>
                <w:noProof/>
              </w:rPr>
              <w:t>Favoritos</w:t>
            </w:r>
            <w:r>
              <w:rPr>
                <w:noProof/>
                <w:webHidden/>
              </w:rPr>
              <w:tab/>
            </w:r>
            <w:r>
              <w:rPr>
                <w:noProof/>
                <w:webHidden/>
              </w:rPr>
              <w:fldChar w:fldCharType="begin"/>
            </w:r>
            <w:r>
              <w:rPr>
                <w:noProof/>
                <w:webHidden/>
              </w:rPr>
              <w:instrText xml:space="preserve"> PAGEREF _Toc64461886 \h </w:instrText>
            </w:r>
            <w:r>
              <w:rPr>
                <w:noProof/>
                <w:webHidden/>
              </w:rPr>
            </w:r>
            <w:r>
              <w:rPr>
                <w:noProof/>
                <w:webHidden/>
              </w:rPr>
              <w:fldChar w:fldCharType="separate"/>
            </w:r>
            <w:r>
              <w:rPr>
                <w:noProof/>
                <w:webHidden/>
              </w:rPr>
              <w:t>48</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87" w:history="1">
            <w:r w:rsidRPr="003A752B">
              <w:rPr>
                <w:rStyle w:val="Hipervnculo"/>
                <w:noProof/>
              </w:rPr>
              <w:t>Notificaciones</w:t>
            </w:r>
            <w:r>
              <w:rPr>
                <w:noProof/>
                <w:webHidden/>
              </w:rPr>
              <w:tab/>
            </w:r>
            <w:r>
              <w:rPr>
                <w:noProof/>
                <w:webHidden/>
              </w:rPr>
              <w:fldChar w:fldCharType="begin"/>
            </w:r>
            <w:r>
              <w:rPr>
                <w:noProof/>
                <w:webHidden/>
              </w:rPr>
              <w:instrText xml:space="preserve"> PAGEREF _Toc64461887 \h </w:instrText>
            </w:r>
            <w:r>
              <w:rPr>
                <w:noProof/>
                <w:webHidden/>
              </w:rPr>
            </w:r>
            <w:r>
              <w:rPr>
                <w:noProof/>
                <w:webHidden/>
              </w:rPr>
              <w:fldChar w:fldCharType="separate"/>
            </w:r>
            <w:r>
              <w:rPr>
                <w:noProof/>
                <w:webHidden/>
              </w:rPr>
              <w:t>49</w:t>
            </w:r>
            <w:r>
              <w:rPr>
                <w:noProof/>
                <w:webHidden/>
              </w:rPr>
              <w:fldChar w:fldCharType="end"/>
            </w:r>
          </w:hyperlink>
        </w:p>
        <w:p w:rsidR="003C229B" w:rsidRDefault="003C229B">
          <w:pPr>
            <w:pStyle w:val="TDC1"/>
            <w:rPr>
              <w:rFonts w:eastAsiaTheme="minorEastAsia"/>
              <w:b w:val="0"/>
              <w:bCs w:val="0"/>
              <w:noProof/>
              <w:sz w:val="22"/>
              <w:szCs w:val="22"/>
              <w:lang w:val="es-AR" w:eastAsia="es-AR"/>
            </w:rPr>
          </w:pPr>
          <w:hyperlink w:anchor="_Toc64461888" w:history="1">
            <w:r w:rsidRPr="003A752B">
              <w:rPr>
                <w:rStyle w:val="Hipervnculo"/>
                <w:noProof/>
              </w:rPr>
              <w:t>Anexo</w:t>
            </w:r>
            <w:r>
              <w:rPr>
                <w:noProof/>
                <w:webHidden/>
              </w:rPr>
              <w:tab/>
            </w:r>
            <w:r>
              <w:rPr>
                <w:noProof/>
                <w:webHidden/>
              </w:rPr>
              <w:fldChar w:fldCharType="begin"/>
            </w:r>
            <w:r>
              <w:rPr>
                <w:noProof/>
                <w:webHidden/>
              </w:rPr>
              <w:instrText xml:space="preserve"> PAGEREF _Toc64461888 \h </w:instrText>
            </w:r>
            <w:r>
              <w:rPr>
                <w:noProof/>
                <w:webHidden/>
              </w:rPr>
            </w:r>
            <w:r>
              <w:rPr>
                <w:noProof/>
                <w:webHidden/>
              </w:rPr>
              <w:fldChar w:fldCharType="separate"/>
            </w:r>
            <w:r>
              <w:rPr>
                <w:noProof/>
                <w:webHidden/>
              </w:rPr>
              <w:t>50</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89" w:history="1">
            <w:r w:rsidRPr="003A752B">
              <w:rPr>
                <w:rStyle w:val="Hipervnculo"/>
                <w:noProof/>
              </w:rPr>
              <w:t>Formato de archivo para importar horarios de cursada</w:t>
            </w:r>
            <w:r>
              <w:rPr>
                <w:noProof/>
                <w:webHidden/>
              </w:rPr>
              <w:tab/>
            </w:r>
            <w:r>
              <w:rPr>
                <w:noProof/>
                <w:webHidden/>
              </w:rPr>
              <w:fldChar w:fldCharType="begin"/>
            </w:r>
            <w:r>
              <w:rPr>
                <w:noProof/>
                <w:webHidden/>
              </w:rPr>
              <w:instrText xml:space="preserve"> PAGEREF _Toc64461889 \h </w:instrText>
            </w:r>
            <w:r>
              <w:rPr>
                <w:noProof/>
                <w:webHidden/>
              </w:rPr>
            </w:r>
            <w:r>
              <w:rPr>
                <w:noProof/>
                <w:webHidden/>
              </w:rPr>
              <w:fldChar w:fldCharType="separate"/>
            </w:r>
            <w:r>
              <w:rPr>
                <w:noProof/>
                <w:webHidden/>
              </w:rPr>
              <w:t>50</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90" w:history="1">
            <w:r w:rsidRPr="003A752B">
              <w:rPr>
                <w:rStyle w:val="Hipervnculo"/>
                <w:noProof/>
              </w:rPr>
              <w:t>Formato de archivo para importar mesas de examen</w:t>
            </w:r>
            <w:r>
              <w:rPr>
                <w:noProof/>
                <w:webHidden/>
              </w:rPr>
              <w:tab/>
            </w:r>
            <w:r>
              <w:rPr>
                <w:noProof/>
                <w:webHidden/>
              </w:rPr>
              <w:fldChar w:fldCharType="begin"/>
            </w:r>
            <w:r>
              <w:rPr>
                <w:noProof/>
                <w:webHidden/>
              </w:rPr>
              <w:instrText xml:space="preserve"> PAGEREF _Toc64461890 \h </w:instrText>
            </w:r>
            <w:r>
              <w:rPr>
                <w:noProof/>
                <w:webHidden/>
              </w:rPr>
            </w:r>
            <w:r>
              <w:rPr>
                <w:noProof/>
                <w:webHidden/>
              </w:rPr>
              <w:fldChar w:fldCharType="separate"/>
            </w:r>
            <w:r>
              <w:rPr>
                <w:noProof/>
                <w:webHidden/>
              </w:rPr>
              <w:t>51</w:t>
            </w:r>
            <w:r>
              <w:rPr>
                <w:noProof/>
                <w:webHidden/>
              </w:rPr>
              <w:fldChar w:fldCharType="end"/>
            </w:r>
          </w:hyperlink>
        </w:p>
        <w:p w:rsidR="003C229B" w:rsidRDefault="003C229B">
          <w:pPr>
            <w:pStyle w:val="TDC2"/>
            <w:rPr>
              <w:rFonts w:eastAsiaTheme="minorEastAsia"/>
              <w:i w:val="0"/>
              <w:iCs w:val="0"/>
              <w:noProof/>
              <w:sz w:val="22"/>
              <w:szCs w:val="22"/>
              <w:lang w:val="es-AR" w:eastAsia="es-AR"/>
            </w:rPr>
          </w:pPr>
          <w:hyperlink w:anchor="_Toc64461891" w:history="1">
            <w:r w:rsidRPr="003A752B">
              <w:rPr>
                <w:rStyle w:val="Hipervnculo"/>
                <w:noProof/>
              </w:rPr>
              <w:t>Generar archivo CSV delimitado</w:t>
            </w:r>
            <w:r>
              <w:rPr>
                <w:noProof/>
                <w:webHidden/>
              </w:rPr>
              <w:tab/>
            </w:r>
            <w:r>
              <w:rPr>
                <w:noProof/>
                <w:webHidden/>
              </w:rPr>
              <w:fldChar w:fldCharType="begin"/>
            </w:r>
            <w:r>
              <w:rPr>
                <w:noProof/>
                <w:webHidden/>
              </w:rPr>
              <w:instrText xml:space="preserve"> PAGEREF _Toc64461891 \h </w:instrText>
            </w:r>
            <w:r>
              <w:rPr>
                <w:noProof/>
                <w:webHidden/>
              </w:rPr>
            </w:r>
            <w:r>
              <w:rPr>
                <w:noProof/>
                <w:webHidden/>
              </w:rPr>
              <w:fldChar w:fldCharType="separate"/>
            </w:r>
            <w:r>
              <w:rPr>
                <w:noProof/>
                <w:webHidden/>
              </w:rPr>
              <w:t>52</w:t>
            </w:r>
            <w:r>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bookmarkStart w:id="0" w:name="_GoBack"/>
    <w:bookmarkEnd w:id="0"/>
    <w:p w:rsidR="003C229B"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461892" w:history="1">
        <w:r w:rsidR="003C229B" w:rsidRPr="00AF73DA">
          <w:rPr>
            <w:rStyle w:val="Hipervnculo"/>
            <w:noProof/>
          </w:rPr>
          <w:t>Ilustración 1 - Pantalla de acceso a Tempus</w:t>
        </w:r>
        <w:r w:rsidR="003C229B">
          <w:rPr>
            <w:noProof/>
            <w:webHidden/>
          </w:rPr>
          <w:tab/>
        </w:r>
        <w:r w:rsidR="003C229B">
          <w:rPr>
            <w:noProof/>
            <w:webHidden/>
          </w:rPr>
          <w:fldChar w:fldCharType="begin"/>
        </w:r>
        <w:r w:rsidR="003C229B">
          <w:rPr>
            <w:noProof/>
            <w:webHidden/>
          </w:rPr>
          <w:instrText xml:space="preserve"> PAGEREF _Toc64461892 \h </w:instrText>
        </w:r>
        <w:r w:rsidR="003C229B">
          <w:rPr>
            <w:noProof/>
            <w:webHidden/>
          </w:rPr>
        </w:r>
        <w:r w:rsidR="003C229B">
          <w:rPr>
            <w:noProof/>
            <w:webHidden/>
          </w:rPr>
          <w:fldChar w:fldCharType="separate"/>
        </w:r>
        <w:r w:rsidR="003C229B">
          <w:rPr>
            <w:noProof/>
            <w:webHidden/>
          </w:rPr>
          <w:t>10</w:t>
        </w:r>
        <w:r w:rsidR="003C229B">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3" w:history="1">
        <w:r w:rsidRPr="00AF73DA">
          <w:rPr>
            <w:rStyle w:val="Hipervnculo"/>
            <w:noProof/>
          </w:rPr>
          <w:t>Ilustración 2 - Pantalla de inicio de Tempus</w:t>
        </w:r>
        <w:r>
          <w:rPr>
            <w:noProof/>
            <w:webHidden/>
          </w:rPr>
          <w:tab/>
        </w:r>
        <w:r>
          <w:rPr>
            <w:noProof/>
            <w:webHidden/>
          </w:rPr>
          <w:fldChar w:fldCharType="begin"/>
        </w:r>
        <w:r>
          <w:rPr>
            <w:noProof/>
            <w:webHidden/>
          </w:rPr>
          <w:instrText xml:space="preserve"> PAGEREF _Toc64461893 \h </w:instrText>
        </w:r>
        <w:r>
          <w:rPr>
            <w:noProof/>
            <w:webHidden/>
          </w:rPr>
        </w:r>
        <w:r>
          <w:rPr>
            <w:noProof/>
            <w:webHidden/>
          </w:rPr>
          <w:fldChar w:fldCharType="separate"/>
        </w:r>
        <w:r>
          <w:rPr>
            <w:noProof/>
            <w:webHidden/>
          </w:rPr>
          <w:t>10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4" w:history="1">
        <w:r w:rsidRPr="00AF73DA">
          <w:rPr>
            <w:rStyle w:val="Hipervnculo"/>
            <w:noProof/>
          </w:rPr>
          <w:t>Ilustración 3 - Menú de opciones</w:t>
        </w:r>
        <w:r>
          <w:rPr>
            <w:noProof/>
            <w:webHidden/>
          </w:rPr>
          <w:tab/>
        </w:r>
        <w:r>
          <w:rPr>
            <w:noProof/>
            <w:webHidden/>
          </w:rPr>
          <w:fldChar w:fldCharType="begin"/>
        </w:r>
        <w:r>
          <w:rPr>
            <w:noProof/>
            <w:webHidden/>
          </w:rPr>
          <w:instrText xml:space="preserve"> PAGEREF _Toc64461894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5" w:history="1">
        <w:r w:rsidRPr="00AF73DA">
          <w:rPr>
            <w:rStyle w:val="Hipervnculo"/>
            <w:noProof/>
          </w:rPr>
          <w:t>Ilustración 4 - Formulario de creación para aula</w:t>
        </w:r>
        <w:r>
          <w:rPr>
            <w:noProof/>
            <w:webHidden/>
          </w:rPr>
          <w:tab/>
        </w:r>
        <w:r>
          <w:rPr>
            <w:noProof/>
            <w:webHidden/>
          </w:rPr>
          <w:fldChar w:fldCharType="begin"/>
        </w:r>
        <w:r>
          <w:rPr>
            <w:noProof/>
            <w:webHidden/>
          </w:rPr>
          <w:instrText xml:space="preserve"> PAGEREF _Toc64461895 \h </w:instrText>
        </w:r>
        <w:r>
          <w:rPr>
            <w:noProof/>
            <w:webHidden/>
          </w:rPr>
        </w:r>
        <w:r>
          <w:rPr>
            <w:noProof/>
            <w:webHidden/>
          </w:rPr>
          <w:fldChar w:fldCharType="separate"/>
        </w:r>
        <w:r>
          <w:rPr>
            <w:noProof/>
            <w:webHidden/>
          </w:rPr>
          <w:t>11</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6" w:history="1">
        <w:r w:rsidRPr="00AF73DA">
          <w:rPr>
            <w:rStyle w:val="Hipervnculo"/>
            <w:noProof/>
          </w:rPr>
          <w:t>Ilustración 5 - Resultado de creación para un aula</w:t>
        </w:r>
        <w:r>
          <w:rPr>
            <w:noProof/>
            <w:webHidden/>
          </w:rPr>
          <w:tab/>
        </w:r>
        <w:r>
          <w:rPr>
            <w:noProof/>
            <w:webHidden/>
          </w:rPr>
          <w:fldChar w:fldCharType="begin"/>
        </w:r>
        <w:r>
          <w:rPr>
            <w:noProof/>
            <w:webHidden/>
          </w:rPr>
          <w:instrText xml:space="preserve"> PAGEREF _Toc64461896 \h </w:instrText>
        </w:r>
        <w:r>
          <w:rPr>
            <w:noProof/>
            <w:webHidden/>
          </w:rPr>
        </w:r>
        <w:r>
          <w:rPr>
            <w:noProof/>
            <w:webHidden/>
          </w:rPr>
          <w:fldChar w:fldCharType="separate"/>
        </w:r>
        <w:r>
          <w:rPr>
            <w:noProof/>
            <w:webHidden/>
          </w:rPr>
          <w:t>12</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7" w:history="1">
        <w:r w:rsidRPr="00AF73DA">
          <w:rPr>
            <w:rStyle w:val="Hipervnculo"/>
            <w:noProof/>
          </w:rPr>
          <w:t>Ilustración 6 - Formulario de búsqueda para aula</w:t>
        </w:r>
        <w:r>
          <w:rPr>
            <w:noProof/>
            <w:webHidden/>
          </w:rPr>
          <w:tab/>
        </w:r>
        <w:r>
          <w:rPr>
            <w:noProof/>
            <w:webHidden/>
          </w:rPr>
          <w:fldChar w:fldCharType="begin"/>
        </w:r>
        <w:r>
          <w:rPr>
            <w:noProof/>
            <w:webHidden/>
          </w:rPr>
          <w:instrText xml:space="preserve"> PAGEREF _Toc64461897 \h </w:instrText>
        </w:r>
        <w:r>
          <w:rPr>
            <w:noProof/>
            <w:webHidden/>
          </w:rPr>
        </w:r>
        <w:r>
          <w:rPr>
            <w:noProof/>
            <w:webHidden/>
          </w:rPr>
          <w:fldChar w:fldCharType="separate"/>
        </w:r>
        <w:r>
          <w:rPr>
            <w:noProof/>
            <w:webHidden/>
          </w:rPr>
          <w:t>12</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8" w:history="1">
        <w:r w:rsidRPr="00AF73DA">
          <w:rPr>
            <w:rStyle w:val="Hipervnculo"/>
            <w:noProof/>
          </w:rPr>
          <w:t>Ilustración 7 - Resultado de búsqueda para aulas</w:t>
        </w:r>
        <w:r>
          <w:rPr>
            <w:noProof/>
            <w:webHidden/>
          </w:rPr>
          <w:tab/>
        </w:r>
        <w:r>
          <w:rPr>
            <w:noProof/>
            <w:webHidden/>
          </w:rPr>
          <w:fldChar w:fldCharType="begin"/>
        </w:r>
        <w:r>
          <w:rPr>
            <w:noProof/>
            <w:webHidden/>
          </w:rPr>
          <w:instrText xml:space="preserve"> PAGEREF _Toc64461898 \h </w:instrText>
        </w:r>
        <w:r>
          <w:rPr>
            <w:noProof/>
            <w:webHidden/>
          </w:rPr>
        </w:r>
        <w:r>
          <w:rPr>
            <w:noProof/>
            <w:webHidden/>
          </w:rPr>
          <w:fldChar w:fldCharType="separate"/>
        </w:r>
        <w:r>
          <w:rPr>
            <w:noProof/>
            <w:webHidden/>
          </w:rPr>
          <w:t>13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899" w:history="1">
        <w:r w:rsidRPr="00AF73DA">
          <w:rPr>
            <w:rStyle w:val="Hipervnculo"/>
            <w:noProof/>
          </w:rPr>
          <w:t>Ilustración 8 - Confirmación para eliminar aula</w:t>
        </w:r>
        <w:r>
          <w:rPr>
            <w:noProof/>
            <w:webHidden/>
          </w:rPr>
          <w:tab/>
        </w:r>
        <w:r>
          <w:rPr>
            <w:noProof/>
            <w:webHidden/>
          </w:rPr>
          <w:fldChar w:fldCharType="begin"/>
        </w:r>
        <w:r>
          <w:rPr>
            <w:noProof/>
            <w:webHidden/>
          </w:rPr>
          <w:instrText xml:space="preserve"> PAGEREF _Toc64461899 \h </w:instrText>
        </w:r>
        <w:r>
          <w:rPr>
            <w:noProof/>
            <w:webHidden/>
          </w:rPr>
        </w:r>
        <w:r>
          <w:rPr>
            <w:noProof/>
            <w:webHidden/>
          </w:rPr>
          <w:fldChar w:fldCharType="separate"/>
        </w:r>
        <w:r>
          <w:rPr>
            <w:noProof/>
            <w:webHidden/>
          </w:rPr>
          <w:t>14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0" w:history="1">
        <w:r w:rsidRPr="00AF73DA">
          <w:rPr>
            <w:rStyle w:val="Hipervnculo"/>
            <w:noProof/>
          </w:rPr>
          <w:t>Ilustración 9 - Resultado de eliminación para aula</w:t>
        </w:r>
        <w:r>
          <w:rPr>
            <w:noProof/>
            <w:webHidden/>
          </w:rPr>
          <w:tab/>
        </w:r>
        <w:r>
          <w:rPr>
            <w:noProof/>
            <w:webHidden/>
          </w:rPr>
          <w:fldChar w:fldCharType="begin"/>
        </w:r>
        <w:r>
          <w:rPr>
            <w:noProof/>
            <w:webHidden/>
          </w:rPr>
          <w:instrText xml:space="preserve"> PAGEREF _Toc64461900 \h </w:instrText>
        </w:r>
        <w:r>
          <w:rPr>
            <w:noProof/>
            <w:webHidden/>
          </w:rPr>
        </w:r>
        <w:r>
          <w:rPr>
            <w:noProof/>
            <w:webHidden/>
          </w:rPr>
          <w:fldChar w:fldCharType="separate"/>
        </w:r>
        <w:r>
          <w:rPr>
            <w:noProof/>
            <w:webHidden/>
          </w:rPr>
          <w:t>14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1" w:history="1">
        <w:r w:rsidRPr="00AF73DA">
          <w:rPr>
            <w:rStyle w:val="Hipervnculo"/>
            <w:noProof/>
          </w:rPr>
          <w:t>Ilustración 10 – Formulario de edición para un aula</w:t>
        </w:r>
        <w:r>
          <w:rPr>
            <w:noProof/>
            <w:webHidden/>
          </w:rPr>
          <w:tab/>
        </w:r>
        <w:r>
          <w:rPr>
            <w:noProof/>
            <w:webHidden/>
          </w:rPr>
          <w:fldChar w:fldCharType="begin"/>
        </w:r>
        <w:r>
          <w:rPr>
            <w:noProof/>
            <w:webHidden/>
          </w:rPr>
          <w:instrText xml:space="preserve"> PAGEREF _Toc64461901 \h </w:instrText>
        </w:r>
        <w:r>
          <w:rPr>
            <w:noProof/>
            <w:webHidden/>
          </w:rPr>
        </w:r>
        <w:r>
          <w:rPr>
            <w:noProof/>
            <w:webHidden/>
          </w:rPr>
          <w:fldChar w:fldCharType="separate"/>
        </w:r>
        <w:r>
          <w:rPr>
            <w:noProof/>
            <w:webHidden/>
          </w:rPr>
          <w:t>15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2" w:history="1">
        <w:r w:rsidRPr="00AF73DA">
          <w:rPr>
            <w:rStyle w:val="Hipervnculo"/>
            <w:noProof/>
          </w:rPr>
          <w:t>Ilustración 11 - Resultado de edición de un aula</w:t>
        </w:r>
        <w:r>
          <w:rPr>
            <w:noProof/>
            <w:webHidden/>
          </w:rPr>
          <w:tab/>
        </w:r>
        <w:r>
          <w:rPr>
            <w:noProof/>
            <w:webHidden/>
          </w:rPr>
          <w:fldChar w:fldCharType="begin"/>
        </w:r>
        <w:r>
          <w:rPr>
            <w:noProof/>
            <w:webHidden/>
          </w:rPr>
          <w:instrText xml:space="preserve"> PAGEREF _Toc64461902 \h </w:instrText>
        </w:r>
        <w:r>
          <w:rPr>
            <w:noProof/>
            <w:webHidden/>
          </w:rPr>
        </w:r>
        <w:r>
          <w:rPr>
            <w:noProof/>
            <w:webHidden/>
          </w:rPr>
          <w:fldChar w:fldCharType="separate"/>
        </w:r>
        <w:r>
          <w:rPr>
            <w:noProof/>
            <w:webHidden/>
          </w:rPr>
          <w:t>15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3" w:history="1">
        <w:r w:rsidRPr="00AF73DA">
          <w:rPr>
            <w:rStyle w:val="Hipervnculo"/>
            <w:noProof/>
          </w:rPr>
          <w:t>Ilustración 12 - Formulario de informe para aula</w:t>
        </w:r>
        <w:r>
          <w:rPr>
            <w:noProof/>
            <w:webHidden/>
          </w:rPr>
          <w:tab/>
        </w:r>
        <w:r>
          <w:rPr>
            <w:noProof/>
            <w:webHidden/>
          </w:rPr>
          <w:fldChar w:fldCharType="begin"/>
        </w:r>
        <w:r>
          <w:rPr>
            <w:noProof/>
            <w:webHidden/>
          </w:rPr>
          <w:instrText xml:space="preserve"> PAGEREF _Toc64461903 \h </w:instrText>
        </w:r>
        <w:r>
          <w:rPr>
            <w:noProof/>
            <w:webHidden/>
          </w:rPr>
        </w:r>
        <w:r>
          <w:rPr>
            <w:noProof/>
            <w:webHidden/>
          </w:rPr>
          <w:fldChar w:fldCharType="separate"/>
        </w:r>
        <w:r>
          <w:rPr>
            <w:noProof/>
            <w:webHidden/>
          </w:rPr>
          <w:t>16</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4" w:history="1">
        <w:r w:rsidRPr="00AF73DA">
          <w:rPr>
            <w:rStyle w:val="Hipervnculo"/>
            <w:noProof/>
          </w:rPr>
          <w:t>Ilustración 13 - Formulario de creación para asignatura</w:t>
        </w:r>
        <w:r>
          <w:rPr>
            <w:noProof/>
            <w:webHidden/>
          </w:rPr>
          <w:tab/>
        </w:r>
        <w:r>
          <w:rPr>
            <w:noProof/>
            <w:webHidden/>
          </w:rPr>
          <w:fldChar w:fldCharType="begin"/>
        </w:r>
        <w:r>
          <w:rPr>
            <w:noProof/>
            <w:webHidden/>
          </w:rPr>
          <w:instrText xml:space="preserve"> PAGEREF _Toc64461904 \h </w:instrText>
        </w:r>
        <w:r>
          <w:rPr>
            <w:noProof/>
            <w:webHidden/>
          </w:rPr>
        </w:r>
        <w:r>
          <w:rPr>
            <w:noProof/>
            <w:webHidden/>
          </w:rPr>
          <w:fldChar w:fldCharType="separate"/>
        </w:r>
        <w:r>
          <w:rPr>
            <w:noProof/>
            <w:webHidden/>
          </w:rPr>
          <w:t>16</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5" w:history="1">
        <w:r w:rsidRPr="00AF73DA">
          <w:rPr>
            <w:rStyle w:val="Hipervnculo"/>
            <w:noProof/>
          </w:rPr>
          <w:t>Ilustración 14 - Resultado de creación para asignatura</w:t>
        </w:r>
        <w:r>
          <w:rPr>
            <w:noProof/>
            <w:webHidden/>
          </w:rPr>
          <w:tab/>
        </w:r>
        <w:r>
          <w:rPr>
            <w:noProof/>
            <w:webHidden/>
          </w:rPr>
          <w:fldChar w:fldCharType="begin"/>
        </w:r>
        <w:r>
          <w:rPr>
            <w:noProof/>
            <w:webHidden/>
          </w:rPr>
          <w:instrText xml:space="preserve"> PAGEREF _Toc64461905 \h </w:instrText>
        </w:r>
        <w:r>
          <w:rPr>
            <w:noProof/>
            <w:webHidden/>
          </w:rPr>
        </w:r>
        <w:r>
          <w:rPr>
            <w:noProof/>
            <w:webHidden/>
          </w:rPr>
          <w:fldChar w:fldCharType="separate"/>
        </w:r>
        <w:r>
          <w:rPr>
            <w:noProof/>
            <w:webHidden/>
          </w:rPr>
          <w:t>17</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6" w:history="1">
        <w:r w:rsidRPr="00AF73DA">
          <w:rPr>
            <w:rStyle w:val="Hipervnculo"/>
            <w:noProof/>
          </w:rPr>
          <w:t>Ilustración 15 - Formulario de búsqueda para asignaturas</w:t>
        </w:r>
        <w:r>
          <w:rPr>
            <w:noProof/>
            <w:webHidden/>
          </w:rPr>
          <w:tab/>
        </w:r>
        <w:r>
          <w:rPr>
            <w:noProof/>
            <w:webHidden/>
          </w:rPr>
          <w:fldChar w:fldCharType="begin"/>
        </w:r>
        <w:r>
          <w:rPr>
            <w:noProof/>
            <w:webHidden/>
          </w:rPr>
          <w:instrText xml:space="preserve"> PAGEREF _Toc64461906 \h </w:instrText>
        </w:r>
        <w:r>
          <w:rPr>
            <w:noProof/>
            <w:webHidden/>
          </w:rPr>
        </w:r>
        <w:r>
          <w:rPr>
            <w:noProof/>
            <w:webHidden/>
          </w:rPr>
          <w:fldChar w:fldCharType="separate"/>
        </w:r>
        <w:r>
          <w:rPr>
            <w:noProof/>
            <w:webHidden/>
          </w:rPr>
          <w:t>17</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7" w:history="1">
        <w:r w:rsidRPr="00AF73DA">
          <w:rPr>
            <w:rStyle w:val="Hipervnculo"/>
            <w:noProof/>
          </w:rPr>
          <w:t>Ilustración 16 - Resultado de búsqueda para asignaturas</w:t>
        </w:r>
        <w:r>
          <w:rPr>
            <w:noProof/>
            <w:webHidden/>
          </w:rPr>
          <w:tab/>
        </w:r>
        <w:r>
          <w:rPr>
            <w:noProof/>
            <w:webHidden/>
          </w:rPr>
          <w:fldChar w:fldCharType="begin"/>
        </w:r>
        <w:r>
          <w:rPr>
            <w:noProof/>
            <w:webHidden/>
          </w:rPr>
          <w:instrText xml:space="preserve"> PAGEREF _Toc64461907 \h </w:instrText>
        </w:r>
        <w:r>
          <w:rPr>
            <w:noProof/>
            <w:webHidden/>
          </w:rPr>
        </w:r>
        <w:r>
          <w:rPr>
            <w:noProof/>
            <w:webHidden/>
          </w:rPr>
          <w:fldChar w:fldCharType="separate"/>
        </w:r>
        <w:r>
          <w:rPr>
            <w:noProof/>
            <w:webHidden/>
          </w:rPr>
          <w:t>18</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8" w:history="1">
        <w:r w:rsidRPr="00AF73DA">
          <w:rPr>
            <w:rStyle w:val="Hipervnculo"/>
            <w:noProof/>
          </w:rPr>
          <w:t>Ilustración 17 - Información detallada para asignatura</w:t>
        </w:r>
        <w:r>
          <w:rPr>
            <w:noProof/>
            <w:webHidden/>
          </w:rPr>
          <w:tab/>
        </w:r>
        <w:r>
          <w:rPr>
            <w:noProof/>
            <w:webHidden/>
          </w:rPr>
          <w:fldChar w:fldCharType="begin"/>
        </w:r>
        <w:r>
          <w:rPr>
            <w:noProof/>
            <w:webHidden/>
          </w:rPr>
          <w:instrText xml:space="preserve"> PAGEREF _Toc64461908 \h </w:instrText>
        </w:r>
        <w:r>
          <w:rPr>
            <w:noProof/>
            <w:webHidden/>
          </w:rPr>
        </w:r>
        <w:r>
          <w:rPr>
            <w:noProof/>
            <w:webHidden/>
          </w:rPr>
          <w:fldChar w:fldCharType="separate"/>
        </w:r>
        <w:r>
          <w:rPr>
            <w:noProof/>
            <w:webHidden/>
          </w:rPr>
          <w:t>19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09" w:history="1">
        <w:r w:rsidRPr="00AF73DA">
          <w:rPr>
            <w:rStyle w:val="Hipervnculo"/>
            <w:noProof/>
          </w:rPr>
          <w:t>Ilustración 18 - Formulario de creación para carrera</w:t>
        </w:r>
        <w:r>
          <w:rPr>
            <w:noProof/>
            <w:webHidden/>
          </w:rPr>
          <w:tab/>
        </w:r>
        <w:r>
          <w:rPr>
            <w:noProof/>
            <w:webHidden/>
          </w:rPr>
          <w:fldChar w:fldCharType="begin"/>
        </w:r>
        <w:r>
          <w:rPr>
            <w:noProof/>
            <w:webHidden/>
          </w:rPr>
          <w:instrText xml:space="preserve"> PAGEREF _Toc64461909 \h </w:instrText>
        </w:r>
        <w:r>
          <w:rPr>
            <w:noProof/>
            <w:webHidden/>
          </w:rPr>
        </w:r>
        <w:r>
          <w:rPr>
            <w:noProof/>
            <w:webHidden/>
          </w:rPr>
          <w:fldChar w:fldCharType="separate"/>
        </w:r>
        <w:r>
          <w:rPr>
            <w:noProof/>
            <w:webHidden/>
          </w:rPr>
          <w:t>19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0" w:history="1">
        <w:r w:rsidRPr="00AF73DA">
          <w:rPr>
            <w:rStyle w:val="Hipervnculo"/>
            <w:noProof/>
          </w:rPr>
          <w:t>Ilustración 19 - Resultado de creación para una carrera</w:t>
        </w:r>
        <w:r>
          <w:rPr>
            <w:noProof/>
            <w:webHidden/>
          </w:rPr>
          <w:tab/>
        </w:r>
        <w:r>
          <w:rPr>
            <w:noProof/>
            <w:webHidden/>
          </w:rPr>
          <w:fldChar w:fldCharType="begin"/>
        </w:r>
        <w:r>
          <w:rPr>
            <w:noProof/>
            <w:webHidden/>
          </w:rPr>
          <w:instrText xml:space="preserve"> PAGEREF _Toc64461910 \h </w:instrText>
        </w:r>
        <w:r>
          <w:rPr>
            <w:noProof/>
            <w:webHidden/>
          </w:rPr>
        </w:r>
        <w:r>
          <w:rPr>
            <w:noProof/>
            <w:webHidden/>
          </w:rPr>
          <w:fldChar w:fldCharType="separate"/>
        </w:r>
        <w:r>
          <w:rPr>
            <w:noProof/>
            <w:webHidden/>
          </w:rPr>
          <w:t>20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1" w:history="1">
        <w:r w:rsidRPr="00AF73DA">
          <w:rPr>
            <w:rStyle w:val="Hipervnculo"/>
            <w:noProof/>
          </w:rPr>
          <w:t>Ilustración 20 - Formulario de búsqueda para carreras</w:t>
        </w:r>
        <w:r>
          <w:rPr>
            <w:noProof/>
            <w:webHidden/>
          </w:rPr>
          <w:tab/>
        </w:r>
        <w:r>
          <w:rPr>
            <w:noProof/>
            <w:webHidden/>
          </w:rPr>
          <w:fldChar w:fldCharType="begin"/>
        </w:r>
        <w:r>
          <w:rPr>
            <w:noProof/>
            <w:webHidden/>
          </w:rPr>
          <w:instrText xml:space="preserve"> PAGEREF _Toc64461911 \h </w:instrText>
        </w:r>
        <w:r>
          <w:rPr>
            <w:noProof/>
            <w:webHidden/>
          </w:rPr>
        </w:r>
        <w:r>
          <w:rPr>
            <w:noProof/>
            <w:webHidden/>
          </w:rPr>
          <w:fldChar w:fldCharType="separate"/>
        </w:r>
        <w:r>
          <w:rPr>
            <w:noProof/>
            <w:webHidden/>
          </w:rPr>
          <w:t>20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2" w:history="1">
        <w:r w:rsidRPr="00AF73DA">
          <w:rPr>
            <w:rStyle w:val="Hipervnculo"/>
            <w:noProof/>
          </w:rPr>
          <w:t>Ilustración 21 - Resultado de búsqueda para carreras</w:t>
        </w:r>
        <w:r>
          <w:rPr>
            <w:noProof/>
            <w:webHidden/>
          </w:rPr>
          <w:tab/>
        </w:r>
        <w:r>
          <w:rPr>
            <w:noProof/>
            <w:webHidden/>
          </w:rPr>
          <w:fldChar w:fldCharType="begin"/>
        </w:r>
        <w:r>
          <w:rPr>
            <w:noProof/>
            <w:webHidden/>
          </w:rPr>
          <w:instrText xml:space="preserve"> PAGEREF _Toc64461912 \h </w:instrText>
        </w:r>
        <w:r>
          <w:rPr>
            <w:noProof/>
            <w:webHidden/>
          </w:rPr>
        </w:r>
        <w:r>
          <w:rPr>
            <w:noProof/>
            <w:webHidden/>
          </w:rPr>
          <w:fldChar w:fldCharType="separate"/>
        </w:r>
        <w:r>
          <w:rPr>
            <w:noProof/>
            <w:webHidden/>
          </w:rPr>
          <w:t>21</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3" w:history="1">
        <w:r w:rsidRPr="00AF73DA">
          <w:rPr>
            <w:rStyle w:val="Hipervnculo"/>
            <w:noProof/>
          </w:rPr>
          <w:t>Ilustración 22 - Información detallada para una carrera</w:t>
        </w:r>
        <w:r>
          <w:rPr>
            <w:noProof/>
            <w:webHidden/>
          </w:rPr>
          <w:tab/>
        </w:r>
        <w:r>
          <w:rPr>
            <w:noProof/>
            <w:webHidden/>
          </w:rPr>
          <w:fldChar w:fldCharType="begin"/>
        </w:r>
        <w:r>
          <w:rPr>
            <w:noProof/>
            <w:webHidden/>
          </w:rPr>
          <w:instrText xml:space="preserve"> PAGEREF _Toc64461913 \h </w:instrText>
        </w:r>
        <w:r>
          <w:rPr>
            <w:noProof/>
            <w:webHidden/>
          </w:rPr>
        </w:r>
        <w:r>
          <w:rPr>
            <w:noProof/>
            <w:webHidden/>
          </w:rPr>
          <w:fldChar w:fldCharType="separate"/>
        </w:r>
        <w:r>
          <w:rPr>
            <w:noProof/>
            <w:webHidden/>
          </w:rPr>
          <w:t>22</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4" w:history="1">
        <w:r w:rsidRPr="00AF73DA">
          <w:rPr>
            <w:rStyle w:val="Hipervnculo"/>
            <w:noProof/>
          </w:rPr>
          <w:t>Ilustración 23 - Resultado de creación para relación entre asignatura y carrera</w:t>
        </w:r>
        <w:r>
          <w:rPr>
            <w:noProof/>
            <w:webHidden/>
          </w:rPr>
          <w:tab/>
        </w:r>
        <w:r>
          <w:rPr>
            <w:noProof/>
            <w:webHidden/>
          </w:rPr>
          <w:fldChar w:fldCharType="begin"/>
        </w:r>
        <w:r>
          <w:rPr>
            <w:noProof/>
            <w:webHidden/>
          </w:rPr>
          <w:instrText xml:space="preserve"> PAGEREF _Toc64461914 \h </w:instrText>
        </w:r>
        <w:r>
          <w:rPr>
            <w:noProof/>
            <w:webHidden/>
          </w:rPr>
        </w:r>
        <w:r>
          <w:rPr>
            <w:noProof/>
            <w:webHidden/>
          </w:rPr>
          <w:fldChar w:fldCharType="separate"/>
        </w:r>
        <w:r>
          <w:rPr>
            <w:noProof/>
            <w:webHidden/>
          </w:rPr>
          <w:t>23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5" w:history="1">
        <w:r w:rsidRPr="00AF73DA">
          <w:rPr>
            <w:rStyle w:val="Hipervnculo"/>
            <w:noProof/>
          </w:rPr>
          <w:t>Ilustración 24 - Importación para horarios de cursada</w:t>
        </w:r>
        <w:r>
          <w:rPr>
            <w:noProof/>
            <w:webHidden/>
          </w:rPr>
          <w:tab/>
        </w:r>
        <w:r>
          <w:rPr>
            <w:noProof/>
            <w:webHidden/>
          </w:rPr>
          <w:fldChar w:fldCharType="begin"/>
        </w:r>
        <w:r>
          <w:rPr>
            <w:noProof/>
            <w:webHidden/>
          </w:rPr>
          <w:instrText xml:space="preserve"> PAGEREF _Toc64461915 \h </w:instrText>
        </w:r>
        <w:r>
          <w:rPr>
            <w:noProof/>
            <w:webHidden/>
          </w:rPr>
        </w:r>
        <w:r>
          <w:rPr>
            <w:noProof/>
            <w:webHidden/>
          </w:rPr>
          <w:fldChar w:fldCharType="separate"/>
        </w:r>
        <w:r>
          <w:rPr>
            <w:noProof/>
            <w:webHidden/>
          </w:rPr>
          <w:t>23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6" w:history="1">
        <w:r w:rsidRPr="00AF73DA">
          <w:rPr>
            <w:rStyle w:val="Hipervnculo"/>
            <w:noProof/>
          </w:rPr>
          <w:t>Ilustración 25 - Selección de archivo para importación de horarios de cursada</w:t>
        </w:r>
        <w:r>
          <w:rPr>
            <w:noProof/>
            <w:webHidden/>
          </w:rPr>
          <w:tab/>
        </w:r>
        <w:r>
          <w:rPr>
            <w:noProof/>
            <w:webHidden/>
          </w:rPr>
          <w:fldChar w:fldCharType="begin"/>
        </w:r>
        <w:r>
          <w:rPr>
            <w:noProof/>
            <w:webHidden/>
          </w:rPr>
          <w:instrText xml:space="preserve"> PAGEREF _Toc64461916 \h </w:instrText>
        </w:r>
        <w:r>
          <w:rPr>
            <w:noProof/>
            <w:webHidden/>
          </w:rPr>
        </w:r>
        <w:r>
          <w:rPr>
            <w:noProof/>
            <w:webHidden/>
          </w:rPr>
          <w:fldChar w:fldCharType="separate"/>
        </w:r>
        <w:r>
          <w:rPr>
            <w:noProof/>
            <w:webHidden/>
          </w:rPr>
          <w:t>23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7" w:history="1">
        <w:r w:rsidRPr="00AF73DA">
          <w:rPr>
            <w:rStyle w:val="Hipervnculo"/>
            <w:noProof/>
          </w:rPr>
          <w:t>Ilustración 26 - Validación de archivo para horarios de cursada</w:t>
        </w:r>
        <w:r>
          <w:rPr>
            <w:noProof/>
            <w:webHidden/>
          </w:rPr>
          <w:tab/>
        </w:r>
        <w:r>
          <w:rPr>
            <w:noProof/>
            <w:webHidden/>
          </w:rPr>
          <w:fldChar w:fldCharType="begin"/>
        </w:r>
        <w:r>
          <w:rPr>
            <w:noProof/>
            <w:webHidden/>
          </w:rPr>
          <w:instrText xml:space="preserve"> PAGEREF _Toc64461917 \h </w:instrText>
        </w:r>
        <w:r>
          <w:rPr>
            <w:noProof/>
            <w:webHidden/>
          </w:rPr>
        </w:r>
        <w:r>
          <w:rPr>
            <w:noProof/>
            <w:webHidden/>
          </w:rPr>
          <w:fldChar w:fldCharType="separate"/>
        </w:r>
        <w:r>
          <w:rPr>
            <w:noProof/>
            <w:webHidden/>
          </w:rPr>
          <w:t>24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8" w:history="1">
        <w:r w:rsidRPr="00AF73DA">
          <w:rPr>
            <w:rStyle w:val="Hipervnculo"/>
            <w:noProof/>
          </w:rPr>
          <w:t>Ilustración 27 - Mensaje de validación para dato incorrecto</w:t>
        </w:r>
        <w:r>
          <w:rPr>
            <w:noProof/>
            <w:webHidden/>
          </w:rPr>
          <w:tab/>
        </w:r>
        <w:r>
          <w:rPr>
            <w:noProof/>
            <w:webHidden/>
          </w:rPr>
          <w:fldChar w:fldCharType="begin"/>
        </w:r>
        <w:r>
          <w:rPr>
            <w:noProof/>
            <w:webHidden/>
          </w:rPr>
          <w:instrText xml:space="preserve"> PAGEREF _Toc64461918 \h </w:instrText>
        </w:r>
        <w:r>
          <w:rPr>
            <w:noProof/>
            <w:webHidden/>
          </w:rPr>
        </w:r>
        <w:r>
          <w:rPr>
            <w:noProof/>
            <w:webHidden/>
          </w:rPr>
          <w:fldChar w:fldCharType="separate"/>
        </w:r>
        <w:r>
          <w:rPr>
            <w:noProof/>
            <w:webHidden/>
          </w:rPr>
          <w:t>24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19" w:history="1">
        <w:r w:rsidRPr="00AF73DA">
          <w:rPr>
            <w:rStyle w:val="Hipervnculo"/>
            <w:noProof/>
          </w:rPr>
          <w:t>Ilustración 28 - Procesando importación para horarios de cursada</w:t>
        </w:r>
        <w:r>
          <w:rPr>
            <w:noProof/>
            <w:webHidden/>
          </w:rPr>
          <w:tab/>
        </w:r>
        <w:r>
          <w:rPr>
            <w:noProof/>
            <w:webHidden/>
          </w:rPr>
          <w:fldChar w:fldCharType="begin"/>
        </w:r>
        <w:r>
          <w:rPr>
            <w:noProof/>
            <w:webHidden/>
          </w:rPr>
          <w:instrText xml:space="preserve"> PAGEREF _Toc64461919 \h </w:instrText>
        </w:r>
        <w:r>
          <w:rPr>
            <w:noProof/>
            <w:webHidden/>
          </w:rPr>
        </w:r>
        <w:r>
          <w:rPr>
            <w:noProof/>
            <w:webHidden/>
          </w:rPr>
          <w:fldChar w:fldCharType="separate"/>
        </w:r>
        <w:r>
          <w:rPr>
            <w:noProof/>
            <w:webHidden/>
          </w:rPr>
          <w:t>25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0" w:history="1">
        <w:r w:rsidRPr="00AF73DA">
          <w:rPr>
            <w:rStyle w:val="Hipervnculo"/>
            <w:noProof/>
          </w:rPr>
          <w:t>Ilustración 29 - Resultado de importación para horarios de cursada</w:t>
        </w:r>
        <w:r>
          <w:rPr>
            <w:noProof/>
            <w:webHidden/>
          </w:rPr>
          <w:tab/>
        </w:r>
        <w:r>
          <w:rPr>
            <w:noProof/>
            <w:webHidden/>
          </w:rPr>
          <w:fldChar w:fldCharType="begin"/>
        </w:r>
        <w:r>
          <w:rPr>
            <w:noProof/>
            <w:webHidden/>
          </w:rPr>
          <w:instrText xml:space="preserve"> PAGEREF _Toc64461920 \h </w:instrText>
        </w:r>
        <w:r>
          <w:rPr>
            <w:noProof/>
            <w:webHidden/>
          </w:rPr>
        </w:r>
        <w:r>
          <w:rPr>
            <w:noProof/>
            <w:webHidden/>
          </w:rPr>
          <w:fldChar w:fldCharType="separate"/>
        </w:r>
        <w:r>
          <w:rPr>
            <w:noProof/>
            <w:webHidden/>
          </w:rPr>
          <w:t>25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1" w:history="1">
        <w:r w:rsidRPr="00AF73DA">
          <w:rPr>
            <w:rStyle w:val="Hipervnculo"/>
            <w:noProof/>
          </w:rPr>
          <w:t>Ilustración 30 - Formulario de creación para horarios de cursada</w:t>
        </w:r>
        <w:r>
          <w:rPr>
            <w:noProof/>
            <w:webHidden/>
          </w:rPr>
          <w:tab/>
        </w:r>
        <w:r>
          <w:rPr>
            <w:noProof/>
            <w:webHidden/>
          </w:rPr>
          <w:fldChar w:fldCharType="begin"/>
        </w:r>
        <w:r>
          <w:rPr>
            <w:noProof/>
            <w:webHidden/>
          </w:rPr>
          <w:instrText xml:space="preserve"> PAGEREF _Toc64461921 \h </w:instrText>
        </w:r>
        <w:r>
          <w:rPr>
            <w:noProof/>
            <w:webHidden/>
          </w:rPr>
        </w:r>
        <w:r>
          <w:rPr>
            <w:noProof/>
            <w:webHidden/>
          </w:rPr>
          <w:fldChar w:fldCharType="separate"/>
        </w:r>
        <w:r>
          <w:rPr>
            <w:noProof/>
            <w:webHidden/>
          </w:rPr>
          <w:t>26</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2" w:history="1">
        <w:r w:rsidRPr="00AF73DA">
          <w:rPr>
            <w:rStyle w:val="Hipervnculo"/>
            <w:noProof/>
          </w:rPr>
          <w:t>Ilustración 31 - Resultado de creación para horario de cursada</w:t>
        </w:r>
        <w:r>
          <w:rPr>
            <w:noProof/>
            <w:webHidden/>
          </w:rPr>
          <w:tab/>
        </w:r>
        <w:r>
          <w:rPr>
            <w:noProof/>
            <w:webHidden/>
          </w:rPr>
          <w:fldChar w:fldCharType="begin"/>
        </w:r>
        <w:r>
          <w:rPr>
            <w:noProof/>
            <w:webHidden/>
          </w:rPr>
          <w:instrText xml:space="preserve"> PAGEREF _Toc64461922 \h </w:instrText>
        </w:r>
        <w:r>
          <w:rPr>
            <w:noProof/>
            <w:webHidden/>
          </w:rPr>
        </w:r>
        <w:r>
          <w:rPr>
            <w:noProof/>
            <w:webHidden/>
          </w:rPr>
          <w:fldChar w:fldCharType="separate"/>
        </w:r>
        <w:r>
          <w:rPr>
            <w:noProof/>
            <w:webHidden/>
          </w:rPr>
          <w:t>27</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3" w:history="1">
        <w:r w:rsidRPr="00AF73DA">
          <w:rPr>
            <w:rStyle w:val="Hipervnculo"/>
            <w:noProof/>
          </w:rPr>
          <w:t>Ilustración 32 - Formulario de búsqueda para horarios de cursada</w:t>
        </w:r>
        <w:r>
          <w:rPr>
            <w:noProof/>
            <w:webHidden/>
          </w:rPr>
          <w:tab/>
        </w:r>
        <w:r>
          <w:rPr>
            <w:noProof/>
            <w:webHidden/>
          </w:rPr>
          <w:fldChar w:fldCharType="begin"/>
        </w:r>
        <w:r>
          <w:rPr>
            <w:noProof/>
            <w:webHidden/>
          </w:rPr>
          <w:instrText xml:space="preserve"> PAGEREF _Toc64461923 \h </w:instrText>
        </w:r>
        <w:r>
          <w:rPr>
            <w:noProof/>
            <w:webHidden/>
          </w:rPr>
        </w:r>
        <w:r>
          <w:rPr>
            <w:noProof/>
            <w:webHidden/>
          </w:rPr>
          <w:fldChar w:fldCharType="separate"/>
        </w:r>
        <w:r>
          <w:rPr>
            <w:noProof/>
            <w:webHidden/>
          </w:rPr>
          <w:t>27</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4" w:history="1">
        <w:r w:rsidRPr="00AF73DA">
          <w:rPr>
            <w:rStyle w:val="Hipervnculo"/>
            <w:noProof/>
          </w:rPr>
          <w:t>Ilustración 33 - Información detallada para horario de cursada</w:t>
        </w:r>
        <w:r>
          <w:rPr>
            <w:noProof/>
            <w:webHidden/>
          </w:rPr>
          <w:tab/>
        </w:r>
        <w:r>
          <w:rPr>
            <w:noProof/>
            <w:webHidden/>
          </w:rPr>
          <w:fldChar w:fldCharType="begin"/>
        </w:r>
        <w:r>
          <w:rPr>
            <w:noProof/>
            <w:webHidden/>
          </w:rPr>
          <w:instrText xml:space="preserve"> PAGEREF _Toc64461924 \h </w:instrText>
        </w:r>
        <w:r>
          <w:rPr>
            <w:noProof/>
            <w:webHidden/>
          </w:rPr>
        </w:r>
        <w:r>
          <w:rPr>
            <w:noProof/>
            <w:webHidden/>
          </w:rPr>
          <w:fldChar w:fldCharType="separate"/>
        </w:r>
        <w:r>
          <w:rPr>
            <w:noProof/>
            <w:webHidden/>
          </w:rPr>
          <w:t>28</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5" w:history="1">
        <w:r w:rsidRPr="00AF73DA">
          <w:rPr>
            <w:rStyle w:val="Hipervnculo"/>
            <w:noProof/>
          </w:rPr>
          <w:t>Ilustración 34 - Formulario de creación de clase para horario de cursada</w:t>
        </w:r>
        <w:r>
          <w:rPr>
            <w:noProof/>
            <w:webHidden/>
          </w:rPr>
          <w:tab/>
        </w:r>
        <w:r>
          <w:rPr>
            <w:noProof/>
            <w:webHidden/>
          </w:rPr>
          <w:fldChar w:fldCharType="begin"/>
        </w:r>
        <w:r>
          <w:rPr>
            <w:noProof/>
            <w:webHidden/>
          </w:rPr>
          <w:instrText xml:space="preserve"> PAGEREF _Toc64461925 \h </w:instrText>
        </w:r>
        <w:r>
          <w:rPr>
            <w:noProof/>
            <w:webHidden/>
          </w:rPr>
        </w:r>
        <w:r>
          <w:rPr>
            <w:noProof/>
            <w:webHidden/>
          </w:rPr>
          <w:fldChar w:fldCharType="separate"/>
        </w:r>
        <w:r>
          <w:rPr>
            <w:noProof/>
            <w:webHidden/>
          </w:rPr>
          <w:t>29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6" w:history="1">
        <w:r w:rsidRPr="00AF73DA">
          <w:rPr>
            <w:rStyle w:val="Hipervnculo"/>
            <w:noProof/>
          </w:rPr>
          <w:t>Ilustración 35 - Resultado de creación de clase para horario de cursada</w:t>
        </w:r>
        <w:r>
          <w:rPr>
            <w:noProof/>
            <w:webHidden/>
          </w:rPr>
          <w:tab/>
        </w:r>
        <w:r>
          <w:rPr>
            <w:noProof/>
            <w:webHidden/>
          </w:rPr>
          <w:fldChar w:fldCharType="begin"/>
        </w:r>
        <w:r>
          <w:rPr>
            <w:noProof/>
            <w:webHidden/>
          </w:rPr>
          <w:instrText xml:space="preserve"> PAGEREF _Toc64461926 \h </w:instrText>
        </w:r>
        <w:r>
          <w:rPr>
            <w:noProof/>
            <w:webHidden/>
          </w:rPr>
        </w:r>
        <w:r>
          <w:rPr>
            <w:noProof/>
            <w:webHidden/>
          </w:rPr>
          <w:fldChar w:fldCharType="separate"/>
        </w:r>
        <w:r>
          <w:rPr>
            <w:noProof/>
            <w:webHidden/>
          </w:rPr>
          <w:t>29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7" w:history="1">
        <w:r w:rsidRPr="00AF73DA">
          <w:rPr>
            <w:rStyle w:val="Hipervnculo"/>
            <w:noProof/>
          </w:rPr>
          <w:t>Ilustración 36 - Formulario de edición para horario de cursada</w:t>
        </w:r>
        <w:r>
          <w:rPr>
            <w:noProof/>
            <w:webHidden/>
          </w:rPr>
          <w:tab/>
        </w:r>
        <w:r>
          <w:rPr>
            <w:noProof/>
            <w:webHidden/>
          </w:rPr>
          <w:fldChar w:fldCharType="begin"/>
        </w:r>
        <w:r>
          <w:rPr>
            <w:noProof/>
            <w:webHidden/>
          </w:rPr>
          <w:instrText xml:space="preserve"> PAGEREF _Toc64461927 \h </w:instrText>
        </w:r>
        <w:r>
          <w:rPr>
            <w:noProof/>
            <w:webHidden/>
          </w:rPr>
        </w:r>
        <w:r>
          <w:rPr>
            <w:noProof/>
            <w:webHidden/>
          </w:rPr>
          <w:fldChar w:fldCharType="separate"/>
        </w:r>
        <w:r>
          <w:rPr>
            <w:noProof/>
            <w:webHidden/>
          </w:rPr>
          <w:t>30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8" w:history="1">
        <w:r w:rsidRPr="00AF73DA">
          <w:rPr>
            <w:rStyle w:val="Hipervnculo"/>
            <w:noProof/>
          </w:rPr>
          <w:t>Ilustración 37 - Eliminación de clase para horario de cursada</w:t>
        </w:r>
        <w:r>
          <w:rPr>
            <w:noProof/>
            <w:webHidden/>
          </w:rPr>
          <w:tab/>
        </w:r>
        <w:r>
          <w:rPr>
            <w:noProof/>
            <w:webHidden/>
          </w:rPr>
          <w:fldChar w:fldCharType="begin"/>
        </w:r>
        <w:r>
          <w:rPr>
            <w:noProof/>
            <w:webHidden/>
          </w:rPr>
          <w:instrText xml:space="preserve"> PAGEREF _Toc64461928 \h </w:instrText>
        </w:r>
        <w:r>
          <w:rPr>
            <w:noProof/>
            <w:webHidden/>
          </w:rPr>
        </w:r>
        <w:r>
          <w:rPr>
            <w:noProof/>
            <w:webHidden/>
          </w:rPr>
          <w:fldChar w:fldCharType="separate"/>
        </w:r>
        <w:r>
          <w:rPr>
            <w:noProof/>
            <w:webHidden/>
          </w:rPr>
          <w:t>31</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29" w:history="1">
        <w:r w:rsidRPr="00AF73DA">
          <w:rPr>
            <w:rStyle w:val="Hipervnculo"/>
            <w:noProof/>
          </w:rPr>
          <w:t>Ilustración 38 - Edición de clase para horario de cursada</w:t>
        </w:r>
        <w:r>
          <w:rPr>
            <w:noProof/>
            <w:webHidden/>
          </w:rPr>
          <w:tab/>
        </w:r>
        <w:r>
          <w:rPr>
            <w:noProof/>
            <w:webHidden/>
          </w:rPr>
          <w:fldChar w:fldCharType="begin"/>
        </w:r>
        <w:r>
          <w:rPr>
            <w:noProof/>
            <w:webHidden/>
          </w:rPr>
          <w:instrText xml:space="preserve"> PAGEREF _Toc64461929 \h </w:instrText>
        </w:r>
        <w:r>
          <w:rPr>
            <w:noProof/>
            <w:webHidden/>
          </w:rPr>
        </w:r>
        <w:r>
          <w:rPr>
            <w:noProof/>
            <w:webHidden/>
          </w:rPr>
          <w:fldChar w:fldCharType="separate"/>
        </w:r>
        <w:r>
          <w:rPr>
            <w:noProof/>
            <w:webHidden/>
          </w:rPr>
          <w:t>31</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0" w:history="1">
        <w:r w:rsidRPr="00AF73DA">
          <w:rPr>
            <w:rStyle w:val="Hipervnculo"/>
            <w:noProof/>
          </w:rPr>
          <w:t>Ilustración 39 - Confirmación para eliminar horarios de cursada</w:t>
        </w:r>
        <w:r>
          <w:rPr>
            <w:noProof/>
            <w:webHidden/>
          </w:rPr>
          <w:tab/>
        </w:r>
        <w:r>
          <w:rPr>
            <w:noProof/>
            <w:webHidden/>
          </w:rPr>
          <w:fldChar w:fldCharType="begin"/>
        </w:r>
        <w:r>
          <w:rPr>
            <w:noProof/>
            <w:webHidden/>
          </w:rPr>
          <w:instrText xml:space="preserve"> PAGEREF _Toc64461930 \h </w:instrText>
        </w:r>
        <w:r>
          <w:rPr>
            <w:noProof/>
            <w:webHidden/>
          </w:rPr>
        </w:r>
        <w:r>
          <w:rPr>
            <w:noProof/>
            <w:webHidden/>
          </w:rPr>
          <w:fldChar w:fldCharType="separate"/>
        </w:r>
        <w:r>
          <w:rPr>
            <w:noProof/>
            <w:webHidden/>
          </w:rPr>
          <w:t>32</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1" w:history="1">
        <w:r w:rsidRPr="00AF73DA">
          <w:rPr>
            <w:rStyle w:val="Hipervnculo"/>
            <w:noProof/>
          </w:rPr>
          <w:t>Ilustración 40 - Resultado de eliminación para horario de cursada</w:t>
        </w:r>
        <w:r>
          <w:rPr>
            <w:noProof/>
            <w:webHidden/>
          </w:rPr>
          <w:tab/>
        </w:r>
        <w:r>
          <w:rPr>
            <w:noProof/>
            <w:webHidden/>
          </w:rPr>
          <w:fldChar w:fldCharType="begin"/>
        </w:r>
        <w:r>
          <w:rPr>
            <w:noProof/>
            <w:webHidden/>
          </w:rPr>
          <w:instrText xml:space="preserve"> PAGEREF _Toc64461931 \h </w:instrText>
        </w:r>
        <w:r>
          <w:rPr>
            <w:noProof/>
            <w:webHidden/>
          </w:rPr>
        </w:r>
        <w:r>
          <w:rPr>
            <w:noProof/>
            <w:webHidden/>
          </w:rPr>
          <w:fldChar w:fldCharType="separate"/>
        </w:r>
        <w:r>
          <w:rPr>
            <w:noProof/>
            <w:webHidden/>
          </w:rPr>
          <w:t>32</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2" w:history="1">
        <w:r w:rsidRPr="00AF73DA">
          <w:rPr>
            <w:rStyle w:val="Hipervnculo"/>
            <w:noProof/>
          </w:rPr>
          <w:t>Ilustración 41 - Formulario de informe para horarios de cursada</w:t>
        </w:r>
        <w:r>
          <w:rPr>
            <w:noProof/>
            <w:webHidden/>
          </w:rPr>
          <w:tab/>
        </w:r>
        <w:r>
          <w:rPr>
            <w:noProof/>
            <w:webHidden/>
          </w:rPr>
          <w:fldChar w:fldCharType="begin"/>
        </w:r>
        <w:r>
          <w:rPr>
            <w:noProof/>
            <w:webHidden/>
          </w:rPr>
          <w:instrText xml:space="preserve"> PAGEREF _Toc64461932 \h </w:instrText>
        </w:r>
        <w:r>
          <w:rPr>
            <w:noProof/>
            <w:webHidden/>
          </w:rPr>
        </w:r>
        <w:r>
          <w:rPr>
            <w:noProof/>
            <w:webHidden/>
          </w:rPr>
          <w:fldChar w:fldCharType="separate"/>
        </w:r>
        <w:r>
          <w:rPr>
            <w:noProof/>
            <w:webHidden/>
          </w:rPr>
          <w:t>33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3" w:history="1">
        <w:r w:rsidRPr="00AF73DA">
          <w:rPr>
            <w:rStyle w:val="Hipervnculo"/>
            <w:noProof/>
          </w:rPr>
          <w:t>Ilustración 42 - Resultado de búsqueda en informe para horarios de cursada</w:t>
        </w:r>
        <w:r>
          <w:rPr>
            <w:noProof/>
            <w:webHidden/>
          </w:rPr>
          <w:tab/>
        </w:r>
        <w:r>
          <w:rPr>
            <w:noProof/>
            <w:webHidden/>
          </w:rPr>
          <w:fldChar w:fldCharType="begin"/>
        </w:r>
        <w:r>
          <w:rPr>
            <w:noProof/>
            <w:webHidden/>
          </w:rPr>
          <w:instrText xml:space="preserve"> PAGEREF _Toc64461933 \h </w:instrText>
        </w:r>
        <w:r>
          <w:rPr>
            <w:noProof/>
            <w:webHidden/>
          </w:rPr>
        </w:r>
        <w:r>
          <w:rPr>
            <w:noProof/>
            <w:webHidden/>
          </w:rPr>
          <w:fldChar w:fldCharType="separate"/>
        </w:r>
        <w:r>
          <w:rPr>
            <w:noProof/>
            <w:webHidden/>
          </w:rPr>
          <w:t>33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4" w:history="1">
        <w:r w:rsidRPr="00AF73DA">
          <w:rPr>
            <w:rStyle w:val="Hipervnculo"/>
            <w:noProof/>
          </w:rPr>
          <w:t>Ilustración 43 - Importación para mesas de examen</w:t>
        </w:r>
        <w:r>
          <w:rPr>
            <w:noProof/>
            <w:webHidden/>
          </w:rPr>
          <w:tab/>
        </w:r>
        <w:r>
          <w:rPr>
            <w:noProof/>
            <w:webHidden/>
          </w:rPr>
          <w:fldChar w:fldCharType="begin"/>
        </w:r>
        <w:r>
          <w:rPr>
            <w:noProof/>
            <w:webHidden/>
          </w:rPr>
          <w:instrText xml:space="preserve"> PAGEREF _Toc64461934 \h </w:instrText>
        </w:r>
        <w:r>
          <w:rPr>
            <w:noProof/>
            <w:webHidden/>
          </w:rPr>
        </w:r>
        <w:r>
          <w:rPr>
            <w:noProof/>
            <w:webHidden/>
          </w:rPr>
          <w:fldChar w:fldCharType="separate"/>
        </w:r>
        <w:r>
          <w:rPr>
            <w:noProof/>
            <w:webHidden/>
          </w:rPr>
          <w:t>34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5" w:history="1">
        <w:r w:rsidRPr="00AF73DA">
          <w:rPr>
            <w:rStyle w:val="Hipervnculo"/>
            <w:noProof/>
          </w:rPr>
          <w:t>Ilustración 44 - Selección de archivo para importación de mesas de examen</w:t>
        </w:r>
        <w:r>
          <w:rPr>
            <w:noProof/>
            <w:webHidden/>
          </w:rPr>
          <w:tab/>
        </w:r>
        <w:r>
          <w:rPr>
            <w:noProof/>
            <w:webHidden/>
          </w:rPr>
          <w:fldChar w:fldCharType="begin"/>
        </w:r>
        <w:r>
          <w:rPr>
            <w:noProof/>
            <w:webHidden/>
          </w:rPr>
          <w:instrText xml:space="preserve"> PAGEREF _Toc64461935 \h </w:instrText>
        </w:r>
        <w:r>
          <w:rPr>
            <w:noProof/>
            <w:webHidden/>
          </w:rPr>
        </w:r>
        <w:r>
          <w:rPr>
            <w:noProof/>
            <w:webHidden/>
          </w:rPr>
          <w:fldChar w:fldCharType="separate"/>
        </w:r>
        <w:r>
          <w:rPr>
            <w:noProof/>
            <w:webHidden/>
          </w:rPr>
          <w:t>34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6" w:history="1">
        <w:r w:rsidRPr="00AF73DA">
          <w:rPr>
            <w:rStyle w:val="Hipervnculo"/>
            <w:noProof/>
          </w:rPr>
          <w:t>Ilustración 45 - Validación para archivo de mesas de examen</w:t>
        </w:r>
        <w:r>
          <w:rPr>
            <w:noProof/>
            <w:webHidden/>
          </w:rPr>
          <w:tab/>
        </w:r>
        <w:r>
          <w:rPr>
            <w:noProof/>
            <w:webHidden/>
          </w:rPr>
          <w:fldChar w:fldCharType="begin"/>
        </w:r>
        <w:r>
          <w:rPr>
            <w:noProof/>
            <w:webHidden/>
          </w:rPr>
          <w:instrText xml:space="preserve"> PAGEREF _Toc64461936 \h </w:instrText>
        </w:r>
        <w:r>
          <w:rPr>
            <w:noProof/>
            <w:webHidden/>
          </w:rPr>
        </w:r>
        <w:r>
          <w:rPr>
            <w:noProof/>
            <w:webHidden/>
          </w:rPr>
          <w:fldChar w:fldCharType="separate"/>
        </w:r>
        <w:r>
          <w:rPr>
            <w:noProof/>
            <w:webHidden/>
          </w:rPr>
          <w:t>34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7" w:history="1">
        <w:r w:rsidRPr="00AF73DA">
          <w:rPr>
            <w:rStyle w:val="Hipervnculo"/>
            <w:noProof/>
          </w:rPr>
          <w:t>Ilustración 46 - Mensaje de validación para dato incorrecto</w:t>
        </w:r>
        <w:r>
          <w:rPr>
            <w:noProof/>
            <w:webHidden/>
          </w:rPr>
          <w:tab/>
        </w:r>
        <w:r>
          <w:rPr>
            <w:noProof/>
            <w:webHidden/>
          </w:rPr>
          <w:fldChar w:fldCharType="begin"/>
        </w:r>
        <w:r>
          <w:rPr>
            <w:noProof/>
            <w:webHidden/>
          </w:rPr>
          <w:instrText xml:space="preserve"> PAGEREF _Toc64461937 \h </w:instrText>
        </w:r>
        <w:r>
          <w:rPr>
            <w:noProof/>
            <w:webHidden/>
          </w:rPr>
        </w:r>
        <w:r>
          <w:rPr>
            <w:noProof/>
            <w:webHidden/>
          </w:rPr>
          <w:fldChar w:fldCharType="separate"/>
        </w:r>
        <w:r>
          <w:rPr>
            <w:noProof/>
            <w:webHidden/>
          </w:rPr>
          <w:t>35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8" w:history="1">
        <w:r w:rsidRPr="00AF73DA">
          <w:rPr>
            <w:rStyle w:val="Hipervnculo"/>
            <w:noProof/>
          </w:rPr>
          <w:t>Ilustración 47 - Procesando importación para mesas de examen</w:t>
        </w:r>
        <w:r>
          <w:rPr>
            <w:noProof/>
            <w:webHidden/>
          </w:rPr>
          <w:tab/>
        </w:r>
        <w:r>
          <w:rPr>
            <w:noProof/>
            <w:webHidden/>
          </w:rPr>
          <w:fldChar w:fldCharType="begin"/>
        </w:r>
        <w:r>
          <w:rPr>
            <w:noProof/>
            <w:webHidden/>
          </w:rPr>
          <w:instrText xml:space="preserve"> PAGEREF _Toc64461938 \h </w:instrText>
        </w:r>
        <w:r>
          <w:rPr>
            <w:noProof/>
            <w:webHidden/>
          </w:rPr>
        </w:r>
        <w:r>
          <w:rPr>
            <w:noProof/>
            <w:webHidden/>
          </w:rPr>
          <w:fldChar w:fldCharType="separate"/>
        </w:r>
        <w:r>
          <w:rPr>
            <w:noProof/>
            <w:webHidden/>
          </w:rPr>
          <w:t>35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39" w:history="1">
        <w:r w:rsidRPr="00AF73DA">
          <w:rPr>
            <w:rStyle w:val="Hipervnculo"/>
            <w:noProof/>
          </w:rPr>
          <w:t>Ilustración 48 - Resultado de importación para mesas de examen</w:t>
        </w:r>
        <w:r>
          <w:rPr>
            <w:noProof/>
            <w:webHidden/>
          </w:rPr>
          <w:tab/>
        </w:r>
        <w:r>
          <w:rPr>
            <w:noProof/>
            <w:webHidden/>
          </w:rPr>
          <w:fldChar w:fldCharType="begin"/>
        </w:r>
        <w:r>
          <w:rPr>
            <w:noProof/>
            <w:webHidden/>
          </w:rPr>
          <w:instrText xml:space="preserve"> PAGEREF _Toc64461939 \h </w:instrText>
        </w:r>
        <w:r>
          <w:rPr>
            <w:noProof/>
            <w:webHidden/>
          </w:rPr>
        </w:r>
        <w:r>
          <w:rPr>
            <w:noProof/>
            <w:webHidden/>
          </w:rPr>
          <w:fldChar w:fldCharType="separate"/>
        </w:r>
        <w:r>
          <w:rPr>
            <w:noProof/>
            <w:webHidden/>
          </w:rPr>
          <w:t>35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0" w:history="1">
        <w:r w:rsidRPr="00AF73DA">
          <w:rPr>
            <w:rStyle w:val="Hipervnculo"/>
            <w:noProof/>
          </w:rPr>
          <w:t>Ilustración 49 - Formulario de creación para mesas de examen</w:t>
        </w:r>
        <w:r>
          <w:rPr>
            <w:noProof/>
            <w:webHidden/>
          </w:rPr>
          <w:tab/>
        </w:r>
        <w:r>
          <w:rPr>
            <w:noProof/>
            <w:webHidden/>
          </w:rPr>
          <w:fldChar w:fldCharType="begin"/>
        </w:r>
        <w:r>
          <w:rPr>
            <w:noProof/>
            <w:webHidden/>
          </w:rPr>
          <w:instrText xml:space="preserve"> PAGEREF _Toc64461940 \h </w:instrText>
        </w:r>
        <w:r>
          <w:rPr>
            <w:noProof/>
            <w:webHidden/>
          </w:rPr>
        </w:r>
        <w:r>
          <w:rPr>
            <w:noProof/>
            <w:webHidden/>
          </w:rPr>
          <w:fldChar w:fldCharType="separate"/>
        </w:r>
        <w:r>
          <w:rPr>
            <w:noProof/>
            <w:webHidden/>
          </w:rPr>
          <w:t>36</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1" w:history="1">
        <w:r w:rsidRPr="00AF73DA">
          <w:rPr>
            <w:rStyle w:val="Hipervnculo"/>
            <w:noProof/>
          </w:rPr>
          <w:t>Ilustración 50 - Resultado de creación para mesa de examen</w:t>
        </w:r>
        <w:r>
          <w:rPr>
            <w:noProof/>
            <w:webHidden/>
          </w:rPr>
          <w:tab/>
        </w:r>
        <w:r>
          <w:rPr>
            <w:noProof/>
            <w:webHidden/>
          </w:rPr>
          <w:fldChar w:fldCharType="begin"/>
        </w:r>
        <w:r>
          <w:rPr>
            <w:noProof/>
            <w:webHidden/>
          </w:rPr>
          <w:instrText xml:space="preserve"> PAGEREF _Toc64461941 \h </w:instrText>
        </w:r>
        <w:r>
          <w:rPr>
            <w:noProof/>
            <w:webHidden/>
          </w:rPr>
        </w:r>
        <w:r>
          <w:rPr>
            <w:noProof/>
            <w:webHidden/>
          </w:rPr>
          <w:fldChar w:fldCharType="separate"/>
        </w:r>
        <w:r>
          <w:rPr>
            <w:noProof/>
            <w:webHidden/>
          </w:rPr>
          <w:t>38</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2" w:history="1">
        <w:r w:rsidRPr="00AF73DA">
          <w:rPr>
            <w:rStyle w:val="Hipervnculo"/>
            <w:noProof/>
          </w:rPr>
          <w:t>Ilustración 51 - Formulario de búsqueda para mesas de examen</w:t>
        </w:r>
        <w:r>
          <w:rPr>
            <w:noProof/>
            <w:webHidden/>
          </w:rPr>
          <w:tab/>
        </w:r>
        <w:r>
          <w:rPr>
            <w:noProof/>
            <w:webHidden/>
          </w:rPr>
          <w:fldChar w:fldCharType="begin"/>
        </w:r>
        <w:r>
          <w:rPr>
            <w:noProof/>
            <w:webHidden/>
          </w:rPr>
          <w:instrText xml:space="preserve"> PAGEREF _Toc64461942 \h </w:instrText>
        </w:r>
        <w:r>
          <w:rPr>
            <w:noProof/>
            <w:webHidden/>
          </w:rPr>
        </w:r>
        <w:r>
          <w:rPr>
            <w:noProof/>
            <w:webHidden/>
          </w:rPr>
          <w:fldChar w:fldCharType="separate"/>
        </w:r>
        <w:r>
          <w:rPr>
            <w:noProof/>
            <w:webHidden/>
          </w:rPr>
          <w:t>38</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3" w:history="1">
        <w:r w:rsidRPr="00AF73DA">
          <w:rPr>
            <w:rStyle w:val="Hipervnculo"/>
            <w:noProof/>
          </w:rPr>
          <w:t>Ilustración 52 - Resultado de búsqueda para mesas de examen</w:t>
        </w:r>
        <w:r>
          <w:rPr>
            <w:noProof/>
            <w:webHidden/>
          </w:rPr>
          <w:tab/>
        </w:r>
        <w:r>
          <w:rPr>
            <w:noProof/>
            <w:webHidden/>
          </w:rPr>
          <w:fldChar w:fldCharType="begin"/>
        </w:r>
        <w:r>
          <w:rPr>
            <w:noProof/>
            <w:webHidden/>
          </w:rPr>
          <w:instrText xml:space="preserve"> PAGEREF _Toc64461943 \h </w:instrText>
        </w:r>
        <w:r>
          <w:rPr>
            <w:noProof/>
            <w:webHidden/>
          </w:rPr>
        </w:r>
        <w:r>
          <w:rPr>
            <w:noProof/>
            <w:webHidden/>
          </w:rPr>
          <w:fldChar w:fldCharType="separate"/>
        </w:r>
        <w:r>
          <w:rPr>
            <w:noProof/>
            <w:webHidden/>
          </w:rPr>
          <w:t>39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4" w:history="1">
        <w:r w:rsidRPr="00AF73DA">
          <w:rPr>
            <w:rStyle w:val="Hipervnculo"/>
            <w:noProof/>
          </w:rPr>
          <w:t>Ilustración 53 - Confirmación para eliminar mesa de examen</w:t>
        </w:r>
        <w:r>
          <w:rPr>
            <w:noProof/>
            <w:webHidden/>
          </w:rPr>
          <w:tab/>
        </w:r>
        <w:r>
          <w:rPr>
            <w:noProof/>
            <w:webHidden/>
          </w:rPr>
          <w:fldChar w:fldCharType="begin"/>
        </w:r>
        <w:r>
          <w:rPr>
            <w:noProof/>
            <w:webHidden/>
          </w:rPr>
          <w:instrText xml:space="preserve"> PAGEREF _Toc64461944 \h </w:instrText>
        </w:r>
        <w:r>
          <w:rPr>
            <w:noProof/>
            <w:webHidden/>
          </w:rPr>
        </w:r>
        <w:r>
          <w:rPr>
            <w:noProof/>
            <w:webHidden/>
          </w:rPr>
          <w:fldChar w:fldCharType="separate"/>
        </w:r>
        <w:r>
          <w:rPr>
            <w:noProof/>
            <w:webHidden/>
          </w:rPr>
          <w:t>40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5" w:history="1">
        <w:r w:rsidRPr="00AF73DA">
          <w:rPr>
            <w:rStyle w:val="Hipervnculo"/>
            <w:noProof/>
          </w:rPr>
          <w:t>Ilustración 54 - Resultado de eliminación para mesa de examen</w:t>
        </w:r>
        <w:r>
          <w:rPr>
            <w:noProof/>
            <w:webHidden/>
          </w:rPr>
          <w:tab/>
        </w:r>
        <w:r>
          <w:rPr>
            <w:noProof/>
            <w:webHidden/>
          </w:rPr>
          <w:fldChar w:fldCharType="begin"/>
        </w:r>
        <w:r>
          <w:rPr>
            <w:noProof/>
            <w:webHidden/>
          </w:rPr>
          <w:instrText xml:space="preserve"> PAGEREF _Toc64461945 \h </w:instrText>
        </w:r>
        <w:r>
          <w:rPr>
            <w:noProof/>
            <w:webHidden/>
          </w:rPr>
        </w:r>
        <w:r>
          <w:rPr>
            <w:noProof/>
            <w:webHidden/>
          </w:rPr>
          <w:fldChar w:fldCharType="separate"/>
        </w:r>
        <w:r>
          <w:rPr>
            <w:noProof/>
            <w:webHidden/>
          </w:rPr>
          <w:t>40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6" w:history="1">
        <w:r w:rsidRPr="00AF73DA">
          <w:rPr>
            <w:rStyle w:val="Hipervnculo"/>
            <w:noProof/>
          </w:rPr>
          <w:t>Ilustración 55 - Información detallada para mesas de examen</w:t>
        </w:r>
        <w:r>
          <w:rPr>
            <w:noProof/>
            <w:webHidden/>
          </w:rPr>
          <w:tab/>
        </w:r>
        <w:r>
          <w:rPr>
            <w:noProof/>
            <w:webHidden/>
          </w:rPr>
          <w:fldChar w:fldCharType="begin"/>
        </w:r>
        <w:r>
          <w:rPr>
            <w:noProof/>
            <w:webHidden/>
          </w:rPr>
          <w:instrText xml:space="preserve"> PAGEREF _Toc64461946 \h </w:instrText>
        </w:r>
        <w:r>
          <w:rPr>
            <w:noProof/>
            <w:webHidden/>
          </w:rPr>
        </w:r>
        <w:r>
          <w:rPr>
            <w:noProof/>
            <w:webHidden/>
          </w:rPr>
          <w:fldChar w:fldCharType="separate"/>
        </w:r>
        <w:r>
          <w:rPr>
            <w:noProof/>
            <w:webHidden/>
          </w:rPr>
          <w:t>41</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7" w:history="1">
        <w:r w:rsidRPr="00AF73DA">
          <w:rPr>
            <w:rStyle w:val="Hipervnculo"/>
            <w:noProof/>
          </w:rPr>
          <w:t>Ilustración 56 - Formulario de edición para mesa de examen</w:t>
        </w:r>
        <w:r>
          <w:rPr>
            <w:noProof/>
            <w:webHidden/>
          </w:rPr>
          <w:tab/>
        </w:r>
        <w:r>
          <w:rPr>
            <w:noProof/>
            <w:webHidden/>
          </w:rPr>
          <w:fldChar w:fldCharType="begin"/>
        </w:r>
        <w:r>
          <w:rPr>
            <w:noProof/>
            <w:webHidden/>
          </w:rPr>
          <w:instrText xml:space="preserve"> PAGEREF _Toc64461947 \h </w:instrText>
        </w:r>
        <w:r>
          <w:rPr>
            <w:noProof/>
            <w:webHidden/>
          </w:rPr>
        </w:r>
        <w:r>
          <w:rPr>
            <w:noProof/>
            <w:webHidden/>
          </w:rPr>
          <w:fldChar w:fldCharType="separate"/>
        </w:r>
        <w:r>
          <w:rPr>
            <w:noProof/>
            <w:webHidden/>
          </w:rPr>
          <w:t>42</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8" w:history="1">
        <w:r w:rsidRPr="00AF73DA">
          <w:rPr>
            <w:rStyle w:val="Hipervnculo"/>
            <w:noProof/>
          </w:rPr>
          <w:t>Ilustración 57 - Resultado de edición para mesa de examen</w:t>
        </w:r>
        <w:r>
          <w:rPr>
            <w:noProof/>
            <w:webHidden/>
          </w:rPr>
          <w:tab/>
        </w:r>
        <w:r>
          <w:rPr>
            <w:noProof/>
            <w:webHidden/>
          </w:rPr>
          <w:fldChar w:fldCharType="begin"/>
        </w:r>
        <w:r>
          <w:rPr>
            <w:noProof/>
            <w:webHidden/>
          </w:rPr>
          <w:instrText xml:space="preserve"> PAGEREF _Toc64461948 \h </w:instrText>
        </w:r>
        <w:r>
          <w:rPr>
            <w:noProof/>
            <w:webHidden/>
          </w:rPr>
        </w:r>
        <w:r>
          <w:rPr>
            <w:noProof/>
            <w:webHidden/>
          </w:rPr>
          <w:fldChar w:fldCharType="separate"/>
        </w:r>
        <w:r>
          <w:rPr>
            <w:noProof/>
            <w:webHidden/>
          </w:rPr>
          <w:t>43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49" w:history="1">
        <w:r w:rsidRPr="00AF73DA">
          <w:rPr>
            <w:rStyle w:val="Hipervnculo"/>
            <w:noProof/>
          </w:rPr>
          <w:t>Ilustración 58 - Formulario de informe para mesas de examen</w:t>
        </w:r>
        <w:r>
          <w:rPr>
            <w:noProof/>
            <w:webHidden/>
          </w:rPr>
          <w:tab/>
        </w:r>
        <w:r>
          <w:rPr>
            <w:noProof/>
            <w:webHidden/>
          </w:rPr>
          <w:fldChar w:fldCharType="begin"/>
        </w:r>
        <w:r>
          <w:rPr>
            <w:noProof/>
            <w:webHidden/>
          </w:rPr>
          <w:instrText xml:space="preserve"> PAGEREF _Toc64461949 \h </w:instrText>
        </w:r>
        <w:r>
          <w:rPr>
            <w:noProof/>
            <w:webHidden/>
          </w:rPr>
        </w:r>
        <w:r>
          <w:rPr>
            <w:noProof/>
            <w:webHidden/>
          </w:rPr>
          <w:fldChar w:fldCharType="separate"/>
        </w:r>
        <w:r>
          <w:rPr>
            <w:noProof/>
            <w:webHidden/>
          </w:rPr>
          <w:t>43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0" w:history="1">
        <w:r w:rsidRPr="00AF73DA">
          <w:rPr>
            <w:rStyle w:val="Hipervnculo"/>
            <w:noProof/>
          </w:rPr>
          <w:t>Ilustración 59 - Resultado para informe de mesas de examen</w:t>
        </w:r>
        <w:r>
          <w:rPr>
            <w:noProof/>
            <w:webHidden/>
          </w:rPr>
          <w:tab/>
        </w:r>
        <w:r>
          <w:rPr>
            <w:noProof/>
            <w:webHidden/>
          </w:rPr>
          <w:fldChar w:fldCharType="begin"/>
        </w:r>
        <w:r>
          <w:rPr>
            <w:noProof/>
            <w:webHidden/>
          </w:rPr>
          <w:instrText xml:space="preserve"> PAGEREF _Toc64461950 \h </w:instrText>
        </w:r>
        <w:r>
          <w:rPr>
            <w:noProof/>
            <w:webHidden/>
          </w:rPr>
        </w:r>
        <w:r>
          <w:rPr>
            <w:noProof/>
            <w:webHidden/>
          </w:rPr>
          <w:fldChar w:fldCharType="separate"/>
        </w:r>
        <w:r>
          <w:rPr>
            <w:noProof/>
            <w:webHidden/>
          </w:rPr>
          <w:t>44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1" w:history="1">
        <w:r w:rsidRPr="00AF73DA">
          <w:rPr>
            <w:rStyle w:val="Hipervnculo"/>
            <w:noProof/>
          </w:rPr>
          <w:t>Ilustración 60 - Aplicación Tempus en diferentes dispositivos móviles</w:t>
        </w:r>
        <w:r>
          <w:rPr>
            <w:noProof/>
            <w:webHidden/>
          </w:rPr>
          <w:tab/>
        </w:r>
        <w:r>
          <w:rPr>
            <w:noProof/>
            <w:webHidden/>
          </w:rPr>
          <w:fldChar w:fldCharType="begin"/>
        </w:r>
        <w:r>
          <w:rPr>
            <w:noProof/>
            <w:webHidden/>
          </w:rPr>
          <w:instrText xml:space="preserve"> PAGEREF _Toc64461951 \h </w:instrText>
        </w:r>
        <w:r>
          <w:rPr>
            <w:noProof/>
            <w:webHidden/>
          </w:rPr>
        </w:r>
        <w:r>
          <w:rPr>
            <w:noProof/>
            <w:webHidden/>
          </w:rPr>
          <w:fldChar w:fldCharType="separate"/>
        </w:r>
        <w:r>
          <w:rPr>
            <w:noProof/>
            <w:webHidden/>
          </w:rPr>
          <w:t>44</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2" w:history="1">
        <w:r w:rsidRPr="00AF73DA">
          <w:rPr>
            <w:rStyle w:val="Hipervnculo"/>
            <w:noProof/>
          </w:rPr>
          <w:t>Ilustración 61 - Formulario de búsqueda para horarios de cursadas</w:t>
        </w:r>
        <w:r>
          <w:rPr>
            <w:noProof/>
            <w:webHidden/>
          </w:rPr>
          <w:tab/>
        </w:r>
        <w:r>
          <w:rPr>
            <w:noProof/>
            <w:webHidden/>
          </w:rPr>
          <w:fldChar w:fldCharType="begin"/>
        </w:r>
        <w:r>
          <w:rPr>
            <w:noProof/>
            <w:webHidden/>
          </w:rPr>
          <w:instrText xml:space="preserve"> PAGEREF _Toc64461952 \h </w:instrText>
        </w:r>
        <w:r>
          <w:rPr>
            <w:noProof/>
            <w:webHidden/>
          </w:rPr>
        </w:r>
        <w:r>
          <w:rPr>
            <w:noProof/>
            <w:webHidden/>
          </w:rPr>
          <w:fldChar w:fldCharType="separate"/>
        </w:r>
        <w:r>
          <w:rPr>
            <w:noProof/>
            <w:webHidden/>
          </w:rPr>
          <w:t>45</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3" w:history="1">
        <w:r w:rsidRPr="00AF73DA">
          <w:rPr>
            <w:rStyle w:val="Hipervnculo"/>
            <w:noProof/>
          </w:rPr>
          <w:t>Ilustración 62 - Formulario de búsqueda incompleta para horarios de cursada</w:t>
        </w:r>
        <w:r>
          <w:rPr>
            <w:noProof/>
            <w:webHidden/>
          </w:rPr>
          <w:tab/>
        </w:r>
        <w:r>
          <w:rPr>
            <w:noProof/>
            <w:webHidden/>
          </w:rPr>
          <w:fldChar w:fldCharType="begin"/>
        </w:r>
        <w:r>
          <w:rPr>
            <w:noProof/>
            <w:webHidden/>
          </w:rPr>
          <w:instrText xml:space="preserve"> PAGEREF _Toc64461953 \h </w:instrText>
        </w:r>
        <w:r>
          <w:rPr>
            <w:noProof/>
            <w:webHidden/>
          </w:rPr>
        </w:r>
        <w:r>
          <w:rPr>
            <w:noProof/>
            <w:webHidden/>
          </w:rPr>
          <w:fldChar w:fldCharType="separate"/>
        </w:r>
        <w:r>
          <w:rPr>
            <w:noProof/>
            <w:webHidden/>
          </w:rPr>
          <w:t>46</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4" w:history="1">
        <w:r w:rsidRPr="00AF73DA">
          <w:rPr>
            <w:rStyle w:val="Hipervnculo"/>
            <w:noProof/>
          </w:rPr>
          <w:t>Ilustración 63 -Resultado de búsqueda para horarios de cursada</w:t>
        </w:r>
        <w:r>
          <w:rPr>
            <w:noProof/>
            <w:webHidden/>
          </w:rPr>
          <w:tab/>
        </w:r>
        <w:r>
          <w:rPr>
            <w:noProof/>
            <w:webHidden/>
          </w:rPr>
          <w:fldChar w:fldCharType="begin"/>
        </w:r>
        <w:r>
          <w:rPr>
            <w:noProof/>
            <w:webHidden/>
          </w:rPr>
          <w:instrText xml:space="preserve"> PAGEREF _Toc64461954 \h </w:instrText>
        </w:r>
        <w:r>
          <w:rPr>
            <w:noProof/>
            <w:webHidden/>
          </w:rPr>
        </w:r>
        <w:r>
          <w:rPr>
            <w:noProof/>
            <w:webHidden/>
          </w:rPr>
          <w:fldChar w:fldCharType="separate"/>
        </w:r>
        <w:r>
          <w:rPr>
            <w:noProof/>
            <w:webHidden/>
          </w:rPr>
          <w:t>46</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5" w:history="1">
        <w:r w:rsidRPr="00AF73DA">
          <w:rPr>
            <w:rStyle w:val="Hipervnculo"/>
            <w:noProof/>
          </w:rPr>
          <w:t>Ilustración 64 - Formulario de búsqueda para mesas de examen</w:t>
        </w:r>
        <w:r>
          <w:rPr>
            <w:noProof/>
            <w:webHidden/>
          </w:rPr>
          <w:tab/>
        </w:r>
        <w:r>
          <w:rPr>
            <w:noProof/>
            <w:webHidden/>
          </w:rPr>
          <w:fldChar w:fldCharType="begin"/>
        </w:r>
        <w:r>
          <w:rPr>
            <w:noProof/>
            <w:webHidden/>
          </w:rPr>
          <w:instrText xml:space="preserve"> PAGEREF _Toc64461955 \h </w:instrText>
        </w:r>
        <w:r>
          <w:rPr>
            <w:noProof/>
            <w:webHidden/>
          </w:rPr>
        </w:r>
        <w:r>
          <w:rPr>
            <w:noProof/>
            <w:webHidden/>
          </w:rPr>
          <w:fldChar w:fldCharType="separate"/>
        </w:r>
        <w:r>
          <w:rPr>
            <w:noProof/>
            <w:webHidden/>
          </w:rPr>
          <w:t>47</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6" w:history="1">
        <w:r w:rsidRPr="00AF73DA">
          <w:rPr>
            <w:rStyle w:val="Hipervnculo"/>
            <w:noProof/>
          </w:rPr>
          <w:t>Ilustración 65 - Formulario de búsqueda incompleto para mesas de examen</w:t>
        </w:r>
        <w:r>
          <w:rPr>
            <w:noProof/>
            <w:webHidden/>
          </w:rPr>
          <w:tab/>
        </w:r>
        <w:r>
          <w:rPr>
            <w:noProof/>
            <w:webHidden/>
          </w:rPr>
          <w:fldChar w:fldCharType="begin"/>
        </w:r>
        <w:r>
          <w:rPr>
            <w:noProof/>
            <w:webHidden/>
          </w:rPr>
          <w:instrText xml:space="preserve"> PAGEREF _Toc64461956 \h </w:instrText>
        </w:r>
        <w:r>
          <w:rPr>
            <w:noProof/>
            <w:webHidden/>
          </w:rPr>
        </w:r>
        <w:r>
          <w:rPr>
            <w:noProof/>
            <w:webHidden/>
          </w:rPr>
          <w:fldChar w:fldCharType="separate"/>
        </w:r>
        <w:r>
          <w:rPr>
            <w:noProof/>
            <w:webHidden/>
          </w:rPr>
          <w:t>47</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7" w:history="1">
        <w:r w:rsidRPr="00AF73DA">
          <w:rPr>
            <w:rStyle w:val="Hipervnculo"/>
            <w:noProof/>
          </w:rPr>
          <w:t>Ilustración 66 - Resultado de búsqueda para mesas de examen</w:t>
        </w:r>
        <w:r>
          <w:rPr>
            <w:noProof/>
            <w:webHidden/>
          </w:rPr>
          <w:tab/>
        </w:r>
        <w:r>
          <w:rPr>
            <w:noProof/>
            <w:webHidden/>
          </w:rPr>
          <w:fldChar w:fldCharType="begin"/>
        </w:r>
        <w:r>
          <w:rPr>
            <w:noProof/>
            <w:webHidden/>
          </w:rPr>
          <w:instrText xml:space="preserve"> PAGEREF _Toc64461957 \h </w:instrText>
        </w:r>
        <w:r>
          <w:rPr>
            <w:noProof/>
            <w:webHidden/>
          </w:rPr>
        </w:r>
        <w:r>
          <w:rPr>
            <w:noProof/>
            <w:webHidden/>
          </w:rPr>
          <w:fldChar w:fldCharType="separate"/>
        </w:r>
        <w:r>
          <w:rPr>
            <w:noProof/>
            <w:webHidden/>
          </w:rPr>
          <w:t>48</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8" w:history="1">
        <w:r w:rsidRPr="00AF73DA">
          <w:rPr>
            <w:rStyle w:val="Hipervnculo"/>
            <w:noProof/>
          </w:rPr>
          <w:t>Ilustración 67 - Formulario de favoritos</w:t>
        </w:r>
        <w:r>
          <w:rPr>
            <w:noProof/>
            <w:webHidden/>
          </w:rPr>
          <w:tab/>
        </w:r>
        <w:r>
          <w:rPr>
            <w:noProof/>
            <w:webHidden/>
          </w:rPr>
          <w:fldChar w:fldCharType="begin"/>
        </w:r>
        <w:r>
          <w:rPr>
            <w:noProof/>
            <w:webHidden/>
          </w:rPr>
          <w:instrText xml:space="preserve"> PAGEREF _Toc64461958 \h </w:instrText>
        </w:r>
        <w:r>
          <w:rPr>
            <w:noProof/>
            <w:webHidden/>
          </w:rPr>
        </w:r>
        <w:r>
          <w:rPr>
            <w:noProof/>
            <w:webHidden/>
          </w:rPr>
          <w:fldChar w:fldCharType="separate"/>
        </w:r>
        <w:r>
          <w:rPr>
            <w:noProof/>
            <w:webHidden/>
          </w:rPr>
          <w:t>48</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59" w:history="1">
        <w:r w:rsidRPr="00AF73DA">
          <w:rPr>
            <w:rStyle w:val="Hipervnculo"/>
            <w:noProof/>
          </w:rPr>
          <w:t>Ilustración 68 - Listado de horarios de cursada almacenados en favoritos</w:t>
        </w:r>
        <w:r>
          <w:rPr>
            <w:noProof/>
            <w:webHidden/>
          </w:rPr>
          <w:tab/>
        </w:r>
        <w:r>
          <w:rPr>
            <w:noProof/>
            <w:webHidden/>
          </w:rPr>
          <w:fldChar w:fldCharType="begin"/>
        </w:r>
        <w:r>
          <w:rPr>
            <w:noProof/>
            <w:webHidden/>
          </w:rPr>
          <w:instrText xml:space="preserve"> PAGEREF _Toc64461959 \h </w:instrText>
        </w:r>
        <w:r>
          <w:rPr>
            <w:noProof/>
            <w:webHidden/>
          </w:rPr>
        </w:r>
        <w:r>
          <w:rPr>
            <w:noProof/>
            <w:webHidden/>
          </w:rPr>
          <w:fldChar w:fldCharType="separate"/>
        </w:r>
        <w:r>
          <w:rPr>
            <w:noProof/>
            <w:webHidden/>
          </w:rPr>
          <w:t>49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60" w:history="1">
        <w:r w:rsidRPr="00AF73DA">
          <w:rPr>
            <w:rStyle w:val="Hipervnculo"/>
            <w:noProof/>
          </w:rPr>
          <w:t>Ilustración 69 - Listado de mesas de examen almacenados en favoritos</w:t>
        </w:r>
        <w:r>
          <w:rPr>
            <w:noProof/>
            <w:webHidden/>
          </w:rPr>
          <w:tab/>
        </w:r>
        <w:r>
          <w:rPr>
            <w:noProof/>
            <w:webHidden/>
          </w:rPr>
          <w:fldChar w:fldCharType="begin"/>
        </w:r>
        <w:r>
          <w:rPr>
            <w:noProof/>
            <w:webHidden/>
          </w:rPr>
          <w:instrText xml:space="preserve"> PAGEREF _Toc64461960 \h </w:instrText>
        </w:r>
        <w:r>
          <w:rPr>
            <w:noProof/>
            <w:webHidden/>
          </w:rPr>
        </w:r>
        <w:r>
          <w:rPr>
            <w:noProof/>
            <w:webHidden/>
          </w:rPr>
          <w:fldChar w:fldCharType="separate"/>
        </w:r>
        <w:r>
          <w:rPr>
            <w:noProof/>
            <w:webHidden/>
          </w:rPr>
          <w:t>49</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61" w:history="1">
        <w:r w:rsidRPr="00AF73DA">
          <w:rPr>
            <w:rStyle w:val="Hipervnculo"/>
            <w:noProof/>
          </w:rPr>
          <w:t>Ilustración 70 - Notificaciones sobre horarios de cursada</w:t>
        </w:r>
        <w:r>
          <w:rPr>
            <w:noProof/>
            <w:webHidden/>
          </w:rPr>
          <w:tab/>
        </w:r>
        <w:r>
          <w:rPr>
            <w:noProof/>
            <w:webHidden/>
          </w:rPr>
          <w:fldChar w:fldCharType="begin"/>
        </w:r>
        <w:r>
          <w:rPr>
            <w:noProof/>
            <w:webHidden/>
          </w:rPr>
          <w:instrText xml:space="preserve"> PAGEREF _Toc64461961 \h </w:instrText>
        </w:r>
        <w:r>
          <w:rPr>
            <w:noProof/>
            <w:webHidden/>
          </w:rPr>
        </w:r>
        <w:r>
          <w:rPr>
            <w:noProof/>
            <w:webHidden/>
          </w:rPr>
          <w:fldChar w:fldCharType="separate"/>
        </w:r>
        <w:r>
          <w:rPr>
            <w:noProof/>
            <w:webHidden/>
          </w:rPr>
          <w:t>50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62" w:history="1">
        <w:r w:rsidRPr="00AF73DA">
          <w:rPr>
            <w:rStyle w:val="Hipervnculo"/>
            <w:noProof/>
          </w:rPr>
          <w:t>Ilustración 71 - Notificaciones sobre mesas de examen</w:t>
        </w:r>
        <w:r>
          <w:rPr>
            <w:noProof/>
            <w:webHidden/>
          </w:rPr>
          <w:tab/>
        </w:r>
        <w:r>
          <w:rPr>
            <w:noProof/>
            <w:webHidden/>
          </w:rPr>
          <w:fldChar w:fldCharType="begin"/>
        </w:r>
        <w:r>
          <w:rPr>
            <w:noProof/>
            <w:webHidden/>
          </w:rPr>
          <w:instrText xml:space="preserve"> PAGEREF _Toc64461962 \h </w:instrText>
        </w:r>
        <w:r>
          <w:rPr>
            <w:noProof/>
            <w:webHidden/>
          </w:rPr>
        </w:r>
        <w:r>
          <w:rPr>
            <w:noProof/>
            <w:webHidden/>
          </w:rPr>
          <w:fldChar w:fldCharType="separate"/>
        </w:r>
        <w:r>
          <w:rPr>
            <w:noProof/>
            <w:webHidden/>
          </w:rPr>
          <w:t>50</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63" w:history="1">
        <w:r w:rsidRPr="00AF73DA">
          <w:rPr>
            <w:rStyle w:val="Hipervnculo"/>
            <w:noProof/>
          </w:rPr>
          <w:t>Ilustración 72 - Excel para mesas de examen</w:t>
        </w:r>
        <w:r>
          <w:rPr>
            <w:noProof/>
            <w:webHidden/>
          </w:rPr>
          <w:tab/>
        </w:r>
        <w:r>
          <w:rPr>
            <w:noProof/>
            <w:webHidden/>
          </w:rPr>
          <w:fldChar w:fldCharType="begin"/>
        </w:r>
        <w:r>
          <w:rPr>
            <w:noProof/>
            <w:webHidden/>
          </w:rPr>
          <w:instrText xml:space="preserve"> PAGEREF _Toc64461963 \h </w:instrText>
        </w:r>
        <w:r>
          <w:rPr>
            <w:noProof/>
            <w:webHidden/>
          </w:rPr>
        </w:r>
        <w:r>
          <w:rPr>
            <w:noProof/>
            <w:webHidden/>
          </w:rPr>
          <w:fldChar w:fldCharType="separate"/>
        </w:r>
        <w:r>
          <w:rPr>
            <w:noProof/>
            <w:webHidden/>
          </w:rPr>
          <w:t>53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64" w:history="1">
        <w:r w:rsidRPr="00AF73DA">
          <w:rPr>
            <w:rStyle w:val="Hipervnculo"/>
            <w:noProof/>
          </w:rPr>
          <w:t>Ilustración 73 - Guardar archivo como CSV delimitado por comas</w:t>
        </w:r>
        <w:r>
          <w:rPr>
            <w:noProof/>
            <w:webHidden/>
          </w:rPr>
          <w:tab/>
        </w:r>
        <w:r>
          <w:rPr>
            <w:noProof/>
            <w:webHidden/>
          </w:rPr>
          <w:fldChar w:fldCharType="begin"/>
        </w:r>
        <w:r>
          <w:rPr>
            <w:noProof/>
            <w:webHidden/>
          </w:rPr>
          <w:instrText xml:space="preserve"> PAGEREF _Toc64461964 \h </w:instrText>
        </w:r>
        <w:r>
          <w:rPr>
            <w:noProof/>
            <w:webHidden/>
          </w:rPr>
        </w:r>
        <w:r>
          <w:rPr>
            <w:noProof/>
            <w:webHidden/>
          </w:rPr>
          <w:fldChar w:fldCharType="separate"/>
        </w:r>
        <w:r>
          <w:rPr>
            <w:noProof/>
            <w:webHidden/>
          </w:rPr>
          <w:t>53</w:t>
        </w:r>
        <w:r>
          <w:rPr>
            <w:noProof/>
            <w:webHidden/>
          </w:rPr>
          <w:fldChar w:fldCharType="end"/>
        </w:r>
      </w:hyperlink>
    </w:p>
    <w:p w:rsidR="003C229B" w:rsidRDefault="003C229B">
      <w:pPr>
        <w:pStyle w:val="Tabladeilustraciones"/>
        <w:tabs>
          <w:tab w:val="right" w:leader="dot" w:pos="8494"/>
        </w:tabs>
        <w:rPr>
          <w:rFonts w:eastAsiaTheme="minorEastAsia"/>
          <w:noProof/>
          <w:lang w:val="es-AR" w:eastAsia="es-AR"/>
        </w:rPr>
      </w:pPr>
      <w:hyperlink w:anchor="_Toc64461965" w:history="1">
        <w:r w:rsidRPr="00AF73DA">
          <w:rPr>
            <w:rStyle w:val="Hipervnculo"/>
            <w:noProof/>
          </w:rPr>
          <w:t>Ilustración 74 - Archivo CSV desde Notepad++</w:t>
        </w:r>
        <w:r>
          <w:rPr>
            <w:noProof/>
            <w:webHidden/>
          </w:rPr>
          <w:tab/>
        </w:r>
        <w:r>
          <w:rPr>
            <w:noProof/>
            <w:webHidden/>
          </w:rPr>
          <w:fldChar w:fldCharType="begin"/>
        </w:r>
        <w:r>
          <w:rPr>
            <w:noProof/>
            <w:webHidden/>
          </w:rPr>
          <w:instrText xml:space="preserve"> PAGEREF _Toc64461965 \h </w:instrText>
        </w:r>
        <w:r>
          <w:rPr>
            <w:noProof/>
            <w:webHidden/>
          </w:rPr>
        </w:r>
        <w:r>
          <w:rPr>
            <w:noProof/>
            <w:webHidden/>
          </w:rPr>
          <w:fldChar w:fldCharType="separate"/>
        </w:r>
        <w:r>
          <w:rPr>
            <w:noProof/>
            <w:webHidden/>
          </w:rPr>
          <w:t>54</w:t>
        </w:r>
        <w:r>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6974E8" w:rsidP="009A3173">
          <w:pPr>
            <w:pStyle w:val="PSI-Ttulo"/>
          </w:pPr>
          <w:r>
            <w:t>Manual de Usuario</w:t>
          </w:r>
        </w:p>
      </w:sdtContent>
    </w:sdt>
    <w:p w:rsidR="00F532CF" w:rsidRDefault="00C539D1" w:rsidP="00F532CF">
      <w:pPr>
        <w:pStyle w:val="PSI-Ttulo1"/>
      </w:pPr>
      <w:bookmarkStart w:id="1" w:name="_Toc64461839"/>
      <w:r>
        <w:t>Introducción</w:t>
      </w:r>
      <w:bookmarkEnd w:id="1"/>
    </w:p>
    <w:p w:rsidR="00C539D1" w:rsidRPr="00166911" w:rsidRDefault="00320346" w:rsidP="00166911">
      <w:pPr>
        <w:jc w:val="both"/>
        <w:rPr>
          <w:b/>
          <w:bCs/>
        </w:rPr>
      </w:pPr>
      <w:r>
        <w:t xml:space="preserve">El presente documento busca brindar asistencia a los usuarios del sistema de Gestión de Horarios de Cursada y Mesas de Examen: Tempus. A lo largo del mismo se brindan las instrucciones y recomendaciones necesarias para que el </w:t>
      </w:r>
      <w:r w:rsidR="00881EBD">
        <w:t>lector</w:t>
      </w:r>
      <w:r>
        <w:t xml:space="preserve"> puede hacer uso de Tempus.</w:t>
      </w:r>
      <w:r w:rsidR="00881EBD">
        <w:t xml:space="preserve"> Se explica en forma detallada tanto el funcionamiento de la página web como la aplicación móvil. </w:t>
      </w:r>
    </w:p>
    <w:p w:rsidR="009803A7" w:rsidRPr="00B729DA" w:rsidRDefault="009803A7" w:rsidP="009803A7">
      <w:pPr>
        <w:pStyle w:val="PSI-Ttulo2"/>
      </w:pPr>
      <w:bookmarkStart w:id="2" w:name="_Toc64461840"/>
      <w:r>
        <w:t>Descripción</w:t>
      </w:r>
      <w:bookmarkEnd w:id="2"/>
    </w:p>
    <w:p w:rsidR="00977ABD" w:rsidRDefault="00977ABD" w:rsidP="00166911">
      <w:pPr>
        <w:jc w:val="both"/>
        <w:rPr>
          <w:b/>
          <w:bCs/>
        </w:rPr>
      </w:pPr>
      <w:bookmarkStart w:id="3" w:name="_Toc228206477"/>
      <w:bookmarkStart w:id="4" w:name="_Toc234686582"/>
      <w:r>
        <w:t xml:space="preserve">Un Manual de usuario es un documento de comunicación técnica </w:t>
      </w:r>
      <w:r w:rsidR="002E4670">
        <w:t xml:space="preserve">que tiene como principal objetivo dar asistencia a las personas que hacen uso de un sistema. </w:t>
      </w:r>
    </w:p>
    <w:p w:rsidR="009803A7" w:rsidRDefault="009803A7" w:rsidP="00166911">
      <w:pPr>
        <w:jc w:val="both"/>
        <w:rPr>
          <w:b/>
          <w:bCs/>
        </w:rPr>
      </w:pPr>
      <w:r w:rsidRPr="00320346">
        <w:t>E</w:t>
      </w:r>
      <w:r>
        <w:t>ntre los objetivos del manual de usuario de Tempus se describen:</w:t>
      </w:r>
    </w:p>
    <w:p w:rsidR="009803A7" w:rsidRPr="00166911" w:rsidRDefault="009803A7" w:rsidP="00166911">
      <w:pPr>
        <w:pStyle w:val="Prrafodelista"/>
        <w:numPr>
          <w:ilvl w:val="0"/>
          <w:numId w:val="20"/>
        </w:numPr>
        <w:jc w:val="both"/>
        <w:rPr>
          <w:b/>
          <w:bCs/>
        </w:rPr>
      </w:pPr>
      <w:r>
        <w:t>Proporcionar a los usuarios las características y formas de funcionamiento del sistema.</w:t>
      </w:r>
    </w:p>
    <w:p w:rsidR="009803A7" w:rsidRPr="00166911" w:rsidRDefault="009803A7" w:rsidP="00166911">
      <w:pPr>
        <w:pStyle w:val="Prrafodelista"/>
        <w:numPr>
          <w:ilvl w:val="0"/>
          <w:numId w:val="20"/>
        </w:numPr>
        <w:jc w:val="both"/>
        <w:rPr>
          <w:b/>
          <w:bCs/>
        </w:rPr>
      </w:pPr>
      <w:r>
        <w:t>Proporcionar la información necesaria para utilizar el sistema web como la aplicación móvil.</w:t>
      </w:r>
    </w:p>
    <w:p w:rsidR="009803A7" w:rsidRPr="00166911" w:rsidRDefault="009803A7" w:rsidP="00166911">
      <w:pPr>
        <w:pStyle w:val="Prrafodelista"/>
        <w:numPr>
          <w:ilvl w:val="0"/>
          <w:numId w:val="20"/>
        </w:numPr>
        <w:jc w:val="both"/>
        <w:rPr>
          <w:b/>
          <w:bCs/>
        </w:rPr>
      </w:pPr>
      <w:r>
        <w:t>Dar a conocer la forma de utilización del sistema mediante una descripción detallada e ilustrada.</w:t>
      </w:r>
    </w:p>
    <w:p w:rsidR="009803A7" w:rsidRPr="00166911" w:rsidRDefault="009803A7" w:rsidP="00166911">
      <w:pPr>
        <w:pStyle w:val="Prrafodelista"/>
        <w:numPr>
          <w:ilvl w:val="0"/>
          <w:numId w:val="20"/>
        </w:numPr>
        <w:jc w:val="both"/>
        <w:rPr>
          <w:b/>
          <w:bCs/>
        </w:rPr>
      </w:pPr>
      <w:r>
        <w:t>Brindar las instrucciones apropiadas de uso, manejo y conservación.</w:t>
      </w:r>
    </w:p>
    <w:p w:rsidR="009803A7" w:rsidRPr="00166911" w:rsidRDefault="009803A7" w:rsidP="00166911">
      <w:pPr>
        <w:pStyle w:val="Prrafodelista"/>
        <w:numPr>
          <w:ilvl w:val="0"/>
          <w:numId w:val="20"/>
        </w:numPr>
        <w:jc w:val="both"/>
        <w:rPr>
          <w:b/>
          <w:bCs/>
        </w:rPr>
      </w:pPr>
      <w:r>
        <w:t>Facilitar la localización de las funciones específicas.</w:t>
      </w:r>
      <w:bookmarkEnd w:id="3"/>
      <w:bookmarkEnd w:id="4"/>
    </w:p>
    <w:p w:rsidR="00166911" w:rsidRPr="00166911" w:rsidRDefault="00166911" w:rsidP="00166911">
      <w:pPr>
        <w:jc w:val="both"/>
        <w:rPr>
          <w:b/>
          <w:bCs/>
        </w:rPr>
      </w:pPr>
    </w:p>
    <w:p w:rsidR="00F532CF" w:rsidRPr="004174B7" w:rsidRDefault="002E4670" w:rsidP="004174B7">
      <w:pPr>
        <w:pStyle w:val="PSI-Ttulo1"/>
      </w:pPr>
      <w:bookmarkStart w:id="5" w:name="_Toc64461841"/>
      <w:r>
        <w:t>Contenido</w:t>
      </w:r>
      <w:bookmarkEnd w:id="5"/>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166911" w:rsidP="00166911">
      <w:pPr>
        <w:pStyle w:val="Prrafodelista"/>
        <w:numPr>
          <w:ilvl w:val="0"/>
          <w:numId w:val="20"/>
        </w:numPr>
        <w:spacing w:after="120"/>
        <w:ind w:hanging="357"/>
        <w:contextualSpacing w:val="0"/>
        <w:jc w:val="both"/>
      </w:pPr>
      <w:r>
        <w:t>Introducción al sistema.</w:t>
      </w:r>
    </w:p>
    <w:p w:rsidR="00166911" w:rsidRDefault="00166911" w:rsidP="00166911">
      <w:pPr>
        <w:pStyle w:val="Prrafodelista"/>
        <w:numPr>
          <w:ilvl w:val="0"/>
          <w:numId w:val="20"/>
        </w:numPr>
        <w:spacing w:after="120"/>
        <w:ind w:hanging="357"/>
        <w:contextualSpacing w:val="0"/>
        <w:jc w:val="both"/>
      </w:pPr>
      <w:r>
        <w:t>Aplicación web.</w:t>
      </w:r>
    </w:p>
    <w:p w:rsidR="00166911" w:rsidRDefault="00166911" w:rsidP="00166911">
      <w:pPr>
        <w:pStyle w:val="Prrafodelista"/>
        <w:numPr>
          <w:ilvl w:val="1"/>
          <w:numId w:val="20"/>
        </w:numPr>
        <w:spacing w:after="120"/>
        <w:ind w:hanging="357"/>
        <w:contextualSpacing w:val="0"/>
        <w:jc w:val="both"/>
      </w:pPr>
      <w:r>
        <w:t>Ingreso al sistema.</w:t>
      </w:r>
    </w:p>
    <w:p w:rsidR="00166911" w:rsidRDefault="00166911" w:rsidP="00166911">
      <w:pPr>
        <w:pStyle w:val="Prrafodelista"/>
        <w:numPr>
          <w:ilvl w:val="1"/>
          <w:numId w:val="20"/>
        </w:numPr>
        <w:spacing w:after="120"/>
        <w:ind w:hanging="357"/>
        <w:contextualSpacing w:val="0"/>
        <w:jc w:val="both"/>
      </w:pPr>
      <w:r>
        <w:t>Roles y permisos.</w:t>
      </w:r>
    </w:p>
    <w:p w:rsidR="00166911" w:rsidRDefault="00166911" w:rsidP="00166911">
      <w:pPr>
        <w:pStyle w:val="Prrafodelista"/>
        <w:numPr>
          <w:ilvl w:val="1"/>
          <w:numId w:val="20"/>
        </w:numPr>
        <w:spacing w:after="120"/>
        <w:ind w:hanging="357"/>
        <w:contextualSpacing w:val="0"/>
        <w:jc w:val="both"/>
      </w:pPr>
      <w:r>
        <w:t>Aulas.</w:t>
      </w:r>
    </w:p>
    <w:p w:rsidR="00166911" w:rsidRDefault="00166911" w:rsidP="00166911">
      <w:pPr>
        <w:pStyle w:val="Prrafodelista"/>
        <w:numPr>
          <w:ilvl w:val="1"/>
          <w:numId w:val="20"/>
        </w:numPr>
        <w:spacing w:after="120"/>
        <w:ind w:hanging="357"/>
        <w:contextualSpacing w:val="0"/>
        <w:jc w:val="both"/>
      </w:pPr>
      <w:r>
        <w:t>Asignaturas.</w:t>
      </w:r>
    </w:p>
    <w:p w:rsidR="00166911" w:rsidRDefault="00166911" w:rsidP="00166911">
      <w:pPr>
        <w:pStyle w:val="Prrafodelista"/>
        <w:numPr>
          <w:ilvl w:val="1"/>
          <w:numId w:val="20"/>
        </w:numPr>
        <w:spacing w:after="120"/>
        <w:ind w:hanging="357"/>
        <w:contextualSpacing w:val="0"/>
        <w:jc w:val="both"/>
      </w:pPr>
      <w:r>
        <w:t>Carreras.</w:t>
      </w:r>
    </w:p>
    <w:p w:rsidR="00166911" w:rsidRDefault="00166911" w:rsidP="00166911">
      <w:pPr>
        <w:pStyle w:val="Prrafodelista"/>
        <w:numPr>
          <w:ilvl w:val="1"/>
          <w:numId w:val="20"/>
        </w:numPr>
        <w:spacing w:after="120"/>
        <w:ind w:hanging="357"/>
        <w:contextualSpacing w:val="0"/>
        <w:jc w:val="both"/>
      </w:pPr>
      <w:r>
        <w:t>Cursadas.</w:t>
      </w:r>
    </w:p>
    <w:p w:rsidR="00166911" w:rsidRDefault="00166911" w:rsidP="00166911">
      <w:pPr>
        <w:pStyle w:val="Prrafodelista"/>
        <w:numPr>
          <w:ilvl w:val="1"/>
          <w:numId w:val="20"/>
        </w:numPr>
        <w:spacing w:after="120"/>
        <w:ind w:hanging="357"/>
        <w:contextualSpacing w:val="0"/>
        <w:jc w:val="both"/>
      </w:pPr>
      <w:r>
        <w:t>Mesas de examen.</w:t>
      </w:r>
    </w:p>
    <w:p w:rsidR="00166911" w:rsidRDefault="00166911" w:rsidP="00166911">
      <w:pPr>
        <w:pStyle w:val="Prrafodelista"/>
        <w:numPr>
          <w:ilvl w:val="0"/>
          <w:numId w:val="20"/>
        </w:numPr>
        <w:spacing w:after="120"/>
        <w:ind w:hanging="357"/>
        <w:contextualSpacing w:val="0"/>
        <w:jc w:val="both"/>
      </w:pPr>
      <w:r>
        <w:lastRenderedPageBreak/>
        <w:t>Aplicación móvil</w:t>
      </w:r>
    </w:p>
    <w:p w:rsidR="00166911" w:rsidRDefault="00166911" w:rsidP="00166911">
      <w:pPr>
        <w:pStyle w:val="Prrafodelista"/>
        <w:numPr>
          <w:ilvl w:val="0"/>
          <w:numId w:val="20"/>
        </w:numPr>
        <w:spacing w:after="120"/>
        <w:ind w:hanging="357"/>
        <w:contextualSpacing w:val="0"/>
        <w:jc w:val="both"/>
      </w:pPr>
      <w:r>
        <w:t>Anexo</w:t>
      </w:r>
    </w:p>
    <w:p w:rsidR="00C94E03" w:rsidRDefault="002E4670" w:rsidP="00535F07">
      <w:pPr>
        <w:pStyle w:val="PSI-Ttulo1"/>
      </w:pPr>
      <w:bookmarkStart w:id="6" w:name="_Toc64461842"/>
      <w:r>
        <w:t>Introducción al sistema</w:t>
      </w:r>
      <w:bookmarkEnd w:id="6"/>
    </w:p>
    <w:p w:rsidR="00C94E03" w:rsidRDefault="00166911" w:rsidP="00E90C87">
      <w:pPr>
        <w:jc w:val="both"/>
      </w:pPr>
      <w:r>
        <w:t>El sistema Tempus permite gestionar los Horarios de Cursada y las Mesas de Examen que se dictan en la UNPA-UARG. En forma general, se compone de:</w:t>
      </w:r>
    </w:p>
    <w:p w:rsidR="00166911" w:rsidRDefault="00166911" w:rsidP="00166911">
      <w:pPr>
        <w:pStyle w:val="Prrafodelista"/>
        <w:numPr>
          <w:ilvl w:val="0"/>
          <w:numId w:val="20"/>
        </w:numPr>
        <w:spacing w:after="240"/>
        <w:ind w:left="714" w:hanging="357"/>
        <w:contextualSpacing w:val="0"/>
        <w:jc w:val="both"/>
      </w:pPr>
      <w:r w:rsidRPr="00166911">
        <w:rPr>
          <w:b/>
        </w:rPr>
        <w:t>Sitio Web:</w:t>
      </w:r>
      <w:r>
        <w:t xml:space="preserve"> Se accede mediante un navegador web y permite realizar la carga de horarios de cursada y mesas de examen tanto de forma manual como a través de archivos en formato CSV delimitado. A su vez, permite gestionar la información relacionada a estos dos principales módulos: aulas, asignaturas y carreras.</w:t>
      </w:r>
    </w:p>
    <w:p w:rsidR="0061730C" w:rsidRPr="0061730C" w:rsidRDefault="0061730C" w:rsidP="0061730C">
      <w:pPr>
        <w:pStyle w:val="Prrafodelista"/>
        <w:spacing w:after="240"/>
        <w:ind w:left="714" w:firstLine="0"/>
        <w:contextualSpacing w:val="0"/>
        <w:jc w:val="both"/>
        <w:rPr>
          <w:i/>
        </w:rPr>
      </w:pPr>
      <w:r w:rsidRPr="0061730C">
        <w:rPr>
          <w:i/>
        </w:rPr>
        <w:t>Para hacer uso del sitio web se requiere de un usuario con los permisos para acceder.</w:t>
      </w:r>
    </w:p>
    <w:p w:rsidR="00166911" w:rsidRDefault="00166911" w:rsidP="00166911">
      <w:pPr>
        <w:pStyle w:val="Prrafodelista"/>
        <w:numPr>
          <w:ilvl w:val="0"/>
          <w:numId w:val="20"/>
        </w:numPr>
        <w:spacing w:after="240"/>
        <w:ind w:left="714" w:hanging="357"/>
        <w:contextualSpacing w:val="0"/>
        <w:jc w:val="both"/>
      </w:pPr>
      <w:r>
        <w:rPr>
          <w:b/>
        </w:rPr>
        <w:t>Aplicación móvil:</w:t>
      </w:r>
      <w:r>
        <w:t xml:space="preserve"> Se accede mediante un dispositivo móvil y permite realizar consultas sobre horarios de cursada y mesas de examen. Básicamente, muestra la información previamente cargada desde el sitio web. </w:t>
      </w:r>
    </w:p>
    <w:p w:rsidR="0061730C" w:rsidRDefault="0061730C" w:rsidP="0061730C">
      <w:pPr>
        <w:pStyle w:val="Prrafodelista"/>
        <w:spacing w:after="240"/>
        <w:ind w:left="714" w:firstLine="0"/>
        <w:contextualSpacing w:val="0"/>
        <w:jc w:val="both"/>
        <w:rPr>
          <w:i/>
        </w:rPr>
      </w:pPr>
      <w:r w:rsidRPr="0061730C">
        <w:rPr>
          <w:i/>
        </w:rPr>
        <w:t>Para hacer uso de la aplicación no se requieren permisos.</w:t>
      </w:r>
      <w:r>
        <w:rPr>
          <w:i/>
        </w:rPr>
        <w:t xml:space="preserve"> La información es pública.</w:t>
      </w:r>
    </w:p>
    <w:p w:rsidR="0061730C" w:rsidRPr="0061730C" w:rsidRDefault="0061730C" w:rsidP="0061730C">
      <w:pPr>
        <w:spacing w:after="240"/>
        <w:jc w:val="both"/>
      </w:pPr>
      <w:r w:rsidRPr="0061730C">
        <w:t>Se detallan las funcionalidades específicas en secciones posteriores.</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7" w:name="_Toc64461843"/>
      <w:r>
        <w:lastRenderedPageBreak/>
        <w:t>Aplicación Web</w:t>
      </w:r>
      <w:bookmarkEnd w:id="7"/>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8" w:name="_Toc64461844"/>
      <w:r>
        <w:t>Ingreso al sistema</w:t>
      </w:r>
      <w:bookmarkEnd w:id="8"/>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 xml:space="preserve">El acceso se realiza mediante un navegador web por medio del sistema de </w:t>
      </w:r>
      <w:proofErr w:type="spellStart"/>
      <w:r>
        <w:t>logeo</w:t>
      </w:r>
      <w:proofErr w:type="spellEnd"/>
      <w:r>
        <w:t xml:space="preserve">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9" w:name="_Toc64461892"/>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1</w:t>
      </w:r>
      <w:r w:rsidR="00166911">
        <w:rPr>
          <w:noProof/>
        </w:rPr>
        <w:fldChar w:fldCharType="end"/>
      </w:r>
      <w:r>
        <w:t xml:space="preserve"> - Pantalla de acceso a Tempus</w:t>
      </w:r>
      <w:bookmarkEnd w:id="9"/>
    </w:p>
    <w:p w:rsidR="00194563" w:rsidRPr="00ED038F" w:rsidRDefault="006E47F7" w:rsidP="00DB7981">
      <w:pPr>
        <w:pStyle w:val="PSI-Ttulo2"/>
        <w:ind w:left="0" w:firstLine="0"/>
      </w:pPr>
      <w:bookmarkStart w:id="10" w:name="_Toc64461845"/>
      <w:r>
        <w:t>Componentes de la interfaz</w:t>
      </w:r>
      <w:bookmarkEnd w:id="10"/>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1" w:name="_Toc64461893"/>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2</w:t>
      </w:r>
      <w:r w:rsidR="00166911">
        <w:rPr>
          <w:noProof/>
        </w:rPr>
        <w:fldChar w:fldCharType="end"/>
      </w:r>
      <w:r>
        <w:t xml:space="preserve"> - Pantalla de inicio de Tempus</w:t>
      </w:r>
      <w:bookmarkEnd w:id="11"/>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2" w:name="_Toc6446189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3</w:t>
      </w:r>
      <w:r w:rsidR="00166911">
        <w:rPr>
          <w:noProof/>
        </w:rPr>
        <w:fldChar w:fldCharType="end"/>
      </w:r>
      <w:r>
        <w:t xml:space="preserve"> - Menú de opciones</w:t>
      </w:r>
      <w:bookmarkEnd w:id="12"/>
    </w:p>
    <w:p w:rsidR="005A18FA" w:rsidRDefault="005A18FA" w:rsidP="00E90C87">
      <w:pPr>
        <w:jc w:val="both"/>
      </w:pPr>
      <w:r>
        <w:t>Cada una de las opciones del menú se detallan en el presente documento salvo las correspondientes a Permisos, Roles y Usuarios que corresponden a UARG-</w:t>
      </w:r>
      <w:proofErr w:type="spellStart"/>
      <w:r>
        <w:t>Flow</w:t>
      </w:r>
      <w:proofErr w:type="spellEnd"/>
      <w:r>
        <w:t>.</w:t>
      </w:r>
    </w:p>
    <w:p w:rsidR="004C7247" w:rsidRDefault="00166911" w:rsidP="004F0B51">
      <w:pPr>
        <w:pStyle w:val="PSI-Ttulo2"/>
      </w:pPr>
      <w:bookmarkStart w:id="13" w:name="_Toc64461846"/>
      <w:r>
        <w:t>Roles y permisos</w:t>
      </w:r>
      <w:bookmarkEnd w:id="13"/>
    </w:p>
    <w:p w:rsidR="00585238" w:rsidRDefault="00585238" w:rsidP="00585238">
      <w:pPr>
        <w:pStyle w:val="Ttulo3"/>
      </w:pPr>
      <w:bookmarkStart w:id="14" w:name="_Toc64461847"/>
      <w:r>
        <w:t>Administrador</w:t>
      </w:r>
      <w:bookmarkEnd w:id="14"/>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5" w:name="_Toc64461848"/>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5"/>
    </w:p>
    <w:p w:rsidR="00C71F38" w:rsidRDefault="00621BA5" w:rsidP="00F06DDA">
      <w:pPr>
        <w:jc w:val="both"/>
      </w:pPr>
      <w:r>
        <w:t>La función de un usuario administrativo abarca tanto la importación de los horarios de cursada de un determinado cuatrimestre del año</w:t>
      </w:r>
      <w:r w:rsidR="0061730C">
        <w:t>,</w:t>
      </w:r>
      <w:r>
        <w:t xml:space="preserve"> así como importación de las mesas de examen según el turno de examen que corresponda. </w:t>
      </w:r>
    </w:p>
    <w:p w:rsidR="002B7907" w:rsidRPr="002B7907" w:rsidRDefault="002B7907" w:rsidP="0061730C">
      <w:pPr>
        <w:pStyle w:val="Ttulo2"/>
      </w:pPr>
      <w:bookmarkStart w:id="16" w:name="_Toc64461849"/>
      <w:r>
        <w:t>Aulas</w:t>
      </w:r>
      <w:bookmarkEnd w:id="16"/>
    </w:p>
    <w:p w:rsidR="005C013F" w:rsidRPr="002B7907" w:rsidRDefault="002B7907" w:rsidP="00FA137C">
      <w:pPr>
        <w:pStyle w:val="Ttulo3"/>
      </w:pPr>
      <w:bookmarkStart w:id="17" w:name="_Toc64461850"/>
      <w:r w:rsidRPr="002B7907">
        <w:t>Crear</w:t>
      </w:r>
      <w:bookmarkEnd w:id="17"/>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8" w:name="_Toc6446189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4</w:t>
      </w:r>
      <w:r w:rsidR="00B37EBC">
        <w:rPr>
          <w:noProof/>
        </w:rPr>
        <w:fldChar w:fldCharType="end"/>
      </w:r>
      <w:r>
        <w:t xml:space="preserve"> - Formulario de creación para aula</w:t>
      </w:r>
      <w:bookmarkEnd w:id="18"/>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lastRenderedPageBreak/>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9" w:name="_Toc64461896"/>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5</w:t>
      </w:r>
      <w:r w:rsidR="00B37EBC">
        <w:rPr>
          <w:noProof/>
        </w:rPr>
        <w:fldChar w:fldCharType="end"/>
      </w:r>
      <w:r>
        <w:t xml:space="preserve"> - Resultado de creación para un aula</w:t>
      </w:r>
      <w:bookmarkEnd w:id="19"/>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20" w:name="_Toc64461851"/>
      <w:r>
        <w:t>B</w:t>
      </w:r>
      <w:r w:rsidR="00EC7FE2">
        <w:t>uscar</w:t>
      </w:r>
      <w:bookmarkEnd w:id="20"/>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1" w:name="_Toc64461897"/>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6</w:t>
      </w:r>
      <w:r w:rsidR="00B37EBC">
        <w:rPr>
          <w:noProof/>
        </w:rPr>
        <w:fldChar w:fldCharType="end"/>
      </w:r>
      <w:r>
        <w:t xml:space="preserve"> - Formulario de búsqueda para aula</w:t>
      </w:r>
      <w:bookmarkEnd w:id="21"/>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2" w:name="_Toc6446189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7</w:t>
      </w:r>
      <w:r w:rsidR="00B37EBC">
        <w:rPr>
          <w:noProof/>
        </w:rPr>
        <w:fldChar w:fldCharType="end"/>
      </w:r>
      <w:r>
        <w:t xml:space="preserve"> - Resultado de búsqueda para aulas</w:t>
      </w:r>
      <w:bookmarkEnd w:id="22"/>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3" w:name="_Toc64461852"/>
      <w:r>
        <w:t>Eliminación</w:t>
      </w:r>
      <w:bookmarkEnd w:id="23"/>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4" w:name="_Toc6446189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8</w:t>
      </w:r>
      <w:r w:rsidR="00B37EBC">
        <w:rPr>
          <w:noProof/>
        </w:rPr>
        <w:fldChar w:fldCharType="end"/>
      </w:r>
      <w:r>
        <w:t xml:space="preserve"> - Confirmación para eliminar aula</w:t>
      </w:r>
      <w:bookmarkEnd w:id="24"/>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5" w:name="_Toc6446190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9</w:t>
      </w:r>
      <w:r w:rsidR="00B37EBC">
        <w:rPr>
          <w:noProof/>
        </w:rPr>
        <w:fldChar w:fldCharType="end"/>
      </w:r>
      <w:r>
        <w:t xml:space="preserve"> - Resultado de eliminación para aula</w:t>
      </w:r>
      <w:bookmarkEnd w:id="25"/>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6" w:name="_Toc64461853"/>
      <w:r>
        <w:t>Información detallada</w:t>
      </w:r>
      <w:bookmarkEnd w:id="26"/>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7" w:name="_Toc64461854"/>
      <w:r>
        <w:lastRenderedPageBreak/>
        <w:t>Modificación</w:t>
      </w:r>
      <w:bookmarkEnd w:id="27"/>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8" w:name="_Toc64461901"/>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10</w:t>
      </w:r>
      <w:r w:rsidR="00B37EBC">
        <w:rPr>
          <w:noProof/>
        </w:rPr>
        <w:fldChar w:fldCharType="end"/>
      </w:r>
      <w:r>
        <w:t xml:space="preserve"> – Formulario de edición para un aula</w:t>
      </w:r>
      <w:bookmarkEnd w:id="28"/>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9" w:name="_Toc6446190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11</w:t>
      </w:r>
      <w:r w:rsidR="00B37EBC">
        <w:rPr>
          <w:noProof/>
        </w:rPr>
        <w:fldChar w:fldCharType="end"/>
      </w:r>
      <w:r>
        <w:t xml:space="preserve"> - Resultado de edición de un aula</w:t>
      </w:r>
      <w:bookmarkEnd w:id="29"/>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30" w:name="_Toc64461855"/>
      <w:r>
        <w:t>Informe</w:t>
      </w:r>
      <w:bookmarkEnd w:id="30"/>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1" w:name="_Toc6446190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B2556">
        <w:rPr>
          <w:noProof/>
        </w:rPr>
        <w:t>12</w:t>
      </w:r>
      <w:r w:rsidR="00B37EBC">
        <w:rPr>
          <w:noProof/>
        </w:rPr>
        <w:fldChar w:fldCharType="end"/>
      </w:r>
      <w:r>
        <w:t xml:space="preserve"> - Formulario de informe para aula</w:t>
      </w:r>
      <w:bookmarkEnd w:id="31"/>
    </w:p>
    <w:p w:rsidR="002B7907" w:rsidRPr="002B7907" w:rsidRDefault="002B7907" w:rsidP="00AB7BE9">
      <w:pPr>
        <w:pStyle w:val="Ttulo2"/>
      </w:pPr>
      <w:bookmarkStart w:id="32" w:name="_Toc64461856"/>
      <w:r>
        <w:t>Asignaturas</w:t>
      </w:r>
      <w:bookmarkEnd w:id="32"/>
    </w:p>
    <w:p w:rsidR="00117117" w:rsidRDefault="00AB7BE9" w:rsidP="00B5271D">
      <w:pPr>
        <w:pStyle w:val="Ttulo3"/>
      </w:pPr>
      <w:bookmarkStart w:id="33" w:name="_Toc64461857"/>
      <w:r>
        <w:t>Crear</w:t>
      </w:r>
      <w:bookmarkEnd w:id="33"/>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4" w:name="_Toc64461904"/>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B2556">
        <w:rPr>
          <w:noProof/>
        </w:rPr>
        <w:t>13</w:t>
      </w:r>
      <w:r w:rsidR="00CC38F4">
        <w:rPr>
          <w:noProof/>
        </w:rPr>
        <w:fldChar w:fldCharType="end"/>
      </w:r>
      <w:r>
        <w:t xml:space="preserve"> - Formulario de creación para asignatura</w:t>
      </w:r>
      <w:bookmarkEnd w:id="34"/>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5" w:name="_Toc64461905"/>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B2556">
        <w:rPr>
          <w:noProof/>
        </w:rPr>
        <w:t>14</w:t>
      </w:r>
      <w:r w:rsidR="00CC38F4">
        <w:rPr>
          <w:noProof/>
        </w:rPr>
        <w:fldChar w:fldCharType="end"/>
      </w:r>
      <w:r>
        <w:t xml:space="preserve"> - Resultado de creación para asignatura</w:t>
      </w:r>
      <w:bookmarkEnd w:id="35"/>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6" w:name="_Toc64461858"/>
      <w:r>
        <w:t>B</w:t>
      </w:r>
      <w:r w:rsidR="008B1FBF">
        <w:t>uscar</w:t>
      </w:r>
      <w:bookmarkEnd w:id="36"/>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proofErr w:type="spellStart"/>
      <w:r w:rsidR="006A7C32">
        <w:t>ermite</w:t>
      </w:r>
      <w:proofErr w:type="spellEnd"/>
      <w:r w:rsidR="006A7C32">
        <w:t xml:space="preserv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7" w:name="_Toc64461906"/>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B2556">
        <w:rPr>
          <w:noProof/>
        </w:rPr>
        <w:t>15</w:t>
      </w:r>
      <w:r w:rsidR="00CC38F4">
        <w:rPr>
          <w:noProof/>
        </w:rPr>
        <w:fldChar w:fldCharType="end"/>
      </w:r>
      <w:r>
        <w:t xml:space="preserve"> - Formulario de búsqueda para asignaturas</w:t>
      </w:r>
      <w:bookmarkEnd w:id="37"/>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8" w:name="_Toc64461907"/>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B2556">
        <w:rPr>
          <w:noProof/>
        </w:rPr>
        <w:t>16</w:t>
      </w:r>
      <w:r w:rsidR="00CC38F4">
        <w:rPr>
          <w:noProof/>
        </w:rPr>
        <w:fldChar w:fldCharType="end"/>
      </w:r>
      <w:r>
        <w:t xml:space="preserve"> - Resultado de búsqueda para asignaturas</w:t>
      </w:r>
      <w:bookmarkEnd w:id="38"/>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9" w:name="_Toc64461859"/>
      <w:r>
        <w:t>Información detallada</w:t>
      </w:r>
      <w:bookmarkEnd w:id="39"/>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40" w:name="_Toc64461908"/>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B2556">
        <w:rPr>
          <w:noProof/>
        </w:rPr>
        <w:t>17</w:t>
      </w:r>
      <w:r w:rsidR="00CC38F4">
        <w:rPr>
          <w:noProof/>
        </w:rPr>
        <w:fldChar w:fldCharType="end"/>
      </w:r>
      <w:r>
        <w:t xml:space="preserve"> - Información detallada para asignatura</w:t>
      </w:r>
      <w:bookmarkEnd w:id="40"/>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1" w:name="_Toc64461860"/>
      <w:r>
        <w:t>Carreras</w:t>
      </w:r>
      <w:bookmarkEnd w:id="41"/>
    </w:p>
    <w:p w:rsidR="008C2EFD" w:rsidRDefault="008C2EFD" w:rsidP="00884410">
      <w:pPr>
        <w:pStyle w:val="Ttulo3"/>
      </w:pPr>
      <w:bookmarkStart w:id="42" w:name="_Toc64461861"/>
      <w:r>
        <w:t>Crear</w:t>
      </w:r>
      <w:bookmarkEnd w:id="42"/>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3" w:name="_Toc64461909"/>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B2556">
        <w:rPr>
          <w:noProof/>
        </w:rPr>
        <w:t>18</w:t>
      </w:r>
      <w:r w:rsidR="00D30AE3">
        <w:rPr>
          <w:noProof/>
        </w:rPr>
        <w:fldChar w:fldCharType="end"/>
      </w:r>
      <w:r>
        <w:t xml:space="preserve"> - Formulario de creación para carrera</w:t>
      </w:r>
      <w:bookmarkEnd w:id="43"/>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4" w:name="_Toc64461910"/>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B2556">
        <w:rPr>
          <w:noProof/>
        </w:rPr>
        <w:t>19</w:t>
      </w:r>
      <w:r w:rsidR="00D30AE3">
        <w:rPr>
          <w:noProof/>
        </w:rPr>
        <w:fldChar w:fldCharType="end"/>
      </w:r>
      <w:r>
        <w:t xml:space="preserve"> - Resultado de creación para una carrera</w:t>
      </w:r>
      <w:bookmarkEnd w:id="44"/>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5" w:name="_Toc64461862"/>
      <w:r>
        <w:t>Buscar</w:t>
      </w:r>
      <w:bookmarkEnd w:id="45"/>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proofErr w:type="spellStart"/>
      <w:r w:rsidR="00CC38F4">
        <w:t>ermite</w:t>
      </w:r>
      <w:proofErr w:type="spellEnd"/>
      <w:r w:rsidR="00CC38F4">
        <w:t xml:space="preserv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6" w:name="_Toc64461911"/>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B2556">
        <w:rPr>
          <w:noProof/>
        </w:rPr>
        <w:t>20</w:t>
      </w:r>
      <w:r w:rsidR="00D30AE3">
        <w:rPr>
          <w:noProof/>
        </w:rPr>
        <w:fldChar w:fldCharType="end"/>
      </w:r>
      <w:r>
        <w:t xml:space="preserve"> - Formulario de búsqueda para carreras</w:t>
      </w:r>
      <w:bookmarkEnd w:id="46"/>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7" w:name="_Toc64461912"/>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B2556">
        <w:rPr>
          <w:noProof/>
        </w:rPr>
        <w:t>21</w:t>
      </w:r>
      <w:r w:rsidR="00D30AE3">
        <w:rPr>
          <w:noProof/>
        </w:rPr>
        <w:fldChar w:fldCharType="end"/>
      </w:r>
      <w:r>
        <w:t xml:space="preserve"> - Resultado de búsqueda para carreras</w:t>
      </w:r>
      <w:bookmarkEnd w:id="47"/>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8" w:name="_Toc64461863"/>
      <w:r>
        <w:t>Información detallada</w:t>
      </w:r>
      <w:bookmarkEnd w:id="48"/>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9" w:name="_Toc64461913"/>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B2556">
        <w:rPr>
          <w:noProof/>
        </w:rPr>
        <w:t>22</w:t>
      </w:r>
      <w:r w:rsidR="00D30AE3">
        <w:rPr>
          <w:noProof/>
        </w:rPr>
        <w:fldChar w:fldCharType="end"/>
      </w:r>
      <w:r>
        <w:t xml:space="preserve"> - Información detallada para una carrera</w:t>
      </w:r>
      <w:bookmarkEnd w:id="49"/>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50" w:name="_Toc64461864"/>
      <w:r>
        <w:t>Agregar</w:t>
      </w:r>
      <w:r w:rsidR="00E42D21">
        <w:t xml:space="preserve"> asignatura a una carrera</w:t>
      </w:r>
      <w:bookmarkEnd w:id="50"/>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1" w:name="_Toc64461914"/>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B2556">
        <w:rPr>
          <w:noProof/>
        </w:rPr>
        <w:t>23</w:t>
      </w:r>
      <w:r w:rsidR="00D30AE3">
        <w:rPr>
          <w:noProof/>
        </w:rPr>
        <w:fldChar w:fldCharType="end"/>
      </w:r>
      <w:r>
        <w:t xml:space="preserve"> - Resultado de creación para relación entre asignatura y carrera</w:t>
      </w:r>
      <w:bookmarkEnd w:id="51"/>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2" w:name="_Toc64461865"/>
      <w:r>
        <w:t>H</w:t>
      </w:r>
      <w:r w:rsidR="001D6E58">
        <w:t>orarios de cursadas</w:t>
      </w:r>
      <w:bookmarkEnd w:id="52"/>
    </w:p>
    <w:p w:rsidR="00D30AE3" w:rsidRDefault="00D30AE3" w:rsidP="00D30AE3">
      <w:pPr>
        <w:pStyle w:val="Ttulo3"/>
      </w:pPr>
      <w:bookmarkStart w:id="53" w:name="_Toc64461866"/>
      <w:r>
        <w:t>Importar</w:t>
      </w:r>
      <w:bookmarkEnd w:id="53"/>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4" w:name="_Toc6446191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24</w:t>
      </w:r>
      <w:r w:rsidR="00166911">
        <w:rPr>
          <w:noProof/>
        </w:rPr>
        <w:fldChar w:fldCharType="end"/>
      </w:r>
      <w:r>
        <w:t xml:space="preserve"> - Importación para horarios de cursada</w:t>
      </w:r>
      <w:bookmarkEnd w:id="54"/>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5" w:name="_Toc6446191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25</w:t>
      </w:r>
      <w:r w:rsidR="00166911">
        <w:rPr>
          <w:noProof/>
        </w:rPr>
        <w:fldChar w:fldCharType="end"/>
      </w:r>
      <w:r>
        <w:t xml:space="preserve"> - Selección de archivo para importación de horarios de cursada</w:t>
      </w:r>
      <w:bookmarkEnd w:id="55"/>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6" w:name="_Toc6446191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26</w:t>
      </w:r>
      <w:r w:rsidR="00166911">
        <w:rPr>
          <w:noProof/>
        </w:rPr>
        <w:fldChar w:fldCharType="end"/>
      </w:r>
      <w:r>
        <w:t xml:space="preserve"> - Validación de archivo para horarios de cursada</w:t>
      </w:r>
      <w:bookmarkEnd w:id="56"/>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7" w:name="_Toc6446191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27</w:t>
      </w:r>
      <w:r w:rsidR="00166911">
        <w:rPr>
          <w:noProof/>
        </w:rPr>
        <w:fldChar w:fldCharType="end"/>
      </w:r>
      <w:r>
        <w:t xml:space="preserve"> - Mensaje de validación para dato incorrecto</w:t>
      </w:r>
      <w:bookmarkEnd w:id="57"/>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r w:rsidR="00BE523A">
        <w:rPr>
          <w:lang w:val="es-AR"/>
        </w:rPr>
        <w:t>El sistema muestra el mensaje “</w:t>
      </w:r>
      <w:r w:rsidR="00BE523A" w:rsidRPr="00BE523A">
        <w:rPr>
          <w:b/>
          <w:lang w:val="es-AR"/>
        </w:rPr>
        <w:t>Aguarde mientras se procesan los horarios de cursada</w:t>
      </w:r>
      <w:r w:rsidR="00BE523A">
        <w:rPr>
          <w:lang w:val="es-AR"/>
        </w:rPr>
        <w:t>” hasta que se finalice la carga:</w:t>
      </w:r>
    </w:p>
    <w:p w:rsidR="00BE523A" w:rsidRDefault="00BE523A" w:rsidP="001D6E58">
      <w:pPr>
        <w:spacing w:before="240" w:after="240"/>
        <w:jc w:val="both"/>
        <w:rPr>
          <w:noProof/>
          <w:lang w:val="es-AR" w:eastAsia="es-AR"/>
        </w:rPr>
      </w:pPr>
    </w:p>
    <w:p w:rsidR="00BE523A" w:rsidRDefault="00BE523A" w:rsidP="00BE523A">
      <w:pPr>
        <w:keepNext/>
        <w:spacing w:before="240" w:after="240"/>
        <w:jc w:val="both"/>
      </w:pPr>
      <w:r>
        <w:rPr>
          <w:noProof/>
          <w:lang w:val="es-AR" w:eastAsia="es-AR"/>
        </w:rPr>
        <w:lastRenderedPageBreak/>
        <w:drawing>
          <wp:inline distT="0" distB="0" distL="0" distR="0" wp14:anchorId="3423AC49" wp14:editId="4D6109CD">
            <wp:extent cx="5400040" cy="26003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472" b="5877"/>
                    <a:stretch/>
                  </pic:blipFill>
                  <pic:spPr bwMode="auto">
                    <a:xfrm>
                      <a:off x="0" y="0"/>
                      <a:ext cx="5400040" cy="26003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BE523A" w:rsidP="00BE523A">
      <w:pPr>
        <w:pStyle w:val="Descripcin"/>
        <w:jc w:val="center"/>
        <w:rPr>
          <w:lang w:val="es-AR"/>
        </w:rPr>
      </w:pPr>
      <w:bookmarkStart w:id="58" w:name="_Toc64461919"/>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28</w:t>
      </w:r>
      <w:r w:rsidR="00204CE0">
        <w:rPr>
          <w:noProof/>
        </w:rPr>
        <w:fldChar w:fldCharType="end"/>
      </w:r>
      <w:r>
        <w:t xml:space="preserve"> - Procesando importación para horarios de cursada</w:t>
      </w:r>
      <w:bookmarkEnd w:id="58"/>
    </w:p>
    <w:p w:rsidR="00BE523A" w:rsidRDefault="00BE523A" w:rsidP="001D6E58">
      <w:pPr>
        <w:spacing w:before="240" w:after="240"/>
        <w:jc w:val="both"/>
        <w:rPr>
          <w:lang w:val="es-AR"/>
        </w:rPr>
      </w:pPr>
      <w:r>
        <w:rPr>
          <w:lang w:val="es-AR"/>
        </w:rPr>
        <w:t>Una vez finalizado se visualiza la siguiente pantalla:</w:t>
      </w:r>
    </w:p>
    <w:p w:rsidR="002F68B3" w:rsidRDefault="00BE523A" w:rsidP="002F68B3">
      <w:pPr>
        <w:keepNext/>
        <w:spacing w:before="240" w:after="240"/>
        <w:jc w:val="both"/>
      </w:pPr>
      <w:r>
        <w:rPr>
          <w:noProof/>
          <w:lang w:val="es-AR" w:eastAsia="es-AR"/>
        </w:rPr>
        <w:drawing>
          <wp:inline distT="0" distB="0" distL="0" distR="0" wp14:anchorId="1BC53EBC" wp14:editId="051058F0">
            <wp:extent cx="5400040" cy="23812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81250"/>
                    </a:xfrm>
                    <a:prstGeom prst="rect">
                      <a:avLst/>
                    </a:prstGeom>
                  </pic:spPr>
                </pic:pic>
              </a:graphicData>
            </a:graphic>
          </wp:inline>
        </w:drawing>
      </w:r>
    </w:p>
    <w:p w:rsidR="00BE523A" w:rsidRDefault="002F68B3" w:rsidP="002F68B3">
      <w:pPr>
        <w:pStyle w:val="Descripcin"/>
        <w:jc w:val="center"/>
        <w:rPr>
          <w:lang w:val="es-AR"/>
        </w:rPr>
      </w:pPr>
      <w:bookmarkStart w:id="59" w:name="_Toc64461920"/>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29</w:t>
      </w:r>
      <w:r w:rsidR="00204CE0">
        <w:rPr>
          <w:noProof/>
        </w:rPr>
        <w:fldChar w:fldCharType="end"/>
      </w:r>
      <w:r>
        <w:t xml:space="preserve"> - Resultado de importación para horarios de cursada</w:t>
      </w:r>
      <w:bookmarkEnd w:id="59"/>
    </w:p>
    <w:p w:rsidR="002F68B3" w:rsidRDefault="000100BE" w:rsidP="000100BE">
      <w:pPr>
        <w:spacing w:before="240" w:after="240"/>
        <w:jc w:val="both"/>
      </w:pPr>
      <w:r>
        <w:t xml:space="preserve">Al registrarse correctamente, el sistema presentara un mensaje de éxito. En caso contrario, el sistema muestra una descripción del resultado de importación. </w:t>
      </w:r>
    </w:p>
    <w:p w:rsidR="002F68B3" w:rsidRDefault="002F68B3" w:rsidP="000100BE">
      <w:pPr>
        <w:spacing w:before="240" w:after="240"/>
        <w:jc w:val="both"/>
      </w:pPr>
      <w:r>
        <w:t>Tempus muestra (en caso de corresponder) la cantidad de horarios de cursada que no pudieron crearse. Uno de los motivos por el cual no se carga una cursada es porque alguna de las clases indicadas posee solapamiento de horarios o aula con otra creada previamente. Es posible exportar los resultados para procesarlos manualmente.</w:t>
      </w:r>
    </w:p>
    <w:p w:rsidR="000100BE" w:rsidRPr="000100BE" w:rsidRDefault="000100BE" w:rsidP="000100BE">
      <w:pPr>
        <w:spacing w:before="240" w:after="240"/>
        <w:jc w:val="both"/>
        <w:rPr>
          <w:u w:val="single"/>
        </w:rPr>
      </w:pPr>
      <w:r>
        <w:t>El total de cursadas se podrá observar de forma inmediata en la pantalla de búsqueda.</w:t>
      </w:r>
    </w:p>
    <w:p w:rsidR="00D30AE3" w:rsidRDefault="00D30AE3" w:rsidP="00D30AE3">
      <w:pPr>
        <w:pStyle w:val="Ttulo3"/>
      </w:pPr>
      <w:bookmarkStart w:id="60" w:name="_Toc64461867"/>
      <w:r>
        <w:t>Crear</w:t>
      </w:r>
      <w:bookmarkEnd w:id="60"/>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lastRenderedPageBreak/>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61" w:name="_Toc64461921"/>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8B2556">
        <w:rPr>
          <w:noProof/>
        </w:rPr>
        <w:t>30</w:t>
      </w:r>
      <w:r w:rsidR="007B1589">
        <w:rPr>
          <w:noProof/>
        </w:rPr>
        <w:fldChar w:fldCharType="end"/>
      </w:r>
      <w:r>
        <w:t xml:space="preserve"> - Formulario de creación para horarios de cursada</w:t>
      </w:r>
      <w:bookmarkEnd w:id="61"/>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62" w:name="_Toc64461922"/>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31</w:t>
      </w:r>
      <w:r w:rsidR="00166911">
        <w:rPr>
          <w:noProof/>
        </w:rPr>
        <w:fldChar w:fldCharType="end"/>
      </w:r>
      <w:r>
        <w:t xml:space="preserve"> - Resultado de creación para horario de cursada</w:t>
      </w:r>
      <w:bookmarkEnd w:id="62"/>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3" w:name="_Toc64461868"/>
      <w:r>
        <w:t>Buscar</w:t>
      </w:r>
      <w:bookmarkEnd w:id="63"/>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r w:rsidR="00337D81">
        <w:rPr>
          <w:lang w:val="es-AR"/>
        </w:rPr>
        <w:t>Tanto el nombre de carrera como el nombre de asignatura son campos de carácter opcional, por lo que al no completarlos se obtiene el total de registros en el sistema.</w:t>
      </w:r>
    </w:p>
    <w:p w:rsidR="00337D81" w:rsidRDefault="00A268C2" w:rsidP="00337D81">
      <w:pPr>
        <w:keepNext/>
        <w:spacing w:before="240" w:after="240"/>
        <w:jc w:val="both"/>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88720"/>
                    </a:xfrm>
                    <a:prstGeom prst="rect">
                      <a:avLst/>
                    </a:prstGeom>
                  </pic:spPr>
                </pic:pic>
              </a:graphicData>
            </a:graphic>
          </wp:inline>
        </w:drawing>
      </w:r>
    </w:p>
    <w:p w:rsidR="00A268C2" w:rsidRDefault="00337D81" w:rsidP="00337D81">
      <w:pPr>
        <w:pStyle w:val="Descripcin"/>
        <w:jc w:val="center"/>
        <w:rPr>
          <w:lang w:val="es-AR"/>
        </w:rPr>
      </w:pPr>
      <w:bookmarkStart w:id="64" w:name="_Toc6446192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32</w:t>
      </w:r>
      <w:r w:rsidR="003E4164">
        <w:rPr>
          <w:noProof/>
        </w:rPr>
        <w:fldChar w:fldCharType="end"/>
      </w:r>
      <w:r>
        <w:t xml:space="preserve"> - Formulario de búsqueda para horarios de cursada</w:t>
      </w:r>
      <w:bookmarkEnd w:id="64"/>
    </w:p>
    <w:p w:rsidR="00A268C2" w:rsidRPr="00A268C2" w:rsidRDefault="00A268C2" w:rsidP="001D6E58">
      <w:pPr>
        <w:spacing w:before="240" w:after="240"/>
        <w:jc w:val="both"/>
        <w:rPr>
          <w:lang w:val="es-AR"/>
        </w:rPr>
      </w:pPr>
    </w:p>
    <w:p w:rsidR="00A268C2" w:rsidRDefault="00A268C2" w:rsidP="00A268C2">
      <w:pPr>
        <w:pStyle w:val="Ttulo3"/>
      </w:pPr>
      <w:bookmarkStart w:id="65" w:name="_Toc64461869"/>
      <w:r>
        <w:lastRenderedPageBreak/>
        <w:t>Información detallada</w:t>
      </w:r>
      <w:bookmarkEnd w:id="65"/>
    </w:p>
    <w:p w:rsidR="00A268C2" w:rsidRPr="00683B09" w:rsidRDefault="00A268C2" w:rsidP="00683B09">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683B09" w:rsidRDefault="00A268C2" w:rsidP="00683B09">
      <w:pPr>
        <w:keepNext/>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472180"/>
                    </a:xfrm>
                    <a:prstGeom prst="rect">
                      <a:avLst/>
                    </a:prstGeom>
                  </pic:spPr>
                </pic:pic>
              </a:graphicData>
            </a:graphic>
          </wp:inline>
        </w:drawing>
      </w:r>
    </w:p>
    <w:p w:rsidR="00A268C2" w:rsidRDefault="00683B09" w:rsidP="00683B09">
      <w:pPr>
        <w:pStyle w:val="Descripcin"/>
        <w:jc w:val="center"/>
      </w:pPr>
      <w:bookmarkStart w:id="66" w:name="_Toc64461924"/>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33</w:t>
      </w:r>
      <w:r w:rsidR="00204CE0">
        <w:rPr>
          <w:noProof/>
        </w:rPr>
        <w:fldChar w:fldCharType="end"/>
      </w:r>
      <w:r>
        <w:t xml:space="preserve"> - Información detallada para horario de cursada</w:t>
      </w:r>
      <w:bookmarkEnd w:id="66"/>
    </w:p>
    <w:p w:rsidR="00FF6DDF" w:rsidRDefault="00FF6DDF" w:rsidP="00FF6DDF">
      <w:pPr>
        <w:pStyle w:val="Ttulo3"/>
      </w:pPr>
      <w:bookmarkStart w:id="67" w:name="_Toc64461870"/>
      <w:r>
        <w:t>Agregar clase</w:t>
      </w:r>
      <w:bookmarkEnd w:id="67"/>
    </w:p>
    <w:p w:rsidR="00FF6DDF" w:rsidRDefault="00FF6DDF" w:rsidP="00FF6DDF">
      <w:pPr>
        <w:rPr>
          <w:lang w:val="es-AR"/>
        </w:rPr>
      </w:pPr>
      <w:r>
        <w:t xml:space="preserve">Desde Cursadas </w:t>
      </w:r>
      <w:r w:rsidRPr="00FF6DDF">
        <w:rPr>
          <w:lang w:val="es-AR"/>
        </w:rPr>
        <w:t>&gt;</w:t>
      </w:r>
      <w:r>
        <w:rPr>
          <w:lang w:val="es-AR"/>
        </w:rPr>
        <w:t xml:space="preserve"> Buscar </w:t>
      </w:r>
      <w:r w:rsidRPr="00FF6DDF">
        <w:rPr>
          <w:lang w:val="es-AR"/>
        </w:rPr>
        <w:t>&gt;</w:t>
      </w:r>
      <w:r>
        <w:rPr>
          <w:lang w:val="es-AR"/>
        </w:rPr>
        <w:t xml:space="preserve"> Agregar clase es posible acceder al formulario para la creación de un nuevo horario de clase para una cursada.</w:t>
      </w:r>
    </w:p>
    <w:p w:rsidR="00FF6DDF" w:rsidRDefault="00FF6DDF" w:rsidP="00FF6DDF">
      <w:pPr>
        <w:keepNext/>
      </w:pPr>
      <w:r>
        <w:rPr>
          <w:noProof/>
          <w:lang w:val="es-AR" w:eastAsia="es-AR"/>
        </w:rPr>
        <w:lastRenderedPageBreak/>
        <w:drawing>
          <wp:inline distT="0" distB="0" distL="0" distR="0" wp14:anchorId="17AC989A" wp14:editId="10FB304A">
            <wp:extent cx="5400040" cy="321754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17545"/>
                    </a:xfrm>
                    <a:prstGeom prst="rect">
                      <a:avLst/>
                    </a:prstGeom>
                  </pic:spPr>
                </pic:pic>
              </a:graphicData>
            </a:graphic>
          </wp:inline>
        </w:drawing>
      </w:r>
    </w:p>
    <w:p w:rsidR="00FF6DDF" w:rsidRDefault="00FF6DDF" w:rsidP="00FF6DDF">
      <w:pPr>
        <w:pStyle w:val="Descripcin"/>
        <w:jc w:val="center"/>
      </w:pPr>
      <w:bookmarkStart w:id="68" w:name="_Toc64461925"/>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34</w:t>
      </w:r>
      <w:r w:rsidR="00204CE0">
        <w:rPr>
          <w:noProof/>
        </w:rPr>
        <w:fldChar w:fldCharType="end"/>
      </w:r>
      <w:r>
        <w:t xml:space="preserve"> - Formulario de creación de clase para horario de cursada</w:t>
      </w:r>
      <w:bookmarkEnd w:id="68"/>
    </w:p>
    <w:p w:rsidR="00FF6DDF" w:rsidRDefault="00FF6DDF" w:rsidP="00FF6DDF">
      <w:pPr>
        <w:jc w:val="both"/>
        <w:rPr>
          <w:lang w:val="es-AR"/>
        </w:rPr>
      </w:pPr>
      <w:r>
        <w:rPr>
          <w:lang w:val="es-AR"/>
        </w:rPr>
        <w:t>En el formulario se muestran los días en los que la cursada no posee clases creadas para facilitar la carga. Al igual que en la creación de una cursada, los datos requeridos son: horario de inicio, horario de fin y el aula asignada.</w:t>
      </w:r>
    </w:p>
    <w:p w:rsidR="00FF6DDF" w:rsidRDefault="00FF6DDF" w:rsidP="00FF6DDF">
      <w:pPr>
        <w:jc w:val="both"/>
        <w:rPr>
          <w:lang w:val="es-AR"/>
        </w:rPr>
      </w:pPr>
      <w:r>
        <w:rPr>
          <w:lang w:val="es-AR"/>
        </w:rPr>
        <w:t>Se debe destacar que en el listado de aula solo aparecerán aquellas que se encuentren disponibles para el rango horario indicado anteriormente.</w:t>
      </w:r>
    </w:p>
    <w:p w:rsidR="00FF6DDF" w:rsidRDefault="00FF6DDF" w:rsidP="00FF6DDF">
      <w:pPr>
        <w:jc w:val="both"/>
        <w:rPr>
          <w:lang w:val="es-AR"/>
        </w:rPr>
      </w:pPr>
      <w:r>
        <w:rPr>
          <w:lang w:val="es-AR"/>
        </w:rPr>
        <w:t>Para realizar la creación de clases, el usuario debe presionar el botón “</w:t>
      </w:r>
      <w:r w:rsidRPr="00FF6DDF">
        <w:rPr>
          <w:b/>
          <w:lang w:val="es-AR"/>
        </w:rPr>
        <w:t>GUARDAR</w:t>
      </w:r>
      <w:r>
        <w:rPr>
          <w:lang w:val="es-AR"/>
        </w:rPr>
        <w:t>”.</w:t>
      </w:r>
    </w:p>
    <w:p w:rsidR="00FF6DDF" w:rsidRDefault="00FF6DDF" w:rsidP="00FF6DDF">
      <w:pPr>
        <w:keepNext/>
        <w:jc w:val="both"/>
      </w:pPr>
      <w:r>
        <w:rPr>
          <w:noProof/>
          <w:lang w:val="es-AR" w:eastAsia="es-AR"/>
        </w:rPr>
        <w:drawing>
          <wp:inline distT="0" distB="0" distL="0" distR="0" wp14:anchorId="17CD002E" wp14:editId="13E90180">
            <wp:extent cx="5400040" cy="322961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29610"/>
                    </a:xfrm>
                    <a:prstGeom prst="rect">
                      <a:avLst/>
                    </a:prstGeom>
                  </pic:spPr>
                </pic:pic>
              </a:graphicData>
            </a:graphic>
          </wp:inline>
        </w:drawing>
      </w:r>
    </w:p>
    <w:p w:rsidR="00FF6DDF" w:rsidRDefault="00FF6DDF" w:rsidP="00FF6DDF">
      <w:pPr>
        <w:pStyle w:val="Descripcin"/>
        <w:jc w:val="center"/>
        <w:rPr>
          <w:lang w:val="es-AR"/>
        </w:rPr>
      </w:pPr>
      <w:bookmarkStart w:id="69" w:name="_Toc64461926"/>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35</w:t>
      </w:r>
      <w:r w:rsidR="00204CE0">
        <w:rPr>
          <w:noProof/>
        </w:rPr>
        <w:fldChar w:fldCharType="end"/>
      </w:r>
      <w:r>
        <w:t xml:space="preserve"> </w:t>
      </w:r>
      <w:r>
        <w:rPr>
          <w:noProof/>
        </w:rPr>
        <w:t>- Resultado de creación de clase para horario de cursada</w:t>
      </w:r>
      <w:bookmarkEnd w:id="69"/>
    </w:p>
    <w:p w:rsidR="00FF6DDF" w:rsidRPr="00FF6DDF" w:rsidRDefault="00FF6DDF" w:rsidP="00FF6DDF">
      <w:pPr>
        <w:jc w:val="both"/>
        <w:rPr>
          <w:lang w:val="es-AR"/>
        </w:rPr>
      </w:pPr>
      <w:r>
        <w:rPr>
          <w:lang w:val="es-AR"/>
        </w:rPr>
        <w:lastRenderedPageBreak/>
        <w:t>El sistema muestra un mensaje de éxito cuando la operación es correcta. En caso contrario, se detalla el resultado de creación.</w:t>
      </w:r>
    </w:p>
    <w:p w:rsidR="00A268C2" w:rsidRDefault="00A268C2" w:rsidP="0071795F">
      <w:pPr>
        <w:pStyle w:val="Ttulo3"/>
      </w:pPr>
      <w:bookmarkStart w:id="70" w:name="_Toc64461871"/>
      <w:r>
        <w:t>M</w:t>
      </w:r>
      <w:r w:rsidR="0071795F">
        <w:t>odificación</w:t>
      </w:r>
      <w:bookmarkEnd w:id="70"/>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71" w:name="_Toc6446192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36</w:t>
      </w:r>
      <w:r w:rsidR="00166911">
        <w:rPr>
          <w:noProof/>
        </w:rPr>
        <w:fldChar w:fldCharType="end"/>
      </w:r>
      <w:r>
        <w:t xml:space="preserve"> - Formulario de edición para horario de cursada</w:t>
      </w:r>
      <w:bookmarkEnd w:id="71"/>
    </w:p>
    <w:p w:rsidR="0071795F" w:rsidRDefault="0071795F" w:rsidP="001D6E58">
      <w:pPr>
        <w:spacing w:before="240" w:after="240"/>
        <w:jc w:val="both"/>
        <w:rPr>
          <w:lang w:val="es-AR"/>
        </w:rPr>
      </w:pPr>
      <w:r>
        <w:rPr>
          <w:lang w:val="es-AR"/>
        </w:rPr>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lastRenderedPageBreak/>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72" w:name="_Toc6446192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37</w:t>
      </w:r>
      <w:r w:rsidR="00166911">
        <w:rPr>
          <w:noProof/>
        </w:rPr>
        <w:fldChar w:fldCharType="end"/>
      </w:r>
      <w:r>
        <w:t xml:space="preserve"> - Eliminación de clase para horario de cursada</w:t>
      </w:r>
      <w:bookmarkEnd w:id="72"/>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73" w:name="_Toc6446192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38</w:t>
      </w:r>
      <w:r w:rsidR="00166911">
        <w:rPr>
          <w:noProof/>
        </w:rPr>
        <w:fldChar w:fldCharType="end"/>
      </w:r>
      <w:r>
        <w:t xml:space="preserve"> - Edición de clase para horario de cursada</w:t>
      </w:r>
      <w:bookmarkEnd w:id="73"/>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74" w:name="_Toc64461872"/>
      <w:r>
        <w:t>Borrar</w:t>
      </w:r>
      <w:bookmarkEnd w:id="74"/>
    </w:p>
    <w:p w:rsidR="004A2B1B" w:rsidRDefault="004A2B1B" w:rsidP="004A2B1B">
      <w:pPr>
        <w:spacing w:before="240" w:after="240"/>
        <w:jc w:val="both"/>
        <w:rPr>
          <w:lang w:val="es-AR"/>
        </w:rPr>
      </w:pPr>
      <w:r>
        <w:t xml:space="preserve">Desde el menú </w:t>
      </w:r>
      <w:r w:rsidRPr="00683B09">
        <w:rPr>
          <w:b/>
        </w:rPr>
        <w:t xml:space="preserve">Cursadas </w:t>
      </w:r>
      <w:r w:rsidRPr="00683B09">
        <w:rPr>
          <w:b/>
          <w:lang w:val="es-AR"/>
        </w:rPr>
        <w:t>&gt; Buscar &gt; Borrar</w:t>
      </w:r>
      <w:r>
        <w:rPr>
          <w:lang w:val="es-AR"/>
        </w:rPr>
        <w:t xml:space="preserve">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lastRenderedPageBreak/>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75" w:name="_Toc64461930"/>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39</w:t>
      </w:r>
      <w:r w:rsidR="00166911">
        <w:rPr>
          <w:noProof/>
        </w:rPr>
        <w:fldChar w:fldCharType="end"/>
      </w:r>
      <w:r>
        <w:t xml:space="preserve"> - Confirmación para eliminar horarios de cursada</w:t>
      </w:r>
      <w:bookmarkEnd w:id="75"/>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76" w:name="_Toc64461931"/>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B2556">
        <w:rPr>
          <w:noProof/>
        </w:rPr>
        <w:t>40</w:t>
      </w:r>
      <w:r w:rsidR="00166911">
        <w:rPr>
          <w:noProof/>
        </w:rPr>
        <w:fldChar w:fldCharType="end"/>
      </w:r>
      <w:r>
        <w:t xml:space="preserve"> - Resultado de eliminación para horario de cursada</w:t>
      </w:r>
      <w:bookmarkEnd w:id="76"/>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632A9C">
      <w:pPr>
        <w:pStyle w:val="Ttulo2"/>
      </w:pPr>
      <w:bookmarkStart w:id="77" w:name="_Toc64461873"/>
      <w:r>
        <w:t>Informe</w:t>
      </w:r>
      <w:bookmarkEnd w:id="77"/>
    </w:p>
    <w:p w:rsidR="00260B9B" w:rsidRDefault="00632A9C" w:rsidP="001D6E58">
      <w:pPr>
        <w:spacing w:before="240" w:after="240"/>
        <w:jc w:val="both"/>
        <w:rPr>
          <w:lang w:val="es-AR"/>
        </w:rPr>
      </w:pPr>
      <w:r>
        <w:t xml:space="preserve">Desde el menú </w:t>
      </w:r>
      <w:r w:rsidRPr="00632A9C">
        <w:rPr>
          <w:b/>
        </w:rPr>
        <w:t xml:space="preserve">Cursadas </w:t>
      </w:r>
      <w:r w:rsidRPr="00632A9C">
        <w:rPr>
          <w:b/>
          <w:lang w:val="es-AR"/>
        </w:rPr>
        <w:t>&gt; Informe</w:t>
      </w:r>
      <w:r>
        <w:rPr>
          <w:lang w:val="es-AR"/>
        </w:rPr>
        <w:t xml:space="preserve"> se accede al formulario </w:t>
      </w:r>
      <w:r w:rsidR="001B544F">
        <w:rPr>
          <w:lang w:val="es-AR"/>
        </w:rPr>
        <w:t>de búsqueda para generar informes de cursada.</w:t>
      </w:r>
    </w:p>
    <w:p w:rsidR="001B544F" w:rsidRDefault="001B544F" w:rsidP="001D6E58">
      <w:pPr>
        <w:spacing w:before="240" w:after="240"/>
        <w:jc w:val="both"/>
        <w:rPr>
          <w:lang w:val="es-AR"/>
        </w:rPr>
      </w:pPr>
      <w:r>
        <w:rPr>
          <w:lang w:val="es-AR"/>
        </w:rPr>
        <w:t>Este formulario presenta una serie de filtros que permite ir consultando la información según las necesidades del momento.</w:t>
      </w:r>
    </w:p>
    <w:p w:rsidR="001B544F" w:rsidRDefault="001B544F" w:rsidP="001B544F">
      <w:pPr>
        <w:keepNext/>
        <w:spacing w:before="240" w:after="240"/>
        <w:jc w:val="both"/>
      </w:pPr>
      <w:r>
        <w:rPr>
          <w:noProof/>
          <w:lang w:val="es-AR" w:eastAsia="es-AR"/>
        </w:rPr>
        <w:lastRenderedPageBreak/>
        <w:drawing>
          <wp:inline distT="0" distB="0" distL="0" distR="0" wp14:anchorId="6E3766B5" wp14:editId="6DB93DB3">
            <wp:extent cx="5400040" cy="190246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02460"/>
                    </a:xfrm>
                    <a:prstGeom prst="rect">
                      <a:avLst/>
                    </a:prstGeom>
                  </pic:spPr>
                </pic:pic>
              </a:graphicData>
            </a:graphic>
          </wp:inline>
        </w:drawing>
      </w:r>
    </w:p>
    <w:p w:rsidR="001B544F" w:rsidRDefault="001B544F" w:rsidP="001B544F">
      <w:pPr>
        <w:pStyle w:val="Descripcin"/>
        <w:jc w:val="center"/>
      </w:pPr>
      <w:bookmarkStart w:id="78" w:name="_Toc64461932"/>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41</w:t>
      </w:r>
      <w:r w:rsidR="00204CE0">
        <w:rPr>
          <w:noProof/>
        </w:rPr>
        <w:fldChar w:fldCharType="end"/>
      </w:r>
      <w:r>
        <w:t xml:space="preserve"> - Formulario de informe para horarios de cursada</w:t>
      </w:r>
      <w:bookmarkEnd w:id="78"/>
    </w:p>
    <w:p w:rsidR="001B544F" w:rsidRDefault="001B544F" w:rsidP="001B544F">
      <w:pPr>
        <w:rPr>
          <w:lang w:val="es-AR"/>
        </w:rPr>
      </w:pPr>
      <w:r>
        <w:rPr>
          <w:lang w:val="es-AR"/>
        </w:rPr>
        <w:t>Al presionar “</w:t>
      </w:r>
      <w:r w:rsidRPr="001B544F">
        <w:rPr>
          <w:b/>
          <w:lang w:val="es-AR"/>
        </w:rPr>
        <w:t>BUSCAR</w:t>
      </w:r>
      <w:r>
        <w:rPr>
          <w:lang w:val="es-AR"/>
        </w:rPr>
        <w:t>” se presentan los resultados que coincidan con los filtros establecidos.</w:t>
      </w:r>
    </w:p>
    <w:p w:rsidR="001B544F" w:rsidRDefault="001B544F" w:rsidP="001B544F">
      <w:pPr>
        <w:keepNext/>
      </w:pPr>
      <w:r>
        <w:rPr>
          <w:noProof/>
          <w:lang w:val="es-AR" w:eastAsia="es-AR"/>
        </w:rPr>
        <w:drawing>
          <wp:inline distT="0" distB="0" distL="0" distR="0" wp14:anchorId="70DBC75B" wp14:editId="58E09F85">
            <wp:extent cx="5400040" cy="29610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961005"/>
                    </a:xfrm>
                    <a:prstGeom prst="rect">
                      <a:avLst/>
                    </a:prstGeom>
                  </pic:spPr>
                </pic:pic>
              </a:graphicData>
            </a:graphic>
          </wp:inline>
        </w:drawing>
      </w:r>
    </w:p>
    <w:p w:rsidR="001B544F" w:rsidRPr="001B544F" w:rsidRDefault="001B544F" w:rsidP="001B544F">
      <w:pPr>
        <w:pStyle w:val="Descripcin"/>
        <w:jc w:val="center"/>
        <w:rPr>
          <w:lang w:val="es-AR"/>
        </w:rPr>
      </w:pPr>
      <w:bookmarkStart w:id="79" w:name="_Toc64461933"/>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42</w:t>
      </w:r>
      <w:r w:rsidR="00204CE0">
        <w:rPr>
          <w:noProof/>
        </w:rPr>
        <w:fldChar w:fldCharType="end"/>
      </w:r>
      <w:r>
        <w:t xml:space="preserve"> - Resultado de </w:t>
      </w:r>
      <w:r w:rsidR="00E12507">
        <w:t>búsqueda</w:t>
      </w:r>
      <w:r>
        <w:t xml:space="preserve"> en informe para horarios de cursada</w:t>
      </w:r>
      <w:bookmarkEnd w:id="79"/>
    </w:p>
    <w:p w:rsidR="002B7907" w:rsidRDefault="002B7907" w:rsidP="00260B9B">
      <w:pPr>
        <w:pStyle w:val="Ttulo2"/>
      </w:pPr>
      <w:bookmarkStart w:id="80" w:name="_Toc64461874"/>
      <w:r>
        <w:t>Mesas de examen</w:t>
      </w:r>
      <w:bookmarkEnd w:id="80"/>
    </w:p>
    <w:p w:rsidR="002B7907" w:rsidRDefault="00260B9B" w:rsidP="00260B9B">
      <w:pPr>
        <w:pStyle w:val="Ttulo3"/>
      </w:pPr>
      <w:bookmarkStart w:id="81" w:name="_Toc64461875"/>
      <w:r>
        <w:t>Importar</w:t>
      </w:r>
      <w:bookmarkEnd w:id="81"/>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853EF2" w:rsidRDefault="00260B9B" w:rsidP="00853EF2">
      <w:pPr>
        <w:keepNext/>
        <w:spacing w:before="240" w:after="240"/>
        <w:jc w:val="both"/>
      </w:pPr>
      <w:r>
        <w:rPr>
          <w:noProof/>
          <w:lang w:val="es-AR" w:eastAsia="es-AR"/>
        </w:rPr>
        <w:lastRenderedPageBreak/>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45870"/>
                    </a:xfrm>
                    <a:prstGeom prst="rect">
                      <a:avLst/>
                    </a:prstGeom>
                  </pic:spPr>
                </pic:pic>
              </a:graphicData>
            </a:graphic>
          </wp:inline>
        </w:drawing>
      </w:r>
    </w:p>
    <w:p w:rsidR="00260B9B" w:rsidRDefault="00853EF2" w:rsidP="00853EF2">
      <w:pPr>
        <w:pStyle w:val="Descripcin"/>
        <w:jc w:val="center"/>
        <w:rPr>
          <w:lang w:val="es-AR"/>
        </w:rPr>
      </w:pPr>
      <w:bookmarkStart w:id="82" w:name="_Toc64461934"/>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43</w:t>
      </w:r>
      <w:r w:rsidR="00204CE0">
        <w:rPr>
          <w:noProof/>
        </w:rPr>
        <w:fldChar w:fldCharType="end"/>
      </w:r>
      <w:r>
        <w:t xml:space="preserve"> - Importación para mesas de examen</w:t>
      </w:r>
      <w:bookmarkEnd w:id="82"/>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853EF2" w:rsidRDefault="00E80392" w:rsidP="00853EF2">
      <w:pPr>
        <w:keepNext/>
        <w:spacing w:before="240" w:after="240"/>
        <w:jc w:val="both"/>
      </w:pPr>
      <w:r>
        <w:rPr>
          <w:noProof/>
          <w:lang w:val="es-AR" w:eastAsia="es-AR"/>
        </w:rPr>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8410"/>
                    </a:xfrm>
                    <a:prstGeom prst="rect">
                      <a:avLst/>
                    </a:prstGeom>
                  </pic:spPr>
                </pic:pic>
              </a:graphicData>
            </a:graphic>
          </wp:inline>
        </w:drawing>
      </w:r>
    </w:p>
    <w:p w:rsidR="00260B9B" w:rsidRDefault="00853EF2" w:rsidP="00853EF2">
      <w:pPr>
        <w:pStyle w:val="Descripcin"/>
        <w:jc w:val="center"/>
        <w:rPr>
          <w:lang w:val="es-AR"/>
        </w:rPr>
      </w:pPr>
      <w:bookmarkStart w:id="83" w:name="_Toc64461935"/>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44</w:t>
      </w:r>
      <w:r w:rsidR="00204CE0">
        <w:rPr>
          <w:noProof/>
        </w:rPr>
        <w:fldChar w:fldCharType="end"/>
      </w:r>
      <w:r>
        <w:t xml:space="preserve"> - Selección de archivo para importación de mesas de examen</w:t>
      </w:r>
      <w:bookmarkEnd w:id="83"/>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074200" w:rsidRDefault="00E80392" w:rsidP="00074200">
      <w:pPr>
        <w:keepNext/>
        <w:spacing w:before="240" w:after="240"/>
        <w:jc w:val="both"/>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82900"/>
                    </a:xfrm>
                    <a:prstGeom prst="rect">
                      <a:avLst/>
                    </a:prstGeom>
                  </pic:spPr>
                </pic:pic>
              </a:graphicData>
            </a:graphic>
          </wp:inline>
        </w:drawing>
      </w:r>
    </w:p>
    <w:p w:rsidR="00E80392" w:rsidRDefault="00074200" w:rsidP="00074200">
      <w:pPr>
        <w:pStyle w:val="Descripcin"/>
        <w:jc w:val="center"/>
        <w:rPr>
          <w:lang w:val="es-AR"/>
        </w:rPr>
      </w:pPr>
      <w:bookmarkStart w:id="84" w:name="_Toc64461936"/>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45</w:t>
      </w:r>
      <w:r w:rsidR="00204CE0">
        <w:rPr>
          <w:noProof/>
        </w:rPr>
        <w:fldChar w:fldCharType="end"/>
      </w:r>
      <w:r>
        <w:t xml:space="preserve"> - Validación para archivo de mesas de examen</w:t>
      </w:r>
      <w:bookmarkEnd w:id="84"/>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indicando en color rojo todo aquella columna que no cumpla con el formato requerido. </w:t>
      </w:r>
      <w:r>
        <w:rPr>
          <w:lang w:val="es-AR"/>
        </w:rPr>
        <w:lastRenderedPageBreak/>
        <w:t>Esto permite realizar las correcciones necesarias para volver a iniciar el proceso de importación. Sin embargo, el usuario puede optar por continuar solo con las filas correctas.</w:t>
      </w:r>
    </w:p>
    <w:p w:rsidR="00074200" w:rsidRDefault="00E80392" w:rsidP="00074200">
      <w:pPr>
        <w:keepNext/>
        <w:spacing w:before="240" w:after="240"/>
        <w:jc w:val="both"/>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E80392" w:rsidRDefault="00074200" w:rsidP="00074200">
      <w:pPr>
        <w:pStyle w:val="Descripcin"/>
        <w:jc w:val="center"/>
        <w:rPr>
          <w:lang w:val="es-AR"/>
        </w:rPr>
      </w:pPr>
      <w:bookmarkStart w:id="85" w:name="_Toc64461937"/>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46</w:t>
      </w:r>
      <w:r w:rsidR="00204CE0">
        <w:rPr>
          <w:noProof/>
        </w:rPr>
        <w:fldChar w:fldCharType="end"/>
      </w:r>
      <w:r>
        <w:t xml:space="preserve"> - Mensaje de validación para dato incorrecto</w:t>
      </w:r>
      <w:bookmarkEnd w:id="85"/>
    </w:p>
    <w:p w:rsidR="006A5207" w:rsidRDefault="00260B9B" w:rsidP="00BB45DA">
      <w:pPr>
        <w:spacing w:before="240" w:after="240"/>
        <w:jc w:val="both"/>
        <w:rPr>
          <w:lang w:val="es-AR"/>
        </w:rPr>
      </w:pPr>
      <w:r>
        <w:rPr>
          <w:lang w:val="es-AR"/>
        </w:rPr>
        <w:t>Para efectuar la importación, se debe presionar “</w:t>
      </w:r>
      <w:r w:rsidRPr="008674EE">
        <w:rPr>
          <w:b/>
          <w:lang w:val="es-AR"/>
        </w:rPr>
        <w:t>GUARDAR</w:t>
      </w:r>
      <w:r>
        <w:rPr>
          <w:lang w:val="es-AR"/>
        </w:rPr>
        <w:t>” al final del l</w:t>
      </w:r>
      <w:r w:rsidR="006A5207">
        <w:rPr>
          <w:lang w:val="es-AR"/>
        </w:rPr>
        <w:t xml:space="preserve">istado de horarios de cursada. </w:t>
      </w:r>
      <w:r w:rsidR="00BB45DA">
        <w:rPr>
          <w:lang w:val="es-AR"/>
        </w:rPr>
        <w:t>El sistema muestra el mensaje “</w:t>
      </w:r>
      <w:r w:rsidR="00BB45DA" w:rsidRPr="00BE523A">
        <w:rPr>
          <w:b/>
          <w:lang w:val="es-AR"/>
        </w:rPr>
        <w:t xml:space="preserve">Aguarde mientras se procesan </w:t>
      </w:r>
      <w:r w:rsidR="00BB45DA">
        <w:rPr>
          <w:b/>
          <w:lang w:val="es-AR"/>
        </w:rPr>
        <w:t>las mesas de examen</w:t>
      </w:r>
      <w:r w:rsidR="00BB45DA">
        <w:rPr>
          <w:lang w:val="es-AR"/>
        </w:rPr>
        <w:t>” hasta que se finalice la carga:</w:t>
      </w:r>
    </w:p>
    <w:p w:rsidR="00BB45DA" w:rsidRDefault="006A5207" w:rsidP="00BB45DA">
      <w:pPr>
        <w:keepNext/>
        <w:spacing w:before="240" w:after="240"/>
        <w:jc w:val="both"/>
      </w:pPr>
      <w:r>
        <w:rPr>
          <w:noProof/>
          <w:lang w:val="es-AR" w:eastAsia="es-AR"/>
        </w:rPr>
        <w:drawing>
          <wp:inline distT="0" distB="0" distL="0" distR="0" wp14:anchorId="4789D61E" wp14:editId="23FD5323">
            <wp:extent cx="5400040" cy="25908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784" b="5877"/>
                    <a:stretch/>
                  </pic:blipFill>
                  <pic:spPr bwMode="auto">
                    <a:xfrm>
                      <a:off x="0" y="0"/>
                      <a:ext cx="5400040" cy="2590800"/>
                    </a:xfrm>
                    <a:prstGeom prst="rect">
                      <a:avLst/>
                    </a:prstGeom>
                    <a:ln>
                      <a:noFill/>
                    </a:ln>
                    <a:extLst>
                      <a:ext uri="{53640926-AAD7-44D8-BBD7-CCE9431645EC}">
                        <a14:shadowObscured xmlns:a14="http://schemas.microsoft.com/office/drawing/2010/main"/>
                      </a:ext>
                    </a:extLst>
                  </pic:spPr>
                </pic:pic>
              </a:graphicData>
            </a:graphic>
          </wp:inline>
        </w:drawing>
      </w:r>
    </w:p>
    <w:p w:rsidR="00260B9B" w:rsidRDefault="00BB45DA" w:rsidP="00BB45DA">
      <w:pPr>
        <w:pStyle w:val="Descripcin"/>
        <w:jc w:val="center"/>
        <w:rPr>
          <w:lang w:val="es-AR"/>
        </w:rPr>
      </w:pPr>
      <w:bookmarkStart w:id="86" w:name="_Toc64461938"/>
      <w:r>
        <w:t xml:space="preserve">Ilustración </w:t>
      </w:r>
      <w:fldSimple w:instr=" SEQ Ilustración \* ARABIC ">
        <w:r w:rsidR="008B2556">
          <w:rPr>
            <w:noProof/>
          </w:rPr>
          <w:t>47</w:t>
        </w:r>
      </w:fldSimple>
      <w:r>
        <w:t xml:space="preserve"> - Procesando importación para mesas de examen</w:t>
      </w:r>
      <w:bookmarkEnd w:id="86"/>
    </w:p>
    <w:p w:rsidR="00BB45DA" w:rsidRDefault="00BB45DA" w:rsidP="00E80392">
      <w:pPr>
        <w:spacing w:before="240" w:after="240"/>
        <w:jc w:val="both"/>
      </w:pPr>
      <w:r>
        <w:t>Una vez finalizado, se muestra lo siguiente:</w:t>
      </w:r>
    </w:p>
    <w:p w:rsidR="00BB45DA" w:rsidRDefault="00BB45DA" w:rsidP="00BB45DA">
      <w:pPr>
        <w:keepNext/>
        <w:spacing w:before="240" w:after="240"/>
        <w:jc w:val="both"/>
      </w:pPr>
      <w:r>
        <w:rPr>
          <w:noProof/>
          <w:lang w:val="es-AR" w:eastAsia="es-AR"/>
        </w:rPr>
        <w:drawing>
          <wp:inline distT="0" distB="0" distL="0" distR="0" wp14:anchorId="4DC8C320" wp14:editId="622AE390">
            <wp:extent cx="5400040" cy="131318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3180"/>
                    </a:xfrm>
                    <a:prstGeom prst="rect">
                      <a:avLst/>
                    </a:prstGeom>
                  </pic:spPr>
                </pic:pic>
              </a:graphicData>
            </a:graphic>
          </wp:inline>
        </w:drawing>
      </w:r>
    </w:p>
    <w:p w:rsidR="00BB45DA" w:rsidRDefault="00BB45DA" w:rsidP="00BB45DA">
      <w:pPr>
        <w:pStyle w:val="Descripcin"/>
        <w:jc w:val="center"/>
      </w:pPr>
      <w:bookmarkStart w:id="87" w:name="_Toc64461939"/>
      <w:r>
        <w:t xml:space="preserve">Ilustración </w:t>
      </w:r>
      <w:fldSimple w:instr=" SEQ Ilustración \* ARABIC ">
        <w:r w:rsidR="008B2556">
          <w:rPr>
            <w:noProof/>
          </w:rPr>
          <w:t>48</w:t>
        </w:r>
      </w:fldSimple>
      <w:r>
        <w:t xml:space="preserve"> - Resultado de importación para mesas de examen</w:t>
      </w:r>
      <w:bookmarkEnd w:id="87"/>
    </w:p>
    <w:p w:rsidR="00BB45DA" w:rsidRDefault="00260B9B" w:rsidP="00E80392">
      <w:pPr>
        <w:spacing w:before="240" w:after="240"/>
        <w:jc w:val="both"/>
      </w:pPr>
      <w:r>
        <w:lastRenderedPageBreak/>
        <w:t xml:space="preserve">Al registrarse correctamente, el sistema presentara un mensaje de éxito. En caso contrario, el sistema muestra una descripción del resultado de importación. </w:t>
      </w:r>
    </w:p>
    <w:p w:rsidR="00BB45DA" w:rsidRDefault="00BB45DA" w:rsidP="00BB45DA">
      <w:pPr>
        <w:spacing w:before="240" w:after="240"/>
        <w:jc w:val="both"/>
      </w:pPr>
      <w:r>
        <w:t>Tempus muestra (en caso de corresponder) la cantidad de mesas de examen que no pudieron crearse. Es posible exportar los resultados para procesarlos manualmente.</w:t>
      </w:r>
    </w:p>
    <w:p w:rsidR="00260B9B" w:rsidRPr="00E80392" w:rsidRDefault="00260B9B" w:rsidP="00E80392">
      <w:pPr>
        <w:spacing w:before="240" w:after="240"/>
        <w:jc w:val="both"/>
        <w:rPr>
          <w:u w:val="single"/>
        </w:rPr>
      </w:pPr>
      <w:r>
        <w:t xml:space="preserve">El total de </w:t>
      </w:r>
      <w:r w:rsidR="00BB45DA">
        <w:t>mesas</w:t>
      </w:r>
      <w:r>
        <w:t xml:space="preserve"> se podrá observar de forma inmediata en la pantalla de búsqueda.</w:t>
      </w:r>
    </w:p>
    <w:p w:rsidR="00260B9B" w:rsidRDefault="00260B9B" w:rsidP="00E80392">
      <w:pPr>
        <w:pStyle w:val="Ttulo3"/>
      </w:pPr>
      <w:bookmarkStart w:id="88" w:name="_Toc64461876"/>
      <w:r>
        <w:t>Crear</w:t>
      </w:r>
      <w:bookmarkEnd w:id="88"/>
    </w:p>
    <w:p w:rsidR="00F851CC" w:rsidRPr="00D30AE3" w:rsidRDefault="00135BFE" w:rsidP="00F851CC">
      <w:pPr>
        <w:spacing w:before="240" w:after="240"/>
        <w:jc w:val="both"/>
        <w:rPr>
          <w:lang w:val="es-AR"/>
        </w:rPr>
      </w:pPr>
      <w:r>
        <w:t xml:space="preserve">Navegando a </w:t>
      </w:r>
      <w:r w:rsidRPr="00135BFE">
        <w:rPr>
          <w:b/>
        </w:rPr>
        <w:t>Mesas de Examen &gt; Crear</w:t>
      </w:r>
      <w:r>
        <w:t xml:space="preserve"> se accede a la creación para mesas de examen.</w:t>
      </w:r>
      <w:r w:rsidR="00F851CC" w:rsidRPr="00F851CC">
        <w:rPr>
          <w:lang w:val="es-AR"/>
        </w:rPr>
        <w:t xml:space="preserve"> </w:t>
      </w:r>
      <w:r w:rsidR="00F851CC">
        <w:rPr>
          <w:lang w:val="es-AR"/>
        </w:rPr>
        <w:t>Una vez seleccionado el sub-menú correspondiente, se presenta el siguiente formulario:</w:t>
      </w:r>
    </w:p>
    <w:p w:rsidR="00E80392" w:rsidRPr="00F851CC" w:rsidRDefault="00E80392" w:rsidP="00171E9E">
      <w:pPr>
        <w:spacing w:before="240" w:after="240"/>
        <w:jc w:val="both"/>
        <w:rPr>
          <w:lang w:val="es-AR"/>
        </w:rPr>
      </w:pPr>
    </w:p>
    <w:p w:rsidR="00135BFE" w:rsidRDefault="00135BFE" w:rsidP="00171E9E">
      <w:pPr>
        <w:spacing w:before="240" w:after="240"/>
        <w:jc w:val="both"/>
        <w:rPr>
          <w:noProof/>
          <w:lang w:val="es-AR" w:eastAsia="es-AR"/>
        </w:rPr>
      </w:pPr>
    </w:p>
    <w:p w:rsidR="00135BFE" w:rsidRDefault="00135BFE" w:rsidP="00135BFE">
      <w:pPr>
        <w:keepNext/>
        <w:spacing w:before="240" w:after="240"/>
        <w:jc w:val="center"/>
        <w:rPr>
          <w:noProof/>
          <w:lang w:val="es-AR" w:eastAsia="es-AR"/>
        </w:rPr>
      </w:pPr>
    </w:p>
    <w:p w:rsidR="00135BFE" w:rsidRDefault="00135BFE" w:rsidP="00135BFE">
      <w:pPr>
        <w:keepNext/>
        <w:spacing w:before="240" w:after="240"/>
        <w:jc w:val="center"/>
      </w:pPr>
      <w:r>
        <w:rPr>
          <w:noProof/>
          <w:lang w:val="es-AR" w:eastAsia="es-AR"/>
        </w:rPr>
        <w:drawing>
          <wp:inline distT="0" distB="0" distL="0" distR="0" wp14:anchorId="7BE82876" wp14:editId="0711BF08">
            <wp:extent cx="5229225" cy="42755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461" t="5648" r="21507" b="9955"/>
                    <a:stretch/>
                  </pic:blipFill>
                  <pic:spPr bwMode="auto">
                    <a:xfrm>
                      <a:off x="0" y="0"/>
                      <a:ext cx="5248902" cy="4291655"/>
                    </a:xfrm>
                    <a:prstGeom prst="rect">
                      <a:avLst/>
                    </a:prstGeom>
                    <a:ln>
                      <a:noFill/>
                    </a:ln>
                    <a:extLst>
                      <a:ext uri="{53640926-AAD7-44D8-BBD7-CCE9431645EC}">
                        <a14:shadowObscured xmlns:a14="http://schemas.microsoft.com/office/drawing/2010/main"/>
                      </a:ext>
                    </a:extLst>
                  </pic:spPr>
                </pic:pic>
              </a:graphicData>
            </a:graphic>
          </wp:inline>
        </w:drawing>
      </w:r>
    </w:p>
    <w:p w:rsidR="00135BFE" w:rsidRDefault="00135BFE" w:rsidP="00135BFE">
      <w:pPr>
        <w:pStyle w:val="Descripcin"/>
        <w:jc w:val="center"/>
      </w:pPr>
      <w:bookmarkStart w:id="89" w:name="_Toc6446194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49</w:t>
      </w:r>
      <w:r w:rsidR="003E4164">
        <w:rPr>
          <w:noProof/>
        </w:rPr>
        <w:fldChar w:fldCharType="end"/>
      </w:r>
      <w:r>
        <w:t xml:space="preserve"> - Formulario de creación para mesas de examen</w:t>
      </w:r>
      <w:bookmarkEnd w:id="89"/>
    </w:p>
    <w:p w:rsidR="00135BFE" w:rsidRDefault="00F851CC" w:rsidP="00135BFE">
      <w:r>
        <w:t>Se deben completar los campos requeridos:</w:t>
      </w:r>
    </w:p>
    <w:p w:rsidR="00F851CC" w:rsidRDefault="00F851CC" w:rsidP="00F851CC">
      <w:pPr>
        <w:pStyle w:val="Prrafodelista"/>
        <w:numPr>
          <w:ilvl w:val="0"/>
          <w:numId w:val="16"/>
        </w:numPr>
        <w:spacing w:before="240" w:after="120"/>
        <w:ind w:left="714" w:hanging="357"/>
        <w:contextualSpacing w:val="0"/>
      </w:pPr>
      <w:r w:rsidRPr="00F851CC">
        <w:rPr>
          <w:b/>
        </w:rPr>
        <w:t>Asignatura</w:t>
      </w:r>
      <w:r>
        <w:t>: Nombre de una asignatura previamente relacionada a una carrera y que no posea mesa de examen existente.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lastRenderedPageBreak/>
        <w:t>Presidente</w:t>
      </w:r>
      <w:r>
        <w:t>: Nombre del docente designado como presidente del tribunal. Este campo es obligatorio.</w:t>
      </w:r>
    </w:p>
    <w:p w:rsidR="00F851CC" w:rsidRDefault="00F851CC" w:rsidP="00F851CC">
      <w:pPr>
        <w:pStyle w:val="Prrafodelista"/>
        <w:numPr>
          <w:ilvl w:val="0"/>
          <w:numId w:val="16"/>
        </w:numPr>
        <w:spacing w:before="240" w:after="120"/>
        <w:ind w:left="714" w:hanging="357"/>
        <w:contextualSpacing w:val="0"/>
      </w:pPr>
      <w:r w:rsidRPr="00F851CC">
        <w:rPr>
          <w:b/>
        </w:rPr>
        <w:t>Vocal primero</w:t>
      </w:r>
      <w:r>
        <w:t>: Nombre del docente designado como vocal primero del tribunal.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Vocal segundo</w:t>
      </w:r>
      <w:r>
        <w:t>: Nombre del docente designado como vocal segundo del tribunal. Este campo es opcional.</w:t>
      </w:r>
    </w:p>
    <w:p w:rsidR="00F851CC" w:rsidRDefault="00F851CC" w:rsidP="00F851CC">
      <w:pPr>
        <w:pStyle w:val="Prrafodelista"/>
        <w:numPr>
          <w:ilvl w:val="0"/>
          <w:numId w:val="16"/>
        </w:numPr>
        <w:spacing w:before="240" w:after="120"/>
        <w:ind w:left="714" w:hanging="357"/>
        <w:contextualSpacing w:val="0"/>
      </w:pPr>
      <w:r w:rsidRPr="00F851CC">
        <w:rPr>
          <w:b/>
        </w:rPr>
        <w:t>Suplente</w:t>
      </w:r>
      <w:r>
        <w:t>: Nombre del docente que cumple el rol de suplente en el tribunal. Este campo es opcional.</w:t>
      </w:r>
    </w:p>
    <w:p w:rsidR="00F851CC" w:rsidRDefault="00F851CC" w:rsidP="00F851CC">
      <w:pPr>
        <w:pStyle w:val="Prrafodelista"/>
        <w:numPr>
          <w:ilvl w:val="0"/>
          <w:numId w:val="16"/>
        </w:numPr>
        <w:spacing w:before="240" w:after="120"/>
        <w:ind w:left="714" w:hanging="357"/>
        <w:contextualSpacing w:val="0"/>
      </w:pPr>
      <w:r>
        <w:rPr>
          <w:b/>
        </w:rPr>
        <w:t>Fecha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primer llamado</w:t>
      </w:r>
      <w:r w:rsidRPr="00F851CC">
        <w:t>:</w:t>
      </w:r>
      <w:r>
        <w:t xml:space="preserve"> Nombre del aula asignada. Es de carácter opcional.</w:t>
      </w:r>
    </w:p>
    <w:p w:rsidR="00F851CC" w:rsidRDefault="00F851CC" w:rsidP="00F851CC">
      <w:pPr>
        <w:pStyle w:val="Prrafodelista"/>
        <w:numPr>
          <w:ilvl w:val="0"/>
          <w:numId w:val="16"/>
        </w:numPr>
        <w:spacing w:before="240" w:after="120"/>
        <w:ind w:left="714" w:hanging="357"/>
        <w:contextualSpacing w:val="0"/>
      </w:pPr>
      <w:r>
        <w:rPr>
          <w:b/>
        </w:rPr>
        <w:t>Fecha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segundo llamado</w:t>
      </w:r>
      <w:r w:rsidRPr="00F851CC">
        <w:t>:</w:t>
      </w:r>
      <w:r>
        <w:t xml:space="preserve"> Nombre del aula asignada. Es de carácter opcional.</w:t>
      </w:r>
    </w:p>
    <w:p w:rsidR="007638E8" w:rsidRDefault="00F851CC" w:rsidP="00F851CC">
      <w:pPr>
        <w:pStyle w:val="Prrafodelista"/>
        <w:numPr>
          <w:ilvl w:val="0"/>
          <w:numId w:val="16"/>
        </w:numPr>
        <w:spacing w:before="240" w:after="120"/>
        <w:ind w:left="714" w:hanging="357"/>
        <w:contextualSpacing w:val="0"/>
      </w:pPr>
      <w:r w:rsidRPr="00F851CC">
        <w:rPr>
          <w:b/>
        </w:rPr>
        <w:t>Observación</w:t>
      </w:r>
      <w:r>
        <w:t>: Texto de carácter opcional.</w:t>
      </w:r>
    </w:p>
    <w:p w:rsidR="00F851CC" w:rsidRPr="00F851CC" w:rsidRDefault="00F851CC" w:rsidP="00F851CC">
      <w:pPr>
        <w:spacing w:before="240" w:after="120"/>
      </w:pPr>
      <w:r>
        <w:t>El usuario puede presionar “</w:t>
      </w:r>
      <w:r w:rsidRPr="00F851CC">
        <w:rPr>
          <w:b/>
        </w:rPr>
        <w:t>GUARDAR</w:t>
      </w:r>
      <w:r>
        <w:t xml:space="preserve">” para efectuar la creación de la mesa de examen: </w:t>
      </w:r>
    </w:p>
    <w:p w:rsidR="00F851CC" w:rsidRDefault="007638E8" w:rsidP="00F851CC">
      <w:pPr>
        <w:keepNext/>
        <w:jc w:val="center"/>
      </w:pPr>
      <w:r>
        <w:rPr>
          <w:noProof/>
          <w:lang w:val="es-AR" w:eastAsia="es-AR"/>
        </w:rPr>
        <w:lastRenderedPageBreak/>
        <w:drawing>
          <wp:inline distT="0" distB="0" distL="0" distR="0" wp14:anchorId="5897990F" wp14:editId="499FAC24">
            <wp:extent cx="5295900" cy="4541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167" t="5648" r="21861" b="7445"/>
                    <a:stretch/>
                  </pic:blipFill>
                  <pic:spPr bwMode="auto">
                    <a:xfrm>
                      <a:off x="0" y="0"/>
                      <a:ext cx="5313930" cy="4557148"/>
                    </a:xfrm>
                    <a:prstGeom prst="rect">
                      <a:avLst/>
                    </a:prstGeom>
                    <a:ln>
                      <a:noFill/>
                    </a:ln>
                    <a:extLst>
                      <a:ext uri="{53640926-AAD7-44D8-BBD7-CCE9431645EC}">
                        <a14:shadowObscured xmlns:a14="http://schemas.microsoft.com/office/drawing/2010/main"/>
                      </a:ext>
                    </a:extLst>
                  </pic:spPr>
                </pic:pic>
              </a:graphicData>
            </a:graphic>
          </wp:inline>
        </w:drawing>
      </w:r>
    </w:p>
    <w:p w:rsidR="007638E8" w:rsidRDefault="00F851CC" w:rsidP="00F851CC">
      <w:pPr>
        <w:pStyle w:val="Descripcin"/>
        <w:jc w:val="center"/>
      </w:pPr>
      <w:bookmarkStart w:id="90" w:name="_Toc6446194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50</w:t>
      </w:r>
      <w:r w:rsidR="003E4164">
        <w:rPr>
          <w:noProof/>
        </w:rPr>
        <w:fldChar w:fldCharType="end"/>
      </w:r>
      <w:r>
        <w:t xml:space="preserve"> - Resultado de creación para mesa de examen</w:t>
      </w:r>
      <w:bookmarkEnd w:id="90"/>
    </w:p>
    <w:p w:rsidR="007638E8" w:rsidRDefault="00F851CC" w:rsidP="00F851CC">
      <w:pPr>
        <w:jc w:val="both"/>
      </w:pPr>
      <w:r>
        <w:t>Al realizarse la operación, el sistema muestra un mensaje de éxito. En caso contrario, se describe el resultado de la operación.</w:t>
      </w:r>
    </w:p>
    <w:p w:rsidR="00AE2015" w:rsidRDefault="00AE2015" w:rsidP="00AE2015">
      <w:pPr>
        <w:pStyle w:val="Ttulo3"/>
      </w:pPr>
      <w:bookmarkStart w:id="91" w:name="_Toc64461877"/>
      <w:r>
        <w:t>Buscar</w:t>
      </w:r>
      <w:bookmarkEnd w:id="91"/>
    </w:p>
    <w:p w:rsidR="00337D81" w:rsidRDefault="00337D81" w:rsidP="00337D81">
      <w:pPr>
        <w:spacing w:before="240" w:after="240"/>
        <w:jc w:val="both"/>
        <w:rPr>
          <w:lang w:val="es-AR"/>
        </w:rPr>
      </w:pPr>
      <w:r>
        <w:t xml:space="preserve">Desde </w:t>
      </w:r>
      <w:r>
        <w:rPr>
          <w:b/>
        </w:rPr>
        <w:t>Mesas de examen</w:t>
      </w:r>
      <w:r w:rsidRPr="00A268C2">
        <w:rPr>
          <w:b/>
        </w:rPr>
        <w:t xml:space="preserve"> </w:t>
      </w:r>
      <w:r w:rsidRPr="00A268C2">
        <w:rPr>
          <w:b/>
          <w:lang w:val="es-AR"/>
        </w:rPr>
        <w:t>&gt; Buscar</w:t>
      </w:r>
      <w:r>
        <w:rPr>
          <w:lang w:val="es-AR"/>
        </w:rPr>
        <w:t xml:space="preserve"> se accede a la pantalla de búsqueda para mesas de examen. Tanto el nombre de carrera como el nombre de asignatura son campos de carácter opcional, por lo que al no completarlos se obtiene el total de registros en el sistema.</w:t>
      </w:r>
    </w:p>
    <w:p w:rsidR="00337D81" w:rsidRDefault="00337D81" w:rsidP="00337D81">
      <w:pPr>
        <w:keepNext/>
        <w:jc w:val="both"/>
      </w:pPr>
      <w:r>
        <w:rPr>
          <w:noProof/>
          <w:lang w:val="es-AR" w:eastAsia="es-AR"/>
        </w:rPr>
        <w:drawing>
          <wp:inline distT="0" distB="0" distL="0" distR="0" wp14:anchorId="40B127F8" wp14:editId="452D4A63">
            <wp:extent cx="5400040" cy="1184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184275"/>
                    </a:xfrm>
                    <a:prstGeom prst="rect">
                      <a:avLst/>
                    </a:prstGeom>
                  </pic:spPr>
                </pic:pic>
              </a:graphicData>
            </a:graphic>
          </wp:inline>
        </w:drawing>
      </w:r>
    </w:p>
    <w:p w:rsidR="00AE2015" w:rsidRDefault="00337D81" w:rsidP="00337D81">
      <w:pPr>
        <w:pStyle w:val="Descripcin"/>
        <w:jc w:val="center"/>
      </w:pPr>
      <w:bookmarkStart w:id="92" w:name="_Toc64461942"/>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51</w:t>
      </w:r>
      <w:r w:rsidR="003E4164">
        <w:rPr>
          <w:noProof/>
        </w:rPr>
        <w:fldChar w:fldCharType="end"/>
      </w:r>
      <w:r>
        <w:t xml:space="preserve"> - Formulario de búsqueda para mesas de examen</w:t>
      </w:r>
      <w:bookmarkEnd w:id="92"/>
    </w:p>
    <w:p w:rsidR="00337D81" w:rsidRDefault="00337D81" w:rsidP="00337D81">
      <w:pPr>
        <w:spacing w:before="240" w:after="240"/>
        <w:jc w:val="both"/>
      </w:pPr>
      <w:r>
        <w:t>Los resultados de una búsqueda se presentan en una tabla que contiene los datos de cada una de las mesas de examen que cumplieron con el filtro indicado, las opciones de exportación de los datos, el filtro adicional y las operaciones disponibles.</w:t>
      </w:r>
    </w:p>
    <w:p w:rsidR="00337D81" w:rsidRDefault="00337D81" w:rsidP="00337D81">
      <w:pPr>
        <w:spacing w:before="240" w:after="240"/>
        <w:jc w:val="both"/>
        <w:rPr>
          <w:i/>
          <w:iCs/>
          <w:color w:val="1F497D" w:themeColor="text2"/>
          <w:sz w:val="18"/>
          <w:szCs w:val="18"/>
        </w:rPr>
      </w:pPr>
    </w:p>
    <w:p w:rsidR="00337D81" w:rsidRDefault="00337D81" w:rsidP="00337D81">
      <w:pPr>
        <w:keepNext/>
        <w:spacing w:before="240" w:after="240"/>
        <w:jc w:val="both"/>
      </w:pPr>
      <w:r>
        <w:rPr>
          <w:noProof/>
          <w:lang w:val="es-AR" w:eastAsia="es-AR"/>
        </w:rPr>
        <w:lastRenderedPageBreak/>
        <w:drawing>
          <wp:inline distT="0" distB="0" distL="0" distR="0" wp14:anchorId="381D19EF" wp14:editId="4179FB57">
            <wp:extent cx="5400040" cy="236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360295"/>
                    </a:xfrm>
                    <a:prstGeom prst="rect">
                      <a:avLst/>
                    </a:prstGeom>
                  </pic:spPr>
                </pic:pic>
              </a:graphicData>
            </a:graphic>
          </wp:inline>
        </w:drawing>
      </w:r>
    </w:p>
    <w:p w:rsidR="00337D81" w:rsidRDefault="00337D81" w:rsidP="00337D81">
      <w:pPr>
        <w:pStyle w:val="Descripcin"/>
        <w:jc w:val="center"/>
        <w:rPr>
          <w:i w:val="0"/>
          <w:iCs w:val="0"/>
        </w:rPr>
      </w:pPr>
      <w:bookmarkStart w:id="93" w:name="_Toc6446194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52</w:t>
      </w:r>
      <w:r w:rsidR="003E4164">
        <w:rPr>
          <w:noProof/>
        </w:rPr>
        <w:fldChar w:fldCharType="end"/>
      </w:r>
      <w:r>
        <w:t xml:space="preserve"> - Resultado de búsqueda para mesas de examen</w:t>
      </w:r>
      <w:bookmarkEnd w:id="93"/>
    </w:p>
    <w:p w:rsidR="00337D81" w:rsidRDefault="00337D81" w:rsidP="00337D81">
      <w:pPr>
        <w:spacing w:before="240" w:after="240"/>
        <w:jc w:val="both"/>
      </w:pPr>
      <w:r>
        <w:t>Se explica cada una de las partes a continuación:</w:t>
      </w:r>
    </w:p>
    <w:p w:rsidR="00337D81" w:rsidRDefault="00337D81" w:rsidP="00337D81">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337D81" w:rsidRDefault="00337D81" w:rsidP="00337D81">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337D81" w:rsidRDefault="00337D81" w:rsidP="00337D81">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337D81" w:rsidRDefault="00337D81" w:rsidP="00337D81">
      <w:pPr>
        <w:pStyle w:val="Prrafodelista"/>
        <w:numPr>
          <w:ilvl w:val="1"/>
          <w:numId w:val="16"/>
        </w:numPr>
        <w:spacing w:before="240" w:after="120"/>
        <w:contextualSpacing w:val="0"/>
        <w:jc w:val="both"/>
      </w:pPr>
      <w:r>
        <w:t>Ver detalle: Muestra el detalle de una mesa de examen.</w:t>
      </w:r>
    </w:p>
    <w:p w:rsidR="00337D81" w:rsidRDefault="00337D81" w:rsidP="00337D81">
      <w:pPr>
        <w:pStyle w:val="Prrafodelista"/>
        <w:numPr>
          <w:ilvl w:val="1"/>
          <w:numId w:val="16"/>
        </w:numPr>
        <w:spacing w:before="240" w:after="120"/>
        <w:ind w:left="1434" w:hanging="357"/>
        <w:contextualSpacing w:val="0"/>
        <w:jc w:val="both"/>
      </w:pPr>
      <w:r>
        <w:t>Editar: Permite modificar los datos de la mesa de examen.</w:t>
      </w:r>
    </w:p>
    <w:p w:rsidR="00E80392" w:rsidRDefault="00337D81" w:rsidP="00AE2252">
      <w:pPr>
        <w:pStyle w:val="Prrafodelista"/>
        <w:numPr>
          <w:ilvl w:val="1"/>
          <w:numId w:val="16"/>
        </w:numPr>
        <w:spacing w:before="240" w:after="120"/>
        <w:ind w:left="1434" w:hanging="357"/>
        <w:contextualSpacing w:val="0"/>
        <w:jc w:val="both"/>
      </w:pPr>
      <w:r>
        <w:t>Borrar: Permite eliminar una mesa de examen.</w:t>
      </w:r>
    </w:p>
    <w:p w:rsidR="00260B9B" w:rsidRPr="00AE2252" w:rsidRDefault="00AE2252" w:rsidP="00E80392">
      <w:pPr>
        <w:pStyle w:val="Ttulo3"/>
        <w:rPr>
          <w:u w:val="single"/>
        </w:rPr>
      </w:pPr>
      <w:bookmarkStart w:id="94" w:name="_Toc64461878"/>
      <w:r>
        <w:t>Eliminación</w:t>
      </w:r>
      <w:bookmarkEnd w:id="94"/>
    </w:p>
    <w:p w:rsidR="00AE2252" w:rsidRDefault="00AE2252" w:rsidP="00AE2252">
      <w:pPr>
        <w:spacing w:before="240" w:after="240"/>
        <w:jc w:val="both"/>
        <w:rPr>
          <w:lang w:val="es-AR"/>
        </w:rPr>
      </w:pPr>
      <w:r>
        <w:t xml:space="preserve">Desde el menú </w:t>
      </w:r>
      <w:r>
        <w:rPr>
          <w:b/>
        </w:rPr>
        <w:t>Mesas de examen</w:t>
      </w:r>
      <w:r w:rsidRPr="006E46F8">
        <w:rPr>
          <w:b/>
        </w:rPr>
        <w:t xml:space="preserve"> </w:t>
      </w:r>
      <w:r w:rsidRPr="006E46F8">
        <w:rPr>
          <w:b/>
          <w:lang w:val="es-AR"/>
        </w:rPr>
        <w:t>&gt; Buscar &gt; Borrar</w:t>
      </w:r>
      <w:r>
        <w:rPr>
          <w:lang w:val="es-AR"/>
        </w:rPr>
        <w:t xml:space="preserve"> se accede a la opción de eliminación. Al momento de presionar el botón para eliminar, el sistema presenta un mensaje de confirmación con los datos de la mesa: </w:t>
      </w:r>
    </w:p>
    <w:p w:rsidR="00AE2252" w:rsidRDefault="00AE2252" w:rsidP="00AE2252">
      <w:pPr>
        <w:keepNext/>
        <w:spacing w:before="240" w:after="240"/>
        <w:jc w:val="both"/>
      </w:pPr>
      <w:r>
        <w:rPr>
          <w:noProof/>
          <w:lang w:val="es-AR" w:eastAsia="es-AR"/>
        </w:rPr>
        <w:lastRenderedPageBreak/>
        <w:drawing>
          <wp:inline distT="0" distB="0" distL="0" distR="0" wp14:anchorId="325ACD86" wp14:editId="41AE2AC8">
            <wp:extent cx="5400040" cy="2295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95525"/>
                    </a:xfrm>
                    <a:prstGeom prst="rect">
                      <a:avLst/>
                    </a:prstGeom>
                  </pic:spPr>
                </pic:pic>
              </a:graphicData>
            </a:graphic>
          </wp:inline>
        </w:drawing>
      </w:r>
    </w:p>
    <w:p w:rsidR="00AE2252" w:rsidRDefault="00AE2252" w:rsidP="00AE2252">
      <w:pPr>
        <w:pStyle w:val="Descripcin"/>
        <w:jc w:val="center"/>
        <w:rPr>
          <w:i w:val="0"/>
          <w:iCs w:val="0"/>
        </w:rPr>
      </w:pPr>
      <w:bookmarkStart w:id="95" w:name="_Toc6446194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53</w:t>
      </w:r>
      <w:r w:rsidR="003E4164">
        <w:rPr>
          <w:noProof/>
        </w:rPr>
        <w:fldChar w:fldCharType="end"/>
      </w:r>
      <w:r>
        <w:t xml:space="preserve"> - Confirmación para eliminar mesa de examen</w:t>
      </w:r>
      <w:bookmarkEnd w:id="95"/>
    </w:p>
    <w:p w:rsidR="00AE2252" w:rsidRDefault="00AE2252" w:rsidP="00AE225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AE2252" w:rsidRDefault="00AE2252" w:rsidP="00AE2252">
      <w:pPr>
        <w:keepNext/>
        <w:spacing w:before="240" w:after="240"/>
        <w:jc w:val="both"/>
      </w:pPr>
      <w:r>
        <w:rPr>
          <w:noProof/>
          <w:lang w:val="es-AR" w:eastAsia="es-AR"/>
        </w:rPr>
        <w:drawing>
          <wp:inline distT="0" distB="0" distL="0" distR="0" wp14:anchorId="4854094E" wp14:editId="1DE348A0">
            <wp:extent cx="5400040" cy="23006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300605"/>
                    </a:xfrm>
                    <a:prstGeom prst="rect">
                      <a:avLst/>
                    </a:prstGeom>
                  </pic:spPr>
                </pic:pic>
              </a:graphicData>
            </a:graphic>
          </wp:inline>
        </w:drawing>
      </w:r>
    </w:p>
    <w:p w:rsidR="00AE2252" w:rsidRDefault="00AE2252" w:rsidP="00AE2252">
      <w:pPr>
        <w:pStyle w:val="Descripcin"/>
        <w:jc w:val="center"/>
        <w:rPr>
          <w:i w:val="0"/>
          <w:iCs w:val="0"/>
        </w:rPr>
      </w:pPr>
      <w:bookmarkStart w:id="96" w:name="_Toc6446194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54</w:t>
      </w:r>
      <w:r w:rsidR="003E4164">
        <w:rPr>
          <w:noProof/>
        </w:rPr>
        <w:fldChar w:fldCharType="end"/>
      </w:r>
      <w:r>
        <w:t xml:space="preserve"> - Resultado de eliminación para mesa de examen</w:t>
      </w:r>
      <w:bookmarkEnd w:id="96"/>
    </w:p>
    <w:p w:rsidR="00AE2252" w:rsidRDefault="00AE2252" w:rsidP="00AE2252">
      <w:pPr>
        <w:spacing w:before="240" w:after="240"/>
        <w:jc w:val="both"/>
      </w:pPr>
      <w:r>
        <w:t>Al eliminarse correctamente, el sistema presentara un mensaje de éxito. En caso contrario, el sistema muestra una descripción del resultado.</w:t>
      </w:r>
    </w:p>
    <w:p w:rsidR="00AE2252" w:rsidRPr="006E46F8" w:rsidRDefault="00AE2252" w:rsidP="00AE2252">
      <w:pPr>
        <w:spacing w:before="240" w:after="240"/>
        <w:jc w:val="both"/>
      </w:pPr>
      <w:r>
        <w:t>El usuario debe presionar la opción “</w:t>
      </w:r>
      <w:r w:rsidRPr="00026DB7">
        <w:rPr>
          <w:b/>
        </w:rPr>
        <w:t>Aceptar</w:t>
      </w:r>
      <w:r>
        <w:t>” para actualizar los resultados de búsqueda.</w:t>
      </w:r>
    </w:p>
    <w:p w:rsidR="00DD195C" w:rsidRDefault="00AE2252" w:rsidP="007D0656">
      <w:pPr>
        <w:pStyle w:val="Ttulo3"/>
      </w:pPr>
      <w:bookmarkStart w:id="97" w:name="_Toc64461879"/>
      <w:r>
        <w:t>Información detallada</w:t>
      </w:r>
      <w:bookmarkEnd w:id="97"/>
    </w:p>
    <w:p w:rsidR="00AE2252" w:rsidRDefault="00204CE0" w:rsidP="00171E9E">
      <w:pPr>
        <w:spacing w:before="240" w:after="240"/>
        <w:jc w:val="both"/>
        <w:rPr>
          <w:lang w:val="es-AR"/>
        </w:rPr>
      </w:pPr>
      <w:r>
        <w:t xml:space="preserve">Desde el menú </w:t>
      </w:r>
      <w:r w:rsidRPr="00204CE0">
        <w:rPr>
          <w:b/>
        </w:rPr>
        <w:t xml:space="preserve">Mesas de examen </w:t>
      </w:r>
      <w:r w:rsidRPr="00204CE0">
        <w:rPr>
          <w:b/>
          <w:lang w:val="es-AR"/>
        </w:rPr>
        <w:t>&gt; Buscar &gt; Detalle</w:t>
      </w:r>
      <w:r>
        <w:rPr>
          <w:lang w:val="es-AR"/>
        </w:rPr>
        <w:t xml:space="preserve"> se accede a la pantalla de información detallada para mesas de examen.</w:t>
      </w:r>
    </w:p>
    <w:p w:rsidR="00204CE0" w:rsidRDefault="00204CE0" w:rsidP="00204CE0">
      <w:pPr>
        <w:keepNext/>
        <w:spacing w:before="240" w:after="240"/>
        <w:jc w:val="center"/>
      </w:pPr>
      <w:r>
        <w:rPr>
          <w:noProof/>
          <w:lang w:val="es-AR" w:eastAsia="es-AR"/>
        </w:rPr>
        <w:lastRenderedPageBreak/>
        <w:drawing>
          <wp:inline distT="0" distB="0" distL="0" distR="0" wp14:anchorId="30007CEE" wp14:editId="4CE68E23">
            <wp:extent cx="5400040" cy="32543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254375"/>
                    </a:xfrm>
                    <a:prstGeom prst="rect">
                      <a:avLst/>
                    </a:prstGeom>
                  </pic:spPr>
                </pic:pic>
              </a:graphicData>
            </a:graphic>
          </wp:inline>
        </w:drawing>
      </w:r>
    </w:p>
    <w:p w:rsidR="00204CE0" w:rsidRDefault="00204CE0" w:rsidP="00204CE0">
      <w:pPr>
        <w:pStyle w:val="Descripcin"/>
        <w:jc w:val="center"/>
        <w:rPr>
          <w:lang w:val="es-AR"/>
        </w:rPr>
      </w:pPr>
      <w:bookmarkStart w:id="98" w:name="_Toc64461946"/>
      <w:r>
        <w:t xml:space="preserve">Ilustración </w:t>
      </w:r>
      <w:fldSimple w:instr=" SEQ Ilustración \* ARABIC ">
        <w:r w:rsidR="008B2556">
          <w:rPr>
            <w:noProof/>
          </w:rPr>
          <w:t>55</w:t>
        </w:r>
      </w:fldSimple>
      <w:r>
        <w:t xml:space="preserve"> - Información detallada para mesas de examen</w:t>
      </w:r>
      <w:bookmarkEnd w:id="98"/>
    </w:p>
    <w:p w:rsidR="00204CE0" w:rsidRPr="00204CE0" w:rsidRDefault="00204CE0" w:rsidP="00171E9E">
      <w:pPr>
        <w:spacing w:before="240" w:after="240"/>
        <w:jc w:val="both"/>
        <w:rPr>
          <w:lang w:val="es-AR"/>
        </w:rPr>
      </w:pPr>
      <w:r>
        <w:rPr>
          <w:lang w:val="es-AR"/>
        </w:rPr>
        <w:t xml:space="preserve">La información detallada de la mesa de examen incluye las secciones de asignatura, datos del tribunal, </w:t>
      </w:r>
      <w:r w:rsidR="008B2556">
        <w:rPr>
          <w:lang w:val="es-AR"/>
        </w:rPr>
        <w:t>datos</w:t>
      </w:r>
      <w:r>
        <w:rPr>
          <w:lang w:val="es-AR"/>
        </w:rPr>
        <w:t xml:space="preserve"> del primer llamado (si posee), </w:t>
      </w:r>
      <w:r w:rsidR="008B2556">
        <w:rPr>
          <w:lang w:val="es-AR"/>
        </w:rPr>
        <w:t>datos</w:t>
      </w:r>
      <w:r>
        <w:rPr>
          <w:lang w:val="es-AR"/>
        </w:rPr>
        <w:t xml:space="preserve"> del segundo llamado (si posee) e información adicional.</w:t>
      </w:r>
    </w:p>
    <w:p w:rsidR="00AE2252" w:rsidRDefault="00AE2252" w:rsidP="007D0656">
      <w:pPr>
        <w:pStyle w:val="Ttulo3"/>
      </w:pPr>
      <w:bookmarkStart w:id="99" w:name="_Toc64461880"/>
      <w:r>
        <w:t>Modificación</w:t>
      </w:r>
      <w:bookmarkEnd w:id="99"/>
    </w:p>
    <w:p w:rsidR="007D0656" w:rsidRDefault="007D0656" w:rsidP="007D0656">
      <w:pPr>
        <w:spacing w:before="240" w:after="240"/>
        <w:ind w:left="0" w:firstLine="0"/>
        <w:jc w:val="both"/>
        <w:rPr>
          <w:lang w:val="es-AR"/>
        </w:rPr>
      </w:pPr>
      <w:r>
        <w:t xml:space="preserve">Desde el menú </w:t>
      </w:r>
      <w:r>
        <w:rPr>
          <w:b/>
        </w:rPr>
        <w:t>Mesas de examen</w:t>
      </w:r>
      <w:r w:rsidRPr="00184EC4">
        <w:rPr>
          <w:b/>
        </w:rPr>
        <w:t xml:space="preserve"> </w:t>
      </w:r>
      <w:r w:rsidRPr="00184EC4">
        <w:rPr>
          <w:b/>
          <w:lang w:val="es-AR"/>
        </w:rPr>
        <w:t xml:space="preserve">&gt; Buscar &gt; Editar </w:t>
      </w:r>
      <w:r>
        <w:rPr>
          <w:lang w:val="es-AR"/>
        </w:rPr>
        <w:t>se accede a la pantalla de modificación de una mesa de examen. Los datos editables son los que se observan en el siguiente formulario:</w:t>
      </w:r>
    </w:p>
    <w:p w:rsidR="00AE2252" w:rsidRPr="007D0656" w:rsidRDefault="00AE2252" w:rsidP="00171E9E">
      <w:pPr>
        <w:spacing w:before="240" w:after="240"/>
        <w:jc w:val="both"/>
        <w:rPr>
          <w:lang w:val="es-AR"/>
        </w:rPr>
      </w:pPr>
    </w:p>
    <w:p w:rsidR="00AE2252" w:rsidRDefault="00AE2252" w:rsidP="00171E9E">
      <w:pPr>
        <w:spacing w:before="240" w:after="240"/>
        <w:jc w:val="both"/>
        <w:rPr>
          <w:noProof/>
          <w:lang w:val="es-AR" w:eastAsia="es-AR"/>
        </w:rPr>
      </w:pPr>
    </w:p>
    <w:p w:rsidR="007D0656" w:rsidRDefault="00AE2252" w:rsidP="007D0656">
      <w:pPr>
        <w:keepNext/>
        <w:spacing w:before="240" w:after="240"/>
        <w:jc w:val="center"/>
      </w:pPr>
      <w:r>
        <w:rPr>
          <w:noProof/>
          <w:lang w:val="es-AR" w:eastAsia="es-AR"/>
        </w:rPr>
        <w:lastRenderedPageBreak/>
        <w:drawing>
          <wp:inline distT="0" distB="0" distL="0" distR="0" wp14:anchorId="7D0BAF31" wp14:editId="1E4875A9">
            <wp:extent cx="5211326" cy="43910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1167" t="6589" r="21684" b="7759"/>
                    <a:stretch/>
                  </pic:blipFill>
                  <pic:spPr bwMode="auto">
                    <a:xfrm>
                      <a:off x="0" y="0"/>
                      <a:ext cx="5230282" cy="4406997"/>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100" w:name="_Toc64461947"/>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56</w:t>
      </w:r>
      <w:r w:rsidR="003E4164">
        <w:rPr>
          <w:noProof/>
        </w:rPr>
        <w:fldChar w:fldCharType="end"/>
      </w:r>
      <w:r>
        <w:t xml:space="preserve"> - Formulario de edición para mesa de examen</w:t>
      </w:r>
      <w:bookmarkEnd w:id="100"/>
    </w:p>
    <w:p w:rsidR="00AE2252" w:rsidRDefault="007D0656" w:rsidP="00171E9E">
      <w:pPr>
        <w:spacing w:before="240" w:after="240"/>
        <w:jc w:val="both"/>
      </w:pPr>
      <w:r>
        <w:t>El usuario puede presionar “</w:t>
      </w:r>
      <w:r w:rsidRPr="008B2556">
        <w:rPr>
          <w:b/>
        </w:rPr>
        <w:t>GUARDAR</w:t>
      </w:r>
      <w:r>
        <w:t>” para efectuar la modificación de la mesa.</w:t>
      </w:r>
    </w:p>
    <w:p w:rsidR="00372007" w:rsidRPr="007D0656" w:rsidRDefault="00372007" w:rsidP="00171E9E">
      <w:pPr>
        <w:spacing w:before="240" w:after="240"/>
        <w:jc w:val="both"/>
        <w:rPr>
          <w:noProof/>
          <w:lang w:eastAsia="es-AR"/>
        </w:rPr>
      </w:pPr>
    </w:p>
    <w:p w:rsidR="007D0656" w:rsidRDefault="00372007" w:rsidP="007D0656">
      <w:pPr>
        <w:keepNext/>
        <w:spacing w:before="240" w:after="240"/>
        <w:jc w:val="center"/>
      </w:pPr>
      <w:r>
        <w:rPr>
          <w:noProof/>
          <w:lang w:val="es-AR" w:eastAsia="es-AR"/>
        </w:rPr>
        <w:lastRenderedPageBreak/>
        <w:drawing>
          <wp:inline distT="0" distB="0" distL="0" distR="0" wp14:anchorId="53C4D64F" wp14:editId="24830846">
            <wp:extent cx="5305425" cy="451455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1167" t="5334" r="22037" b="8701"/>
                    <a:stretch/>
                  </pic:blipFill>
                  <pic:spPr bwMode="auto">
                    <a:xfrm>
                      <a:off x="0" y="0"/>
                      <a:ext cx="5329466" cy="4535010"/>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101" w:name="_Toc64461948"/>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57</w:t>
      </w:r>
      <w:r w:rsidR="003E4164">
        <w:rPr>
          <w:noProof/>
        </w:rPr>
        <w:fldChar w:fldCharType="end"/>
      </w:r>
      <w:r>
        <w:t xml:space="preserve"> - Resultado de edición para mesa de examen</w:t>
      </w:r>
      <w:bookmarkEnd w:id="101"/>
      <w:r>
        <w:t xml:space="preserve"> </w:t>
      </w:r>
    </w:p>
    <w:p w:rsidR="007D0656" w:rsidRDefault="007D0656" w:rsidP="00171E9E">
      <w:pPr>
        <w:spacing w:before="240" w:after="240"/>
        <w:jc w:val="both"/>
      </w:pPr>
      <w:r>
        <w:t>Al realizar la operación en forma correcta, el sistema muestra un mensaje de éxito. En caso contrario, se detalle el resultado.</w:t>
      </w:r>
    </w:p>
    <w:p w:rsidR="00260B9B" w:rsidRDefault="00260B9B" w:rsidP="007D0656">
      <w:pPr>
        <w:pStyle w:val="Ttulo3"/>
      </w:pPr>
      <w:bookmarkStart w:id="102" w:name="_Toc64461881"/>
      <w:r>
        <w:t>Informe</w:t>
      </w:r>
      <w:bookmarkEnd w:id="102"/>
    </w:p>
    <w:p w:rsidR="00260B9B" w:rsidRPr="008B2556" w:rsidRDefault="008B2556" w:rsidP="00171E9E">
      <w:pPr>
        <w:spacing w:before="240" w:after="240"/>
        <w:jc w:val="both"/>
        <w:rPr>
          <w:lang w:val="es-AR"/>
        </w:rPr>
      </w:pPr>
      <w:r>
        <w:t xml:space="preserve">Desde el menú </w:t>
      </w:r>
      <w:r w:rsidRPr="008B2556">
        <w:rPr>
          <w:b/>
        </w:rPr>
        <w:t xml:space="preserve">Mesas de Examen </w:t>
      </w:r>
      <w:r w:rsidRPr="008B2556">
        <w:rPr>
          <w:b/>
          <w:lang w:val="es-AR"/>
        </w:rPr>
        <w:t>&gt; Informe</w:t>
      </w:r>
      <w:r>
        <w:rPr>
          <w:lang w:val="es-AR"/>
        </w:rPr>
        <w:t xml:space="preserve"> se accede al formulario para generar informes.</w:t>
      </w:r>
    </w:p>
    <w:p w:rsidR="008B2556" w:rsidRDefault="004F107D" w:rsidP="008B2556">
      <w:pPr>
        <w:keepNext/>
        <w:spacing w:before="240" w:after="240"/>
        <w:jc w:val="both"/>
      </w:pPr>
      <w:r>
        <w:rPr>
          <w:noProof/>
          <w:lang w:val="es-AR" w:eastAsia="es-AR"/>
        </w:rPr>
        <w:drawing>
          <wp:inline distT="0" distB="0" distL="0" distR="0" wp14:anchorId="254F7F2F" wp14:editId="7D5C5ABB">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696085"/>
                    </a:xfrm>
                    <a:prstGeom prst="rect">
                      <a:avLst/>
                    </a:prstGeom>
                  </pic:spPr>
                </pic:pic>
              </a:graphicData>
            </a:graphic>
          </wp:inline>
        </w:drawing>
      </w:r>
    </w:p>
    <w:p w:rsidR="004F107D" w:rsidRDefault="008B2556" w:rsidP="008B2556">
      <w:pPr>
        <w:pStyle w:val="Descripcin"/>
        <w:jc w:val="center"/>
      </w:pPr>
      <w:bookmarkStart w:id="103" w:name="_Toc64461949"/>
      <w:r>
        <w:t xml:space="preserve">Ilustración </w:t>
      </w:r>
      <w:fldSimple w:instr=" SEQ Ilustración \* ARABIC ">
        <w:r>
          <w:rPr>
            <w:noProof/>
          </w:rPr>
          <w:t>58</w:t>
        </w:r>
      </w:fldSimple>
      <w:r>
        <w:t xml:space="preserve"> - Formulario de informe para mesas de examen</w:t>
      </w:r>
      <w:bookmarkEnd w:id="103"/>
    </w:p>
    <w:p w:rsidR="008B2556" w:rsidRDefault="008B2556" w:rsidP="00171E9E">
      <w:pPr>
        <w:spacing w:before="240" w:after="240"/>
        <w:jc w:val="both"/>
        <w:rPr>
          <w:lang w:val="es-AR"/>
        </w:rPr>
      </w:pPr>
      <w:r>
        <w:t xml:space="preserve">Al presionar sobre el botón </w:t>
      </w:r>
      <w:r>
        <w:rPr>
          <w:lang w:val="es-AR"/>
        </w:rPr>
        <w:t>“</w:t>
      </w:r>
      <w:r w:rsidRPr="008B2556">
        <w:rPr>
          <w:b/>
          <w:lang w:val="es-AR"/>
        </w:rPr>
        <w:t>BUSCAR</w:t>
      </w:r>
      <w:r>
        <w:rPr>
          <w:lang w:val="es-AR"/>
        </w:rPr>
        <w:t>” se muestran los resultados que coincidan con el filtro establecido previamente.</w:t>
      </w:r>
    </w:p>
    <w:p w:rsidR="008B2556" w:rsidRDefault="008B2556" w:rsidP="008B2556">
      <w:pPr>
        <w:keepNext/>
        <w:spacing w:before="240" w:after="240"/>
        <w:jc w:val="both"/>
      </w:pPr>
      <w:r>
        <w:rPr>
          <w:noProof/>
          <w:lang w:val="es-AR" w:eastAsia="es-AR"/>
        </w:rPr>
        <w:lastRenderedPageBreak/>
        <w:drawing>
          <wp:inline distT="0" distB="0" distL="0" distR="0" wp14:anchorId="40764248" wp14:editId="71E299CD">
            <wp:extent cx="5400040" cy="310388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103880"/>
                    </a:xfrm>
                    <a:prstGeom prst="rect">
                      <a:avLst/>
                    </a:prstGeom>
                  </pic:spPr>
                </pic:pic>
              </a:graphicData>
            </a:graphic>
          </wp:inline>
        </w:drawing>
      </w:r>
    </w:p>
    <w:p w:rsidR="008B2556" w:rsidRPr="008B2556" w:rsidRDefault="008B2556" w:rsidP="008B2556">
      <w:pPr>
        <w:pStyle w:val="Descripcin"/>
        <w:jc w:val="center"/>
        <w:rPr>
          <w:lang w:val="es-AR"/>
        </w:rPr>
      </w:pPr>
      <w:bookmarkStart w:id="104" w:name="_Toc64461950"/>
      <w:r>
        <w:t xml:space="preserve">Ilustración </w:t>
      </w:r>
      <w:fldSimple w:instr=" SEQ Ilustración \* ARABIC ">
        <w:r>
          <w:rPr>
            <w:noProof/>
          </w:rPr>
          <w:t>59</w:t>
        </w:r>
      </w:fldSimple>
      <w:r>
        <w:t xml:space="preserve"> - Resultado para informe de mesas de examen</w:t>
      </w:r>
      <w:bookmarkEnd w:id="104"/>
    </w:p>
    <w:p w:rsidR="00194563" w:rsidRPr="00ED038F" w:rsidRDefault="007044F0" w:rsidP="004174B7">
      <w:pPr>
        <w:pStyle w:val="PSI-Ttulo1"/>
      </w:pPr>
      <w:bookmarkStart w:id="105" w:name="_Toc64461882"/>
      <w:r>
        <w:t xml:space="preserve">Aplicación </w:t>
      </w:r>
      <w:r w:rsidR="00171E9E">
        <w:t>Móvil</w:t>
      </w:r>
      <w:bookmarkEnd w:id="105"/>
    </w:p>
    <w:p w:rsidR="003E4164" w:rsidRDefault="00DE4FA1" w:rsidP="003E4164">
      <w:pPr>
        <w:jc w:val="both"/>
      </w:pPr>
      <w:r>
        <w:t>La aplicación móvil de Tempus esta creada para ser multiplataforma por lo que puede adaptarse a diferentes dispositivos. Esta aplicación está orientada al público en general</w:t>
      </w:r>
      <w:r w:rsidR="003E4164">
        <w:t xml:space="preserve"> (alumnos y docentes particularmente)</w:t>
      </w:r>
      <w:r>
        <w:t xml:space="preserve"> y su función principal es brindar acceso rápido a la información de horarios de cursadas, mesas de examen y novedades a partir de los datos previamente cargados y/o actualizados desde Tempus Web. </w:t>
      </w:r>
    </w:p>
    <w:p w:rsidR="003E4164" w:rsidRDefault="003E4164" w:rsidP="001F38C6">
      <w:pPr>
        <w:pStyle w:val="Ttulo2"/>
      </w:pPr>
      <w:bookmarkStart w:id="106" w:name="_Toc64461883"/>
      <w:r>
        <w:t>Componentes de la interfaz</w:t>
      </w:r>
      <w:bookmarkEnd w:id="106"/>
    </w:p>
    <w:p w:rsidR="003E4164" w:rsidRDefault="001F38C6" w:rsidP="00E90C87">
      <w:pPr>
        <w:jc w:val="both"/>
      </w:pPr>
      <w:r>
        <w:t>En forma general, la interfaz se compone por el título de la página que se está utilizando en la parte superior, un formulario de búsqueda y/o presentación de resultados en la parte central y el menú de opciones en la sección inferior.</w:t>
      </w:r>
    </w:p>
    <w:p w:rsidR="006E3B2C" w:rsidRDefault="00DE4FA1" w:rsidP="006E3B2C">
      <w:pPr>
        <w:keepNext/>
        <w:jc w:val="both"/>
      </w:pPr>
      <w:r>
        <w:rPr>
          <w:noProof/>
          <w:lang w:val="es-AR" w:eastAsia="es-AR"/>
        </w:rPr>
        <w:drawing>
          <wp:inline distT="0" distB="0" distL="0" distR="0" wp14:anchorId="472DE044" wp14:editId="2EFA3846">
            <wp:extent cx="5400040" cy="23514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351405"/>
                    </a:xfrm>
                    <a:prstGeom prst="rect">
                      <a:avLst/>
                    </a:prstGeom>
                  </pic:spPr>
                </pic:pic>
              </a:graphicData>
            </a:graphic>
          </wp:inline>
        </w:drawing>
      </w:r>
    </w:p>
    <w:p w:rsidR="00DE4FA1" w:rsidRDefault="006E3B2C" w:rsidP="006E3B2C">
      <w:pPr>
        <w:pStyle w:val="Descripcin"/>
        <w:jc w:val="center"/>
      </w:pPr>
      <w:bookmarkStart w:id="107" w:name="_Toc64461951"/>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B2556">
        <w:rPr>
          <w:noProof/>
        </w:rPr>
        <w:t>60</w:t>
      </w:r>
      <w:r w:rsidR="004C7803">
        <w:rPr>
          <w:noProof/>
        </w:rPr>
        <w:fldChar w:fldCharType="end"/>
      </w:r>
      <w:r>
        <w:t xml:space="preserve"> - Aplicación Tempus en diferentes dispositivos móviles</w:t>
      </w:r>
      <w:bookmarkEnd w:id="107"/>
    </w:p>
    <w:p w:rsidR="00DE4FA1" w:rsidRDefault="001F38C6" w:rsidP="00E90C87">
      <w:pPr>
        <w:jc w:val="both"/>
      </w:pPr>
      <w:r>
        <w:lastRenderedPageBreak/>
        <w:t>Para navegar entre cada una de las opciones disponibles, se debe ir presionando sobre el menú de opciones. Se detalla cada parte en secciones posteriores del presente documento.</w:t>
      </w:r>
    </w:p>
    <w:p w:rsidR="0055203E" w:rsidRDefault="0055203E" w:rsidP="006B6060">
      <w:pPr>
        <w:pStyle w:val="Ttulo2"/>
      </w:pPr>
      <w:bookmarkStart w:id="108" w:name="_Toc64461884"/>
      <w:r>
        <w:t>Horarios de cursada</w:t>
      </w:r>
      <w:bookmarkEnd w:id="108"/>
    </w:p>
    <w:p w:rsidR="0055203E" w:rsidRDefault="0055203E" w:rsidP="0055203E">
      <w:pPr>
        <w:jc w:val="both"/>
      </w:pPr>
      <w:r>
        <w:t>Para acceder a la búsqueda de cursadas se debe presionar la opción “</w:t>
      </w:r>
      <w:r w:rsidRPr="0055203E">
        <w:rPr>
          <w:b/>
        </w:rPr>
        <w:t>Cursadas</w:t>
      </w:r>
      <w:r>
        <w:t>” en el menú inferior de la pantalla. El</w:t>
      </w:r>
      <w:r w:rsidR="006B6060">
        <w:t xml:space="preserve"> formulario que se visualiza es</w:t>
      </w:r>
      <w:r>
        <w:t xml:space="preserve"> el siguiente:</w:t>
      </w:r>
    </w:p>
    <w:p w:rsidR="00423E53" w:rsidRDefault="0055203E" w:rsidP="00423E53">
      <w:pPr>
        <w:keepNext/>
        <w:jc w:val="both"/>
      </w:pPr>
      <w:r>
        <w:rPr>
          <w:noProof/>
          <w:lang w:val="es-AR" w:eastAsia="es-AR"/>
        </w:rPr>
        <w:drawing>
          <wp:inline distT="0" distB="0" distL="0" distR="0" wp14:anchorId="6560FB31" wp14:editId="0F44013D">
            <wp:extent cx="5400040" cy="2339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339975"/>
                    </a:xfrm>
                    <a:prstGeom prst="rect">
                      <a:avLst/>
                    </a:prstGeom>
                  </pic:spPr>
                </pic:pic>
              </a:graphicData>
            </a:graphic>
          </wp:inline>
        </w:drawing>
      </w:r>
    </w:p>
    <w:p w:rsidR="0055203E" w:rsidRDefault="00423E53" w:rsidP="00423E53">
      <w:pPr>
        <w:pStyle w:val="Descripcin"/>
        <w:jc w:val="center"/>
      </w:pPr>
      <w:bookmarkStart w:id="109" w:name="_Toc64461952"/>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B2556">
        <w:rPr>
          <w:noProof/>
        </w:rPr>
        <w:t>61</w:t>
      </w:r>
      <w:r w:rsidR="004C7803">
        <w:rPr>
          <w:noProof/>
        </w:rPr>
        <w:fldChar w:fldCharType="end"/>
      </w:r>
      <w:r>
        <w:t xml:space="preserve"> - Formulario de búsqueda para horarios de cursadas</w:t>
      </w:r>
      <w:bookmarkEnd w:id="109"/>
    </w:p>
    <w:p w:rsidR="0055203E" w:rsidRDefault="0055203E" w:rsidP="0055203E">
      <w:pPr>
        <w:jc w:val="both"/>
      </w:pPr>
      <w:r>
        <w:t xml:space="preserve">La información solicitada para realizar una búsqueda de cursada </w:t>
      </w:r>
      <w:r w:rsidR="006B6060">
        <w:t>es:</w:t>
      </w:r>
    </w:p>
    <w:p w:rsidR="006B6060" w:rsidRDefault="006B6060" w:rsidP="006B6060">
      <w:pPr>
        <w:pStyle w:val="Prrafodelista"/>
        <w:numPr>
          <w:ilvl w:val="0"/>
          <w:numId w:val="20"/>
        </w:numPr>
        <w:jc w:val="both"/>
      </w:pPr>
      <w:r w:rsidRPr="006B6060">
        <w:rPr>
          <w:b/>
        </w:rPr>
        <w:t>Carrera</w:t>
      </w:r>
      <w:r>
        <w:t>: Campo obligatorio donde se debe seleccionar el nombre de la carrera a consultar. En el listado se visualizan todas aquellas carreras que posean cargadas horarios de cursada.</w:t>
      </w:r>
    </w:p>
    <w:p w:rsidR="006B6060" w:rsidRDefault="006B6060" w:rsidP="006B6060">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194563" w:rsidRDefault="006B6060" w:rsidP="006B6060">
      <w:pPr>
        <w:pStyle w:val="Prrafodelista"/>
        <w:numPr>
          <w:ilvl w:val="0"/>
          <w:numId w:val="20"/>
        </w:numPr>
        <w:jc w:val="both"/>
      </w:pPr>
      <w:r w:rsidRPr="006B6060">
        <w:rPr>
          <w:b/>
        </w:rPr>
        <w:t>Año</w:t>
      </w:r>
      <w:r>
        <w:t xml:space="preserve">: Campo opcional para indicar el año de la cursada a consultar. </w:t>
      </w:r>
    </w:p>
    <w:p w:rsidR="006B6060" w:rsidRPr="006B6060" w:rsidRDefault="006B6060" w:rsidP="006B6060">
      <w:pPr>
        <w:jc w:val="both"/>
      </w:pPr>
      <w:r>
        <w:t>Para efectuar la búsqueda, se debe presionar el botón “</w:t>
      </w:r>
      <w:r w:rsidRPr="006B6060">
        <w:rPr>
          <w:b/>
        </w:rPr>
        <w:t>BUSCAR</w:t>
      </w:r>
      <w:r>
        <w:t>”. En caso de no indicar una asignatura o año, Tempus le indica que debe completar alguno de los campos para reducir los resultados a presentar:</w:t>
      </w:r>
    </w:p>
    <w:p w:rsidR="00423E53" w:rsidRDefault="006B6060" w:rsidP="00423E53">
      <w:pPr>
        <w:keepNext/>
        <w:jc w:val="both"/>
      </w:pPr>
      <w:r>
        <w:rPr>
          <w:noProof/>
          <w:lang w:val="es-AR" w:eastAsia="es-AR"/>
        </w:rPr>
        <w:lastRenderedPageBreak/>
        <w:drawing>
          <wp:inline distT="0" distB="0" distL="0" distR="0" wp14:anchorId="1D67264A" wp14:editId="4DD8EF3B">
            <wp:extent cx="540004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4432" b="9956"/>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6B6060" w:rsidRDefault="00423E53" w:rsidP="00423E53">
      <w:pPr>
        <w:pStyle w:val="Descripcin"/>
        <w:jc w:val="center"/>
      </w:pPr>
      <w:bookmarkStart w:id="110" w:name="_Toc64461953"/>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B2556">
        <w:rPr>
          <w:noProof/>
        </w:rPr>
        <w:t>62</w:t>
      </w:r>
      <w:r w:rsidR="004C7803">
        <w:rPr>
          <w:noProof/>
        </w:rPr>
        <w:fldChar w:fldCharType="end"/>
      </w:r>
      <w:r>
        <w:t xml:space="preserve"> - Formulario de búsqueda incompleta para horarios de cursada</w:t>
      </w:r>
      <w:bookmarkEnd w:id="110"/>
    </w:p>
    <w:p w:rsidR="006B6060" w:rsidRDefault="006B6060" w:rsidP="006B6060">
      <w:pPr>
        <w:jc w:val="both"/>
      </w:pPr>
      <w:r>
        <w:t>Cuando se completan los datos necesarios y se realiza la búsqueda, se actualiza la sección inferior con los resultados obtenidos:</w:t>
      </w:r>
    </w:p>
    <w:p w:rsidR="00423E53" w:rsidRDefault="006B6060" w:rsidP="00423E53">
      <w:pPr>
        <w:keepNext/>
        <w:jc w:val="both"/>
      </w:pPr>
      <w:r>
        <w:rPr>
          <w:noProof/>
          <w:lang w:val="es-AR" w:eastAsia="es-AR"/>
        </w:rPr>
        <w:drawing>
          <wp:inline distT="0" distB="0" distL="0" distR="0" wp14:anchorId="6902A094" wp14:editId="2C229EFA">
            <wp:extent cx="5400040" cy="23260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326005"/>
                    </a:xfrm>
                    <a:prstGeom prst="rect">
                      <a:avLst/>
                    </a:prstGeom>
                  </pic:spPr>
                </pic:pic>
              </a:graphicData>
            </a:graphic>
          </wp:inline>
        </w:drawing>
      </w:r>
    </w:p>
    <w:p w:rsidR="00423E53" w:rsidRDefault="00423E53" w:rsidP="00423E53">
      <w:pPr>
        <w:pStyle w:val="Descripcin"/>
        <w:jc w:val="center"/>
      </w:pPr>
      <w:bookmarkStart w:id="111" w:name="_Toc64461954"/>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B2556">
        <w:rPr>
          <w:noProof/>
        </w:rPr>
        <w:t>63</w:t>
      </w:r>
      <w:r w:rsidR="004C7803">
        <w:rPr>
          <w:noProof/>
        </w:rPr>
        <w:fldChar w:fldCharType="end"/>
      </w:r>
      <w:r>
        <w:t xml:space="preserve"> -Resultado de búsqueda para horarios de cursada</w:t>
      </w:r>
      <w:bookmarkEnd w:id="111"/>
    </w:p>
    <w:p w:rsidR="00390963" w:rsidRDefault="00390963" w:rsidP="006B6060">
      <w:pPr>
        <w:jc w:val="both"/>
      </w:pPr>
      <w:r>
        <w:t>Como se puede observar, se presenta un recuadro con el nombre de la Asignatura y los días que posee clases. La información presentada es el nombre del día, horario de inicio, horario de fin, sector y nombre del aula asignada.</w:t>
      </w:r>
    </w:p>
    <w:p w:rsidR="00390963" w:rsidRDefault="004C7803" w:rsidP="004C7803">
      <w:pPr>
        <w:pStyle w:val="Ttulo2"/>
      </w:pPr>
      <w:bookmarkStart w:id="112" w:name="_Toc64461885"/>
      <w:r>
        <w:t>Mesas de examen</w:t>
      </w:r>
      <w:bookmarkEnd w:id="112"/>
    </w:p>
    <w:p w:rsidR="004C7803" w:rsidRDefault="004C7803" w:rsidP="004C7803">
      <w:pPr>
        <w:jc w:val="both"/>
      </w:pPr>
      <w:r>
        <w:t>Para acceder a la búsqueda de cursadas se debe presionar la opción “</w:t>
      </w:r>
      <w:r>
        <w:rPr>
          <w:b/>
        </w:rPr>
        <w:t>Mesas de Examen</w:t>
      </w:r>
      <w:r>
        <w:t>” en el menú inferior de la pantalla. El formulario que se visualiza es el siguiente:</w:t>
      </w:r>
    </w:p>
    <w:p w:rsidR="00836504" w:rsidRDefault="004C7803" w:rsidP="00836504">
      <w:pPr>
        <w:keepNext/>
        <w:jc w:val="both"/>
      </w:pPr>
      <w:r>
        <w:rPr>
          <w:noProof/>
          <w:lang w:val="es-AR" w:eastAsia="es-AR"/>
        </w:rPr>
        <w:lastRenderedPageBreak/>
        <w:drawing>
          <wp:inline distT="0" distB="0" distL="0" distR="0" wp14:anchorId="09E3D8F4" wp14:editId="57D8D365">
            <wp:extent cx="5400040" cy="23202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320290"/>
                    </a:xfrm>
                    <a:prstGeom prst="rect">
                      <a:avLst/>
                    </a:prstGeom>
                  </pic:spPr>
                </pic:pic>
              </a:graphicData>
            </a:graphic>
          </wp:inline>
        </w:drawing>
      </w:r>
    </w:p>
    <w:p w:rsidR="004C7803" w:rsidRDefault="00836504" w:rsidP="00836504">
      <w:pPr>
        <w:pStyle w:val="Descripcin"/>
        <w:jc w:val="center"/>
      </w:pPr>
      <w:bookmarkStart w:id="113" w:name="_Toc64461955"/>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8B2556">
        <w:rPr>
          <w:noProof/>
        </w:rPr>
        <w:t>64</w:t>
      </w:r>
      <w:r w:rsidR="00A9345D">
        <w:rPr>
          <w:noProof/>
        </w:rPr>
        <w:fldChar w:fldCharType="end"/>
      </w:r>
      <w:r>
        <w:t xml:space="preserve"> - Formulario de búsqueda para mesas de examen</w:t>
      </w:r>
      <w:bookmarkEnd w:id="113"/>
    </w:p>
    <w:p w:rsidR="004331B3" w:rsidRDefault="004331B3" w:rsidP="004331B3">
      <w:pPr>
        <w:jc w:val="both"/>
      </w:pPr>
      <w:r>
        <w:t>La información solicitada para realizar una búsqueda de mesa es:</w:t>
      </w:r>
    </w:p>
    <w:p w:rsidR="004331B3" w:rsidRDefault="004331B3" w:rsidP="004331B3">
      <w:pPr>
        <w:pStyle w:val="Prrafodelista"/>
        <w:numPr>
          <w:ilvl w:val="0"/>
          <w:numId w:val="20"/>
        </w:numPr>
        <w:jc w:val="both"/>
      </w:pPr>
      <w:r w:rsidRPr="006B6060">
        <w:rPr>
          <w:b/>
        </w:rPr>
        <w:t>Carrera</w:t>
      </w:r>
      <w:r>
        <w:t>: Campo obligatorio donde se debe seleccionar el nombre de la carrera a consultar. En el listado se visualizan todas aquellas carreras que posean cargadas horarios de cursada.</w:t>
      </w:r>
    </w:p>
    <w:p w:rsidR="004331B3" w:rsidRDefault="004331B3" w:rsidP="004331B3">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4331B3" w:rsidRDefault="004331B3" w:rsidP="004331B3">
      <w:pPr>
        <w:pStyle w:val="Prrafodelista"/>
        <w:numPr>
          <w:ilvl w:val="0"/>
          <w:numId w:val="20"/>
        </w:numPr>
        <w:jc w:val="both"/>
      </w:pPr>
      <w:r>
        <w:rPr>
          <w:b/>
        </w:rPr>
        <w:t>Docente</w:t>
      </w:r>
      <w:r>
        <w:t xml:space="preserve">: Campo opcional para indicar el nombre del docente que conforma tribunal de mesa. </w:t>
      </w:r>
    </w:p>
    <w:p w:rsidR="00106C84" w:rsidRPr="00106C84" w:rsidRDefault="004331B3" w:rsidP="00106C84">
      <w:pPr>
        <w:jc w:val="both"/>
      </w:pPr>
      <w:r>
        <w:t>Para efectuar la búsqueda, se debe presionar el botón “</w:t>
      </w:r>
      <w:r w:rsidRPr="006B6060">
        <w:rPr>
          <w:b/>
        </w:rPr>
        <w:t>BUSCAR</w:t>
      </w:r>
      <w:r>
        <w:t>”. En caso de no indicar una asignatura o docente, Tempus le indica que debe completar alguno de los campos para reducir los resultados a presentar:</w:t>
      </w:r>
    </w:p>
    <w:p w:rsidR="00106C84" w:rsidRDefault="00106C84" w:rsidP="006B6060">
      <w:pPr>
        <w:jc w:val="both"/>
        <w:rPr>
          <w:noProof/>
          <w:lang w:val="es-AR" w:eastAsia="es-AR"/>
        </w:rPr>
      </w:pPr>
    </w:p>
    <w:p w:rsidR="00836504" w:rsidRDefault="00106C84" w:rsidP="00836504">
      <w:pPr>
        <w:keepNext/>
        <w:jc w:val="both"/>
      </w:pPr>
      <w:r>
        <w:rPr>
          <w:noProof/>
          <w:lang w:val="es-AR" w:eastAsia="es-AR"/>
        </w:rPr>
        <w:drawing>
          <wp:inline distT="0" distB="0" distL="0" distR="0" wp14:anchorId="7353D549" wp14:editId="3E150E96">
            <wp:extent cx="5400040" cy="22955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4118" b="10270"/>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4331B3" w:rsidRDefault="00836504" w:rsidP="00836504">
      <w:pPr>
        <w:pStyle w:val="Descripcin"/>
        <w:jc w:val="center"/>
      </w:pPr>
      <w:bookmarkStart w:id="114" w:name="_Toc64461956"/>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8B2556">
        <w:rPr>
          <w:noProof/>
        </w:rPr>
        <w:t>65</w:t>
      </w:r>
      <w:r w:rsidR="00A9345D">
        <w:rPr>
          <w:noProof/>
        </w:rPr>
        <w:fldChar w:fldCharType="end"/>
      </w:r>
      <w:r>
        <w:t xml:space="preserve"> - Formulario de búsqueda incompleto para mesas de examen</w:t>
      </w:r>
      <w:bookmarkEnd w:id="114"/>
    </w:p>
    <w:p w:rsidR="00106C84" w:rsidRDefault="00106C84" w:rsidP="00106C84">
      <w:pPr>
        <w:jc w:val="both"/>
      </w:pPr>
      <w:r>
        <w:t>Cuando se completan los datos necesarios y se realiza la búsqueda, se actualiza la sección inferior con los resultados obtenidos:</w:t>
      </w:r>
    </w:p>
    <w:p w:rsidR="00836504" w:rsidRDefault="00836504" w:rsidP="00836504">
      <w:pPr>
        <w:keepNext/>
        <w:jc w:val="both"/>
      </w:pPr>
      <w:r>
        <w:rPr>
          <w:noProof/>
          <w:lang w:val="es-AR" w:eastAsia="es-AR"/>
        </w:rPr>
        <w:lastRenderedPageBreak/>
        <w:drawing>
          <wp:inline distT="0" distB="0" distL="0" distR="0" wp14:anchorId="130BC826" wp14:editId="219B6132">
            <wp:extent cx="5400040" cy="232981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329815"/>
                    </a:xfrm>
                    <a:prstGeom prst="rect">
                      <a:avLst/>
                    </a:prstGeom>
                  </pic:spPr>
                </pic:pic>
              </a:graphicData>
            </a:graphic>
          </wp:inline>
        </w:drawing>
      </w:r>
    </w:p>
    <w:p w:rsidR="00106C84" w:rsidRDefault="00836504" w:rsidP="00836504">
      <w:pPr>
        <w:pStyle w:val="Descripcin"/>
        <w:jc w:val="center"/>
      </w:pPr>
      <w:bookmarkStart w:id="115" w:name="_Toc64461957"/>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8B2556">
        <w:rPr>
          <w:noProof/>
        </w:rPr>
        <w:t>66</w:t>
      </w:r>
      <w:r w:rsidR="00A9345D">
        <w:rPr>
          <w:noProof/>
        </w:rPr>
        <w:fldChar w:fldCharType="end"/>
      </w:r>
      <w:r>
        <w:t xml:space="preserve"> - Resultado de búsqueda para mesas de examen</w:t>
      </w:r>
      <w:bookmarkEnd w:id="115"/>
    </w:p>
    <w:p w:rsidR="00EB7B46" w:rsidRDefault="00836504" w:rsidP="00EB7B46">
      <w:pPr>
        <w:jc w:val="both"/>
      </w:pPr>
      <w:r>
        <w:t>Como se puede observar, se presenta un recuadro con el nombre de la Asignatura y los llamados. La información presentada es el tribunal (presidente, vocal primero, vocal segundo y suplente) junto con el/los llamado/s (fecha, hora, aula y estado).</w:t>
      </w:r>
    </w:p>
    <w:p w:rsidR="00836504" w:rsidRDefault="00A9345D" w:rsidP="00EB7B46">
      <w:pPr>
        <w:pStyle w:val="Ttulo2"/>
      </w:pPr>
      <w:bookmarkStart w:id="116" w:name="_Toc64461886"/>
      <w:r w:rsidRPr="00A9345D">
        <w:t>Favoritos</w:t>
      </w:r>
      <w:bookmarkEnd w:id="116"/>
    </w:p>
    <w:p w:rsidR="00EB7B46" w:rsidRDefault="00EB7B46" w:rsidP="00836504">
      <w:pPr>
        <w:jc w:val="both"/>
      </w:pPr>
      <w:r>
        <w:t>La pestaña de favoritos le permite al usuario consultar los horarios de cursada y las mesas de examen que haya almacenado previamente. Al entrar, la pantalla muestra los botones de acceso rápido para consultar Cursadas y/o Mesas:</w:t>
      </w:r>
    </w:p>
    <w:p w:rsidR="00EB7B46" w:rsidRDefault="00EB7B46" w:rsidP="00EB7B46">
      <w:pPr>
        <w:keepNext/>
        <w:jc w:val="both"/>
      </w:pPr>
      <w:r>
        <w:rPr>
          <w:noProof/>
          <w:lang w:val="es-AR" w:eastAsia="es-AR"/>
        </w:rPr>
        <w:drawing>
          <wp:inline distT="0" distB="0" distL="0" distR="0" wp14:anchorId="4B97C9FD" wp14:editId="18CB8BDA">
            <wp:extent cx="5400040" cy="23183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18385"/>
                    </a:xfrm>
                    <a:prstGeom prst="rect">
                      <a:avLst/>
                    </a:prstGeom>
                  </pic:spPr>
                </pic:pic>
              </a:graphicData>
            </a:graphic>
          </wp:inline>
        </w:drawing>
      </w:r>
    </w:p>
    <w:p w:rsidR="00A9345D" w:rsidRDefault="00EB7B46" w:rsidP="00EB7B46">
      <w:pPr>
        <w:pStyle w:val="Descripcin"/>
        <w:jc w:val="center"/>
      </w:pPr>
      <w:bookmarkStart w:id="117" w:name="_Toc64461958"/>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67</w:t>
      </w:r>
      <w:r w:rsidR="00204CE0">
        <w:rPr>
          <w:noProof/>
        </w:rPr>
        <w:fldChar w:fldCharType="end"/>
      </w:r>
      <w:r>
        <w:t xml:space="preserve"> - Formulario de favoritos</w:t>
      </w:r>
      <w:bookmarkEnd w:id="117"/>
    </w:p>
    <w:p w:rsidR="00EB7B46" w:rsidRDefault="00EB7B46" w:rsidP="00836504">
      <w:pPr>
        <w:jc w:val="both"/>
      </w:pPr>
      <w:r>
        <w:t>Si el usuario presiona “</w:t>
      </w:r>
      <w:r w:rsidRPr="00EB7B46">
        <w:rPr>
          <w:b/>
        </w:rPr>
        <w:t>MIS CURSADAS</w:t>
      </w:r>
      <w:r>
        <w:t>”, se listan los datos de los horarios de cursadas que se almacenaron como favoritos (en caso de poseer).</w:t>
      </w:r>
    </w:p>
    <w:p w:rsidR="00EB7B46" w:rsidRDefault="00EB7B46" w:rsidP="00EB7B46">
      <w:pPr>
        <w:keepNext/>
        <w:jc w:val="both"/>
      </w:pPr>
      <w:r>
        <w:rPr>
          <w:noProof/>
          <w:lang w:val="es-AR" w:eastAsia="es-AR"/>
        </w:rPr>
        <w:lastRenderedPageBreak/>
        <w:drawing>
          <wp:inline distT="0" distB="0" distL="0" distR="0" wp14:anchorId="0E7D9247" wp14:editId="42C32ED5">
            <wp:extent cx="5400040" cy="23387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338705"/>
                    </a:xfrm>
                    <a:prstGeom prst="rect">
                      <a:avLst/>
                    </a:prstGeom>
                  </pic:spPr>
                </pic:pic>
              </a:graphicData>
            </a:graphic>
          </wp:inline>
        </w:drawing>
      </w:r>
    </w:p>
    <w:p w:rsidR="00EB7B46" w:rsidRDefault="00EB7B46" w:rsidP="00EB7B46">
      <w:pPr>
        <w:pStyle w:val="Descripcin"/>
        <w:jc w:val="center"/>
      </w:pPr>
      <w:bookmarkStart w:id="118" w:name="_Toc64461959"/>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68</w:t>
      </w:r>
      <w:r w:rsidR="00204CE0">
        <w:rPr>
          <w:noProof/>
        </w:rPr>
        <w:fldChar w:fldCharType="end"/>
      </w:r>
      <w:r>
        <w:t xml:space="preserve"> - Listado de horarios de cursada almacenados en favoritos</w:t>
      </w:r>
      <w:bookmarkEnd w:id="118"/>
    </w:p>
    <w:p w:rsidR="00EB7B46" w:rsidRPr="00A9345D" w:rsidRDefault="00EB7B46" w:rsidP="00EB7B46">
      <w:pPr>
        <w:jc w:val="both"/>
      </w:pPr>
      <w:r>
        <w:t>Si el usuario presiona “</w:t>
      </w:r>
      <w:r w:rsidRPr="00EB7B46">
        <w:rPr>
          <w:b/>
        </w:rPr>
        <w:t>MIS MESAS</w:t>
      </w:r>
      <w:r>
        <w:t>”, se listan los datos de los horarios de cursadas que se almacenaron como favoritos (en caso de poseer).</w:t>
      </w:r>
    </w:p>
    <w:p w:rsidR="00B907AD" w:rsidRDefault="00EB7B46" w:rsidP="00B907AD">
      <w:pPr>
        <w:keepNext/>
        <w:jc w:val="both"/>
      </w:pPr>
      <w:r>
        <w:rPr>
          <w:noProof/>
          <w:lang w:val="es-AR" w:eastAsia="es-AR"/>
        </w:rPr>
        <w:drawing>
          <wp:inline distT="0" distB="0" distL="0" distR="0" wp14:anchorId="545064D3" wp14:editId="601F1776">
            <wp:extent cx="5400040" cy="23418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341880"/>
                    </a:xfrm>
                    <a:prstGeom prst="rect">
                      <a:avLst/>
                    </a:prstGeom>
                  </pic:spPr>
                </pic:pic>
              </a:graphicData>
            </a:graphic>
          </wp:inline>
        </w:drawing>
      </w:r>
    </w:p>
    <w:p w:rsidR="00B907AD" w:rsidRDefault="00B907AD" w:rsidP="00B907AD">
      <w:pPr>
        <w:pStyle w:val="Descripcin"/>
        <w:jc w:val="center"/>
      </w:pPr>
      <w:bookmarkStart w:id="119" w:name="_Toc64461960"/>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69</w:t>
      </w:r>
      <w:r w:rsidR="00204CE0">
        <w:rPr>
          <w:noProof/>
        </w:rPr>
        <w:fldChar w:fldCharType="end"/>
      </w:r>
      <w:r>
        <w:t xml:space="preserve"> - Listado de mesas de examen almacenados en favoritos</w:t>
      </w:r>
      <w:bookmarkEnd w:id="119"/>
    </w:p>
    <w:p w:rsidR="00B907AD" w:rsidRDefault="00B907AD" w:rsidP="00B907AD">
      <w:pPr>
        <w:pStyle w:val="Ttulo2"/>
      </w:pPr>
      <w:bookmarkStart w:id="120" w:name="_Toc64461887"/>
      <w:r>
        <w:t>Notificaciones</w:t>
      </w:r>
      <w:bookmarkEnd w:id="120"/>
    </w:p>
    <w:p w:rsidR="00B907AD" w:rsidRDefault="00B907AD" w:rsidP="00B907AD">
      <w:pPr>
        <w:jc w:val="both"/>
      </w:pPr>
      <w:r>
        <w:t xml:space="preserve">La pestaña de notificaciones permite acceder a novedades en los horarios de cursada y/o mesas de examen. Se listan aquellas mesas o cursadas que hayan sido modificados en las ultimas 48 </w:t>
      </w:r>
      <w:proofErr w:type="spellStart"/>
      <w:r>
        <w:t>hs</w:t>
      </w:r>
      <w:proofErr w:type="spellEnd"/>
      <w:r>
        <w:t>.</w:t>
      </w:r>
    </w:p>
    <w:p w:rsidR="00F16CB1" w:rsidRDefault="00F16CB1" w:rsidP="00B907AD">
      <w:pPr>
        <w:jc w:val="both"/>
      </w:pPr>
      <w:r>
        <w:t>En la siguiente imagen se observan los horarios de cursada que se han modificado (dos en total):</w:t>
      </w:r>
    </w:p>
    <w:p w:rsidR="00F16CB1" w:rsidRDefault="00F16CB1" w:rsidP="00F16CB1">
      <w:pPr>
        <w:keepNext/>
        <w:jc w:val="both"/>
      </w:pPr>
      <w:r>
        <w:rPr>
          <w:noProof/>
          <w:lang w:val="es-AR" w:eastAsia="es-AR"/>
        </w:rPr>
        <w:lastRenderedPageBreak/>
        <w:drawing>
          <wp:inline distT="0" distB="0" distL="0" distR="0" wp14:anchorId="681E9B48" wp14:editId="65E004DE">
            <wp:extent cx="5400040" cy="23342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334260"/>
                    </a:xfrm>
                    <a:prstGeom prst="rect">
                      <a:avLst/>
                    </a:prstGeom>
                  </pic:spPr>
                </pic:pic>
              </a:graphicData>
            </a:graphic>
          </wp:inline>
        </w:drawing>
      </w:r>
    </w:p>
    <w:p w:rsidR="00F16CB1" w:rsidRDefault="00F16CB1" w:rsidP="00F16CB1">
      <w:pPr>
        <w:pStyle w:val="Descripcin"/>
        <w:jc w:val="center"/>
      </w:pPr>
      <w:bookmarkStart w:id="121" w:name="_Toc64461961"/>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70</w:t>
      </w:r>
      <w:r w:rsidR="00204CE0">
        <w:rPr>
          <w:noProof/>
        </w:rPr>
        <w:fldChar w:fldCharType="end"/>
      </w:r>
      <w:r>
        <w:t xml:space="preserve"> - Notificaciones sobre horarios de cursada</w:t>
      </w:r>
      <w:bookmarkEnd w:id="121"/>
    </w:p>
    <w:p w:rsidR="00F16CB1" w:rsidRDefault="00F16CB1" w:rsidP="00F16CB1">
      <w:pPr>
        <w:jc w:val="both"/>
      </w:pPr>
      <w:r>
        <w:t>En la siguiente imagen se observan las mesas de examen que se han modificado (dos en total):</w:t>
      </w:r>
    </w:p>
    <w:p w:rsidR="00F16CB1" w:rsidRDefault="00F16CB1" w:rsidP="00F16CB1">
      <w:pPr>
        <w:keepNext/>
        <w:jc w:val="both"/>
      </w:pPr>
      <w:r>
        <w:rPr>
          <w:noProof/>
          <w:lang w:val="es-AR" w:eastAsia="es-AR"/>
        </w:rPr>
        <w:drawing>
          <wp:inline distT="0" distB="0" distL="0" distR="0" wp14:anchorId="26631DCE" wp14:editId="2375A3D5">
            <wp:extent cx="5400040" cy="233616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336165"/>
                    </a:xfrm>
                    <a:prstGeom prst="rect">
                      <a:avLst/>
                    </a:prstGeom>
                  </pic:spPr>
                </pic:pic>
              </a:graphicData>
            </a:graphic>
          </wp:inline>
        </w:drawing>
      </w:r>
    </w:p>
    <w:p w:rsidR="00F16CB1" w:rsidRDefault="00F16CB1" w:rsidP="00F16CB1">
      <w:pPr>
        <w:pStyle w:val="Descripcin"/>
        <w:jc w:val="center"/>
      </w:pPr>
      <w:bookmarkStart w:id="122" w:name="_Toc64461962"/>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8B2556">
        <w:rPr>
          <w:noProof/>
        </w:rPr>
        <w:t>71</w:t>
      </w:r>
      <w:r w:rsidR="00204CE0">
        <w:rPr>
          <w:noProof/>
        </w:rPr>
        <w:fldChar w:fldCharType="end"/>
      </w:r>
      <w:r>
        <w:t xml:space="preserve"> - Notificaciones sobre mesas de examen</w:t>
      </w:r>
      <w:bookmarkEnd w:id="122"/>
    </w:p>
    <w:p w:rsidR="00F16CB1" w:rsidRPr="00B907AD" w:rsidRDefault="00F16CB1" w:rsidP="00B907AD">
      <w:pPr>
        <w:jc w:val="both"/>
      </w:pPr>
    </w:p>
    <w:p w:rsidR="007A5181" w:rsidRDefault="00815C2F" w:rsidP="004174B7">
      <w:pPr>
        <w:pStyle w:val="PSI-Ttulo1"/>
      </w:pPr>
      <w:bookmarkStart w:id="123" w:name="_Toc64461888"/>
      <w:r>
        <w:t>Anexo</w:t>
      </w:r>
      <w:bookmarkEnd w:id="123"/>
    </w:p>
    <w:p w:rsidR="00F7629A" w:rsidRPr="00F16CB1" w:rsidRDefault="00F16CB1" w:rsidP="00F16CB1">
      <w:pPr>
        <w:pStyle w:val="PSI-Ttulo1"/>
        <w:outlineLvl w:val="1"/>
        <w:rPr>
          <w:color w:val="4F81BD" w:themeColor="accent1"/>
          <w:sz w:val="26"/>
          <w:szCs w:val="26"/>
          <w:lang w:val="es-ES"/>
        </w:rPr>
      </w:pPr>
      <w:bookmarkStart w:id="124" w:name="_Toc64461889"/>
      <w:r w:rsidRPr="00F16CB1">
        <w:rPr>
          <w:color w:val="4F81BD" w:themeColor="accent1"/>
          <w:sz w:val="26"/>
          <w:szCs w:val="26"/>
          <w:lang w:val="es-ES"/>
        </w:rPr>
        <w:t>Formato de archivo para importar horarios de cursada</w:t>
      </w:r>
      <w:bookmarkEnd w:id="124"/>
    </w:p>
    <w:p w:rsidR="000022FD" w:rsidRDefault="000022FD" w:rsidP="000022FD">
      <w:pPr>
        <w:pStyle w:val="PSI-Normal"/>
        <w:ind w:left="0" w:firstLine="0"/>
      </w:pPr>
      <w:r>
        <w:t xml:space="preserve">Esta sección tiene como objetivo detallar cada una de las partes de una hoja de cálculo (Excel) con horarios de cursada. Se establece el formato y tipo de dato necesario en cada columna del archivo para que cumpla con las necesidades establecidas. </w:t>
      </w:r>
    </w:p>
    <w:p w:rsidR="000022FD" w:rsidRDefault="000022FD" w:rsidP="000022FD">
      <w:pPr>
        <w:jc w:val="both"/>
      </w:pPr>
      <w:r>
        <w:t xml:space="preserve">Se debe considerar que cada una de las filas con horarios de cursada que presente errores en, al menos, una columna no podrá ser subida al sistema. </w:t>
      </w:r>
    </w:p>
    <w:p w:rsidR="000022FD" w:rsidRDefault="000022FD" w:rsidP="000022FD">
      <w:pPr>
        <w:jc w:val="both"/>
      </w:pPr>
      <w:r>
        <w:t>Los horarios de cursada para cada uno de los cuatrimestres se deben realizar en hojas de cálculo de Microsoft Excel. Estas hojas de cálculo pueden ser modificadas siempre que mantengan el formato correspondiente. Luego, estos documentos Excel pueden ser guardados como CSV (delimitados por comas) para ser procesados por Tempus.</w:t>
      </w:r>
    </w:p>
    <w:p w:rsidR="000022FD" w:rsidRDefault="000022FD" w:rsidP="000022FD">
      <w:pPr>
        <w:pStyle w:val="PSI-Normal"/>
      </w:pPr>
      <w:r>
        <w:t>Se deben realizar las siguientes aclaraciones previas:</w:t>
      </w:r>
    </w:p>
    <w:p w:rsidR="000022FD" w:rsidRDefault="000022FD" w:rsidP="000022FD">
      <w:pPr>
        <w:pStyle w:val="PSI-Normal"/>
        <w:numPr>
          <w:ilvl w:val="0"/>
          <w:numId w:val="21"/>
        </w:numPr>
      </w:pPr>
      <w:r>
        <w:lastRenderedPageBreak/>
        <w:t>Las hojas de cálculo Excel pueden presentar en la primera fila el nombre de cada una de las columnas. Además, esta fila puede presentar combinación de columnas.</w:t>
      </w:r>
    </w:p>
    <w:p w:rsidR="000022FD" w:rsidRDefault="000022FD" w:rsidP="000022FD">
      <w:pPr>
        <w:pStyle w:val="PSI-Normal"/>
        <w:numPr>
          <w:ilvl w:val="0"/>
          <w:numId w:val="21"/>
        </w:numPr>
      </w:pPr>
      <w:r>
        <w:t>Los archivos CSV (delimitados por coma) no pueden tener la primera fila con los nombres de cada una de las columnas ni presentar combinación de columnas.</w:t>
      </w:r>
    </w:p>
    <w:p w:rsidR="00F16CB1" w:rsidRDefault="000022FD" w:rsidP="000022FD">
      <w:pPr>
        <w:pStyle w:val="PSI-Normal"/>
        <w:numPr>
          <w:ilvl w:val="0"/>
          <w:numId w:val="21"/>
        </w:numPr>
      </w:pPr>
      <w:r>
        <w:t>Tanto las hojas de cálculo como los archivos CSV no deben presentar filas vacías. Para cada fila del documento, solo las columnas “No obligatorias” pueden estar vacías. Las columnas “Obligatorias” no pueden estar vacías.</w:t>
      </w:r>
    </w:p>
    <w:p w:rsidR="000022FD" w:rsidRDefault="000022FD" w:rsidP="000022FD">
      <w:pPr>
        <w:pStyle w:val="PSI-Normal"/>
      </w:pPr>
      <w:r>
        <w:t>El documento está compuesto por las siguientes partes:</w:t>
      </w:r>
    </w:p>
    <w:p w:rsidR="000022FD" w:rsidRDefault="000022FD" w:rsidP="000022FD">
      <w:pPr>
        <w:pStyle w:val="PSI-Normal"/>
        <w:numPr>
          <w:ilvl w:val="0"/>
          <w:numId w:val="21"/>
        </w:numPr>
      </w:pPr>
      <w:r w:rsidRPr="000022FD">
        <w:rPr>
          <w:b/>
        </w:rPr>
        <w:t>Código de la carrera</w:t>
      </w:r>
      <w:r>
        <w:t>.  Numérico obligatorio.</w:t>
      </w:r>
    </w:p>
    <w:p w:rsidR="000022FD" w:rsidRDefault="000022FD" w:rsidP="000022FD">
      <w:pPr>
        <w:pStyle w:val="PSI-Normal"/>
        <w:numPr>
          <w:ilvl w:val="0"/>
          <w:numId w:val="21"/>
        </w:numPr>
      </w:pPr>
      <w:r>
        <w:t xml:space="preserve">Denominación de la </w:t>
      </w:r>
      <w:r w:rsidRPr="000022FD">
        <w:rPr>
          <w:b/>
        </w:rPr>
        <w:t>carrera</w:t>
      </w:r>
      <w:r>
        <w:t>. Alfabético obligatorio.</w:t>
      </w:r>
    </w:p>
    <w:p w:rsidR="000022FD" w:rsidRDefault="000022FD" w:rsidP="000022FD">
      <w:pPr>
        <w:pStyle w:val="PSI-Normal"/>
        <w:numPr>
          <w:ilvl w:val="0"/>
          <w:numId w:val="21"/>
        </w:numPr>
      </w:pPr>
      <w:r>
        <w:t xml:space="preserve">Denominación de la </w:t>
      </w:r>
      <w:r w:rsidRPr="000022FD">
        <w:rPr>
          <w:b/>
        </w:rPr>
        <w:t>asignatura</w:t>
      </w:r>
      <w:r>
        <w:t>. Alfanumérico obligatorio.</w:t>
      </w:r>
    </w:p>
    <w:p w:rsidR="000022FD" w:rsidRDefault="000022FD" w:rsidP="000022FD">
      <w:pPr>
        <w:pStyle w:val="PSI-Normal"/>
        <w:numPr>
          <w:ilvl w:val="0"/>
          <w:numId w:val="21"/>
        </w:numPr>
      </w:pPr>
      <w:r w:rsidRPr="000022FD">
        <w:rPr>
          <w:b/>
        </w:rPr>
        <w:t>Año</w:t>
      </w:r>
      <w:r>
        <w:t>. Numérico obligatorio.</w:t>
      </w:r>
    </w:p>
    <w:p w:rsidR="000022FD" w:rsidRDefault="000022FD" w:rsidP="000022FD">
      <w:pPr>
        <w:pStyle w:val="PSI-Normal"/>
        <w:numPr>
          <w:ilvl w:val="0"/>
          <w:numId w:val="21"/>
        </w:numPr>
      </w:pPr>
      <w:r w:rsidRPr="000022FD">
        <w:rPr>
          <w:b/>
        </w:rPr>
        <w:t>Días</w:t>
      </w:r>
      <w:r>
        <w:t xml:space="preserve">. Se consideran los días desde el </w:t>
      </w:r>
      <w:r w:rsidRPr="000022FD">
        <w:rPr>
          <w:b/>
        </w:rPr>
        <w:t>lunes</w:t>
      </w:r>
      <w:r>
        <w:t xml:space="preserve"> hasta el </w:t>
      </w:r>
      <w:r w:rsidRPr="000022FD">
        <w:rPr>
          <w:b/>
        </w:rPr>
        <w:t>sábado</w:t>
      </w:r>
      <w:r>
        <w:t xml:space="preserve">. </w:t>
      </w:r>
    </w:p>
    <w:p w:rsidR="000022FD" w:rsidRDefault="000022FD" w:rsidP="000022FD">
      <w:pPr>
        <w:pStyle w:val="PSI-Normal"/>
        <w:numPr>
          <w:ilvl w:val="1"/>
          <w:numId w:val="21"/>
        </w:numPr>
      </w:pPr>
      <w:r>
        <w:rPr>
          <w:b/>
        </w:rPr>
        <w:t>Hora de inicio</w:t>
      </w:r>
      <w:r w:rsidRPr="000022FD">
        <w:t>.</w:t>
      </w:r>
      <w:r>
        <w:t xml:space="preserve"> HH:MM obligatorio.</w:t>
      </w:r>
    </w:p>
    <w:p w:rsidR="000022FD" w:rsidRDefault="000022FD" w:rsidP="000022FD">
      <w:pPr>
        <w:pStyle w:val="PSI-Normal"/>
        <w:numPr>
          <w:ilvl w:val="1"/>
          <w:numId w:val="21"/>
        </w:numPr>
      </w:pPr>
      <w:r>
        <w:rPr>
          <w:b/>
        </w:rPr>
        <w:t>Hora de fin</w:t>
      </w:r>
      <w:r w:rsidRPr="000022FD">
        <w:t>.</w:t>
      </w:r>
      <w:r>
        <w:t xml:space="preserve"> HH:MM obligatorio.</w:t>
      </w:r>
    </w:p>
    <w:p w:rsidR="000022FD" w:rsidRDefault="000022FD" w:rsidP="000022FD">
      <w:pPr>
        <w:pStyle w:val="PSI-Normal"/>
        <w:numPr>
          <w:ilvl w:val="1"/>
          <w:numId w:val="21"/>
        </w:numPr>
      </w:pPr>
      <w:r>
        <w:rPr>
          <w:b/>
        </w:rPr>
        <w:t>Sector</w:t>
      </w:r>
      <w:r w:rsidRPr="000022FD">
        <w:t>.</w:t>
      </w:r>
      <w:r>
        <w:t xml:space="preserve"> Alfabético obligatorio.</w:t>
      </w:r>
    </w:p>
    <w:p w:rsidR="000022FD" w:rsidRDefault="000022FD" w:rsidP="00F16CB1">
      <w:pPr>
        <w:pStyle w:val="PSI-Normal"/>
        <w:numPr>
          <w:ilvl w:val="1"/>
          <w:numId w:val="21"/>
        </w:numPr>
      </w:pPr>
      <w:r>
        <w:rPr>
          <w:b/>
        </w:rPr>
        <w:t>Aula</w:t>
      </w:r>
      <w:r w:rsidRPr="000022FD">
        <w:t>.</w:t>
      </w:r>
      <w:r>
        <w:t xml:space="preserve"> Alfanumérico obligatorio.</w:t>
      </w:r>
    </w:p>
    <w:p w:rsidR="000022FD" w:rsidRDefault="000022FD" w:rsidP="000022FD">
      <w:pPr>
        <w:pStyle w:val="PSI-Normal"/>
      </w:pPr>
    </w:p>
    <w:p w:rsidR="00F16CB1" w:rsidRPr="00F16CB1" w:rsidRDefault="00F16CB1" w:rsidP="00F16CB1">
      <w:pPr>
        <w:pStyle w:val="PSI-Ttulo1"/>
        <w:outlineLvl w:val="1"/>
        <w:rPr>
          <w:color w:val="4F81BD" w:themeColor="accent1"/>
          <w:sz w:val="26"/>
          <w:szCs w:val="26"/>
          <w:lang w:val="es-ES"/>
        </w:rPr>
      </w:pPr>
      <w:bookmarkStart w:id="125" w:name="_Toc64461890"/>
      <w:r w:rsidRPr="00F16CB1">
        <w:rPr>
          <w:color w:val="4F81BD" w:themeColor="accent1"/>
          <w:sz w:val="26"/>
          <w:szCs w:val="26"/>
          <w:lang w:val="es-ES"/>
        </w:rPr>
        <w:t>Formato de archivo para importar mesas de examen</w:t>
      </w:r>
      <w:bookmarkEnd w:id="125"/>
    </w:p>
    <w:p w:rsidR="00A31728" w:rsidRDefault="00A31728" w:rsidP="00A31728">
      <w:pPr>
        <w:jc w:val="both"/>
      </w:pPr>
      <w:r>
        <w:t>Esta sección tiene como objetivo detallar cada una de las partes de una hoja de cálculo (Excel) con mesas de examen. Se establece el formato y tipo de dato necesario en cada columna del archivo para que cumpla con las necesidades establecidas.</w:t>
      </w:r>
    </w:p>
    <w:p w:rsidR="00A31728" w:rsidRPr="00A31728" w:rsidRDefault="00A31728" w:rsidP="00A31728">
      <w:pPr>
        <w:jc w:val="both"/>
        <w:rPr>
          <w:lang w:val="es-AR"/>
        </w:rPr>
      </w:pPr>
      <w:r>
        <w:t xml:space="preserve">Se debe considerar que cada una de las filas con mesas de examen que presente errores en, al menos, una columna no podrá ser subida al sistema. </w:t>
      </w:r>
    </w:p>
    <w:p w:rsidR="00F16CB1" w:rsidRDefault="00F16CB1" w:rsidP="00F16CB1">
      <w:pPr>
        <w:jc w:val="both"/>
      </w:pPr>
      <w:r>
        <w:t>Las mesas de examen para cada turno de examen se deben realizar en hojas de cálculo de Microsoft Excel. Estas hojas de cálculo pueden ser modificadas siempre que mantengan el formato correspondiente. Luego, estos documentos Excel pueden ser guardados como CSV (delimitados por comas) para ser procesados por Tempus.</w:t>
      </w:r>
    </w:p>
    <w:p w:rsidR="00F16CB1" w:rsidRDefault="00F16CB1" w:rsidP="00F16CB1">
      <w:pPr>
        <w:pStyle w:val="PSI-Normal"/>
      </w:pPr>
      <w:r>
        <w:t>Se deben realizar las siguientes aclaraciones previas:</w:t>
      </w:r>
    </w:p>
    <w:p w:rsidR="00F16CB1" w:rsidRDefault="00F16CB1" w:rsidP="00F16CB1">
      <w:pPr>
        <w:pStyle w:val="PSI-Normal"/>
        <w:numPr>
          <w:ilvl w:val="0"/>
          <w:numId w:val="21"/>
        </w:numPr>
      </w:pPr>
      <w:r>
        <w:t>Las hojas de cálculo Excel pueden presentar en la primera fila el nombre de cada una de las columnas. Además, esta fila puede presentar combinación de columnas.</w:t>
      </w:r>
    </w:p>
    <w:p w:rsidR="00F16CB1" w:rsidRDefault="00F16CB1" w:rsidP="00F16CB1">
      <w:pPr>
        <w:pStyle w:val="PSI-Normal"/>
        <w:numPr>
          <w:ilvl w:val="0"/>
          <w:numId w:val="21"/>
        </w:numPr>
      </w:pPr>
      <w:r>
        <w:lastRenderedPageBreak/>
        <w:t>Los archivos CSV (delimitados por coma) no pueden tener la primera fila con los nombres de cada una de las columnas ni presentar combinación de columnas.</w:t>
      </w:r>
    </w:p>
    <w:p w:rsidR="00F16CB1" w:rsidRDefault="00F16CB1" w:rsidP="00F16CB1">
      <w:pPr>
        <w:pStyle w:val="PSI-Normal"/>
        <w:numPr>
          <w:ilvl w:val="0"/>
          <w:numId w:val="21"/>
        </w:numPr>
      </w:pPr>
      <w:r>
        <w:t>Tanto las hojas de cálculo como los archivos CSV no deben presentar filas vacías. Para cada fila del documento, solo las columnas “No obligatorias” pueden estar vacías. Las columnas “Obligatorias” no pueden estar vacías.</w:t>
      </w:r>
    </w:p>
    <w:p w:rsidR="00F16CB1" w:rsidRDefault="00F16CB1" w:rsidP="00F16CB1">
      <w:pPr>
        <w:pStyle w:val="PSI-Normal"/>
      </w:pPr>
      <w:r>
        <w:t>El documento está compuesto por las siguientes partes:</w:t>
      </w:r>
    </w:p>
    <w:p w:rsidR="00F16CB1" w:rsidRDefault="00E768C0" w:rsidP="00F16CB1">
      <w:pPr>
        <w:pStyle w:val="PSI-Normal"/>
        <w:numPr>
          <w:ilvl w:val="0"/>
          <w:numId w:val="21"/>
        </w:numPr>
      </w:pPr>
      <w:r w:rsidRPr="00362C27">
        <w:rPr>
          <w:b/>
        </w:rPr>
        <w:t>Código de la carrera</w:t>
      </w:r>
      <w:r>
        <w:t>: Numérico obligatorio.</w:t>
      </w:r>
    </w:p>
    <w:p w:rsidR="00F16CB1" w:rsidRDefault="00F16CB1" w:rsidP="00F16CB1">
      <w:pPr>
        <w:pStyle w:val="PSI-Normal"/>
        <w:numPr>
          <w:ilvl w:val="0"/>
          <w:numId w:val="21"/>
        </w:numPr>
      </w:pPr>
      <w:r>
        <w:t xml:space="preserve">Denominación de la </w:t>
      </w:r>
      <w:r w:rsidRPr="00362C27">
        <w:rPr>
          <w:b/>
        </w:rPr>
        <w:t>carrera</w:t>
      </w:r>
      <w:r>
        <w:t>.</w:t>
      </w:r>
      <w:r w:rsidR="00E768C0">
        <w:t xml:space="preserve"> Alfabético obligatorio.</w:t>
      </w:r>
    </w:p>
    <w:p w:rsidR="00F16CB1" w:rsidRDefault="00F16CB1" w:rsidP="00F16CB1">
      <w:pPr>
        <w:pStyle w:val="PSI-Normal"/>
        <w:numPr>
          <w:ilvl w:val="0"/>
          <w:numId w:val="21"/>
        </w:numPr>
      </w:pPr>
      <w:r>
        <w:t xml:space="preserve">Denominación de la </w:t>
      </w:r>
      <w:r w:rsidRPr="00362C27">
        <w:rPr>
          <w:b/>
        </w:rPr>
        <w:t>asignatura</w:t>
      </w:r>
      <w:r>
        <w:t>.</w:t>
      </w:r>
      <w:r w:rsidR="00E768C0">
        <w:t xml:space="preserve"> Alfanumérico obligatorio.</w:t>
      </w:r>
    </w:p>
    <w:p w:rsidR="00F16CB1" w:rsidRDefault="00F16CB1" w:rsidP="00F16CB1">
      <w:pPr>
        <w:pStyle w:val="PSI-Normal"/>
        <w:numPr>
          <w:ilvl w:val="0"/>
          <w:numId w:val="21"/>
        </w:numPr>
      </w:pPr>
      <w:r>
        <w:t>Apellido y Nombre del docente “</w:t>
      </w:r>
      <w:r w:rsidRPr="00362C27">
        <w:rPr>
          <w:b/>
        </w:rPr>
        <w:t>Presidente</w:t>
      </w:r>
      <w:r>
        <w:t>” de tribunal.</w:t>
      </w:r>
      <w:r w:rsidR="00E768C0">
        <w:t xml:space="preserve"> Alfabético obligatorio.</w:t>
      </w:r>
    </w:p>
    <w:p w:rsidR="00F16CB1" w:rsidRDefault="00F16CB1" w:rsidP="00F16CB1">
      <w:pPr>
        <w:pStyle w:val="PSI-Normal"/>
        <w:numPr>
          <w:ilvl w:val="0"/>
          <w:numId w:val="21"/>
        </w:numPr>
      </w:pPr>
      <w:r>
        <w:t>Apellido y Nombre del docente “</w:t>
      </w:r>
      <w:r w:rsidRPr="00362C27">
        <w:rPr>
          <w:b/>
        </w:rPr>
        <w:t>Vocal</w:t>
      </w:r>
      <w:r>
        <w:t xml:space="preserve"> </w:t>
      </w:r>
      <w:r w:rsidRPr="00362C27">
        <w:rPr>
          <w:b/>
        </w:rPr>
        <w:t>1</w:t>
      </w:r>
      <w:r>
        <w:t>” de tribunal.</w:t>
      </w:r>
      <w:r w:rsidR="00E768C0" w:rsidRPr="00E768C0">
        <w:t xml:space="preserve"> </w:t>
      </w:r>
      <w:r w:rsidR="00E768C0">
        <w:t>Alfabético obligatorio.</w:t>
      </w:r>
    </w:p>
    <w:p w:rsidR="00F16CB1" w:rsidRDefault="00F16CB1" w:rsidP="00F16CB1">
      <w:pPr>
        <w:pStyle w:val="PSI-Normal"/>
        <w:numPr>
          <w:ilvl w:val="0"/>
          <w:numId w:val="21"/>
        </w:numPr>
      </w:pPr>
      <w:r>
        <w:t>Apellido y Nombre del docente “</w:t>
      </w:r>
      <w:r w:rsidRPr="00362C27">
        <w:rPr>
          <w:b/>
        </w:rPr>
        <w:t>Vocal</w:t>
      </w:r>
      <w:r>
        <w:t xml:space="preserve"> </w:t>
      </w:r>
      <w:r w:rsidRPr="00362C27">
        <w:rPr>
          <w:b/>
        </w:rPr>
        <w:t>2</w:t>
      </w:r>
      <w:r>
        <w:t>” de tribunal.</w:t>
      </w:r>
      <w:r w:rsidR="00E768C0" w:rsidRPr="00E768C0">
        <w:t xml:space="preserve"> </w:t>
      </w:r>
      <w:r w:rsidR="00E768C0">
        <w:t>Alfabético opcional.</w:t>
      </w:r>
    </w:p>
    <w:p w:rsidR="00F16CB1" w:rsidRDefault="00F16CB1" w:rsidP="00F16CB1">
      <w:pPr>
        <w:pStyle w:val="PSI-Normal"/>
        <w:numPr>
          <w:ilvl w:val="0"/>
          <w:numId w:val="21"/>
        </w:numPr>
      </w:pPr>
      <w:r>
        <w:t>Apellido y Nombre del docente “</w:t>
      </w:r>
      <w:r w:rsidRPr="00362C27">
        <w:rPr>
          <w:b/>
        </w:rPr>
        <w:t>Suplente</w:t>
      </w:r>
      <w:r>
        <w:t>” de tribunal.</w:t>
      </w:r>
      <w:r w:rsidR="00E768C0" w:rsidRPr="00E768C0">
        <w:t xml:space="preserve"> </w:t>
      </w:r>
      <w:r w:rsidR="00E768C0">
        <w:t>Alfabético opcional.</w:t>
      </w:r>
    </w:p>
    <w:p w:rsidR="00F16CB1" w:rsidRDefault="00F16CB1" w:rsidP="00F16CB1">
      <w:pPr>
        <w:pStyle w:val="PSI-Normal"/>
        <w:numPr>
          <w:ilvl w:val="0"/>
          <w:numId w:val="21"/>
        </w:numPr>
      </w:pPr>
      <w:r w:rsidRPr="00362C27">
        <w:rPr>
          <w:b/>
        </w:rPr>
        <w:t>Fecha del primer llamado</w:t>
      </w:r>
      <w:r>
        <w:t xml:space="preserve">. </w:t>
      </w:r>
      <w:r w:rsidR="00E768C0">
        <w:t>DD/MM/AAAA opcional.</w:t>
      </w:r>
    </w:p>
    <w:p w:rsidR="00F16CB1" w:rsidRDefault="00F16CB1" w:rsidP="00F16CB1">
      <w:pPr>
        <w:pStyle w:val="PSI-Normal"/>
        <w:numPr>
          <w:ilvl w:val="0"/>
          <w:numId w:val="21"/>
        </w:numPr>
      </w:pPr>
      <w:r w:rsidRPr="00362C27">
        <w:rPr>
          <w:b/>
        </w:rPr>
        <w:t>Fecha del segundo llamado</w:t>
      </w:r>
      <w:r>
        <w:t>.</w:t>
      </w:r>
      <w:r w:rsidR="00E768C0">
        <w:t xml:space="preserve"> DD/MM/AAAA opcional</w:t>
      </w:r>
    </w:p>
    <w:p w:rsidR="00F16CB1" w:rsidRDefault="00F16CB1" w:rsidP="00F16CB1">
      <w:pPr>
        <w:pStyle w:val="PSI-Normal"/>
        <w:numPr>
          <w:ilvl w:val="0"/>
          <w:numId w:val="21"/>
        </w:numPr>
      </w:pPr>
      <w:r w:rsidRPr="00362C27">
        <w:rPr>
          <w:b/>
        </w:rPr>
        <w:t>Hora</w:t>
      </w:r>
      <w:r>
        <w:t>.</w:t>
      </w:r>
      <w:r w:rsidR="00E768C0">
        <w:t xml:space="preserve"> HH:MM obligatorio.</w:t>
      </w:r>
    </w:p>
    <w:p w:rsidR="00F16CB1" w:rsidRPr="00F16CB1" w:rsidRDefault="00F16CB1" w:rsidP="00F16CB1">
      <w:pPr>
        <w:pStyle w:val="PSI-Normal"/>
        <w:rPr>
          <w:u w:val="single"/>
        </w:rPr>
      </w:pPr>
      <w:r>
        <w:t>En caso de cargar un archivo para un turno que solo posea un llamado, debe omitirse la columna “Fecha del segundo llamado”.</w:t>
      </w:r>
      <w:r w:rsidR="00E768C0">
        <w:t xml:space="preserve"> Si bien las fechas se indican como opcionales, al menos una de las dos es obligatorio para procesar.</w:t>
      </w:r>
    </w:p>
    <w:p w:rsidR="00815C2F" w:rsidRDefault="00540917" w:rsidP="00540917">
      <w:pPr>
        <w:pStyle w:val="Ttulo2"/>
      </w:pPr>
      <w:bookmarkStart w:id="126" w:name="_Toc64461891"/>
      <w:r>
        <w:t>Generar archivo CSV delimitado</w:t>
      </w:r>
      <w:bookmarkEnd w:id="126"/>
      <w:r>
        <w:t xml:space="preserve"> </w:t>
      </w:r>
    </w:p>
    <w:p w:rsidR="00F7629A" w:rsidRDefault="00540917" w:rsidP="001529E5">
      <w:pPr>
        <w:jc w:val="both"/>
      </w:pPr>
      <w:r>
        <w:t xml:space="preserve">Tempus recibe como entrada archivos CSV delimitados por punto y coma (;) para los procesos de importación de Horarios de Cursada y Mesas de Examen. </w:t>
      </w:r>
    </w:p>
    <w:p w:rsidR="00F7629A" w:rsidRDefault="00540917" w:rsidP="00E76E50">
      <w:pPr>
        <w:jc w:val="both"/>
      </w:pPr>
      <w:r>
        <w:t>En esta sección se explica cómo generar dichos archivos desde una planilla Excel.</w:t>
      </w:r>
      <w:r w:rsidR="00F7629A">
        <w:t xml:space="preserve"> Para el ejemplo usamos una planilla de Mesas de Examen. </w:t>
      </w:r>
    </w:p>
    <w:p w:rsidR="00E76E50" w:rsidRDefault="00F7629A" w:rsidP="00E76E50">
      <w:pPr>
        <w:keepNext/>
        <w:jc w:val="both"/>
      </w:pPr>
      <w:r>
        <w:rPr>
          <w:noProof/>
          <w:lang w:val="es-AR" w:eastAsia="es-AR"/>
        </w:rPr>
        <w:lastRenderedPageBreak/>
        <w:drawing>
          <wp:inline distT="0" distB="0" distL="0" distR="0" wp14:anchorId="39F960DB" wp14:editId="5484A2F0">
            <wp:extent cx="5400040" cy="27832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783205"/>
                    </a:xfrm>
                    <a:prstGeom prst="rect">
                      <a:avLst/>
                    </a:prstGeom>
                  </pic:spPr>
                </pic:pic>
              </a:graphicData>
            </a:graphic>
          </wp:inline>
        </w:drawing>
      </w:r>
    </w:p>
    <w:p w:rsidR="00540917" w:rsidRDefault="00E76E50" w:rsidP="00E76E50">
      <w:pPr>
        <w:pStyle w:val="Descripcin"/>
        <w:jc w:val="center"/>
      </w:pPr>
      <w:bookmarkStart w:id="127" w:name="_Toc6446196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72</w:t>
      </w:r>
      <w:r w:rsidR="003E4164">
        <w:rPr>
          <w:noProof/>
        </w:rPr>
        <w:fldChar w:fldCharType="end"/>
      </w:r>
      <w:r>
        <w:t xml:space="preserve"> - Excel para mesas de examen</w:t>
      </w:r>
      <w:bookmarkEnd w:id="127"/>
    </w:p>
    <w:p w:rsidR="00E76E50" w:rsidRPr="00E76E50" w:rsidRDefault="00E76E50" w:rsidP="001529E5">
      <w:pPr>
        <w:jc w:val="both"/>
        <w:rPr>
          <w:lang w:val="es-AR"/>
        </w:rPr>
      </w:pPr>
      <w:r>
        <w:t xml:space="preserve">Para generar el archivo se debe ir a </w:t>
      </w:r>
      <w:r w:rsidRPr="00E76E50">
        <w:rPr>
          <w:b/>
        </w:rPr>
        <w:t xml:space="preserve">Archivos </w:t>
      </w:r>
      <w:r w:rsidRPr="00E76E50">
        <w:rPr>
          <w:b/>
          <w:lang w:val="es-AR"/>
        </w:rPr>
        <w:t>&gt; Guardar como &gt; CSV (delimitado por comas)</w:t>
      </w:r>
      <w:r>
        <w:rPr>
          <w:lang w:val="es-AR"/>
        </w:rPr>
        <w:t>. Una vez seleccionado el directorio y nombre para el archivo, debe presionar “</w:t>
      </w:r>
      <w:r w:rsidRPr="00E76E50">
        <w:rPr>
          <w:b/>
          <w:lang w:val="es-AR"/>
        </w:rPr>
        <w:t>Guardar</w:t>
      </w:r>
      <w:r>
        <w:rPr>
          <w:lang w:val="es-AR"/>
        </w:rPr>
        <w:t>”.</w:t>
      </w:r>
    </w:p>
    <w:p w:rsidR="00E76E50" w:rsidRDefault="00E76E50" w:rsidP="00E76E50">
      <w:pPr>
        <w:keepNext/>
        <w:jc w:val="both"/>
      </w:pPr>
      <w:r>
        <w:rPr>
          <w:noProof/>
          <w:lang w:val="es-AR" w:eastAsia="es-AR"/>
        </w:rPr>
        <w:drawing>
          <wp:inline distT="0" distB="0" distL="0" distR="0" wp14:anchorId="093D1918" wp14:editId="69A5A2FF">
            <wp:extent cx="5400040" cy="27095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709545"/>
                    </a:xfrm>
                    <a:prstGeom prst="rect">
                      <a:avLst/>
                    </a:prstGeom>
                  </pic:spPr>
                </pic:pic>
              </a:graphicData>
            </a:graphic>
          </wp:inline>
        </w:drawing>
      </w:r>
    </w:p>
    <w:p w:rsidR="00E76E50" w:rsidRDefault="00E76E50" w:rsidP="00E76E50">
      <w:pPr>
        <w:pStyle w:val="Descripcin"/>
        <w:jc w:val="center"/>
      </w:pPr>
      <w:bookmarkStart w:id="128" w:name="_Toc6446196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73</w:t>
      </w:r>
      <w:r w:rsidR="003E4164">
        <w:rPr>
          <w:noProof/>
        </w:rPr>
        <w:fldChar w:fldCharType="end"/>
      </w:r>
      <w:r>
        <w:t xml:space="preserve"> - Guardar archivo como CSV delimitado por comas</w:t>
      </w:r>
      <w:bookmarkEnd w:id="128"/>
    </w:p>
    <w:p w:rsidR="00E76E50" w:rsidRDefault="00E76E50" w:rsidP="001529E5">
      <w:pPr>
        <w:jc w:val="both"/>
      </w:pPr>
      <w:r>
        <w:t xml:space="preserve">Se puede abrir el archivo con </w:t>
      </w:r>
      <w:proofErr w:type="spellStart"/>
      <w:r w:rsidRPr="00E76E50">
        <w:rPr>
          <w:b/>
        </w:rPr>
        <w:t>Notepad</w:t>
      </w:r>
      <w:proofErr w:type="spellEnd"/>
      <w:r w:rsidRPr="00E76E50">
        <w:rPr>
          <w:b/>
        </w:rPr>
        <w:t xml:space="preserve"> ++</w:t>
      </w:r>
      <w:r>
        <w:t xml:space="preserve"> para visualizar los datos:</w:t>
      </w:r>
    </w:p>
    <w:p w:rsidR="00E76E50" w:rsidRDefault="00E76E50" w:rsidP="00E76E50">
      <w:pPr>
        <w:keepNext/>
        <w:jc w:val="both"/>
      </w:pPr>
      <w:r>
        <w:rPr>
          <w:noProof/>
          <w:lang w:val="es-AR" w:eastAsia="es-AR"/>
        </w:rPr>
        <w:lastRenderedPageBreak/>
        <w:drawing>
          <wp:inline distT="0" distB="0" distL="0" distR="0" wp14:anchorId="01668B0C" wp14:editId="3AF56B2D">
            <wp:extent cx="5400040" cy="2783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783205"/>
                    </a:xfrm>
                    <a:prstGeom prst="rect">
                      <a:avLst/>
                    </a:prstGeom>
                  </pic:spPr>
                </pic:pic>
              </a:graphicData>
            </a:graphic>
          </wp:inline>
        </w:drawing>
      </w:r>
    </w:p>
    <w:p w:rsidR="00E76E50" w:rsidRDefault="00E76E50" w:rsidP="00E76E50">
      <w:pPr>
        <w:pStyle w:val="Descripcin"/>
        <w:jc w:val="center"/>
      </w:pPr>
      <w:bookmarkStart w:id="129" w:name="_Toc6446196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B2556">
        <w:rPr>
          <w:noProof/>
        </w:rPr>
        <w:t>74</w:t>
      </w:r>
      <w:r w:rsidR="003E4164">
        <w:rPr>
          <w:noProof/>
        </w:rPr>
        <w:fldChar w:fldCharType="end"/>
      </w:r>
      <w:r>
        <w:t xml:space="preserve"> - Archivo CSV desde </w:t>
      </w:r>
      <w:proofErr w:type="spellStart"/>
      <w:r>
        <w:t>Notepad</w:t>
      </w:r>
      <w:proofErr w:type="spellEnd"/>
      <w:r>
        <w:t>++</w:t>
      </w:r>
      <w:bookmarkEnd w:id="129"/>
    </w:p>
    <w:p w:rsidR="00E76E50" w:rsidRDefault="00E76E50" w:rsidP="001529E5">
      <w:pPr>
        <w:jc w:val="both"/>
      </w:pPr>
      <w:r>
        <w:t>En este punto, el archivo está en condiciones para ser entrada de Tempus.</w:t>
      </w:r>
    </w:p>
    <w:p w:rsidR="00E76E50" w:rsidRPr="002E175C" w:rsidRDefault="00E76E50" w:rsidP="00E76E50">
      <w:pPr>
        <w:ind w:left="0" w:firstLine="0"/>
        <w:jc w:val="both"/>
      </w:pPr>
    </w:p>
    <w:sectPr w:rsidR="00E76E50" w:rsidRPr="002E175C" w:rsidSect="0092483A">
      <w:headerReference w:type="default" r:id="rId88"/>
      <w:footerReference w:type="default" r:id="rId8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7E4" w:rsidRDefault="001857E4" w:rsidP="00C94FBE">
      <w:pPr>
        <w:spacing w:before="0" w:line="240" w:lineRule="auto"/>
      </w:pPr>
      <w:r>
        <w:separator/>
      </w:r>
    </w:p>
    <w:p w:rsidR="001857E4" w:rsidRDefault="001857E4"/>
  </w:endnote>
  <w:endnote w:type="continuationSeparator" w:id="0">
    <w:p w:rsidR="001857E4" w:rsidRDefault="001857E4" w:rsidP="00C94FBE">
      <w:pPr>
        <w:spacing w:before="0" w:line="240" w:lineRule="auto"/>
      </w:pPr>
      <w:r>
        <w:continuationSeparator/>
      </w:r>
    </w:p>
    <w:p w:rsidR="001857E4" w:rsidRDefault="00185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CE0" w:rsidRDefault="00204CE0"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3C229B">
          <w:rPr>
            <w:rFonts w:asciiTheme="majorHAnsi" w:hAnsiTheme="majorHAnsi" w:cstheme="majorHAnsi"/>
            <w:noProof/>
          </w:rPr>
          <w:t>48</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3C229B">
          <w:rPr>
            <w:rFonts w:asciiTheme="majorHAnsi" w:hAnsiTheme="majorHAnsi" w:cstheme="majorHAnsi"/>
            <w:noProof/>
          </w:rPr>
          <w:t>54</w:t>
        </w:r>
        <w:r w:rsidRPr="00DD5A70">
          <w:rPr>
            <w:rFonts w:asciiTheme="majorHAnsi" w:hAnsiTheme="majorHAnsi" w:cstheme="majorHAnsi"/>
          </w:rPr>
          <w:fldChar w:fldCharType="end"/>
        </w:r>
      </w:sdtContent>
    </w:sdt>
  </w:p>
  <w:p w:rsidR="00204CE0" w:rsidRDefault="00204CE0"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7E4" w:rsidRDefault="001857E4" w:rsidP="00C94FBE">
      <w:pPr>
        <w:spacing w:before="0" w:line="240" w:lineRule="auto"/>
      </w:pPr>
      <w:r>
        <w:separator/>
      </w:r>
    </w:p>
    <w:p w:rsidR="001857E4" w:rsidRDefault="001857E4"/>
  </w:footnote>
  <w:footnote w:type="continuationSeparator" w:id="0">
    <w:p w:rsidR="001857E4" w:rsidRDefault="001857E4" w:rsidP="00C94FBE">
      <w:pPr>
        <w:spacing w:before="0" w:line="240" w:lineRule="auto"/>
      </w:pPr>
      <w:r>
        <w:continuationSeparator/>
      </w:r>
    </w:p>
    <w:p w:rsidR="001857E4" w:rsidRDefault="001857E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204CE0" w:rsidRDefault="00204CE0">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204CE0" w:rsidRPr="000F4F97" w:rsidRDefault="00204CE0"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4"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5"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73C23BB8"/>
    <w:multiLevelType w:val="hybridMultilevel"/>
    <w:tmpl w:val="3DAAFD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6"/>
  </w:num>
  <w:num w:numId="10">
    <w:abstractNumId w:val="18"/>
  </w:num>
  <w:num w:numId="11">
    <w:abstractNumId w:val="6"/>
  </w:num>
  <w:num w:numId="12">
    <w:abstractNumId w:val="13"/>
  </w:num>
  <w:num w:numId="13">
    <w:abstractNumId w:val="0"/>
  </w:num>
  <w:num w:numId="14">
    <w:abstractNumId w:val="7"/>
  </w:num>
  <w:num w:numId="15">
    <w:abstractNumId w:val="14"/>
  </w:num>
  <w:num w:numId="16">
    <w:abstractNumId w:val="10"/>
  </w:num>
  <w:num w:numId="17">
    <w:abstractNumId w:val="8"/>
  </w:num>
  <w:num w:numId="18">
    <w:abstractNumId w:val="15"/>
  </w:num>
  <w:num w:numId="19">
    <w:abstractNumId w:val="5"/>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022FD"/>
    <w:rsid w:val="000100BE"/>
    <w:rsid w:val="00011BED"/>
    <w:rsid w:val="0001270E"/>
    <w:rsid w:val="00017EFE"/>
    <w:rsid w:val="00026DB7"/>
    <w:rsid w:val="00030E7A"/>
    <w:rsid w:val="00045F1A"/>
    <w:rsid w:val="000556B8"/>
    <w:rsid w:val="00063180"/>
    <w:rsid w:val="00066EA1"/>
    <w:rsid w:val="00074200"/>
    <w:rsid w:val="00087C81"/>
    <w:rsid w:val="00087F53"/>
    <w:rsid w:val="00092BC0"/>
    <w:rsid w:val="00092C6D"/>
    <w:rsid w:val="00094CE0"/>
    <w:rsid w:val="000A0FE7"/>
    <w:rsid w:val="000C4C42"/>
    <w:rsid w:val="000C4E31"/>
    <w:rsid w:val="000C7041"/>
    <w:rsid w:val="000D4C6E"/>
    <w:rsid w:val="000D5151"/>
    <w:rsid w:val="000E7C18"/>
    <w:rsid w:val="000F1888"/>
    <w:rsid w:val="000F4F97"/>
    <w:rsid w:val="000F79DF"/>
    <w:rsid w:val="0010416D"/>
    <w:rsid w:val="00106C84"/>
    <w:rsid w:val="00107C3C"/>
    <w:rsid w:val="001100AC"/>
    <w:rsid w:val="001153A5"/>
    <w:rsid w:val="001163FF"/>
    <w:rsid w:val="00117117"/>
    <w:rsid w:val="0012205F"/>
    <w:rsid w:val="00135BFE"/>
    <w:rsid w:val="001410A7"/>
    <w:rsid w:val="00144AE4"/>
    <w:rsid w:val="00150702"/>
    <w:rsid w:val="001529E5"/>
    <w:rsid w:val="00157D34"/>
    <w:rsid w:val="00166911"/>
    <w:rsid w:val="00171E9E"/>
    <w:rsid w:val="00181D1B"/>
    <w:rsid w:val="00183953"/>
    <w:rsid w:val="00184EC4"/>
    <w:rsid w:val="001857E4"/>
    <w:rsid w:val="00185A46"/>
    <w:rsid w:val="00186007"/>
    <w:rsid w:val="00191198"/>
    <w:rsid w:val="00194563"/>
    <w:rsid w:val="001950C8"/>
    <w:rsid w:val="001953ED"/>
    <w:rsid w:val="001A2EE6"/>
    <w:rsid w:val="001B544F"/>
    <w:rsid w:val="001C6104"/>
    <w:rsid w:val="001C799E"/>
    <w:rsid w:val="001D6E58"/>
    <w:rsid w:val="001E4F78"/>
    <w:rsid w:val="001F38C6"/>
    <w:rsid w:val="001F5F92"/>
    <w:rsid w:val="00204CE0"/>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29B"/>
    <w:rsid w:val="002E0AB6"/>
    <w:rsid w:val="002E4670"/>
    <w:rsid w:val="002E7874"/>
    <w:rsid w:val="002F1461"/>
    <w:rsid w:val="002F68B3"/>
    <w:rsid w:val="003130E3"/>
    <w:rsid w:val="00313D10"/>
    <w:rsid w:val="003149A1"/>
    <w:rsid w:val="003163C6"/>
    <w:rsid w:val="00320346"/>
    <w:rsid w:val="00337D81"/>
    <w:rsid w:val="00344258"/>
    <w:rsid w:val="00346864"/>
    <w:rsid w:val="00350E39"/>
    <w:rsid w:val="00351766"/>
    <w:rsid w:val="003560F2"/>
    <w:rsid w:val="00356532"/>
    <w:rsid w:val="0036281B"/>
    <w:rsid w:val="00362C27"/>
    <w:rsid w:val="00363FD1"/>
    <w:rsid w:val="003715F1"/>
    <w:rsid w:val="00372007"/>
    <w:rsid w:val="003841FD"/>
    <w:rsid w:val="00390963"/>
    <w:rsid w:val="00390D59"/>
    <w:rsid w:val="00397566"/>
    <w:rsid w:val="003B7F1F"/>
    <w:rsid w:val="003C0FF6"/>
    <w:rsid w:val="003C229B"/>
    <w:rsid w:val="003C54B1"/>
    <w:rsid w:val="003E12FE"/>
    <w:rsid w:val="003E4164"/>
    <w:rsid w:val="003F0817"/>
    <w:rsid w:val="0040066E"/>
    <w:rsid w:val="004174B7"/>
    <w:rsid w:val="00423E53"/>
    <w:rsid w:val="004331B3"/>
    <w:rsid w:val="004525FF"/>
    <w:rsid w:val="00465444"/>
    <w:rsid w:val="004807AF"/>
    <w:rsid w:val="00484C92"/>
    <w:rsid w:val="00492956"/>
    <w:rsid w:val="004A2B1B"/>
    <w:rsid w:val="004A54C8"/>
    <w:rsid w:val="004C5D7E"/>
    <w:rsid w:val="004C7247"/>
    <w:rsid w:val="004C7803"/>
    <w:rsid w:val="004D38C5"/>
    <w:rsid w:val="004D45CD"/>
    <w:rsid w:val="004D5185"/>
    <w:rsid w:val="004E4935"/>
    <w:rsid w:val="004F0B51"/>
    <w:rsid w:val="004F107D"/>
    <w:rsid w:val="004F1210"/>
    <w:rsid w:val="004F4D25"/>
    <w:rsid w:val="005017FA"/>
    <w:rsid w:val="00502769"/>
    <w:rsid w:val="005046A5"/>
    <w:rsid w:val="00504A67"/>
    <w:rsid w:val="00511D9A"/>
    <w:rsid w:val="00515617"/>
    <w:rsid w:val="00535F07"/>
    <w:rsid w:val="00540917"/>
    <w:rsid w:val="005420F2"/>
    <w:rsid w:val="00547ADC"/>
    <w:rsid w:val="0055203E"/>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30C"/>
    <w:rsid w:val="006177BF"/>
    <w:rsid w:val="0062070F"/>
    <w:rsid w:val="00621BA5"/>
    <w:rsid w:val="00630EC2"/>
    <w:rsid w:val="00632A9C"/>
    <w:rsid w:val="00653C38"/>
    <w:rsid w:val="00683B09"/>
    <w:rsid w:val="006919D5"/>
    <w:rsid w:val="006936CB"/>
    <w:rsid w:val="006974E8"/>
    <w:rsid w:val="006975E4"/>
    <w:rsid w:val="006A2495"/>
    <w:rsid w:val="006A5207"/>
    <w:rsid w:val="006A7C32"/>
    <w:rsid w:val="006B3371"/>
    <w:rsid w:val="006B6060"/>
    <w:rsid w:val="006D0E55"/>
    <w:rsid w:val="006E3853"/>
    <w:rsid w:val="006E3B2C"/>
    <w:rsid w:val="006E46F8"/>
    <w:rsid w:val="006E47F7"/>
    <w:rsid w:val="006E5DF4"/>
    <w:rsid w:val="006F3234"/>
    <w:rsid w:val="007044F0"/>
    <w:rsid w:val="0070494E"/>
    <w:rsid w:val="00705C02"/>
    <w:rsid w:val="00710BA6"/>
    <w:rsid w:val="00711DF8"/>
    <w:rsid w:val="0071795F"/>
    <w:rsid w:val="0073584E"/>
    <w:rsid w:val="007447BE"/>
    <w:rsid w:val="007638E8"/>
    <w:rsid w:val="00771A9B"/>
    <w:rsid w:val="007A01AC"/>
    <w:rsid w:val="007A33C6"/>
    <w:rsid w:val="007A5181"/>
    <w:rsid w:val="007B151B"/>
    <w:rsid w:val="007B1589"/>
    <w:rsid w:val="007B2E53"/>
    <w:rsid w:val="007C39B1"/>
    <w:rsid w:val="007C72C1"/>
    <w:rsid w:val="007C742C"/>
    <w:rsid w:val="007D0656"/>
    <w:rsid w:val="007D7477"/>
    <w:rsid w:val="007E5446"/>
    <w:rsid w:val="007E65AD"/>
    <w:rsid w:val="007E66A5"/>
    <w:rsid w:val="007F38C0"/>
    <w:rsid w:val="00801130"/>
    <w:rsid w:val="008073A4"/>
    <w:rsid w:val="00815C2F"/>
    <w:rsid w:val="00816B5F"/>
    <w:rsid w:val="00817955"/>
    <w:rsid w:val="00822C20"/>
    <w:rsid w:val="00836504"/>
    <w:rsid w:val="008539BD"/>
    <w:rsid w:val="00853EF2"/>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2556"/>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3138"/>
    <w:rsid w:val="00A0436A"/>
    <w:rsid w:val="00A0460D"/>
    <w:rsid w:val="00A12B5B"/>
    <w:rsid w:val="00A13DBA"/>
    <w:rsid w:val="00A14599"/>
    <w:rsid w:val="00A2496D"/>
    <w:rsid w:val="00A268C2"/>
    <w:rsid w:val="00A2757B"/>
    <w:rsid w:val="00A31728"/>
    <w:rsid w:val="00A357D8"/>
    <w:rsid w:val="00A35AEB"/>
    <w:rsid w:val="00A45630"/>
    <w:rsid w:val="00A50ABB"/>
    <w:rsid w:val="00A64E4A"/>
    <w:rsid w:val="00A670E3"/>
    <w:rsid w:val="00A9345D"/>
    <w:rsid w:val="00AA1CA2"/>
    <w:rsid w:val="00AB72CE"/>
    <w:rsid w:val="00AB76B2"/>
    <w:rsid w:val="00AB7BE9"/>
    <w:rsid w:val="00AC6ABB"/>
    <w:rsid w:val="00AC76CE"/>
    <w:rsid w:val="00AD2232"/>
    <w:rsid w:val="00AD750A"/>
    <w:rsid w:val="00AE0C53"/>
    <w:rsid w:val="00AE2015"/>
    <w:rsid w:val="00AE2252"/>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606A"/>
    <w:rsid w:val="00B77F48"/>
    <w:rsid w:val="00B85DBB"/>
    <w:rsid w:val="00B86049"/>
    <w:rsid w:val="00B907AD"/>
    <w:rsid w:val="00B92D9A"/>
    <w:rsid w:val="00BA699A"/>
    <w:rsid w:val="00BB1436"/>
    <w:rsid w:val="00BB23C2"/>
    <w:rsid w:val="00BB45DA"/>
    <w:rsid w:val="00BB4A41"/>
    <w:rsid w:val="00BB6AAE"/>
    <w:rsid w:val="00BB7855"/>
    <w:rsid w:val="00BC4498"/>
    <w:rsid w:val="00BC5404"/>
    <w:rsid w:val="00BE294C"/>
    <w:rsid w:val="00BE523A"/>
    <w:rsid w:val="00C05700"/>
    <w:rsid w:val="00C23F8C"/>
    <w:rsid w:val="00C24CDC"/>
    <w:rsid w:val="00C26C78"/>
    <w:rsid w:val="00C31A99"/>
    <w:rsid w:val="00C42873"/>
    <w:rsid w:val="00C42EF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C7D37"/>
    <w:rsid w:val="00DD0159"/>
    <w:rsid w:val="00DD195C"/>
    <w:rsid w:val="00DD5A70"/>
    <w:rsid w:val="00DD7216"/>
    <w:rsid w:val="00DE4FA1"/>
    <w:rsid w:val="00DF5367"/>
    <w:rsid w:val="00E01FEC"/>
    <w:rsid w:val="00E037C9"/>
    <w:rsid w:val="00E12507"/>
    <w:rsid w:val="00E34178"/>
    <w:rsid w:val="00E36A01"/>
    <w:rsid w:val="00E41820"/>
    <w:rsid w:val="00E41E7A"/>
    <w:rsid w:val="00E42D21"/>
    <w:rsid w:val="00E438FE"/>
    <w:rsid w:val="00E44041"/>
    <w:rsid w:val="00E5392A"/>
    <w:rsid w:val="00E67DB5"/>
    <w:rsid w:val="00E768C0"/>
    <w:rsid w:val="00E76E50"/>
    <w:rsid w:val="00E7708C"/>
    <w:rsid w:val="00E80392"/>
    <w:rsid w:val="00E8096E"/>
    <w:rsid w:val="00E84E25"/>
    <w:rsid w:val="00E853F2"/>
    <w:rsid w:val="00E90C87"/>
    <w:rsid w:val="00E925D9"/>
    <w:rsid w:val="00E93312"/>
    <w:rsid w:val="00EA6844"/>
    <w:rsid w:val="00EA7D8C"/>
    <w:rsid w:val="00EB62A6"/>
    <w:rsid w:val="00EB7B46"/>
    <w:rsid w:val="00EC6708"/>
    <w:rsid w:val="00EC7FE2"/>
    <w:rsid w:val="00EE0084"/>
    <w:rsid w:val="00F032A0"/>
    <w:rsid w:val="00F0376C"/>
    <w:rsid w:val="00F045A2"/>
    <w:rsid w:val="00F06DDA"/>
    <w:rsid w:val="00F10F59"/>
    <w:rsid w:val="00F135DC"/>
    <w:rsid w:val="00F1417F"/>
    <w:rsid w:val="00F163F8"/>
    <w:rsid w:val="00F1687A"/>
    <w:rsid w:val="00F16CB1"/>
    <w:rsid w:val="00F309AE"/>
    <w:rsid w:val="00F36808"/>
    <w:rsid w:val="00F368E5"/>
    <w:rsid w:val="00F438B1"/>
    <w:rsid w:val="00F532CF"/>
    <w:rsid w:val="00F54DA6"/>
    <w:rsid w:val="00F6748E"/>
    <w:rsid w:val="00F72EA1"/>
    <w:rsid w:val="00F7629A"/>
    <w:rsid w:val="00F771E5"/>
    <w:rsid w:val="00F813E9"/>
    <w:rsid w:val="00F815F5"/>
    <w:rsid w:val="00F851CC"/>
    <w:rsid w:val="00F926BE"/>
    <w:rsid w:val="00F9473E"/>
    <w:rsid w:val="00FA137C"/>
    <w:rsid w:val="00FC4195"/>
    <w:rsid w:val="00FD679B"/>
    <w:rsid w:val="00FE7962"/>
    <w:rsid w:val="00FF60C9"/>
    <w:rsid w:val="00FF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1C027F-4095-433C-9F6B-DE3C0B581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968</TotalTime>
  <Pages>1</Pages>
  <Words>8336</Words>
  <Characters>45850</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54078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143</cp:revision>
  <dcterms:created xsi:type="dcterms:W3CDTF">2017-09-02T01:23:00Z</dcterms:created>
  <dcterms:modified xsi:type="dcterms:W3CDTF">2021-02-17T16:44:00Z</dcterms:modified>
</cp:coreProperties>
</file>