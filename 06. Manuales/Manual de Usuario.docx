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E90C87">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71040" behindDoc="0" locked="0" layoutInCell="1" allowOverlap="1">
                <wp:simplePos x="0" y="0"/>
                <wp:positionH relativeFrom="column">
                  <wp:posOffset>2396490</wp:posOffset>
                </wp:positionH>
                <wp:positionV relativeFrom="page">
                  <wp:posOffset>76200</wp:posOffset>
                </wp:positionV>
                <wp:extent cx="609600" cy="7620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4C7803">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9265;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5168;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Manual de </w:t>
              </w:r>
              <w:r w:rsidR="006974E8">
                <w:rPr>
                  <w:rFonts w:asciiTheme="majorHAnsi" w:eastAsiaTheme="majorEastAsia" w:hAnsiTheme="majorHAnsi" w:cstheme="majorBidi"/>
                  <w:sz w:val="72"/>
                  <w:szCs w:val="72"/>
                </w:rPr>
                <w:t>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E90C87">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6919D5" w:rsidRDefault="00E90C87">
          <w:pPr>
            <w:pStyle w:val="Sinespaciado"/>
          </w:pPr>
          <w:r>
            <w:rPr>
              <w:noProof/>
              <w:lang w:val="es-AR" w:eastAsia="es-AR"/>
            </w:rPr>
            <w:drawing>
              <wp:anchor distT="0" distB="0" distL="114300" distR="114300" simplePos="0" relativeHeight="251666944" behindDoc="0" locked="0" layoutInCell="1" allowOverlap="1">
                <wp:simplePos x="0" y="0"/>
                <wp:positionH relativeFrom="column">
                  <wp:posOffset>1177290</wp:posOffset>
                </wp:positionH>
                <wp:positionV relativeFrom="page">
                  <wp:posOffset>4010025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D06E99" w:rsidRDefault="00D06E99"/>
        <w:p w:rsidR="00BC5404" w:rsidRDefault="00E90C87" w:rsidP="00895821">
          <w:pPr>
            <w:pStyle w:val="PSI-Comentario"/>
          </w:pPr>
          <w:r>
            <w:rPr>
              <w:rFonts w:eastAsiaTheme="majorEastAsia" w:cstheme="majorBidi"/>
              <w:noProof/>
              <w:lang w:eastAsia="es-AR"/>
            </w:rPr>
            <w:drawing>
              <wp:anchor distT="0" distB="0" distL="114300" distR="114300" simplePos="0" relativeHeight="251656704"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4C7803"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4C7803" w:rsidRDefault="004C7803" w:rsidP="004D38C5">
                      <w:pPr>
                        <w:pStyle w:val="NormalWeb"/>
                        <w:jc w:val="both"/>
                        <w:rPr>
                          <w:rFonts w:asciiTheme="minorHAnsi" w:eastAsiaTheme="minorHAnsi" w:hAnsiTheme="minorHAnsi" w:cstheme="minorBidi"/>
                          <w:i/>
                          <w:color w:val="548DD4"/>
                          <w:sz w:val="22"/>
                          <w:szCs w:val="22"/>
                          <w:lang w:val="es-AR" w:eastAsia="en-US"/>
                        </w:rPr>
                      </w:pPr>
                      <w:r>
                        <w:rPr>
                          <w:rFonts w:asciiTheme="minorHAnsi" w:eastAsiaTheme="minorHAnsi" w:hAnsiTheme="minorHAnsi" w:cstheme="minorBidi"/>
                          <w:i/>
                          <w:color w:val="548DD4"/>
                          <w:sz w:val="22"/>
                          <w:szCs w:val="22"/>
                          <w:lang w:val="es-AR" w:eastAsia="en-US"/>
                        </w:rPr>
                        <w:br/>
                      </w:r>
                      <w:r w:rsidRPr="004D38C5">
                        <w:rPr>
                          <w:rFonts w:asciiTheme="minorHAnsi" w:eastAsiaTheme="minorHAnsi" w:hAnsiTheme="minorHAnsi" w:cstheme="minorBidi"/>
                          <w:i/>
                          <w:color w:val="548DD4"/>
                          <w:sz w:val="22"/>
                          <w:szCs w:val="22"/>
                          <w:lang w:val="es-AR" w:eastAsia="en-US"/>
                        </w:rPr>
                        <w:t xml:space="preserve">Este documento contiene información útil para facilitarle la instalación del Software al usuario. Desde conceptos fundamentales como la preparación para la instalación, al procedimiento de instalación paso a paso, </w:t>
                      </w:r>
                      <w:r>
                        <w:rPr>
                          <w:rFonts w:asciiTheme="minorHAnsi" w:eastAsiaTheme="minorHAnsi" w:hAnsiTheme="minorHAnsi" w:cstheme="minorBidi"/>
                          <w:i/>
                          <w:color w:val="548DD4"/>
                          <w:sz w:val="22"/>
                          <w:szCs w:val="22"/>
                          <w:lang w:val="es-AR" w:eastAsia="en-US"/>
                        </w:rPr>
                        <w:t>evitándonos tener algún problema a futuro.</w:t>
                      </w:r>
                    </w:p>
                    <w:p w:rsidR="004C7803" w:rsidRPr="004D38C5" w:rsidRDefault="004C7803" w:rsidP="004D38C5">
                      <w:pPr>
                        <w:pStyle w:val="NormalWeb"/>
                        <w:jc w:val="both"/>
                        <w:rPr>
                          <w:rFonts w:asciiTheme="minorHAnsi" w:eastAsiaTheme="minorHAnsi" w:hAnsiTheme="minorHAnsi" w:cstheme="minorBidi"/>
                          <w:i/>
                          <w:color w:val="548DD4"/>
                          <w:sz w:val="22"/>
                          <w:szCs w:val="22"/>
                          <w:lang w:val="es-AR" w:eastAsia="en-US"/>
                        </w:rPr>
                      </w:pPr>
                      <w:r w:rsidRPr="004D38C5">
                        <w:rPr>
                          <w:rFonts w:asciiTheme="minorHAnsi" w:eastAsiaTheme="minorHAnsi" w:hAnsiTheme="minorHAnsi" w:cstheme="minorBidi"/>
                          <w:i/>
                          <w:color w:val="548DD4"/>
                          <w:sz w:val="22"/>
                          <w:szCs w:val="22"/>
                          <w:lang w:val="es-AR" w:eastAsia="en-US"/>
                        </w:rPr>
                        <w:t>Una vez finalizada la instalación como se describe en este documento, el usuario tendrá un sistema completamente funcional.</w:t>
                      </w:r>
                    </w:p>
                    <w:p w:rsidR="004C7803" w:rsidRDefault="004C7803" w:rsidP="00895821">
                      <w:pPr>
                        <w:pStyle w:val="PSI-Comentario"/>
                      </w:pPr>
                    </w:p>
                  </w:txbxContent>
                </v:textbox>
                <w10:wrap type="square" anchorx="margin" anchory="margin"/>
              </v:shape>
            </w:pict>
          </w:r>
        </w:p>
        <w:p w:rsidR="004D38C5" w:rsidRPr="005313D3" w:rsidRDefault="004C7803" w:rsidP="00E90C87">
          <w:pPr>
            <w:pStyle w:val="PSI-Comentario"/>
          </w:pPr>
          <w:r>
            <w:rPr>
              <w:noProof/>
              <w:lang w:eastAsia="es-ES"/>
            </w:rPr>
            <w:pict>
              <v:rect id="_x0000_s1058" style="position:absolute;left:0;text-align:left;margin-left:315.7pt;margin-top:-76.25pt;width:195.35pt;height:844.9pt;z-index:-251658240;mso-position-horizontal-relative:margin;mso-position-vertical-relative:margin" fillcolor="#268496" strokecolor="#31849b [2408]">
                <w10:wrap type="square" anchorx="margin" anchory="margin"/>
              </v:rect>
            </w:pict>
          </w:r>
        </w:p>
        <w:p w:rsidR="004D38C5" w:rsidRPr="005313D3" w:rsidRDefault="004D38C5" w:rsidP="00895821">
          <w:pPr>
            <w:pStyle w:val="PSI-Comentario"/>
          </w:pPr>
        </w:p>
        <w:p w:rsidR="00397566" w:rsidRPr="008B3B0F" w:rsidRDefault="00397566" w:rsidP="00895821">
          <w:pPr>
            <w:pStyle w:val="PSI-Comentario"/>
          </w:pPr>
        </w:p>
        <w:p w:rsidR="00D06E99" w:rsidRDefault="004C7803"/>
      </w:sdtContent>
    </w:sdt>
    <w:p w:rsidR="00A13DBA" w:rsidRDefault="00E90C87"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465444" w:rsidRDefault="000E7C18">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64383277" w:history="1">
            <w:r w:rsidR="00465444" w:rsidRPr="00F84E31">
              <w:rPr>
                <w:rStyle w:val="Hipervnculo"/>
                <w:noProof/>
              </w:rPr>
              <w:t>Introducción</w:t>
            </w:r>
            <w:r w:rsidR="00465444">
              <w:rPr>
                <w:noProof/>
                <w:webHidden/>
              </w:rPr>
              <w:tab/>
            </w:r>
            <w:r w:rsidR="00465444">
              <w:rPr>
                <w:noProof/>
                <w:webHidden/>
              </w:rPr>
              <w:fldChar w:fldCharType="begin"/>
            </w:r>
            <w:r w:rsidR="00465444">
              <w:rPr>
                <w:noProof/>
                <w:webHidden/>
              </w:rPr>
              <w:instrText xml:space="preserve"> PAGEREF _Toc64383277 \h </w:instrText>
            </w:r>
            <w:r w:rsidR="00465444">
              <w:rPr>
                <w:noProof/>
                <w:webHidden/>
              </w:rPr>
            </w:r>
            <w:r w:rsidR="00465444">
              <w:rPr>
                <w:noProof/>
                <w:webHidden/>
              </w:rPr>
              <w:fldChar w:fldCharType="separate"/>
            </w:r>
            <w:r w:rsidR="00465444">
              <w:rPr>
                <w:noProof/>
                <w:webHidden/>
              </w:rPr>
              <w:t>7</w:t>
            </w:r>
            <w:r w:rsidR="00465444">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278" w:history="1">
            <w:r w:rsidRPr="00F84E31">
              <w:rPr>
                <w:rStyle w:val="Hipervnculo"/>
                <w:noProof/>
              </w:rPr>
              <w:t>Descripción</w:t>
            </w:r>
            <w:r>
              <w:rPr>
                <w:noProof/>
                <w:webHidden/>
              </w:rPr>
              <w:tab/>
            </w:r>
            <w:r>
              <w:rPr>
                <w:noProof/>
                <w:webHidden/>
              </w:rPr>
              <w:fldChar w:fldCharType="begin"/>
            </w:r>
            <w:r>
              <w:rPr>
                <w:noProof/>
                <w:webHidden/>
              </w:rPr>
              <w:instrText xml:space="preserve"> PAGEREF _Toc64383278 \h </w:instrText>
            </w:r>
            <w:r>
              <w:rPr>
                <w:noProof/>
                <w:webHidden/>
              </w:rPr>
            </w:r>
            <w:r>
              <w:rPr>
                <w:noProof/>
                <w:webHidden/>
              </w:rPr>
              <w:fldChar w:fldCharType="separate"/>
            </w:r>
            <w:r>
              <w:rPr>
                <w:noProof/>
                <w:webHidden/>
              </w:rPr>
              <w:t>7</w:t>
            </w:r>
            <w:r>
              <w:rPr>
                <w:noProof/>
                <w:webHidden/>
              </w:rPr>
              <w:fldChar w:fldCharType="end"/>
            </w:r>
          </w:hyperlink>
        </w:p>
        <w:p w:rsidR="00465444" w:rsidRDefault="00465444">
          <w:pPr>
            <w:pStyle w:val="TDC1"/>
            <w:rPr>
              <w:rFonts w:eastAsiaTheme="minorEastAsia"/>
              <w:b w:val="0"/>
              <w:bCs w:val="0"/>
              <w:noProof/>
              <w:sz w:val="22"/>
              <w:szCs w:val="22"/>
              <w:lang w:val="es-AR" w:eastAsia="es-AR"/>
            </w:rPr>
          </w:pPr>
          <w:hyperlink w:anchor="_Toc64383279" w:history="1">
            <w:r w:rsidRPr="00F84E31">
              <w:rPr>
                <w:rStyle w:val="Hipervnculo"/>
                <w:noProof/>
              </w:rPr>
              <w:t>Contenido</w:t>
            </w:r>
            <w:r>
              <w:rPr>
                <w:noProof/>
                <w:webHidden/>
              </w:rPr>
              <w:tab/>
            </w:r>
            <w:r>
              <w:rPr>
                <w:noProof/>
                <w:webHidden/>
              </w:rPr>
              <w:fldChar w:fldCharType="begin"/>
            </w:r>
            <w:r>
              <w:rPr>
                <w:noProof/>
                <w:webHidden/>
              </w:rPr>
              <w:instrText xml:space="preserve"> PAGEREF _Toc64383279 \h </w:instrText>
            </w:r>
            <w:r>
              <w:rPr>
                <w:noProof/>
                <w:webHidden/>
              </w:rPr>
            </w:r>
            <w:r>
              <w:rPr>
                <w:noProof/>
                <w:webHidden/>
              </w:rPr>
              <w:fldChar w:fldCharType="separate"/>
            </w:r>
            <w:r>
              <w:rPr>
                <w:noProof/>
                <w:webHidden/>
              </w:rPr>
              <w:t>7</w:t>
            </w:r>
            <w:r>
              <w:rPr>
                <w:noProof/>
                <w:webHidden/>
              </w:rPr>
              <w:fldChar w:fldCharType="end"/>
            </w:r>
          </w:hyperlink>
        </w:p>
        <w:p w:rsidR="00465444" w:rsidRDefault="00465444">
          <w:pPr>
            <w:pStyle w:val="TDC1"/>
            <w:rPr>
              <w:rFonts w:eastAsiaTheme="minorEastAsia"/>
              <w:b w:val="0"/>
              <w:bCs w:val="0"/>
              <w:noProof/>
              <w:sz w:val="22"/>
              <w:szCs w:val="22"/>
              <w:lang w:val="es-AR" w:eastAsia="es-AR"/>
            </w:rPr>
          </w:pPr>
          <w:hyperlink w:anchor="_Toc64383280" w:history="1">
            <w:r w:rsidRPr="00F84E31">
              <w:rPr>
                <w:rStyle w:val="Hipervnculo"/>
                <w:noProof/>
              </w:rPr>
              <w:t>Introducción al sistema</w:t>
            </w:r>
            <w:r>
              <w:rPr>
                <w:noProof/>
                <w:webHidden/>
              </w:rPr>
              <w:tab/>
            </w:r>
            <w:r>
              <w:rPr>
                <w:noProof/>
                <w:webHidden/>
              </w:rPr>
              <w:fldChar w:fldCharType="begin"/>
            </w:r>
            <w:r>
              <w:rPr>
                <w:noProof/>
                <w:webHidden/>
              </w:rPr>
              <w:instrText xml:space="preserve"> PAGEREF _Toc64383280 \h </w:instrText>
            </w:r>
            <w:r>
              <w:rPr>
                <w:noProof/>
                <w:webHidden/>
              </w:rPr>
            </w:r>
            <w:r>
              <w:rPr>
                <w:noProof/>
                <w:webHidden/>
              </w:rPr>
              <w:fldChar w:fldCharType="separate"/>
            </w:r>
            <w:r>
              <w:rPr>
                <w:noProof/>
                <w:webHidden/>
              </w:rPr>
              <w:t>8</w:t>
            </w:r>
            <w:r>
              <w:rPr>
                <w:noProof/>
                <w:webHidden/>
              </w:rPr>
              <w:fldChar w:fldCharType="end"/>
            </w:r>
          </w:hyperlink>
        </w:p>
        <w:p w:rsidR="00465444" w:rsidRDefault="00465444">
          <w:pPr>
            <w:pStyle w:val="TDC1"/>
            <w:rPr>
              <w:rFonts w:eastAsiaTheme="minorEastAsia"/>
              <w:b w:val="0"/>
              <w:bCs w:val="0"/>
              <w:noProof/>
              <w:sz w:val="22"/>
              <w:szCs w:val="22"/>
              <w:lang w:val="es-AR" w:eastAsia="es-AR"/>
            </w:rPr>
          </w:pPr>
          <w:hyperlink w:anchor="_Toc64383281" w:history="1">
            <w:r w:rsidRPr="00F84E31">
              <w:rPr>
                <w:rStyle w:val="Hipervnculo"/>
                <w:noProof/>
              </w:rPr>
              <w:t>Aplicación Web</w:t>
            </w:r>
            <w:r>
              <w:rPr>
                <w:noProof/>
                <w:webHidden/>
              </w:rPr>
              <w:tab/>
            </w:r>
            <w:r>
              <w:rPr>
                <w:noProof/>
                <w:webHidden/>
              </w:rPr>
              <w:fldChar w:fldCharType="begin"/>
            </w:r>
            <w:r>
              <w:rPr>
                <w:noProof/>
                <w:webHidden/>
              </w:rPr>
              <w:instrText xml:space="preserve"> PAGEREF _Toc64383281 \h </w:instrText>
            </w:r>
            <w:r>
              <w:rPr>
                <w:noProof/>
                <w:webHidden/>
              </w:rPr>
            </w:r>
            <w:r>
              <w:rPr>
                <w:noProof/>
                <w:webHidden/>
              </w:rPr>
              <w:fldChar w:fldCharType="separate"/>
            </w:r>
            <w:r>
              <w:rPr>
                <w:noProof/>
                <w:webHidden/>
              </w:rPr>
              <w:t>9</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282" w:history="1">
            <w:r w:rsidRPr="00F84E31">
              <w:rPr>
                <w:rStyle w:val="Hipervnculo"/>
                <w:noProof/>
              </w:rPr>
              <w:t>Ingreso al sistema</w:t>
            </w:r>
            <w:r>
              <w:rPr>
                <w:noProof/>
                <w:webHidden/>
              </w:rPr>
              <w:tab/>
            </w:r>
            <w:r>
              <w:rPr>
                <w:noProof/>
                <w:webHidden/>
              </w:rPr>
              <w:fldChar w:fldCharType="begin"/>
            </w:r>
            <w:r>
              <w:rPr>
                <w:noProof/>
                <w:webHidden/>
              </w:rPr>
              <w:instrText xml:space="preserve"> PAGEREF _Toc64383282 \h </w:instrText>
            </w:r>
            <w:r>
              <w:rPr>
                <w:noProof/>
                <w:webHidden/>
              </w:rPr>
            </w:r>
            <w:r>
              <w:rPr>
                <w:noProof/>
                <w:webHidden/>
              </w:rPr>
              <w:fldChar w:fldCharType="separate"/>
            </w:r>
            <w:r>
              <w:rPr>
                <w:noProof/>
                <w:webHidden/>
              </w:rPr>
              <w:t>9</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283" w:history="1">
            <w:r w:rsidRPr="00F84E31">
              <w:rPr>
                <w:rStyle w:val="Hipervnculo"/>
                <w:noProof/>
              </w:rPr>
              <w:t>Componentes de la interfaz</w:t>
            </w:r>
            <w:r>
              <w:rPr>
                <w:noProof/>
                <w:webHidden/>
              </w:rPr>
              <w:tab/>
            </w:r>
            <w:r>
              <w:rPr>
                <w:noProof/>
                <w:webHidden/>
              </w:rPr>
              <w:fldChar w:fldCharType="begin"/>
            </w:r>
            <w:r>
              <w:rPr>
                <w:noProof/>
                <w:webHidden/>
              </w:rPr>
              <w:instrText xml:space="preserve"> PAGEREF _Toc64383283 \h </w:instrText>
            </w:r>
            <w:r>
              <w:rPr>
                <w:noProof/>
                <w:webHidden/>
              </w:rPr>
            </w:r>
            <w:r>
              <w:rPr>
                <w:noProof/>
                <w:webHidden/>
              </w:rPr>
              <w:fldChar w:fldCharType="separate"/>
            </w:r>
            <w:r>
              <w:rPr>
                <w:noProof/>
                <w:webHidden/>
              </w:rPr>
              <w:t>9</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284" w:history="1">
            <w:r w:rsidRPr="00F84E31">
              <w:rPr>
                <w:rStyle w:val="Hipervnculo"/>
                <w:noProof/>
              </w:rPr>
              <w:t>Roles y permisos</w:t>
            </w:r>
            <w:r>
              <w:rPr>
                <w:noProof/>
                <w:webHidden/>
              </w:rPr>
              <w:tab/>
            </w:r>
            <w:r>
              <w:rPr>
                <w:noProof/>
                <w:webHidden/>
              </w:rPr>
              <w:fldChar w:fldCharType="begin"/>
            </w:r>
            <w:r>
              <w:rPr>
                <w:noProof/>
                <w:webHidden/>
              </w:rPr>
              <w:instrText xml:space="preserve"> PAGEREF _Toc64383284 \h </w:instrText>
            </w:r>
            <w:r>
              <w:rPr>
                <w:noProof/>
                <w:webHidden/>
              </w:rPr>
            </w:r>
            <w:r>
              <w:rPr>
                <w:noProof/>
                <w:webHidden/>
              </w:rPr>
              <w:fldChar w:fldCharType="separate"/>
            </w:r>
            <w:r>
              <w:rPr>
                <w:noProof/>
                <w:webHidden/>
              </w:rPr>
              <w:t>10</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85" w:history="1">
            <w:r w:rsidRPr="00F84E31">
              <w:rPr>
                <w:rStyle w:val="Hipervnculo"/>
                <w:noProof/>
              </w:rPr>
              <w:t>Administrador</w:t>
            </w:r>
            <w:r>
              <w:rPr>
                <w:noProof/>
                <w:webHidden/>
              </w:rPr>
              <w:tab/>
            </w:r>
            <w:r>
              <w:rPr>
                <w:noProof/>
                <w:webHidden/>
              </w:rPr>
              <w:fldChar w:fldCharType="begin"/>
            </w:r>
            <w:r>
              <w:rPr>
                <w:noProof/>
                <w:webHidden/>
              </w:rPr>
              <w:instrText xml:space="preserve"> PAGEREF _Toc64383285 \h </w:instrText>
            </w:r>
            <w:r>
              <w:rPr>
                <w:noProof/>
                <w:webHidden/>
              </w:rPr>
            </w:r>
            <w:r>
              <w:rPr>
                <w:noProof/>
                <w:webHidden/>
              </w:rPr>
              <w:fldChar w:fldCharType="separate"/>
            </w:r>
            <w:r>
              <w:rPr>
                <w:noProof/>
                <w:webHidden/>
              </w:rPr>
              <w:t>10</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86" w:history="1">
            <w:r w:rsidRPr="00F84E31">
              <w:rPr>
                <w:rStyle w:val="Hipervnculo"/>
                <w:noProof/>
              </w:rPr>
              <w:t>Administrativo – Secretaría Académica</w:t>
            </w:r>
            <w:r>
              <w:rPr>
                <w:noProof/>
                <w:webHidden/>
              </w:rPr>
              <w:tab/>
            </w:r>
            <w:r>
              <w:rPr>
                <w:noProof/>
                <w:webHidden/>
              </w:rPr>
              <w:fldChar w:fldCharType="begin"/>
            </w:r>
            <w:r>
              <w:rPr>
                <w:noProof/>
                <w:webHidden/>
              </w:rPr>
              <w:instrText xml:space="preserve"> PAGEREF _Toc64383286 \h </w:instrText>
            </w:r>
            <w:r>
              <w:rPr>
                <w:noProof/>
                <w:webHidden/>
              </w:rPr>
            </w:r>
            <w:r>
              <w:rPr>
                <w:noProof/>
                <w:webHidden/>
              </w:rPr>
              <w:fldChar w:fldCharType="separate"/>
            </w:r>
            <w:r>
              <w:rPr>
                <w:noProof/>
                <w:webHidden/>
              </w:rPr>
              <w:t>10</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287" w:history="1">
            <w:r w:rsidRPr="00F84E31">
              <w:rPr>
                <w:rStyle w:val="Hipervnculo"/>
                <w:noProof/>
              </w:rPr>
              <w:t>Aulas</w:t>
            </w:r>
            <w:r>
              <w:rPr>
                <w:noProof/>
                <w:webHidden/>
              </w:rPr>
              <w:tab/>
            </w:r>
            <w:r>
              <w:rPr>
                <w:noProof/>
                <w:webHidden/>
              </w:rPr>
              <w:fldChar w:fldCharType="begin"/>
            </w:r>
            <w:r>
              <w:rPr>
                <w:noProof/>
                <w:webHidden/>
              </w:rPr>
              <w:instrText xml:space="preserve"> PAGEREF _Toc64383287 \h </w:instrText>
            </w:r>
            <w:r>
              <w:rPr>
                <w:noProof/>
                <w:webHidden/>
              </w:rPr>
            </w:r>
            <w:r>
              <w:rPr>
                <w:noProof/>
                <w:webHidden/>
              </w:rPr>
              <w:fldChar w:fldCharType="separate"/>
            </w:r>
            <w:r>
              <w:rPr>
                <w:noProof/>
                <w:webHidden/>
              </w:rPr>
              <w:t>10</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88" w:history="1">
            <w:r w:rsidRPr="00F84E31">
              <w:rPr>
                <w:rStyle w:val="Hipervnculo"/>
                <w:noProof/>
              </w:rPr>
              <w:t>Crear</w:t>
            </w:r>
            <w:r>
              <w:rPr>
                <w:noProof/>
                <w:webHidden/>
              </w:rPr>
              <w:tab/>
            </w:r>
            <w:r>
              <w:rPr>
                <w:noProof/>
                <w:webHidden/>
              </w:rPr>
              <w:fldChar w:fldCharType="begin"/>
            </w:r>
            <w:r>
              <w:rPr>
                <w:noProof/>
                <w:webHidden/>
              </w:rPr>
              <w:instrText xml:space="preserve"> PAGEREF _Toc64383288 \h </w:instrText>
            </w:r>
            <w:r>
              <w:rPr>
                <w:noProof/>
                <w:webHidden/>
              </w:rPr>
            </w:r>
            <w:r>
              <w:rPr>
                <w:noProof/>
                <w:webHidden/>
              </w:rPr>
              <w:fldChar w:fldCharType="separate"/>
            </w:r>
            <w:r>
              <w:rPr>
                <w:noProof/>
                <w:webHidden/>
              </w:rPr>
              <w:t>10</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89" w:history="1">
            <w:r w:rsidRPr="00F84E31">
              <w:rPr>
                <w:rStyle w:val="Hipervnculo"/>
                <w:noProof/>
              </w:rPr>
              <w:t>Buscar</w:t>
            </w:r>
            <w:r>
              <w:rPr>
                <w:noProof/>
                <w:webHidden/>
              </w:rPr>
              <w:tab/>
            </w:r>
            <w:r>
              <w:rPr>
                <w:noProof/>
                <w:webHidden/>
              </w:rPr>
              <w:fldChar w:fldCharType="begin"/>
            </w:r>
            <w:r>
              <w:rPr>
                <w:noProof/>
                <w:webHidden/>
              </w:rPr>
              <w:instrText xml:space="preserve"> PAGEREF _Toc64383289 \h </w:instrText>
            </w:r>
            <w:r>
              <w:rPr>
                <w:noProof/>
                <w:webHidden/>
              </w:rPr>
            </w:r>
            <w:r>
              <w:rPr>
                <w:noProof/>
                <w:webHidden/>
              </w:rPr>
              <w:fldChar w:fldCharType="separate"/>
            </w:r>
            <w:r>
              <w:rPr>
                <w:noProof/>
                <w:webHidden/>
              </w:rPr>
              <w:t>11</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90" w:history="1">
            <w:r w:rsidRPr="00F84E31">
              <w:rPr>
                <w:rStyle w:val="Hipervnculo"/>
                <w:noProof/>
              </w:rPr>
              <w:t>Eliminación</w:t>
            </w:r>
            <w:r>
              <w:rPr>
                <w:noProof/>
                <w:webHidden/>
              </w:rPr>
              <w:tab/>
            </w:r>
            <w:r>
              <w:rPr>
                <w:noProof/>
                <w:webHidden/>
              </w:rPr>
              <w:fldChar w:fldCharType="begin"/>
            </w:r>
            <w:r>
              <w:rPr>
                <w:noProof/>
                <w:webHidden/>
              </w:rPr>
              <w:instrText xml:space="preserve"> PAGEREF _Toc64383290 \h </w:instrText>
            </w:r>
            <w:r>
              <w:rPr>
                <w:noProof/>
                <w:webHidden/>
              </w:rPr>
            </w:r>
            <w:r>
              <w:rPr>
                <w:noProof/>
                <w:webHidden/>
              </w:rPr>
              <w:fldChar w:fldCharType="separate"/>
            </w:r>
            <w:r>
              <w:rPr>
                <w:noProof/>
                <w:webHidden/>
              </w:rPr>
              <w:t>12</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91" w:history="1">
            <w:r w:rsidRPr="00F84E31">
              <w:rPr>
                <w:rStyle w:val="Hipervnculo"/>
                <w:noProof/>
              </w:rPr>
              <w:t>Información detallada</w:t>
            </w:r>
            <w:r>
              <w:rPr>
                <w:noProof/>
                <w:webHidden/>
              </w:rPr>
              <w:tab/>
            </w:r>
            <w:r>
              <w:rPr>
                <w:noProof/>
                <w:webHidden/>
              </w:rPr>
              <w:fldChar w:fldCharType="begin"/>
            </w:r>
            <w:r>
              <w:rPr>
                <w:noProof/>
                <w:webHidden/>
              </w:rPr>
              <w:instrText xml:space="preserve"> PAGEREF _Toc64383291 \h </w:instrText>
            </w:r>
            <w:r>
              <w:rPr>
                <w:noProof/>
                <w:webHidden/>
              </w:rPr>
            </w:r>
            <w:r>
              <w:rPr>
                <w:noProof/>
                <w:webHidden/>
              </w:rPr>
              <w:fldChar w:fldCharType="separate"/>
            </w:r>
            <w:r>
              <w:rPr>
                <w:noProof/>
                <w:webHidden/>
              </w:rPr>
              <w:t>13</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92" w:history="1">
            <w:r w:rsidRPr="00F84E31">
              <w:rPr>
                <w:rStyle w:val="Hipervnculo"/>
                <w:noProof/>
              </w:rPr>
              <w:t>Modificación</w:t>
            </w:r>
            <w:r>
              <w:rPr>
                <w:noProof/>
                <w:webHidden/>
              </w:rPr>
              <w:tab/>
            </w:r>
            <w:r>
              <w:rPr>
                <w:noProof/>
                <w:webHidden/>
              </w:rPr>
              <w:fldChar w:fldCharType="begin"/>
            </w:r>
            <w:r>
              <w:rPr>
                <w:noProof/>
                <w:webHidden/>
              </w:rPr>
              <w:instrText xml:space="preserve"> PAGEREF _Toc64383292 \h </w:instrText>
            </w:r>
            <w:r>
              <w:rPr>
                <w:noProof/>
                <w:webHidden/>
              </w:rPr>
            </w:r>
            <w:r>
              <w:rPr>
                <w:noProof/>
                <w:webHidden/>
              </w:rPr>
              <w:fldChar w:fldCharType="separate"/>
            </w:r>
            <w:r>
              <w:rPr>
                <w:noProof/>
                <w:webHidden/>
              </w:rPr>
              <w:t>14</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93" w:history="1">
            <w:r w:rsidRPr="00F84E31">
              <w:rPr>
                <w:rStyle w:val="Hipervnculo"/>
                <w:noProof/>
              </w:rPr>
              <w:t>Informe</w:t>
            </w:r>
            <w:r>
              <w:rPr>
                <w:noProof/>
                <w:webHidden/>
              </w:rPr>
              <w:tab/>
            </w:r>
            <w:r>
              <w:rPr>
                <w:noProof/>
                <w:webHidden/>
              </w:rPr>
              <w:fldChar w:fldCharType="begin"/>
            </w:r>
            <w:r>
              <w:rPr>
                <w:noProof/>
                <w:webHidden/>
              </w:rPr>
              <w:instrText xml:space="preserve"> PAGEREF _Toc64383293 \h </w:instrText>
            </w:r>
            <w:r>
              <w:rPr>
                <w:noProof/>
                <w:webHidden/>
              </w:rPr>
            </w:r>
            <w:r>
              <w:rPr>
                <w:noProof/>
                <w:webHidden/>
              </w:rPr>
              <w:fldChar w:fldCharType="separate"/>
            </w:r>
            <w:r>
              <w:rPr>
                <w:noProof/>
                <w:webHidden/>
              </w:rPr>
              <w:t>14</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294" w:history="1">
            <w:r w:rsidRPr="00F84E31">
              <w:rPr>
                <w:rStyle w:val="Hipervnculo"/>
                <w:noProof/>
              </w:rPr>
              <w:t>Asignaturas</w:t>
            </w:r>
            <w:r>
              <w:rPr>
                <w:noProof/>
                <w:webHidden/>
              </w:rPr>
              <w:tab/>
            </w:r>
            <w:r>
              <w:rPr>
                <w:noProof/>
                <w:webHidden/>
              </w:rPr>
              <w:fldChar w:fldCharType="begin"/>
            </w:r>
            <w:r>
              <w:rPr>
                <w:noProof/>
                <w:webHidden/>
              </w:rPr>
              <w:instrText xml:space="preserve"> PAGEREF _Toc64383294 \h </w:instrText>
            </w:r>
            <w:r>
              <w:rPr>
                <w:noProof/>
                <w:webHidden/>
              </w:rPr>
            </w:r>
            <w:r>
              <w:rPr>
                <w:noProof/>
                <w:webHidden/>
              </w:rPr>
              <w:fldChar w:fldCharType="separate"/>
            </w:r>
            <w:r>
              <w:rPr>
                <w:noProof/>
                <w:webHidden/>
              </w:rPr>
              <w:t>15</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95" w:history="1">
            <w:r w:rsidRPr="00F84E31">
              <w:rPr>
                <w:rStyle w:val="Hipervnculo"/>
                <w:noProof/>
              </w:rPr>
              <w:t>Crear</w:t>
            </w:r>
            <w:r>
              <w:rPr>
                <w:noProof/>
                <w:webHidden/>
              </w:rPr>
              <w:tab/>
            </w:r>
            <w:r>
              <w:rPr>
                <w:noProof/>
                <w:webHidden/>
              </w:rPr>
              <w:fldChar w:fldCharType="begin"/>
            </w:r>
            <w:r>
              <w:rPr>
                <w:noProof/>
                <w:webHidden/>
              </w:rPr>
              <w:instrText xml:space="preserve"> PAGEREF _Toc64383295 \h </w:instrText>
            </w:r>
            <w:r>
              <w:rPr>
                <w:noProof/>
                <w:webHidden/>
              </w:rPr>
            </w:r>
            <w:r>
              <w:rPr>
                <w:noProof/>
                <w:webHidden/>
              </w:rPr>
              <w:fldChar w:fldCharType="separate"/>
            </w:r>
            <w:r>
              <w:rPr>
                <w:noProof/>
                <w:webHidden/>
              </w:rPr>
              <w:t>15</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96" w:history="1">
            <w:r w:rsidRPr="00F84E31">
              <w:rPr>
                <w:rStyle w:val="Hipervnculo"/>
                <w:noProof/>
              </w:rPr>
              <w:t>Buscar</w:t>
            </w:r>
            <w:r>
              <w:rPr>
                <w:noProof/>
                <w:webHidden/>
              </w:rPr>
              <w:tab/>
            </w:r>
            <w:r>
              <w:rPr>
                <w:noProof/>
                <w:webHidden/>
              </w:rPr>
              <w:fldChar w:fldCharType="begin"/>
            </w:r>
            <w:r>
              <w:rPr>
                <w:noProof/>
                <w:webHidden/>
              </w:rPr>
              <w:instrText xml:space="preserve"> PAGEREF _Toc64383296 \h </w:instrText>
            </w:r>
            <w:r>
              <w:rPr>
                <w:noProof/>
                <w:webHidden/>
              </w:rPr>
            </w:r>
            <w:r>
              <w:rPr>
                <w:noProof/>
                <w:webHidden/>
              </w:rPr>
              <w:fldChar w:fldCharType="separate"/>
            </w:r>
            <w:r>
              <w:rPr>
                <w:noProof/>
                <w:webHidden/>
              </w:rPr>
              <w:t>16</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97" w:history="1">
            <w:r w:rsidRPr="00F84E31">
              <w:rPr>
                <w:rStyle w:val="Hipervnculo"/>
                <w:noProof/>
              </w:rPr>
              <w:t>Información detallada</w:t>
            </w:r>
            <w:r>
              <w:rPr>
                <w:noProof/>
                <w:webHidden/>
              </w:rPr>
              <w:tab/>
            </w:r>
            <w:r>
              <w:rPr>
                <w:noProof/>
                <w:webHidden/>
              </w:rPr>
              <w:fldChar w:fldCharType="begin"/>
            </w:r>
            <w:r>
              <w:rPr>
                <w:noProof/>
                <w:webHidden/>
              </w:rPr>
              <w:instrText xml:space="preserve"> PAGEREF _Toc64383297 \h </w:instrText>
            </w:r>
            <w:r>
              <w:rPr>
                <w:noProof/>
                <w:webHidden/>
              </w:rPr>
            </w:r>
            <w:r>
              <w:rPr>
                <w:noProof/>
                <w:webHidden/>
              </w:rPr>
              <w:fldChar w:fldCharType="separate"/>
            </w:r>
            <w:r>
              <w:rPr>
                <w:noProof/>
                <w:webHidden/>
              </w:rPr>
              <w:t>17</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298" w:history="1">
            <w:r w:rsidRPr="00F84E31">
              <w:rPr>
                <w:rStyle w:val="Hipervnculo"/>
                <w:noProof/>
              </w:rPr>
              <w:t>Carreras</w:t>
            </w:r>
            <w:r>
              <w:rPr>
                <w:noProof/>
                <w:webHidden/>
              </w:rPr>
              <w:tab/>
            </w:r>
            <w:r>
              <w:rPr>
                <w:noProof/>
                <w:webHidden/>
              </w:rPr>
              <w:fldChar w:fldCharType="begin"/>
            </w:r>
            <w:r>
              <w:rPr>
                <w:noProof/>
                <w:webHidden/>
              </w:rPr>
              <w:instrText xml:space="preserve"> PAGEREF _Toc64383298 \h </w:instrText>
            </w:r>
            <w:r>
              <w:rPr>
                <w:noProof/>
                <w:webHidden/>
              </w:rPr>
            </w:r>
            <w:r>
              <w:rPr>
                <w:noProof/>
                <w:webHidden/>
              </w:rPr>
              <w:fldChar w:fldCharType="separate"/>
            </w:r>
            <w:r>
              <w:rPr>
                <w:noProof/>
                <w:webHidden/>
              </w:rPr>
              <w:t>18</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299" w:history="1">
            <w:r w:rsidRPr="00F84E31">
              <w:rPr>
                <w:rStyle w:val="Hipervnculo"/>
                <w:noProof/>
              </w:rPr>
              <w:t>Crear</w:t>
            </w:r>
            <w:r>
              <w:rPr>
                <w:noProof/>
                <w:webHidden/>
              </w:rPr>
              <w:tab/>
            </w:r>
            <w:r>
              <w:rPr>
                <w:noProof/>
                <w:webHidden/>
              </w:rPr>
              <w:fldChar w:fldCharType="begin"/>
            </w:r>
            <w:r>
              <w:rPr>
                <w:noProof/>
                <w:webHidden/>
              </w:rPr>
              <w:instrText xml:space="preserve"> PAGEREF _Toc64383299 \h </w:instrText>
            </w:r>
            <w:r>
              <w:rPr>
                <w:noProof/>
                <w:webHidden/>
              </w:rPr>
            </w:r>
            <w:r>
              <w:rPr>
                <w:noProof/>
                <w:webHidden/>
              </w:rPr>
              <w:fldChar w:fldCharType="separate"/>
            </w:r>
            <w:r>
              <w:rPr>
                <w:noProof/>
                <w:webHidden/>
              </w:rPr>
              <w:t>18</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00" w:history="1">
            <w:r w:rsidRPr="00F84E31">
              <w:rPr>
                <w:rStyle w:val="Hipervnculo"/>
                <w:noProof/>
              </w:rPr>
              <w:t>Buscar</w:t>
            </w:r>
            <w:r>
              <w:rPr>
                <w:noProof/>
                <w:webHidden/>
              </w:rPr>
              <w:tab/>
            </w:r>
            <w:r>
              <w:rPr>
                <w:noProof/>
                <w:webHidden/>
              </w:rPr>
              <w:fldChar w:fldCharType="begin"/>
            </w:r>
            <w:r>
              <w:rPr>
                <w:noProof/>
                <w:webHidden/>
              </w:rPr>
              <w:instrText xml:space="preserve"> PAGEREF _Toc64383300 \h </w:instrText>
            </w:r>
            <w:r>
              <w:rPr>
                <w:noProof/>
                <w:webHidden/>
              </w:rPr>
            </w:r>
            <w:r>
              <w:rPr>
                <w:noProof/>
                <w:webHidden/>
              </w:rPr>
              <w:fldChar w:fldCharType="separate"/>
            </w:r>
            <w:r>
              <w:rPr>
                <w:noProof/>
                <w:webHidden/>
              </w:rPr>
              <w:t>19</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01" w:history="1">
            <w:r w:rsidRPr="00F84E31">
              <w:rPr>
                <w:rStyle w:val="Hipervnculo"/>
                <w:noProof/>
              </w:rPr>
              <w:t>Información detallada</w:t>
            </w:r>
            <w:r>
              <w:rPr>
                <w:noProof/>
                <w:webHidden/>
              </w:rPr>
              <w:tab/>
            </w:r>
            <w:r>
              <w:rPr>
                <w:noProof/>
                <w:webHidden/>
              </w:rPr>
              <w:fldChar w:fldCharType="begin"/>
            </w:r>
            <w:r>
              <w:rPr>
                <w:noProof/>
                <w:webHidden/>
              </w:rPr>
              <w:instrText xml:space="preserve"> PAGEREF _Toc64383301 \h </w:instrText>
            </w:r>
            <w:r>
              <w:rPr>
                <w:noProof/>
                <w:webHidden/>
              </w:rPr>
            </w:r>
            <w:r>
              <w:rPr>
                <w:noProof/>
                <w:webHidden/>
              </w:rPr>
              <w:fldChar w:fldCharType="separate"/>
            </w:r>
            <w:r>
              <w:rPr>
                <w:noProof/>
                <w:webHidden/>
              </w:rPr>
              <w:t>20</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02" w:history="1">
            <w:r w:rsidRPr="00F84E31">
              <w:rPr>
                <w:rStyle w:val="Hipervnculo"/>
                <w:noProof/>
              </w:rPr>
              <w:t>Agregar asignatura a una carrera</w:t>
            </w:r>
            <w:r>
              <w:rPr>
                <w:noProof/>
                <w:webHidden/>
              </w:rPr>
              <w:tab/>
            </w:r>
            <w:r>
              <w:rPr>
                <w:noProof/>
                <w:webHidden/>
              </w:rPr>
              <w:fldChar w:fldCharType="begin"/>
            </w:r>
            <w:r>
              <w:rPr>
                <w:noProof/>
                <w:webHidden/>
              </w:rPr>
              <w:instrText xml:space="preserve"> PAGEREF _Toc64383302 \h </w:instrText>
            </w:r>
            <w:r>
              <w:rPr>
                <w:noProof/>
                <w:webHidden/>
              </w:rPr>
            </w:r>
            <w:r>
              <w:rPr>
                <w:noProof/>
                <w:webHidden/>
              </w:rPr>
              <w:fldChar w:fldCharType="separate"/>
            </w:r>
            <w:r>
              <w:rPr>
                <w:noProof/>
                <w:webHidden/>
              </w:rPr>
              <w:t>21</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303" w:history="1">
            <w:r w:rsidRPr="00F84E31">
              <w:rPr>
                <w:rStyle w:val="Hipervnculo"/>
                <w:noProof/>
              </w:rPr>
              <w:t>Horarios de cursadas</w:t>
            </w:r>
            <w:r>
              <w:rPr>
                <w:noProof/>
                <w:webHidden/>
              </w:rPr>
              <w:tab/>
            </w:r>
            <w:r>
              <w:rPr>
                <w:noProof/>
                <w:webHidden/>
              </w:rPr>
              <w:fldChar w:fldCharType="begin"/>
            </w:r>
            <w:r>
              <w:rPr>
                <w:noProof/>
                <w:webHidden/>
              </w:rPr>
              <w:instrText xml:space="preserve"> PAGEREF _Toc64383303 \h </w:instrText>
            </w:r>
            <w:r>
              <w:rPr>
                <w:noProof/>
                <w:webHidden/>
              </w:rPr>
            </w:r>
            <w:r>
              <w:rPr>
                <w:noProof/>
                <w:webHidden/>
              </w:rPr>
              <w:fldChar w:fldCharType="separate"/>
            </w:r>
            <w:r>
              <w:rPr>
                <w:noProof/>
                <w:webHidden/>
              </w:rPr>
              <w:t>22</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04" w:history="1">
            <w:r w:rsidRPr="00F84E31">
              <w:rPr>
                <w:rStyle w:val="Hipervnculo"/>
                <w:noProof/>
              </w:rPr>
              <w:t>Importar</w:t>
            </w:r>
            <w:r>
              <w:rPr>
                <w:noProof/>
                <w:webHidden/>
              </w:rPr>
              <w:tab/>
            </w:r>
            <w:r>
              <w:rPr>
                <w:noProof/>
                <w:webHidden/>
              </w:rPr>
              <w:fldChar w:fldCharType="begin"/>
            </w:r>
            <w:r>
              <w:rPr>
                <w:noProof/>
                <w:webHidden/>
              </w:rPr>
              <w:instrText xml:space="preserve"> PAGEREF _Toc64383304 \h </w:instrText>
            </w:r>
            <w:r>
              <w:rPr>
                <w:noProof/>
                <w:webHidden/>
              </w:rPr>
            </w:r>
            <w:r>
              <w:rPr>
                <w:noProof/>
                <w:webHidden/>
              </w:rPr>
              <w:fldChar w:fldCharType="separate"/>
            </w:r>
            <w:r>
              <w:rPr>
                <w:noProof/>
                <w:webHidden/>
              </w:rPr>
              <w:t>22</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05" w:history="1">
            <w:r w:rsidRPr="00F84E31">
              <w:rPr>
                <w:rStyle w:val="Hipervnculo"/>
                <w:noProof/>
              </w:rPr>
              <w:t>Crear</w:t>
            </w:r>
            <w:r>
              <w:rPr>
                <w:noProof/>
                <w:webHidden/>
              </w:rPr>
              <w:tab/>
            </w:r>
            <w:r>
              <w:rPr>
                <w:noProof/>
                <w:webHidden/>
              </w:rPr>
              <w:fldChar w:fldCharType="begin"/>
            </w:r>
            <w:r>
              <w:rPr>
                <w:noProof/>
                <w:webHidden/>
              </w:rPr>
              <w:instrText xml:space="preserve"> PAGEREF _Toc64383305 \h </w:instrText>
            </w:r>
            <w:r>
              <w:rPr>
                <w:noProof/>
                <w:webHidden/>
              </w:rPr>
            </w:r>
            <w:r>
              <w:rPr>
                <w:noProof/>
                <w:webHidden/>
              </w:rPr>
              <w:fldChar w:fldCharType="separate"/>
            </w:r>
            <w:r>
              <w:rPr>
                <w:noProof/>
                <w:webHidden/>
              </w:rPr>
              <w:t>24</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06" w:history="1">
            <w:r w:rsidRPr="00F84E31">
              <w:rPr>
                <w:rStyle w:val="Hipervnculo"/>
                <w:noProof/>
              </w:rPr>
              <w:t>Buscar</w:t>
            </w:r>
            <w:r>
              <w:rPr>
                <w:noProof/>
                <w:webHidden/>
              </w:rPr>
              <w:tab/>
            </w:r>
            <w:r>
              <w:rPr>
                <w:noProof/>
                <w:webHidden/>
              </w:rPr>
              <w:fldChar w:fldCharType="begin"/>
            </w:r>
            <w:r>
              <w:rPr>
                <w:noProof/>
                <w:webHidden/>
              </w:rPr>
              <w:instrText xml:space="preserve"> PAGEREF _Toc64383306 \h </w:instrText>
            </w:r>
            <w:r>
              <w:rPr>
                <w:noProof/>
                <w:webHidden/>
              </w:rPr>
            </w:r>
            <w:r>
              <w:rPr>
                <w:noProof/>
                <w:webHidden/>
              </w:rPr>
              <w:fldChar w:fldCharType="separate"/>
            </w:r>
            <w:r>
              <w:rPr>
                <w:noProof/>
                <w:webHidden/>
              </w:rPr>
              <w:t>25</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07" w:history="1">
            <w:r w:rsidRPr="00F84E31">
              <w:rPr>
                <w:rStyle w:val="Hipervnculo"/>
                <w:noProof/>
              </w:rPr>
              <w:t>Información detallada</w:t>
            </w:r>
            <w:r>
              <w:rPr>
                <w:noProof/>
                <w:webHidden/>
              </w:rPr>
              <w:tab/>
            </w:r>
            <w:r>
              <w:rPr>
                <w:noProof/>
                <w:webHidden/>
              </w:rPr>
              <w:fldChar w:fldCharType="begin"/>
            </w:r>
            <w:r>
              <w:rPr>
                <w:noProof/>
                <w:webHidden/>
              </w:rPr>
              <w:instrText xml:space="preserve"> PAGEREF _Toc64383307 \h </w:instrText>
            </w:r>
            <w:r>
              <w:rPr>
                <w:noProof/>
                <w:webHidden/>
              </w:rPr>
            </w:r>
            <w:r>
              <w:rPr>
                <w:noProof/>
                <w:webHidden/>
              </w:rPr>
              <w:fldChar w:fldCharType="separate"/>
            </w:r>
            <w:r>
              <w:rPr>
                <w:noProof/>
                <w:webHidden/>
              </w:rPr>
              <w:t>26</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08" w:history="1">
            <w:r w:rsidRPr="00F84E31">
              <w:rPr>
                <w:rStyle w:val="Hipervnculo"/>
                <w:noProof/>
              </w:rPr>
              <w:t>Modificación</w:t>
            </w:r>
            <w:r>
              <w:rPr>
                <w:noProof/>
                <w:webHidden/>
              </w:rPr>
              <w:tab/>
            </w:r>
            <w:r>
              <w:rPr>
                <w:noProof/>
                <w:webHidden/>
              </w:rPr>
              <w:fldChar w:fldCharType="begin"/>
            </w:r>
            <w:r>
              <w:rPr>
                <w:noProof/>
                <w:webHidden/>
              </w:rPr>
              <w:instrText xml:space="preserve"> PAGEREF _Toc64383308 \h </w:instrText>
            </w:r>
            <w:r>
              <w:rPr>
                <w:noProof/>
                <w:webHidden/>
              </w:rPr>
            </w:r>
            <w:r>
              <w:rPr>
                <w:noProof/>
                <w:webHidden/>
              </w:rPr>
              <w:fldChar w:fldCharType="separate"/>
            </w:r>
            <w:r>
              <w:rPr>
                <w:noProof/>
                <w:webHidden/>
              </w:rPr>
              <w:t>26</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09" w:history="1">
            <w:r w:rsidRPr="00F84E31">
              <w:rPr>
                <w:rStyle w:val="Hipervnculo"/>
                <w:noProof/>
              </w:rPr>
              <w:t>Borrar</w:t>
            </w:r>
            <w:r>
              <w:rPr>
                <w:noProof/>
                <w:webHidden/>
              </w:rPr>
              <w:tab/>
            </w:r>
            <w:r>
              <w:rPr>
                <w:noProof/>
                <w:webHidden/>
              </w:rPr>
              <w:fldChar w:fldCharType="begin"/>
            </w:r>
            <w:r>
              <w:rPr>
                <w:noProof/>
                <w:webHidden/>
              </w:rPr>
              <w:instrText xml:space="preserve"> PAGEREF _Toc64383309 \h </w:instrText>
            </w:r>
            <w:r>
              <w:rPr>
                <w:noProof/>
                <w:webHidden/>
              </w:rPr>
            </w:r>
            <w:r>
              <w:rPr>
                <w:noProof/>
                <w:webHidden/>
              </w:rPr>
              <w:fldChar w:fldCharType="separate"/>
            </w:r>
            <w:r>
              <w:rPr>
                <w:noProof/>
                <w:webHidden/>
              </w:rPr>
              <w:t>28</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310" w:history="1">
            <w:r w:rsidRPr="00F84E31">
              <w:rPr>
                <w:rStyle w:val="Hipervnculo"/>
                <w:noProof/>
              </w:rPr>
              <w:t>Mesas de examen</w:t>
            </w:r>
            <w:r>
              <w:rPr>
                <w:noProof/>
                <w:webHidden/>
              </w:rPr>
              <w:tab/>
            </w:r>
            <w:r>
              <w:rPr>
                <w:noProof/>
                <w:webHidden/>
              </w:rPr>
              <w:fldChar w:fldCharType="begin"/>
            </w:r>
            <w:r>
              <w:rPr>
                <w:noProof/>
                <w:webHidden/>
              </w:rPr>
              <w:instrText xml:space="preserve"> PAGEREF _Toc64383310 \h </w:instrText>
            </w:r>
            <w:r>
              <w:rPr>
                <w:noProof/>
                <w:webHidden/>
              </w:rPr>
            </w:r>
            <w:r>
              <w:rPr>
                <w:noProof/>
                <w:webHidden/>
              </w:rPr>
              <w:fldChar w:fldCharType="separate"/>
            </w:r>
            <w:r>
              <w:rPr>
                <w:noProof/>
                <w:webHidden/>
              </w:rPr>
              <w:t>29</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11" w:history="1">
            <w:r w:rsidRPr="00F84E31">
              <w:rPr>
                <w:rStyle w:val="Hipervnculo"/>
                <w:noProof/>
              </w:rPr>
              <w:t>Importar</w:t>
            </w:r>
            <w:r>
              <w:rPr>
                <w:noProof/>
                <w:webHidden/>
              </w:rPr>
              <w:tab/>
            </w:r>
            <w:r>
              <w:rPr>
                <w:noProof/>
                <w:webHidden/>
              </w:rPr>
              <w:fldChar w:fldCharType="begin"/>
            </w:r>
            <w:r>
              <w:rPr>
                <w:noProof/>
                <w:webHidden/>
              </w:rPr>
              <w:instrText xml:space="preserve"> PAGEREF _Toc64383311 \h </w:instrText>
            </w:r>
            <w:r>
              <w:rPr>
                <w:noProof/>
                <w:webHidden/>
              </w:rPr>
            </w:r>
            <w:r>
              <w:rPr>
                <w:noProof/>
                <w:webHidden/>
              </w:rPr>
              <w:fldChar w:fldCharType="separate"/>
            </w:r>
            <w:r>
              <w:rPr>
                <w:noProof/>
                <w:webHidden/>
              </w:rPr>
              <w:t>29</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12" w:history="1">
            <w:r w:rsidRPr="00F84E31">
              <w:rPr>
                <w:rStyle w:val="Hipervnculo"/>
                <w:noProof/>
              </w:rPr>
              <w:t>Crear</w:t>
            </w:r>
            <w:r>
              <w:rPr>
                <w:noProof/>
                <w:webHidden/>
              </w:rPr>
              <w:tab/>
            </w:r>
            <w:r>
              <w:rPr>
                <w:noProof/>
                <w:webHidden/>
              </w:rPr>
              <w:fldChar w:fldCharType="begin"/>
            </w:r>
            <w:r>
              <w:rPr>
                <w:noProof/>
                <w:webHidden/>
              </w:rPr>
              <w:instrText xml:space="preserve"> PAGEREF _Toc64383312 \h </w:instrText>
            </w:r>
            <w:r>
              <w:rPr>
                <w:noProof/>
                <w:webHidden/>
              </w:rPr>
            </w:r>
            <w:r>
              <w:rPr>
                <w:noProof/>
                <w:webHidden/>
              </w:rPr>
              <w:fldChar w:fldCharType="separate"/>
            </w:r>
            <w:r>
              <w:rPr>
                <w:noProof/>
                <w:webHidden/>
              </w:rPr>
              <w:t>31</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13" w:history="1">
            <w:r w:rsidRPr="00F84E31">
              <w:rPr>
                <w:rStyle w:val="Hipervnculo"/>
                <w:noProof/>
              </w:rPr>
              <w:t>Buscar</w:t>
            </w:r>
            <w:r>
              <w:rPr>
                <w:noProof/>
                <w:webHidden/>
              </w:rPr>
              <w:tab/>
            </w:r>
            <w:r>
              <w:rPr>
                <w:noProof/>
                <w:webHidden/>
              </w:rPr>
              <w:fldChar w:fldCharType="begin"/>
            </w:r>
            <w:r>
              <w:rPr>
                <w:noProof/>
                <w:webHidden/>
              </w:rPr>
              <w:instrText xml:space="preserve"> PAGEREF _Toc64383313 \h </w:instrText>
            </w:r>
            <w:r>
              <w:rPr>
                <w:noProof/>
                <w:webHidden/>
              </w:rPr>
            </w:r>
            <w:r>
              <w:rPr>
                <w:noProof/>
                <w:webHidden/>
              </w:rPr>
              <w:fldChar w:fldCharType="separate"/>
            </w:r>
            <w:r>
              <w:rPr>
                <w:noProof/>
                <w:webHidden/>
              </w:rPr>
              <w:t>33</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14" w:history="1">
            <w:r w:rsidRPr="00F84E31">
              <w:rPr>
                <w:rStyle w:val="Hipervnculo"/>
                <w:noProof/>
              </w:rPr>
              <w:t>Eliminación</w:t>
            </w:r>
            <w:r>
              <w:rPr>
                <w:noProof/>
                <w:webHidden/>
              </w:rPr>
              <w:tab/>
            </w:r>
            <w:r>
              <w:rPr>
                <w:noProof/>
                <w:webHidden/>
              </w:rPr>
              <w:fldChar w:fldCharType="begin"/>
            </w:r>
            <w:r>
              <w:rPr>
                <w:noProof/>
                <w:webHidden/>
              </w:rPr>
              <w:instrText xml:space="preserve"> PAGEREF _Toc64383314 \h </w:instrText>
            </w:r>
            <w:r>
              <w:rPr>
                <w:noProof/>
                <w:webHidden/>
              </w:rPr>
            </w:r>
            <w:r>
              <w:rPr>
                <w:noProof/>
                <w:webHidden/>
              </w:rPr>
              <w:fldChar w:fldCharType="separate"/>
            </w:r>
            <w:r>
              <w:rPr>
                <w:noProof/>
                <w:webHidden/>
              </w:rPr>
              <w:t>34</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15" w:history="1">
            <w:r w:rsidRPr="00F84E31">
              <w:rPr>
                <w:rStyle w:val="Hipervnculo"/>
                <w:noProof/>
              </w:rPr>
              <w:t>Información detallada</w:t>
            </w:r>
            <w:r>
              <w:rPr>
                <w:noProof/>
                <w:webHidden/>
              </w:rPr>
              <w:tab/>
            </w:r>
            <w:r>
              <w:rPr>
                <w:noProof/>
                <w:webHidden/>
              </w:rPr>
              <w:fldChar w:fldCharType="begin"/>
            </w:r>
            <w:r>
              <w:rPr>
                <w:noProof/>
                <w:webHidden/>
              </w:rPr>
              <w:instrText xml:space="preserve"> PAGEREF _Toc64383315 \h </w:instrText>
            </w:r>
            <w:r>
              <w:rPr>
                <w:noProof/>
                <w:webHidden/>
              </w:rPr>
            </w:r>
            <w:r>
              <w:rPr>
                <w:noProof/>
                <w:webHidden/>
              </w:rPr>
              <w:fldChar w:fldCharType="separate"/>
            </w:r>
            <w:r>
              <w:rPr>
                <w:noProof/>
                <w:webHidden/>
              </w:rPr>
              <w:t>35</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16" w:history="1">
            <w:r w:rsidRPr="00F84E31">
              <w:rPr>
                <w:rStyle w:val="Hipervnculo"/>
                <w:noProof/>
              </w:rPr>
              <w:t>Modificación</w:t>
            </w:r>
            <w:r>
              <w:rPr>
                <w:noProof/>
                <w:webHidden/>
              </w:rPr>
              <w:tab/>
            </w:r>
            <w:r>
              <w:rPr>
                <w:noProof/>
                <w:webHidden/>
              </w:rPr>
              <w:fldChar w:fldCharType="begin"/>
            </w:r>
            <w:r>
              <w:rPr>
                <w:noProof/>
                <w:webHidden/>
              </w:rPr>
              <w:instrText xml:space="preserve"> PAGEREF _Toc64383316 \h </w:instrText>
            </w:r>
            <w:r>
              <w:rPr>
                <w:noProof/>
                <w:webHidden/>
              </w:rPr>
            </w:r>
            <w:r>
              <w:rPr>
                <w:noProof/>
                <w:webHidden/>
              </w:rPr>
              <w:fldChar w:fldCharType="separate"/>
            </w:r>
            <w:r>
              <w:rPr>
                <w:noProof/>
                <w:webHidden/>
              </w:rPr>
              <w:t>35</w:t>
            </w:r>
            <w:r>
              <w:rPr>
                <w:noProof/>
                <w:webHidden/>
              </w:rPr>
              <w:fldChar w:fldCharType="end"/>
            </w:r>
          </w:hyperlink>
        </w:p>
        <w:p w:rsidR="00465444" w:rsidRDefault="00465444">
          <w:pPr>
            <w:pStyle w:val="TDC3"/>
            <w:rPr>
              <w:rFonts w:eastAsiaTheme="minorEastAsia"/>
              <w:noProof/>
              <w:sz w:val="22"/>
              <w:szCs w:val="22"/>
              <w:lang w:val="es-AR" w:eastAsia="es-AR"/>
            </w:rPr>
          </w:pPr>
          <w:hyperlink w:anchor="_Toc64383317" w:history="1">
            <w:r w:rsidRPr="00F84E31">
              <w:rPr>
                <w:rStyle w:val="Hipervnculo"/>
                <w:noProof/>
              </w:rPr>
              <w:t>Informe</w:t>
            </w:r>
            <w:r>
              <w:rPr>
                <w:noProof/>
                <w:webHidden/>
              </w:rPr>
              <w:tab/>
            </w:r>
            <w:r>
              <w:rPr>
                <w:noProof/>
                <w:webHidden/>
              </w:rPr>
              <w:fldChar w:fldCharType="begin"/>
            </w:r>
            <w:r>
              <w:rPr>
                <w:noProof/>
                <w:webHidden/>
              </w:rPr>
              <w:instrText xml:space="preserve"> PAGEREF _Toc64383317 \h </w:instrText>
            </w:r>
            <w:r>
              <w:rPr>
                <w:noProof/>
                <w:webHidden/>
              </w:rPr>
            </w:r>
            <w:r>
              <w:rPr>
                <w:noProof/>
                <w:webHidden/>
              </w:rPr>
              <w:fldChar w:fldCharType="separate"/>
            </w:r>
            <w:r>
              <w:rPr>
                <w:noProof/>
                <w:webHidden/>
              </w:rPr>
              <w:t>37</w:t>
            </w:r>
            <w:r>
              <w:rPr>
                <w:noProof/>
                <w:webHidden/>
              </w:rPr>
              <w:fldChar w:fldCharType="end"/>
            </w:r>
          </w:hyperlink>
        </w:p>
        <w:p w:rsidR="00465444" w:rsidRDefault="00465444">
          <w:pPr>
            <w:pStyle w:val="TDC1"/>
            <w:rPr>
              <w:rFonts w:eastAsiaTheme="minorEastAsia"/>
              <w:b w:val="0"/>
              <w:bCs w:val="0"/>
              <w:noProof/>
              <w:sz w:val="22"/>
              <w:szCs w:val="22"/>
              <w:lang w:val="es-AR" w:eastAsia="es-AR"/>
            </w:rPr>
          </w:pPr>
          <w:hyperlink w:anchor="_Toc64383318" w:history="1">
            <w:r w:rsidRPr="00F84E31">
              <w:rPr>
                <w:rStyle w:val="Hipervnculo"/>
                <w:noProof/>
              </w:rPr>
              <w:t>Aplicación Móvil</w:t>
            </w:r>
            <w:r>
              <w:rPr>
                <w:noProof/>
                <w:webHidden/>
              </w:rPr>
              <w:tab/>
            </w:r>
            <w:r>
              <w:rPr>
                <w:noProof/>
                <w:webHidden/>
              </w:rPr>
              <w:fldChar w:fldCharType="begin"/>
            </w:r>
            <w:r>
              <w:rPr>
                <w:noProof/>
                <w:webHidden/>
              </w:rPr>
              <w:instrText xml:space="preserve"> PAGEREF _Toc64383318 \h </w:instrText>
            </w:r>
            <w:r>
              <w:rPr>
                <w:noProof/>
                <w:webHidden/>
              </w:rPr>
            </w:r>
            <w:r>
              <w:rPr>
                <w:noProof/>
                <w:webHidden/>
              </w:rPr>
              <w:fldChar w:fldCharType="separate"/>
            </w:r>
            <w:r>
              <w:rPr>
                <w:noProof/>
                <w:webHidden/>
              </w:rPr>
              <w:t>37</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319" w:history="1">
            <w:r w:rsidRPr="00F84E31">
              <w:rPr>
                <w:rStyle w:val="Hipervnculo"/>
                <w:noProof/>
              </w:rPr>
              <w:t>Componentes de la interfaz</w:t>
            </w:r>
            <w:r>
              <w:rPr>
                <w:noProof/>
                <w:webHidden/>
              </w:rPr>
              <w:tab/>
            </w:r>
            <w:r>
              <w:rPr>
                <w:noProof/>
                <w:webHidden/>
              </w:rPr>
              <w:fldChar w:fldCharType="begin"/>
            </w:r>
            <w:r>
              <w:rPr>
                <w:noProof/>
                <w:webHidden/>
              </w:rPr>
              <w:instrText xml:space="preserve"> PAGEREF _Toc64383319 \h </w:instrText>
            </w:r>
            <w:r>
              <w:rPr>
                <w:noProof/>
                <w:webHidden/>
              </w:rPr>
            </w:r>
            <w:r>
              <w:rPr>
                <w:noProof/>
                <w:webHidden/>
              </w:rPr>
              <w:fldChar w:fldCharType="separate"/>
            </w:r>
            <w:r>
              <w:rPr>
                <w:noProof/>
                <w:webHidden/>
              </w:rPr>
              <w:t>38</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320" w:history="1">
            <w:r w:rsidRPr="00F84E31">
              <w:rPr>
                <w:rStyle w:val="Hipervnculo"/>
                <w:noProof/>
              </w:rPr>
              <w:t>Horarios de cursada</w:t>
            </w:r>
            <w:r>
              <w:rPr>
                <w:noProof/>
                <w:webHidden/>
              </w:rPr>
              <w:tab/>
            </w:r>
            <w:r>
              <w:rPr>
                <w:noProof/>
                <w:webHidden/>
              </w:rPr>
              <w:fldChar w:fldCharType="begin"/>
            </w:r>
            <w:r>
              <w:rPr>
                <w:noProof/>
                <w:webHidden/>
              </w:rPr>
              <w:instrText xml:space="preserve"> PAGEREF _Toc64383320 \h </w:instrText>
            </w:r>
            <w:r>
              <w:rPr>
                <w:noProof/>
                <w:webHidden/>
              </w:rPr>
            </w:r>
            <w:r>
              <w:rPr>
                <w:noProof/>
                <w:webHidden/>
              </w:rPr>
              <w:fldChar w:fldCharType="separate"/>
            </w:r>
            <w:r>
              <w:rPr>
                <w:noProof/>
                <w:webHidden/>
              </w:rPr>
              <w:t>38</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321" w:history="1">
            <w:r w:rsidRPr="00F84E31">
              <w:rPr>
                <w:rStyle w:val="Hipervnculo"/>
                <w:noProof/>
              </w:rPr>
              <w:t>Mesas de examen</w:t>
            </w:r>
            <w:r>
              <w:rPr>
                <w:noProof/>
                <w:webHidden/>
              </w:rPr>
              <w:tab/>
            </w:r>
            <w:r>
              <w:rPr>
                <w:noProof/>
                <w:webHidden/>
              </w:rPr>
              <w:fldChar w:fldCharType="begin"/>
            </w:r>
            <w:r>
              <w:rPr>
                <w:noProof/>
                <w:webHidden/>
              </w:rPr>
              <w:instrText xml:space="preserve"> PAGEREF _Toc64383321 \h </w:instrText>
            </w:r>
            <w:r>
              <w:rPr>
                <w:noProof/>
                <w:webHidden/>
              </w:rPr>
            </w:r>
            <w:r>
              <w:rPr>
                <w:noProof/>
                <w:webHidden/>
              </w:rPr>
              <w:fldChar w:fldCharType="separate"/>
            </w:r>
            <w:r>
              <w:rPr>
                <w:noProof/>
                <w:webHidden/>
              </w:rPr>
              <w:t>40</w:t>
            </w:r>
            <w:r>
              <w:rPr>
                <w:noProof/>
                <w:webHidden/>
              </w:rPr>
              <w:fldChar w:fldCharType="end"/>
            </w:r>
          </w:hyperlink>
        </w:p>
        <w:p w:rsidR="00465444" w:rsidRDefault="00465444">
          <w:pPr>
            <w:pStyle w:val="TDC1"/>
            <w:rPr>
              <w:rFonts w:eastAsiaTheme="minorEastAsia"/>
              <w:b w:val="0"/>
              <w:bCs w:val="0"/>
              <w:noProof/>
              <w:sz w:val="22"/>
              <w:szCs w:val="22"/>
              <w:lang w:val="es-AR" w:eastAsia="es-AR"/>
            </w:rPr>
          </w:pPr>
          <w:hyperlink w:anchor="_Toc64383322" w:history="1">
            <w:r w:rsidRPr="00F84E31">
              <w:rPr>
                <w:rStyle w:val="Hipervnculo"/>
                <w:noProof/>
              </w:rPr>
              <w:t>Anexo</w:t>
            </w:r>
            <w:r>
              <w:rPr>
                <w:noProof/>
                <w:webHidden/>
              </w:rPr>
              <w:tab/>
            </w:r>
            <w:r>
              <w:rPr>
                <w:noProof/>
                <w:webHidden/>
              </w:rPr>
              <w:fldChar w:fldCharType="begin"/>
            </w:r>
            <w:r>
              <w:rPr>
                <w:noProof/>
                <w:webHidden/>
              </w:rPr>
              <w:instrText xml:space="preserve"> PAGEREF _Toc64383322 \h </w:instrText>
            </w:r>
            <w:r>
              <w:rPr>
                <w:noProof/>
                <w:webHidden/>
              </w:rPr>
            </w:r>
            <w:r>
              <w:rPr>
                <w:noProof/>
                <w:webHidden/>
              </w:rPr>
              <w:fldChar w:fldCharType="separate"/>
            </w:r>
            <w:r>
              <w:rPr>
                <w:noProof/>
                <w:webHidden/>
              </w:rPr>
              <w:t>41</w:t>
            </w:r>
            <w:r>
              <w:rPr>
                <w:noProof/>
                <w:webHidden/>
              </w:rPr>
              <w:fldChar w:fldCharType="end"/>
            </w:r>
          </w:hyperlink>
        </w:p>
        <w:p w:rsidR="00465444" w:rsidRDefault="00465444">
          <w:pPr>
            <w:pStyle w:val="TDC2"/>
            <w:rPr>
              <w:rFonts w:eastAsiaTheme="minorEastAsia"/>
              <w:i w:val="0"/>
              <w:iCs w:val="0"/>
              <w:noProof/>
              <w:sz w:val="22"/>
              <w:szCs w:val="22"/>
              <w:lang w:val="es-AR" w:eastAsia="es-AR"/>
            </w:rPr>
          </w:pPr>
          <w:hyperlink w:anchor="_Toc64383323" w:history="1">
            <w:r w:rsidRPr="00F84E31">
              <w:rPr>
                <w:rStyle w:val="Hipervnculo"/>
                <w:noProof/>
              </w:rPr>
              <w:t>Generar archivo CSV delimitado</w:t>
            </w:r>
            <w:r>
              <w:rPr>
                <w:noProof/>
                <w:webHidden/>
              </w:rPr>
              <w:tab/>
            </w:r>
            <w:r>
              <w:rPr>
                <w:noProof/>
                <w:webHidden/>
              </w:rPr>
              <w:fldChar w:fldCharType="begin"/>
            </w:r>
            <w:r>
              <w:rPr>
                <w:noProof/>
                <w:webHidden/>
              </w:rPr>
              <w:instrText xml:space="preserve"> PAGEREF _Toc64383323 \h </w:instrText>
            </w:r>
            <w:r>
              <w:rPr>
                <w:noProof/>
                <w:webHidden/>
              </w:rPr>
            </w:r>
            <w:r>
              <w:rPr>
                <w:noProof/>
                <w:webHidden/>
              </w:rPr>
              <w:fldChar w:fldCharType="separate"/>
            </w:r>
            <w:r>
              <w:rPr>
                <w:noProof/>
                <w:webHidden/>
              </w:rPr>
              <w:t>41</w:t>
            </w:r>
            <w:r>
              <w:rPr>
                <w:noProof/>
                <w:webHidden/>
              </w:rPr>
              <w:fldChar w:fldCharType="end"/>
            </w:r>
          </w:hyperlink>
        </w:p>
        <w:p w:rsidR="000F79DF" w:rsidRDefault="000E7C18" w:rsidP="000F79DF">
          <w:pPr>
            <w:tabs>
              <w:tab w:val="left" w:pos="5954"/>
            </w:tabs>
          </w:pPr>
          <w:r>
            <w:fldChar w:fldCharType="end"/>
          </w:r>
        </w:p>
      </w:sdtContent>
    </w:sdt>
    <w:p w:rsidR="0040066E" w:rsidRDefault="0040066E" w:rsidP="000F79DF">
      <w:pPr>
        <w:ind w:left="0" w:firstLine="0"/>
      </w:pPr>
    </w:p>
    <w:p w:rsidR="00571AD6" w:rsidRDefault="00861B8F" w:rsidP="0040066E">
      <w:r>
        <w:br w:type="page"/>
      </w:r>
    </w:p>
    <w:bookmarkStart w:id="0" w:name="_GoBack"/>
    <w:bookmarkEnd w:id="0"/>
    <w:p w:rsidR="00465444" w:rsidRDefault="00571AD6">
      <w:pPr>
        <w:pStyle w:val="Tabladeilustraciones"/>
        <w:tabs>
          <w:tab w:val="right" w:leader="dot" w:pos="8494"/>
        </w:tabs>
        <w:rPr>
          <w:rFonts w:eastAsiaTheme="minorEastAsia"/>
          <w:noProof/>
          <w:lang w:val="es-AR" w:eastAsia="es-AR"/>
        </w:rPr>
      </w:pPr>
      <w:r>
        <w:lastRenderedPageBreak/>
        <w:fldChar w:fldCharType="begin"/>
      </w:r>
      <w:r>
        <w:instrText xml:space="preserve"> TOC \h \z \c "Ilustración" </w:instrText>
      </w:r>
      <w:r>
        <w:fldChar w:fldCharType="separate"/>
      </w:r>
      <w:hyperlink w:anchor="_Toc64383324" w:history="1">
        <w:r w:rsidR="00465444" w:rsidRPr="007211E0">
          <w:rPr>
            <w:rStyle w:val="Hipervnculo"/>
            <w:noProof/>
          </w:rPr>
          <w:t>Ilustración 1 - Pantalla de acceso a Tempus</w:t>
        </w:r>
        <w:r w:rsidR="00465444">
          <w:rPr>
            <w:noProof/>
            <w:webHidden/>
          </w:rPr>
          <w:tab/>
        </w:r>
        <w:r w:rsidR="00465444">
          <w:rPr>
            <w:noProof/>
            <w:webHidden/>
          </w:rPr>
          <w:fldChar w:fldCharType="begin"/>
        </w:r>
        <w:r w:rsidR="00465444">
          <w:rPr>
            <w:noProof/>
            <w:webHidden/>
          </w:rPr>
          <w:instrText xml:space="preserve"> PAGEREF _Toc64383324 \h </w:instrText>
        </w:r>
        <w:r w:rsidR="00465444">
          <w:rPr>
            <w:noProof/>
            <w:webHidden/>
          </w:rPr>
        </w:r>
        <w:r w:rsidR="00465444">
          <w:rPr>
            <w:noProof/>
            <w:webHidden/>
          </w:rPr>
          <w:fldChar w:fldCharType="separate"/>
        </w:r>
        <w:r w:rsidR="00465444">
          <w:rPr>
            <w:noProof/>
            <w:webHidden/>
          </w:rPr>
          <w:t>9</w:t>
        </w:r>
        <w:r w:rsidR="00465444">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25" w:history="1">
        <w:r w:rsidRPr="007211E0">
          <w:rPr>
            <w:rStyle w:val="Hipervnculo"/>
            <w:noProof/>
          </w:rPr>
          <w:t>Ilustración 2 - Pantalla de inicio de Tempus</w:t>
        </w:r>
        <w:r>
          <w:rPr>
            <w:noProof/>
            <w:webHidden/>
          </w:rPr>
          <w:tab/>
        </w:r>
        <w:r>
          <w:rPr>
            <w:noProof/>
            <w:webHidden/>
          </w:rPr>
          <w:fldChar w:fldCharType="begin"/>
        </w:r>
        <w:r>
          <w:rPr>
            <w:noProof/>
            <w:webHidden/>
          </w:rPr>
          <w:instrText xml:space="preserve"> PAGEREF _Toc64383325 \h </w:instrText>
        </w:r>
        <w:r>
          <w:rPr>
            <w:noProof/>
            <w:webHidden/>
          </w:rPr>
        </w:r>
        <w:r>
          <w:rPr>
            <w:noProof/>
            <w:webHidden/>
          </w:rPr>
          <w:fldChar w:fldCharType="separate"/>
        </w:r>
        <w:r>
          <w:rPr>
            <w:noProof/>
            <w:webHidden/>
          </w:rPr>
          <w:t>9</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26" w:history="1">
        <w:r w:rsidRPr="007211E0">
          <w:rPr>
            <w:rStyle w:val="Hipervnculo"/>
            <w:noProof/>
          </w:rPr>
          <w:t>Ilustración 3 - Menú de opciones</w:t>
        </w:r>
        <w:r>
          <w:rPr>
            <w:noProof/>
            <w:webHidden/>
          </w:rPr>
          <w:tab/>
        </w:r>
        <w:r>
          <w:rPr>
            <w:noProof/>
            <w:webHidden/>
          </w:rPr>
          <w:fldChar w:fldCharType="begin"/>
        </w:r>
        <w:r>
          <w:rPr>
            <w:noProof/>
            <w:webHidden/>
          </w:rPr>
          <w:instrText xml:space="preserve"> PAGEREF _Toc64383326 \h </w:instrText>
        </w:r>
        <w:r>
          <w:rPr>
            <w:noProof/>
            <w:webHidden/>
          </w:rPr>
        </w:r>
        <w:r>
          <w:rPr>
            <w:noProof/>
            <w:webHidden/>
          </w:rPr>
          <w:fldChar w:fldCharType="separate"/>
        </w:r>
        <w:r>
          <w:rPr>
            <w:noProof/>
            <w:webHidden/>
          </w:rPr>
          <w:t>10</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27" w:history="1">
        <w:r w:rsidRPr="007211E0">
          <w:rPr>
            <w:rStyle w:val="Hipervnculo"/>
            <w:noProof/>
          </w:rPr>
          <w:t>Ilustración 4 - Formulario de creación para aula</w:t>
        </w:r>
        <w:r>
          <w:rPr>
            <w:noProof/>
            <w:webHidden/>
          </w:rPr>
          <w:tab/>
        </w:r>
        <w:r>
          <w:rPr>
            <w:noProof/>
            <w:webHidden/>
          </w:rPr>
          <w:fldChar w:fldCharType="begin"/>
        </w:r>
        <w:r>
          <w:rPr>
            <w:noProof/>
            <w:webHidden/>
          </w:rPr>
          <w:instrText xml:space="preserve"> PAGEREF _Toc64383327 \h </w:instrText>
        </w:r>
        <w:r>
          <w:rPr>
            <w:noProof/>
            <w:webHidden/>
          </w:rPr>
        </w:r>
        <w:r>
          <w:rPr>
            <w:noProof/>
            <w:webHidden/>
          </w:rPr>
          <w:fldChar w:fldCharType="separate"/>
        </w:r>
        <w:r>
          <w:rPr>
            <w:noProof/>
            <w:webHidden/>
          </w:rPr>
          <w:t>10</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28" w:history="1">
        <w:r w:rsidRPr="007211E0">
          <w:rPr>
            <w:rStyle w:val="Hipervnculo"/>
            <w:noProof/>
          </w:rPr>
          <w:t>Ilustración 5 - Resultado de creación para un aula</w:t>
        </w:r>
        <w:r>
          <w:rPr>
            <w:noProof/>
            <w:webHidden/>
          </w:rPr>
          <w:tab/>
        </w:r>
        <w:r>
          <w:rPr>
            <w:noProof/>
            <w:webHidden/>
          </w:rPr>
          <w:fldChar w:fldCharType="begin"/>
        </w:r>
        <w:r>
          <w:rPr>
            <w:noProof/>
            <w:webHidden/>
          </w:rPr>
          <w:instrText xml:space="preserve"> PAGEREF _Toc64383328 \h </w:instrText>
        </w:r>
        <w:r>
          <w:rPr>
            <w:noProof/>
            <w:webHidden/>
          </w:rPr>
        </w:r>
        <w:r>
          <w:rPr>
            <w:noProof/>
            <w:webHidden/>
          </w:rPr>
          <w:fldChar w:fldCharType="separate"/>
        </w:r>
        <w:r>
          <w:rPr>
            <w:noProof/>
            <w:webHidden/>
          </w:rPr>
          <w:t>11</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29" w:history="1">
        <w:r w:rsidRPr="007211E0">
          <w:rPr>
            <w:rStyle w:val="Hipervnculo"/>
            <w:noProof/>
          </w:rPr>
          <w:t>Ilustración 6 - Formulario de búsqueda para aula</w:t>
        </w:r>
        <w:r>
          <w:rPr>
            <w:noProof/>
            <w:webHidden/>
          </w:rPr>
          <w:tab/>
        </w:r>
        <w:r>
          <w:rPr>
            <w:noProof/>
            <w:webHidden/>
          </w:rPr>
          <w:fldChar w:fldCharType="begin"/>
        </w:r>
        <w:r>
          <w:rPr>
            <w:noProof/>
            <w:webHidden/>
          </w:rPr>
          <w:instrText xml:space="preserve"> PAGEREF _Toc64383329 \h </w:instrText>
        </w:r>
        <w:r>
          <w:rPr>
            <w:noProof/>
            <w:webHidden/>
          </w:rPr>
        </w:r>
        <w:r>
          <w:rPr>
            <w:noProof/>
            <w:webHidden/>
          </w:rPr>
          <w:fldChar w:fldCharType="separate"/>
        </w:r>
        <w:r>
          <w:rPr>
            <w:noProof/>
            <w:webHidden/>
          </w:rPr>
          <w:t>11</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30" w:history="1">
        <w:r w:rsidRPr="007211E0">
          <w:rPr>
            <w:rStyle w:val="Hipervnculo"/>
            <w:noProof/>
          </w:rPr>
          <w:t>Ilustración 7 - Resultado de búsqueda para aulas</w:t>
        </w:r>
        <w:r>
          <w:rPr>
            <w:noProof/>
            <w:webHidden/>
          </w:rPr>
          <w:tab/>
        </w:r>
        <w:r>
          <w:rPr>
            <w:noProof/>
            <w:webHidden/>
          </w:rPr>
          <w:fldChar w:fldCharType="begin"/>
        </w:r>
        <w:r>
          <w:rPr>
            <w:noProof/>
            <w:webHidden/>
          </w:rPr>
          <w:instrText xml:space="preserve"> PAGEREF _Toc64383330 \h </w:instrText>
        </w:r>
        <w:r>
          <w:rPr>
            <w:noProof/>
            <w:webHidden/>
          </w:rPr>
        </w:r>
        <w:r>
          <w:rPr>
            <w:noProof/>
            <w:webHidden/>
          </w:rPr>
          <w:fldChar w:fldCharType="separate"/>
        </w:r>
        <w:r>
          <w:rPr>
            <w:noProof/>
            <w:webHidden/>
          </w:rPr>
          <w:t>12</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31" w:history="1">
        <w:r w:rsidRPr="007211E0">
          <w:rPr>
            <w:rStyle w:val="Hipervnculo"/>
            <w:noProof/>
          </w:rPr>
          <w:t>Ilustración 8 - Confirmación para eliminar aula</w:t>
        </w:r>
        <w:r>
          <w:rPr>
            <w:noProof/>
            <w:webHidden/>
          </w:rPr>
          <w:tab/>
        </w:r>
        <w:r>
          <w:rPr>
            <w:noProof/>
            <w:webHidden/>
          </w:rPr>
          <w:fldChar w:fldCharType="begin"/>
        </w:r>
        <w:r>
          <w:rPr>
            <w:noProof/>
            <w:webHidden/>
          </w:rPr>
          <w:instrText xml:space="preserve"> PAGEREF _Toc64383331 \h </w:instrText>
        </w:r>
        <w:r>
          <w:rPr>
            <w:noProof/>
            <w:webHidden/>
          </w:rPr>
        </w:r>
        <w:r>
          <w:rPr>
            <w:noProof/>
            <w:webHidden/>
          </w:rPr>
          <w:fldChar w:fldCharType="separate"/>
        </w:r>
        <w:r>
          <w:rPr>
            <w:noProof/>
            <w:webHidden/>
          </w:rPr>
          <w:t>13</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32" w:history="1">
        <w:r w:rsidRPr="007211E0">
          <w:rPr>
            <w:rStyle w:val="Hipervnculo"/>
            <w:noProof/>
          </w:rPr>
          <w:t>Ilustración 9 - Resultado de eliminación para aula</w:t>
        </w:r>
        <w:r>
          <w:rPr>
            <w:noProof/>
            <w:webHidden/>
          </w:rPr>
          <w:tab/>
        </w:r>
        <w:r>
          <w:rPr>
            <w:noProof/>
            <w:webHidden/>
          </w:rPr>
          <w:fldChar w:fldCharType="begin"/>
        </w:r>
        <w:r>
          <w:rPr>
            <w:noProof/>
            <w:webHidden/>
          </w:rPr>
          <w:instrText xml:space="preserve"> PAGEREF _Toc64383332 \h </w:instrText>
        </w:r>
        <w:r>
          <w:rPr>
            <w:noProof/>
            <w:webHidden/>
          </w:rPr>
        </w:r>
        <w:r>
          <w:rPr>
            <w:noProof/>
            <w:webHidden/>
          </w:rPr>
          <w:fldChar w:fldCharType="separate"/>
        </w:r>
        <w:r>
          <w:rPr>
            <w:noProof/>
            <w:webHidden/>
          </w:rPr>
          <w:t>13</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33" w:history="1">
        <w:r w:rsidRPr="007211E0">
          <w:rPr>
            <w:rStyle w:val="Hipervnculo"/>
            <w:noProof/>
          </w:rPr>
          <w:t>Ilustración 10 – Formulario de edición para un aula</w:t>
        </w:r>
        <w:r>
          <w:rPr>
            <w:noProof/>
            <w:webHidden/>
          </w:rPr>
          <w:tab/>
        </w:r>
        <w:r>
          <w:rPr>
            <w:noProof/>
            <w:webHidden/>
          </w:rPr>
          <w:fldChar w:fldCharType="begin"/>
        </w:r>
        <w:r>
          <w:rPr>
            <w:noProof/>
            <w:webHidden/>
          </w:rPr>
          <w:instrText xml:space="preserve"> PAGEREF _Toc64383333 \h </w:instrText>
        </w:r>
        <w:r>
          <w:rPr>
            <w:noProof/>
            <w:webHidden/>
          </w:rPr>
        </w:r>
        <w:r>
          <w:rPr>
            <w:noProof/>
            <w:webHidden/>
          </w:rPr>
          <w:fldChar w:fldCharType="separate"/>
        </w:r>
        <w:r>
          <w:rPr>
            <w:noProof/>
            <w:webHidden/>
          </w:rPr>
          <w:t>14</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34" w:history="1">
        <w:r w:rsidRPr="007211E0">
          <w:rPr>
            <w:rStyle w:val="Hipervnculo"/>
            <w:noProof/>
          </w:rPr>
          <w:t>Ilustración 11 - Resultado de edición de un aula</w:t>
        </w:r>
        <w:r>
          <w:rPr>
            <w:noProof/>
            <w:webHidden/>
          </w:rPr>
          <w:tab/>
        </w:r>
        <w:r>
          <w:rPr>
            <w:noProof/>
            <w:webHidden/>
          </w:rPr>
          <w:fldChar w:fldCharType="begin"/>
        </w:r>
        <w:r>
          <w:rPr>
            <w:noProof/>
            <w:webHidden/>
          </w:rPr>
          <w:instrText xml:space="preserve"> PAGEREF _Toc64383334 \h </w:instrText>
        </w:r>
        <w:r>
          <w:rPr>
            <w:noProof/>
            <w:webHidden/>
          </w:rPr>
        </w:r>
        <w:r>
          <w:rPr>
            <w:noProof/>
            <w:webHidden/>
          </w:rPr>
          <w:fldChar w:fldCharType="separate"/>
        </w:r>
        <w:r>
          <w:rPr>
            <w:noProof/>
            <w:webHidden/>
          </w:rPr>
          <w:t>14</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35" w:history="1">
        <w:r w:rsidRPr="007211E0">
          <w:rPr>
            <w:rStyle w:val="Hipervnculo"/>
            <w:noProof/>
          </w:rPr>
          <w:t>Ilustración 12 - Formulario de informe para aula</w:t>
        </w:r>
        <w:r>
          <w:rPr>
            <w:noProof/>
            <w:webHidden/>
          </w:rPr>
          <w:tab/>
        </w:r>
        <w:r>
          <w:rPr>
            <w:noProof/>
            <w:webHidden/>
          </w:rPr>
          <w:fldChar w:fldCharType="begin"/>
        </w:r>
        <w:r>
          <w:rPr>
            <w:noProof/>
            <w:webHidden/>
          </w:rPr>
          <w:instrText xml:space="preserve"> PAGEREF _Toc64383335 \h </w:instrText>
        </w:r>
        <w:r>
          <w:rPr>
            <w:noProof/>
            <w:webHidden/>
          </w:rPr>
        </w:r>
        <w:r>
          <w:rPr>
            <w:noProof/>
            <w:webHidden/>
          </w:rPr>
          <w:fldChar w:fldCharType="separate"/>
        </w:r>
        <w:r>
          <w:rPr>
            <w:noProof/>
            <w:webHidden/>
          </w:rPr>
          <w:t>15</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36" w:history="1">
        <w:r w:rsidRPr="007211E0">
          <w:rPr>
            <w:rStyle w:val="Hipervnculo"/>
            <w:noProof/>
          </w:rPr>
          <w:t>Ilustración 13 - Formulario de creación para asignatura</w:t>
        </w:r>
        <w:r>
          <w:rPr>
            <w:noProof/>
            <w:webHidden/>
          </w:rPr>
          <w:tab/>
        </w:r>
        <w:r>
          <w:rPr>
            <w:noProof/>
            <w:webHidden/>
          </w:rPr>
          <w:fldChar w:fldCharType="begin"/>
        </w:r>
        <w:r>
          <w:rPr>
            <w:noProof/>
            <w:webHidden/>
          </w:rPr>
          <w:instrText xml:space="preserve"> PAGEREF _Toc64383336 \h </w:instrText>
        </w:r>
        <w:r>
          <w:rPr>
            <w:noProof/>
            <w:webHidden/>
          </w:rPr>
        </w:r>
        <w:r>
          <w:rPr>
            <w:noProof/>
            <w:webHidden/>
          </w:rPr>
          <w:fldChar w:fldCharType="separate"/>
        </w:r>
        <w:r>
          <w:rPr>
            <w:noProof/>
            <w:webHidden/>
          </w:rPr>
          <w:t>15</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37" w:history="1">
        <w:r w:rsidRPr="007211E0">
          <w:rPr>
            <w:rStyle w:val="Hipervnculo"/>
            <w:noProof/>
          </w:rPr>
          <w:t>Ilustración 14 - Resultado de creación para asignatura</w:t>
        </w:r>
        <w:r>
          <w:rPr>
            <w:noProof/>
            <w:webHidden/>
          </w:rPr>
          <w:tab/>
        </w:r>
        <w:r>
          <w:rPr>
            <w:noProof/>
            <w:webHidden/>
          </w:rPr>
          <w:fldChar w:fldCharType="begin"/>
        </w:r>
        <w:r>
          <w:rPr>
            <w:noProof/>
            <w:webHidden/>
          </w:rPr>
          <w:instrText xml:space="preserve"> PAGEREF _Toc64383337 \h </w:instrText>
        </w:r>
        <w:r>
          <w:rPr>
            <w:noProof/>
            <w:webHidden/>
          </w:rPr>
        </w:r>
        <w:r>
          <w:rPr>
            <w:noProof/>
            <w:webHidden/>
          </w:rPr>
          <w:fldChar w:fldCharType="separate"/>
        </w:r>
        <w:r>
          <w:rPr>
            <w:noProof/>
            <w:webHidden/>
          </w:rPr>
          <w:t>16</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38" w:history="1">
        <w:r w:rsidRPr="007211E0">
          <w:rPr>
            <w:rStyle w:val="Hipervnculo"/>
            <w:noProof/>
          </w:rPr>
          <w:t>Ilustración 15 - Formulario de búsqueda para asignaturas</w:t>
        </w:r>
        <w:r>
          <w:rPr>
            <w:noProof/>
            <w:webHidden/>
          </w:rPr>
          <w:tab/>
        </w:r>
        <w:r>
          <w:rPr>
            <w:noProof/>
            <w:webHidden/>
          </w:rPr>
          <w:fldChar w:fldCharType="begin"/>
        </w:r>
        <w:r>
          <w:rPr>
            <w:noProof/>
            <w:webHidden/>
          </w:rPr>
          <w:instrText xml:space="preserve"> PAGEREF _Toc64383338 \h </w:instrText>
        </w:r>
        <w:r>
          <w:rPr>
            <w:noProof/>
            <w:webHidden/>
          </w:rPr>
        </w:r>
        <w:r>
          <w:rPr>
            <w:noProof/>
            <w:webHidden/>
          </w:rPr>
          <w:fldChar w:fldCharType="separate"/>
        </w:r>
        <w:r>
          <w:rPr>
            <w:noProof/>
            <w:webHidden/>
          </w:rPr>
          <w:t>16</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39" w:history="1">
        <w:r w:rsidRPr="007211E0">
          <w:rPr>
            <w:rStyle w:val="Hipervnculo"/>
            <w:noProof/>
          </w:rPr>
          <w:t>Ilustración 16 - Resultado de búsqueda para asignaturas</w:t>
        </w:r>
        <w:r>
          <w:rPr>
            <w:noProof/>
            <w:webHidden/>
          </w:rPr>
          <w:tab/>
        </w:r>
        <w:r>
          <w:rPr>
            <w:noProof/>
            <w:webHidden/>
          </w:rPr>
          <w:fldChar w:fldCharType="begin"/>
        </w:r>
        <w:r>
          <w:rPr>
            <w:noProof/>
            <w:webHidden/>
          </w:rPr>
          <w:instrText xml:space="preserve"> PAGEREF _Toc64383339 \h </w:instrText>
        </w:r>
        <w:r>
          <w:rPr>
            <w:noProof/>
            <w:webHidden/>
          </w:rPr>
        </w:r>
        <w:r>
          <w:rPr>
            <w:noProof/>
            <w:webHidden/>
          </w:rPr>
          <w:fldChar w:fldCharType="separate"/>
        </w:r>
        <w:r>
          <w:rPr>
            <w:noProof/>
            <w:webHidden/>
          </w:rPr>
          <w:t>17</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40" w:history="1">
        <w:r w:rsidRPr="007211E0">
          <w:rPr>
            <w:rStyle w:val="Hipervnculo"/>
            <w:noProof/>
          </w:rPr>
          <w:t>Ilustración 17 - Información detallada para asignatura</w:t>
        </w:r>
        <w:r>
          <w:rPr>
            <w:noProof/>
            <w:webHidden/>
          </w:rPr>
          <w:tab/>
        </w:r>
        <w:r>
          <w:rPr>
            <w:noProof/>
            <w:webHidden/>
          </w:rPr>
          <w:fldChar w:fldCharType="begin"/>
        </w:r>
        <w:r>
          <w:rPr>
            <w:noProof/>
            <w:webHidden/>
          </w:rPr>
          <w:instrText xml:space="preserve"> PAGEREF _Toc64383340 \h </w:instrText>
        </w:r>
        <w:r>
          <w:rPr>
            <w:noProof/>
            <w:webHidden/>
          </w:rPr>
        </w:r>
        <w:r>
          <w:rPr>
            <w:noProof/>
            <w:webHidden/>
          </w:rPr>
          <w:fldChar w:fldCharType="separate"/>
        </w:r>
        <w:r>
          <w:rPr>
            <w:noProof/>
            <w:webHidden/>
          </w:rPr>
          <w:t>18</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41" w:history="1">
        <w:r w:rsidRPr="007211E0">
          <w:rPr>
            <w:rStyle w:val="Hipervnculo"/>
            <w:noProof/>
          </w:rPr>
          <w:t>Ilustración 18 - Formulario de creación para carrera</w:t>
        </w:r>
        <w:r>
          <w:rPr>
            <w:noProof/>
            <w:webHidden/>
          </w:rPr>
          <w:tab/>
        </w:r>
        <w:r>
          <w:rPr>
            <w:noProof/>
            <w:webHidden/>
          </w:rPr>
          <w:fldChar w:fldCharType="begin"/>
        </w:r>
        <w:r>
          <w:rPr>
            <w:noProof/>
            <w:webHidden/>
          </w:rPr>
          <w:instrText xml:space="preserve"> PAGEREF _Toc64383341 \h </w:instrText>
        </w:r>
        <w:r>
          <w:rPr>
            <w:noProof/>
            <w:webHidden/>
          </w:rPr>
        </w:r>
        <w:r>
          <w:rPr>
            <w:noProof/>
            <w:webHidden/>
          </w:rPr>
          <w:fldChar w:fldCharType="separate"/>
        </w:r>
        <w:r>
          <w:rPr>
            <w:noProof/>
            <w:webHidden/>
          </w:rPr>
          <w:t>18</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42" w:history="1">
        <w:r w:rsidRPr="007211E0">
          <w:rPr>
            <w:rStyle w:val="Hipervnculo"/>
            <w:noProof/>
          </w:rPr>
          <w:t>Ilustración 19 - Resultado de creación para una carrera</w:t>
        </w:r>
        <w:r>
          <w:rPr>
            <w:noProof/>
            <w:webHidden/>
          </w:rPr>
          <w:tab/>
        </w:r>
        <w:r>
          <w:rPr>
            <w:noProof/>
            <w:webHidden/>
          </w:rPr>
          <w:fldChar w:fldCharType="begin"/>
        </w:r>
        <w:r>
          <w:rPr>
            <w:noProof/>
            <w:webHidden/>
          </w:rPr>
          <w:instrText xml:space="preserve"> PAGEREF _Toc64383342 \h </w:instrText>
        </w:r>
        <w:r>
          <w:rPr>
            <w:noProof/>
            <w:webHidden/>
          </w:rPr>
        </w:r>
        <w:r>
          <w:rPr>
            <w:noProof/>
            <w:webHidden/>
          </w:rPr>
          <w:fldChar w:fldCharType="separate"/>
        </w:r>
        <w:r>
          <w:rPr>
            <w:noProof/>
            <w:webHidden/>
          </w:rPr>
          <w:t>19</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43" w:history="1">
        <w:r w:rsidRPr="007211E0">
          <w:rPr>
            <w:rStyle w:val="Hipervnculo"/>
            <w:noProof/>
          </w:rPr>
          <w:t>Ilustración 20 - Formulario de búsqueda para carreras</w:t>
        </w:r>
        <w:r>
          <w:rPr>
            <w:noProof/>
            <w:webHidden/>
          </w:rPr>
          <w:tab/>
        </w:r>
        <w:r>
          <w:rPr>
            <w:noProof/>
            <w:webHidden/>
          </w:rPr>
          <w:fldChar w:fldCharType="begin"/>
        </w:r>
        <w:r>
          <w:rPr>
            <w:noProof/>
            <w:webHidden/>
          </w:rPr>
          <w:instrText xml:space="preserve"> PAGEREF _Toc64383343 \h </w:instrText>
        </w:r>
        <w:r>
          <w:rPr>
            <w:noProof/>
            <w:webHidden/>
          </w:rPr>
        </w:r>
        <w:r>
          <w:rPr>
            <w:noProof/>
            <w:webHidden/>
          </w:rPr>
          <w:fldChar w:fldCharType="separate"/>
        </w:r>
        <w:r>
          <w:rPr>
            <w:noProof/>
            <w:webHidden/>
          </w:rPr>
          <w:t>19</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44" w:history="1">
        <w:r w:rsidRPr="007211E0">
          <w:rPr>
            <w:rStyle w:val="Hipervnculo"/>
            <w:noProof/>
          </w:rPr>
          <w:t>Ilustración 21 - Resultado de búsqueda para carreras</w:t>
        </w:r>
        <w:r>
          <w:rPr>
            <w:noProof/>
            <w:webHidden/>
          </w:rPr>
          <w:tab/>
        </w:r>
        <w:r>
          <w:rPr>
            <w:noProof/>
            <w:webHidden/>
          </w:rPr>
          <w:fldChar w:fldCharType="begin"/>
        </w:r>
        <w:r>
          <w:rPr>
            <w:noProof/>
            <w:webHidden/>
          </w:rPr>
          <w:instrText xml:space="preserve"> PAGEREF _Toc64383344 \h </w:instrText>
        </w:r>
        <w:r>
          <w:rPr>
            <w:noProof/>
            <w:webHidden/>
          </w:rPr>
        </w:r>
        <w:r>
          <w:rPr>
            <w:noProof/>
            <w:webHidden/>
          </w:rPr>
          <w:fldChar w:fldCharType="separate"/>
        </w:r>
        <w:r>
          <w:rPr>
            <w:noProof/>
            <w:webHidden/>
          </w:rPr>
          <w:t>20</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45" w:history="1">
        <w:r w:rsidRPr="007211E0">
          <w:rPr>
            <w:rStyle w:val="Hipervnculo"/>
            <w:noProof/>
          </w:rPr>
          <w:t>Ilustración 22 - Información detallada para una carrera</w:t>
        </w:r>
        <w:r>
          <w:rPr>
            <w:noProof/>
            <w:webHidden/>
          </w:rPr>
          <w:tab/>
        </w:r>
        <w:r>
          <w:rPr>
            <w:noProof/>
            <w:webHidden/>
          </w:rPr>
          <w:fldChar w:fldCharType="begin"/>
        </w:r>
        <w:r>
          <w:rPr>
            <w:noProof/>
            <w:webHidden/>
          </w:rPr>
          <w:instrText xml:space="preserve"> PAGEREF _Toc64383345 \h </w:instrText>
        </w:r>
        <w:r>
          <w:rPr>
            <w:noProof/>
            <w:webHidden/>
          </w:rPr>
        </w:r>
        <w:r>
          <w:rPr>
            <w:noProof/>
            <w:webHidden/>
          </w:rPr>
          <w:fldChar w:fldCharType="separate"/>
        </w:r>
        <w:r>
          <w:rPr>
            <w:noProof/>
            <w:webHidden/>
          </w:rPr>
          <w:t>21</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46" w:history="1">
        <w:r w:rsidRPr="007211E0">
          <w:rPr>
            <w:rStyle w:val="Hipervnculo"/>
            <w:noProof/>
          </w:rPr>
          <w:t>Ilustración 23 - Resultado de creación para relación entre asignatura y carrera</w:t>
        </w:r>
        <w:r>
          <w:rPr>
            <w:noProof/>
            <w:webHidden/>
          </w:rPr>
          <w:tab/>
        </w:r>
        <w:r>
          <w:rPr>
            <w:noProof/>
            <w:webHidden/>
          </w:rPr>
          <w:fldChar w:fldCharType="begin"/>
        </w:r>
        <w:r>
          <w:rPr>
            <w:noProof/>
            <w:webHidden/>
          </w:rPr>
          <w:instrText xml:space="preserve"> PAGEREF _Toc64383346 \h </w:instrText>
        </w:r>
        <w:r>
          <w:rPr>
            <w:noProof/>
            <w:webHidden/>
          </w:rPr>
        </w:r>
        <w:r>
          <w:rPr>
            <w:noProof/>
            <w:webHidden/>
          </w:rPr>
          <w:fldChar w:fldCharType="separate"/>
        </w:r>
        <w:r>
          <w:rPr>
            <w:noProof/>
            <w:webHidden/>
          </w:rPr>
          <w:t>22</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47" w:history="1">
        <w:r w:rsidRPr="007211E0">
          <w:rPr>
            <w:rStyle w:val="Hipervnculo"/>
            <w:noProof/>
          </w:rPr>
          <w:t>Ilustración 24 - Importación para horarios de cursada</w:t>
        </w:r>
        <w:r>
          <w:rPr>
            <w:noProof/>
            <w:webHidden/>
          </w:rPr>
          <w:tab/>
        </w:r>
        <w:r>
          <w:rPr>
            <w:noProof/>
            <w:webHidden/>
          </w:rPr>
          <w:fldChar w:fldCharType="begin"/>
        </w:r>
        <w:r>
          <w:rPr>
            <w:noProof/>
            <w:webHidden/>
          </w:rPr>
          <w:instrText xml:space="preserve"> PAGEREF _Toc64383347 \h </w:instrText>
        </w:r>
        <w:r>
          <w:rPr>
            <w:noProof/>
            <w:webHidden/>
          </w:rPr>
        </w:r>
        <w:r>
          <w:rPr>
            <w:noProof/>
            <w:webHidden/>
          </w:rPr>
          <w:fldChar w:fldCharType="separate"/>
        </w:r>
        <w:r>
          <w:rPr>
            <w:noProof/>
            <w:webHidden/>
          </w:rPr>
          <w:t>22</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48" w:history="1">
        <w:r w:rsidRPr="007211E0">
          <w:rPr>
            <w:rStyle w:val="Hipervnculo"/>
            <w:noProof/>
          </w:rPr>
          <w:t>Ilustración 25 - Selección de archivo para importación de horarios de cursada</w:t>
        </w:r>
        <w:r>
          <w:rPr>
            <w:noProof/>
            <w:webHidden/>
          </w:rPr>
          <w:tab/>
        </w:r>
        <w:r>
          <w:rPr>
            <w:noProof/>
            <w:webHidden/>
          </w:rPr>
          <w:fldChar w:fldCharType="begin"/>
        </w:r>
        <w:r>
          <w:rPr>
            <w:noProof/>
            <w:webHidden/>
          </w:rPr>
          <w:instrText xml:space="preserve"> PAGEREF _Toc64383348 \h </w:instrText>
        </w:r>
        <w:r>
          <w:rPr>
            <w:noProof/>
            <w:webHidden/>
          </w:rPr>
        </w:r>
        <w:r>
          <w:rPr>
            <w:noProof/>
            <w:webHidden/>
          </w:rPr>
          <w:fldChar w:fldCharType="separate"/>
        </w:r>
        <w:r>
          <w:rPr>
            <w:noProof/>
            <w:webHidden/>
          </w:rPr>
          <w:t>22</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49" w:history="1">
        <w:r w:rsidRPr="007211E0">
          <w:rPr>
            <w:rStyle w:val="Hipervnculo"/>
            <w:noProof/>
          </w:rPr>
          <w:t>Ilustración 26 - Validación de archivo para horarios de cursada</w:t>
        </w:r>
        <w:r>
          <w:rPr>
            <w:noProof/>
            <w:webHidden/>
          </w:rPr>
          <w:tab/>
        </w:r>
        <w:r>
          <w:rPr>
            <w:noProof/>
            <w:webHidden/>
          </w:rPr>
          <w:fldChar w:fldCharType="begin"/>
        </w:r>
        <w:r>
          <w:rPr>
            <w:noProof/>
            <w:webHidden/>
          </w:rPr>
          <w:instrText xml:space="preserve"> PAGEREF _Toc64383349 \h </w:instrText>
        </w:r>
        <w:r>
          <w:rPr>
            <w:noProof/>
            <w:webHidden/>
          </w:rPr>
        </w:r>
        <w:r>
          <w:rPr>
            <w:noProof/>
            <w:webHidden/>
          </w:rPr>
          <w:fldChar w:fldCharType="separate"/>
        </w:r>
        <w:r>
          <w:rPr>
            <w:noProof/>
            <w:webHidden/>
          </w:rPr>
          <w:t>23</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50" w:history="1">
        <w:r w:rsidRPr="007211E0">
          <w:rPr>
            <w:rStyle w:val="Hipervnculo"/>
            <w:noProof/>
          </w:rPr>
          <w:t>Ilustración 27 - Mensaje de validación para dato incorrecto</w:t>
        </w:r>
        <w:r>
          <w:rPr>
            <w:noProof/>
            <w:webHidden/>
          </w:rPr>
          <w:tab/>
        </w:r>
        <w:r>
          <w:rPr>
            <w:noProof/>
            <w:webHidden/>
          </w:rPr>
          <w:fldChar w:fldCharType="begin"/>
        </w:r>
        <w:r>
          <w:rPr>
            <w:noProof/>
            <w:webHidden/>
          </w:rPr>
          <w:instrText xml:space="preserve"> PAGEREF _Toc64383350 \h </w:instrText>
        </w:r>
        <w:r>
          <w:rPr>
            <w:noProof/>
            <w:webHidden/>
          </w:rPr>
        </w:r>
        <w:r>
          <w:rPr>
            <w:noProof/>
            <w:webHidden/>
          </w:rPr>
          <w:fldChar w:fldCharType="separate"/>
        </w:r>
        <w:r>
          <w:rPr>
            <w:noProof/>
            <w:webHidden/>
          </w:rPr>
          <w:t>23</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51" w:history="1">
        <w:r w:rsidRPr="007211E0">
          <w:rPr>
            <w:rStyle w:val="Hipervnculo"/>
            <w:noProof/>
          </w:rPr>
          <w:t>Ilustración 28 - Formulario de creación para horarios de cursada</w:t>
        </w:r>
        <w:r>
          <w:rPr>
            <w:noProof/>
            <w:webHidden/>
          </w:rPr>
          <w:tab/>
        </w:r>
        <w:r>
          <w:rPr>
            <w:noProof/>
            <w:webHidden/>
          </w:rPr>
          <w:fldChar w:fldCharType="begin"/>
        </w:r>
        <w:r>
          <w:rPr>
            <w:noProof/>
            <w:webHidden/>
          </w:rPr>
          <w:instrText xml:space="preserve"> PAGEREF _Toc64383351 \h </w:instrText>
        </w:r>
        <w:r>
          <w:rPr>
            <w:noProof/>
            <w:webHidden/>
          </w:rPr>
        </w:r>
        <w:r>
          <w:rPr>
            <w:noProof/>
            <w:webHidden/>
          </w:rPr>
          <w:fldChar w:fldCharType="separate"/>
        </w:r>
        <w:r>
          <w:rPr>
            <w:noProof/>
            <w:webHidden/>
          </w:rPr>
          <w:t>24</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52" w:history="1">
        <w:r w:rsidRPr="007211E0">
          <w:rPr>
            <w:rStyle w:val="Hipervnculo"/>
            <w:noProof/>
          </w:rPr>
          <w:t>Ilustración 29 - Resultado de creación para horario de cursada</w:t>
        </w:r>
        <w:r>
          <w:rPr>
            <w:noProof/>
            <w:webHidden/>
          </w:rPr>
          <w:tab/>
        </w:r>
        <w:r>
          <w:rPr>
            <w:noProof/>
            <w:webHidden/>
          </w:rPr>
          <w:fldChar w:fldCharType="begin"/>
        </w:r>
        <w:r>
          <w:rPr>
            <w:noProof/>
            <w:webHidden/>
          </w:rPr>
          <w:instrText xml:space="preserve"> PAGEREF _Toc64383352 \h </w:instrText>
        </w:r>
        <w:r>
          <w:rPr>
            <w:noProof/>
            <w:webHidden/>
          </w:rPr>
        </w:r>
        <w:r>
          <w:rPr>
            <w:noProof/>
            <w:webHidden/>
          </w:rPr>
          <w:fldChar w:fldCharType="separate"/>
        </w:r>
        <w:r>
          <w:rPr>
            <w:noProof/>
            <w:webHidden/>
          </w:rPr>
          <w:t>25</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53" w:history="1">
        <w:r w:rsidRPr="007211E0">
          <w:rPr>
            <w:rStyle w:val="Hipervnculo"/>
            <w:noProof/>
          </w:rPr>
          <w:t>Ilustración 30 - Formulario de búsqueda para horarios de cursada</w:t>
        </w:r>
        <w:r>
          <w:rPr>
            <w:noProof/>
            <w:webHidden/>
          </w:rPr>
          <w:tab/>
        </w:r>
        <w:r>
          <w:rPr>
            <w:noProof/>
            <w:webHidden/>
          </w:rPr>
          <w:fldChar w:fldCharType="begin"/>
        </w:r>
        <w:r>
          <w:rPr>
            <w:noProof/>
            <w:webHidden/>
          </w:rPr>
          <w:instrText xml:space="preserve"> PAGEREF _Toc64383353 \h </w:instrText>
        </w:r>
        <w:r>
          <w:rPr>
            <w:noProof/>
            <w:webHidden/>
          </w:rPr>
        </w:r>
        <w:r>
          <w:rPr>
            <w:noProof/>
            <w:webHidden/>
          </w:rPr>
          <w:fldChar w:fldCharType="separate"/>
        </w:r>
        <w:r>
          <w:rPr>
            <w:noProof/>
            <w:webHidden/>
          </w:rPr>
          <w:t>25</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54" w:history="1">
        <w:r w:rsidRPr="007211E0">
          <w:rPr>
            <w:rStyle w:val="Hipervnculo"/>
            <w:noProof/>
          </w:rPr>
          <w:t>Ilustración 31 - Formulario de edición para horario de cursada</w:t>
        </w:r>
        <w:r>
          <w:rPr>
            <w:noProof/>
            <w:webHidden/>
          </w:rPr>
          <w:tab/>
        </w:r>
        <w:r>
          <w:rPr>
            <w:noProof/>
            <w:webHidden/>
          </w:rPr>
          <w:fldChar w:fldCharType="begin"/>
        </w:r>
        <w:r>
          <w:rPr>
            <w:noProof/>
            <w:webHidden/>
          </w:rPr>
          <w:instrText xml:space="preserve"> PAGEREF _Toc64383354 \h </w:instrText>
        </w:r>
        <w:r>
          <w:rPr>
            <w:noProof/>
            <w:webHidden/>
          </w:rPr>
        </w:r>
        <w:r>
          <w:rPr>
            <w:noProof/>
            <w:webHidden/>
          </w:rPr>
          <w:fldChar w:fldCharType="separate"/>
        </w:r>
        <w:r>
          <w:rPr>
            <w:noProof/>
            <w:webHidden/>
          </w:rPr>
          <w:t>27</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55" w:history="1">
        <w:r w:rsidRPr="007211E0">
          <w:rPr>
            <w:rStyle w:val="Hipervnculo"/>
            <w:noProof/>
          </w:rPr>
          <w:t>Ilustración 32 - Eliminación de clase para horario de cursada</w:t>
        </w:r>
        <w:r>
          <w:rPr>
            <w:noProof/>
            <w:webHidden/>
          </w:rPr>
          <w:tab/>
        </w:r>
        <w:r>
          <w:rPr>
            <w:noProof/>
            <w:webHidden/>
          </w:rPr>
          <w:fldChar w:fldCharType="begin"/>
        </w:r>
        <w:r>
          <w:rPr>
            <w:noProof/>
            <w:webHidden/>
          </w:rPr>
          <w:instrText xml:space="preserve"> PAGEREF _Toc64383355 \h </w:instrText>
        </w:r>
        <w:r>
          <w:rPr>
            <w:noProof/>
            <w:webHidden/>
          </w:rPr>
        </w:r>
        <w:r>
          <w:rPr>
            <w:noProof/>
            <w:webHidden/>
          </w:rPr>
          <w:fldChar w:fldCharType="separate"/>
        </w:r>
        <w:r>
          <w:rPr>
            <w:noProof/>
            <w:webHidden/>
          </w:rPr>
          <w:t>27</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56" w:history="1">
        <w:r w:rsidRPr="007211E0">
          <w:rPr>
            <w:rStyle w:val="Hipervnculo"/>
            <w:noProof/>
          </w:rPr>
          <w:t>Ilustración 33 - Edición de clase para horario de cursada</w:t>
        </w:r>
        <w:r>
          <w:rPr>
            <w:noProof/>
            <w:webHidden/>
          </w:rPr>
          <w:tab/>
        </w:r>
        <w:r>
          <w:rPr>
            <w:noProof/>
            <w:webHidden/>
          </w:rPr>
          <w:fldChar w:fldCharType="begin"/>
        </w:r>
        <w:r>
          <w:rPr>
            <w:noProof/>
            <w:webHidden/>
          </w:rPr>
          <w:instrText xml:space="preserve"> PAGEREF _Toc64383356 \h </w:instrText>
        </w:r>
        <w:r>
          <w:rPr>
            <w:noProof/>
            <w:webHidden/>
          </w:rPr>
        </w:r>
        <w:r>
          <w:rPr>
            <w:noProof/>
            <w:webHidden/>
          </w:rPr>
          <w:fldChar w:fldCharType="separate"/>
        </w:r>
        <w:r>
          <w:rPr>
            <w:noProof/>
            <w:webHidden/>
          </w:rPr>
          <w:t>28</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57" w:history="1">
        <w:r w:rsidRPr="007211E0">
          <w:rPr>
            <w:rStyle w:val="Hipervnculo"/>
            <w:noProof/>
          </w:rPr>
          <w:t>Ilustración 34 - Confirmación para eliminar horarios de cursada</w:t>
        </w:r>
        <w:r>
          <w:rPr>
            <w:noProof/>
            <w:webHidden/>
          </w:rPr>
          <w:tab/>
        </w:r>
        <w:r>
          <w:rPr>
            <w:noProof/>
            <w:webHidden/>
          </w:rPr>
          <w:fldChar w:fldCharType="begin"/>
        </w:r>
        <w:r>
          <w:rPr>
            <w:noProof/>
            <w:webHidden/>
          </w:rPr>
          <w:instrText xml:space="preserve"> PAGEREF _Toc64383357 \h </w:instrText>
        </w:r>
        <w:r>
          <w:rPr>
            <w:noProof/>
            <w:webHidden/>
          </w:rPr>
        </w:r>
        <w:r>
          <w:rPr>
            <w:noProof/>
            <w:webHidden/>
          </w:rPr>
          <w:fldChar w:fldCharType="separate"/>
        </w:r>
        <w:r>
          <w:rPr>
            <w:noProof/>
            <w:webHidden/>
          </w:rPr>
          <w:t>28</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58" w:history="1">
        <w:r w:rsidRPr="007211E0">
          <w:rPr>
            <w:rStyle w:val="Hipervnculo"/>
            <w:noProof/>
          </w:rPr>
          <w:t>Ilustración 35 - Resultado de eliminación para horario de cursada</w:t>
        </w:r>
        <w:r>
          <w:rPr>
            <w:noProof/>
            <w:webHidden/>
          </w:rPr>
          <w:tab/>
        </w:r>
        <w:r>
          <w:rPr>
            <w:noProof/>
            <w:webHidden/>
          </w:rPr>
          <w:fldChar w:fldCharType="begin"/>
        </w:r>
        <w:r>
          <w:rPr>
            <w:noProof/>
            <w:webHidden/>
          </w:rPr>
          <w:instrText xml:space="preserve"> PAGEREF _Toc64383358 \h </w:instrText>
        </w:r>
        <w:r>
          <w:rPr>
            <w:noProof/>
            <w:webHidden/>
          </w:rPr>
        </w:r>
        <w:r>
          <w:rPr>
            <w:noProof/>
            <w:webHidden/>
          </w:rPr>
          <w:fldChar w:fldCharType="separate"/>
        </w:r>
        <w:r>
          <w:rPr>
            <w:noProof/>
            <w:webHidden/>
          </w:rPr>
          <w:t>29</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59" w:history="1">
        <w:r w:rsidRPr="007211E0">
          <w:rPr>
            <w:rStyle w:val="Hipervnculo"/>
            <w:noProof/>
          </w:rPr>
          <w:t>Ilustración 36 - Formulario de creación para mesas de examen</w:t>
        </w:r>
        <w:r>
          <w:rPr>
            <w:noProof/>
            <w:webHidden/>
          </w:rPr>
          <w:tab/>
        </w:r>
        <w:r>
          <w:rPr>
            <w:noProof/>
            <w:webHidden/>
          </w:rPr>
          <w:fldChar w:fldCharType="begin"/>
        </w:r>
        <w:r>
          <w:rPr>
            <w:noProof/>
            <w:webHidden/>
          </w:rPr>
          <w:instrText xml:space="preserve"> PAGEREF _Toc64383359 \h </w:instrText>
        </w:r>
        <w:r>
          <w:rPr>
            <w:noProof/>
            <w:webHidden/>
          </w:rPr>
        </w:r>
        <w:r>
          <w:rPr>
            <w:noProof/>
            <w:webHidden/>
          </w:rPr>
          <w:fldChar w:fldCharType="separate"/>
        </w:r>
        <w:r>
          <w:rPr>
            <w:noProof/>
            <w:webHidden/>
          </w:rPr>
          <w:t>31</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60" w:history="1">
        <w:r w:rsidRPr="007211E0">
          <w:rPr>
            <w:rStyle w:val="Hipervnculo"/>
            <w:noProof/>
          </w:rPr>
          <w:t>Ilustración 37 - Resultado de creación para mesa de examen</w:t>
        </w:r>
        <w:r>
          <w:rPr>
            <w:noProof/>
            <w:webHidden/>
          </w:rPr>
          <w:tab/>
        </w:r>
        <w:r>
          <w:rPr>
            <w:noProof/>
            <w:webHidden/>
          </w:rPr>
          <w:fldChar w:fldCharType="begin"/>
        </w:r>
        <w:r>
          <w:rPr>
            <w:noProof/>
            <w:webHidden/>
          </w:rPr>
          <w:instrText xml:space="preserve"> PAGEREF _Toc64383360 \h </w:instrText>
        </w:r>
        <w:r>
          <w:rPr>
            <w:noProof/>
            <w:webHidden/>
          </w:rPr>
        </w:r>
        <w:r>
          <w:rPr>
            <w:noProof/>
            <w:webHidden/>
          </w:rPr>
          <w:fldChar w:fldCharType="separate"/>
        </w:r>
        <w:r>
          <w:rPr>
            <w:noProof/>
            <w:webHidden/>
          </w:rPr>
          <w:t>33</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61" w:history="1">
        <w:r w:rsidRPr="007211E0">
          <w:rPr>
            <w:rStyle w:val="Hipervnculo"/>
            <w:noProof/>
          </w:rPr>
          <w:t>Ilustración 38 - Formulario de búsqueda para mesas de examen</w:t>
        </w:r>
        <w:r>
          <w:rPr>
            <w:noProof/>
            <w:webHidden/>
          </w:rPr>
          <w:tab/>
        </w:r>
        <w:r>
          <w:rPr>
            <w:noProof/>
            <w:webHidden/>
          </w:rPr>
          <w:fldChar w:fldCharType="begin"/>
        </w:r>
        <w:r>
          <w:rPr>
            <w:noProof/>
            <w:webHidden/>
          </w:rPr>
          <w:instrText xml:space="preserve"> PAGEREF _Toc64383361 \h </w:instrText>
        </w:r>
        <w:r>
          <w:rPr>
            <w:noProof/>
            <w:webHidden/>
          </w:rPr>
        </w:r>
        <w:r>
          <w:rPr>
            <w:noProof/>
            <w:webHidden/>
          </w:rPr>
          <w:fldChar w:fldCharType="separate"/>
        </w:r>
        <w:r>
          <w:rPr>
            <w:noProof/>
            <w:webHidden/>
          </w:rPr>
          <w:t>33</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62" w:history="1">
        <w:r w:rsidRPr="007211E0">
          <w:rPr>
            <w:rStyle w:val="Hipervnculo"/>
            <w:noProof/>
          </w:rPr>
          <w:t>Ilustración 39 - Resultado de búsqueda para mesas de examen</w:t>
        </w:r>
        <w:r>
          <w:rPr>
            <w:noProof/>
            <w:webHidden/>
          </w:rPr>
          <w:tab/>
        </w:r>
        <w:r>
          <w:rPr>
            <w:noProof/>
            <w:webHidden/>
          </w:rPr>
          <w:fldChar w:fldCharType="begin"/>
        </w:r>
        <w:r>
          <w:rPr>
            <w:noProof/>
            <w:webHidden/>
          </w:rPr>
          <w:instrText xml:space="preserve"> PAGEREF _Toc64383362 \h </w:instrText>
        </w:r>
        <w:r>
          <w:rPr>
            <w:noProof/>
            <w:webHidden/>
          </w:rPr>
        </w:r>
        <w:r>
          <w:rPr>
            <w:noProof/>
            <w:webHidden/>
          </w:rPr>
          <w:fldChar w:fldCharType="separate"/>
        </w:r>
        <w:r>
          <w:rPr>
            <w:noProof/>
            <w:webHidden/>
          </w:rPr>
          <w:t>34</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63" w:history="1">
        <w:r w:rsidRPr="007211E0">
          <w:rPr>
            <w:rStyle w:val="Hipervnculo"/>
            <w:noProof/>
          </w:rPr>
          <w:t>Ilustración 40 - Confirmación para eliminar mesa de examen</w:t>
        </w:r>
        <w:r>
          <w:rPr>
            <w:noProof/>
            <w:webHidden/>
          </w:rPr>
          <w:tab/>
        </w:r>
        <w:r>
          <w:rPr>
            <w:noProof/>
            <w:webHidden/>
          </w:rPr>
          <w:fldChar w:fldCharType="begin"/>
        </w:r>
        <w:r>
          <w:rPr>
            <w:noProof/>
            <w:webHidden/>
          </w:rPr>
          <w:instrText xml:space="preserve"> PAGEREF _Toc64383363 \h </w:instrText>
        </w:r>
        <w:r>
          <w:rPr>
            <w:noProof/>
            <w:webHidden/>
          </w:rPr>
        </w:r>
        <w:r>
          <w:rPr>
            <w:noProof/>
            <w:webHidden/>
          </w:rPr>
          <w:fldChar w:fldCharType="separate"/>
        </w:r>
        <w:r>
          <w:rPr>
            <w:noProof/>
            <w:webHidden/>
          </w:rPr>
          <w:t>35</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64" w:history="1">
        <w:r w:rsidRPr="007211E0">
          <w:rPr>
            <w:rStyle w:val="Hipervnculo"/>
            <w:noProof/>
          </w:rPr>
          <w:t>Ilustración 41 - Resultado de eliminación para mesa de examen</w:t>
        </w:r>
        <w:r>
          <w:rPr>
            <w:noProof/>
            <w:webHidden/>
          </w:rPr>
          <w:tab/>
        </w:r>
        <w:r>
          <w:rPr>
            <w:noProof/>
            <w:webHidden/>
          </w:rPr>
          <w:fldChar w:fldCharType="begin"/>
        </w:r>
        <w:r>
          <w:rPr>
            <w:noProof/>
            <w:webHidden/>
          </w:rPr>
          <w:instrText xml:space="preserve"> PAGEREF _Toc64383364 \h </w:instrText>
        </w:r>
        <w:r>
          <w:rPr>
            <w:noProof/>
            <w:webHidden/>
          </w:rPr>
        </w:r>
        <w:r>
          <w:rPr>
            <w:noProof/>
            <w:webHidden/>
          </w:rPr>
          <w:fldChar w:fldCharType="separate"/>
        </w:r>
        <w:r>
          <w:rPr>
            <w:noProof/>
            <w:webHidden/>
          </w:rPr>
          <w:t>35</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65" w:history="1">
        <w:r w:rsidRPr="007211E0">
          <w:rPr>
            <w:rStyle w:val="Hipervnculo"/>
            <w:noProof/>
          </w:rPr>
          <w:t>Ilustración 42 - Formulario de edición para mesa de examen</w:t>
        </w:r>
        <w:r>
          <w:rPr>
            <w:noProof/>
            <w:webHidden/>
          </w:rPr>
          <w:tab/>
        </w:r>
        <w:r>
          <w:rPr>
            <w:noProof/>
            <w:webHidden/>
          </w:rPr>
          <w:fldChar w:fldCharType="begin"/>
        </w:r>
        <w:r>
          <w:rPr>
            <w:noProof/>
            <w:webHidden/>
          </w:rPr>
          <w:instrText xml:space="preserve"> PAGEREF _Toc64383365 \h </w:instrText>
        </w:r>
        <w:r>
          <w:rPr>
            <w:noProof/>
            <w:webHidden/>
          </w:rPr>
        </w:r>
        <w:r>
          <w:rPr>
            <w:noProof/>
            <w:webHidden/>
          </w:rPr>
          <w:fldChar w:fldCharType="separate"/>
        </w:r>
        <w:r>
          <w:rPr>
            <w:noProof/>
            <w:webHidden/>
          </w:rPr>
          <w:t>36</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66" w:history="1">
        <w:r w:rsidRPr="007211E0">
          <w:rPr>
            <w:rStyle w:val="Hipervnculo"/>
            <w:noProof/>
          </w:rPr>
          <w:t>Ilustración 43 - Resultado de edición para mesa de examen</w:t>
        </w:r>
        <w:r>
          <w:rPr>
            <w:noProof/>
            <w:webHidden/>
          </w:rPr>
          <w:tab/>
        </w:r>
        <w:r>
          <w:rPr>
            <w:noProof/>
            <w:webHidden/>
          </w:rPr>
          <w:fldChar w:fldCharType="begin"/>
        </w:r>
        <w:r>
          <w:rPr>
            <w:noProof/>
            <w:webHidden/>
          </w:rPr>
          <w:instrText xml:space="preserve"> PAGEREF _Toc64383366 \h </w:instrText>
        </w:r>
        <w:r>
          <w:rPr>
            <w:noProof/>
            <w:webHidden/>
          </w:rPr>
        </w:r>
        <w:r>
          <w:rPr>
            <w:noProof/>
            <w:webHidden/>
          </w:rPr>
          <w:fldChar w:fldCharType="separate"/>
        </w:r>
        <w:r>
          <w:rPr>
            <w:noProof/>
            <w:webHidden/>
          </w:rPr>
          <w:t>37</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67" w:history="1">
        <w:r w:rsidRPr="007211E0">
          <w:rPr>
            <w:rStyle w:val="Hipervnculo"/>
            <w:noProof/>
          </w:rPr>
          <w:t>Ilustración 44 - Aplicación Tempus en diferentes dispositivos móviles</w:t>
        </w:r>
        <w:r>
          <w:rPr>
            <w:noProof/>
            <w:webHidden/>
          </w:rPr>
          <w:tab/>
        </w:r>
        <w:r>
          <w:rPr>
            <w:noProof/>
            <w:webHidden/>
          </w:rPr>
          <w:fldChar w:fldCharType="begin"/>
        </w:r>
        <w:r>
          <w:rPr>
            <w:noProof/>
            <w:webHidden/>
          </w:rPr>
          <w:instrText xml:space="preserve"> PAGEREF _Toc64383367 \h </w:instrText>
        </w:r>
        <w:r>
          <w:rPr>
            <w:noProof/>
            <w:webHidden/>
          </w:rPr>
        </w:r>
        <w:r>
          <w:rPr>
            <w:noProof/>
            <w:webHidden/>
          </w:rPr>
          <w:fldChar w:fldCharType="separate"/>
        </w:r>
        <w:r>
          <w:rPr>
            <w:noProof/>
            <w:webHidden/>
          </w:rPr>
          <w:t>38</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68" w:history="1">
        <w:r w:rsidRPr="007211E0">
          <w:rPr>
            <w:rStyle w:val="Hipervnculo"/>
            <w:noProof/>
          </w:rPr>
          <w:t>Ilustración 45 - Formulario de búsqueda para horarios de cursadas</w:t>
        </w:r>
        <w:r>
          <w:rPr>
            <w:noProof/>
            <w:webHidden/>
          </w:rPr>
          <w:tab/>
        </w:r>
        <w:r>
          <w:rPr>
            <w:noProof/>
            <w:webHidden/>
          </w:rPr>
          <w:fldChar w:fldCharType="begin"/>
        </w:r>
        <w:r>
          <w:rPr>
            <w:noProof/>
            <w:webHidden/>
          </w:rPr>
          <w:instrText xml:space="preserve"> PAGEREF _Toc64383368 \h </w:instrText>
        </w:r>
        <w:r>
          <w:rPr>
            <w:noProof/>
            <w:webHidden/>
          </w:rPr>
        </w:r>
        <w:r>
          <w:rPr>
            <w:noProof/>
            <w:webHidden/>
          </w:rPr>
          <w:fldChar w:fldCharType="separate"/>
        </w:r>
        <w:r>
          <w:rPr>
            <w:noProof/>
            <w:webHidden/>
          </w:rPr>
          <w:t>38</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69" w:history="1">
        <w:r w:rsidRPr="007211E0">
          <w:rPr>
            <w:rStyle w:val="Hipervnculo"/>
            <w:noProof/>
          </w:rPr>
          <w:t>Ilustración 46 - Formulario de búsqueda incompleta para horarios de cursada</w:t>
        </w:r>
        <w:r>
          <w:rPr>
            <w:noProof/>
            <w:webHidden/>
          </w:rPr>
          <w:tab/>
        </w:r>
        <w:r>
          <w:rPr>
            <w:noProof/>
            <w:webHidden/>
          </w:rPr>
          <w:fldChar w:fldCharType="begin"/>
        </w:r>
        <w:r>
          <w:rPr>
            <w:noProof/>
            <w:webHidden/>
          </w:rPr>
          <w:instrText xml:space="preserve"> PAGEREF _Toc64383369 \h </w:instrText>
        </w:r>
        <w:r>
          <w:rPr>
            <w:noProof/>
            <w:webHidden/>
          </w:rPr>
        </w:r>
        <w:r>
          <w:rPr>
            <w:noProof/>
            <w:webHidden/>
          </w:rPr>
          <w:fldChar w:fldCharType="separate"/>
        </w:r>
        <w:r>
          <w:rPr>
            <w:noProof/>
            <w:webHidden/>
          </w:rPr>
          <w:t>39</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70" w:history="1">
        <w:r w:rsidRPr="007211E0">
          <w:rPr>
            <w:rStyle w:val="Hipervnculo"/>
            <w:noProof/>
          </w:rPr>
          <w:t>Ilustración 47 -Resultado de búsqueda para horarios de cursada</w:t>
        </w:r>
        <w:r>
          <w:rPr>
            <w:noProof/>
            <w:webHidden/>
          </w:rPr>
          <w:tab/>
        </w:r>
        <w:r>
          <w:rPr>
            <w:noProof/>
            <w:webHidden/>
          </w:rPr>
          <w:fldChar w:fldCharType="begin"/>
        </w:r>
        <w:r>
          <w:rPr>
            <w:noProof/>
            <w:webHidden/>
          </w:rPr>
          <w:instrText xml:space="preserve"> PAGEREF _Toc64383370 \h </w:instrText>
        </w:r>
        <w:r>
          <w:rPr>
            <w:noProof/>
            <w:webHidden/>
          </w:rPr>
        </w:r>
        <w:r>
          <w:rPr>
            <w:noProof/>
            <w:webHidden/>
          </w:rPr>
          <w:fldChar w:fldCharType="separate"/>
        </w:r>
        <w:r>
          <w:rPr>
            <w:noProof/>
            <w:webHidden/>
          </w:rPr>
          <w:t>39</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71" w:history="1">
        <w:r w:rsidRPr="007211E0">
          <w:rPr>
            <w:rStyle w:val="Hipervnculo"/>
            <w:noProof/>
          </w:rPr>
          <w:t>Ilustración 48 - Formulario de búsqueda para mesas de examen</w:t>
        </w:r>
        <w:r>
          <w:rPr>
            <w:noProof/>
            <w:webHidden/>
          </w:rPr>
          <w:tab/>
        </w:r>
        <w:r>
          <w:rPr>
            <w:noProof/>
            <w:webHidden/>
          </w:rPr>
          <w:fldChar w:fldCharType="begin"/>
        </w:r>
        <w:r>
          <w:rPr>
            <w:noProof/>
            <w:webHidden/>
          </w:rPr>
          <w:instrText xml:space="preserve"> PAGEREF _Toc64383371 \h </w:instrText>
        </w:r>
        <w:r>
          <w:rPr>
            <w:noProof/>
            <w:webHidden/>
          </w:rPr>
        </w:r>
        <w:r>
          <w:rPr>
            <w:noProof/>
            <w:webHidden/>
          </w:rPr>
          <w:fldChar w:fldCharType="separate"/>
        </w:r>
        <w:r>
          <w:rPr>
            <w:noProof/>
            <w:webHidden/>
          </w:rPr>
          <w:t>40</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72" w:history="1">
        <w:r w:rsidRPr="007211E0">
          <w:rPr>
            <w:rStyle w:val="Hipervnculo"/>
            <w:noProof/>
          </w:rPr>
          <w:t>Ilustración 49 - Formulario de búsqueda incompleto para mesas de examen</w:t>
        </w:r>
        <w:r>
          <w:rPr>
            <w:noProof/>
            <w:webHidden/>
          </w:rPr>
          <w:tab/>
        </w:r>
        <w:r>
          <w:rPr>
            <w:noProof/>
            <w:webHidden/>
          </w:rPr>
          <w:fldChar w:fldCharType="begin"/>
        </w:r>
        <w:r>
          <w:rPr>
            <w:noProof/>
            <w:webHidden/>
          </w:rPr>
          <w:instrText xml:space="preserve"> PAGEREF _Toc64383372 \h </w:instrText>
        </w:r>
        <w:r>
          <w:rPr>
            <w:noProof/>
            <w:webHidden/>
          </w:rPr>
        </w:r>
        <w:r>
          <w:rPr>
            <w:noProof/>
            <w:webHidden/>
          </w:rPr>
          <w:fldChar w:fldCharType="separate"/>
        </w:r>
        <w:r>
          <w:rPr>
            <w:noProof/>
            <w:webHidden/>
          </w:rPr>
          <w:t>41</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73" w:history="1">
        <w:r w:rsidRPr="007211E0">
          <w:rPr>
            <w:rStyle w:val="Hipervnculo"/>
            <w:noProof/>
          </w:rPr>
          <w:t>Ilustración 50 - Resultado de búsqueda para mesas de examen</w:t>
        </w:r>
        <w:r>
          <w:rPr>
            <w:noProof/>
            <w:webHidden/>
          </w:rPr>
          <w:tab/>
        </w:r>
        <w:r>
          <w:rPr>
            <w:noProof/>
            <w:webHidden/>
          </w:rPr>
          <w:fldChar w:fldCharType="begin"/>
        </w:r>
        <w:r>
          <w:rPr>
            <w:noProof/>
            <w:webHidden/>
          </w:rPr>
          <w:instrText xml:space="preserve"> PAGEREF _Toc64383373 \h </w:instrText>
        </w:r>
        <w:r>
          <w:rPr>
            <w:noProof/>
            <w:webHidden/>
          </w:rPr>
        </w:r>
        <w:r>
          <w:rPr>
            <w:noProof/>
            <w:webHidden/>
          </w:rPr>
          <w:fldChar w:fldCharType="separate"/>
        </w:r>
        <w:r>
          <w:rPr>
            <w:noProof/>
            <w:webHidden/>
          </w:rPr>
          <w:t>41</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74" w:history="1">
        <w:r w:rsidRPr="007211E0">
          <w:rPr>
            <w:rStyle w:val="Hipervnculo"/>
            <w:noProof/>
          </w:rPr>
          <w:t>Ilustración 51 - Excel para mesas de examen</w:t>
        </w:r>
        <w:r>
          <w:rPr>
            <w:noProof/>
            <w:webHidden/>
          </w:rPr>
          <w:tab/>
        </w:r>
        <w:r>
          <w:rPr>
            <w:noProof/>
            <w:webHidden/>
          </w:rPr>
          <w:fldChar w:fldCharType="begin"/>
        </w:r>
        <w:r>
          <w:rPr>
            <w:noProof/>
            <w:webHidden/>
          </w:rPr>
          <w:instrText xml:space="preserve"> PAGEREF _Toc64383374 \h </w:instrText>
        </w:r>
        <w:r>
          <w:rPr>
            <w:noProof/>
            <w:webHidden/>
          </w:rPr>
        </w:r>
        <w:r>
          <w:rPr>
            <w:noProof/>
            <w:webHidden/>
          </w:rPr>
          <w:fldChar w:fldCharType="separate"/>
        </w:r>
        <w:r>
          <w:rPr>
            <w:noProof/>
            <w:webHidden/>
          </w:rPr>
          <w:t>42</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75" w:history="1">
        <w:r w:rsidRPr="007211E0">
          <w:rPr>
            <w:rStyle w:val="Hipervnculo"/>
            <w:noProof/>
          </w:rPr>
          <w:t>Ilustración 52 - Guardar archivo como CSV delimitado por comas</w:t>
        </w:r>
        <w:r>
          <w:rPr>
            <w:noProof/>
            <w:webHidden/>
          </w:rPr>
          <w:tab/>
        </w:r>
        <w:r>
          <w:rPr>
            <w:noProof/>
            <w:webHidden/>
          </w:rPr>
          <w:fldChar w:fldCharType="begin"/>
        </w:r>
        <w:r>
          <w:rPr>
            <w:noProof/>
            <w:webHidden/>
          </w:rPr>
          <w:instrText xml:space="preserve"> PAGEREF _Toc64383375 \h </w:instrText>
        </w:r>
        <w:r>
          <w:rPr>
            <w:noProof/>
            <w:webHidden/>
          </w:rPr>
        </w:r>
        <w:r>
          <w:rPr>
            <w:noProof/>
            <w:webHidden/>
          </w:rPr>
          <w:fldChar w:fldCharType="separate"/>
        </w:r>
        <w:r>
          <w:rPr>
            <w:noProof/>
            <w:webHidden/>
          </w:rPr>
          <w:t>42</w:t>
        </w:r>
        <w:r>
          <w:rPr>
            <w:noProof/>
            <w:webHidden/>
          </w:rPr>
          <w:fldChar w:fldCharType="end"/>
        </w:r>
      </w:hyperlink>
    </w:p>
    <w:p w:rsidR="00465444" w:rsidRDefault="00465444">
      <w:pPr>
        <w:pStyle w:val="Tabladeilustraciones"/>
        <w:tabs>
          <w:tab w:val="right" w:leader="dot" w:pos="8494"/>
        </w:tabs>
        <w:rPr>
          <w:rFonts w:eastAsiaTheme="minorEastAsia"/>
          <w:noProof/>
          <w:lang w:val="es-AR" w:eastAsia="es-AR"/>
        </w:rPr>
      </w:pPr>
      <w:hyperlink w:anchor="_Toc64383376" w:history="1">
        <w:r w:rsidRPr="007211E0">
          <w:rPr>
            <w:rStyle w:val="Hipervnculo"/>
            <w:noProof/>
          </w:rPr>
          <w:t>Ilustración 53 - Archivo CSV desde Notepad++</w:t>
        </w:r>
        <w:r>
          <w:rPr>
            <w:noProof/>
            <w:webHidden/>
          </w:rPr>
          <w:tab/>
        </w:r>
        <w:r>
          <w:rPr>
            <w:noProof/>
            <w:webHidden/>
          </w:rPr>
          <w:fldChar w:fldCharType="begin"/>
        </w:r>
        <w:r>
          <w:rPr>
            <w:noProof/>
            <w:webHidden/>
          </w:rPr>
          <w:instrText xml:space="preserve"> PAGEREF _Toc64383376 \h </w:instrText>
        </w:r>
        <w:r>
          <w:rPr>
            <w:noProof/>
            <w:webHidden/>
          </w:rPr>
        </w:r>
        <w:r>
          <w:rPr>
            <w:noProof/>
            <w:webHidden/>
          </w:rPr>
          <w:fldChar w:fldCharType="separate"/>
        </w:r>
        <w:r>
          <w:rPr>
            <w:noProof/>
            <w:webHidden/>
          </w:rPr>
          <w:t>43</w:t>
        </w:r>
        <w:r>
          <w:rPr>
            <w:noProof/>
            <w:webHidden/>
          </w:rPr>
          <w:fldChar w:fldCharType="end"/>
        </w:r>
      </w:hyperlink>
    </w:p>
    <w:p w:rsidR="00861B8F" w:rsidRDefault="00571AD6" w:rsidP="00571AD6">
      <w:r>
        <w:fldChar w:fldCharType="end"/>
      </w:r>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6974E8" w:rsidP="009A3173">
          <w:pPr>
            <w:pStyle w:val="PSI-Ttulo"/>
          </w:pPr>
          <w:r>
            <w:t>Manual de Usuario</w:t>
          </w:r>
        </w:p>
      </w:sdtContent>
    </w:sdt>
    <w:p w:rsidR="00F532CF" w:rsidRDefault="00C539D1" w:rsidP="00F532CF">
      <w:pPr>
        <w:pStyle w:val="PSI-Ttulo1"/>
      </w:pPr>
      <w:bookmarkStart w:id="1" w:name="_Toc64383277"/>
      <w:r>
        <w:t>Introducción</w:t>
      </w:r>
      <w:bookmarkEnd w:id="1"/>
    </w:p>
    <w:p w:rsidR="00C539D1" w:rsidRPr="00166911" w:rsidRDefault="00320346" w:rsidP="00166911">
      <w:pPr>
        <w:jc w:val="both"/>
        <w:rPr>
          <w:b/>
          <w:bCs/>
        </w:rPr>
      </w:pPr>
      <w:r>
        <w:t xml:space="preserve">El presente documento busca brindar asistencia a los usuarios del sistema de Gestión de Horarios de Cursada y Mesas de Examen: Tempus. A lo largo del mismo se brindan las instrucciones y recomendaciones necesarias para que el </w:t>
      </w:r>
      <w:r w:rsidR="00881EBD">
        <w:t>lector</w:t>
      </w:r>
      <w:r>
        <w:t xml:space="preserve"> puede hacer uso de Tempus.</w:t>
      </w:r>
      <w:r w:rsidR="00881EBD">
        <w:t xml:space="preserve"> Se explica en forma detallada tanto el funcionamiento de la página web como la aplicación móvil. </w:t>
      </w:r>
    </w:p>
    <w:p w:rsidR="009803A7" w:rsidRPr="00B729DA" w:rsidRDefault="009803A7" w:rsidP="009803A7">
      <w:pPr>
        <w:pStyle w:val="PSI-Ttulo2"/>
      </w:pPr>
      <w:bookmarkStart w:id="2" w:name="_Toc64383278"/>
      <w:r>
        <w:t>Descripción</w:t>
      </w:r>
      <w:bookmarkEnd w:id="2"/>
    </w:p>
    <w:p w:rsidR="00977ABD" w:rsidRDefault="00977ABD" w:rsidP="00166911">
      <w:pPr>
        <w:jc w:val="both"/>
        <w:rPr>
          <w:b/>
          <w:bCs/>
        </w:rPr>
      </w:pPr>
      <w:bookmarkStart w:id="3" w:name="_Toc228206477"/>
      <w:bookmarkStart w:id="4" w:name="_Toc234686582"/>
      <w:r>
        <w:t xml:space="preserve">Un Manual de usuario es un documento de comunicación técnica </w:t>
      </w:r>
      <w:r w:rsidR="002E4670">
        <w:t xml:space="preserve">que tiene como principal objetivo dar asistencia a las personas que hacen uso de un sistema. </w:t>
      </w:r>
    </w:p>
    <w:p w:rsidR="009803A7" w:rsidRDefault="009803A7" w:rsidP="00166911">
      <w:pPr>
        <w:jc w:val="both"/>
        <w:rPr>
          <w:b/>
          <w:bCs/>
        </w:rPr>
      </w:pPr>
      <w:r w:rsidRPr="00320346">
        <w:t>E</w:t>
      </w:r>
      <w:r>
        <w:t>ntre los objetivos del manual de usuario de Tempus se describen:</w:t>
      </w:r>
    </w:p>
    <w:p w:rsidR="009803A7" w:rsidRPr="00166911" w:rsidRDefault="009803A7" w:rsidP="00166911">
      <w:pPr>
        <w:pStyle w:val="Prrafodelista"/>
        <w:numPr>
          <w:ilvl w:val="0"/>
          <w:numId w:val="20"/>
        </w:numPr>
        <w:jc w:val="both"/>
        <w:rPr>
          <w:b/>
          <w:bCs/>
        </w:rPr>
      </w:pPr>
      <w:r>
        <w:t>Proporcionar a los usuarios las características y formas de funcionamiento del sistema.</w:t>
      </w:r>
    </w:p>
    <w:p w:rsidR="009803A7" w:rsidRPr="00166911" w:rsidRDefault="009803A7" w:rsidP="00166911">
      <w:pPr>
        <w:pStyle w:val="Prrafodelista"/>
        <w:numPr>
          <w:ilvl w:val="0"/>
          <w:numId w:val="20"/>
        </w:numPr>
        <w:jc w:val="both"/>
        <w:rPr>
          <w:b/>
          <w:bCs/>
        </w:rPr>
      </w:pPr>
      <w:r>
        <w:t>Proporcionar la información necesaria para utilizar el sistema web como la aplicación móvil.</w:t>
      </w:r>
    </w:p>
    <w:p w:rsidR="009803A7" w:rsidRPr="00166911" w:rsidRDefault="009803A7" w:rsidP="00166911">
      <w:pPr>
        <w:pStyle w:val="Prrafodelista"/>
        <w:numPr>
          <w:ilvl w:val="0"/>
          <w:numId w:val="20"/>
        </w:numPr>
        <w:jc w:val="both"/>
        <w:rPr>
          <w:b/>
          <w:bCs/>
        </w:rPr>
      </w:pPr>
      <w:r>
        <w:t>Dar a conocer la forma de utilización del sistema mediante una descripción detallada e ilustrada.</w:t>
      </w:r>
    </w:p>
    <w:p w:rsidR="009803A7" w:rsidRPr="00166911" w:rsidRDefault="009803A7" w:rsidP="00166911">
      <w:pPr>
        <w:pStyle w:val="Prrafodelista"/>
        <w:numPr>
          <w:ilvl w:val="0"/>
          <w:numId w:val="20"/>
        </w:numPr>
        <w:jc w:val="both"/>
        <w:rPr>
          <w:b/>
          <w:bCs/>
        </w:rPr>
      </w:pPr>
      <w:r>
        <w:t>Brindar las instrucciones apropiadas de uso, manejo y conservación.</w:t>
      </w:r>
    </w:p>
    <w:p w:rsidR="009803A7" w:rsidRPr="00166911" w:rsidRDefault="009803A7" w:rsidP="00166911">
      <w:pPr>
        <w:pStyle w:val="Prrafodelista"/>
        <w:numPr>
          <w:ilvl w:val="0"/>
          <w:numId w:val="20"/>
        </w:numPr>
        <w:jc w:val="both"/>
        <w:rPr>
          <w:b/>
          <w:bCs/>
        </w:rPr>
      </w:pPr>
      <w:r>
        <w:t>Facilitar la localización de las funciones específicas.</w:t>
      </w:r>
      <w:bookmarkEnd w:id="3"/>
      <w:bookmarkEnd w:id="4"/>
    </w:p>
    <w:p w:rsidR="00166911" w:rsidRPr="00166911" w:rsidRDefault="00166911" w:rsidP="00166911">
      <w:pPr>
        <w:jc w:val="both"/>
        <w:rPr>
          <w:b/>
          <w:bCs/>
        </w:rPr>
      </w:pPr>
    </w:p>
    <w:p w:rsidR="00F532CF" w:rsidRPr="004174B7" w:rsidRDefault="002E4670" w:rsidP="004174B7">
      <w:pPr>
        <w:pStyle w:val="PSI-Ttulo1"/>
      </w:pPr>
      <w:bookmarkStart w:id="5" w:name="_Toc64383279"/>
      <w:r>
        <w:t>Contenido</w:t>
      </w:r>
      <w:bookmarkEnd w:id="5"/>
    </w:p>
    <w:p w:rsidR="002E4670" w:rsidRDefault="002E4670" w:rsidP="00E90C87">
      <w:pPr>
        <w:jc w:val="both"/>
      </w:pPr>
      <w:r>
        <w:t>A lo largo del documento se presenta una guía escrita acompañada de imágenes que explica en forma completa cada una de las funciones más importantes de Tempus.</w:t>
      </w:r>
    </w:p>
    <w:p w:rsidR="002E4670" w:rsidRDefault="00166911" w:rsidP="00166911">
      <w:pPr>
        <w:pStyle w:val="Prrafodelista"/>
        <w:numPr>
          <w:ilvl w:val="0"/>
          <w:numId w:val="20"/>
        </w:numPr>
        <w:spacing w:after="120"/>
        <w:ind w:hanging="357"/>
        <w:contextualSpacing w:val="0"/>
        <w:jc w:val="both"/>
      </w:pPr>
      <w:r>
        <w:t>Introducción al sistema.</w:t>
      </w:r>
    </w:p>
    <w:p w:rsidR="00166911" w:rsidRDefault="00166911" w:rsidP="00166911">
      <w:pPr>
        <w:pStyle w:val="Prrafodelista"/>
        <w:numPr>
          <w:ilvl w:val="0"/>
          <w:numId w:val="20"/>
        </w:numPr>
        <w:spacing w:after="120"/>
        <w:ind w:hanging="357"/>
        <w:contextualSpacing w:val="0"/>
        <w:jc w:val="both"/>
      </w:pPr>
      <w:r>
        <w:t>Aplicación web.</w:t>
      </w:r>
    </w:p>
    <w:p w:rsidR="00166911" w:rsidRDefault="00166911" w:rsidP="00166911">
      <w:pPr>
        <w:pStyle w:val="Prrafodelista"/>
        <w:numPr>
          <w:ilvl w:val="1"/>
          <w:numId w:val="20"/>
        </w:numPr>
        <w:spacing w:after="120"/>
        <w:ind w:hanging="357"/>
        <w:contextualSpacing w:val="0"/>
        <w:jc w:val="both"/>
      </w:pPr>
      <w:r>
        <w:t>Ingreso al sistema.</w:t>
      </w:r>
    </w:p>
    <w:p w:rsidR="00166911" w:rsidRDefault="00166911" w:rsidP="00166911">
      <w:pPr>
        <w:pStyle w:val="Prrafodelista"/>
        <w:numPr>
          <w:ilvl w:val="1"/>
          <w:numId w:val="20"/>
        </w:numPr>
        <w:spacing w:after="120"/>
        <w:ind w:hanging="357"/>
        <w:contextualSpacing w:val="0"/>
        <w:jc w:val="both"/>
      </w:pPr>
      <w:r>
        <w:t>Roles y permisos.</w:t>
      </w:r>
    </w:p>
    <w:p w:rsidR="00166911" w:rsidRDefault="00166911" w:rsidP="00166911">
      <w:pPr>
        <w:pStyle w:val="Prrafodelista"/>
        <w:numPr>
          <w:ilvl w:val="1"/>
          <w:numId w:val="20"/>
        </w:numPr>
        <w:spacing w:after="120"/>
        <w:ind w:hanging="357"/>
        <w:contextualSpacing w:val="0"/>
        <w:jc w:val="both"/>
      </w:pPr>
      <w:r>
        <w:t>Aulas.</w:t>
      </w:r>
    </w:p>
    <w:p w:rsidR="00166911" w:rsidRDefault="00166911" w:rsidP="00166911">
      <w:pPr>
        <w:pStyle w:val="Prrafodelista"/>
        <w:numPr>
          <w:ilvl w:val="1"/>
          <w:numId w:val="20"/>
        </w:numPr>
        <w:spacing w:after="120"/>
        <w:ind w:hanging="357"/>
        <w:contextualSpacing w:val="0"/>
        <w:jc w:val="both"/>
      </w:pPr>
      <w:r>
        <w:t>Asignaturas.</w:t>
      </w:r>
    </w:p>
    <w:p w:rsidR="00166911" w:rsidRDefault="00166911" w:rsidP="00166911">
      <w:pPr>
        <w:pStyle w:val="Prrafodelista"/>
        <w:numPr>
          <w:ilvl w:val="1"/>
          <w:numId w:val="20"/>
        </w:numPr>
        <w:spacing w:after="120"/>
        <w:ind w:hanging="357"/>
        <w:contextualSpacing w:val="0"/>
        <w:jc w:val="both"/>
      </w:pPr>
      <w:r>
        <w:t>Carreras.</w:t>
      </w:r>
    </w:p>
    <w:p w:rsidR="00166911" w:rsidRDefault="00166911" w:rsidP="00166911">
      <w:pPr>
        <w:pStyle w:val="Prrafodelista"/>
        <w:numPr>
          <w:ilvl w:val="1"/>
          <w:numId w:val="20"/>
        </w:numPr>
        <w:spacing w:after="120"/>
        <w:ind w:hanging="357"/>
        <w:contextualSpacing w:val="0"/>
        <w:jc w:val="both"/>
      </w:pPr>
      <w:r>
        <w:t>Cursadas.</w:t>
      </w:r>
    </w:p>
    <w:p w:rsidR="00166911" w:rsidRDefault="00166911" w:rsidP="00166911">
      <w:pPr>
        <w:pStyle w:val="Prrafodelista"/>
        <w:numPr>
          <w:ilvl w:val="1"/>
          <w:numId w:val="20"/>
        </w:numPr>
        <w:spacing w:after="120"/>
        <w:ind w:hanging="357"/>
        <w:contextualSpacing w:val="0"/>
        <w:jc w:val="both"/>
      </w:pPr>
      <w:r>
        <w:t>Mesas de examen.</w:t>
      </w:r>
    </w:p>
    <w:p w:rsidR="00166911" w:rsidRDefault="00166911" w:rsidP="00166911">
      <w:pPr>
        <w:pStyle w:val="Prrafodelista"/>
        <w:numPr>
          <w:ilvl w:val="0"/>
          <w:numId w:val="20"/>
        </w:numPr>
        <w:spacing w:after="120"/>
        <w:ind w:hanging="357"/>
        <w:contextualSpacing w:val="0"/>
        <w:jc w:val="both"/>
      </w:pPr>
      <w:r>
        <w:lastRenderedPageBreak/>
        <w:t>Aplicación móvil</w:t>
      </w:r>
    </w:p>
    <w:p w:rsidR="00166911" w:rsidRDefault="00166911" w:rsidP="00166911">
      <w:pPr>
        <w:pStyle w:val="Prrafodelista"/>
        <w:numPr>
          <w:ilvl w:val="0"/>
          <w:numId w:val="20"/>
        </w:numPr>
        <w:spacing w:after="120"/>
        <w:ind w:hanging="357"/>
        <w:contextualSpacing w:val="0"/>
        <w:jc w:val="both"/>
      </w:pPr>
      <w:r>
        <w:t>Anexo</w:t>
      </w:r>
    </w:p>
    <w:p w:rsidR="00C94E03" w:rsidRDefault="002E4670" w:rsidP="00535F07">
      <w:pPr>
        <w:pStyle w:val="PSI-Ttulo1"/>
      </w:pPr>
      <w:bookmarkStart w:id="6" w:name="_Toc64383280"/>
      <w:r>
        <w:t>Introducción al sistema</w:t>
      </w:r>
      <w:bookmarkEnd w:id="6"/>
    </w:p>
    <w:p w:rsidR="00C94E03" w:rsidRDefault="00166911" w:rsidP="00E90C87">
      <w:pPr>
        <w:jc w:val="both"/>
      </w:pPr>
      <w:r>
        <w:t>El sistema Tempus permite gestionar los Horarios de Cursada y las Mesas de Examen que se dictan en la UNPA-UARG. En forma general, se compone de:</w:t>
      </w:r>
    </w:p>
    <w:p w:rsidR="00166911" w:rsidRDefault="00166911" w:rsidP="00166911">
      <w:pPr>
        <w:pStyle w:val="Prrafodelista"/>
        <w:numPr>
          <w:ilvl w:val="0"/>
          <w:numId w:val="20"/>
        </w:numPr>
        <w:spacing w:after="240"/>
        <w:ind w:left="714" w:hanging="357"/>
        <w:contextualSpacing w:val="0"/>
        <w:jc w:val="both"/>
      </w:pPr>
      <w:r w:rsidRPr="00166911">
        <w:rPr>
          <w:b/>
        </w:rPr>
        <w:t>Sitio Web:</w:t>
      </w:r>
      <w:r>
        <w:t xml:space="preserve"> Se accede mediante un navegador web y permite realizar la carga de horarios de cursada y mesas de examen tanto de forma manual como a través de archivos en formato CSV delimitado. A su vez, permite gestionar la información relacionada a estos dos principales módulos: aulas, asignaturas y carreras.</w:t>
      </w:r>
    </w:p>
    <w:p w:rsidR="0061730C" w:rsidRPr="0061730C" w:rsidRDefault="0061730C" w:rsidP="0061730C">
      <w:pPr>
        <w:pStyle w:val="Prrafodelista"/>
        <w:spacing w:after="240"/>
        <w:ind w:left="714" w:firstLine="0"/>
        <w:contextualSpacing w:val="0"/>
        <w:jc w:val="both"/>
        <w:rPr>
          <w:i/>
        </w:rPr>
      </w:pPr>
      <w:r w:rsidRPr="0061730C">
        <w:rPr>
          <w:i/>
        </w:rPr>
        <w:t>Para hacer uso del sitio web se requiere de un usuario con los permisos para acceder.</w:t>
      </w:r>
    </w:p>
    <w:p w:rsidR="00166911" w:rsidRDefault="00166911" w:rsidP="00166911">
      <w:pPr>
        <w:pStyle w:val="Prrafodelista"/>
        <w:numPr>
          <w:ilvl w:val="0"/>
          <w:numId w:val="20"/>
        </w:numPr>
        <w:spacing w:after="240"/>
        <w:ind w:left="714" w:hanging="357"/>
        <w:contextualSpacing w:val="0"/>
        <w:jc w:val="both"/>
      </w:pPr>
      <w:r>
        <w:rPr>
          <w:b/>
        </w:rPr>
        <w:t>Aplicación móvil:</w:t>
      </w:r>
      <w:r>
        <w:t xml:space="preserve"> Se accede mediante un dispositivo móvil y permite realizar consultas sobre horarios de cursada y mesas de examen. Básicamente, muestra la información previamente cargada desde el sitio web. </w:t>
      </w:r>
    </w:p>
    <w:p w:rsidR="0061730C" w:rsidRDefault="0061730C" w:rsidP="0061730C">
      <w:pPr>
        <w:pStyle w:val="Prrafodelista"/>
        <w:spacing w:after="240"/>
        <w:ind w:left="714" w:firstLine="0"/>
        <w:contextualSpacing w:val="0"/>
        <w:jc w:val="both"/>
        <w:rPr>
          <w:i/>
        </w:rPr>
      </w:pPr>
      <w:r w:rsidRPr="0061730C">
        <w:rPr>
          <w:i/>
        </w:rPr>
        <w:t>Para hacer uso de la aplicación no se requieren permisos.</w:t>
      </w:r>
      <w:r>
        <w:rPr>
          <w:i/>
        </w:rPr>
        <w:t xml:space="preserve"> La información es pública.</w:t>
      </w:r>
    </w:p>
    <w:p w:rsidR="0061730C" w:rsidRPr="0061730C" w:rsidRDefault="0061730C" w:rsidP="0061730C">
      <w:pPr>
        <w:spacing w:after="240"/>
        <w:jc w:val="both"/>
      </w:pPr>
      <w:r w:rsidRPr="0061730C">
        <w:t>Se detallan las funcionalidades específicas en secciones posteriores.</w:t>
      </w:r>
    </w:p>
    <w:p w:rsidR="00535F07" w:rsidRDefault="00535F07">
      <w:pPr>
        <w:rPr>
          <w:rFonts w:asciiTheme="majorHAnsi" w:eastAsiaTheme="majorEastAsia" w:hAnsiTheme="majorHAnsi" w:cstheme="majorBidi"/>
          <w:b/>
          <w:bCs/>
          <w:color w:val="365F91" w:themeColor="accent1" w:themeShade="BF"/>
          <w:sz w:val="28"/>
          <w:szCs w:val="28"/>
          <w:lang w:val="es-AR"/>
        </w:rPr>
      </w:pPr>
      <w:r>
        <w:br w:type="page"/>
      </w:r>
    </w:p>
    <w:p w:rsidR="00C94E03" w:rsidRDefault="002B1C9A" w:rsidP="006119F0">
      <w:pPr>
        <w:pStyle w:val="PSI-Ttulo1"/>
      </w:pPr>
      <w:bookmarkStart w:id="7" w:name="_Toc64383281"/>
      <w:r>
        <w:lastRenderedPageBreak/>
        <w:t>Aplicación Web</w:t>
      </w:r>
      <w:bookmarkEnd w:id="7"/>
    </w:p>
    <w:p w:rsidR="006119F0" w:rsidRPr="007044F0" w:rsidRDefault="002C55CB" w:rsidP="007044F0">
      <w:pPr>
        <w:jc w:val="both"/>
      </w:pPr>
      <w:r>
        <w:t>En la aplicación web de Tempus se podrán gestionar los horarios de cursada y mesas de examen</w:t>
      </w:r>
      <w:r w:rsidR="004A2B1B">
        <w:t>. Los datos relacionados a estos módulos</w:t>
      </w:r>
      <w:r>
        <w:t xml:space="preserve"> estará</w:t>
      </w:r>
      <w:r w:rsidR="007044F0">
        <w:t>n</w:t>
      </w:r>
      <w:r>
        <w:t xml:space="preserve"> disponibles para el público en general que haga uso de la aplicación móvil.</w:t>
      </w:r>
    </w:p>
    <w:p w:rsidR="006119F0" w:rsidRPr="00ED038F" w:rsidRDefault="006E47F7" w:rsidP="006119F0">
      <w:pPr>
        <w:pStyle w:val="PSI-Ttulo2"/>
      </w:pPr>
      <w:bookmarkStart w:id="8" w:name="_Toc64383282"/>
      <w:r>
        <w:t>Ingreso al sistema</w:t>
      </w:r>
      <w:bookmarkEnd w:id="8"/>
    </w:p>
    <w:p w:rsidR="00B86049" w:rsidRDefault="00B86049" w:rsidP="00E90C87">
      <w:pPr>
        <w:jc w:val="both"/>
      </w:pPr>
      <w:r>
        <w:t>Para acceder al sistema Tempus necesario poseer un correo electrónico institucional correspondiente a la Universidad Nacional de la Patagonia Austral (UNPA).</w:t>
      </w:r>
    </w:p>
    <w:p w:rsidR="00B86049" w:rsidRDefault="00B86049" w:rsidP="00E90C87">
      <w:pPr>
        <w:jc w:val="both"/>
      </w:pPr>
      <w:r>
        <w:t>El acceso se realiza mediante un navegador web por medio del sistema de logeo nativo de Google según los permisos, roles  y usuarios definidos.</w:t>
      </w:r>
    </w:p>
    <w:p w:rsidR="004A2B1B" w:rsidRDefault="004A2B1B" w:rsidP="004A2B1B">
      <w:pPr>
        <w:keepNext/>
        <w:jc w:val="both"/>
      </w:pPr>
      <w:r>
        <w:rPr>
          <w:noProof/>
          <w:lang w:val="es-AR" w:eastAsia="es-AR"/>
        </w:rPr>
        <w:drawing>
          <wp:inline distT="0" distB="0" distL="0" distR="0" wp14:anchorId="77A81334" wp14:editId="08F5C985">
            <wp:extent cx="5400040" cy="25895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9530"/>
                    </a:xfrm>
                    <a:prstGeom prst="rect">
                      <a:avLst/>
                    </a:prstGeom>
                  </pic:spPr>
                </pic:pic>
              </a:graphicData>
            </a:graphic>
          </wp:inline>
        </w:drawing>
      </w:r>
    </w:p>
    <w:p w:rsidR="004A2B1B" w:rsidRPr="002A33D7" w:rsidRDefault="004A2B1B" w:rsidP="004A2B1B">
      <w:pPr>
        <w:pStyle w:val="Descripcin"/>
        <w:jc w:val="center"/>
      </w:pPr>
      <w:bookmarkStart w:id="9" w:name="_Toc64383324"/>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1</w:t>
      </w:r>
      <w:r w:rsidR="00166911">
        <w:rPr>
          <w:noProof/>
        </w:rPr>
        <w:fldChar w:fldCharType="end"/>
      </w:r>
      <w:r>
        <w:t xml:space="preserve"> - Pantalla de acceso a Tempus</w:t>
      </w:r>
      <w:bookmarkEnd w:id="9"/>
    </w:p>
    <w:p w:rsidR="00194563" w:rsidRPr="00ED038F" w:rsidRDefault="006E47F7" w:rsidP="00DB7981">
      <w:pPr>
        <w:pStyle w:val="PSI-Ttulo2"/>
        <w:ind w:left="0" w:firstLine="0"/>
      </w:pPr>
      <w:bookmarkStart w:id="10" w:name="_Toc64383283"/>
      <w:r>
        <w:t>Componentes de la interfaz</w:t>
      </w:r>
      <w:bookmarkEnd w:id="10"/>
      <w:r w:rsidR="00282FF0">
        <w:t xml:space="preserve"> </w:t>
      </w:r>
    </w:p>
    <w:p w:rsidR="00194563" w:rsidRDefault="004A2B1B" w:rsidP="00E90C87">
      <w:pPr>
        <w:jc w:val="both"/>
      </w:pPr>
      <w:r>
        <w:t>Cuando un usuario autorizado accede al sistema visualiza la pantalla de inicio de Tempus:</w:t>
      </w:r>
    </w:p>
    <w:p w:rsidR="005A18FA" w:rsidRDefault="004A2B1B" w:rsidP="005A18FA">
      <w:pPr>
        <w:keepNext/>
        <w:jc w:val="both"/>
      </w:pPr>
      <w:r>
        <w:rPr>
          <w:noProof/>
          <w:lang w:val="es-AR" w:eastAsia="es-AR"/>
        </w:rPr>
        <w:drawing>
          <wp:inline distT="0" distB="0" distL="0" distR="0" wp14:anchorId="6B751E79" wp14:editId="3F08957B">
            <wp:extent cx="5400040" cy="25622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62225"/>
                    </a:xfrm>
                    <a:prstGeom prst="rect">
                      <a:avLst/>
                    </a:prstGeom>
                  </pic:spPr>
                </pic:pic>
              </a:graphicData>
            </a:graphic>
          </wp:inline>
        </w:drawing>
      </w:r>
    </w:p>
    <w:p w:rsidR="007044F0" w:rsidRDefault="005A18FA" w:rsidP="005A18FA">
      <w:pPr>
        <w:pStyle w:val="Descripcin"/>
        <w:jc w:val="center"/>
      </w:pPr>
      <w:bookmarkStart w:id="11" w:name="_Toc64383325"/>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2</w:t>
      </w:r>
      <w:r w:rsidR="00166911">
        <w:rPr>
          <w:noProof/>
        </w:rPr>
        <w:fldChar w:fldCharType="end"/>
      </w:r>
      <w:r>
        <w:t xml:space="preserve"> - Pantalla de inicio de Tempus</w:t>
      </w:r>
      <w:bookmarkEnd w:id="11"/>
    </w:p>
    <w:p w:rsidR="004A2B1B" w:rsidRDefault="005A18FA" w:rsidP="00E90C87">
      <w:pPr>
        <w:jc w:val="both"/>
      </w:pPr>
      <w:r>
        <w:lastRenderedPageBreak/>
        <w:t xml:space="preserve">En la parte superior puede observar el nombre del sistema junto con la barra de menú. Los menús que se observen dependerán de los permisos asignados al perfil del usuario. </w:t>
      </w:r>
    </w:p>
    <w:p w:rsidR="005A18FA" w:rsidRDefault="005A18FA" w:rsidP="00E90C87">
      <w:pPr>
        <w:jc w:val="both"/>
      </w:pPr>
      <w:r>
        <w:rPr>
          <w:noProof/>
          <w:lang w:val="es-AR" w:eastAsia="es-AR"/>
        </w:rPr>
        <w:drawing>
          <wp:inline distT="0" distB="0" distL="0" distR="0" wp14:anchorId="2DAF140D" wp14:editId="2F5607EC">
            <wp:extent cx="5400040" cy="3321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2105"/>
                    </a:xfrm>
                    <a:prstGeom prst="rect">
                      <a:avLst/>
                    </a:prstGeom>
                  </pic:spPr>
                </pic:pic>
              </a:graphicData>
            </a:graphic>
          </wp:inline>
        </w:drawing>
      </w:r>
    </w:p>
    <w:p w:rsidR="005A18FA" w:rsidRDefault="005A18FA" w:rsidP="005A18FA">
      <w:pPr>
        <w:pStyle w:val="Descripcin"/>
        <w:jc w:val="center"/>
      </w:pPr>
      <w:bookmarkStart w:id="12" w:name="_Toc64383326"/>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3</w:t>
      </w:r>
      <w:r w:rsidR="00166911">
        <w:rPr>
          <w:noProof/>
        </w:rPr>
        <w:fldChar w:fldCharType="end"/>
      </w:r>
      <w:r>
        <w:t xml:space="preserve"> - Menú de opciones</w:t>
      </w:r>
      <w:bookmarkEnd w:id="12"/>
    </w:p>
    <w:p w:rsidR="005A18FA" w:rsidRDefault="005A18FA" w:rsidP="00E90C87">
      <w:pPr>
        <w:jc w:val="both"/>
      </w:pPr>
      <w:r>
        <w:t>Cada una de las opciones del menú se detallan en el presente documento salvo las correspondientes a Permisos, Roles y Usuarios que corresponden a UARG-Flow.</w:t>
      </w:r>
    </w:p>
    <w:p w:rsidR="004C7247" w:rsidRDefault="00166911" w:rsidP="004F0B51">
      <w:pPr>
        <w:pStyle w:val="PSI-Ttulo2"/>
      </w:pPr>
      <w:bookmarkStart w:id="13" w:name="_Toc64383284"/>
      <w:r>
        <w:t>Roles y permisos</w:t>
      </w:r>
      <w:bookmarkEnd w:id="13"/>
    </w:p>
    <w:p w:rsidR="00585238" w:rsidRDefault="00585238" w:rsidP="00585238">
      <w:pPr>
        <w:pStyle w:val="Ttulo3"/>
      </w:pPr>
      <w:bookmarkStart w:id="14" w:name="_Toc64383285"/>
      <w:r>
        <w:t>Administrador</w:t>
      </w:r>
      <w:bookmarkEnd w:id="14"/>
    </w:p>
    <w:p w:rsidR="00C71F38" w:rsidRPr="004C7247" w:rsidRDefault="004F0B51" w:rsidP="00C71F38">
      <w:pPr>
        <w:jc w:val="both"/>
      </w:pPr>
      <w:r>
        <w:t>La función del usuario administrador del sistema está orientada a brindar los accesos a los usuarios de la página web Tempus. Es por ello que puede acceder a las funcionalidades de permisos, roles y usuarios.</w:t>
      </w:r>
      <w:r w:rsidR="00C71F38">
        <w:t xml:space="preserve"> Sin embargo, también puede acceder a todo el resto de opciones disponibles.</w:t>
      </w:r>
    </w:p>
    <w:p w:rsidR="006E47F7" w:rsidRPr="00585238" w:rsidRDefault="00585238" w:rsidP="00585238">
      <w:pPr>
        <w:pStyle w:val="PSI-Ttulo2"/>
        <w:outlineLvl w:val="2"/>
        <w:rPr>
          <w:sz w:val="22"/>
          <w:szCs w:val="22"/>
          <w:lang w:val="es-ES"/>
        </w:rPr>
      </w:pPr>
      <w:bookmarkStart w:id="15" w:name="_Toc64383286"/>
      <w:r w:rsidRPr="00585238">
        <w:rPr>
          <w:sz w:val="22"/>
          <w:szCs w:val="22"/>
          <w:lang w:val="es-ES"/>
        </w:rPr>
        <w:t>A</w:t>
      </w:r>
      <w:r w:rsidR="006E47F7" w:rsidRPr="00585238">
        <w:rPr>
          <w:sz w:val="22"/>
          <w:szCs w:val="22"/>
          <w:lang w:val="es-ES"/>
        </w:rPr>
        <w:t>dministrativo</w:t>
      </w:r>
      <w:r w:rsidRPr="00585238">
        <w:rPr>
          <w:sz w:val="22"/>
          <w:szCs w:val="22"/>
          <w:lang w:val="es-ES"/>
        </w:rPr>
        <w:t xml:space="preserve"> – Secretaría Académica</w:t>
      </w:r>
      <w:bookmarkEnd w:id="15"/>
    </w:p>
    <w:p w:rsidR="00C71F38" w:rsidRDefault="00621BA5" w:rsidP="00F06DDA">
      <w:pPr>
        <w:jc w:val="both"/>
      </w:pPr>
      <w:r>
        <w:t>La función de un usuario administrativo abarca tanto la importación de los horarios de cursada de un determinado cuatrimestre del año</w:t>
      </w:r>
      <w:r w:rsidR="0061730C">
        <w:t>,</w:t>
      </w:r>
      <w:r>
        <w:t xml:space="preserve"> así como importación de las mesas de examen según el turno de examen que corresponda. </w:t>
      </w:r>
    </w:p>
    <w:p w:rsidR="002B7907" w:rsidRPr="002B7907" w:rsidRDefault="002B7907" w:rsidP="0061730C">
      <w:pPr>
        <w:pStyle w:val="Ttulo2"/>
      </w:pPr>
      <w:bookmarkStart w:id="16" w:name="_Toc64383287"/>
      <w:r>
        <w:t>Aulas</w:t>
      </w:r>
      <w:bookmarkEnd w:id="16"/>
    </w:p>
    <w:p w:rsidR="005C013F" w:rsidRPr="002B7907" w:rsidRDefault="002B7907" w:rsidP="00FA137C">
      <w:pPr>
        <w:pStyle w:val="Ttulo3"/>
      </w:pPr>
      <w:bookmarkStart w:id="17" w:name="_Toc64383288"/>
      <w:r w:rsidRPr="002B7907">
        <w:t>Crear</w:t>
      </w:r>
      <w:bookmarkEnd w:id="17"/>
    </w:p>
    <w:p w:rsidR="00030E7A" w:rsidRDefault="002B7907" w:rsidP="005420F2">
      <w:pPr>
        <w:spacing w:before="240" w:after="240"/>
        <w:jc w:val="both"/>
      </w:pPr>
      <w:r>
        <w:t xml:space="preserve">Desde el menú </w:t>
      </w:r>
      <w:r w:rsidRPr="002B7907">
        <w:rPr>
          <w:b/>
        </w:rPr>
        <w:t xml:space="preserve">Aulas </w:t>
      </w:r>
      <w:r w:rsidRPr="002B7907">
        <w:rPr>
          <w:b/>
          <w:lang w:val="es-AR"/>
        </w:rPr>
        <w:t xml:space="preserve">&gt; Crear </w:t>
      </w:r>
      <w:r>
        <w:rPr>
          <w:lang w:val="es-AR"/>
        </w:rPr>
        <w:t>se accede a la pantalla que posibilita</w:t>
      </w:r>
      <w:r w:rsidR="00030E7A">
        <w:t xml:space="preserve"> </w:t>
      </w:r>
      <w:r>
        <w:t xml:space="preserve">dar de alta un </w:t>
      </w:r>
      <w:r w:rsidR="00030E7A">
        <w:t xml:space="preserve">aula. </w:t>
      </w:r>
      <w:r w:rsidR="0021482C">
        <w:t>Una vez seleccionado el sub-menú indicado, s</w:t>
      </w:r>
      <w:r w:rsidR="00030E7A">
        <w:t>e presenta la siguiente pantalla:</w:t>
      </w:r>
    </w:p>
    <w:p w:rsidR="00571AD6" w:rsidRDefault="00030E7A" w:rsidP="00571AD6">
      <w:pPr>
        <w:keepNext/>
        <w:spacing w:before="240" w:after="240"/>
        <w:jc w:val="both"/>
      </w:pPr>
      <w:r>
        <w:rPr>
          <w:noProof/>
          <w:lang w:val="es-AR" w:eastAsia="es-AR"/>
        </w:rPr>
        <w:drawing>
          <wp:inline distT="0" distB="0" distL="0" distR="0" wp14:anchorId="6C056D95" wp14:editId="7CA78FE6">
            <wp:extent cx="5400040" cy="1237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37615"/>
                    </a:xfrm>
                    <a:prstGeom prst="rect">
                      <a:avLst/>
                    </a:prstGeom>
                  </pic:spPr>
                </pic:pic>
              </a:graphicData>
            </a:graphic>
          </wp:inline>
        </w:drawing>
      </w:r>
    </w:p>
    <w:p w:rsidR="00030E7A" w:rsidRDefault="00571AD6" w:rsidP="00571AD6">
      <w:pPr>
        <w:pStyle w:val="Descripcin"/>
        <w:jc w:val="center"/>
      </w:pPr>
      <w:bookmarkStart w:id="18" w:name="_Toc64383327"/>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36504">
        <w:rPr>
          <w:noProof/>
        </w:rPr>
        <w:t>4</w:t>
      </w:r>
      <w:r w:rsidR="00B37EBC">
        <w:rPr>
          <w:noProof/>
        </w:rPr>
        <w:fldChar w:fldCharType="end"/>
      </w:r>
      <w:r>
        <w:t xml:space="preserve"> - Formulario de creación para aula</w:t>
      </w:r>
      <w:bookmarkEnd w:id="18"/>
    </w:p>
    <w:p w:rsidR="00030E7A" w:rsidRDefault="00030E7A" w:rsidP="00030E7A">
      <w:pPr>
        <w:spacing w:before="240" w:after="240"/>
        <w:jc w:val="both"/>
      </w:pPr>
      <w:r>
        <w:t>Se deben indicar los campos solicitados con sus respectivas restricciones.</w:t>
      </w:r>
    </w:p>
    <w:p w:rsidR="00030E7A" w:rsidRDefault="00030E7A" w:rsidP="00030E7A">
      <w:pPr>
        <w:pStyle w:val="Prrafodelista"/>
        <w:numPr>
          <w:ilvl w:val="0"/>
          <w:numId w:val="16"/>
        </w:numPr>
        <w:spacing w:before="240" w:after="240"/>
        <w:ind w:left="714" w:hanging="357"/>
        <w:contextualSpacing w:val="0"/>
        <w:jc w:val="both"/>
      </w:pPr>
      <w:r w:rsidRPr="00030E7A">
        <w:rPr>
          <w:b/>
        </w:rPr>
        <w:t>Nombre del sector</w:t>
      </w:r>
      <w:r>
        <w:t>: Campo de carácter obligatorio que corresponde al nombre del sector donde se ubica el aula dentro del campus universitario. Se debe rellenar con una letra del abecedario (</w:t>
      </w:r>
      <w:r w:rsidR="005420F2">
        <w:t xml:space="preserve">no se permite </w:t>
      </w:r>
      <w:r>
        <w:t>acento).</w:t>
      </w:r>
    </w:p>
    <w:p w:rsidR="00571AD6" w:rsidRDefault="00030E7A" w:rsidP="00571AD6">
      <w:pPr>
        <w:pStyle w:val="Prrafodelista"/>
        <w:numPr>
          <w:ilvl w:val="0"/>
          <w:numId w:val="16"/>
        </w:numPr>
        <w:spacing w:before="240" w:after="240"/>
        <w:ind w:left="714" w:hanging="357"/>
        <w:contextualSpacing w:val="0"/>
        <w:jc w:val="both"/>
      </w:pPr>
      <w:r w:rsidRPr="00030E7A">
        <w:rPr>
          <w:b/>
        </w:rPr>
        <w:t>Nombre del aula</w:t>
      </w:r>
      <w:r>
        <w:t>: Campo de carácter obligatorio que corresponde al nombre del aula. Se permiten entre uno (1) y cuarenta (40) caracteres alfanuméricos.</w:t>
      </w:r>
    </w:p>
    <w:p w:rsidR="00030E7A" w:rsidRDefault="00030E7A" w:rsidP="00030E7A">
      <w:pPr>
        <w:spacing w:before="240" w:after="240"/>
        <w:jc w:val="both"/>
      </w:pPr>
      <w:r>
        <w:lastRenderedPageBreak/>
        <w:t>Para finalizar el proceso de creación de la nueva aula, se debe presionar sobre el botón “</w:t>
      </w:r>
      <w:r w:rsidR="00571AD6" w:rsidRPr="00571AD6">
        <w:rPr>
          <w:b/>
        </w:rPr>
        <w:t>GUARDAR</w:t>
      </w:r>
      <w:r>
        <w:t>”.</w:t>
      </w:r>
    </w:p>
    <w:p w:rsidR="0021482C" w:rsidRDefault="00945600" w:rsidP="0021482C">
      <w:pPr>
        <w:keepNext/>
        <w:spacing w:before="240" w:after="240"/>
        <w:jc w:val="both"/>
      </w:pPr>
      <w:r>
        <w:rPr>
          <w:noProof/>
          <w:lang w:val="es-AR" w:eastAsia="es-AR"/>
        </w:rPr>
        <w:drawing>
          <wp:inline distT="0" distB="0" distL="0" distR="0" wp14:anchorId="13184225" wp14:editId="37C168FC">
            <wp:extent cx="5400040" cy="15036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03680"/>
                    </a:xfrm>
                    <a:prstGeom prst="rect">
                      <a:avLst/>
                    </a:prstGeom>
                  </pic:spPr>
                </pic:pic>
              </a:graphicData>
            </a:graphic>
          </wp:inline>
        </w:drawing>
      </w:r>
    </w:p>
    <w:p w:rsidR="00945600" w:rsidRPr="008B00DF" w:rsidRDefault="0021482C" w:rsidP="0021482C">
      <w:pPr>
        <w:pStyle w:val="Descripcin"/>
        <w:jc w:val="center"/>
        <w:rPr>
          <w:b/>
          <w:sz w:val="20"/>
        </w:rPr>
      </w:pPr>
      <w:bookmarkStart w:id="19" w:name="_Toc64383328"/>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36504">
        <w:rPr>
          <w:noProof/>
        </w:rPr>
        <w:t>5</w:t>
      </w:r>
      <w:r w:rsidR="00B37EBC">
        <w:rPr>
          <w:noProof/>
        </w:rPr>
        <w:fldChar w:fldCharType="end"/>
      </w:r>
      <w:r>
        <w:t xml:space="preserve"> - Resultado de creación para un aula</w:t>
      </w:r>
      <w:bookmarkEnd w:id="19"/>
    </w:p>
    <w:p w:rsidR="00030E7A" w:rsidRDefault="00030E7A" w:rsidP="00030E7A">
      <w:pPr>
        <w:spacing w:before="240" w:after="240"/>
        <w:jc w:val="both"/>
      </w:pPr>
      <w:r>
        <w:t xml:space="preserve">Al registrarse correctamente, el sistema presentara un mensaje </w:t>
      </w:r>
      <w:r w:rsidR="002459C8">
        <w:t xml:space="preserve">de confirmación. En caso contrario, el sistema </w:t>
      </w:r>
      <w:r w:rsidR="00945600">
        <w:t>muestra</w:t>
      </w:r>
      <w:r w:rsidR="002459C8">
        <w:t xml:space="preserve"> una descripción del resultado de creación. El aula nueva se podrá observar de forma inmediata en la pantalla de búsqueda y podrá ser asociada a horarios de clase y mesas de examen.</w:t>
      </w:r>
      <w:r>
        <w:t xml:space="preserve"> </w:t>
      </w:r>
    </w:p>
    <w:p w:rsidR="003C0FF6" w:rsidRPr="00EC7FE2" w:rsidRDefault="00FA137C" w:rsidP="00FA137C">
      <w:pPr>
        <w:pStyle w:val="Ttulo3"/>
        <w:rPr>
          <w:u w:val="single"/>
        </w:rPr>
      </w:pPr>
      <w:bookmarkStart w:id="20" w:name="_Toc64383289"/>
      <w:r>
        <w:t>B</w:t>
      </w:r>
      <w:r w:rsidR="00EC7FE2">
        <w:t>uscar</w:t>
      </w:r>
      <w:bookmarkEnd w:id="20"/>
    </w:p>
    <w:p w:rsidR="00FA137C" w:rsidRDefault="0021482C" w:rsidP="00030E7A">
      <w:pPr>
        <w:spacing w:before="240" w:after="240"/>
        <w:jc w:val="both"/>
      </w:pPr>
      <w:r>
        <w:t xml:space="preserve">Desde el menú </w:t>
      </w:r>
      <w:r w:rsidRPr="0021482C">
        <w:rPr>
          <w:b/>
        </w:rPr>
        <w:t xml:space="preserve">Aulas </w:t>
      </w:r>
      <w:r w:rsidRPr="0021482C">
        <w:rPr>
          <w:b/>
          <w:lang w:val="es-AR"/>
        </w:rPr>
        <w:t>&gt; Buscar</w:t>
      </w:r>
      <w:r>
        <w:rPr>
          <w:lang w:val="es-AR"/>
        </w:rPr>
        <w:t xml:space="preserve"> se accede a la pantalla de búsqueda. Esta opción </w:t>
      </w:r>
      <w:r>
        <w:t>p</w:t>
      </w:r>
      <w:r w:rsidR="00FA137C">
        <w:t>ermite realizar la búsqueda de aulas a partir del sector y nombre. Los campos que se solicitan en el formulario son de carácter no obligatorio por lo que el usuario puede optar por no completarlos para obtener el l</w:t>
      </w:r>
      <w:r>
        <w:t>istado completo de aulas cargada</w:t>
      </w:r>
      <w:r w:rsidR="00FA137C">
        <w:t>s en el sistema. Se presenta la siguiente pantalla:</w:t>
      </w:r>
    </w:p>
    <w:p w:rsidR="0021482C" w:rsidRDefault="00FA137C" w:rsidP="0021482C">
      <w:pPr>
        <w:keepNext/>
        <w:spacing w:before="240" w:after="240"/>
        <w:jc w:val="both"/>
      </w:pPr>
      <w:r>
        <w:rPr>
          <w:noProof/>
          <w:lang w:val="es-AR" w:eastAsia="es-AR"/>
        </w:rPr>
        <w:drawing>
          <wp:inline distT="0" distB="0" distL="0" distR="0" wp14:anchorId="0D3E6CD9" wp14:editId="54E346DE">
            <wp:extent cx="5400040" cy="120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05230"/>
                    </a:xfrm>
                    <a:prstGeom prst="rect">
                      <a:avLst/>
                    </a:prstGeom>
                  </pic:spPr>
                </pic:pic>
              </a:graphicData>
            </a:graphic>
          </wp:inline>
        </w:drawing>
      </w:r>
    </w:p>
    <w:p w:rsidR="0021482C" w:rsidRPr="00EC7FE2" w:rsidRDefault="0021482C" w:rsidP="00EC7FE2">
      <w:pPr>
        <w:pStyle w:val="Descripcin"/>
        <w:jc w:val="center"/>
        <w:rPr>
          <w:b/>
          <w:sz w:val="20"/>
          <w:szCs w:val="20"/>
        </w:rPr>
      </w:pPr>
      <w:bookmarkStart w:id="21" w:name="_Toc64383329"/>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36504">
        <w:rPr>
          <w:noProof/>
        </w:rPr>
        <w:t>6</w:t>
      </w:r>
      <w:r w:rsidR="00B37EBC">
        <w:rPr>
          <w:noProof/>
        </w:rPr>
        <w:fldChar w:fldCharType="end"/>
      </w:r>
      <w:r>
        <w:t xml:space="preserve"> - Formulario de búsqueda para aula</w:t>
      </w:r>
      <w:bookmarkEnd w:id="21"/>
    </w:p>
    <w:p w:rsidR="00F309AE" w:rsidRDefault="00F309AE" w:rsidP="00030E7A">
      <w:pPr>
        <w:spacing w:before="240" w:after="240"/>
        <w:jc w:val="both"/>
      </w:pPr>
      <w:r>
        <w:t>Los resultados de una búsqueda se presentan</w:t>
      </w:r>
      <w:r w:rsidR="00F135DC">
        <w:t xml:space="preserve"> en la sección inferior de la pantalla dentro de</w:t>
      </w:r>
      <w:r>
        <w:t xml:space="preserve"> una tabla que </w:t>
      </w:r>
      <w:r w:rsidR="00AB72CE">
        <w:t>contiene</w:t>
      </w:r>
      <w:r>
        <w:t xml:space="preserve"> los datos de cada una de las aulas, </w:t>
      </w:r>
      <w:r w:rsidR="00AB72CE">
        <w:t>las opciones de exportación de los datos, el filtro adicional y las operaciones disponibles.</w:t>
      </w:r>
    </w:p>
    <w:p w:rsidR="00EC7FE2" w:rsidRDefault="00EC7FE2" w:rsidP="00EC7FE2">
      <w:pPr>
        <w:keepNext/>
        <w:spacing w:before="240" w:after="240"/>
        <w:jc w:val="both"/>
      </w:pPr>
      <w:r>
        <w:rPr>
          <w:noProof/>
          <w:lang w:val="es-AR" w:eastAsia="es-AR"/>
        </w:rPr>
        <w:lastRenderedPageBreak/>
        <w:drawing>
          <wp:inline distT="0" distB="0" distL="0" distR="0" wp14:anchorId="0E9C0A25" wp14:editId="38E293C9">
            <wp:extent cx="5400040" cy="2188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88210"/>
                    </a:xfrm>
                    <a:prstGeom prst="rect">
                      <a:avLst/>
                    </a:prstGeom>
                  </pic:spPr>
                </pic:pic>
              </a:graphicData>
            </a:graphic>
          </wp:inline>
        </w:drawing>
      </w:r>
    </w:p>
    <w:p w:rsidR="00F309AE" w:rsidRDefault="00EC7FE2" w:rsidP="00EC7FE2">
      <w:pPr>
        <w:pStyle w:val="Descripcin"/>
        <w:jc w:val="center"/>
      </w:pPr>
      <w:bookmarkStart w:id="22" w:name="_Toc64383330"/>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36504">
        <w:rPr>
          <w:noProof/>
        </w:rPr>
        <w:t>7</w:t>
      </w:r>
      <w:r w:rsidR="00B37EBC">
        <w:rPr>
          <w:noProof/>
        </w:rPr>
        <w:fldChar w:fldCharType="end"/>
      </w:r>
      <w:r>
        <w:t xml:space="preserve"> - Resultado de búsqueda para aulas</w:t>
      </w:r>
      <w:bookmarkEnd w:id="22"/>
    </w:p>
    <w:p w:rsidR="00AB72CE" w:rsidRDefault="00943908" w:rsidP="00030E7A">
      <w:pPr>
        <w:spacing w:before="240" w:after="240"/>
        <w:jc w:val="both"/>
      </w:pPr>
      <w:r>
        <w:t>Se explica cada una de las partes a continuación:</w:t>
      </w:r>
    </w:p>
    <w:p w:rsidR="00943908" w:rsidRDefault="00943908" w:rsidP="00943908">
      <w:pPr>
        <w:pStyle w:val="Prrafodelista"/>
        <w:numPr>
          <w:ilvl w:val="0"/>
          <w:numId w:val="17"/>
        </w:numPr>
        <w:spacing w:before="240" w:after="240"/>
        <w:ind w:left="714" w:hanging="357"/>
        <w:contextualSpacing w:val="0"/>
        <w:jc w:val="both"/>
      </w:pPr>
      <w:r>
        <w:t xml:space="preserve">Opciones de exportación: Permite que la información que se muestra en la tabla de aulas sea almacenada en los formatos indicados. </w:t>
      </w:r>
    </w:p>
    <w:p w:rsidR="00943908" w:rsidRDefault="00943908" w:rsidP="00943908">
      <w:pPr>
        <w:pStyle w:val="Prrafodelista"/>
        <w:numPr>
          <w:ilvl w:val="0"/>
          <w:numId w:val="17"/>
        </w:numPr>
        <w:spacing w:before="240" w:after="240"/>
        <w:ind w:left="714" w:hanging="357"/>
        <w:contextualSpacing w:val="0"/>
        <w:jc w:val="both"/>
      </w:pPr>
      <w:r>
        <w:t>Filtro adicional. Permite realizar un filtro sobre cualquiera de las columnas de la tabla en caso que sea necesario.</w:t>
      </w:r>
    </w:p>
    <w:p w:rsidR="00943908" w:rsidRDefault="00943908" w:rsidP="00943908">
      <w:pPr>
        <w:pStyle w:val="Prrafodelista"/>
        <w:numPr>
          <w:ilvl w:val="0"/>
          <w:numId w:val="17"/>
        </w:numPr>
        <w:spacing w:before="240" w:after="240"/>
        <w:ind w:left="714" w:hanging="357"/>
        <w:contextualSpacing w:val="0"/>
        <w:jc w:val="both"/>
      </w:pPr>
      <w:r>
        <w:t xml:space="preserve">Operaciones: Son las acciones que se tienen disponibles para realizar con cada aula en forma particular. </w:t>
      </w:r>
    </w:p>
    <w:p w:rsidR="008B00DF" w:rsidRDefault="008B00DF" w:rsidP="00943908">
      <w:pPr>
        <w:pStyle w:val="Prrafodelista"/>
        <w:numPr>
          <w:ilvl w:val="1"/>
          <w:numId w:val="17"/>
        </w:numPr>
        <w:spacing w:before="240" w:after="240"/>
        <w:contextualSpacing w:val="0"/>
        <w:jc w:val="both"/>
      </w:pPr>
      <w:r>
        <w:t>Borrar: Permite efectuar la operación de eliminación</w:t>
      </w:r>
      <w:r w:rsidR="00EC7FE2">
        <w:t xml:space="preserve"> sobre el aula</w:t>
      </w:r>
      <w:r>
        <w:t>.</w:t>
      </w:r>
      <w:r w:rsidR="00EC7FE2">
        <w:t xml:space="preserve"> Esta opción solo se verá habilitada en caso que el aula no se encuentre asociada a ningún horario de clases o llamado para mesa de examen.</w:t>
      </w:r>
    </w:p>
    <w:p w:rsidR="00EC7FE2" w:rsidRDefault="00EC7FE2" w:rsidP="00EC7FE2">
      <w:pPr>
        <w:pStyle w:val="Prrafodelista"/>
        <w:numPr>
          <w:ilvl w:val="1"/>
          <w:numId w:val="17"/>
        </w:numPr>
        <w:spacing w:before="240" w:after="240"/>
        <w:contextualSpacing w:val="0"/>
        <w:jc w:val="both"/>
      </w:pPr>
      <w:r>
        <w:t>Ver detalle: Muestra en detalle los datos de un aula.</w:t>
      </w:r>
      <w:r w:rsidR="00F032A0">
        <w:t xml:space="preserve"> La opción se encuentra habilitada en todo momento.</w:t>
      </w:r>
      <w:r>
        <w:t xml:space="preserve"> </w:t>
      </w:r>
    </w:p>
    <w:p w:rsidR="00EC7FE2" w:rsidRDefault="008B00DF" w:rsidP="00EC7FE2">
      <w:pPr>
        <w:pStyle w:val="Prrafodelista"/>
        <w:numPr>
          <w:ilvl w:val="1"/>
          <w:numId w:val="17"/>
        </w:numPr>
        <w:spacing w:before="240" w:after="240"/>
        <w:contextualSpacing w:val="0"/>
        <w:jc w:val="both"/>
      </w:pPr>
      <w:r>
        <w:t>Modificar: Permite acceder al formulario de modificación del aula.</w:t>
      </w:r>
      <w:r w:rsidR="00EC7FE2">
        <w:t xml:space="preserve"> La opción se encuentra habilitada en todo momento.</w:t>
      </w:r>
    </w:p>
    <w:p w:rsidR="00117117" w:rsidRDefault="00117117" w:rsidP="006E46F8">
      <w:pPr>
        <w:pStyle w:val="Ttulo3"/>
      </w:pPr>
      <w:bookmarkStart w:id="23" w:name="_Toc64383290"/>
      <w:r>
        <w:t>Eliminación</w:t>
      </w:r>
      <w:bookmarkEnd w:id="23"/>
      <w:r>
        <w:t xml:space="preserve"> </w:t>
      </w:r>
    </w:p>
    <w:p w:rsidR="00EC7FE2" w:rsidRDefault="00EC7FE2" w:rsidP="00EC7FE2">
      <w:pPr>
        <w:spacing w:before="240" w:after="240"/>
        <w:jc w:val="both"/>
        <w:rPr>
          <w:lang w:val="es-AR"/>
        </w:rPr>
      </w:pPr>
      <w:r>
        <w:t xml:space="preserve">Desde el </w:t>
      </w:r>
      <w:r w:rsidR="006E46F8">
        <w:t>menú</w:t>
      </w:r>
      <w:r>
        <w:t xml:space="preserve"> </w:t>
      </w:r>
      <w:r w:rsidRPr="006E46F8">
        <w:rPr>
          <w:b/>
        </w:rPr>
        <w:t>Aulas</w:t>
      </w:r>
      <w:r w:rsidR="006E46F8" w:rsidRPr="006E46F8">
        <w:rPr>
          <w:b/>
        </w:rPr>
        <w:t xml:space="preserve"> </w:t>
      </w:r>
      <w:r w:rsidRPr="006E46F8">
        <w:rPr>
          <w:b/>
          <w:lang w:val="es-AR"/>
        </w:rPr>
        <w:t>&gt;</w:t>
      </w:r>
      <w:r w:rsidR="006E46F8" w:rsidRPr="006E46F8">
        <w:rPr>
          <w:b/>
          <w:lang w:val="es-AR"/>
        </w:rPr>
        <w:t xml:space="preserve"> </w:t>
      </w:r>
      <w:r w:rsidRPr="006E46F8">
        <w:rPr>
          <w:b/>
          <w:lang w:val="es-AR"/>
        </w:rPr>
        <w:t>Buscar</w:t>
      </w:r>
      <w:r w:rsidR="006E46F8" w:rsidRPr="006E46F8">
        <w:rPr>
          <w:b/>
          <w:lang w:val="es-AR"/>
        </w:rPr>
        <w:t xml:space="preserve"> </w:t>
      </w:r>
      <w:r w:rsidRPr="006E46F8">
        <w:rPr>
          <w:b/>
          <w:lang w:val="es-AR"/>
        </w:rPr>
        <w:t>&gt;</w:t>
      </w:r>
      <w:r w:rsidR="006E46F8" w:rsidRPr="006E46F8">
        <w:rPr>
          <w:b/>
          <w:lang w:val="es-AR"/>
        </w:rPr>
        <w:t xml:space="preserve"> Borrar</w:t>
      </w:r>
      <w:r w:rsidR="006E46F8">
        <w:rPr>
          <w:lang w:val="es-AR"/>
        </w:rPr>
        <w:t xml:space="preserve"> se accede a la opción de eliminación. Al momento de presionar el botón para eliminar, el sistema presenta un mensaje de confirmación con los datos del aula: </w:t>
      </w:r>
    </w:p>
    <w:p w:rsidR="006E46F8" w:rsidRDefault="006E46F8" w:rsidP="006E46F8">
      <w:pPr>
        <w:keepNext/>
        <w:spacing w:before="240" w:after="240"/>
        <w:jc w:val="both"/>
      </w:pPr>
      <w:r>
        <w:rPr>
          <w:noProof/>
          <w:lang w:val="es-AR" w:eastAsia="es-AR"/>
        </w:rPr>
        <w:lastRenderedPageBreak/>
        <w:drawing>
          <wp:inline distT="0" distB="0" distL="0" distR="0" wp14:anchorId="60BF36E3" wp14:editId="40C9B3E8">
            <wp:extent cx="5400040" cy="2295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5525"/>
                    </a:xfrm>
                    <a:prstGeom prst="rect">
                      <a:avLst/>
                    </a:prstGeom>
                  </pic:spPr>
                </pic:pic>
              </a:graphicData>
            </a:graphic>
          </wp:inline>
        </w:drawing>
      </w:r>
    </w:p>
    <w:p w:rsidR="006E46F8" w:rsidRDefault="006E46F8" w:rsidP="006E46F8">
      <w:pPr>
        <w:pStyle w:val="Descripcin"/>
        <w:jc w:val="center"/>
        <w:rPr>
          <w:lang w:val="es-AR"/>
        </w:rPr>
      </w:pPr>
      <w:bookmarkStart w:id="24" w:name="_Toc64383331"/>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36504">
        <w:rPr>
          <w:noProof/>
        </w:rPr>
        <w:t>8</w:t>
      </w:r>
      <w:r w:rsidR="00B37EBC">
        <w:rPr>
          <w:noProof/>
        </w:rPr>
        <w:fldChar w:fldCharType="end"/>
      </w:r>
      <w:r>
        <w:t xml:space="preserve"> - Confirmación para eliminar aula</w:t>
      </w:r>
      <w:bookmarkEnd w:id="24"/>
    </w:p>
    <w:p w:rsidR="006E46F8" w:rsidRDefault="006E46F8" w:rsidP="00EC7FE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026DB7" w:rsidRDefault="006E46F8" w:rsidP="00026DB7">
      <w:pPr>
        <w:keepNext/>
        <w:spacing w:before="240" w:after="240"/>
        <w:jc w:val="both"/>
      </w:pPr>
      <w:r>
        <w:rPr>
          <w:noProof/>
          <w:lang w:val="es-AR" w:eastAsia="es-AR"/>
        </w:rPr>
        <w:drawing>
          <wp:inline distT="0" distB="0" distL="0" distR="0" wp14:anchorId="3AB4BEF2" wp14:editId="50483152">
            <wp:extent cx="5400040" cy="2289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9810"/>
                    </a:xfrm>
                    <a:prstGeom prst="rect">
                      <a:avLst/>
                    </a:prstGeom>
                  </pic:spPr>
                </pic:pic>
              </a:graphicData>
            </a:graphic>
          </wp:inline>
        </w:drawing>
      </w:r>
    </w:p>
    <w:p w:rsidR="006E46F8" w:rsidRDefault="00026DB7" w:rsidP="00026DB7">
      <w:pPr>
        <w:pStyle w:val="Descripcin"/>
        <w:jc w:val="center"/>
        <w:rPr>
          <w:lang w:val="es-AR"/>
        </w:rPr>
      </w:pPr>
      <w:bookmarkStart w:id="25" w:name="_Toc64383332"/>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36504">
        <w:rPr>
          <w:noProof/>
        </w:rPr>
        <w:t>9</w:t>
      </w:r>
      <w:r w:rsidR="00B37EBC">
        <w:rPr>
          <w:noProof/>
        </w:rPr>
        <w:fldChar w:fldCharType="end"/>
      </w:r>
      <w:r>
        <w:t xml:space="preserve"> - Resultado de eliminación para aula</w:t>
      </w:r>
      <w:bookmarkEnd w:id="25"/>
    </w:p>
    <w:p w:rsidR="006E46F8" w:rsidRDefault="006E46F8" w:rsidP="006E46F8">
      <w:pPr>
        <w:spacing w:before="240" w:after="240"/>
        <w:jc w:val="both"/>
      </w:pPr>
      <w:r>
        <w:t>Al eliminarse correctamente, el sistema presentara un mensaje de éxito. En caso contrario, el sistema muestra un</w:t>
      </w:r>
      <w:r w:rsidR="00026DB7">
        <w:t>a descripción del resultado.</w:t>
      </w:r>
    </w:p>
    <w:p w:rsidR="006E46F8" w:rsidRPr="006E46F8" w:rsidRDefault="00026DB7" w:rsidP="00026DB7">
      <w:pPr>
        <w:spacing w:before="240" w:after="240"/>
        <w:jc w:val="both"/>
      </w:pPr>
      <w:r>
        <w:t>El usuario debe presionar la opción “</w:t>
      </w:r>
      <w:r w:rsidRPr="00026DB7">
        <w:rPr>
          <w:b/>
        </w:rPr>
        <w:t>Aceptar</w:t>
      </w:r>
      <w:r>
        <w:t>” para actualizar los resultados de búsqueda.</w:t>
      </w:r>
    </w:p>
    <w:p w:rsidR="00EC7FE2" w:rsidRDefault="00EC7FE2" w:rsidP="00026DB7">
      <w:pPr>
        <w:pStyle w:val="Ttulo3"/>
      </w:pPr>
      <w:bookmarkStart w:id="26" w:name="_Toc64383291"/>
      <w:r>
        <w:t>Información detallada</w:t>
      </w:r>
      <w:bookmarkEnd w:id="26"/>
    </w:p>
    <w:p w:rsidR="00EC7FE2" w:rsidRDefault="006E46F8" w:rsidP="00117117">
      <w:pPr>
        <w:spacing w:before="240" w:after="240"/>
        <w:jc w:val="both"/>
        <w:rPr>
          <w:u w:val="single"/>
          <w:lang w:val="es-AR"/>
        </w:rPr>
      </w:pPr>
      <w:r>
        <w:t xml:space="preserve">Desde el menú </w:t>
      </w:r>
      <w:r w:rsidRPr="00184EC4">
        <w:rPr>
          <w:b/>
        </w:rPr>
        <w:t xml:space="preserve">Aulas </w:t>
      </w:r>
      <w:r w:rsidRPr="00184EC4">
        <w:rPr>
          <w:b/>
          <w:lang w:val="es-AR"/>
        </w:rPr>
        <w:t>&gt; Buscar &gt; Detalle</w:t>
      </w:r>
      <w:r w:rsidR="00026DB7">
        <w:rPr>
          <w:lang w:val="es-AR"/>
        </w:rPr>
        <w:t xml:space="preserve"> se accede a la vista detallada del aula. Esta pantalla se compone de tres secciones en donde se indican: información básica del aula, horarios de clase asociados y llamados de mesas de examen asociados.</w:t>
      </w:r>
    </w:p>
    <w:p w:rsidR="00026DB7" w:rsidRDefault="00026DB7" w:rsidP="00117117">
      <w:pPr>
        <w:spacing w:before="240" w:after="240"/>
        <w:jc w:val="both"/>
        <w:rPr>
          <w:u w:val="single"/>
        </w:rPr>
      </w:pPr>
    </w:p>
    <w:p w:rsidR="00BE294C" w:rsidRPr="00BE294C" w:rsidRDefault="00BE294C" w:rsidP="00BE294C">
      <w:pPr>
        <w:spacing w:before="240" w:after="240"/>
        <w:ind w:left="0" w:firstLine="0"/>
        <w:jc w:val="both"/>
      </w:pPr>
      <w:r w:rsidRPr="00BE294C">
        <w:t>La información básica del aula se visualiza en todo momento mientras que el listado de clases asociadas o el listado de llamados se observa cuando corresponde.</w:t>
      </w:r>
    </w:p>
    <w:p w:rsidR="00117117" w:rsidRDefault="00EC7FE2" w:rsidP="00026DB7">
      <w:pPr>
        <w:pStyle w:val="Ttulo3"/>
      </w:pPr>
      <w:bookmarkStart w:id="27" w:name="_Toc64383292"/>
      <w:r>
        <w:lastRenderedPageBreak/>
        <w:t>Modificación</w:t>
      </w:r>
      <w:bookmarkEnd w:id="27"/>
    </w:p>
    <w:p w:rsidR="00EC7FE2" w:rsidRDefault="00026DB7" w:rsidP="00EC7FE2">
      <w:pPr>
        <w:spacing w:before="240" w:after="240"/>
        <w:ind w:left="0" w:firstLine="0"/>
        <w:jc w:val="both"/>
        <w:rPr>
          <w:lang w:val="es-AR"/>
        </w:rPr>
      </w:pPr>
      <w:r>
        <w:t xml:space="preserve">Desde el menú </w:t>
      </w:r>
      <w:r w:rsidR="006E46F8" w:rsidRPr="00184EC4">
        <w:rPr>
          <w:b/>
        </w:rPr>
        <w:t xml:space="preserve">Aulas </w:t>
      </w:r>
      <w:r w:rsidR="006E46F8" w:rsidRPr="00184EC4">
        <w:rPr>
          <w:b/>
          <w:lang w:val="es-AR"/>
        </w:rPr>
        <w:t>&gt; Buscar &gt; Editar</w:t>
      </w:r>
      <w:r w:rsidR="00184EC4" w:rsidRPr="00184EC4">
        <w:rPr>
          <w:b/>
          <w:lang w:val="es-AR"/>
        </w:rPr>
        <w:t xml:space="preserve"> </w:t>
      </w:r>
      <w:r w:rsidR="00184EC4">
        <w:rPr>
          <w:lang w:val="es-AR"/>
        </w:rPr>
        <w:t>se accede a la pantalla de modificación de un aula. Los datos editables son el nombre del sector y el nombre del aula.</w:t>
      </w:r>
    </w:p>
    <w:p w:rsidR="00087C81" w:rsidRDefault="00184EC4" w:rsidP="00087C81">
      <w:pPr>
        <w:keepNext/>
        <w:spacing w:before="240" w:after="240"/>
        <w:ind w:left="0" w:firstLine="0"/>
        <w:jc w:val="both"/>
      </w:pPr>
      <w:r>
        <w:rPr>
          <w:noProof/>
          <w:lang w:val="es-AR" w:eastAsia="es-AR"/>
        </w:rPr>
        <w:drawing>
          <wp:inline distT="0" distB="0" distL="0" distR="0" wp14:anchorId="647BCD3C" wp14:editId="467005F9">
            <wp:extent cx="5400040" cy="12166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16660"/>
                    </a:xfrm>
                    <a:prstGeom prst="rect">
                      <a:avLst/>
                    </a:prstGeom>
                  </pic:spPr>
                </pic:pic>
              </a:graphicData>
            </a:graphic>
          </wp:inline>
        </w:drawing>
      </w:r>
    </w:p>
    <w:p w:rsidR="00184EC4" w:rsidRDefault="00087C81" w:rsidP="00087C81">
      <w:pPr>
        <w:pStyle w:val="Descripcin"/>
        <w:jc w:val="center"/>
      </w:pPr>
      <w:bookmarkStart w:id="28" w:name="_Toc64383333"/>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36504">
        <w:rPr>
          <w:noProof/>
        </w:rPr>
        <w:t>10</w:t>
      </w:r>
      <w:r w:rsidR="00B37EBC">
        <w:rPr>
          <w:noProof/>
        </w:rPr>
        <w:fldChar w:fldCharType="end"/>
      </w:r>
      <w:r>
        <w:t xml:space="preserve"> – Formulario de edición para un aula</w:t>
      </w:r>
      <w:bookmarkEnd w:id="28"/>
    </w:p>
    <w:p w:rsidR="00184EC4" w:rsidRDefault="00184EC4" w:rsidP="00EC7FE2">
      <w:pPr>
        <w:spacing w:before="240" w:after="240"/>
        <w:ind w:left="0" w:firstLine="0"/>
        <w:jc w:val="both"/>
      </w:pPr>
      <w:r>
        <w:t>Al presionar “</w:t>
      </w:r>
      <w:r w:rsidRPr="00087C81">
        <w:rPr>
          <w:b/>
        </w:rPr>
        <w:t>GUARDAR</w:t>
      </w:r>
      <w:r>
        <w:t xml:space="preserve">” se aplican los cambios sobre el aula. </w:t>
      </w:r>
    </w:p>
    <w:p w:rsidR="00087C81" w:rsidRDefault="00184EC4" w:rsidP="00087C81">
      <w:pPr>
        <w:keepNext/>
        <w:spacing w:before="240" w:after="240"/>
        <w:ind w:left="0" w:firstLine="0"/>
        <w:jc w:val="both"/>
      </w:pPr>
      <w:r>
        <w:rPr>
          <w:noProof/>
          <w:lang w:val="es-AR" w:eastAsia="es-AR"/>
        </w:rPr>
        <w:drawing>
          <wp:inline distT="0" distB="0" distL="0" distR="0" wp14:anchorId="48E59523" wp14:editId="44CB15BC">
            <wp:extent cx="5400040" cy="14928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92885"/>
                    </a:xfrm>
                    <a:prstGeom prst="rect">
                      <a:avLst/>
                    </a:prstGeom>
                  </pic:spPr>
                </pic:pic>
              </a:graphicData>
            </a:graphic>
          </wp:inline>
        </w:drawing>
      </w:r>
    </w:p>
    <w:p w:rsidR="00184EC4" w:rsidRDefault="00087C81" w:rsidP="00087C81">
      <w:pPr>
        <w:pStyle w:val="Descripcin"/>
        <w:jc w:val="center"/>
      </w:pPr>
      <w:bookmarkStart w:id="29" w:name="_Toc64383334"/>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36504">
        <w:rPr>
          <w:noProof/>
        </w:rPr>
        <w:t>11</w:t>
      </w:r>
      <w:r w:rsidR="00B37EBC">
        <w:rPr>
          <w:noProof/>
        </w:rPr>
        <w:fldChar w:fldCharType="end"/>
      </w:r>
      <w:r>
        <w:t xml:space="preserve"> - Resultado de edición de un aula</w:t>
      </w:r>
      <w:bookmarkEnd w:id="29"/>
    </w:p>
    <w:p w:rsidR="00184EC4" w:rsidRDefault="00184EC4" w:rsidP="00EC7FE2">
      <w:pPr>
        <w:spacing w:before="240" w:after="240"/>
        <w:ind w:left="0" w:firstLine="0"/>
        <w:jc w:val="both"/>
      </w:pPr>
      <w:r>
        <w:t>Al modificarse correctamente, el sistema muestra un mensaje de éxito. En caso contrario, se muestra un mensaje con el detalle de la operación. El aula modificada se pueden observar en la pantalla de búsqueda.</w:t>
      </w:r>
    </w:p>
    <w:p w:rsidR="00117117" w:rsidRDefault="00EC7FE2" w:rsidP="00026DB7">
      <w:pPr>
        <w:pStyle w:val="Ttulo3"/>
      </w:pPr>
      <w:bookmarkStart w:id="30" w:name="_Toc64383293"/>
      <w:r>
        <w:t>Informe</w:t>
      </w:r>
      <w:bookmarkEnd w:id="30"/>
    </w:p>
    <w:p w:rsidR="00EC7FE2" w:rsidRPr="00087C81" w:rsidRDefault="006E46F8" w:rsidP="00087C81">
      <w:pPr>
        <w:pStyle w:val="PSI-Normal"/>
      </w:pPr>
      <w:r>
        <w:t xml:space="preserve">Desde el menú </w:t>
      </w:r>
      <w:r w:rsidRPr="00184EC4">
        <w:rPr>
          <w:b/>
        </w:rPr>
        <w:t>Aulas &gt; Informe</w:t>
      </w:r>
      <w:r w:rsidR="00184EC4">
        <w:t xml:space="preserve"> se accede a la pantalla de informes.</w:t>
      </w:r>
      <w:r w:rsidR="00087C81">
        <w:t xml:space="preserve"> Esta opción permite consultar la disponibilidad de aulas para Horarios de cursada o Mesas de examen aplicando filtros de días, fechas y/o rangos horarios.</w:t>
      </w:r>
    </w:p>
    <w:p w:rsidR="00087C81" w:rsidRDefault="00087C81" w:rsidP="00087C81">
      <w:pPr>
        <w:keepNext/>
        <w:spacing w:before="240" w:after="240"/>
        <w:ind w:left="0" w:firstLine="0"/>
        <w:jc w:val="both"/>
      </w:pPr>
      <w:r>
        <w:rPr>
          <w:noProof/>
          <w:lang w:val="es-AR" w:eastAsia="es-AR"/>
        </w:rPr>
        <w:lastRenderedPageBreak/>
        <w:drawing>
          <wp:inline distT="0" distB="0" distL="0" distR="0" wp14:anchorId="321CD745" wp14:editId="1FEEF9A0">
            <wp:extent cx="5400040" cy="23723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72360"/>
                    </a:xfrm>
                    <a:prstGeom prst="rect">
                      <a:avLst/>
                    </a:prstGeom>
                  </pic:spPr>
                </pic:pic>
              </a:graphicData>
            </a:graphic>
          </wp:inline>
        </w:drawing>
      </w:r>
    </w:p>
    <w:p w:rsidR="00087C81" w:rsidRPr="00087C81" w:rsidRDefault="00087C81" w:rsidP="00F06DDA">
      <w:pPr>
        <w:pStyle w:val="Descripcin"/>
        <w:jc w:val="center"/>
      </w:pPr>
      <w:bookmarkStart w:id="31" w:name="_Toc64383335"/>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836504">
        <w:rPr>
          <w:noProof/>
        </w:rPr>
        <w:t>12</w:t>
      </w:r>
      <w:r w:rsidR="00B37EBC">
        <w:rPr>
          <w:noProof/>
        </w:rPr>
        <w:fldChar w:fldCharType="end"/>
      </w:r>
      <w:r>
        <w:t xml:space="preserve"> - Formulario de informe para aula</w:t>
      </w:r>
      <w:bookmarkEnd w:id="31"/>
    </w:p>
    <w:p w:rsidR="002B7907" w:rsidRPr="002B7907" w:rsidRDefault="002B7907" w:rsidP="00AB7BE9">
      <w:pPr>
        <w:pStyle w:val="Ttulo2"/>
      </w:pPr>
      <w:bookmarkStart w:id="32" w:name="_Toc64383294"/>
      <w:r>
        <w:t>Asignaturas</w:t>
      </w:r>
      <w:bookmarkEnd w:id="32"/>
    </w:p>
    <w:p w:rsidR="00117117" w:rsidRDefault="00AB7BE9" w:rsidP="00B5271D">
      <w:pPr>
        <w:pStyle w:val="Ttulo3"/>
      </w:pPr>
      <w:bookmarkStart w:id="33" w:name="_Toc64383295"/>
      <w:r>
        <w:t>Crear</w:t>
      </w:r>
      <w:bookmarkEnd w:id="33"/>
    </w:p>
    <w:p w:rsidR="008E0B16" w:rsidRDefault="00AB7BE9" w:rsidP="00B5271D">
      <w:pPr>
        <w:spacing w:before="240" w:after="240"/>
        <w:jc w:val="both"/>
      </w:pPr>
      <w:r>
        <w:t xml:space="preserve">Desde el menú </w:t>
      </w:r>
      <w:r w:rsidRPr="00AB7BE9">
        <w:rPr>
          <w:b/>
        </w:rPr>
        <w:t xml:space="preserve">Asignaturas </w:t>
      </w:r>
      <w:r w:rsidRPr="00AB7BE9">
        <w:rPr>
          <w:b/>
          <w:lang w:val="es-AR"/>
        </w:rPr>
        <w:t>&gt; Crear</w:t>
      </w:r>
      <w:r>
        <w:rPr>
          <w:lang w:val="es-AR"/>
        </w:rPr>
        <w:t xml:space="preserve"> se puede acceder a la pantalla que posibilita dar de alta una asignatura. </w:t>
      </w:r>
      <w:r>
        <w:t>Una vez seleccionado el sub-menú indicado, se presenta el siguiente formulario:</w:t>
      </w:r>
    </w:p>
    <w:p w:rsidR="00AB7BE9" w:rsidRDefault="008E0B16" w:rsidP="00AB7BE9">
      <w:pPr>
        <w:keepNext/>
        <w:spacing w:before="240" w:after="240"/>
        <w:jc w:val="both"/>
      </w:pPr>
      <w:r>
        <w:rPr>
          <w:noProof/>
          <w:lang w:val="es-AR" w:eastAsia="es-AR"/>
        </w:rPr>
        <w:drawing>
          <wp:inline distT="0" distB="0" distL="0" distR="0" wp14:anchorId="69013D55" wp14:editId="28527EE3">
            <wp:extent cx="5400040" cy="1223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23645"/>
                    </a:xfrm>
                    <a:prstGeom prst="rect">
                      <a:avLst/>
                    </a:prstGeom>
                  </pic:spPr>
                </pic:pic>
              </a:graphicData>
            </a:graphic>
          </wp:inline>
        </w:drawing>
      </w:r>
    </w:p>
    <w:p w:rsidR="008E0B16" w:rsidRDefault="00AB7BE9" w:rsidP="00AB7BE9">
      <w:pPr>
        <w:pStyle w:val="Descripcin"/>
        <w:jc w:val="center"/>
      </w:pPr>
      <w:bookmarkStart w:id="34" w:name="_Toc64383336"/>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836504">
        <w:rPr>
          <w:noProof/>
        </w:rPr>
        <w:t>13</w:t>
      </w:r>
      <w:r w:rsidR="00CC38F4">
        <w:rPr>
          <w:noProof/>
        </w:rPr>
        <w:fldChar w:fldCharType="end"/>
      </w:r>
      <w:r>
        <w:t xml:space="preserve"> - Formulario de creación para asignatura</w:t>
      </w:r>
      <w:bookmarkEnd w:id="34"/>
    </w:p>
    <w:p w:rsidR="00B5271D" w:rsidRDefault="00B5271D" w:rsidP="00B5271D">
      <w:pPr>
        <w:spacing w:before="240" w:after="240"/>
        <w:jc w:val="both"/>
      </w:pPr>
      <w:r>
        <w:t>Se debe completar el campo solicitado, cumpliendo con sus respectivas restricciones.</w:t>
      </w:r>
    </w:p>
    <w:p w:rsidR="006975E4" w:rsidRDefault="006975E4" w:rsidP="006975E4">
      <w:pPr>
        <w:pStyle w:val="Prrafodelista"/>
        <w:numPr>
          <w:ilvl w:val="0"/>
          <w:numId w:val="16"/>
        </w:numPr>
        <w:spacing w:before="240" w:after="240"/>
        <w:jc w:val="both"/>
      </w:pPr>
      <w:r w:rsidRPr="006975E4">
        <w:rPr>
          <w:b/>
        </w:rPr>
        <w:t>Nombre de la asignatura</w:t>
      </w:r>
      <w:r>
        <w:t xml:space="preserve">: Es un campo de carácter obligatorio y hace referencia al nombre de la asignatura. Se permiten entre cinco (5) y cuarenta (40) caracteres alfanuméricos incluyendo letras acentuadas. </w:t>
      </w:r>
    </w:p>
    <w:p w:rsidR="006975E4" w:rsidRDefault="006975E4" w:rsidP="006975E4">
      <w:pPr>
        <w:spacing w:before="240" w:after="240"/>
        <w:jc w:val="both"/>
      </w:pPr>
      <w:r>
        <w:t>Para finalizar el proceso de creación de asignatura, se debe presionar sobre el botón “</w:t>
      </w:r>
      <w:r w:rsidR="00AB7BE9" w:rsidRPr="00AB7BE9">
        <w:rPr>
          <w:b/>
        </w:rPr>
        <w:t>GUARDAR</w:t>
      </w:r>
      <w:r>
        <w:t>”.</w:t>
      </w:r>
    </w:p>
    <w:p w:rsidR="00AB7BE9" w:rsidRDefault="006975E4" w:rsidP="00AB7BE9">
      <w:pPr>
        <w:keepNext/>
        <w:spacing w:before="240" w:after="240"/>
        <w:jc w:val="both"/>
      </w:pPr>
      <w:r>
        <w:rPr>
          <w:noProof/>
          <w:lang w:val="es-AR" w:eastAsia="es-AR"/>
        </w:rPr>
        <w:lastRenderedPageBreak/>
        <w:drawing>
          <wp:inline distT="0" distB="0" distL="0" distR="0" wp14:anchorId="32DB374C" wp14:editId="4AA283B5">
            <wp:extent cx="5400040" cy="14960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96060"/>
                    </a:xfrm>
                    <a:prstGeom prst="rect">
                      <a:avLst/>
                    </a:prstGeom>
                  </pic:spPr>
                </pic:pic>
              </a:graphicData>
            </a:graphic>
          </wp:inline>
        </w:drawing>
      </w:r>
    </w:p>
    <w:p w:rsidR="006975E4" w:rsidRDefault="00AB7BE9" w:rsidP="00AB7BE9">
      <w:pPr>
        <w:pStyle w:val="Descripcin"/>
        <w:jc w:val="center"/>
      </w:pPr>
      <w:bookmarkStart w:id="35" w:name="_Toc64383337"/>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836504">
        <w:rPr>
          <w:noProof/>
        </w:rPr>
        <w:t>14</w:t>
      </w:r>
      <w:r w:rsidR="00CC38F4">
        <w:rPr>
          <w:noProof/>
        </w:rPr>
        <w:fldChar w:fldCharType="end"/>
      </w:r>
      <w:r>
        <w:t xml:space="preserve"> - Resultado de creación para asignatura</w:t>
      </w:r>
      <w:bookmarkEnd w:id="35"/>
    </w:p>
    <w:p w:rsidR="00B5271D" w:rsidRPr="008B1FBF" w:rsidRDefault="00C31A99" w:rsidP="006A7C32">
      <w:pPr>
        <w:spacing w:before="240" w:after="240"/>
        <w:jc w:val="both"/>
        <w:rPr>
          <w:u w:val="single"/>
        </w:rPr>
      </w:pPr>
      <w:r>
        <w:t xml:space="preserve">Al registrarse correctamente, el sistema presentara un mensaje de </w:t>
      </w:r>
      <w:r w:rsidR="00AB7BE9">
        <w:t>éxito</w:t>
      </w:r>
      <w:r>
        <w:t xml:space="preserve">. En caso contrario, el sistema muestra una descripción del resultado de creación. </w:t>
      </w:r>
      <w:r w:rsidR="003F0817">
        <w:t>La nueva asignatura</w:t>
      </w:r>
      <w:r>
        <w:t xml:space="preserve"> se podrá observar de forma inmediata en la pantalla de búsqueda y podrá ser asociada </w:t>
      </w:r>
      <w:r w:rsidR="003F0817">
        <w:t>a una carrera</w:t>
      </w:r>
      <w:r>
        <w:t>.</w:t>
      </w:r>
      <w:r w:rsidR="006A7C32">
        <w:t xml:space="preserve"> </w:t>
      </w:r>
    </w:p>
    <w:p w:rsidR="00117117" w:rsidRDefault="00117117" w:rsidP="00F72EA1">
      <w:pPr>
        <w:pStyle w:val="Ttulo3"/>
      </w:pPr>
      <w:bookmarkStart w:id="36" w:name="_Toc64383296"/>
      <w:r>
        <w:t>B</w:t>
      </w:r>
      <w:r w:rsidR="008B1FBF">
        <w:t>uscar</w:t>
      </w:r>
      <w:bookmarkEnd w:id="36"/>
    </w:p>
    <w:p w:rsidR="006A7C32" w:rsidRDefault="00547ADC" w:rsidP="006A7C32">
      <w:pPr>
        <w:spacing w:before="240" w:after="240"/>
        <w:jc w:val="both"/>
      </w:pPr>
      <w:r>
        <w:t xml:space="preserve">Desde el menú </w:t>
      </w:r>
      <w:r w:rsidRPr="00547ADC">
        <w:rPr>
          <w:b/>
        </w:rPr>
        <w:t xml:space="preserve">Asignaturas </w:t>
      </w:r>
      <w:r w:rsidRPr="00547ADC">
        <w:rPr>
          <w:b/>
          <w:lang w:val="es-AR"/>
        </w:rPr>
        <w:t>&gt; Buscar</w:t>
      </w:r>
      <w:r>
        <w:rPr>
          <w:lang w:val="es-AR"/>
        </w:rPr>
        <w:t xml:space="preserve"> se puede acceder a la pantalla de búsqueda de asignaturas. Esta opción p</w:t>
      </w:r>
      <w:r w:rsidR="006A7C32">
        <w:t>ermite realizar la búsqueda de asignaturas a partir de su nombre. El campo solicitado en el formulario es de carácter no obligatorio por lo que el usuario puede optar por no completarlo para obtener el listado completo de asignaturas cargadas en el sistema. Se presenta la siguiente pantalla:</w:t>
      </w:r>
    </w:p>
    <w:p w:rsidR="00AC6ABB" w:rsidRDefault="008073A4" w:rsidP="00AC6ABB">
      <w:pPr>
        <w:keepNext/>
        <w:spacing w:before="240" w:after="240"/>
        <w:jc w:val="both"/>
      </w:pPr>
      <w:r>
        <w:rPr>
          <w:noProof/>
          <w:lang w:val="es-AR" w:eastAsia="es-AR"/>
        </w:rPr>
        <w:drawing>
          <wp:inline distT="0" distB="0" distL="0" distR="0" wp14:anchorId="5837329C" wp14:editId="12F904BF">
            <wp:extent cx="5400040" cy="991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91235"/>
                    </a:xfrm>
                    <a:prstGeom prst="rect">
                      <a:avLst/>
                    </a:prstGeom>
                  </pic:spPr>
                </pic:pic>
              </a:graphicData>
            </a:graphic>
          </wp:inline>
        </w:drawing>
      </w:r>
    </w:p>
    <w:p w:rsidR="008073A4" w:rsidRDefault="00AC6ABB" w:rsidP="00AC6ABB">
      <w:pPr>
        <w:pStyle w:val="Descripcin"/>
        <w:jc w:val="center"/>
      </w:pPr>
      <w:bookmarkStart w:id="37" w:name="_Toc64383338"/>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836504">
        <w:rPr>
          <w:noProof/>
        </w:rPr>
        <w:t>15</w:t>
      </w:r>
      <w:r w:rsidR="00CC38F4">
        <w:rPr>
          <w:noProof/>
        </w:rPr>
        <w:fldChar w:fldCharType="end"/>
      </w:r>
      <w:r>
        <w:t xml:space="preserve"> - Formulario de búsqueda para asignaturas</w:t>
      </w:r>
      <w:bookmarkEnd w:id="37"/>
    </w:p>
    <w:p w:rsidR="006A7C32" w:rsidRDefault="007E5446" w:rsidP="007E5446">
      <w:pPr>
        <w:spacing w:before="240" w:after="240"/>
        <w:jc w:val="both"/>
      </w:pPr>
      <w:r>
        <w:t>Los resultados de una búsqueda se presentan en una tabla que contiene los datos de cada una de las asignaturas</w:t>
      </w:r>
      <w:r w:rsidR="00502769">
        <w:t xml:space="preserve"> que cumplieron con el filtro indicado</w:t>
      </w:r>
      <w:r>
        <w:t>, las opciones de exportación de los datos, el filtro adicional y las operaciones disponibles.</w:t>
      </w:r>
    </w:p>
    <w:p w:rsidR="005E5C9F" w:rsidRDefault="00094CE0" w:rsidP="005E5C9F">
      <w:pPr>
        <w:keepNext/>
        <w:spacing w:before="240" w:after="240"/>
        <w:jc w:val="both"/>
      </w:pPr>
      <w:r>
        <w:rPr>
          <w:noProof/>
          <w:lang w:val="es-AR" w:eastAsia="es-AR"/>
        </w:rPr>
        <w:lastRenderedPageBreak/>
        <w:drawing>
          <wp:inline distT="0" distB="0" distL="0" distR="0" wp14:anchorId="27C92946" wp14:editId="301F06F5">
            <wp:extent cx="5400040" cy="21450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45030"/>
                    </a:xfrm>
                    <a:prstGeom prst="rect">
                      <a:avLst/>
                    </a:prstGeom>
                  </pic:spPr>
                </pic:pic>
              </a:graphicData>
            </a:graphic>
          </wp:inline>
        </w:drawing>
      </w:r>
    </w:p>
    <w:p w:rsidR="005E5C9F" w:rsidRDefault="005E5C9F" w:rsidP="005E5C9F">
      <w:pPr>
        <w:pStyle w:val="Descripcin"/>
        <w:jc w:val="center"/>
      </w:pPr>
      <w:bookmarkStart w:id="38" w:name="_Toc64383339"/>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836504">
        <w:rPr>
          <w:noProof/>
        </w:rPr>
        <w:t>16</w:t>
      </w:r>
      <w:r w:rsidR="00CC38F4">
        <w:rPr>
          <w:noProof/>
        </w:rPr>
        <w:fldChar w:fldCharType="end"/>
      </w:r>
      <w:r>
        <w:t xml:space="preserve"> - Resultado de búsqueda para asignaturas</w:t>
      </w:r>
      <w:bookmarkEnd w:id="38"/>
    </w:p>
    <w:p w:rsidR="007E5446" w:rsidRDefault="007E5446" w:rsidP="007E5446">
      <w:pPr>
        <w:spacing w:before="240" w:after="240"/>
        <w:jc w:val="both"/>
      </w:pPr>
      <w:r>
        <w:t>Se explica cada una de las partes a continuación:</w:t>
      </w:r>
    </w:p>
    <w:p w:rsidR="007E5446" w:rsidRDefault="007E5446" w:rsidP="007E5446">
      <w:pPr>
        <w:pStyle w:val="Prrafodelista"/>
        <w:numPr>
          <w:ilvl w:val="0"/>
          <w:numId w:val="18"/>
        </w:numPr>
        <w:spacing w:before="240" w:after="240"/>
        <w:contextualSpacing w:val="0"/>
        <w:jc w:val="both"/>
      </w:pPr>
      <w:r>
        <w:t xml:space="preserve">Opciones de exportación: Permite que la información que se muestra en la tabla de </w:t>
      </w:r>
      <w:r w:rsidR="00502769">
        <w:t>asignaturas</w:t>
      </w:r>
      <w:r>
        <w:t xml:space="preserve"> sea almacenada en los formatos indicados. </w:t>
      </w:r>
    </w:p>
    <w:p w:rsidR="007E5446" w:rsidRDefault="007E5446" w:rsidP="007E5446">
      <w:pPr>
        <w:pStyle w:val="Prrafodelista"/>
        <w:numPr>
          <w:ilvl w:val="0"/>
          <w:numId w:val="18"/>
        </w:numPr>
        <w:spacing w:before="240" w:after="240"/>
        <w:ind w:left="714" w:hanging="357"/>
        <w:contextualSpacing w:val="0"/>
        <w:jc w:val="both"/>
      </w:pPr>
      <w:r>
        <w:t>Filtro adicional. Permite realizar un filtro sobre cualquiera de las columnas de la tabla en caso que sea necesario.</w:t>
      </w:r>
    </w:p>
    <w:p w:rsidR="009F0C6F" w:rsidRDefault="007E5446" w:rsidP="00AC6ABB">
      <w:pPr>
        <w:pStyle w:val="Prrafodelista"/>
        <w:numPr>
          <w:ilvl w:val="0"/>
          <w:numId w:val="18"/>
        </w:numPr>
        <w:spacing w:before="240" w:after="240"/>
        <w:ind w:left="714" w:hanging="357"/>
        <w:contextualSpacing w:val="0"/>
        <w:jc w:val="both"/>
      </w:pPr>
      <w:r>
        <w:t xml:space="preserve">Operaciones: Son las acciones que se tienen disponibles para realizar con cada </w:t>
      </w:r>
      <w:r w:rsidR="009F0C6F">
        <w:t>asignatura</w:t>
      </w:r>
      <w:r>
        <w:t xml:space="preserve"> en forma particular. </w:t>
      </w:r>
    </w:p>
    <w:p w:rsidR="007E5446" w:rsidRDefault="009F0C6F" w:rsidP="009F0C6F">
      <w:pPr>
        <w:pStyle w:val="Prrafodelista"/>
        <w:numPr>
          <w:ilvl w:val="1"/>
          <w:numId w:val="18"/>
        </w:numPr>
        <w:spacing w:before="240" w:after="240"/>
        <w:contextualSpacing w:val="0"/>
        <w:jc w:val="both"/>
      </w:pPr>
      <w:r>
        <w:t>Ver detalle: Muestra el detalle de una asignatura</w:t>
      </w:r>
      <w:r w:rsidR="00AC6ABB">
        <w:t>.</w:t>
      </w:r>
    </w:p>
    <w:p w:rsidR="00117117" w:rsidRDefault="00940194" w:rsidP="007A01AC">
      <w:pPr>
        <w:pStyle w:val="Ttulo3"/>
      </w:pPr>
      <w:bookmarkStart w:id="39" w:name="_Toc64383297"/>
      <w:r>
        <w:t>Información detallada</w:t>
      </w:r>
      <w:bookmarkEnd w:id="39"/>
    </w:p>
    <w:p w:rsidR="00940194" w:rsidRDefault="007A01AC" w:rsidP="00117117">
      <w:pPr>
        <w:spacing w:before="240" w:after="240"/>
        <w:jc w:val="both"/>
        <w:rPr>
          <w:lang w:val="es-AR"/>
        </w:rPr>
      </w:pPr>
      <w:r>
        <w:t xml:space="preserve">Desde el menú </w:t>
      </w:r>
      <w:r w:rsidRPr="007A01AC">
        <w:rPr>
          <w:b/>
        </w:rPr>
        <w:t xml:space="preserve">Asignaturas </w:t>
      </w:r>
      <w:r w:rsidRPr="007A01AC">
        <w:rPr>
          <w:b/>
          <w:lang w:val="es-AR"/>
        </w:rPr>
        <w:t>&gt; Buscar &gt; Detalle</w:t>
      </w:r>
      <w:r>
        <w:rPr>
          <w:lang w:val="es-AR"/>
        </w:rPr>
        <w:t xml:space="preserve"> se accede a la información detallada. Una vez que se accede al sub-menú indicado, se visualiza la siguiente pantalla:</w:t>
      </w:r>
    </w:p>
    <w:p w:rsidR="005E5C9F" w:rsidRDefault="005E5C9F" w:rsidP="005E5C9F">
      <w:pPr>
        <w:keepNext/>
        <w:spacing w:before="240" w:after="240"/>
        <w:jc w:val="both"/>
      </w:pPr>
      <w:r>
        <w:rPr>
          <w:noProof/>
          <w:lang w:val="es-AR" w:eastAsia="es-AR"/>
        </w:rPr>
        <w:lastRenderedPageBreak/>
        <w:drawing>
          <wp:inline distT="0" distB="0" distL="0" distR="0" wp14:anchorId="6C3F1947" wp14:editId="24BDB5CD">
            <wp:extent cx="5400040" cy="30295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9585"/>
                    </a:xfrm>
                    <a:prstGeom prst="rect">
                      <a:avLst/>
                    </a:prstGeom>
                  </pic:spPr>
                </pic:pic>
              </a:graphicData>
            </a:graphic>
          </wp:inline>
        </w:drawing>
      </w:r>
    </w:p>
    <w:p w:rsidR="005E5C9F" w:rsidRPr="007A01AC" w:rsidRDefault="005E5C9F" w:rsidP="005E5C9F">
      <w:pPr>
        <w:pStyle w:val="Descripcin"/>
        <w:jc w:val="center"/>
        <w:rPr>
          <w:lang w:val="es-AR"/>
        </w:rPr>
      </w:pPr>
      <w:bookmarkStart w:id="40" w:name="_Toc64383340"/>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836504">
        <w:rPr>
          <w:noProof/>
        </w:rPr>
        <w:t>17</w:t>
      </w:r>
      <w:r w:rsidR="00CC38F4">
        <w:rPr>
          <w:noProof/>
        </w:rPr>
        <w:fldChar w:fldCharType="end"/>
      </w:r>
      <w:r>
        <w:t xml:space="preserve"> - Información detallada para asignatura</w:t>
      </w:r>
      <w:bookmarkEnd w:id="40"/>
    </w:p>
    <w:p w:rsidR="005E5C9F" w:rsidRDefault="00254ADA" w:rsidP="00117117">
      <w:pPr>
        <w:spacing w:before="240" w:after="240"/>
        <w:jc w:val="both"/>
      </w:pPr>
      <w:r>
        <w:t>La información básica de la asignatura es visible en todos los casos, mientras que el listado de las carreras asociadas se ven en los casos que corresponda.</w:t>
      </w:r>
    </w:p>
    <w:p w:rsidR="002B7907" w:rsidRDefault="002B7907" w:rsidP="008C2EFD">
      <w:pPr>
        <w:pStyle w:val="Ttulo2"/>
      </w:pPr>
      <w:bookmarkStart w:id="41" w:name="_Toc64383298"/>
      <w:r>
        <w:t>Carreras</w:t>
      </w:r>
      <w:bookmarkEnd w:id="41"/>
    </w:p>
    <w:p w:rsidR="008C2EFD" w:rsidRDefault="008C2EFD" w:rsidP="00884410">
      <w:pPr>
        <w:pStyle w:val="Ttulo3"/>
      </w:pPr>
      <w:bookmarkStart w:id="42" w:name="_Toc64383299"/>
      <w:r>
        <w:t>Crear</w:t>
      </w:r>
      <w:bookmarkEnd w:id="42"/>
    </w:p>
    <w:p w:rsidR="00884410" w:rsidRDefault="00884410" w:rsidP="00E42D21">
      <w:pPr>
        <w:spacing w:before="240" w:after="240"/>
        <w:jc w:val="both"/>
        <w:rPr>
          <w:lang w:val="es-AR"/>
        </w:rPr>
      </w:pPr>
      <w:r>
        <w:t xml:space="preserve">Desde el menú </w:t>
      </w:r>
      <w:r w:rsidRPr="00884410">
        <w:rPr>
          <w:b/>
        </w:rPr>
        <w:t xml:space="preserve">Carreras </w:t>
      </w:r>
      <w:r w:rsidRPr="00884410">
        <w:rPr>
          <w:b/>
          <w:lang w:val="es-AR"/>
        </w:rPr>
        <w:t>&gt; Crear</w:t>
      </w:r>
      <w:r>
        <w:rPr>
          <w:lang w:val="es-AR"/>
        </w:rPr>
        <w:t xml:space="preserve"> se accede a la pantalla de alta para una carrera.</w:t>
      </w:r>
      <w:r w:rsidR="006936CB">
        <w:rPr>
          <w:lang w:val="es-AR"/>
        </w:rPr>
        <w:t xml:space="preserve"> Una vez seleccionado el sub-menú indicado, se presenta el siguiente formulario:</w:t>
      </w:r>
    </w:p>
    <w:p w:rsidR="006936CB" w:rsidRDefault="006936CB" w:rsidP="006936CB">
      <w:pPr>
        <w:keepNext/>
        <w:spacing w:before="240" w:after="240"/>
        <w:jc w:val="both"/>
      </w:pPr>
      <w:r>
        <w:rPr>
          <w:noProof/>
          <w:lang w:val="es-AR" w:eastAsia="es-AR"/>
        </w:rPr>
        <w:drawing>
          <wp:inline distT="0" distB="0" distL="0" distR="0" wp14:anchorId="6258F53E" wp14:editId="002DA69C">
            <wp:extent cx="5400040" cy="12084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08405"/>
                    </a:xfrm>
                    <a:prstGeom prst="rect">
                      <a:avLst/>
                    </a:prstGeom>
                  </pic:spPr>
                </pic:pic>
              </a:graphicData>
            </a:graphic>
          </wp:inline>
        </w:drawing>
      </w:r>
    </w:p>
    <w:p w:rsidR="006936CB" w:rsidRDefault="006936CB" w:rsidP="006936CB">
      <w:pPr>
        <w:pStyle w:val="Descripcin"/>
        <w:jc w:val="center"/>
        <w:rPr>
          <w:lang w:val="es-AR"/>
        </w:rPr>
      </w:pPr>
      <w:bookmarkStart w:id="43" w:name="_Toc64383341"/>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36504">
        <w:rPr>
          <w:noProof/>
        </w:rPr>
        <w:t>18</w:t>
      </w:r>
      <w:r w:rsidR="00D30AE3">
        <w:rPr>
          <w:noProof/>
        </w:rPr>
        <w:fldChar w:fldCharType="end"/>
      </w:r>
      <w:r>
        <w:t xml:space="preserve"> - Formulario de creación para carrera</w:t>
      </w:r>
      <w:bookmarkEnd w:id="43"/>
    </w:p>
    <w:p w:rsidR="006936CB" w:rsidRDefault="007C72C1" w:rsidP="006936CB">
      <w:pPr>
        <w:spacing w:before="240" w:after="240"/>
        <w:jc w:val="both"/>
      </w:pPr>
      <w:r>
        <w:t xml:space="preserve">Se debe completar los campos </w:t>
      </w:r>
      <w:r w:rsidR="006936CB">
        <w:t>solicitado</w:t>
      </w:r>
      <w:r>
        <w:t>s</w:t>
      </w:r>
      <w:r w:rsidR="006936CB">
        <w:t>, cumpliendo con sus respectivas restricciones.</w:t>
      </w:r>
    </w:p>
    <w:p w:rsidR="006936CB" w:rsidRDefault="006936CB" w:rsidP="006936CB">
      <w:pPr>
        <w:pStyle w:val="Prrafodelista"/>
        <w:numPr>
          <w:ilvl w:val="0"/>
          <w:numId w:val="16"/>
        </w:numPr>
        <w:spacing w:before="240" w:after="240"/>
        <w:ind w:left="714" w:hanging="357"/>
        <w:contextualSpacing w:val="0"/>
        <w:jc w:val="both"/>
      </w:pPr>
      <w:r w:rsidRPr="006936CB">
        <w:rPr>
          <w:b/>
        </w:rPr>
        <w:t>Código</w:t>
      </w:r>
      <w:r>
        <w:t>: Es un campo de carácter obligatorio y hace referencia al código de la carrera. Se permite un número entre 1 y 999.</w:t>
      </w:r>
    </w:p>
    <w:p w:rsidR="006936CB" w:rsidRDefault="006936CB" w:rsidP="006936CB">
      <w:pPr>
        <w:pStyle w:val="Prrafodelista"/>
        <w:numPr>
          <w:ilvl w:val="0"/>
          <w:numId w:val="16"/>
        </w:numPr>
        <w:spacing w:before="240" w:after="240"/>
        <w:ind w:left="714" w:hanging="357"/>
        <w:contextualSpacing w:val="0"/>
        <w:jc w:val="both"/>
      </w:pPr>
      <w:r w:rsidRPr="006975E4">
        <w:rPr>
          <w:b/>
        </w:rPr>
        <w:t>N</w:t>
      </w:r>
      <w:r>
        <w:rPr>
          <w:b/>
        </w:rPr>
        <w:t>ombre</w:t>
      </w:r>
      <w:r>
        <w:t xml:space="preserve">: Es un campo de carácter obligatorio y hace referencia al nombre de la carrera. Se permiten entre cinco (5) y sesenta (60) caracteres alfanuméricos incluyendo letras acentuadas. </w:t>
      </w:r>
    </w:p>
    <w:p w:rsidR="006936CB" w:rsidRDefault="006936CB" w:rsidP="006936CB">
      <w:pPr>
        <w:spacing w:before="240" w:after="240"/>
        <w:jc w:val="both"/>
      </w:pPr>
      <w:r>
        <w:t>Para finalizar el proceso de creación de carrera, se debe presionar sobre el botón “</w:t>
      </w:r>
      <w:r w:rsidRPr="00AB7BE9">
        <w:rPr>
          <w:b/>
        </w:rPr>
        <w:t>GUARDAR</w:t>
      </w:r>
      <w:r>
        <w:t>”.</w:t>
      </w:r>
    </w:p>
    <w:p w:rsidR="006936CB" w:rsidRDefault="006936CB" w:rsidP="006936CB">
      <w:pPr>
        <w:keepNext/>
        <w:spacing w:before="240" w:after="240"/>
        <w:jc w:val="both"/>
      </w:pPr>
      <w:r>
        <w:rPr>
          <w:noProof/>
          <w:lang w:val="es-AR" w:eastAsia="es-AR"/>
        </w:rPr>
        <w:lastRenderedPageBreak/>
        <w:drawing>
          <wp:inline distT="0" distB="0" distL="0" distR="0" wp14:anchorId="370ED67B" wp14:editId="714B96AE">
            <wp:extent cx="5400040" cy="1504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04950"/>
                    </a:xfrm>
                    <a:prstGeom prst="rect">
                      <a:avLst/>
                    </a:prstGeom>
                  </pic:spPr>
                </pic:pic>
              </a:graphicData>
            </a:graphic>
          </wp:inline>
        </w:drawing>
      </w:r>
    </w:p>
    <w:p w:rsidR="006936CB" w:rsidRDefault="006936CB" w:rsidP="006936CB">
      <w:pPr>
        <w:pStyle w:val="Descripcin"/>
        <w:jc w:val="center"/>
      </w:pPr>
      <w:bookmarkStart w:id="44" w:name="_Toc64383342"/>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36504">
        <w:rPr>
          <w:noProof/>
        </w:rPr>
        <w:t>19</w:t>
      </w:r>
      <w:r w:rsidR="00D30AE3">
        <w:rPr>
          <w:noProof/>
        </w:rPr>
        <w:fldChar w:fldCharType="end"/>
      </w:r>
      <w:r>
        <w:t xml:space="preserve"> - Resultado de creación para una carrera</w:t>
      </w:r>
      <w:bookmarkEnd w:id="44"/>
    </w:p>
    <w:p w:rsidR="006936CB" w:rsidRPr="006936CB" w:rsidRDefault="006936CB" w:rsidP="006936CB">
      <w:pPr>
        <w:spacing w:before="240" w:after="240"/>
        <w:jc w:val="both"/>
        <w:rPr>
          <w:u w:val="single"/>
        </w:rPr>
      </w:pPr>
      <w:r>
        <w:t xml:space="preserve">Al registrarse correctamente, el sistema presentara un mensaje de éxito. En caso contrario, el sistema muestra una descripción del resultado de creación. La nueva carrera se podrá observar de forma inmediata en la pantalla de búsqueda y podrá ser asociada a una mesa de examen o cursada. </w:t>
      </w:r>
    </w:p>
    <w:p w:rsidR="008C2EFD" w:rsidRDefault="008C2EFD" w:rsidP="00884410">
      <w:pPr>
        <w:pStyle w:val="Ttulo3"/>
      </w:pPr>
      <w:bookmarkStart w:id="45" w:name="_Toc64383300"/>
      <w:r>
        <w:t>Buscar</w:t>
      </w:r>
      <w:bookmarkEnd w:id="45"/>
    </w:p>
    <w:p w:rsidR="00CC38F4" w:rsidRDefault="00884410" w:rsidP="00CC38F4">
      <w:pPr>
        <w:spacing w:before="240" w:after="240"/>
        <w:jc w:val="both"/>
      </w:pPr>
      <w:r>
        <w:t xml:space="preserve">Desde el menú </w:t>
      </w:r>
      <w:r w:rsidRPr="00884410">
        <w:rPr>
          <w:b/>
        </w:rPr>
        <w:t xml:space="preserve">Carreras </w:t>
      </w:r>
      <w:r w:rsidRPr="00884410">
        <w:rPr>
          <w:b/>
          <w:lang w:val="es-AR"/>
        </w:rPr>
        <w:t>&gt; Buscar</w:t>
      </w:r>
      <w:r>
        <w:rPr>
          <w:lang w:val="es-AR"/>
        </w:rPr>
        <w:t xml:space="preserve"> se accede a la búsqueda de carreras.</w:t>
      </w:r>
      <w:r w:rsidR="00CC38F4" w:rsidRPr="00CC38F4">
        <w:rPr>
          <w:lang w:val="es-AR"/>
        </w:rPr>
        <w:t xml:space="preserve"> </w:t>
      </w:r>
      <w:r w:rsidR="00CC38F4">
        <w:rPr>
          <w:lang w:val="es-AR"/>
        </w:rPr>
        <w:t>Esta opción p</w:t>
      </w:r>
      <w:r w:rsidR="00CC38F4">
        <w:t>ermite realizar la búsqueda de carreras a partir de su nombre. El campo solicitado en el formulario es de carácter no obligatorio por lo que el usuario puede optar por no completarlo para obtener el listado completo de carreras cargadas en el sistema. Una vez seleccionado el sub-menú, se presenta la siguiente pantalla:</w:t>
      </w:r>
    </w:p>
    <w:p w:rsidR="00CC38F4" w:rsidRDefault="00CC38F4" w:rsidP="00CC38F4">
      <w:pPr>
        <w:keepNext/>
        <w:spacing w:before="240" w:after="240"/>
        <w:jc w:val="both"/>
      </w:pPr>
      <w:r>
        <w:rPr>
          <w:noProof/>
          <w:lang w:val="es-AR" w:eastAsia="es-AR"/>
        </w:rPr>
        <w:drawing>
          <wp:inline distT="0" distB="0" distL="0" distR="0" wp14:anchorId="1D9F5128" wp14:editId="6BA7D261">
            <wp:extent cx="5400040" cy="1007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07110"/>
                    </a:xfrm>
                    <a:prstGeom prst="rect">
                      <a:avLst/>
                    </a:prstGeom>
                  </pic:spPr>
                </pic:pic>
              </a:graphicData>
            </a:graphic>
          </wp:inline>
        </w:drawing>
      </w:r>
    </w:p>
    <w:p w:rsidR="00884410" w:rsidRDefault="00CC38F4" w:rsidP="00CC38F4">
      <w:pPr>
        <w:pStyle w:val="Descripcin"/>
        <w:jc w:val="center"/>
      </w:pPr>
      <w:bookmarkStart w:id="46" w:name="_Toc64383343"/>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36504">
        <w:rPr>
          <w:noProof/>
        </w:rPr>
        <w:t>20</w:t>
      </w:r>
      <w:r w:rsidR="00D30AE3">
        <w:rPr>
          <w:noProof/>
        </w:rPr>
        <w:fldChar w:fldCharType="end"/>
      </w:r>
      <w:r>
        <w:t xml:space="preserve"> - Formulario de búsqueda para carreras</w:t>
      </w:r>
      <w:bookmarkEnd w:id="46"/>
    </w:p>
    <w:p w:rsidR="00CC38F4" w:rsidRDefault="00CC38F4" w:rsidP="00CC38F4">
      <w:pPr>
        <w:spacing w:before="240" w:after="240"/>
        <w:jc w:val="both"/>
      </w:pPr>
      <w:r>
        <w:t>Los resultados de una búsqueda se presentan en una tabla que contiene los datos de cada una de las carreras que cumplieron con el filtro indicado, las opciones de exportación de los datos, el filtro adicional y las operaciones disponibles.</w:t>
      </w:r>
    </w:p>
    <w:p w:rsidR="00094CE0" w:rsidRDefault="00CC38F4" w:rsidP="00094CE0">
      <w:pPr>
        <w:keepNext/>
        <w:spacing w:before="240" w:after="240"/>
        <w:jc w:val="both"/>
      </w:pPr>
      <w:r>
        <w:rPr>
          <w:noProof/>
          <w:lang w:val="es-AR" w:eastAsia="es-AR"/>
        </w:rPr>
        <w:lastRenderedPageBreak/>
        <w:drawing>
          <wp:inline distT="0" distB="0" distL="0" distR="0" wp14:anchorId="21DC5A28" wp14:editId="27062424">
            <wp:extent cx="5400040" cy="19189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18970"/>
                    </a:xfrm>
                    <a:prstGeom prst="rect">
                      <a:avLst/>
                    </a:prstGeom>
                  </pic:spPr>
                </pic:pic>
              </a:graphicData>
            </a:graphic>
          </wp:inline>
        </w:drawing>
      </w:r>
    </w:p>
    <w:p w:rsidR="00CC38F4" w:rsidRDefault="00094CE0" w:rsidP="00094CE0">
      <w:pPr>
        <w:pStyle w:val="Descripcin"/>
        <w:jc w:val="center"/>
      </w:pPr>
      <w:bookmarkStart w:id="47" w:name="_Toc64383344"/>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36504">
        <w:rPr>
          <w:noProof/>
        </w:rPr>
        <w:t>21</w:t>
      </w:r>
      <w:r w:rsidR="00D30AE3">
        <w:rPr>
          <w:noProof/>
        </w:rPr>
        <w:fldChar w:fldCharType="end"/>
      </w:r>
      <w:r>
        <w:t xml:space="preserve"> - Resultado de búsqueda para carreras</w:t>
      </w:r>
      <w:bookmarkEnd w:id="47"/>
    </w:p>
    <w:p w:rsidR="00094CE0" w:rsidRDefault="00094CE0" w:rsidP="00094CE0">
      <w:pPr>
        <w:spacing w:before="240" w:after="240"/>
        <w:jc w:val="both"/>
      </w:pPr>
      <w:r>
        <w:t>Se explica cada una de las partes a continuación:</w:t>
      </w:r>
    </w:p>
    <w:p w:rsidR="00094CE0" w:rsidRDefault="00094CE0" w:rsidP="00094CE0">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094CE0" w:rsidRDefault="00094CE0" w:rsidP="00094CE0">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094CE0" w:rsidRDefault="00094CE0" w:rsidP="00094CE0">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CC38F4" w:rsidRDefault="00094CE0" w:rsidP="00094CE0">
      <w:pPr>
        <w:pStyle w:val="Prrafodelista"/>
        <w:numPr>
          <w:ilvl w:val="1"/>
          <w:numId w:val="16"/>
        </w:numPr>
        <w:spacing w:before="240" w:after="120"/>
        <w:jc w:val="both"/>
      </w:pPr>
      <w:r>
        <w:t>Ver detalle: Muestra el detalle de una carrera.</w:t>
      </w:r>
    </w:p>
    <w:p w:rsidR="00094CE0" w:rsidRDefault="00094CE0" w:rsidP="00094CE0">
      <w:pPr>
        <w:pStyle w:val="Prrafodelista"/>
        <w:numPr>
          <w:ilvl w:val="1"/>
          <w:numId w:val="16"/>
        </w:numPr>
        <w:spacing w:before="240" w:after="120"/>
        <w:ind w:left="1434" w:hanging="357"/>
        <w:contextualSpacing w:val="0"/>
        <w:jc w:val="both"/>
      </w:pPr>
      <w:r>
        <w:t>Agregar asignatura: Permite relacionar una asignatura a la carrera.</w:t>
      </w:r>
    </w:p>
    <w:p w:rsidR="008C2EFD" w:rsidRDefault="008C2EFD" w:rsidP="00884410">
      <w:pPr>
        <w:pStyle w:val="Ttulo3"/>
      </w:pPr>
      <w:bookmarkStart w:id="48" w:name="_Toc64383301"/>
      <w:r>
        <w:t>Información detallada</w:t>
      </w:r>
      <w:bookmarkEnd w:id="48"/>
    </w:p>
    <w:p w:rsidR="00884410" w:rsidRDefault="00884410" w:rsidP="00171E9E">
      <w:pPr>
        <w:spacing w:before="240" w:after="240"/>
        <w:jc w:val="both"/>
        <w:rPr>
          <w:lang w:val="es-AR"/>
        </w:rPr>
      </w:pPr>
      <w:r>
        <w:t xml:space="preserve">Desde el menú </w:t>
      </w:r>
      <w:r w:rsidRPr="00884410">
        <w:rPr>
          <w:b/>
        </w:rPr>
        <w:t xml:space="preserve">Carreras </w:t>
      </w:r>
      <w:r w:rsidRPr="00884410">
        <w:rPr>
          <w:b/>
          <w:lang w:val="es-AR"/>
        </w:rPr>
        <w:t>&gt; Detalle</w:t>
      </w:r>
      <w:r>
        <w:rPr>
          <w:lang w:val="es-AR"/>
        </w:rPr>
        <w:t xml:space="preserve"> se accede a la información detallada de una carrera.</w:t>
      </w:r>
      <w:r w:rsidR="008B0483">
        <w:rPr>
          <w:lang w:val="es-AR"/>
        </w:rPr>
        <w:t xml:space="preserve"> Una vez que se seleccionó el sub-menú, se visualiza la siguiente pantalla:</w:t>
      </w:r>
    </w:p>
    <w:p w:rsidR="008B0483" w:rsidRDefault="008B0483" w:rsidP="008B0483">
      <w:pPr>
        <w:keepNext/>
        <w:spacing w:before="240" w:after="240"/>
        <w:jc w:val="both"/>
      </w:pPr>
      <w:r>
        <w:rPr>
          <w:noProof/>
          <w:lang w:val="es-AR" w:eastAsia="es-AR"/>
        </w:rPr>
        <w:lastRenderedPageBreak/>
        <w:drawing>
          <wp:inline distT="0" distB="0" distL="0" distR="0" wp14:anchorId="0AAEC584" wp14:editId="412EC850">
            <wp:extent cx="5400040" cy="3216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16275"/>
                    </a:xfrm>
                    <a:prstGeom prst="rect">
                      <a:avLst/>
                    </a:prstGeom>
                  </pic:spPr>
                </pic:pic>
              </a:graphicData>
            </a:graphic>
          </wp:inline>
        </w:drawing>
      </w:r>
    </w:p>
    <w:p w:rsidR="008B0483" w:rsidRDefault="008B0483" w:rsidP="008B0483">
      <w:pPr>
        <w:pStyle w:val="Descripcin"/>
        <w:jc w:val="center"/>
        <w:rPr>
          <w:lang w:val="es-AR"/>
        </w:rPr>
      </w:pPr>
      <w:bookmarkStart w:id="49" w:name="_Toc64383345"/>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36504">
        <w:rPr>
          <w:noProof/>
        </w:rPr>
        <w:t>22</w:t>
      </w:r>
      <w:r w:rsidR="00D30AE3">
        <w:rPr>
          <w:noProof/>
        </w:rPr>
        <w:fldChar w:fldCharType="end"/>
      </w:r>
      <w:r>
        <w:t xml:space="preserve"> - Información detallada para una carrera</w:t>
      </w:r>
      <w:bookmarkEnd w:id="49"/>
    </w:p>
    <w:p w:rsidR="008B0483" w:rsidRDefault="008B0483" w:rsidP="00171E9E">
      <w:pPr>
        <w:spacing w:before="240" w:after="240"/>
        <w:jc w:val="both"/>
      </w:pPr>
      <w:r>
        <w:rPr>
          <w:lang w:val="es-AR"/>
        </w:rPr>
        <w:t>La información básica de la carrera se observa en todos los casos mientras que el listado de asignaturas solo se ve cuando existen relaciones.</w:t>
      </w:r>
    </w:p>
    <w:p w:rsidR="00E42D21" w:rsidRDefault="008C2EFD" w:rsidP="00884410">
      <w:pPr>
        <w:pStyle w:val="Ttulo3"/>
      </w:pPr>
      <w:bookmarkStart w:id="50" w:name="_Toc64383302"/>
      <w:r>
        <w:t>Agregar</w:t>
      </w:r>
      <w:r w:rsidR="00E42D21">
        <w:t xml:space="preserve"> asignatura a una carrera</w:t>
      </w:r>
      <w:bookmarkEnd w:id="50"/>
    </w:p>
    <w:p w:rsidR="002B7907" w:rsidRDefault="00884410" w:rsidP="00171E9E">
      <w:pPr>
        <w:spacing w:before="240" w:after="240"/>
        <w:jc w:val="both"/>
        <w:rPr>
          <w:lang w:val="es-AR"/>
        </w:rPr>
      </w:pPr>
      <w:r>
        <w:t xml:space="preserve">Desde el menú </w:t>
      </w:r>
      <w:r w:rsidRPr="00884410">
        <w:rPr>
          <w:b/>
        </w:rPr>
        <w:t xml:space="preserve">Carreras </w:t>
      </w:r>
      <w:r w:rsidRPr="00884410">
        <w:rPr>
          <w:b/>
          <w:lang w:val="es-AR"/>
        </w:rPr>
        <w:t>&gt; Agregar asignatura</w:t>
      </w:r>
      <w:r>
        <w:rPr>
          <w:lang w:val="es-AR"/>
        </w:rPr>
        <w:t xml:space="preserve"> se accede a la pantalla que permite relacionar una asignatura a una carrera.</w:t>
      </w:r>
      <w:r w:rsidR="00BC4498">
        <w:rPr>
          <w:lang w:val="es-AR"/>
        </w:rPr>
        <w:t xml:space="preserve"> Una vez seleccionado el sub-menú, se visualiza la siguiente pantalla:</w:t>
      </w:r>
    </w:p>
    <w:p w:rsidR="00BC4498" w:rsidRDefault="00BC4498" w:rsidP="00171E9E">
      <w:pPr>
        <w:spacing w:before="240" w:after="240"/>
        <w:jc w:val="both"/>
        <w:rPr>
          <w:lang w:val="es-AR"/>
        </w:rPr>
      </w:pPr>
      <w:r>
        <w:rPr>
          <w:noProof/>
          <w:lang w:val="es-AR" w:eastAsia="es-AR"/>
        </w:rPr>
        <w:drawing>
          <wp:inline distT="0" distB="0" distL="0" distR="0" wp14:anchorId="4B84323B" wp14:editId="79D65E24">
            <wp:extent cx="5400040" cy="18078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07845"/>
                    </a:xfrm>
                    <a:prstGeom prst="rect">
                      <a:avLst/>
                    </a:prstGeom>
                  </pic:spPr>
                </pic:pic>
              </a:graphicData>
            </a:graphic>
          </wp:inline>
        </w:drawing>
      </w:r>
    </w:p>
    <w:p w:rsidR="00BC4498" w:rsidRDefault="007C72C1" w:rsidP="00171E9E">
      <w:pPr>
        <w:spacing w:before="240" w:after="240"/>
        <w:jc w:val="both"/>
      </w:pPr>
      <w:r>
        <w:t>Se debe completar los campos solicitados:</w:t>
      </w:r>
    </w:p>
    <w:p w:rsidR="007C72C1" w:rsidRDefault="007C72C1" w:rsidP="007C72C1">
      <w:pPr>
        <w:pStyle w:val="Prrafodelista"/>
        <w:numPr>
          <w:ilvl w:val="0"/>
          <w:numId w:val="16"/>
        </w:numPr>
        <w:spacing w:before="240" w:after="240"/>
        <w:ind w:left="714" w:hanging="357"/>
        <w:contextualSpacing w:val="0"/>
        <w:jc w:val="both"/>
      </w:pPr>
      <w:r w:rsidRPr="00A357D8">
        <w:rPr>
          <w:b/>
        </w:rPr>
        <w:t>Asignatura</w:t>
      </w:r>
      <w:r>
        <w:t>: Nombre de una asignatura previamente creada. Este campo es de carácter obligatorio.</w:t>
      </w:r>
    </w:p>
    <w:p w:rsidR="007C72C1" w:rsidRDefault="007C72C1" w:rsidP="007C72C1">
      <w:pPr>
        <w:pStyle w:val="Prrafodelista"/>
        <w:numPr>
          <w:ilvl w:val="0"/>
          <w:numId w:val="16"/>
        </w:numPr>
        <w:spacing w:before="240" w:after="240"/>
        <w:ind w:left="714" w:hanging="357"/>
        <w:contextualSpacing w:val="0"/>
        <w:jc w:val="both"/>
      </w:pPr>
      <w:r w:rsidRPr="00A357D8">
        <w:rPr>
          <w:b/>
        </w:rPr>
        <w:t>Año</w:t>
      </w:r>
      <w:r>
        <w:t>: Campo obligatorio que corresponde al año en el que se dicta la asignatura dentro de la carrera.</w:t>
      </w:r>
    </w:p>
    <w:p w:rsidR="001D6E58" w:rsidRDefault="001D6E58" w:rsidP="001D6E58">
      <w:pPr>
        <w:keepNext/>
        <w:spacing w:before="240" w:after="240"/>
        <w:jc w:val="both"/>
      </w:pPr>
      <w:r>
        <w:rPr>
          <w:noProof/>
          <w:lang w:val="es-AR" w:eastAsia="es-AR"/>
        </w:rPr>
        <w:lastRenderedPageBreak/>
        <w:drawing>
          <wp:inline distT="0" distB="0" distL="0" distR="0" wp14:anchorId="1B28C513" wp14:editId="02DE3F9D">
            <wp:extent cx="5400040" cy="2099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99310"/>
                    </a:xfrm>
                    <a:prstGeom prst="rect">
                      <a:avLst/>
                    </a:prstGeom>
                  </pic:spPr>
                </pic:pic>
              </a:graphicData>
            </a:graphic>
          </wp:inline>
        </w:drawing>
      </w:r>
    </w:p>
    <w:p w:rsidR="001D6E58" w:rsidRDefault="001D6E58" w:rsidP="001D6E58">
      <w:pPr>
        <w:pStyle w:val="Descripcin"/>
        <w:jc w:val="center"/>
      </w:pPr>
      <w:bookmarkStart w:id="51" w:name="_Toc64383346"/>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836504">
        <w:rPr>
          <w:noProof/>
        </w:rPr>
        <w:t>23</w:t>
      </w:r>
      <w:r w:rsidR="00D30AE3">
        <w:rPr>
          <w:noProof/>
        </w:rPr>
        <w:fldChar w:fldCharType="end"/>
      </w:r>
      <w:r>
        <w:t xml:space="preserve"> - Resultado de creación para relación entre asignatura y carrera</w:t>
      </w:r>
      <w:bookmarkEnd w:id="51"/>
    </w:p>
    <w:p w:rsidR="001D6E58" w:rsidRPr="002B16F3" w:rsidRDefault="001D6E58" w:rsidP="002B16F3">
      <w:pPr>
        <w:spacing w:before="240" w:after="240"/>
        <w:ind w:left="0" w:firstLine="0"/>
        <w:jc w:val="both"/>
      </w:pPr>
      <w:r>
        <w:t>Al registrarse correctamente, el sistema presentara un mensaje de éxito. En caso contrario, el sistema muestra una descripción del resultado.</w:t>
      </w:r>
    </w:p>
    <w:p w:rsidR="002B7907" w:rsidRDefault="002B7907" w:rsidP="00D30AE3">
      <w:pPr>
        <w:pStyle w:val="Ttulo2"/>
      </w:pPr>
      <w:bookmarkStart w:id="52" w:name="_Toc64383303"/>
      <w:r>
        <w:t>H</w:t>
      </w:r>
      <w:r w:rsidR="001D6E58">
        <w:t>orarios de cursadas</w:t>
      </w:r>
      <w:bookmarkEnd w:id="52"/>
    </w:p>
    <w:p w:rsidR="00D30AE3" w:rsidRDefault="00D30AE3" w:rsidP="00D30AE3">
      <w:pPr>
        <w:pStyle w:val="Ttulo3"/>
      </w:pPr>
      <w:bookmarkStart w:id="53" w:name="_Toc64383304"/>
      <w:r>
        <w:t>Importar</w:t>
      </w:r>
      <w:bookmarkEnd w:id="53"/>
    </w:p>
    <w:p w:rsidR="00D30AE3" w:rsidRDefault="007B1589" w:rsidP="001D6E58">
      <w:pPr>
        <w:spacing w:before="240" w:after="240"/>
        <w:jc w:val="both"/>
        <w:rPr>
          <w:lang w:val="es-AR"/>
        </w:rPr>
      </w:pPr>
      <w:r>
        <w:t xml:space="preserve">Para acceder a la opción de importación se debe seleccionar </w:t>
      </w:r>
      <w:r w:rsidRPr="007B1589">
        <w:rPr>
          <w:b/>
        </w:rPr>
        <w:t xml:space="preserve">Cursadas </w:t>
      </w:r>
      <w:r w:rsidRPr="007B1589">
        <w:rPr>
          <w:b/>
          <w:lang w:val="es-AR"/>
        </w:rPr>
        <w:t>&gt; Importar</w:t>
      </w:r>
      <w:r>
        <w:rPr>
          <w:lang w:val="es-AR"/>
        </w:rPr>
        <w:t xml:space="preserve"> en el menú de opciones. Una vez seleccionado el sub-menú, se muestra la pantalla de importación:</w:t>
      </w:r>
    </w:p>
    <w:p w:rsidR="008674EE" w:rsidRDefault="007B1589" w:rsidP="008674EE">
      <w:pPr>
        <w:keepNext/>
        <w:spacing w:before="240" w:after="240"/>
        <w:jc w:val="both"/>
      </w:pPr>
      <w:r>
        <w:rPr>
          <w:noProof/>
          <w:lang w:val="es-AR" w:eastAsia="es-AR"/>
        </w:rPr>
        <w:drawing>
          <wp:inline distT="0" distB="0" distL="0" distR="0" wp14:anchorId="628FA9A6" wp14:editId="1EDB2B11">
            <wp:extent cx="5400040" cy="1216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16025"/>
                    </a:xfrm>
                    <a:prstGeom prst="rect">
                      <a:avLst/>
                    </a:prstGeom>
                  </pic:spPr>
                </pic:pic>
              </a:graphicData>
            </a:graphic>
          </wp:inline>
        </w:drawing>
      </w:r>
    </w:p>
    <w:p w:rsidR="008674EE" w:rsidRDefault="008674EE" w:rsidP="008674EE">
      <w:pPr>
        <w:pStyle w:val="Descripcin"/>
        <w:jc w:val="center"/>
        <w:rPr>
          <w:lang w:val="es-AR"/>
        </w:rPr>
      </w:pPr>
      <w:bookmarkStart w:id="54" w:name="_Toc64383347"/>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24</w:t>
      </w:r>
      <w:r w:rsidR="00166911">
        <w:rPr>
          <w:noProof/>
        </w:rPr>
        <w:fldChar w:fldCharType="end"/>
      </w:r>
      <w:r>
        <w:t xml:space="preserve"> - Importación para horarios de cursada</w:t>
      </w:r>
      <w:bookmarkEnd w:id="54"/>
    </w:p>
    <w:p w:rsidR="007B1589" w:rsidRDefault="007B1589" w:rsidP="001D6E58">
      <w:pPr>
        <w:spacing w:before="240" w:after="240"/>
        <w:jc w:val="both"/>
        <w:rPr>
          <w:lang w:val="es-AR"/>
        </w:rPr>
      </w:pPr>
      <w:r>
        <w:rPr>
          <w:lang w:val="es-AR"/>
        </w:rPr>
        <w:t>Presionando sobre la opción</w:t>
      </w:r>
      <w:r w:rsidR="00157D34">
        <w:rPr>
          <w:lang w:val="es-AR"/>
        </w:rPr>
        <w:t xml:space="preserve"> “</w:t>
      </w:r>
      <w:r w:rsidR="00157D34" w:rsidRPr="00157D34">
        <w:rPr>
          <w:b/>
          <w:lang w:val="es-AR"/>
        </w:rPr>
        <w:t>Seleccionar</w:t>
      </w:r>
      <w:r w:rsidR="00157D34">
        <w:rPr>
          <w:lang w:val="es-AR"/>
        </w:rPr>
        <w:t>”</w:t>
      </w:r>
      <w:r>
        <w:rPr>
          <w:lang w:val="es-AR"/>
        </w:rPr>
        <w:t>, se abre la pantalla para buscar el archivo con formato CSV dentro del equipo.</w:t>
      </w:r>
      <w:r w:rsidR="00157D34">
        <w:rPr>
          <w:lang w:val="es-AR"/>
        </w:rPr>
        <w:t xml:space="preserve"> Luego, se observa el nombre del archivo seleccionado para realizar la importación:</w:t>
      </w:r>
    </w:p>
    <w:p w:rsidR="008674EE" w:rsidRDefault="00157D34" w:rsidP="008674EE">
      <w:pPr>
        <w:keepNext/>
        <w:spacing w:before="240" w:after="240"/>
        <w:jc w:val="both"/>
      </w:pPr>
      <w:r>
        <w:rPr>
          <w:noProof/>
          <w:lang w:val="es-AR" w:eastAsia="es-AR"/>
        </w:rPr>
        <w:drawing>
          <wp:inline distT="0" distB="0" distL="0" distR="0" wp14:anchorId="6E944CEC" wp14:editId="601A2DC4">
            <wp:extent cx="5400040" cy="1228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28725"/>
                    </a:xfrm>
                    <a:prstGeom prst="rect">
                      <a:avLst/>
                    </a:prstGeom>
                  </pic:spPr>
                </pic:pic>
              </a:graphicData>
            </a:graphic>
          </wp:inline>
        </w:drawing>
      </w:r>
    </w:p>
    <w:p w:rsidR="00157D34" w:rsidRDefault="008674EE" w:rsidP="008674EE">
      <w:pPr>
        <w:pStyle w:val="Descripcin"/>
        <w:jc w:val="center"/>
        <w:rPr>
          <w:lang w:val="es-AR"/>
        </w:rPr>
      </w:pPr>
      <w:bookmarkStart w:id="55" w:name="_Toc64383348"/>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25</w:t>
      </w:r>
      <w:r w:rsidR="00166911">
        <w:rPr>
          <w:noProof/>
        </w:rPr>
        <w:fldChar w:fldCharType="end"/>
      </w:r>
      <w:r>
        <w:t xml:space="preserve"> - Selección de archivo para importación de horarios de cursada</w:t>
      </w:r>
      <w:bookmarkEnd w:id="55"/>
    </w:p>
    <w:p w:rsidR="008674EE" w:rsidRDefault="008674EE" w:rsidP="001D6E58">
      <w:pPr>
        <w:spacing w:before="240" w:after="240"/>
        <w:jc w:val="both"/>
        <w:rPr>
          <w:lang w:val="es-AR"/>
        </w:rPr>
      </w:pPr>
    </w:p>
    <w:p w:rsidR="00157D34" w:rsidRDefault="00157D34" w:rsidP="001D6E58">
      <w:pPr>
        <w:spacing w:before="240" w:after="240"/>
        <w:jc w:val="both"/>
        <w:rPr>
          <w:lang w:val="es-AR"/>
        </w:rPr>
      </w:pPr>
      <w:r>
        <w:rPr>
          <w:lang w:val="es-AR"/>
        </w:rPr>
        <w:lastRenderedPageBreak/>
        <w:t>Para iniciar con el proceso de importación se debe presionar el botón “</w:t>
      </w:r>
      <w:r w:rsidRPr="00157D34">
        <w:rPr>
          <w:b/>
          <w:lang w:val="es-AR"/>
        </w:rPr>
        <w:t>PROCESAR</w:t>
      </w:r>
      <w:r>
        <w:rPr>
          <w:lang w:val="es-AR"/>
        </w:rPr>
        <w:t>”:</w:t>
      </w:r>
    </w:p>
    <w:p w:rsidR="008674EE" w:rsidRDefault="00157D34" w:rsidP="008674EE">
      <w:pPr>
        <w:keepNext/>
        <w:spacing w:before="240" w:after="240"/>
        <w:jc w:val="both"/>
      </w:pPr>
      <w:r>
        <w:rPr>
          <w:noProof/>
          <w:lang w:val="es-AR" w:eastAsia="es-AR"/>
        </w:rPr>
        <w:drawing>
          <wp:inline distT="0" distB="0" distL="0" distR="0" wp14:anchorId="48F458DB" wp14:editId="39BA27FC">
            <wp:extent cx="5400040" cy="24530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53005"/>
                    </a:xfrm>
                    <a:prstGeom prst="rect">
                      <a:avLst/>
                    </a:prstGeom>
                  </pic:spPr>
                </pic:pic>
              </a:graphicData>
            </a:graphic>
          </wp:inline>
        </w:drawing>
      </w:r>
    </w:p>
    <w:p w:rsidR="008674EE" w:rsidRDefault="008674EE" w:rsidP="008674EE">
      <w:pPr>
        <w:pStyle w:val="Descripcin"/>
        <w:jc w:val="center"/>
        <w:rPr>
          <w:lang w:val="es-AR"/>
        </w:rPr>
      </w:pPr>
      <w:bookmarkStart w:id="56" w:name="_Toc64383349"/>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26</w:t>
      </w:r>
      <w:r w:rsidR="00166911">
        <w:rPr>
          <w:noProof/>
        </w:rPr>
        <w:fldChar w:fldCharType="end"/>
      </w:r>
      <w:r>
        <w:t xml:space="preserve"> - Validación de archivo para horarios de cursada</w:t>
      </w:r>
      <w:bookmarkEnd w:id="56"/>
    </w:p>
    <w:p w:rsidR="000100BE" w:rsidRDefault="00157D34" w:rsidP="000100BE">
      <w:pPr>
        <w:spacing w:before="240" w:after="240"/>
        <w:jc w:val="both"/>
        <w:rPr>
          <w:lang w:val="es-AR"/>
        </w:rPr>
      </w:pPr>
      <w:r>
        <w:rPr>
          <w:lang w:val="es-AR"/>
        </w:rPr>
        <w:t>Tempus realiza las validaciones del formato del archivo junto con las validaciones de cada registro en forma individual. Se visualiza en la pantalla una tabla con los datos de los horarios indicando en color rojo todo aquella columna que no cumpla con el formato requerido. Esto permite realizar las correcciones necesarias para volver a iniciar el proceso de importación. Sin embargo, el usuario puede optar por continua</w:t>
      </w:r>
      <w:r w:rsidR="000100BE">
        <w:rPr>
          <w:lang w:val="es-AR"/>
        </w:rPr>
        <w:t>r solo con las filas correctas.</w:t>
      </w:r>
    </w:p>
    <w:p w:rsidR="008674EE" w:rsidRDefault="00157D34" w:rsidP="008674EE">
      <w:pPr>
        <w:keepNext/>
        <w:spacing w:before="240" w:after="240"/>
        <w:jc w:val="both"/>
      </w:pPr>
      <w:r>
        <w:rPr>
          <w:noProof/>
          <w:lang w:val="es-AR" w:eastAsia="es-AR"/>
        </w:rPr>
        <w:drawing>
          <wp:inline distT="0" distB="0" distL="0" distR="0" wp14:anchorId="18999C52" wp14:editId="67E588FC">
            <wp:extent cx="5238750"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11" t="21649" r="1576" b="16544"/>
                    <a:stretch/>
                  </pic:blipFill>
                  <pic:spPr bwMode="auto">
                    <a:xfrm>
                      <a:off x="0" y="0"/>
                      <a:ext cx="5238750" cy="1876425"/>
                    </a:xfrm>
                    <a:prstGeom prst="rect">
                      <a:avLst/>
                    </a:prstGeom>
                    <a:ln>
                      <a:noFill/>
                    </a:ln>
                    <a:extLst>
                      <a:ext uri="{53640926-AAD7-44D8-BBD7-CCE9431645EC}">
                        <a14:shadowObscured xmlns:a14="http://schemas.microsoft.com/office/drawing/2010/main"/>
                      </a:ext>
                    </a:extLst>
                  </pic:spPr>
                </pic:pic>
              </a:graphicData>
            </a:graphic>
          </wp:inline>
        </w:drawing>
      </w:r>
    </w:p>
    <w:p w:rsidR="008674EE" w:rsidRDefault="008674EE" w:rsidP="00E44041">
      <w:pPr>
        <w:pStyle w:val="Descripcin"/>
        <w:jc w:val="center"/>
        <w:rPr>
          <w:lang w:val="es-AR"/>
        </w:rPr>
      </w:pPr>
      <w:bookmarkStart w:id="57" w:name="_Toc64383350"/>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27</w:t>
      </w:r>
      <w:r w:rsidR="00166911">
        <w:rPr>
          <w:noProof/>
        </w:rPr>
        <w:fldChar w:fldCharType="end"/>
      </w:r>
      <w:r>
        <w:t xml:space="preserve"> - Mensaje de validación para dato incorrecto</w:t>
      </w:r>
      <w:bookmarkEnd w:id="57"/>
    </w:p>
    <w:p w:rsidR="00157D34" w:rsidRDefault="000100BE" w:rsidP="001D6E58">
      <w:pPr>
        <w:spacing w:before="240" w:after="240"/>
        <w:jc w:val="both"/>
        <w:rPr>
          <w:lang w:val="es-AR"/>
        </w:rPr>
      </w:pPr>
      <w:r>
        <w:rPr>
          <w:lang w:val="es-AR"/>
        </w:rPr>
        <w:t>Para efectuar la importación, se debe presionar “</w:t>
      </w:r>
      <w:r w:rsidRPr="008674EE">
        <w:rPr>
          <w:b/>
          <w:lang w:val="es-AR"/>
        </w:rPr>
        <w:t>GUARDAR</w:t>
      </w:r>
      <w:r>
        <w:rPr>
          <w:lang w:val="es-AR"/>
        </w:rPr>
        <w:t xml:space="preserve">” al final del listado de horarios de cursada. </w:t>
      </w:r>
    </w:p>
    <w:p w:rsidR="008674EE" w:rsidRDefault="008674EE" w:rsidP="001D6E58">
      <w:pPr>
        <w:spacing w:before="240" w:after="240"/>
        <w:jc w:val="both"/>
        <w:rPr>
          <w:lang w:val="es-AR"/>
        </w:rPr>
      </w:pPr>
    </w:p>
    <w:p w:rsidR="000100BE" w:rsidRPr="000100BE" w:rsidRDefault="000100BE" w:rsidP="000100BE">
      <w:pPr>
        <w:spacing w:before="240" w:after="240"/>
        <w:jc w:val="both"/>
        <w:rPr>
          <w:u w:val="single"/>
        </w:rPr>
      </w:pPr>
      <w:r>
        <w:t>Al registrarse correctamente, el sistema presentara un mensaje de éxito. En caso contrario, el sistema muestra una descripción del resultado de importación. El total de cursadas se podrá observar de forma inmediata en la pantalla de búsqueda.</w:t>
      </w:r>
    </w:p>
    <w:p w:rsidR="00D30AE3" w:rsidRDefault="00D30AE3" w:rsidP="00D30AE3">
      <w:pPr>
        <w:pStyle w:val="Ttulo3"/>
      </w:pPr>
      <w:bookmarkStart w:id="58" w:name="_Toc64383305"/>
      <w:r>
        <w:lastRenderedPageBreak/>
        <w:t>Crear</w:t>
      </w:r>
      <w:bookmarkEnd w:id="58"/>
    </w:p>
    <w:p w:rsidR="00D30AE3" w:rsidRPr="00D30AE3" w:rsidRDefault="00D30AE3" w:rsidP="001D6E58">
      <w:pPr>
        <w:spacing w:before="240" w:after="240"/>
        <w:jc w:val="both"/>
        <w:rPr>
          <w:lang w:val="es-AR"/>
        </w:rPr>
      </w:pPr>
      <w:r>
        <w:t xml:space="preserve">Se accede a la creación de cursadas desde el menú </w:t>
      </w:r>
      <w:r w:rsidRPr="00D30AE3">
        <w:rPr>
          <w:b/>
        </w:rPr>
        <w:t xml:space="preserve">Cursadas </w:t>
      </w:r>
      <w:r w:rsidRPr="00D30AE3">
        <w:rPr>
          <w:b/>
          <w:lang w:val="es-AR"/>
        </w:rPr>
        <w:t>&gt; Crear</w:t>
      </w:r>
      <w:r>
        <w:rPr>
          <w:lang w:val="es-AR"/>
        </w:rPr>
        <w:t>. Una vez seleccionado el sub-menú correspondiente, se presenta la siguiente pantalla:</w:t>
      </w:r>
    </w:p>
    <w:p w:rsidR="0092507D" w:rsidRDefault="00D30AE3" w:rsidP="0092507D">
      <w:pPr>
        <w:keepNext/>
        <w:spacing w:before="240" w:after="240"/>
        <w:jc w:val="both"/>
      </w:pPr>
      <w:r>
        <w:rPr>
          <w:noProof/>
          <w:lang w:val="es-AR" w:eastAsia="es-AR"/>
        </w:rPr>
        <w:drawing>
          <wp:inline distT="0" distB="0" distL="0" distR="0" wp14:anchorId="403EE2BF" wp14:editId="17D3ABCD">
            <wp:extent cx="5400040" cy="38754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875405"/>
                    </a:xfrm>
                    <a:prstGeom prst="rect">
                      <a:avLst/>
                    </a:prstGeom>
                  </pic:spPr>
                </pic:pic>
              </a:graphicData>
            </a:graphic>
          </wp:inline>
        </w:drawing>
      </w:r>
    </w:p>
    <w:p w:rsidR="00D30AE3" w:rsidRDefault="0092507D" w:rsidP="0092507D">
      <w:pPr>
        <w:pStyle w:val="Descripcin"/>
        <w:jc w:val="center"/>
      </w:pPr>
      <w:bookmarkStart w:id="59" w:name="_Toc64383351"/>
      <w:r>
        <w:t xml:space="preserve">Ilustración </w:t>
      </w:r>
      <w:r w:rsidR="007B1589">
        <w:rPr>
          <w:noProof/>
        </w:rPr>
        <w:fldChar w:fldCharType="begin"/>
      </w:r>
      <w:r w:rsidR="007B1589">
        <w:rPr>
          <w:noProof/>
        </w:rPr>
        <w:instrText xml:space="preserve"> SEQ Ilustración \* ARABIC </w:instrText>
      </w:r>
      <w:r w:rsidR="007B1589">
        <w:rPr>
          <w:noProof/>
        </w:rPr>
        <w:fldChar w:fldCharType="separate"/>
      </w:r>
      <w:r w:rsidR="00836504">
        <w:rPr>
          <w:noProof/>
        </w:rPr>
        <w:t>28</w:t>
      </w:r>
      <w:r w:rsidR="007B1589">
        <w:rPr>
          <w:noProof/>
        </w:rPr>
        <w:fldChar w:fldCharType="end"/>
      </w:r>
      <w:r>
        <w:t xml:space="preserve"> - Formulario de creación para horarios de cursada</w:t>
      </w:r>
      <w:bookmarkEnd w:id="59"/>
    </w:p>
    <w:p w:rsidR="00D30AE3" w:rsidRDefault="00D30AE3" w:rsidP="001D6E58">
      <w:pPr>
        <w:spacing w:before="240" w:after="240"/>
        <w:jc w:val="both"/>
      </w:pPr>
      <w:r>
        <w:t>Se deben completar los siguientes campos:</w:t>
      </w:r>
    </w:p>
    <w:p w:rsidR="00D30AE3" w:rsidRDefault="00D30AE3" w:rsidP="00D30AE3">
      <w:pPr>
        <w:pStyle w:val="Prrafodelista"/>
        <w:numPr>
          <w:ilvl w:val="0"/>
          <w:numId w:val="16"/>
        </w:numPr>
        <w:spacing w:before="240" w:after="240"/>
        <w:ind w:hanging="357"/>
        <w:contextualSpacing w:val="0"/>
        <w:jc w:val="both"/>
      </w:pPr>
      <w:r w:rsidRPr="00D30AE3">
        <w:rPr>
          <w:b/>
        </w:rPr>
        <w:t>Asignatura</w:t>
      </w:r>
      <w:r>
        <w:t>: Se debe seleccionar una asignatura previamente creada y asociada a una carrera. En el cuadro de selección solo se listan las asignaturas que no posean una cursada existente.</w:t>
      </w:r>
    </w:p>
    <w:p w:rsidR="00D30AE3" w:rsidRDefault="00D30AE3" w:rsidP="00D30AE3">
      <w:pPr>
        <w:pStyle w:val="Prrafodelista"/>
        <w:numPr>
          <w:ilvl w:val="0"/>
          <w:numId w:val="16"/>
        </w:numPr>
        <w:spacing w:before="240" w:after="240"/>
        <w:ind w:hanging="357"/>
        <w:contextualSpacing w:val="0"/>
        <w:jc w:val="both"/>
      </w:pPr>
      <w:r w:rsidRPr="00D30AE3">
        <w:rPr>
          <w:b/>
        </w:rPr>
        <w:t>Horarios de clase</w:t>
      </w:r>
      <w:r>
        <w:t>:</w:t>
      </w:r>
    </w:p>
    <w:p w:rsidR="00D30AE3" w:rsidRDefault="00D30AE3" w:rsidP="00D30AE3">
      <w:pPr>
        <w:pStyle w:val="Prrafodelista"/>
        <w:numPr>
          <w:ilvl w:val="1"/>
          <w:numId w:val="16"/>
        </w:numPr>
        <w:spacing w:before="240" w:after="240"/>
        <w:ind w:hanging="357"/>
        <w:contextualSpacing w:val="0"/>
        <w:jc w:val="both"/>
      </w:pPr>
      <w:r w:rsidRPr="00D30AE3">
        <w:rPr>
          <w:b/>
        </w:rPr>
        <w:t>Tildar día a cargar</w:t>
      </w:r>
      <w:r>
        <w:t>. Se habilitan los campos necesarios para crear una clase.</w:t>
      </w:r>
    </w:p>
    <w:p w:rsidR="00D30AE3" w:rsidRDefault="00D30AE3" w:rsidP="00D30AE3">
      <w:pPr>
        <w:pStyle w:val="Prrafodelista"/>
        <w:numPr>
          <w:ilvl w:val="1"/>
          <w:numId w:val="16"/>
        </w:numPr>
        <w:spacing w:before="240" w:after="240"/>
        <w:ind w:hanging="357"/>
        <w:contextualSpacing w:val="0"/>
        <w:jc w:val="both"/>
      </w:pPr>
      <w:r w:rsidRPr="00D30AE3">
        <w:rPr>
          <w:b/>
        </w:rPr>
        <w:t>Hora de inicio</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Hora de fin</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Aula</w:t>
      </w:r>
      <w:r>
        <w:t>: Se debe seleccionar el aula a asociar buscando por su nombre. Solo aparecen en el cuadro de selección aquellas aulas que se encuentren disponibles en el día y para el rango horario seleccionado. Es posible que múltiples asignaturas compartan aula en el mismo rango horario.</w:t>
      </w:r>
    </w:p>
    <w:p w:rsidR="0071795F" w:rsidRDefault="00D30AE3" w:rsidP="0071795F">
      <w:pPr>
        <w:keepNext/>
        <w:spacing w:before="240" w:after="240"/>
        <w:jc w:val="both"/>
      </w:pPr>
      <w:r>
        <w:rPr>
          <w:noProof/>
          <w:lang w:val="es-AR" w:eastAsia="es-AR"/>
        </w:rPr>
        <w:lastRenderedPageBreak/>
        <w:drawing>
          <wp:inline distT="0" distB="0" distL="0" distR="0" wp14:anchorId="205FC053" wp14:editId="746FF83C">
            <wp:extent cx="5400040" cy="41992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199255"/>
                    </a:xfrm>
                    <a:prstGeom prst="rect">
                      <a:avLst/>
                    </a:prstGeom>
                  </pic:spPr>
                </pic:pic>
              </a:graphicData>
            </a:graphic>
          </wp:inline>
        </w:drawing>
      </w:r>
    </w:p>
    <w:p w:rsidR="00D30AE3" w:rsidRDefault="0071795F" w:rsidP="0071795F">
      <w:pPr>
        <w:pStyle w:val="Descripcin"/>
        <w:jc w:val="center"/>
      </w:pPr>
      <w:bookmarkStart w:id="60" w:name="_Toc64383352"/>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29</w:t>
      </w:r>
      <w:r w:rsidR="00166911">
        <w:rPr>
          <w:noProof/>
        </w:rPr>
        <w:fldChar w:fldCharType="end"/>
      </w:r>
      <w:r>
        <w:t xml:space="preserve"> - Resultado de creación para horario de cursada</w:t>
      </w:r>
      <w:bookmarkEnd w:id="60"/>
    </w:p>
    <w:p w:rsidR="003715F1" w:rsidRPr="003715F1" w:rsidRDefault="003715F1" w:rsidP="003715F1">
      <w:pPr>
        <w:spacing w:before="240" w:after="240"/>
        <w:jc w:val="both"/>
        <w:rPr>
          <w:u w:val="single"/>
        </w:rPr>
      </w:pPr>
      <w:r>
        <w:t>Al registrarse correctamente, el sistema presentara un mensaje de éxito. En caso contrario, el sistema muestra una descripción del resultado de creación. La nueva cursada se podrá observar de forma inmediata en la pantalla de búsqueda.</w:t>
      </w:r>
    </w:p>
    <w:p w:rsidR="00D30AE3" w:rsidRDefault="00D30AE3" w:rsidP="003715F1">
      <w:pPr>
        <w:pStyle w:val="Ttulo3"/>
      </w:pPr>
      <w:bookmarkStart w:id="61" w:name="_Toc64383306"/>
      <w:r>
        <w:t>Buscar</w:t>
      </w:r>
      <w:bookmarkEnd w:id="61"/>
    </w:p>
    <w:p w:rsidR="00A268C2" w:rsidRDefault="00A268C2" w:rsidP="001D6E58">
      <w:pPr>
        <w:spacing w:before="240" w:after="240"/>
        <w:jc w:val="both"/>
        <w:rPr>
          <w:lang w:val="es-AR"/>
        </w:rPr>
      </w:pPr>
      <w:r>
        <w:t xml:space="preserve">Desde </w:t>
      </w:r>
      <w:r w:rsidRPr="00A268C2">
        <w:rPr>
          <w:b/>
        </w:rPr>
        <w:t xml:space="preserve">Cursadas </w:t>
      </w:r>
      <w:r w:rsidRPr="00A268C2">
        <w:rPr>
          <w:b/>
          <w:lang w:val="es-AR"/>
        </w:rPr>
        <w:t>&gt; Buscar</w:t>
      </w:r>
      <w:r>
        <w:rPr>
          <w:lang w:val="es-AR"/>
        </w:rPr>
        <w:t xml:space="preserve"> se accede a la pantalla de búsqueda para horarios de cursada. </w:t>
      </w:r>
      <w:r w:rsidR="00337D81">
        <w:rPr>
          <w:lang w:val="es-AR"/>
        </w:rPr>
        <w:t>Tanto el nombre de carrera como el nombre de asignatura son campos de carácter opcional, por lo que al no completarlos se obtiene el total de registros en el sistema.</w:t>
      </w:r>
    </w:p>
    <w:p w:rsidR="00337D81" w:rsidRDefault="00A268C2" w:rsidP="00337D81">
      <w:pPr>
        <w:keepNext/>
        <w:spacing w:before="240" w:after="240"/>
        <w:jc w:val="both"/>
      </w:pPr>
      <w:r>
        <w:rPr>
          <w:noProof/>
          <w:lang w:val="es-AR" w:eastAsia="es-AR"/>
        </w:rPr>
        <w:drawing>
          <wp:inline distT="0" distB="0" distL="0" distR="0" wp14:anchorId="01187EAD" wp14:editId="6AD9AAF8">
            <wp:extent cx="5400040" cy="1188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188720"/>
                    </a:xfrm>
                    <a:prstGeom prst="rect">
                      <a:avLst/>
                    </a:prstGeom>
                  </pic:spPr>
                </pic:pic>
              </a:graphicData>
            </a:graphic>
          </wp:inline>
        </w:drawing>
      </w:r>
    </w:p>
    <w:p w:rsidR="00A268C2" w:rsidRDefault="00337D81" w:rsidP="00337D81">
      <w:pPr>
        <w:pStyle w:val="Descripcin"/>
        <w:jc w:val="center"/>
        <w:rPr>
          <w:lang w:val="es-AR"/>
        </w:rPr>
      </w:pPr>
      <w:bookmarkStart w:id="62" w:name="_Toc64383353"/>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30</w:t>
      </w:r>
      <w:r w:rsidR="003E4164">
        <w:rPr>
          <w:noProof/>
        </w:rPr>
        <w:fldChar w:fldCharType="end"/>
      </w:r>
      <w:r>
        <w:t xml:space="preserve"> - Formulario de búsqueda para horarios de cursada</w:t>
      </w:r>
      <w:bookmarkEnd w:id="62"/>
    </w:p>
    <w:p w:rsidR="00A268C2" w:rsidRPr="00A268C2" w:rsidRDefault="00A268C2" w:rsidP="001D6E58">
      <w:pPr>
        <w:spacing w:before="240" w:after="240"/>
        <w:jc w:val="both"/>
        <w:rPr>
          <w:lang w:val="es-AR"/>
        </w:rPr>
      </w:pPr>
    </w:p>
    <w:p w:rsidR="00A268C2" w:rsidRDefault="00A268C2" w:rsidP="00A268C2">
      <w:pPr>
        <w:pStyle w:val="Ttulo3"/>
      </w:pPr>
      <w:bookmarkStart w:id="63" w:name="_Toc64383307"/>
      <w:r>
        <w:lastRenderedPageBreak/>
        <w:t>Información detallada</w:t>
      </w:r>
      <w:bookmarkEnd w:id="63"/>
    </w:p>
    <w:p w:rsidR="00A268C2" w:rsidRPr="00A268C2" w:rsidRDefault="00A268C2" w:rsidP="001D6E58">
      <w:pPr>
        <w:spacing w:before="240" w:after="240"/>
        <w:jc w:val="both"/>
        <w:rPr>
          <w:lang w:val="es-AR"/>
        </w:rPr>
      </w:pPr>
      <w:r>
        <w:t xml:space="preserve">Desde </w:t>
      </w:r>
      <w:r w:rsidRPr="00A268C2">
        <w:rPr>
          <w:b/>
        </w:rPr>
        <w:t xml:space="preserve">Cursadas </w:t>
      </w:r>
      <w:r w:rsidRPr="00A268C2">
        <w:rPr>
          <w:b/>
          <w:lang w:val="es-AR"/>
        </w:rPr>
        <w:t>&gt; Buscar &gt; Detalle</w:t>
      </w:r>
      <w:r>
        <w:rPr>
          <w:lang w:val="es-AR"/>
        </w:rPr>
        <w:t xml:space="preserve"> se accede a la información detallada de un horario de cursada. Una vez que se ha seleccionado el sub-menú, se presenta la siguiente pantalla:</w:t>
      </w:r>
    </w:p>
    <w:p w:rsidR="00A268C2" w:rsidRDefault="00A268C2" w:rsidP="001D6E58">
      <w:pPr>
        <w:spacing w:before="240" w:after="240"/>
        <w:jc w:val="both"/>
      </w:pPr>
    </w:p>
    <w:p w:rsidR="00A268C2" w:rsidRDefault="00A268C2" w:rsidP="001D6E58">
      <w:pPr>
        <w:spacing w:before="240" w:after="240"/>
        <w:jc w:val="both"/>
      </w:pPr>
      <w:r>
        <w:rPr>
          <w:noProof/>
          <w:lang w:val="es-AR" w:eastAsia="es-AR"/>
        </w:rPr>
        <w:drawing>
          <wp:inline distT="0" distB="0" distL="0" distR="0" wp14:anchorId="1A5F6059" wp14:editId="57FFFB44">
            <wp:extent cx="5400040" cy="34721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72180"/>
                    </a:xfrm>
                    <a:prstGeom prst="rect">
                      <a:avLst/>
                    </a:prstGeom>
                  </pic:spPr>
                </pic:pic>
              </a:graphicData>
            </a:graphic>
          </wp:inline>
        </w:drawing>
      </w:r>
    </w:p>
    <w:p w:rsidR="00A268C2" w:rsidRDefault="00A268C2" w:rsidP="0071795F">
      <w:pPr>
        <w:pStyle w:val="Ttulo3"/>
      </w:pPr>
      <w:bookmarkStart w:id="64" w:name="_Toc64383308"/>
      <w:r>
        <w:t>M</w:t>
      </w:r>
      <w:r w:rsidR="0071795F">
        <w:t>odificación</w:t>
      </w:r>
      <w:bookmarkEnd w:id="64"/>
    </w:p>
    <w:p w:rsidR="00A268C2" w:rsidRDefault="0071795F" w:rsidP="001D6E58">
      <w:pPr>
        <w:spacing w:before="240" w:after="240"/>
        <w:jc w:val="both"/>
        <w:rPr>
          <w:lang w:val="es-AR"/>
        </w:rPr>
      </w:pPr>
      <w:r>
        <w:t>Desde el menú</w:t>
      </w:r>
      <w:r>
        <w:rPr>
          <w:lang w:val="es-AR"/>
        </w:rPr>
        <w:t xml:space="preserve"> </w:t>
      </w:r>
      <w:r w:rsidRPr="0071795F">
        <w:rPr>
          <w:b/>
          <w:lang w:val="es-AR"/>
        </w:rPr>
        <w:t>Cursadas &gt; Buscar &gt; Editar</w:t>
      </w:r>
      <w:r>
        <w:rPr>
          <w:lang w:val="es-AR"/>
        </w:rPr>
        <w:t xml:space="preserve"> se accede a la modificación de horarios de cursada. Una vez que se indicó la opción requerida, se presenta el formulario de edición. El usuario puede optar por editar una clase en particular o eliminarla:</w:t>
      </w:r>
    </w:p>
    <w:p w:rsidR="0071795F" w:rsidRDefault="0071795F" w:rsidP="0071795F">
      <w:pPr>
        <w:keepNext/>
        <w:spacing w:before="240" w:after="240"/>
        <w:jc w:val="both"/>
      </w:pPr>
      <w:r>
        <w:rPr>
          <w:noProof/>
          <w:lang w:val="es-AR" w:eastAsia="es-AR"/>
        </w:rPr>
        <w:lastRenderedPageBreak/>
        <w:drawing>
          <wp:inline distT="0" distB="0" distL="0" distR="0" wp14:anchorId="239AA443" wp14:editId="1D3D9B9D">
            <wp:extent cx="5400040" cy="30276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27680"/>
                    </a:xfrm>
                    <a:prstGeom prst="rect">
                      <a:avLst/>
                    </a:prstGeom>
                  </pic:spPr>
                </pic:pic>
              </a:graphicData>
            </a:graphic>
          </wp:inline>
        </w:drawing>
      </w:r>
    </w:p>
    <w:p w:rsidR="0071795F" w:rsidRDefault="0071795F" w:rsidP="0071795F">
      <w:pPr>
        <w:pStyle w:val="Descripcin"/>
        <w:jc w:val="center"/>
        <w:rPr>
          <w:lang w:val="es-AR"/>
        </w:rPr>
      </w:pPr>
      <w:bookmarkStart w:id="65" w:name="_Toc64383354"/>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31</w:t>
      </w:r>
      <w:r w:rsidR="00166911">
        <w:rPr>
          <w:noProof/>
        </w:rPr>
        <w:fldChar w:fldCharType="end"/>
      </w:r>
      <w:r>
        <w:t xml:space="preserve"> - Formulario de edición para horario de cursada</w:t>
      </w:r>
      <w:bookmarkEnd w:id="65"/>
    </w:p>
    <w:p w:rsidR="0071795F" w:rsidRDefault="0071795F" w:rsidP="001D6E58">
      <w:pPr>
        <w:spacing w:before="240" w:after="240"/>
        <w:jc w:val="both"/>
        <w:rPr>
          <w:lang w:val="es-AR"/>
        </w:rPr>
      </w:pPr>
      <w:r>
        <w:rPr>
          <w:lang w:val="es-AR"/>
        </w:rPr>
        <w:t>Para eliminar una clase, se debe tildar el cuadro de selección del día correspondiente y presionar “</w:t>
      </w:r>
      <w:r w:rsidRPr="0071795F">
        <w:rPr>
          <w:b/>
          <w:lang w:val="es-AR"/>
        </w:rPr>
        <w:t>BORRAR</w:t>
      </w:r>
      <w:r>
        <w:rPr>
          <w:lang w:val="es-AR"/>
        </w:rPr>
        <w:t>”. Previa confirmación, se realiza la eliminación de la clase.</w:t>
      </w:r>
    </w:p>
    <w:p w:rsidR="0071795F" w:rsidRDefault="0071795F" w:rsidP="0071795F">
      <w:pPr>
        <w:keepNext/>
        <w:spacing w:before="240" w:after="240"/>
        <w:jc w:val="both"/>
      </w:pPr>
      <w:r>
        <w:rPr>
          <w:noProof/>
          <w:lang w:val="es-AR" w:eastAsia="es-AR"/>
        </w:rPr>
        <w:drawing>
          <wp:inline distT="0" distB="0" distL="0" distR="0" wp14:anchorId="401034BF" wp14:editId="253C449C">
            <wp:extent cx="5400040" cy="30092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09265"/>
                    </a:xfrm>
                    <a:prstGeom prst="rect">
                      <a:avLst/>
                    </a:prstGeom>
                  </pic:spPr>
                </pic:pic>
              </a:graphicData>
            </a:graphic>
          </wp:inline>
        </w:drawing>
      </w:r>
    </w:p>
    <w:p w:rsidR="0071795F" w:rsidRDefault="0071795F" w:rsidP="0071795F">
      <w:pPr>
        <w:pStyle w:val="Descripcin"/>
        <w:jc w:val="center"/>
        <w:rPr>
          <w:lang w:val="es-AR"/>
        </w:rPr>
      </w:pPr>
      <w:bookmarkStart w:id="66" w:name="_Toc64383355"/>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32</w:t>
      </w:r>
      <w:r w:rsidR="00166911">
        <w:rPr>
          <w:noProof/>
        </w:rPr>
        <w:fldChar w:fldCharType="end"/>
      </w:r>
      <w:r>
        <w:t xml:space="preserve"> - Eliminación de clase para horario de cursada</w:t>
      </w:r>
      <w:bookmarkEnd w:id="66"/>
    </w:p>
    <w:p w:rsidR="0071795F" w:rsidRDefault="0071795F" w:rsidP="001D6E58">
      <w:pPr>
        <w:spacing w:before="240" w:after="240"/>
        <w:jc w:val="both"/>
        <w:rPr>
          <w:lang w:val="es-AR"/>
        </w:rPr>
      </w:pPr>
      <w:r>
        <w:rPr>
          <w:lang w:val="es-AR"/>
        </w:rPr>
        <w:t>Para editar una clase, se debe tildar el cuadro de selección del día correspondiente, completar los nuevos datos y presionar “</w:t>
      </w:r>
      <w:r w:rsidRPr="0071795F">
        <w:rPr>
          <w:b/>
          <w:lang w:val="es-AR"/>
        </w:rPr>
        <w:t>GUARDAR</w:t>
      </w:r>
      <w:r>
        <w:rPr>
          <w:lang w:val="es-AR"/>
        </w:rPr>
        <w:t>”.</w:t>
      </w:r>
    </w:p>
    <w:p w:rsidR="0071795F" w:rsidRDefault="0071795F" w:rsidP="0071795F">
      <w:pPr>
        <w:keepNext/>
        <w:spacing w:before="240" w:after="240"/>
        <w:jc w:val="both"/>
      </w:pPr>
      <w:r>
        <w:rPr>
          <w:noProof/>
          <w:lang w:val="es-AR" w:eastAsia="es-AR"/>
        </w:rPr>
        <w:lastRenderedPageBreak/>
        <w:drawing>
          <wp:inline distT="0" distB="0" distL="0" distR="0" wp14:anchorId="200F53A0" wp14:editId="0614F05A">
            <wp:extent cx="5400040" cy="2690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90495"/>
                    </a:xfrm>
                    <a:prstGeom prst="rect">
                      <a:avLst/>
                    </a:prstGeom>
                  </pic:spPr>
                </pic:pic>
              </a:graphicData>
            </a:graphic>
          </wp:inline>
        </w:drawing>
      </w:r>
    </w:p>
    <w:p w:rsidR="0071795F" w:rsidRDefault="0071795F" w:rsidP="0071795F">
      <w:pPr>
        <w:pStyle w:val="Descripcin"/>
        <w:jc w:val="center"/>
        <w:rPr>
          <w:lang w:val="es-AR"/>
        </w:rPr>
      </w:pPr>
      <w:bookmarkStart w:id="67" w:name="_Toc64383356"/>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33</w:t>
      </w:r>
      <w:r w:rsidR="00166911">
        <w:rPr>
          <w:noProof/>
        </w:rPr>
        <w:fldChar w:fldCharType="end"/>
      </w:r>
      <w:r>
        <w:t xml:space="preserve"> - Edición de clase para horario de cursada</w:t>
      </w:r>
      <w:bookmarkEnd w:id="67"/>
    </w:p>
    <w:p w:rsidR="0071795F" w:rsidRPr="0071795F" w:rsidRDefault="0071795F" w:rsidP="001D6E58">
      <w:pPr>
        <w:spacing w:before="240" w:after="240"/>
        <w:jc w:val="both"/>
        <w:rPr>
          <w:lang w:val="es-AR"/>
        </w:rPr>
      </w:pPr>
      <w:r>
        <w:rPr>
          <w:lang w:val="es-AR"/>
        </w:rPr>
        <w:t>Para ambos casos el sistema muestra un mensaje de éxito cuando la operación es correcta. En caso contrario, se detalla el resultado de la operación.</w:t>
      </w:r>
    </w:p>
    <w:p w:rsidR="00A268C2" w:rsidRDefault="00A268C2" w:rsidP="004A2B1B">
      <w:pPr>
        <w:pStyle w:val="Ttulo3"/>
      </w:pPr>
      <w:bookmarkStart w:id="68" w:name="_Toc64383309"/>
      <w:r>
        <w:t>Borrar</w:t>
      </w:r>
      <w:bookmarkEnd w:id="68"/>
    </w:p>
    <w:p w:rsidR="004A2B1B" w:rsidRDefault="004A2B1B" w:rsidP="004A2B1B">
      <w:pPr>
        <w:spacing w:before="240" w:after="240"/>
        <w:jc w:val="both"/>
        <w:rPr>
          <w:lang w:val="es-AR"/>
        </w:rPr>
      </w:pPr>
      <w:r>
        <w:t xml:space="preserve">Desde el menú Cursadas </w:t>
      </w:r>
      <w:r w:rsidRPr="004A2B1B">
        <w:rPr>
          <w:lang w:val="es-AR"/>
        </w:rPr>
        <w:t>&gt;</w:t>
      </w:r>
      <w:r>
        <w:rPr>
          <w:lang w:val="es-AR"/>
        </w:rPr>
        <w:t xml:space="preserve"> Buscar </w:t>
      </w:r>
      <w:r w:rsidRPr="004A2B1B">
        <w:rPr>
          <w:lang w:val="es-AR"/>
        </w:rPr>
        <w:t>&gt;</w:t>
      </w:r>
      <w:r>
        <w:rPr>
          <w:lang w:val="es-AR"/>
        </w:rPr>
        <w:t xml:space="preserve"> Borrar se accede a la opción para eliminar un horario de cursada. Al momento de presionar el botón para eliminar, el sistema presenta un mensaje de confirmación con los datos de la cursada: </w:t>
      </w:r>
    </w:p>
    <w:p w:rsidR="004A2B1B" w:rsidRDefault="004A2B1B" w:rsidP="004A2B1B">
      <w:pPr>
        <w:keepNext/>
        <w:spacing w:before="240" w:after="240"/>
        <w:jc w:val="both"/>
      </w:pPr>
      <w:r>
        <w:rPr>
          <w:noProof/>
          <w:lang w:val="es-AR" w:eastAsia="es-AR"/>
        </w:rPr>
        <w:drawing>
          <wp:inline distT="0" distB="0" distL="0" distR="0" wp14:anchorId="20F1A019" wp14:editId="785F7DC8">
            <wp:extent cx="5400040" cy="23856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85695"/>
                    </a:xfrm>
                    <a:prstGeom prst="rect">
                      <a:avLst/>
                    </a:prstGeom>
                  </pic:spPr>
                </pic:pic>
              </a:graphicData>
            </a:graphic>
          </wp:inline>
        </w:drawing>
      </w:r>
    </w:p>
    <w:p w:rsidR="004A2B1B" w:rsidRDefault="004A2B1B" w:rsidP="004A2B1B">
      <w:pPr>
        <w:pStyle w:val="Descripcin"/>
        <w:jc w:val="center"/>
        <w:rPr>
          <w:lang w:val="es-AR"/>
        </w:rPr>
      </w:pPr>
      <w:bookmarkStart w:id="69" w:name="_Toc64383357"/>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34</w:t>
      </w:r>
      <w:r w:rsidR="00166911">
        <w:rPr>
          <w:noProof/>
        </w:rPr>
        <w:fldChar w:fldCharType="end"/>
      </w:r>
      <w:r>
        <w:t xml:space="preserve"> - Confirmación para eliminar horarios de cursada</w:t>
      </w:r>
      <w:bookmarkEnd w:id="69"/>
    </w:p>
    <w:p w:rsidR="004A2B1B" w:rsidRDefault="004A2B1B" w:rsidP="004A2B1B">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4A2B1B" w:rsidRDefault="004A2B1B" w:rsidP="004A2B1B">
      <w:pPr>
        <w:keepNext/>
        <w:spacing w:before="240" w:after="240"/>
        <w:jc w:val="both"/>
      </w:pPr>
      <w:r>
        <w:rPr>
          <w:noProof/>
          <w:lang w:val="es-AR" w:eastAsia="es-AR"/>
        </w:rPr>
        <w:lastRenderedPageBreak/>
        <w:drawing>
          <wp:inline distT="0" distB="0" distL="0" distR="0" wp14:anchorId="19921744" wp14:editId="28A886B6">
            <wp:extent cx="5400040" cy="23679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367915"/>
                    </a:xfrm>
                    <a:prstGeom prst="rect">
                      <a:avLst/>
                    </a:prstGeom>
                  </pic:spPr>
                </pic:pic>
              </a:graphicData>
            </a:graphic>
          </wp:inline>
        </w:drawing>
      </w:r>
    </w:p>
    <w:p w:rsidR="004A2B1B" w:rsidRDefault="004A2B1B" w:rsidP="004A2B1B">
      <w:pPr>
        <w:pStyle w:val="Descripcin"/>
        <w:jc w:val="center"/>
        <w:rPr>
          <w:lang w:val="es-AR"/>
        </w:rPr>
      </w:pPr>
      <w:bookmarkStart w:id="70" w:name="_Toc64383358"/>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836504">
        <w:rPr>
          <w:noProof/>
        </w:rPr>
        <w:t>35</w:t>
      </w:r>
      <w:r w:rsidR="00166911">
        <w:rPr>
          <w:noProof/>
        </w:rPr>
        <w:fldChar w:fldCharType="end"/>
      </w:r>
      <w:r>
        <w:t xml:space="preserve"> - Resultado de eliminación para horario de cursada</w:t>
      </w:r>
      <w:bookmarkEnd w:id="70"/>
    </w:p>
    <w:p w:rsidR="004A2B1B" w:rsidRDefault="004A2B1B" w:rsidP="004A2B1B">
      <w:pPr>
        <w:spacing w:before="240" w:after="240"/>
        <w:jc w:val="both"/>
      </w:pPr>
      <w:r>
        <w:t>Al eliminarse correctamente, el sistema presentara un mensaje de éxito. En caso contrario, el sistema muestra una descripción del resultado.</w:t>
      </w:r>
    </w:p>
    <w:p w:rsidR="004A2B1B" w:rsidRPr="004A2B1B" w:rsidRDefault="004A2B1B" w:rsidP="004A2B1B">
      <w:pPr>
        <w:spacing w:before="240" w:after="240"/>
        <w:jc w:val="both"/>
      </w:pPr>
      <w:r>
        <w:t>El usuario debe presionar la opción “</w:t>
      </w:r>
      <w:r w:rsidRPr="00026DB7">
        <w:rPr>
          <w:b/>
        </w:rPr>
        <w:t>Aceptar</w:t>
      </w:r>
      <w:r>
        <w:t>” para actualizar los resultados de búsqueda.</w:t>
      </w:r>
    </w:p>
    <w:p w:rsidR="00D30AE3" w:rsidRDefault="00D30AE3" w:rsidP="001D6E58">
      <w:pPr>
        <w:spacing w:before="240" w:after="240"/>
        <w:jc w:val="both"/>
      </w:pPr>
      <w:r>
        <w:t>Informe</w:t>
      </w:r>
    </w:p>
    <w:p w:rsidR="00260B9B" w:rsidRDefault="00260B9B" w:rsidP="001D6E58">
      <w:pPr>
        <w:spacing w:before="240" w:after="240"/>
        <w:jc w:val="both"/>
      </w:pPr>
    </w:p>
    <w:p w:rsidR="002B7907" w:rsidRDefault="002B7907" w:rsidP="00260B9B">
      <w:pPr>
        <w:pStyle w:val="Ttulo2"/>
      </w:pPr>
      <w:bookmarkStart w:id="71" w:name="_Toc64383310"/>
      <w:r>
        <w:t>Mesas de examen</w:t>
      </w:r>
      <w:bookmarkEnd w:id="71"/>
    </w:p>
    <w:p w:rsidR="002B7907" w:rsidRDefault="00260B9B" w:rsidP="00260B9B">
      <w:pPr>
        <w:pStyle w:val="Ttulo3"/>
      </w:pPr>
      <w:bookmarkStart w:id="72" w:name="_Toc64383311"/>
      <w:r>
        <w:t>Importar</w:t>
      </w:r>
      <w:bookmarkEnd w:id="72"/>
    </w:p>
    <w:p w:rsidR="00260B9B" w:rsidRDefault="00260B9B" w:rsidP="00260B9B">
      <w:pPr>
        <w:spacing w:before="240" w:after="240"/>
        <w:jc w:val="both"/>
        <w:rPr>
          <w:lang w:val="es-AR"/>
        </w:rPr>
      </w:pPr>
      <w:r>
        <w:t xml:space="preserve">Para acceder a la opción de importación se debe seleccionar </w:t>
      </w:r>
      <w:r>
        <w:rPr>
          <w:b/>
        </w:rPr>
        <w:t>Mesas de examen</w:t>
      </w:r>
      <w:r w:rsidRPr="007B1589">
        <w:rPr>
          <w:b/>
        </w:rPr>
        <w:t xml:space="preserve"> </w:t>
      </w:r>
      <w:r w:rsidRPr="007B1589">
        <w:rPr>
          <w:b/>
          <w:lang w:val="es-AR"/>
        </w:rPr>
        <w:t>&gt; Importar</w:t>
      </w:r>
      <w:r>
        <w:rPr>
          <w:lang w:val="es-AR"/>
        </w:rPr>
        <w:t xml:space="preserve"> en el menú de opciones. Una vez seleccionado el sub-menú, se muestra la pantalla de importación:</w:t>
      </w:r>
    </w:p>
    <w:p w:rsidR="00260B9B" w:rsidRDefault="00260B9B" w:rsidP="00260B9B">
      <w:pPr>
        <w:spacing w:before="240" w:after="240"/>
        <w:jc w:val="both"/>
        <w:rPr>
          <w:lang w:val="es-AR"/>
        </w:rPr>
      </w:pPr>
      <w:r>
        <w:rPr>
          <w:noProof/>
          <w:lang w:val="es-AR" w:eastAsia="es-AR"/>
        </w:rPr>
        <w:drawing>
          <wp:inline distT="0" distB="0" distL="0" distR="0" wp14:anchorId="028BB4C8" wp14:editId="0BA068A1">
            <wp:extent cx="5400040" cy="12458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45870"/>
                    </a:xfrm>
                    <a:prstGeom prst="rect">
                      <a:avLst/>
                    </a:prstGeom>
                  </pic:spPr>
                </pic:pic>
              </a:graphicData>
            </a:graphic>
          </wp:inline>
        </w:drawing>
      </w:r>
    </w:p>
    <w:p w:rsidR="00260B9B" w:rsidRDefault="00260B9B" w:rsidP="00260B9B">
      <w:pPr>
        <w:spacing w:before="240" w:after="240"/>
        <w:jc w:val="both"/>
        <w:rPr>
          <w:lang w:val="es-AR"/>
        </w:rPr>
      </w:pPr>
      <w:r>
        <w:rPr>
          <w:lang w:val="es-AR"/>
        </w:rPr>
        <w:t>Presionando sobre la opción “</w:t>
      </w:r>
      <w:r w:rsidRPr="00157D34">
        <w:rPr>
          <w:b/>
          <w:lang w:val="es-AR"/>
        </w:rPr>
        <w:t>Seleccionar</w:t>
      </w:r>
      <w:r>
        <w:rPr>
          <w:lang w:val="es-AR"/>
        </w:rPr>
        <w:t>”, se abre la pantalla para buscar el archivo con formato CSV dentro del equipo. Luego, se observa el nombre del archivo seleccionado para realizar la importación:</w:t>
      </w:r>
    </w:p>
    <w:p w:rsidR="00260B9B" w:rsidRDefault="00E80392" w:rsidP="00260B9B">
      <w:pPr>
        <w:spacing w:before="240" w:after="240"/>
        <w:jc w:val="both"/>
        <w:rPr>
          <w:lang w:val="es-AR"/>
        </w:rPr>
      </w:pPr>
      <w:r>
        <w:rPr>
          <w:noProof/>
          <w:lang w:val="es-AR" w:eastAsia="es-AR"/>
        </w:rPr>
        <w:lastRenderedPageBreak/>
        <w:drawing>
          <wp:inline distT="0" distB="0" distL="0" distR="0" wp14:anchorId="354C455D" wp14:editId="242015D1">
            <wp:extent cx="5400040" cy="12484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248410"/>
                    </a:xfrm>
                    <a:prstGeom prst="rect">
                      <a:avLst/>
                    </a:prstGeom>
                  </pic:spPr>
                </pic:pic>
              </a:graphicData>
            </a:graphic>
          </wp:inline>
        </w:drawing>
      </w:r>
    </w:p>
    <w:p w:rsidR="00260B9B" w:rsidRDefault="00260B9B" w:rsidP="00260B9B">
      <w:pPr>
        <w:spacing w:before="240" w:after="240"/>
        <w:jc w:val="both"/>
        <w:rPr>
          <w:lang w:val="es-AR"/>
        </w:rPr>
      </w:pPr>
      <w:r>
        <w:rPr>
          <w:lang w:val="es-AR"/>
        </w:rPr>
        <w:t>Para iniciar con el proceso de importación se debe presionar el botón “</w:t>
      </w:r>
      <w:r w:rsidRPr="00157D34">
        <w:rPr>
          <w:b/>
          <w:lang w:val="es-AR"/>
        </w:rPr>
        <w:t>PROCESAR</w:t>
      </w:r>
      <w:r>
        <w:rPr>
          <w:lang w:val="es-AR"/>
        </w:rPr>
        <w:t>”:</w:t>
      </w:r>
    </w:p>
    <w:p w:rsidR="00E80392" w:rsidRDefault="00E80392" w:rsidP="00260B9B">
      <w:pPr>
        <w:spacing w:before="240" w:after="240"/>
        <w:jc w:val="both"/>
        <w:rPr>
          <w:lang w:val="es-AR"/>
        </w:rPr>
      </w:pPr>
      <w:r>
        <w:rPr>
          <w:noProof/>
          <w:lang w:val="es-AR" w:eastAsia="es-AR"/>
        </w:rPr>
        <w:drawing>
          <wp:inline distT="0" distB="0" distL="0" distR="0" wp14:anchorId="21EE7C47" wp14:editId="0BF5ADD7">
            <wp:extent cx="5400040" cy="288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882900"/>
                    </a:xfrm>
                    <a:prstGeom prst="rect">
                      <a:avLst/>
                    </a:prstGeom>
                  </pic:spPr>
                </pic:pic>
              </a:graphicData>
            </a:graphic>
          </wp:inline>
        </w:drawing>
      </w:r>
    </w:p>
    <w:p w:rsidR="00E80392" w:rsidRDefault="00260B9B" w:rsidP="00E80392">
      <w:pPr>
        <w:spacing w:before="240" w:after="240"/>
        <w:jc w:val="both"/>
        <w:rPr>
          <w:lang w:val="es-AR"/>
        </w:rPr>
      </w:pPr>
      <w:r>
        <w:rPr>
          <w:lang w:val="es-AR"/>
        </w:rPr>
        <w:t>Tempus realiza las validaciones del formato del archivo junto con las validaciones de cada registro en forma individual. Se visualiza en la pantal</w:t>
      </w:r>
      <w:r w:rsidR="00E80392">
        <w:rPr>
          <w:lang w:val="es-AR"/>
        </w:rPr>
        <w:t>la una tabla con los datos de la</w:t>
      </w:r>
      <w:r>
        <w:rPr>
          <w:lang w:val="es-AR"/>
        </w:rPr>
        <w:t xml:space="preserve">s </w:t>
      </w:r>
      <w:r w:rsidR="00E80392">
        <w:rPr>
          <w:lang w:val="es-AR"/>
        </w:rPr>
        <w:t>mesas</w:t>
      </w:r>
      <w:r>
        <w:rPr>
          <w:lang w:val="es-AR"/>
        </w:rPr>
        <w:t xml:space="preserve"> indicando en color rojo todo aquella columna que no cumpla con el formato requerido. Esto permite realizar las correcciones necesarias para volver a iniciar el proceso de importación. Sin embargo, el usuario puede optar por continuar solo con las filas correctas.</w:t>
      </w:r>
    </w:p>
    <w:p w:rsidR="00E80392" w:rsidRDefault="00E80392" w:rsidP="00260B9B">
      <w:pPr>
        <w:spacing w:before="240" w:after="240"/>
        <w:jc w:val="both"/>
        <w:rPr>
          <w:lang w:val="es-AR"/>
        </w:rPr>
      </w:pPr>
      <w:r>
        <w:rPr>
          <w:noProof/>
          <w:lang w:val="es-AR" w:eastAsia="es-AR"/>
        </w:rPr>
        <w:drawing>
          <wp:inline distT="0" distB="0" distL="0" distR="0" wp14:anchorId="416C47D2" wp14:editId="2791FC20">
            <wp:extent cx="5238750" cy="17240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12" t="21335" r="1575" b="21877"/>
                    <a:stretch/>
                  </pic:blipFill>
                  <pic:spPr bwMode="auto">
                    <a:xfrm>
                      <a:off x="0" y="0"/>
                      <a:ext cx="5238750" cy="1724025"/>
                    </a:xfrm>
                    <a:prstGeom prst="rect">
                      <a:avLst/>
                    </a:prstGeom>
                    <a:ln>
                      <a:noFill/>
                    </a:ln>
                    <a:extLst>
                      <a:ext uri="{53640926-AAD7-44D8-BBD7-CCE9431645EC}">
                        <a14:shadowObscured xmlns:a14="http://schemas.microsoft.com/office/drawing/2010/main"/>
                      </a:ext>
                    </a:extLst>
                  </pic:spPr>
                </pic:pic>
              </a:graphicData>
            </a:graphic>
          </wp:inline>
        </w:drawing>
      </w:r>
    </w:p>
    <w:p w:rsidR="00260B9B" w:rsidRDefault="00260B9B" w:rsidP="00260B9B">
      <w:pPr>
        <w:spacing w:before="240" w:after="240"/>
        <w:jc w:val="both"/>
        <w:rPr>
          <w:lang w:val="es-AR"/>
        </w:rPr>
      </w:pPr>
      <w:r>
        <w:rPr>
          <w:lang w:val="es-AR"/>
        </w:rPr>
        <w:t>Para efectuar la importación, se debe presionar “</w:t>
      </w:r>
      <w:r w:rsidRPr="008674EE">
        <w:rPr>
          <w:b/>
          <w:lang w:val="es-AR"/>
        </w:rPr>
        <w:t>GUARDAR</w:t>
      </w:r>
      <w:r>
        <w:rPr>
          <w:lang w:val="es-AR"/>
        </w:rPr>
        <w:t xml:space="preserve">” al final del listado de horarios de cursada. </w:t>
      </w:r>
    </w:p>
    <w:p w:rsidR="00260B9B" w:rsidRDefault="00260B9B" w:rsidP="00260B9B">
      <w:pPr>
        <w:spacing w:before="240" w:after="240"/>
        <w:jc w:val="both"/>
        <w:rPr>
          <w:lang w:val="es-AR"/>
        </w:rPr>
      </w:pPr>
    </w:p>
    <w:p w:rsidR="00260B9B" w:rsidRPr="00E80392" w:rsidRDefault="00260B9B" w:rsidP="00E80392">
      <w:pPr>
        <w:spacing w:before="240" w:after="240"/>
        <w:jc w:val="both"/>
        <w:rPr>
          <w:u w:val="single"/>
        </w:rPr>
      </w:pPr>
      <w:r>
        <w:lastRenderedPageBreak/>
        <w:t>Al registrarse correctamente, el sistema presentara un mensaje de éxito. En caso contrario, el sistema muestra una descripción del resultado de importación. El total de cursadas se podrá observar de forma inmediata en la pantalla de búsqueda.</w:t>
      </w:r>
    </w:p>
    <w:p w:rsidR="00260B9B" w:rsidRDefault="00260B9B" w:rsidP="00E80392">
      <w:pPr>
        <w:pStyle w:val="Ttulo3"/>
      </w:pPr>
      <w:bookmarkStart w:id="73" w:name="_Toc64383312"/>
      <w:r>
        <w:t>Crear</w:t>
      </w:r>
      <w:bookmarkEnd w:id="73"/>
    </w:p>
    <w:p w:rsidR="00F851CC" w:rsidRPr="00D30AE3" w:rsidRDefault="00135BFE" w:rsidP="00F851CC">
      <w:pPr>
        <w:spacing w:before="240" w:after="240"/>
        <w:jc w:val="both"/>
        <w:rPr>
          <w:lang w:val="es-AR"/>
        </w:rPr>
      </w:pPr>
      <w:r>
        <w:t xml:space="preserve">Navegando a </w:t>
      </w:r>
      <w:r w:rsidRPr="00135BFE">
        <w:rPr>
          <w:b/>
        </w:rPr>
        <w:t>Mesas de Examen &gt; Crear</w:t>
      </w:r>
      <w:r>
        <w:t xml:space="preserve"> se accede a la creación para mesas de examen.</w:t>
      </w:r>
      <w:r w:rsidR="00F851CC" w:rsidRPr="00F851CC">
        <w:rPr>
          <w:lang w:val="es-AR"/>
        </w:rPr>
        <w:t xml:space="preserve"> </w:t>
      </w:r>
      <w:r w:rsidR="00F851CC">
        <w:rPr>
          <w:lang w:val="es-AR"/>
        </w:rPr>
        <w:t>Una vez seleccionado el sub-menú correspondiente, se presenta el siguiente formulario:</w:t>
      </w:r>
    </w:p>
    <w:p w:rsidR="00E80392" w:rsidRPr="00F851CC" w:rsidRDefault="00E80392" w:rsidP="00171E9E">
      <w:pPr>
        <w:spacing w:before="240" w:after="240"/>
        <w:jc w:val="both"/>
        <w:rPr>
          <w:lang w:val="es-AR"/>
        </w:rPr>
      </w:pPr>
    </w:p>
    <w:p w:rsidR="00135BFE" w:rsidRDefault="00135BFE" w:rsidP="00171E9E">
      <w:pPr>
        <w:spacing w:before="240" w:after="240"/>
        <w:jc w:val="both"/>
        <w:rPr>
          <w:noProof/>
          <w:lang w:val="es-AR" w:eastAsia="es-AR"/>
        </w:rPr>
      </w:pPr>
    </w:p>
    <w:p w:rsidR="00135BFE" w:rsidRDefault="00135BFE" w:rsidP="00135BFE">
      <w:pPr>
        <w:keepNext/>
        <w:spacing w:before="240" w:after="240"/>
        <w:jc w:val="center"/>
        <w:rPr>
          <w:noProof/>
          <w:lang w:val="es-AR" w:eastAsia="es-AR"/>
        </w:rPr>
      </w:pPr>
    </w:p>
    <w:p w:rsidR="00135BFE" w:rsidRDefault="00135BFE" w:rsidP="00135BFE">
      <w:pPr>
        <w:keepNext/>
        <w:spacing w:before="240" w:after="240"/>
        <w:jc w:val="center"/>
      </w:pPr>
      <w:r>
        <w:rPr>
          <w:noProof/>
          <w:lang w:val="es-AR" w:eastAsia="es-AR"/>
        </w:rPr>
        <w:drawing>
          <wp:inline distT="0" distB="0" distL="0" distR="0" wp14:anchorId="7BE82876" wp14:editId="0711BF08">
            <wp:extent cx="5229225" cy="42755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0461" t="5648" r="21507" b="9955"/>
                    <a:stretch/>
                  </pic:blipFill>
                  <pic:spPr bwMode="auto">
                    <a:xfrm>
                      <a:off x="0" y="0"/>
                      <a:ext cx="5248902" cy="4291655"/>
                    </a:xfrm>
                    <a:prstGeom prst="rect">
                      <a:avLst/>
                    </a:prstGeom>
                    <a:ln>
                      <a:noFill/>
                    </a:ln>
                    <a:extLst>
                      <a:ext uri="{53640926-AAD7-44D8-BBD7-CCE9431645EC}">
                        <a14:shadowObscured xmlns:a14="http://schemas.microsoft.com/office/drawing/2010/main"/>
                      </a:ext>
                    </a:extLst>
                  </pic:spPr>
                </pic:pic>
              </a:graphicData>
            </a:graphic>
          </wp:inline>
        </w:drawing>
      </w:r>
    </w:p>
    <w:p w:rsidR="00135BFE" w:rsidRDefault="00135BFE" w:rsidP="00135BFE">
      <w:pPr>
        <w:pStyle w:val="Descripcin"/>
        <w:jc w:val="center"/>
      </w:pPr>
      <w:bookmarkStart w:id="74" w:name="_Toc64383359"/>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36</w:t>
      </w:r>
      <w:r w:rsidR="003E4164">
        <w:rPr>
          <w:noProof/>
        </w:rPr>
        <w:fldChar w:fldCharType="end"/>
      </w:r>
      <w:r>
        <w:t xml:space="preserve"> - Formulario de creación para mesas de examen</w:t>
      </w:r>
      <w:bookmarkEnd w:id="74"/>
    </w:p>
    <w:p w:rsidR="00135BFE" w:rsidRDefault="00F851CC" w:rsidP="00135BFE">
      <w:r>
        <w:t>Se deben completar los campos requeridos:</w:t>
      </w:r>
    </w:p>
    <w:p w:rsidR="00F851CC" w:rsidRDefault="00F851CC" w:rsidP="00F851CC">
      <w:pPr>
        <w:pStyle w:val="Prrafodelista"/>
        <w:numPr>
          <w:ilvl w:val="0"/>
          <w:numId w:val="16"/>
        </w:numPr>
        <w:spacing w:before="240" w:after="120"/>
        <w:ind w:left="714" w:hanging="357"/>
        <w:contextualSpacing w:val="0"/>
      </w:pPr>
      <w:r w:rsidRPr="00F851CC">
        <w:rPr>
          <w:b/>
        </w:rPr>
        <w:t>Asignatura</w:t>
      </w:r>
      <w:r>
        <w:t>: Nombre de una asignatura previamente relacionada a una carrera y que no posea mesa de examen existente.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t>Presidente</w:t>
      </w:r>
      <w:r>
        <w:t>: Nombre del docente designado como presidente del tribunal. Este campo es obligatorio.</w:t>
      </w:r>
    </w:p>
    <w:p w:rsidR="00F851CC" w:rsidRDefault="00F851CC" w:rsidP="00F851CC">
      <w:pPr>
        <w:pStyle w:val="Prrafodelista"/>
        <w:numPr>
          <w:ilvl w:val="0"/>
          <w:numId w:val="16"/>
        </w:numPr>
        <w:spacing w:before="240" w:after="120"/>
        <w:ind w:left="714" w:hanging="357"/>
        <w:contextualSpacing w:val="0"/>
      </w:pPr>
      <w:r w:rsidRPr="00F851CC">
        <w:rPr>
          <w:b/>
        </w:rPr>
        <w:lastRenderedPageBreak/>
        <w:t>Vocal primero</w:t>
      </w:r>
      <w:r>
        <w:t>: Nombre del docente designado como vocal primero del tribunal.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t>Vocal segundo</w:t>
      </w:r>
      <w:r>
        <w:t>: Nombre del docente designado como vocal segundo del tribunal. Este campo es opcional.</w:t>
      </w:r>
    </w:p>
    <w:p w:rsidR="00F851CC" w:rsidRDefault="00F851CC" w:rsidP="00F851CC">
      <w:pPr>
        <w:pStyle w:val="Prrafodelista"/>
        <w:numPr>
          <w:ilvl w:val="0"/>
          <w:numId w:val="16"/>
        </w:numPr>
        <w:spacing w:before="240" w:after="120"/>
        <w:ind w:left="714" w:hanging="357"/>
        <w:contextualSpacing w:val="0"/>
      </w:pPr>
      <w:r w:rsidRPr="00F851CC">
        <w:rPr>
          <w:b/>
        </w:rPr>
        <w:t>Suplente</w:t>
      </w:r>
      <w:r>
        <w:t>: Nombre del docente que cumple el rol de suplente en el tribunal. Este campo es opcional.</w:t>
      </w:r>
    </w:p>
    <w:p w:rsidR="00F851CC" w:rsidRDefault="00F851CC" w:rsidP="00F851CC">
      <w:pPr>
        <w:pStyle w:val="Prrafodelista"/>
        <w:numPr>
          <w:ilvl w:val="0"/>
          <w:numId w:val="16"/>
        </w:numPr>
        <w:spacing w:before="240" w:after="120"/>
        <w:ind w:left="714" w:hanging="357"/>
        <w:contextualSpacing w:val="0"/>
      </w:pPr>
      <w:r>
        <w:rPr>
          <w:b/>
        </w:rPr>
        <w:t>Fecha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Aula del primer llamado</w:t>
      </w:r>
      <w:r w:rsidRPr="00F851CC">
        <w:t>:</w:t>
      </w:r>
      <w:r>
        <w:t xml:space="preserve"> Nombre del aula asignada. Es de carácter opcional.</w:t>
      </w:r>
    </w:p>
    <w:p w:rsidR="00F851CC" w:rsidRDefault="00F851CC" w:rsidP="00F851CC">
      <w:pPr>
        <w:pStyle w:val="Prrafodelista"/>
        <w:numPr>
          <w:ilvl w:val="0"/>
          <w:numId w:val="16"/>
        </w:numPr>
        <w:spacing w:before="240" w:after="120"/>
        <w:ind w:left="714" w:hanging="357"/>
        <w:contextualSpacing w:val="0"/>
      </w:pPr>
      <w:r>
        <w:rPr>
          <w:b/>
        </w:rPr>
        <w:t>Fecha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Aula del segundo llamado</w:t>
      </w:r>
      <w:r w:rsidRPr="00F851CC">
        <w:t>:</w:t>
      </w:r>
      <w:r>
        <w:t xml:space="preserve"> Nombre del aula asignada. Es de carácter opcional.</w:t>
      </w:r>
    </w:p>
    <w:p w:rsidR="007638E8" w:rsidRDefault="00F851CC" w:rsidP="00F851CC">
      <w:pPr>
        <w:pStyle w:val="Prrafodelista"/>
        <w:numPr>
          <w:ilvl w:val="0"/>
          <w:numId w:val="16"/>
        </w:numPr>
        <w:spacing w:before="240" w:after="120"/>
        <w:ind w:left="714" w:hanging="357"/>
        <w:contextualSpacing w:val="0"/>
      </w:pPr>
      <w:r w:rsidRPr="00F851CC">
        <w:rPr>
          <w:b/>
        </w:rPr>
        <w:t>Observación</w:t>
      </w:r>
      <w:r>
        <w:t>: Texto de carácter opcional.</w:t>
      </w:r>
    </w:p>
    <w:p w:rsidR="00F851CC" w:rsidRPr="00F851CC" w:rsidRDefault="00F851CC" w:rsidP="00F851CC">
      <w:pPr>
        <w:spacing w:before="240" w:after="120"/>
      </w:pPr>
      <w:r>
        <w:t>El usuario puede presionar “</w:t>
      </w:r>
      <w:r w:rsidRPr="00F851CC">
        <w:rPr>
          <w:b/>
        </w:rPr>
        <w:t>GUARDAR</w:t>
      </w:r>
      <w:r>
        <w:t xml:space="preserve">” para efectuar la creación de la mesa de examen: </w:t>
      </w:r>
    </w:p>
    <w:p w:rsidR="00F851CC" w:rsidRDefault="007638E8" w:rsidP="00F851CC">
      <w:pPr>
        <w:keepNext/>
        <w:jc w:val="center"/>
      </w:pPr>
      <w:r>
        <w:rPr>
          <w:noProof/>
          <w:lang w:val="es-AR" w:eastAsia="es-AR"/>
        </w:rPr>
        <w:lastRenderedPageBreak/>
        <w:drawing>
          <wp:inline distT="0" distB="0" distL="0" distR="0" wp14:anchorId="5897990F" wp14:editId="499FAC24">
            <wp:extent cx="5295900" cy="45416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1167" t="5648" r="21861" b="7445"/>
                    <a:stretch/>
                  </pic:blipFill>
                  <pic:spPr bwMode="auto">
                    <a:xfrm>
                      <a:off x="0" y="0"/>
                      <a:ext cx="5313930" cy="4557148"/>
                    </a:xfrm>
                    <a:prstGeom prst="rect">
                      <a:avLst/>
                    </a:prstGeom>
                    <a:ln>
                      <a:noFill/>
                    </a:ln>
                    <a:extLst>
                      <a:ext uri="{53640926-AAD7-44D8-BBD7-CCE9431645EC}">
                        <a14:shadowObscured xmlns:a14="http://schemas.microsoft.com/office/drawing/2010/main"/>
                      </a:ext>
                    </a:extLst>
                  </pic:spPr>
                </pic:pic>
              </a:graphicData>
            </a:graphic>
          </wp:inline>
        </w:drawing>
      </w:r>
    </w:p>
    <w:p w:rsidR="007638E8" w:rsidRDefault="00F851CC" w:rsidP="00F851CC">
      <w:pPr>
        <w:pStyle w:val="Descripcin"/>
        <w:jc w:val="center"/>
      </w:pPr>
      <w:bookmarkStart w:id="75" w:name="_Toc64383360"/>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37</w:t>
      </w:r>
      <w:r w:rsidR="003E4164">
        <w:rPr>
          <w:noProof/>
        </w:rPr>
        <w:fldChar w:fldCharType="end"/>
      </w:r>
      <w:r>
        <w:t xml:space="preserve"> - Resultado de creación para mesa de examen</w:t>
      </w:r>
      <w:bookmarkEnd w:id="75"/>
    </w:p>
    <w:p w:rsidR="007638E8" w:rsidRDefault="00F851CC" w:rsidP="00F851CC">
      <w:pPr>
        <w:jc w:val="both"/>
      </w:pPr>
      <w:r>
        <w:t>Al realizarse la operación, el sistema muestra un mensaje de éxito. En caso contrario, se describe el resultado de la operación.</w:t>
      </w:r>
    </w:p>
    <w:p w:rsidR="00AE2015" w:rsidRDefault="00AE2015" w:rsidP="00AE2015">
      <w:pPr>
        <w:pStyle w:val="Ttulo3"/>
      </w:pPr>
      <w:bookmarkStart w:id="76" w:name="_Toc64383313"/>
      <w:r>
        <w:t>Buscar</w:t>
      </w:r>
      <w:bookmarkEnd w:id="76"/>
    </w:p>
    <w:p w:rsidR="00337D81" w:rsidRDefault="00337D81" w:rsidP="00337D81">
      <w:pPr>
        <w:spacing w:before="240" w:after="240"/>
        <w:jc w:val="both"/>
        <w:rPr>
          <w:lang w:val="es-AR"/>
        </w:rPr>
      </w:pPr>
      <w:r>
        <w:t xml:space="preserve">Desde </w:t>
      </w:r>
      <w:r>
        <w:rPr>
          <w:b/>
        </w:rPr>
        <w:t>Mesas de examen</w:t>
      </w:r>
      <w:r w:rsidRPr="00A268C2">
        <w:rPr>
          <w:b/>
        </w:rPr>
        <w:t xml:space="preserve"> </w:t>
      </w:r>
      <w:r w:rsidRPr="00A268C2">
        <w:rPr>
          <w:b/>
          <w:lang w:val="es-AR"/>
        </w:rPr>
        <w:t>&gt; Buscar</w:t>
      </w:r>
      <w:r>
        <w:rPr>
          <w:lang w:val="es-AR"/>
        </w:rPr>
        <w:t xml:space="preserve"> se accede a la pantalla de búsqueda para mesas de examen. Tanto el nombre de carrera como el nombre de asignatura son campos de carácter opcional, por lo que al no completarlos se obtiene el total de registros en el sistema.</w:t>
      </w:r>
    </w:p>
    <w:p w:rsidR="00337D81" w:rsidRDefault="00337D81" w:rsidP="00337D81">
      <w:pPr>
        <w:keepNext/>
        <w:jc w:val="both"/>
      </w:pPr>
      <w:r>
        <w:rPr>
          <w:noProof/>
          <w:lang w:val="es-AR" w:eastAsia="es-AR"/>
        </w:rPr>
        <w:drawing>
          <wp:inline distT="0" distB="0" distL="0" distR="0" wp14:anchorId="40B127F8" wp14:editId="452D4A63">
            <wp:extent cx="5400040" cy="11842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84275"/>
                    </a:xfrm>
                    <a:prstGeom prst="rect">
                      <a:avLst/>
                    </a:prstGeom>
                  </pic:spPr>
                </pic:pic>
              </a:graphicData>
            </a:graphic>
          </wp:inline>
        </w:drawing>
      </w:r>
    </w:p>
    <w:p w:rsidR="00AE2015" w:rsidRDefault="00337D81" w:rsidP="00337D81">
      <w:pPr>
        <w:pStyle w:val="Descripcin"/>
        <w:jc w:val="center"/>
      </w:pPr>
      <w:bookmarkStart w:id="77" w:name="_Toc64383361"/>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38</w:t>
      </w:r>
      <w:r w:rsidR="003E4164">
        <w:rPr>
          <w:noProof/>
        </w:rPr>
        <w:fldChar w:fldCharType="end"/>
      </w:r>
      <w:r>
        <w:t xml:space="preserve"> - Formulario de búsqueda para mesas de examen</w:t>
      </w:r>
      <w:bookmarkEnd w:id="77"/>
    </w:p>
    <w:p w:rsidR="00337D81" w:rsidRDefault="00337D81" w:rsidP="00337D81">
      <w:pPr>
        <w:spacing w:before="240" w:after="240"/>
        <w:jc w:val="both"/>
      </w:pPr>
      <w:r>
        <w:t>Los resultados de una búsqueda se presentan en una tabla que contiene los datos de cada una de las mesas de examen que cumplieron con el filtro indicado, las opciones de exportación de los datos, el filtro adicional y las operaciones disponibles.</w:t>
      </w:r>
    </w:p>
    <w:p w:rsidR="00337D81" w:rsidRDefault="00337D81" w:rsidP="00337D81">
      <w:pPr>
        <w:spacing w:before="240" w:after="240"/>
        <w:jc w:val="both"/>
        <w:rPr>
          <w:i/>
          <w:iCs/>
          <w:color w:val="1F497D" w:themeColor="text2"/>
          <w:sz w:val="18"/>
          <w:szCs w:val="18"/>
        </w:rPr>
      </w:pPr>
    </w:p>
    <w:p w:rsidR="00337D81" w:rsidRDefault="00337D81" w:rsidP="00337D81">
      <w:pPr>
        <w:keepNext/>
        <w:spacing w:before="240" w:after="240"/>
        <w:jc w:val="both"/>
      </w:pPr>
      <w:r>
        <w:rPr>
          <w:noProof/>
          <w:lang w:val="es-AR" w:eastAsia="es-AR"/>
        </w:rPr>
        <w:lastRenderedPageBreak/>
        <w:drawing>
          <wp:inline distT="0" distB="0" distL="0" distR="0" wp14:anchorId="381D19EF" wp14:editId="4179FB57">
            <wp:extent cx="5400040" cy="23602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60295"/>
                    </a:xfrm>
                    <a:prstGeom prst="rect">
                      <a:avLst/>
                    </a:prstGeom>
                  </pic:spPr>
                </pic:pic>
              </a:graphicData>
            </a:graphic>
          </wp:inline>
        </w:drawing>
      </w:r>
    </w:p>
    <w:p w:rsidR="00337D81" w:rsidRDefault="00337D81" w:rsidP="00337D81">
      <w:pPr>
        <w:pStyle w:val="Descripcin"/>
        <w:jc w:val="center"/>
        <w:rPr>
          <w:i w:val="0"/>
          <w:iCs w:val="0"/>
        </w:rPr>
      </w:pPr>
      <w:bookmarkStart w:id="78" w:name="_Toc64383362"/>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39</w:t>
      </w:r>
      <w:r w:rsidR="003E4164">
        <w:rPr>
          <w:noProof/>
        </w:rPr>
        <w:fldChar w:fldCharType="end"/>
      </w:r>
      <w:r>
        <w:t xml:space="preserve"> - Resultado de búsqueda para mesas de examen</w:t>
      </w:r>
      <w:bookmarkEnd w:id="78"/>
    </w:p>
    <w:p w:rsidR="00337D81" w:rsidRDefault="00337D81" w:rsidP="00337D81">
      <w:pPr>
        <w:spacing w:before="240" w:after="240"/>
        <w:jc w:val="both"/>
      </w:pPr>
      <w:r>
        <w:t>Se explica cada una de las partes a continuación:</w:t>
      </w:r>
    </w:p>
    <w:p w:rsidR="00337D81" w:rsidRDefault="00337D81" w:rsidP="00337D81">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337D81" w:rsidRDefault="00337D81" w:rsidP="00337D81">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337D81" w:rsidRDefault="00337D81" w:rsidP="00337D81">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337D81" w:rsidRDefault="00337D81" w:rsidP="00337D81">
      <w:pPr>
        <w:pStyle w:val="Prrafodelista"/>
        <w:numPr>
          <w:ilvl w:val="1"/>
          <w:numId w:val="16"/>
        </w:numPr>
        <w:spacing w:before="240" w:after="120"/>
        <w:contextualSpacing w:val="0"/>
        <w:jc w:val="both"/>
      </w:pPr>
      <w:r>
        <w:t>Ver detalle: Muestra el detalle de una mesa de examen.</w:t>
      </w:r>
    </w:p>
    <w:p w:rsidR="00337D81" w:rsidRDefault="00337D81" w:rsidP="00337D81">
      <w:pPr>
        <w:pStyle w:val="Prrafodelista"/>
        <w:numPr>
          <w:ilvl w:val="1"/>
          <w:numId w:val="16"/>
        </w:numPr>
        <w:spacing w:before="240" w:after="120"/>
        <w:ind w:left="1434" w:hanging="357"/>
        <w:contextualSpacing w:val="0"/>
        <w:jc w:val="both"/>
      </w:pPr>
      <w:r>
        <w:t>Editar: Permite modificar los datos de la mesa de examen.</w:t>
      </w:r>
    </w:p>
    <w:p w:rsidR="00E80392" w:rsidRDefault="00337D81" w:rsidP="00AE2252">
      <w:pPr>
        <w:pStyle w:val="Prrafodelista"/>
        <w:numPr>
          <w:ilvl w:val="1"/>
          <w:numId w:val="16"/>
        </w:numPr>
        <w:spacing w:before="240" w:after="120"/>
        <w:ind w:left="1434" w:hanging="357"/>
        <w:contextualSpacing w:val="0"/>
        <w:jc w:val="both"/>
      </w:pPr>
      <w:r>
        <w:t>Borrar: Permite eliminar una mesa de examen.</w:t>
      </w:r>
    </w:p>
    <w:p w:rsidR="00260B9B" w:rsidRPr="00AE2252" w:rsidRDefault="00AE2252" w:rsidP="00E80392">
      <w:pPr>
        <w:pStyle w:val="Ttulo3"/>
        <w:rPr>
          <w:u w:val="single"/>
        </w:rPr>
      </w:pPr>
      <w:bookmarkStart w:id="79" w:name="_Toc64383314"/>
      <w:r>
        <w:t>Eliminación</w:t>
      </w:r>
      <w:bookmarkEnd w:id="79"/>
    </w:p>
    <w:p w:rsidR="00AE2252" w:rsidRDefault="00AE2252" w:rsidP="00AE2252">
      <w:pPr>
        <w:spacing w:before="240" w:after="240"/>
        <w:jc w:val="both"/>
        <w:rPr>
          <w:lang w:val="es-AR"/>
        </w:rPr>
      </w:pPr>
      <w:r>
        <w:t xml:space="preserve">Desde el menú </w:t>
      </w:r>
      <w:r>
        <w:rPr>
          <w:b/>
        </w:rPr>
        <w:t>Mesas de examen</w:t>
      </w:r>
      <w:r w:rsidRPr="006E46F8">
        <w:rPr>
          <w:b/>
        </w:rPr>
        <w:t xml:space="preserve"> </w:t>
      </w:r>
      <w:r w:rsidRPr="006E46F8">
        <w:rPr>
          <w:b/>
          <w:lang w:val="es-AR"/>
        </w:rPr>
        <w:t>&gt; Buscar &gt; Borrar</w:t>
      </w:r>
      <w:r>
        <w:rPr>
          <w:lang w:val="es-AR"/>
        </w:rPr>
        <w:t xml:space="preserve"> se accede a la opción de eliminación. Al momento de presionar el botón para eliminar, el sistema presenta un mensaje de confirmación con los datos de la mesa: </w:t>
      </w:r>
    </w:p>
    <w:p w:rsidR="00AE2252" w:rsidRDefault="00AE2252" w:rsidP="00AE2252">
      <w:pPr>
        <w:keepNext/>
        <w:spacing w:before="240" w:after="240"/>
        <w:jc w:val="both"/>
      </w:pPr>
      <w:r>
        <w:rPr>
          <w:noProof/>
          <w:lang w:val="es-AR" w:eastAsia="es-AR"/>
        </w:rPr>
        <w:lastRenderedPageBreak/>
        <w:drawing>
          <wp:inline distT="0" distB="0" distL="0" distR="0" wp14:anchorId="325ACD86" wp14:editId="41AE2AC8">
            <wp:extent cx="5400040" cy="22955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95525"/>
                    </a:xfrm>
                    <a:prstGeom prst="rect">
                      <a:avLst/>
                    </a:prstGeom>
                  </pic:spPr>
                </pic:pic>
              </a:graphicData>
            </a:graphic>
          </wp:inline>
        </w:drawing>
      </w:r>
    </w:p>
    <w:p w:rsidR="00AE2252" w:rsidRDefault="00AE2252" w:rsidP="00AE2252">
      <w:pPr>
        <w:pStyle w:val="Descripcin"/>
        <w:jc w:val="center"/>
        <w:rPr>
          <w:i w:val="0"/>
          <w:iCs w:val="0"/>
        </w:rPr>
      </w:pPr>
      <w:bookmarkStart w:id="80" w:name="_Toc64383363"/>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40</w:t>
      </w:r>
      <w:r w:rsidR="003E4164">
        <w:rPr>
          <w:noProof/>
        </w:rPr>
        <w:fldChar w:fldCharType="end"/>
      </w:r>
      <w:r>
        <w:t xml:space="preserve"> - Confirmación para eliminar mesa de examen</w:t>
      </w:r>
      <w:bookmarkEnd w:id="80"/>
    </w:p>
    <w:p w:rsidR="00AE2252" w:rsidRDefault="00AE2252" w:rsidP="00AE225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AE2252" w:rsidRDefault="00AE2252" w:rsidP="00AE2252">
      <w:pPr>
        <w:keepNext/>
        <w:spacing w:before="240" w:after="240"/>
        <w:jc w:val="both"/>
      </w:pPr>
      <w:r>
        <w:rPr>
          <w:noProof/>
          <w:lang w:val="es-AR" w:eastAsia="es-AR"/>
        </w:rPr>
        <w:drawing>
          <wp:inline distT="0" distB="0" distL="0" distR="0" wp14:anchorId="4854094E" wp14:editId="1DE348A0">
            <wp:extent cx="5400040" cy="230060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300605"/>
                    </a:xfrm>
                    <a:prstGeom prst="rect">
                      <a:avLst/>
                    </a:prstGeom>
                  </pic:spPr>
                </pic:pic>
              </a:graphicData>
            </a:graphic>
          </wp:inline>
        </w:drawing>
      </w:r>
    </w:p>
    <w:p w:rsidR="00AE2252" w:rsidRDefault="00AE2252" w:rsidP="00AE2252">
      <w:pPr>
        <w:pStyle w:val="Descripcin"/>
        <w:jc w:val="center"/>
        <w:rPr>
          <w:i w:val="0"/>
          <w:iCs w:val="0"/>
        </w:rPr>
      </w:pPr>
      <w:bookmarkStart w:id="81" w:name="_Toc64383364"/>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41</w:t>
      </w:r>
      <w:r w:rsidR="003E4164">
        <w:rPr>
          <w:noProof/>
        </w:rPr>
        <w:fldChar w:fldCharType="end"/>
      </w:r>
      <w:r>
        <w:t xml:space="preserve"> - Resultado de eliminación para mesa de examen</w:t>
      </w:r>
      <w:bookmarkEnd w:id="81"/>
    </w:p>
    <w:p w:rsidR="00AE2252" w:rsidRDefault="00AE2252" w:rsidP="00AE2252">
      <w:pPr>
        <w:spacing w:before="240" w:after="240"/>
        <w:jc w:val="both"/>
      </w:pPr>
      <w:r>
        <w:t>Al eliminarse correctamente, el sistema presentara un mensaje de éxito. En caso contrario, el sistema muestra una descripción del resultado.</w:t>
      </w:r>
    </w:p>
    <w:p w:rsidR="00AE2252" w:rsidRPr="006E46F8" w:rsidRDefault="00AE2252" w:rsidP="00AE2252">
      <w:pPr>
        <w:spacing w:before="240" w:after="240"/>
        <w:jc w:val="both"/>
      </w:pPr>
      <w:r>
        <w:t>El usuario debe presionar la opción “</w:t>
      </w:r>
      <w:r w:rsidRPr="00026DB7">
        <w:rPr>
          <w:b/>
        </w:rPr>
        <w:t>Aceptar</w:t>
      </w:r>
      <w:r>
        <w:t>” para actualizar los resultados de búsqueda.</w:t>
      </w:r>
    </w:p>
    <w:p w:rsidR="00DD195C" w:rsidRDefault="00AE2252" w:rsidP="007D0656">
      <w:pPr>
        <w:pStyle w:val="Ttulo3"/>
      </w:pPr>
      <w:bookmarkStart w:id="82" w:name="_Toc64383315"/>
      <w:r>
        <w:t>Información detallada</w:t>
      </w:r>
      <w:bookmarkEnd w:id="82"/>
    </w:p>
    <w:p w:rsidR="00AE2252" w:rsidRDefault="00AE2252" w:rsidP="00171E9E">
      <w:pPr>
        <w:spacing w:before="240" w:after="240"/>
        <w:jc w:val="both"/>
      </w:pPr>
    </w:p>
    <w:p w:rsidR="00AE2252" w:rsidRDefault="00AE2252" w:rsidP="007D0656">
      <w:pPr>
        <w:pStyle w:val="Ttulo3"/>
      </w:pPr>
      <w:bookmarkStart w:id="83" w:name="_Toc64383316"/>
      <w:r>
        <w:t>Modificación</w:t>
      </w:r>
      <w:bookmarkEnd w:id="83"/>
    </w:p>
    <w:p w:rsidR="007D0656" w:rsidRDefault="007D0656" w:rsidP="007D0656">
      <w:pPr>
        <w:spacing w:before="240" w:after="240"/>
        <w:ind w:left="0" w:firstLine="0"/>
        <w:jc w:val="both"/>
        <w:rPr>
          <w:lang w:val="es-AR"/>
        </w:rPr>
      </w:pPr>
      <w:r>
        <w:t xml:space="preserve">Desde el menú </w:t>
      </w:r>
      <w:r>
        <w:rPr>
          <w:b/>
        </w:rPr>
        <w:t>Mesas de examen</w:t>
      </w:r>
      <w:r w:rsidRPr="00184EC4">
        <w:rPr>
          <w:b/>
        </w:rPr>
        <w:t xml:space="preserve"> </w:t>
      </w:r>
      <w:r w:rsidRPr="00184EC4">
        <w:rPr>
          <w:b/>
          <w:lang w:val="es-AR"/>
        </w:rPr>
        <w:t xml:space="preserve">&gt; Buscar &gt; Editar </w:t>
      </w:r>
      <w:r>
        <w:rPr>
          <w:lang w:val="es-AR"/>
        </w:rPr>
        <w:t>se accede a la pantalla de modificación de una mesa de examen. Los datos editables son los que se observan en el siguiente formulario:</w:t>
      </w:r>
    </w:p>
    <w:p w:rsidR="00AE2252" w:rsidRPr="007D0656" w:rsidRDefault="00AE2252" w:rsidP="00171E9E">
      <w:pPr>
        <w:spacing w:before="240" w:after="240"/>
        <w:jc w:val="both"/>
        <w:rPr>
          <w:lang w:val="es-AR"/>
        </w:rPr>
      </w:pPr>
    </w:p>
    <w:p w:rsidR="00AE2252" w:rsidRDefault="00AE2252" w:rsidP="00171E9E">
      <w:pPr>
        <w:spacing w:before="240" w:after="240"/>
        <w:jc w:val="both"/>
        <w:rPr>
          <w:noProof/>
          <w:lang w:val="es-AR" w:eastAsia="es-AR"/>
        </w:rPr>
      </w:pPr>
    </w:p>
    <w:p w:rsidR="007D0656" w:rsidRDefault="00AE2252" w:rsidP="007D0656">
      <w:pPr>
        <w:keepNext/>
        <w:spacing w:before="240" w:after="240"/>
        <w:jc w:val="center"/>
      </w:pPr>
      <w:r>
        <w:rPr>
          <w:noProof/>
          <w:lang w:val="es-AR" w:eastAsia="es-AR"/>
        </w:rPr>
        <w:drawing>
          <wp:inline distT="0" distB="0" distL="0" distR="0" wp14:anchorId="7D0BAF31" wp14:editId="1E4875A9">
            <wp:extent cx="5211326" cy="43910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1167" t="6589" r="21684" b="7759"/>
                    <a:stretch/>
                  </pic:blipFill>
                  <pic:spPr bwMode="auto">
                    <a:xfrm>
                      <a:off x="0" y="0"/>
                      <a:ext cx="5230282" cy="4406997"/>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bookmarkStart w:id="84" w:name="_Toc64383365"/>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42</w:t>
      </w:r>
      <w:r w:rsidR="003E4164">
        <w:rPr>
          <w:noProof/>
        </w:rPr>
        <w:fldChar w:fldCharType="end"/>
      </w:r>
      <w:r>
        <w:t xml:space="preserve"> - Formulario de edición para mesa de examen</w:t>
      </w:r>
      <w:bookmarkEnd w:id="84"/>
    </w:p>
    <w:p w:rsidR="00AE2252" w:rsidRDefault="007D0656" w:rsidP="00171E9E">
      <w:pPr>
        <w:spacing w:before="240" w:after="240"/>
        <w:jc w:val="both"/>
      </w:pPr>
      <w:r>
        <w:t>El usuario puede presionar “GUARDAR” para efectuar la modificación de la mesa.</w:t>
      </w:r>
    </w:p>
    <w:p w:rsidR="00372007" w:rsidRPr="007D0656" w:rsidRDefault="00372007" w:rsidP="00171E9E">
      <w:pPr>
        <w:spacing w:before="240" w:after="240"/>
        <w:jc w:val="both"/>
        <w:rPr>
          <w:noProof/>
          <w:lang w:eastAsia="es-AR"/>
        </w:rPr>
      </w:pPr>
    </w:p>
    <w:p w:rsidR="007D0656" w:rsidRDefault="00372007" w:rsidP="007D0656">
      <w:pPr>
        <w:keepNext/>
        <w:spacing w:before="240" w:after="240"/>
        <w:jc w:val="center"/>
      </w:pPr>
      <w:r>
        <w:rPr>
          <w:noProof/>
          <w:lang w:val="es-AR" w:eastAsia="es-AR"/>
        </w:rPr>
        <w:lastRenderedPageBreak/>
        <w:drawing>
          <wp:inline distT="0" distB="0" distL="0" distR="0" wp14:anchorId="53C4D64F" wp14:editId="24830846">
            <wp:extent cx="5305425" cy="451455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1167" t="5334" r="22037" b="8701"/>
                    <a:stretch/>
                  </pic:blipFill>
                  <pic:spPr bwMode="auto">
                    <a:xfrm>
                      <a:off x="0" y="0"/>
                      <a:ext cx="5329466" cy="4535010"/>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bookmarkStart w:id="85" w:name="_Toc64383366"/>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43</w:t>
      </w:r>
      <w:r w:rsidR="003E4164">
        <w:rPr>
          <w:noProof/>
        </w:rPr>
        <w:fldChar w:fldCharType="end"/>
      </w:r>
      <w:r>
        <w:t xml:space="preserve"> - Resultado de edición para mesa de examen</w:t>
      </w:r>
      <w:bookmarkEnd w:id="85"/>
      <w:r>
        <w:t xml:space="preserve"> </w:t>
      </w:r>
    </w:p>
    <w:p w:rsidR="007D0656" w:rsidRDefault="007D0656" w:rsidP="00171E9E">
      <w:pPr>
        <w:spacing w:before="240" w:after="240"/>
        <w:jc w:val="both"/>
      </w:pPr>
      <w:r>
        <w:t>Al realizar la operación en forma correcta, el sistema muestra un mensaje de éxito. En caso contrario, se detalle el resultado.</w:t>
      </w:r>
    </w:p>
    <w:p w:rsidR="00260B9B" w:rsidRDefault="00260B9B" w:rsidP="007D0656">
      <w:pPr>
        <w:pStyle w:val="Ttulo3"/>
      </w:pPr>
      <w:bookmarkStart w:id="86" w:name="_Toc64383317"/>
      <w:r>
        <w:t>Informe</w:t>
      </w:r>
      <w:bookmarkEnd w:id="86"/>
    </w:p>
    <w:p w:rsidR="00260B9B" w:rsidRDefault="00260B9B" w:rsidP="00171E9E">
      <w:pPr>
        <w:spacing w:before="240" w:after="240"/>
        <w:jc w:val="both"/>
      </w:pPr>
    </w:p>
    <w:p w:rsidR="004F107D" w:rsidRPr="004C7247" w:rsidRDefault="004F107D" w:rsidP="00171E9E">
      <w:pPr>
        <w:spacing w:before="240" w:after="240"/>
        <w:jc w:val="both"/>
      </w:pPr>
      <w:r>
        <w:rPr>
          <w:noProof/>
          <w:lang w:val="es-AR" w:eastAsia="es-AR"/>
        </w:rPr>
        <w:drawing>
          <wp:inline distT="0" distB="0" distL="0" distR="0" wp14:anchorId="254F7F2F" wp14:editId="7D5C5ABB">
            <wp:extent cx="5400040" cy="16960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696085"/>
                    </a:xfrm>
                    <a:prstGeom prst="rect">
                      <a:avLst/>
                    </a:prstGeom>
                  </pic:spPr>
                </pic:pic>
              </a:graphicData>
            </a:graphic>
          </wp:inline>
        </w:drawing>
      </w:r>
    </w:p>
    <w:p w:rsidR="00194563" w:rsidRPr="00ED038F" w:rsidRDefault="007044F0" w:rsidP="004174B7">
      <w:pPr>
        <w:pStyle w:val="PSI-Ttulo1"/>
      </w:pPr>
      <w:bookmarkStart w:id="87" w:name="_Toc64383318"/>
      <w:r>
        <w:t xml:space="preserve">Aplicación </w:t>
      </w:r>
      <w:r w:rsidR="00171E9E">
        <w:t>Móvil</w:t>
      </w:r>
      <w:bookmarkEnd w:id="87"/>
    </w:p>
    <w:p w:rsidR="003E4164" w:rsidRDefault="00DE4FA1" w:rsidP="003E4164">
      <w:pPr>
        <w:jc w:val="both"/>
      </w:pPr>
      <w:r>
        <w:t>La aplicación móvil de Tempus esta creada para ser multiplataforma por lo que puede adaptarse a diferentes dispositivos. Esta aplicación está orientada al público en general</w:t>
      </w:r>
      <w:r w:rsidR="003E4164">
        <w:t xml:space="preserve"> </w:t>
      </w:r>
      <w:r w:rsidR="003E4164">
        <w:lastRenderedPageBreak/>
        <w:t>(alumnos y docentes particularmente)</w:t>
      </w:r>
      <w:r>
        <w:t xml:space="preserve"> y su función principal es brindar acceso rápido a la información de horarios de cursadas, mesas de examen y novedades a partir de los datos previamente cargados y/o actualizados desde Tempus Web. </w:t>
      </w:r>
    </w:p>
    <w:p w:rsidR="003E4164" w:rsidRDefault="003E4164" w:rsidP="001F38C6">
      <w:pPr>
        <w:pStyle w:val="Ttulo2"/>
      </w:pPr>
      <w:bookmarkStart w:id="88" w:name="_Toc64383319"/>
      <w:r>
        <w:t>Componentes de la interfaz</w:t>
      </w:r>
      <w:bookmarkEnd w:id="88"/>
    </w:p>
    <w:p w:rsidR="003E4164" w:rsidRDefault="001F38C6" w:rsidP="00E90C87">
      <w:pPr>
        <w:jc w:val="both"/>
      </w:pPr>
      <w:r>
        <w:t>En forma general, la interfaz se compone por el título de la página que se está utilizando en la parte superior, un formulario de búsqueda y/o presentación de resultados en la parte central y el menú de opciones en la sección inferior.</w:t>
      </w:r>
    </w:p>
    <w:p w:rsidR="006E3B2C" w:rsidRDefault="00DE4FA1" w:rsidP="006E3B2C">
      <w:pPr>
        <w:keepNext/>
        <w:jc w:val="both"/>
      </w:pPr>
      <w:r>
        <w:rPr>
          <w:noProof/>
          <w:lang w:val="es-AR" w:eastAsia="es-AR"/>
        </w:rPr>
        <w:drawing>
          <wp:inline distT="0" distB="0" distL="0" distR="0" wp14:anchorId="472DE044" wp14:editId="2EFA3846">
            <wp:extent cx="5400040" cy="235140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351405"/>
                    </a:xfrm>
                    <a:prstGeom prst="rect">
                      <a:avLst/>
                    </a:prstGeom>
                  </pic:spPr>
                </pic:pic>
              </a:graphicData>
            </a:graphic>
          </wp:inline>
        </w:drawing>
      </w:r>
    </w:p>
    <w:p w:rsidR="00DE4FA1" w:rsidRDefault="006E3B2C" w:rsidP="006E3B2C">
      <w:pPr>
        <w:pStyle w:val="Descripcin"/>
        <w:jc w:val="center"/>
      </w:pPr>
      <w:bookmarkStart w:id="89" w:name="_Toc64383367"/>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836504">
        <w:rPr>
          <w:noProof/>
        </w:rPr>
        <w:t>44</w:t>
      </w:r>
      <w:r w:rsidR="004C7803">
        <w:rPr>
          <w:noProof/>
        </w:rPr>
        <w:fldChar w:fldCharType="end"/>
      </w:r>
      <w:r>
        <w:t xml:space="preserve"> - Aplicación Tempus en diferentes dispositivos móviles</w:t>
      </w:r>
      <w:bookmarkEnd w:id="89"/>
    </w:p>
    <w:p w:rsidR="00DE4FA1" w:rsidRDefault="001F38C6" w:rsidP="00E90C87">
      <w:pPr>
        <w:jc w:val="both"/>
      </w:pPr>
      <w:r>
        <w:t>Para navegar entre cada una de las opciones disponibles, se debe ir presionando sobre el menú de opciones. Se detalla cada parte en secciones posteriores del presente documento.</w:t>
      </w:r>
    </w:p>
    <w:p w:rsidR="0055203E" w:rsidRDefault="0055203E" w:rsidP="006B6060">
      <w:pPr>
        <w:pStyle w:val="Ttulo2"/>
      </w:pPr>
      <w:bookmarkStart w:id="90" w:name="_Toc64383320"/>
      <w:r>
        <w:t>Horarios de cursada</w:t>
      </w:r>
      <w:bookmarkEnd w:id="90"/>
    </w:p>
    <w:p w:rsidR="0055203E" w:rsidRDefault="0055203E" w:rsidP="0055203E">
      <w:pPr>
        <w:jc w:val="both"/>
      </w:pPr>
      <w:r>
        <w:t>Para acceder a la búsqueda de cursadas se debe presionar la opción “</w:t>
      </w:r>
      <w:r w:rsidRPr="0055203E">
        <w:rPr>
          <w:b/>
        </w:rPr>
        <w:t>Cursadas</w:t>
      </w:r>
      <w:r>
        <w:t>” en el menú inferior de la pantalla. El</w:t>
      </w:r>
      <w:r w:rsidR="006B6060">
        <w:t xml:space="preserve"> formulario que se visualiza es</w:t>
      </w:r>
      <w:r>
        <w:t xml:space="preserve"> el siguiente:</w:t>
      </w:r>
    </w:p>
    <w:p w:rsidR="00423E53" w:rsidRDefault="0055203E" w:rsidP="00423E53">
      <w:pPr>
        <w:keepNext/>
        <w:jc w:val="both"/>
      </w:pPr>
      <w:r>
        <w:rPr>
          <w:noProof/>
          <w:lang w:val="es-AR" w:eastAsia="es-AR"/>
        </w:rPr>
        <w:drawing>
          <wp:inline distT="0" distB="0" distL="0" distR="0" wp14:anchorId="6560FB31" wp14:editId="0F44013D">
            <wp:extent cx="5400040" cy="23399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339975"/>
                    </a:xfrm>
                    <a:prstGeom prst="rect">
                      <a:avLst/>
                    </a:prstGeom>
                  </pic:spPr>
                </pic:pic>
              </a:graphicData>
            </a:graphic>
          </wp:inline>
        </w:drawing>
      </w:r>
    </w:p>
    <w:p w:rsidR="0055203E" w:rsidRDefault="00423E53" w:rsidP="00423E53">
      <w:pPr>
        <w:pStyle w:val="Descripcin"/>
        <w:jc w:val="center"/>
      </w:pPr>
      <w:bookmarkStart w:id="91" w:name="_Toc64383368"/>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836504">
        <w:rPr>
          <w:noProof/>
        </w:rPr>
        <w:t>45</w:t>
      </w:r>
      <w:r w:rsidR="004C7803">
        <w:rPr>
          <w:noProof/>
        </w:rPr>
        <w:fldChar w:fldCharType="end"/>
      </w:r>
      <w:r>
        <w:t xml:space="preserve"> - Formulario de búsqueda para horarios de cursadas</w:t>
      </w:r>
      <w:bookmarkEnd w:id="91"/>
    </w:p>
    <w:p w:rsidR="0055203E" w:rsidRDefault="0055203E" w:rsidP="0055203E">
      <w:pPr>
        <w:jc w:val="both"/>
      </w:pPr>
      <w:r>
        <w:t xml:space="preserve">La información solicitada para realizar una búsqueda de cursada </w:t>
      </w:r>
      <w:r w:rsidR="006B6060">
        <w:t>es:</w:t>
      </w:r>
    </w:p>
    <w:p w:rsidR="006B6060" w:rsidRDefault="006B6060" w:rsidP="006B6060">
      <w:pPr>
        <w:pStyle w:val="Prrafodelista"/>
        <w:numPr>
          <w:ilvl w:val="0"/>
          <w:numId w:val="20"/>
        </w:numPr>
        <w:jc w:val="both"/>
      </w:pPr>
      <w:r w:rsidRPr="006B6060">
        <w:rPr>
          <w:b/>
        </w:rPr>
        <w:lastRenderedPageBreak/>
        <w:t>Carrera</w:t>
      </w:r>
      <w:r>
        <w:t>: Campo obligatorio donde se debe seleccionar el nombre de la carrera a consultar. En el listado se visualizan todas aquellas carreras que posean cargadas horarios de cursada.</w:t>
      </w:r>
    </w:p>
    <w:p w:rsidR="006B6060" w:rsidRDefault="006B6060" w:rsidP="006B6060">
      <w:pPr>
        <w:pStyle w:val="Prrafodelista"/>
        <w:numPr>
          <w:ilvl w:val="0"/>
          <w:numId w:val="20"/>
        </w:numPr>
        <w:jc w:val="both"/>
      </w:pPr>
      <w:r w:rsidRPr="006B6060">
        <w:rPr>
          <w:b/>
        </w:rPr>
        <w:t>Asignatura</w:t>
      </w:r>
      <w:r>
        <w:t>: Campo opcional donde puede seleccionar el nombre de la asignatura a consultar. En el listado se visualizar todas aquellas asignaturas que se encuentren asociadas a la carrera previamente indicada.</w:t>
      </w:r>
    </w:p>
    <w:p w:rsidR="00194563" w:rsidRDefault="006B6060" w:rsidP="006B6060">
      <w:pPr>
        <w:pStyle w:val="Prrafodelista"/>
        <w:numPr>
          <w:ilvl w:val="0"/>
          <w:numId w:val="20"/>
        </w:numPr>
        <w:jc w:val="both"/>
      </w:pPr>
      <w:r w:rsidRPr="006B6060">
        <w:rPr>
          <w:b/>
        </w:rPr>
        <w:t>Año</w:t>
      </w:r>
      <w:r>
        <w:t xml:space="preserve">: Campo opcional para indicar el año de la cursada a consultar. </w:t>
      </w:r>
    </w:p>
    <w:p w:rsidR="006B6060" w:rsidRPr="006B6060" w:rsidRDefault="006B6060" w:rsidP="006B6060">
      <w:pPr>
        <w:jc w:val="both"/>
      </w:pPr>
      <w:r>
        <w:t>Para efectuar la búsqueda, se debe presionar el botón “</w:t>
      </w:r>
      <w:r w:rsidRPr="006B6060">
        <w:rPr>
          <w:b/>
        </w:rPr>
        <w:t>BUSCAR</w:t>
      </w:r>
      <w:r>
        <w:t>”. En caso de no indicar una asignatura o año, Tempus le indica que debe completar alguno de los campos para reducir los resultados a presentar:</w:t>
      </w:r>
    </w:p>
    <w:p w:rsidR="00423E53" w:rsidRDefault="006B6060" w:rsidP="00423E53">
      <w:pPr>
        <w:keepNext/>
        <w:jc w:val="both"/>
      </w:pPr>
      <w:r>
        <w:rPr>
          <w:noProof/>
          <w:lang w:val="es-AR" w:eastAsia="es-AR"/>
        </w:rPr>
        <w:drawing>
          <wp:inline distT="0" distB="0" distL="0" distR="0" wp14:anchorId="1D67264A" wp14:editId="4DD8EF3B">
            <wp:extent cx="5400040" cy="22955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4432" b="9956"/>
                    <a:stretch/>
                  </pic:blipFill>
                  <pic:spPr bwMode="auto">
                    <a:xfrm>
                      <a:off x="0" y="0"/>
                      <a:ext cx="5400040" cy="2295525"/>
                    </a:xfrm>
                    <a:prstGeom prst="rect">
                      <a:avLst/>
                    </a:prstGeom>
                    <a:ln>
                      <a:noFill/>
                    </a:ln>
                    <a:extLst>
                      <a:ext uri="{53640926-AAD7-44D8-BBD7-CCE9431645EC}">
                        <a14:shadowObscured xmlns:a14="http://schemas.microsoft.com/office/drawing/2010/main"/>
                      </a:ext>
                    </a:extLst>
                  </pic:spPr>
                </pic:pic>
              </a:graphicData>
            </a:graphic>
          </wp:inline>
        </w:drawing>
      </w:r>
    </w:p>
    <w:p w:rsidR="006B6060" w:rsidRDefault="00423E53" w:rsidP="00423E53">
      <w:pPr>
        <w:pStyle w:val="Descripcin"/>
        <w:jc w:val="center"/>
      </w:pPr>
      <w:bookmarkStart w:id="92" w:name="_Toc64383369"/>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836504">
        <w:rPr>
          <w:noProof/>
        </w:rPr>
        <w:t>46</w:t>
      </w:r>
      <w:r w:rsidR="004C7803">
        <w:rPr>
          <w:noProof/>
        </w:rPr>
        <w:fldChar w:fldCharType="end"/>
      </w:r>
      <w:r>
        <w:t xml:space="preserve"> - Formulario de búsqueda incompleta para horarios de cursada</w:t>
      </w:r>
      <w:bookmarkEnd w:id="92"/>
    </w:p>
    <w:p w:rsidR="006B6060" w:rsidRDefault="006B6060" w:rsidP="006B6060">
      <w:pPr>
        <w:jc w:val="both"/>
      </w:pPr>
      <w:r>
        <w:t>Cuando se completan los datos necesarios y se realiza la búsqueda, se actualiza la sección inferior con los resultados obtenidos:</w:t>
      </w:r>
    </w:p>
    <w:p w:rsidR="00423E53" w:rsidRDefault="006B6060" w:rsidP="00423E53">
      <w:pPr>
        <w:keepNext/>
        <w:jc w:val="both"/>
      </w:pPr>
      <w:r>
        <w:rPr>
          <w:noProof/>
          <w:lang w:val="es-AR" w:eastAsia="es-AR"/>
        </w:rPr>
        <w:drawing>
          <wp:inline distT="0" distB="0" distL="0" distR="0" wp14:anchorId="6902A094" wp14:editId="2C229EFA">
            <wp:extent cx="5400040" cy="23260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326005"/>
                    </a:xfrm>
                    <a:prstGeom prst="rect">
                      <a:avLst/>
                    </a:prstGeom>
                  </pic:spPr>
                </pic:pic>
              </a:graphicData>
            </a:graphic>
          </wp:inline>
        </w:drawing>
      </w:r>
    </w:p>
    <w:p w:rsidR="00423E53" w:rsidRDefault="00423E53" w:rsidP="00423E53">
      <w:pPr>
        <w:pStyle w:val="Descripcin"/>
        <w:jc w:val="center"/>
      </w:pPr>
      <w:bookmarkStart w:id="93" w:name="_Toc64383370"/>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836504">
        <w:rPr>
          <w:noProof/>
        </w:rPr>
        <w:t>47</w:t>
      </w:r>
      <w:r w:rsidR="004C7803">
        <w:rPr>
          <w:noProof/>
        </w:rPr>
        <w:fldChar w:fldCharType="end"/>
      </w:r>
      <w:r>
        <w:t xml:space="preserve"> -Resultado de búsqueda para horarios de cursada</w:t>
      </w:r>
      <w:bookmarkEnd w:id="93"/>
    </w:p>
    <w:p w:rsidR="00390963" w:rsidRDefault="00390963" w:rsidP="006B6060">
      <w:pPr>
        <w:jc w:val="both"/>
      </w:pPr>
      <w:r>
        <w:t>Como se puede observar, se presenta un recuadro con el nombre de la Asignatura y los días que posee clases. La información presentada es el nombre del día, horario de inicio, horario de fin, sector y nombre del aula asignada.</w:t>
      </w:r>
    </w:p>
    <w:p w:rsidR="00390963" w:rsidRDefault="004C7803" w:rsidP="004C7803">
      <w:pPr>
        <w:pStyle w:val="Ttulo2"/>
      </w:pPr>
      <w:bookmarkStart w:id="94" w:name="_Toc64383321"/>
      <w:r>
        <w:lastRenderedPageBreak/>
        <w:t>Mesas de examen</w:t>
      </w:r>
      <w:bookmarkEnd w:id="94"/>
    </w:p>
    <w:p w:rsidR="004C7803" w:rsidRDefault="004C7803" w:rsidP="004C7803">
      <w:pPr>
        <w:jc w:val="both"/>
      </w:pPr>
      <w:r>
        <w:t>Para acceder a la búsqueda de cursadas se debe presionar la opción “</w:t>
      </w:r>
      <w:r>
        <w:rPr>
          <w:b/>
        </w:rPr>
        <w:t>Mesas de Examen</w:t>
      </w:r>
      <w:r>
        <w:t>” en el menú inferior de la pantalla. El formulario que se visualiza es el siguiente:</w:t>
      </w:r>
    </w:p>
    <w:p w:rsidR="00836504" w:rsidRDefault="004C7803" w:rsidP="00836504">
      <w:pPr>
        <w:keepNext/>
        <w:jc w:val="both"/>
      </w:pPr>
      <w:r>
        <w:rPr>
          <w:noProof/>
          <w:lang w:val="es-AR" w:eastAsia="es-AR"/>
        </w:rPr>
        <w:drawing>
          <wp:inline distT="0" distB="0" distL="0" distR="0" wp14:anchorId="09E3D8F4" wp14:editId="57D8D365">
            <wp:extent cx="5400040" cy="23202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320290"/>
                    </a:xfrm>
                    <a:prstGeom prst="rect">
                      <a:avLst/>
                    </a:prstGeom>
                  </pic:spPr>
                </pic:pic>
              </a:graphicData>
            </a:graphic>
          </wp:inline>
        </w:drawing>
      </w:r>
    </w:p>
    <w:p w:rsidR="004C7803" w:rsidRDefault="00836504" w:rsidP="00836504">
      <w:pPr>
        <w:pStyle w:val="Descripcin"/>
        <w:jc w:val="center"/>
      </w:pPr>
      <w:bookmarkStart w:id="95" w:name="_Toc64383371"/>
      <w:r>
        <w:t xml:space="preserve">Ilustración </w:t>
      </w:r>
      <w:fldSimple w:instr=" SEQ Ilustración \* ARABIC ">
        <w:r>
          <w:rPr>
            <w:noProof/>
          </w:rPr>
          <w:t>48</w:t>
        </w:r>
      </w:fldSimple>
      <w:r>
        <w:t xml:space="preserve"> - Formulario de búsqueda para mesas de examen</w:t>
      </w:r>
      <w:bookmarkEnd w:id="95"/>
    </w:p>
    <w:p w:rsidR="004331B3" w:rsidRDefault="004331B3" w:rsidP="004331B3">
      <w:pPr>
        <w:jc w:val="both"/>
      </w:pPr>
      <w:r>
        <w:t xml:space="preserve">La información solicitada para realizar una búsqueda de </w:t>
      </w:r>
      <w:r>
        <w:t>mesa</w:t>
      </w:r>
      <w:r>
        <w:t xml:space="preserve"> es:</w:t>
      </w:r>
    </w:p>
    <w:p w:rsidR="004331B3" w:rsidRDefault="004331B3" w:rsidP="004331B3">
      <w:pPr>
        <w:pStyle w:val="Prrafodelista"/>
        <w:numPr>
          <w:ilvl w:val="0"/>
          <w:numId w:val="20"/>
        </w:numPr>
        <w:jc w:val="both"/>
      </w:pPr>
      <w:r w:rsidRPr="006B6060">
        <w:rPr>
          <w:b/>
        </w:rPr>
        <w:t>Carrera</w:t>
      </w:r>
      <w:r>
        <w:t>: Campo obligatorio donde se debe seleccionar el nombre de la carrera a consultar. En el listado se visualizan todas aquellas carreras que posean cargadas horarios de cursada.</w:t>
      </w:r>
    </w:p>
    <w:p w:rsidR="004331B3" w:rsidRDefault="004331B3" w:rsidP="004331B3">
      <w:pPr>
        <w:pStyle w:val="Prrafodelista"/>
        <w:numPr>
          <w:ilvl w:val="0"/>
          <w:numId w:val="20"/>
        </w:numPr>
        <w:jc w:val="both"/>
      </w:pPr>
      <w:r w:rsidRPr="006B6060">
        <w:rPr>
          <w:b/>
        </w:rPr>
        <w:t>Asignatura</w:t>
      </w:r>
      <w:r>
        <w:t>: Campo opcional donde puede seleccionar el nombre de la asignatura a consultar. En el listado se visualizar todas aquellas asignaturas que se encuentren asociadas a la carrera previamente indicada.</w:t>
      </w:r>
    </w:p>
    <w:p w:rsidR="004331B3" w:rsidRDefault="004331B3" w:rsidP="004331B3">
      <w:pPr>
        <w:pStyle w:val="Prrafodelista"/>
        <w:numPr>
          <w:ilvl w:val="0"/>
          <w:numId w:val="20"/>
        </w:numPr>
        <w:jc w:val="both"/>
      </w:pPr>
      <w:r>
        <w:rPr>
          <w:b/>
        </w:rPr>
        <w:t>Docente</w:t>
      </w:r>
      <w:r>
        <w:t>: Campo opcional para indicar el</w:t>
      </w:r>
      <w:r>
        <w:t xml:space="preserve"> nombre del docente que conforma tribunal de mesa</w:t>
      </w:r>
      <w:r>
        <w:t xml:space="preserve">. </w:t>
      </w:r>
    </w:p>
    <w:p w:rsidR="00106C84" w:rsidRPr="00106C84" w:rsidRDefault="004331B3" w:rsidP="00106C84">
      <w:pPr>
        <w:jc w:val="both"/>
      </w:pPr>
      <w:r>
        <w:t>Para efectuar la búsqueda, se debe presionar el botón “</w:t>
      </w:r>
      <w:r w:rsidRPr="006B6060">
        <w:rPr>
          <w:b/>
        </w:rPr>
        <w:t>BUSCAR</w:t>
      </w:r>
      <w:r>
        <w:t xml:space="preserve">”. En caso de no indicar una asignatura o </w:t>
      </w:r>
      <w:r>
        <w:t>docente</w:t>
      </w:r>
      <w:r>
        <w:t>, Tempus le indica que debe completar alguno de los campos para reducir los resultados a presentar:</w:t>
      </w:r>
    </w:p>
    <w:p w:rsidR="00106C84" w:rsidRDefault="00106C84" w:rsidP="006B6060">
      <w:pPr>
        <w:jc w:val="both"/>
        <w:rPr>
          <w:noProof/>
          <w:lang w:val="es-AR" w:eastAsia="es-AR"/>
        </w:rPr>
      </w:pPr>
    </w:p>
    <w:p w:rsidR="00836504" w:rsidRDefault="00106C84" w:rsidP="00836504">
      <w:pPr>
        <w:keepNext/>
        <w:jc w:val="both"/>
      </w:pPr>
      <w:r>
        <w:rPr>
          <w:noProof/>
          <w:lang w:val="es-AR" w:eastAsia="es-AR"/>
        </w:rPr>
        <w:lastRenderedPageBreak/>
        <w:drawing>
          <wp:inline distT="0" distB="0" distL="0" distR="0" wp14:anchorId="7353D549" wp14:editId="3E150E96">
            <wp:extent cx="5400040" cy="22955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4118" b="10270"/>
                    <a:stretch/>
                  </pic:blipFill>
                  <pic:spPr bwMode="auto">
                    <a:xfrm>
                      <a:off x="0" y="0"/>
                      <a:ext cx="5400040" cy="2295525"/>
                    </a:xfrm>
                    <a:prstGeom prst="rect">
                      <a:avLst/>
                    </a:prstGeom>
                    <a:ln>
                      <a:noFill/>
                    </a:ln>
                    <a:extLst>
                      <a:ext uri="{53640926-AAD7-44D8-BBD7-CCE9431645EC}">
                        <a14:shadowObscured xmlns:a14="http://schemas.microsoft.com/office/drawing/2010/main"/>
                      </a:ext>
                    </a:extLst>
                  </pic:spPr>
                </pic:pic>
              </a:graphicData>
            </a:graphic>
          </wp:inline>
        </w:drawing>
      </w:r>
    </w:p>
    <w:p w:rsidR="004331B3" w:rsidRDefault="00836504" w:rsidP="00836504">
      <w:pPr>
        <w:pStyle w:val="Descripcin"/>
        <w:jc w:val="center"/>
      </w:pPr>
      <w:bookmarkStart w:id="96" w:name="_Toc64383372"/>
      <w:r>
        <w:t xml:space="preserve">Ilustración </w:t>
      </w:r>
      <w:fldSimple w:instr=" SEQ Ilustración \* ARABIC ">
        <w:r>
          <w:rPr>
            <w:noProof/>
          </w:rPr>
          <w:t>49</w:t>
        </w:r>
      </w:fldSimple>
      <w:r>
        <w:t xml:space="preserve"> - Formulario de búsqueda incompleto para mesas de examen</w:t>
      </w:r>
      <w:bookmarkEnd w:id="96"/>
    </w:p>
    <w:p w:rsidR="00106C84" w:rsidRDefault="00106C84" w:rsidP="00106C84">
      <w:pPr>
        <w:jc w:val="both"/>
      </w:pPr>
      <w:r>
        <w:t>Cuando se completan los datos necesarios y se realiza la búsqueda, se actualiza la sección inferior con los resultados obtenidos:</w:t>
      </w:r>
    </w:p>
    <w:p w:rsidR="00836504" w:rsidRDefault="00836504" w:rsidP="00836504">
      <w:pPr>
        <w:keepNext/>
        <w:jc w:val="both"/>
      </w:pPr>
      <w:r>
        <w:rPr>
          <w:noProof/>
          <w:lang w:val="es-AR" w:eastAsia="es-AR"/>
        </w:rPr>
        <w:drawing>
          <wp:inline distT="0" distB="0" distL="0" distR="0" wp14:anchorId="130BC826" wp14:editId="219B6132">
            <wp:extent cx="5400040" cy="232981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329815"/>
                    </a:xfrm>
                    <a:prstGeom prst="rect">
                      <a:avLst/>
                    </a:prstGeom>
                  </pic:spPr>
                </pic:pic>
              </a:graphicData>
            </a:graphic>
          </wp:inline>
        </w:drawing>
      </w:r>
    </w:p>
    <w:p w:rsidR="00106C84" w:rsidRDefault="00836504" w:rsidP="00836504">
      <w:pPr>
        <w:pStyle w:val="Descripcin"/>
        <w:jc w:val="center"/>
      </w:pPr>
      <w:bookmarkStart w:id="97" w:name="_Toc64383373"/>
      <w:r>
        <w:t xml:space="preserve">Ilustración </w:t>
      </w:r>
      <w:fldSimple w:instr=" SEQ Ilustración \* ARABIC ">
        <w:r>
          <w:rPr>
            <w:noProof/>
          </w:rPr>
          <w:t>50</w:t>
        </w:r>
      </w:fldSimple>
      <w:r>
        <w:t xml:space="preserve"> - Resultado de búsqueda para mesas de examen</w:t>
      </w:r>
      <w:bookmarkEnd w:id="97"/>
    </w:p>
    <w:p w:rsidR="00836504" w:rsidRDefault="00836504" w:rsidP="00836504">
      <w:pPr>
        <w:jc w:val="both"/>
      </w:pPr>
      <w:r>
        <w:t>Como se puede observar, se presenta un recuadro con el nombre de la Asignatura y los</w:t>
      </w:r>
      <w:r>
        <w:t xml:space="preserve"> llamados</w:t>
      </w:r>
      <w:r>
        <w:t>. La información</w:t>
      </w:r>
      <w:r>
        <w:t xml:space="preserve"> presentada es el tribunal (presidente, vocal primero, vocal segundo y suplente) junto con el/los llamado/s (fecha, hora, aula y estado).</w:t>
      </w:r>
    </w:p>
    <w:p w:rsidR="00836504" w:rsidRPr="00836504" w:rsidRDefault="00836504" w:rsidP="00836504">
      <w:pPr>
        <w:jc w:val="both"/>
        <w:rPr>
          <w:u w:val="single"/>
        </w:rPr>
      </w:pPr>
    </w:p>
    <w:p w:rsidR="007A5181" w:rsidRDefault="00815C2F" w:rsidP="004174B7">
      <w:pPr>
        <w:pStyle w:val="PSI-Ttulo1"/>
      </w:pPr>
      <w:bookmarkStart w:id="98" w:name="_Toc64383322"/>
      <w:r>
        <w:t>Anexo</w:t>
      </w:r>
      <w:bookmarkEnd w:id="98"/>
    </w:p>
    <w:p w:rsidR="00F7629A" w:rsidRDefault="00F7629A" w:rsidP="004174B7">
      <w:pPr>
        <w:pStyle w:val="PSI-Ttulo1"/>
      </w:pPr>
    </w:p>
    <w:p w:rsidR="00815C2F" w:rsidRDefault="00540917" w:rsidP="00540917">
      <w:pPr>
        <w:pStyle w:val="Ttulo2"/>
      </w:pPr>
      <w:bookmarkStart w:id="99" w:name="_Toc64383323"/>
      <w:r>
        <w:t>Generar archivo CSV delimitado</w:t>
      </w:r>
      <w:bookmarkEnd w:id="99"/>
      <w:r>
        <w:t xml:space="preserve"> </w:t>
      </w:r>
    </w:p>
    <w:p w:rsidR="00F7629A" w:rsidRDefault="00540917" w:rsidP="001529E5">
      <w:pPr>
        <w:jc w:val="both"/>
      </w:pPr>
      <w:r>
        <w:t xml:space="preserve">Tempus recibe como entrada archivos CSV delimitados por punto y coma (;) para los procesos de importación de Horarios de Cursada y Mesas de Examen. </w:t>
      </w:r>
    </w:p>
    <w:p w:rsidR="00F7629A" w:rsidRDefault="00540917" w:rsidP="00E76E50">
      <w:pPr>
        <w:jc w:val="both"/>
      </w:pPr>
      <w:r>
        <w:t>En esta sección se explica cómo generar dichos archivos desde una planilla Excel.</w:t>
      </w:r>
      <w:r w:rsidR="00F7629A">
        <w:t xml:space="preserve"> Para el ejemplo usamos una planilla de Mesas de Examen. </w:t>
      </w:r>
    </w:p>
    <w:p w:rsidR="00E76E50" w:rsidRDefault="00F7629A" w:rsidP="00E76E50">
      <w:pPr>
        <w:keepNext/>
        <w:jc w:val="both"/>
      </w:pPr>
      <w:r>
        <w:rPr>
          <w:noProof/>
          <w:lang w:val="es-AR" w:eastAsia="es-AR"/>
        </w:rPr>
        <w:lastRenderedPageBreak/>
        <w:drawing>
          <wp:inline distT="0" distB="0" distL="0" distR="0" wp14:anchorId="39F960DB" wp14:editId="5484A2F0">
            <wp:extent cx="5400040" cy="27832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783205"/>
                    </a:xfrm>
                    <a:prstGeom prst="rect">
                      <a:avLst/>
                    </a:prstGeom>
                  </pic:spPr>
                </pic:pic>
              </a:graphicData>
            </a:graphic>
          </wp:inline>
        </w:drawing>
      </w:r>
    </w:p>
    <w:p w:rsidR="00540917" w:rsidRDefault="00E76E50" w:rsidP="00E76E50">
      <w:pPr>
        <w:pStyle w:val="Descripcin"/>
        <w:jc w:val="center"/>
      </w:pPr>
      <w:bookmarkStart w:id="100" w:name="_Toc64383374"/>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51</w:t>
      </w:r>
      <w:r w:rsidR="003E4164">
        <w:rPr>
          <w:noProof/>
        </w:rPr>
        <w:fldChar w:fldCharType="end"/>
      </w:r>
      <w:r>
        <w:t xml:space="preserve"> - Excel para mesas de examen</w:t>
      </w:r>
      <w:bookmarkEnd w:id="100"/>
    </w:p>
    <w:p w:rsidR="00E76E50" w:rsidRPr="00E76E50" w:rsidRDefault="00E76E50" w:rsidP="001529E5">
      <w:pPr>
        <w:jc w:val="both"/>
        <w:rPr>
          <w:lang w:val="es-AR"/>
        </w:rPr>
      </w:pPr>
      <w:r>
        <w:t xml:space="preserve">Para generar el archivo se debe ir a </w:t>
      </w:r>
      <w:r w:rsidRPr="00E76E50">
        <w:rPr>
          <w:b/>
        </w:rPr>
        <w:t xml:space="preserve">Archivos </w:t>
      </w:r>
      <w:r w:rsidRPr="00E76E50">
        <w:rPr>
          <w:b/>
          <w:lang w:val="es-AR"/>
        </w:rPr>
        <w:t>&gt; Guardar como &gt; CSV (delimitado por comas)</w:t>
      </w:r>
      <w:r>
        <w:rPr>
          <w:lang w:val="es-AR"/>
        </w:rPr>
        <w:t>. Una vez seleccionado el directorio y nombre para el archivo, debe presionar “</w:t>
      </w:r>
      <w:r w:rsidRPr="00E76E50">
        <w:rPr>
          <w:b/>
          <w:lang w:val="es-AR"/>
        </w:rPr>
        <w:t>Guardar</w:t>
      </w:r>
      <w:r>
        <w:rPr>
          <w:lang w:val="es-AR"/>
        </w:rPr>
        <w:t>”.</w:t>
      </w:r>
    </w:p>
    <w:p w:rsidR="00E76E50" w:rsidRDefault="00E76E50" w:rsidP="00E76E50">
      <w:pPr>
        <w:keepNext/>
        <w:jc w:val="both"/>
      </w:pPr>
      <w:r>
        <w:rPr>
          <w:noProof/>
          <w:lang w:val="es-AR" w:eastAsia="es-AR"/>
        </w:rPr>
        <w:drawing>
          <wp:inline distT="0" distB="0" distL="0" distR="0" wp14:anchorId="093D1918" wp14:editId="69A5A2FF">
            <wp:extent cx="5400040" cy="27095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709545"/>
                    </a:xfrm>
                    <a:prstGeom prst="rect">
                      <a:avLst/>
                    </a:prstGeom>
                  </pic:spPr>
                </pic:pic>
              </a:graphicData>
            </a:graphic>
          </wp:inline>
        </w:drawing>
      </w:r>
    </w:p>
    <w:p w:rsidR="00E76E50" w:rsidRDefault="00E76E50" w:rsidP="00E76E50">
      <w:pPr>
        <w:pStyle w:val="Descripcin"/>
        <w:jc w:val="center"/>
      </w:pPr>
      <w:bookmarkStart w:id="101" w:name="_Toc64383375"/>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52</w:t>
      </w:r>
      <w:r w:rsidR="003E4164">
        <w:rPr>
          <w:noProof/>
        </w:rPr>
        <w:fldChar w:fldCharType="end"/>
      </w:r>
      <w:r>
        <w:t xml:space="preserve"> - Guardar archivo como CSV delimitado por comas</w:t>
      </w:r>
      <w:bookmarkEnd w:id="101"/>
    </w:p>
    <w:p w:rsidR="00E76E50" w:rsidRDefault="00E76E50" w:rsidP="001529E5">
      <w:pPr>
        <w:jc w:val="both"/>
      </w:pPr>
      <w:r>
        <w:t xml:space="preserve">Se puede abrir el archivo con </w:t>
      </w:r>
      <w:r w:rsidRPr="00E76E50">
        <w:rPr>
          <w:b/>
        </w:rPr>
        <w:t>Notepad ++</w:t>
      </w:r>
      <w:r>
        <w:t xml:space="preserve"> para visualizar los datos:</w:t>
      </w:r>
    </w:p>
    <w:p w:rsidR="00E76E50" w:rsidRDefault="00E76E50" w:rsidP="00E76E50">
      <w:pPr>
        <w:keepNext/>
        <w:jc w:val="both"/>
      </w:pPr>
      <w:r>
        <w:rPr>
          <w:noProof/>
          <w:lang w:val="es-AR" w:eastAsia="es-AR"/>
        </w:rPr>
        <w:lastRenderedPageBreak/>
        <w:drawing>
          <wp:inline distT="0" distB="0" distL="0" distR="0" wp14:anchorId="01668B0C" wp14:editId="3AF56B2D">
            <wp:extent cx="5400040" cy="27832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783205"/>
                    </a:xfrm>
                    <a:prstGeom prst="rect">
                      <a:avLst/>
                    </a:prstGeom>
                  </pic:spPr>
                </pic:pic>
              </a:graphicData>
            </a:graphic>
          </wp:inline>
        </w:drawing>
      </w:r>
    </w:p>
    <w:p w:rsidR="00E76E50" w:rsidRDefault="00E76E50" w:rsidP="00E76E50">
      <w:pPr>
        <w:pStyle w:val="Descripcin"/>
        <w:jc w:val="center"/>
      </w:pPr>
      <w:bookmarkStart w:id="102" w:name="_Toc64383376"/>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836504">
        <w:rPr>
          <w:noProof/>
        </w:rPr>
        <w:t>53</w:t>
      </w:r>
      <w:r w:rsidR="003E4164">
        <w:rPr>
          <w:noProof/>
        </w:rPr>
        <w:fldChar w:fldCharType="end"/>
      </w:r>
      <w:r>
        <w:t xml:space="preserve"> - Archivo CSV desde Notepad++</w:t>
      </w:r>
      <w:bookmarkEnd w:id="102"/>
    </w:p>
    <w:p w:rsidR="00E76E50" w:rsidRDefault="00E76E50" w:rsidP="001529E5">
      <w:pPr>
        <w:jc w:val="both"/>
      </w:pPr>
      <w:r>
        <w:t>En este punto, el archivo está en condiciones para ser entrada de Tempus.</w:t>
      </w:r>
    </w:p>
    <w:p w:rsidR="00E76E50" w:rsidRPr="002E175C" w:rsidRDefault="00E76E50" w:rsidP="00E76E50">
      <w:pPr>
        <w:ind w:left="0" w:firstLine="0"/>
        <w:jc w:val="both"/>
      </w:pPr>
    </w:p>
    <w:sectPr w:rsidR="00E76E50" w:rsidRPr="002E175C" w:rsidSect="0092483A">
      <w:headerReference w:type="default" r:id="rId73"/>
      <w:footerReference w:type="default" r:id="rId74"/>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D37" w:rsidRDefault="00DC7D37" w:rsidP="00C94FBE">
      <w:pPr>
        <w:spacing w:before="0" w:line="240" w:lineRule="auto"/>
      </w:pPr>
      <w:r>
        <w:separator/>
      </w:r>
    </w:p>
    <w:p w:rsidR="00DC7D37" w:rsidRDefault="00DC7D37"/>
  </w:endnote>
  <w:endnote w:type="continuationSeparator" w:id="0">
    <w:p w:rsidR="00DC7D37" w:rsidRDefault="00DC7D37" w:rsidP="00C94FBE">
      <w:pPr>
        <w:spacing w:before="0" w:line="240" w:lineRule="auto"/>
      </w:pPr>
      <w:r>
        <w:continuationSeparator/>
      </w:r>
    </w:p>
    <w:p w:rsidR="00DC7D37" w:rsidRDefault="00DC7D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803" w:rsidRDefault="004C7803"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465444">
          <w:rPr>
            <w:rFonts w:asciiTheme="majorHAnsi" w:hAnsiTheme="majorHAnsi" w:cstheme="majorHAnsi"/>
            <w:noProof/>
          </w:rPr>
          <w:t>5</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465444">
          <w:rPr>
            <w:rFonts w:asciiTheme="majorHAnsi" w:hAnsiTheme="majorHAnsi" w:cstheme="majorHAnsi"/>
            <w:noProof/>
          </w:rPr>
          <w:t>43</w:t>
        </w:r>
        <w:r w:rsidRPr="00DD5A70">
          <w:rPr>
            <w:rFonts w:asciiTheme="majorHAnsi" w:hAnsiTheme="majorHAnsi" w:cstheme="majorHAnsi"/>
          </w:rPr>
          <w:fldChar w:fldCharType="end"/>
        </w:r>
      </w:sdtContent>
    </w:sdt>
  </w:p>
  <w:p w:rsidR="004C7803" w:rsidRDefault="004C7803" w:rsidP="00E90C87">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D37" w:rsidRDefault="00DC7D37" w:rsidP="00C94FBE">
      <w:pPr>
        <w:spacing w:before="0" w:line="240" w:lineRule="auto"/>
      </w:pPr>
      <w:r>
        <w:separator/>
      </w:r>
    </w:p>
    <w:p w:rsidR="00DC7D37" w:rsidRDefault="00DC7D37"/>
  </w:footnote>
  <w:footnote w:type="continuationSeparator" w:id="0">
    <w:p w:rsidR="00DC7D37" w:rsidRDefault="00DC7D37" w:rsidP="00C94FBE">
      <w:pPr>
        <w:spacing w:before="0" w:line="240" w:lineRule="auto"/>
      </w:pPr>
      <w:r>
        <w:continuationSeparator/>
      </w:r>
    </w:p>
    <w:p w:rsidR="00DC7D37" w:rsidRDefault="00DC7D3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4C7803" w:rsidRDefault="004C7803">
        <w:pPr>
          <w:pStyle w:val="Encabezado"/>
          <w:rPr>
            <w:rFonts w:asciiTheme="majorHAnsi" w:eastAsiaTheme="majorEastAsia" w:hAnsiTheme="majorHAnsi" w:cstheme="majorBidi"/>
          </w:rPr>
        </w:pPr>
        <w:r>
          <w:rPr>
            <w:rFonts w:asciiTheme="majorHAnsi" w:eastAsiaTheme="majorEastAsia" w:hAnsiTheme="majorHAnsi" w:cstheme="majorBidi"/>
          </w:rPr>
          <w:t>Manual de Usuario</w:t>
        </w:r>
      </w:p>
    </w:sdtContent>
  </w:sdt>
  <w:p w:rsidR="004C7803" w:rsidRPr="000F4F97" w:rsidRDefault="004C7803"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ED6591C"/>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7" w15:restartNumberingAfterBreak="0">
    <w:nsid w:val="1B722A78"/>
    <w:multiLevelType w:val="multilevel"/>
    <w:tmpl w:val="04520808"/>
    <w:lvl w:ilvl="0">
      <w:start w:val="4"/>
      <w:numFmt w:val="decimal"/>
      <w:lvlText w:val="%1"/>
      <w:lvlJc w:val="left"/>
      <w:pPr>
        <w:ind w:left="405" w:hanging="405"/>
      </w:pPr>
      <w:rPr>
        <w:rFonts w:hint="default"/>
      </w:rPr>
    </w:lvl>
    <w:lvl w:ilvl="1">
      <w:start w:val="1"/>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8" w15:restartNumberingAfterBreak="0">
    <w:nsid w:val="1F123B52"/>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45E34919"/>
    <w:multiLevelType w:val="hybridMultilevel"/>
    <w:tmpl w:val="9C2A68E8"/>
    <w:lvl w:ilvl="0" w:tplc="BC00DAF8">
      <w:numFmt w:val="bullet"/>
      <w:lvlText w:val=""/>
      <w:lvlJc w:val="left"/>
      <w:pPr>
        <w:ind w:left="720" w:hanging="360"/>
      </w:pPr>
      <w:rPr>
        <w:rFonts w:ascii="Symbol" w:eastAsiaTheme="minorHAnsi" w:hAnsi="Symbol" w:cstheme="minorBidi" w:hint="default"/>
      </w:rPr>
    </w:lvl>
    <w:lvl w:ilvl="1" w:tplc="0D167FD4">
      <w:start w:val="1"/>
      <w:numFmt w:val="lowerLetter"/>
      <w:lvlText w:val="%2."/>
      <w:lvlJc w:val="left"/>
      <w:pPr>
        <w:ind w:left="1440" w:hanging="360"/>
      </w:pPr>
      <w:rPr>
        <w:rFonts w:asciiTheme="minorHAnsi" w:eastAsiaTheme="minorHAnsi" w:hAnsiTheme="minorHAnsi" w:cstheme="minorBidi"/>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3" w15:restartNumberingAfterBreak="0">
    <w:nsid w:val="5D6246AC"/>
    <w:multiLevelType w:val="multilevel"/>
    <w:tmpl w:val="D570DF82"/>
    <w:lvl w:ilvl="0">
      <w:start w:val="4"/>
      <w:numFmt w:val="decimal"/>
      <w:lvlText w:val="%1"/>
      <w:lvlJc w:val="left"/>
      <w:pPr>
        <w:ind w:left="405" w:hanging="405"/>
      </w:pPr>
      <w:rPr>
        <w:rFonts w:hint="default"/>
      </w:rPr>
    </w:lvl>
    <w:lvl w:ilvl="1">
      <w:start w:val="4"/>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14" w15:restartNumberingAfterBreak="0">
    <w:nsid w:val="657D36C4"/>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73C23BB8"/>
    <w:multiLevelType w:val="hybridMultilevel"/>
    <w:tmpl w:val="3DAAFD8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2"/>
  </w:num>
  <w:num w:numId="6">
    <w:abstractNumId w:val="3"/>
  </w:num>
  <w:num w:numId="7">
    <w:abstractNumId w:val="4"/>
  </w:num>
  <w:num w:numId="8">
    <w:abstractNumId w:val="1"/>
  </w:num>
  <w:num w:numId="9">
    <w:abstractNumId w:val="15"/>
  </w:num>
  <w:num w:numId="10">
    <w:abstractNumId w:val="17"/>
  </w:num>
  <w:num w:numId="11">
    <w:abstractNumId w:val="6"/>
  </w:num>
  <w:num w:numId="12">
    <w:abstractNumId w:val="12"/>
  </w:num>
  <w:num w:numId="13">
    <w:abstractNumId w:val="0"/>
  </w:num>
  <w:num w:numId="14">
    <w:abstractNumId w:val="7"/>
  </w:num>
  <w:num w:numId="15">
    <w:abstractNumId w:val="13"/>
  </w:num>
  <w:num w:numId="16">
    <w:abstractNumId w:val="10"/>
  </w:num>
  <w:num w:numId="17">
    <w:abstractNumId w:val="8"/>
  </w:num>
  <w:num w:numId="18">
    <w:abstractNumId w:val="14"/>
  </w:num>
  <w:num w:numId="19">
    <w:abstractNumId w:val="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E90C87"/>
    <w:rsid w:val="000100BE"/>
    <w:rsid w:val="00011BED"/>
    <w:rsid w:val="0001270E"/>
    <w:rsid w:val="00017EFE"/>
    <w:rsid w:val="00026DB7"/>
    <w:rsid w:val="00030E7A"/>
    <w:rsid w:val="00045F1A"/>
    <w:rsid w:val="000556B8"/>
    <w:rsid w:val="00063180"/>
    <w:rsid w:val="00066EA1"/>
    <w:rsid w:val="00087C81"/>
    <w:rsid w:val="00087F53"/>
    <w:rsid w:val="00092BC0"/>
    <w:rsid w:val="00092C6D"/>
    <w:rsid w:val="00094CE0"/>
    <w:rsid w:val="000A0FE7"/>
    <w:rsid w:val="000C4C42"/>
    <w:rsid w:val="000C4E31"/>
    <w:rsid w:val="000C7041"/>
    <w:rsid w:val="000D4C6E"/>
    <w:rsid w:val="000D5151"/>
    <w:rsid w:val="000E7C18"/>
    <w:rsid w:val="000F1888"/>
    <w:rsid w:val="000F4F97"/>
    <w:rsid w:val="000F79DF"/>
    <w:rsid w:val="0010416D"/>
    <w:rsid w:val="00106C84"/>
    <w:rsid w:val="00107C3C"/>
    <w:rsid w:val="001153A5"/>
    <w:rsid w:val="001163FF"/>
    <w:rsid w:val="00117117"/>
    <w:rsid w:val="0012205F"/>
    <w:rsid w:val="00135BFE"/>
    <w:rsid w:val="001410A7"/>
    <w:rsid w:val="00144AE4"/>
    <w:rsid w:val="00150702"/>
    <w:rsid w:val="001529E5"/>
    <w:rsid w:val="00157D34"/>
    <w:rsid w:val="00166911"/>
    <w:rsid w:val="00171E9E"/>
    <w:rsid w:val="00181D1B"/>
    <w:rsid w:val="00183953"/>
    <w:rsid w:val="00184EC4"/>
    <w:rsid w:val="00185A46"/>
    <w:rsid w:val="00186007"/>
    <w:rsid w:val="00191198"/>
    <w:rsid w:val="00194563"/>
    <w:rsid w:val="001950C8"/>
    <w:rsid w:val="001953ED"/>
    <w:rsid w:val="001A2EE6"/>
    <w:rsid w:val="001C6104"/>
    <w:rsid w:val="001C799E"/>
    <w:rsid w:val="001D6E58"/>
    <w:rsid w:val="001E4F78"/>
    <w:rsid w:val="001F38C6"/>
    <w:rsid w:val="001F5F92"/>
    <w:rsid w:val="0020621B"/>
    <w:rsid w:val="0021482C"/>
    <w:rsid w:val="00217A70"/>
    <w:rsid w:val="00224B75"/>
    <w:rsid w:val="0022709B"/>
    <w:rsid w:val="002459C8"/>
    <w:rsid w:val="00253D2B"/>
    <w:rsid w:val="00254ADA"/>
    <w:rsid w:val="00257D76"/>
    <w:rsid w:val="00260B9B"/>
    <w:rsid w:val="00266C42"/>
    <w:rsid w:val="00281D58"/>
    <w:rsid w:val="00282FF0"/>
    <w:rsid w:val="00295CA9"/>
    <w:rsid w:val="002A1D4F"/>
    <w:rsid w:val="002A2AEF"/>
    <w:rsid w:val="002A41AA"/>
    <w:rsid w:val="002B16F3"/>
    <w:rsid w:val="002B1C9A"/>
    <w:rsid w:val="002B506A"/>
    <w:rsid w:val="002B5AF9"/>
    <w:rsid w:val="002B7907"/>
    <w:rsid w:val="002C55CB"/>
    <w:rsid w:val="002D0CCB"/>
    <w:rsid w:val="002E029B"/>
    <w:rsid w:val="002E0AB6"/>
    <w:rsid w:val="002E4670"/>
    <w:rsid w:val="002E7874"/>
    <w:rsid w:val="002F1461"/>
    <w:rsid w:val="003130E3"/>
    <w:rsid w:val="00313D10"/>
    <w:rsid w:val="003149A1"/>
    <w:rsid w:val="003163C6"/>
    <w:rsid w:val="00320346"/>
    <w:rsid w:val="00337D81"/>
    <w:rsid w:val="00344258"/>
    <w:rsid w:val="00346864"/>
    <w:rsid w:val="00350E39"/>
    <w:rsid w:val="00351766"/>
    <w:rsid w:val="003560F2"/>
    <w:rsid w:val="00356532"/>
    <w:rsid w:val="0036281B"/>
    <w:rsid w:val="00363FD1"/>
    <w:rsid w:val="003715F1"/>
    <w:rsid w:val="00372007"/>
    <w:rsid w:val="003841FD"/>
    <w:rsid w:val="00390963"/>
    <w:rsid w:val="00390D59"/>
    <w:rsid w:val="00397566"/>
    <w:rsid w:val="003B7F1F"/>
    <w:rsid w:val="003C0FF6"/>
    <w:rsid w:val="003C54B1"/>
    <w:rsid w:val="003E12FE"/>
    <w:rsid w:val="003E4164"/>
    <w:rsid w:val="003F0817"/>
    <w:rsid w:val="0040066E"/>
    <w:rsid w:val="004174B7"/>
    <w:rsid w:val="00423E53"/>
    <w:rsid w:val="004331B3"/>
    <w:rsid w:val="004525FF"/>
    <w:rsid w:val="00465444"/>
    <w:rsid w:val="004807AF"/>
    <w:rsid w:val="00484C92"/>
    <w:rsid w:val="004A2B1B"/>
    <w:rsid w:val="004A54C8"/>
    <w:rsid w:val="004C5D7E"/>
    <w:rsid w:val="004C7247"/>
    <w:rsid w:val="004C7803"/>
    <w:rsid w:val="004D38C5"/>
    <w:rsid w:val="004D45CD"/>
    <w:rsid w:val="004D5185"/>
    <w:rsid w:val="004E4935"/>
    <w:rsid w:val="004F0B51"/>
    <w:rsid w:val="004F107D"/>
    <w:rsid w:val="004F1210"/>
    <w:rsid w:val="004F4D25"/>
    <w:rsid w:val="005017FA"/>
    <w:rsid w:val="00502769"/>
    <w:rsid w:val="005046A5"/>
    <w:rsid w:val="00504A67"/>
    <w:rsid w:val="00511D9A"/>
    <w:rsid w:val="00515617"/>
    <w:rsid w:val="00535F07"/>
    <w:rsid w:val="00540917"/>
    <w:rsid w:val="005420F2"/>
    <w:rsid w:val="00547ADC"/>
    <w:rsid w:val="0055203E"/>
    <w:rsid w:val="00560947"/>
    <w:rsid w:val="00561B1D"/>
    <w:rsid w:val="00564033"/>
    <w:rsid w:val="0056465E"/>
    <w:rsid w:val="00570F4F"/>
    <w:rsid w:val="00571AD6"/>
    <w:rsid w:val="00585238"/>
    <w:rsid w:val="005857BB"/>
    <w:rsid w:val="0059596F"/>
    <w:rsid w:val="0059632A"/>
    <w:rsid w:val="00596C3C"/>
    <w:rsid w:val="00597A23"/>
    <w:rsid w:val="005A0664"/>
    <w:rsid w:val="005A18FA"/>
    <w:rsid w:val="005A52A2"/>
    <w:rsid w:val="005B5AEE"/>
    <w:rsid w:val="005B6373"/>
    <w:rsid w:val="005C013F"/>
    <w:rsid w:val="005E5C9F"/>
    <w:rsid w:val="005E76A4"/>
    <w:rsid w:val="005F133C"/>
    <w:rsid w:val="005F5429"/>
    <w:rsid w:val="005F60BA"/>
    <w:rsid w:val="006119F0"/>
    <w:rsid w:val="006124BF"/>
    <w:rsid w:val="00616A6E"/>
    <w:rsid w:val="0061730C"/>
    <w:rsid w:val="006177BF"/>
    <w:rsid w:val="00621BA5"/>
    <w:rsid w:val="00630EC2"/>
    <w:rsid w:val="00653C38"/>
    <w:rsid w:val="006919D5"/>
    <w:rsid w:val="006936CB"/>
    <w:rsid w:val="006974E8"/>
    <w:rsid w:val="006975E4"/>
    <w:rsid w:val="006A2495"/>
    <w:rsid w:val="006A7C32"/>
    <w:rsid w:val="006B3371"/>
    <w:rsid w:val="006B6060"/>
    <w:rsid w:val="006D0E55"/>
    <w:rsid w:val="006E3853"/>
    <w:rsid w:val="006E3B2C"/>
    <w:rsid w:val="006E46F8"/>
    <w:rsid w:val="006E47F7"/>
    <w:rsid w:val="006E5DF4"/>
    <w:rsid w:val="006F3234"/>
    <w:rsid w:val="007044F0"/>
    <w:rsid w:val="0070494E"/>
    <w:rsid w:val="00705C02"/>
    <w:rsid w:val="00710BA6"/>
    <w:rsid w:val="00711DF8"/>
    <w:rsid w:val="0071795F"/>
    <w:rsid w:val="007447BE"/>
    <w:rsid w:val="007638E8"/>
    <w:rsid w:val="00771A9B"/>
    <w:rsid w:val="007A01AC"/>
    <w:rsid w:val="007A33C6"/>
    <w:rsid w:val="007A5181"/>
    <w:rsid w:val="007B151B"/>
    <w:rsid w:val="007B1589"/>
    <w:rsid w:val="007B2E53"/>
    <w:rsid w:val="007C39B1"/>
    <w:rsid w:val="007C72C1"/>
    <w:rsid w:val="007C742C"/>
    <w:rsid w:val="007D0656"/>
    <w:rsid w:val="007D7477"/>
    <w:rsid w:val="007E5446"/>
    <w:rsid w:val="007E65AD"/>
    <w:rsid w:val="007E66A5"/>
    <w:rsid w:val="007F38C0"/>
    <w:rsid w:val="00801130"/>
    <w:rsid w:val="008073A4"/>
    <w:rsid w:val="00815C2F"/>
    <w:rsid w:val="00816B5F"/>
    <w:rsid w:val="00817955"/>
    <w:rsid w:val="00822C20"/>
    <w:rsid w:val="00836504"/>
    <w:rsid w:val="008539BD"/>
    <w:rsid w:val="00861A9B"/>
    <w:rsid w:val="00861B8F"/>
    <w:rsid w:val="008652EE"/>
    <w:rsid w:val="00866124"/>
    <w:rsid w:val="00866435"/>
    <w:rsid w:val="008674EE"/>
    <w:rsid w:val="00867DE9"/>
    <w:rsid w:val="00870574"/>
    <w:rsid w:val="00880DFB"/>
    <w:rsid w:val="00881EBD"/>
    <w:rsid w:val="00884410"/>
    <w:rsid w:val="00885BB2"/>
    <w:rsid w:val="008860FE"/>
    <w:rsid w:val="00895821"/>
    <w:rsid w:val="008970F4"/>
    <w:rsid w:val="008B00DF"/>
    <w:rsid w:val="008B0483"/>
    <w:rsid w:val="008B1983"/>
    <w:rsid w:val="008B1FBF"/>
    <w:rsid w:val="008B3B0F"/>
    <w:rsid w:val="008C2EFD"/>
    <w:rsid w:val="008C36AB"/>
    <w:rsid w:val="008D3CFA"/>
    <w:rsid w:val="008E0B16"/>
    <w:rsid w:val="008E0C89"/>
    <w:rsid w:val="008E48FB"/>
    <w:rsid w:val="009049A3"/>
    <w:rsid w:val="00904CB6"/>
    <w:rsid w:val="0092483A"/>
    <w:rsid w:val="0092507D"/>
    <w:rsid w:val="00940194"/>
    <w:rsid w:val="00942049"/>
    <w:rsid w:val="00943908"/>
    <w:rsid w:val="00945600"/>
    <w:rsid w:val="0096683E"/>
    <w:rsid w:val="00970BC1"/>
    <w:rsid w:val="00977ABD"/>
    <w:rsid w:val="009803A7"/>
    <w:rsid w:val="0098045E"/>
    <w:rsid w:val="009A3173"/>
    <w:rsid w:val="009B56D7"/>
    <w:rsid w:val="009C10E7"/>
    <w:rsid w:val="009E25EF"/>
    <w:rsid w:val="009E4DA8"/>
    <w:rsid w:val="009F0C6F"/>
    <w:rsid w:val="009F4449"/>
    <w:rsid w:val="00A03138"/>
    <w:rsid w:val="00A0436A"/>
    <w:rsid w:val="00A0460D"/>
    <w:rsid w:val="00A12B5B"/>
    <w:rsid w:val="00A13DBA"/>
    <w:rsid w:val="00A14599"/>
    <w:rsid w:val="00A2496D"/>
    <w:rsid w:val="00A268C2"/>
    <w:rsid w:val="00A2757B"/>
    <w:rsid w:val="00A357D8"/>
    <w:rsid w:val="00A35AEB"/>
    <w:rsid w:val="00A45630"/>
    <w:rsid w:val="00A50ABB"/>
    <w:rsid w:val="00A64E4A"/>
    <w:rsid w:val="00A670E3"/>
    <w:rsid w:val="00AA1CA2"/>
    <w:rsid w:val="00AB72CE"/>
    <w:rsid w:val="00AB76B2"/>
    <w:rsid w:val="00AB7BE9"/>
    <w:rsid w:val="00AC6ABB"/>
    <w:rsid w:val="00AC76CE"/>
    <w:rsid w:val="00AD2232"/>
    <w:rsid w:val="00AD750A"/>
    <w:rsid w:val="00AE0C53"/>
    <w:rsid w:val="00AE2015"/>
    <w:rsid w:val="00AE2252"/>
    <w:rsid w:val="00AE63FA"/>
    <w:rsid w:val="00AF5F64"/>
    <w:rsid w:val="00AF6C07"/>
    <w:rsid w:val="00B01480"/>
    <w:rsid w:val="00B014E7"/>
    <w:rsid w:val="00B0695A"/>
    <w:rsid w:val="00B071F2"/>
    <w:rsid w:val="00B138FE"/>
    <w:rsid w:val="00B144C2"/>
    <w:rsid w:val="00B20663"/>
    <w:rsid w:val="00B21F60"/>
    <w:rsid w:val="00B24DEA"/>
    <w:rsid w:val="00B251C8"/>
    <w:rsid w:val="00B30287"/>
    <w:rsid w:val="00B32896"/>
    <w:rsid w:val="00B36B62"/>
    <w:rsid w:val="00B37EBC"/>
    <w:rsid w:val="00B5271D"/>
    <w:rsid w:val="00B64180"/>
    <w:rsid w:val="00B77F48"/>
    <w:rsid w:val="00B85DBB"/>
    <w:rsid w:val="00B86049"/>
    <w:rsid w:val="00B92D9A"/>
    <w:rsid w:val="00BA699A"/>
    <w:rsid w:val="00BB1436"/>
    <w:rsid w:val="00BB23C2"/>
    <w:rsid w:val="00BB4A41"/>
    <w:rsid w:val="00BB6AAE"/>
    <w:rsid w:val="00BB7855"/>
    <w:rsid w:val="00BC4498"/>
    <w:rsid w:val="00BC5404"/>
    <w:rsid w:val="00BE294C"/>
    <w:rsid w:val="00C05700"/>
    <w:rsid w:val="00C23F8C"/>
    <w:rsid w:val="00C24CDC"/>
    <w:rsid w:val="00C26C78"/>
    <w:rsid w:val="00C31A99"/>
    <w:rsid w:val="00C42873"/>
    <w:rsid w:val="00C42EF3"/>
    <w:rsid w:val="00C46234"/>
    <w:rsid w:val="00C5135E"/>
    <w:rsid w:val="00C539D1"/>
    <w:rsid w:val="00C6733A"/>
    <w:rsid w:val="00C67EBC"/>
    <w:rsid w:val="00C71F38"/>
    <w:rsid w:val="00C74332"/>
    <w:rsid w:val="00C7670E"/>
    <w:rsid w:val="00C872BB"/>
    <w:rsid w:val="00C94E03"/>
    <w:rsid w:val="00C94FBE"/>
    <w:rsid w:val="00C97237"/>
    <w:rsid w:val="00C97238"/>
    <w:rsid w:val="00CA798A"/>
    <w:rsid w:val="00CB2CC9"/>
    <w:rsid w:val="00CB4633"/>
    <w:rsid w:val="00CC38F4"/>
    <w:rsid w:val="00CD323E"/>
    <w:rsid w:val="00CE0252"/>
    <w:rsid w:val="00CE0C6E"/>
    <w:rsid w:val="00CE7C8F"/>
    <w:rsid w:val="00CE7F5B"/>
    <w:rsid w:val="00D01B23"/>
    <w:rsid w:val="00D06E99"/>
    <w:rsid w:val="00D15FB2"/>
    <w:rsid w:val="00D2105A"/>
    <w:rsid w:val="00D255E1"/>
    <w:rsid w:val="00D30AE3"/>
    <w:rsid w:val="00D42E06"/>
    <w:rsid w:val="00D570A2"/>
    <w:rsid w:val="00D649B2"/>
    <w:rsid w:val="00D80E83"/>
    <w:rsid w:val="00DA284A"/>
    <w:rsid w:val="00DA3619"/>
    <w:rsid w:val="00DB0ACA"/>
    <w:rsid w:val="00DB7981"/>
    <w:rsid w:val="00DC7D37"/>
    <w:rsid w:val="00DD0159"/>
    <w:rsid w:val="00DD195C"/>
    <w:rsid w:val="00DD5A70"/>
    <w:rsid w:val="00DD7216"/>
    <w:rsid w:val="00DE4FA1"/>
    <w:rsid w:val="00DF5367"/>
    <w:rsid w:val="00E01FEC"/>
    <w:rsid w:val="00E037C9"/>
    <w:rsid w:val="00E34178"/>
    <w:rsid w:val="00E36A01"/>
    <w:rsid w:val="00E41820"/>
    <w:rsid w:val="00E41E7A"/>
    <w:rsid w:val="00E42D21"/>
    <w:rsid w:val="00E438FE"/>
    <w:rsid w:val="00E44041"/>
    <w:rsid w:val="00E5392A"/>
    <w:rsid w:val="00E67DB5"/>
    <w:rsid w:val="00E76E50"/>
    <w:rsid w:val="00E7708C"/>
    <w:rsid w:val="00E80392"/>
    <w:rsid w:val="00E8096E"/>
    <w:rsid w:val="00E84E25"/>
    <w:rsid w:val="00E853F2"/>
    <w:rsid w:val="00E90C87"/>
    <w:rsid w:val="00E925D9"/>
    <w:rsid w:val="00E93312"/>
    <w:rsid w:val="00EA6844"/>
    <w:rsid w:val="00EA7D8C"/>
    <w:rsid w:val="00EB62A6"/>
    <w:rsid w:val="00EC7FE2"/>
    <w:rsid w:val="00EE0084"/>
    <w:rsid w:val="00F032A0"/>
    <w:rsid w:val="00F0376C"/>
    <w:rsid w:val="00F045A2"/>
    <w:rsid w:val="00F06DDA"/>
    <w:rsid w:val="00F10F59"/>
    <w:rsid w:val="00F135DC"/>
    <w:rsid w:val="00F1417F"/>
    <w:rsid w:val="00F163F8"/>
    <w:rsid w:val="00F1687A"/>
    <w:rsid w:val="00F309AE"/>
    <w:rsid w:val="00F36808"/>
    <w:rsid w:val="00F368E5"/>
    <w:rsid w:val="00F438B1"/>
    <w:rsid w:val="00F532CF"/>
    <w:rsid w:val="00F54DA6"/>
    <w:rsid w:val="00F6748E"/>
    <w:rsid w:val="00F72EA1"/>
    <w:rsid w:val="00F7629A"/>
    <w:rsid w:val="00F771E5"/>
    <w:rsid w:val="00F813E9"/>
    <w:rsid w:val="00F815F5"/>
    <w:rsid w:val="00F851CC"/>
    <w:rsid w:val="00F926BE"/>
    <w:rsid w:val="00F9473E"/>
    <w:rsid w:val="00FA137C"/>
    <w:rsid w:val="00FC4195"/>
    <w:rsid w:val="00FD679B"/>
    <w:rsid w:val="00FE7962"/>
    <w:rsid w:val="00FF60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5DA3ED85-4946-4FE0-9EBF-BBE47562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4174B7"/>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087C81"/>
    <w:pPr>
      <w:ind w:left="36" w:hanging="36"/>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Mapadeldocumento">
    <w:name w:val="Document Map"/>
    <w:basedOn w:val="Normal"/>
    <w:link w:val="MapadeldocumentoCar"/>
    <w:uiPriority w:val="99"/>
    <w:semiHidden/>
    <w:unhideWhenUsed/>
    <w:rsid w:val="00880DFB"/>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80DFB"/>
    <w:rPr>
      <w:rFonts w:ascii="Tahoma" w:hAnsi="Tahoma" w:cs="Tahoma"/>
      <w:sz w:val="16"/>
      <w:szCs w:val="16"/>
    </w:rPr>
  </w:style>
  <w:style w:type="paragraph" w:styleId="NormalWeb">
    <w:name w:val="Normal (Web)"/>
    <w:basedOn w:val="Normal"/>
    <w:uiPriority w:val="99"/>
    <w:semiHidden/>
    <w:unhideWhenUsed/>
    <w:rsid w:val="0022709B"/>
    <w:pPr>
      <w:spacing w:before="100" w:beforeAutospacing="1" w:after="100" w:afterAutospacing="1" w:line="240" w:lineRule="auto"/>
      <w:ind w:left="0" w:firstLine="0"/>
    </w:pPr>
    <w:rPr>
      <w:rFonts w:ascii="Times New Roman" w:eastAsia="Times New Roman" w:hAnsi="Times New Roman" w:cs="Times New Roman"/>
      <w:color w:val="000000"/>
      <w:sz w:val="24"/>
      <w:szCs w:val="24"/>
      <w:lang w:eastAsia="es-ES"/>
    </w:rPr>
  </w:style>
  <w:style w:type="character" w:customStyle="1" w:styleId="fontstyle01">
    <w:name w:val="fontstyle01"/>
    <w:basedOn w:val="Fuentedeprrafopredeter"/>
    <w:rsid w:val="00320346"/>
    <w:rPr>
      <w:rFonts w:ascii="Calibri-Italic" w:hAnsi="Calibri-Italic" w:hint="default"/>
      <w:b w:val="0"/>
      <w:bCs w:val="0"/>
      <w:i/>
      <w:iCs/>
      <w:color w:val="000000"/>
      <w:sz w:val="22"/>
      <w:szCs w:val="22"/>
    </w:rPr>
  </w:style>
  <w:style w:type="paragraph" w:styleId="Prrafodelista">
    <w:name w:val="List Paragraph"/>
    <w:basedOn w:val="Normal"/>
    <w:uiPriority w:val="34"/>
    <w:qFormat/>
    <w:rsid w:val="00B30287"/>
    <w:pPr>
      <w:ind w:left="720"/>
      <w:contextualSpacing/>
    </w:pPr>
  </w:style>
  <w:style w:type="paragraph" w:styleId="Descripcin">
    <w:name w:val="caption"/>
    <w:basedOn w:val="Normal"/>
    <w:next w:val="Normal"/>
    <w:uiPriority w:val="35"/>
    <w:unhideWhenUsed/>
    <w:qFormat/>
    <w:rsid w:val="00571AD6"/>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71AD6"/>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125342150">
      <w:bodyDiv w:val="1"/>
      <w:marLeft w:val="0"/>
      <w:marRight w:val="0"/>
      <w:marTop w:val="0"/>
      <w:marBottom w:val="0"/>
      <w:divBdr>
        <w:top w:val="none" w:sz="0" w:space="0" w:color="auto"/>
        <w:left w:val="none" w:sz="0" w:space="0" w:color="auto"/>
        <w:bottom w:val="none" w:sz="0" w:space="0" w:color="auto"/>
        <w:right w:val="none" w:sz="0" w:space="0" w:color="auto"/>
      </w:divBdr>
      <w:divsChild>
        <w:div w:id="2050715616">
          <w:marLeft w:val="0"/>
          <w:marRight w:val="0"/>
          <w:marTop w:val="0"/>
          <w:marBottom w:val="0"/>
          <w:divBdr>
            <w:top w:val="none" w:sz="0" w:space="0" w:color="auto"/>
            <w:left w:val="none" w:sz="0" w:space="0" w:color="auto"/>
            <w:bottom w:val="none" w:sz="0" w:space="0" w:color="auto"/>
            <w:right w:val="none" w:sz="0" w:space="0" w:color="auto"/>
          </w:divBdr>
          <w:divsChild>
            <w:div w:id="15169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manuales\Plantilla%20Manual%20de%20Instal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256F18-C915-4DE5-A60D-AFB11375A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Instalacion.dotx</Template>
  <TotalTime>856</TotalTime>
  <Pages>1</Pages>
  <Words>6408</Words>
  <Characters>35250</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Manual de Usuario</vt:lpstr>
    </vt:vector>
  </TitlesOfParts>
  <Company>GRUPO DE DESARROLLO YENÚ</Company>
  <LinksUpToDate>false</LinksUpToDate>
  <CharactersWithSpaces>41575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TEMPUS</dc:subject>
  <dc:creator>Emanuel</dc:creator>
  <cp:keywords/>
  <dc:description/>
  <cp:lastModifiedBy>Emanuel Marquez</cp:lastModifiedBy>
  <cp:revision>119</cp:revision>
  <dcterms:created xsi:type="dcterms:W3CDTF">2017-09-02T01:23:00Z</dcterms:created>
  <dcterms:modified xsi:type="dcterms:W3CDTF">2021-02-16T18:54:00Z</dcterms:modified>
</cp:coreProperties>
</file>