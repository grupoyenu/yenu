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E90C87">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71040"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7B1589">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9265;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5168;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Manual de </w:t>
              </w:r>
              <w:r w:rsidR="006974E8">
                <w:rPr>
                  <w:rFonts w:asciiTheme="majorHAnsi" w:eastAsiaTheme="majorEastAsia" w:hAnsiTheme="majorHAnsi" w:cstheme="majorBidi"/>
                  <w:sz w:val="72"/>
                  <w:szCs w:val="72"/>
                </w:rPr>
                <w:t>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E90C87">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E90C87">
          <w:pPr>
            <w:pStyle w:val="Sinespaciado"/>
          </w:pPr>
          <w:r>
            <w:rPr>
              <w:noProof/>
              <w:lang w:val="es-AR" w:eastAsia="es-AR"/>
            </w:rPr>
            <w:drawing>
              <wp:anchor distT="0" distB="0" distL="114300" distR="114300" simplePos="0" relativeHeight="251666944" behindDoc="0" locked="0" layoutInCell="1" allowOverlap="1">
                <wp:simplePos x="0" y="0"/>
                <wp:positionH relativeFrom="column">
                  <wp:posOffset>1177290</wp:posOffset>
                </wp:positionH>
                <wp:positionV relativeFrom="page">
                  <wp:posOffset>4010025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D06E99" w:rsidRDefault="00D06E99"/>
        <w:p w:rsidR="00BC5404" w:rsidRDefault="00E90C87" w:rsidP="00895821">
          <w:pPr>
            <w:pStyle w:val="PSI-Comentario"/>
          </w:pPr>
          <w:r>
            <w:rPr>
              <w:rFonts w:eastAsiaTheme="majorEastAsia" w:cstheme="majorBidi"/>
              <w:noProof/>
              <w:lang w:eastAsia="es-AR"/>
            </w:rPr>
            <w:drawing>
              <wp:anchor distT="0" distB="0" distL="114300" distR="114300" simplePos="0" relativeHeight="251656704"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7B1589"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4A2B1B" w:rsidRDefault="004A2B1B" w:rsidP="004D38C5">
                      <w:pPr>
                        <w:pStyle w:val="NormalWeb"/>
                        <w:jc w:val="both"/>
                        <w:rPr>
                          <w:rFonts w:asciiTheme="minorHAnsi" w:eastAsiaTheme="minorHAnsi" w:hAnsiTheme="minorHAnsi" w:cstheme="minorBidi"/>
                          <w:i/>
                          <w:color w:val="548DD4"/>
                          <w:sz w:val="22"/>
                          <w:szCs w:val="22"/>
                          <w:lang w:val="es-AR" w:eastAsia="en-US"/>
                        </w:rPr>
                      </w:pPr>
                      <w:r>
                        <w:rPr>
                          <w:rFonts w:asciiTheme="minorHAnsi" w:eastAsiaTheme="minorHAnsi" w:hAnsiTheme="minorHAnsi" w:cstheme="minorBidi"/>
                          <w:i/>
                          <w:color w:val="548DD4"/>
                          <w:sz w:val="22"/>
                          <w:szCs w:val="22"/>
                          <w:lang w:val="es-AR" w:eastAsia="en-US"/>
                        </w:rPr>
                        <w:br/>
                      </w:r>
                      <w:r w:rsidRPr="004D38C5">
                        <w:rPr>
                          <w:rFonts w:asciiTheme="minorHAnsi" w:eastAsiaTheme="minorHAnsi" w:hAnsiTheme="minorHAnsi" w:cstheme="minorBidi"/>
                          <w:i/>
                          <w:color w:val="548DD4"/>
                          <w:sz w:val="22"/>
                          <w:szCs w:val="22"/>
                          <w:lang w:val="es-AR" w:eastAsia="en-US"/>
                        </w:rPr>
                        <w:t xml:space="preserve">Este documento contiene información útil para facilitarle la instalación del Software al usuario. Desde conceptos fundamentales como la preparación para la instalación, al procedimiento de instalación paso a paso, </w:t>
                      </w:r>
                      <w:r>
                        <w:rPr>
                          <w:rFonts w:asciiTheme="minorHAnsi" w:eastAsiaTheme="minorHAnsi" w:hAnsiTheme="minorHAnsi" w:cstheme="minorBidi"/>
                          <w:i/>
                          <w:color w:val="548DD4"/>
                          <w:sz w:val="22"/>
                          <w:szCs w:val="22"/>
                          <w:lang w:val="es-AR" w:eastAsia="en-US"/>
                        </w:rPr>
                        <w:t>evitándonos tener algún problema a futuro.</w:t>
                      </w:r>
                    </w:p>
                    <w:p w:rsidR="004A2B1B" w:rsidRPr="004D38C5" w:rsidRDefault="004A2B1B" w:rsidP="004D38C5">
                      <w:pPr>
                        <w:pStyle w:val="NormalWeb"/>
                        <w:jc w:val="both"/>
                        <w:rPr>
                          <w:rFonts w:asciiTheme="minorHAnsi" w:eastAsiaTheme="minorHAnsi" w:hAnsiTheme="minorHAnsi" w:cstheme="minorBidi"/>
                          <w:i/>
                          <w:color w:val="548DD4"/>
                          <w:sz w:val="22"/>
                          <w:szCs w:val="22"/>
                          <w:lang w:val="es-AR" w:eastAsia="en-US"/>
                        </w:rPr>
                      </w:pPr>
                      <w:r w:rsidRPr="004D38C5">
                        <w:rPr>
                          <w:rFonts w:asciiTheme="minorHAnsi" w:eastAsiaTheme="minorHAnsi" w:hAnsiTheme="minorHAnsi" w:cstheme="minorBidi"/>
                          <w:i/>
                          <w:color w:val="548DD4"/>
                          <w:sz w:val="22"/>
                          <w:szCs w:val="22"/>
                          <w:lang w:val="es-AR" w:eastAsia="en-US"/>
                        </w:rPr>
                        <w:t>Una vez finalizada la instalación como se describe en este documento, el usuario tendrá un sistema completamente funcional.</w:t>
                      </w:r>
                    </w:p>
                    <w:p w:rsidR="004A2B1B" w:rsidRDefault="004A2B1B" w:rsidP="00895821">
                      <w:pPr>
                        <w:pStyle w:val="PSI-Comentario"/>
                      </w:pPr>
                    </w:p>
                  </w:txbxContent>
                </v:textbox>
                <w10:wrap type="square" anchorx="margin" anchory="margin"/>
              </v:shape>
            </w:pict>
          </w:r>
        </w:p>
        <w:p w:rsidR="004D38C5" w:rsidRPr="005313D3" w:rsidRDefault="007B1589" w:rsidP="00E90C87">
          <w:pPr>
            <w:pStyle w:val="PSI-Comentario"/>
          </w:pPr>
          <w:r>
            <w:rPr>
              <w:noProof/>
              <w:lang w:eastAsia="es-ES"/>
            </w:rPr>
            <w:pict>
              <v:rect id="_x0000_s1058" style="position:absolute;left:0;text-align:left;margin-left:315.7pt;margin-top:-76.25pt;width:195.35pt;height:844.9pt;z-index:-251658240;mso-position-horizontal-relative:margin;mso-position-vertical-relative:margin" fillcolor="#268496" strokecolor="#31849b [2408]">
                <w10:wrap type="square" anchorx="margin" anchory="margin"/>
              </v:rect>
            </w:pict>
          </w:r>
        </w:p>
        <w:p w:rsidR="004D38C5" w:rsidRPr="005313D3" w:rsidRDefault="004D38C5" w:rsidP="00895821">
          <w:pPr>
            <w:pStyle w:val="PSI-Comentario"/>
          </w:pPr>
        </w:p>
        <w:p w:rsidR="00397566" w:rsidRPr="008B3B0F" w:rsidRDefault="00397566" w:rsidP="00895821">
          <w:pPr>
            <w:pStyle w:val="PSI-Comentario"/>
          </w:pPr>
        </w:p>
        <w:p w:rsidR="00D06E99" w:rsidRDefault="007B1589"/>
      </w:sdtContent>
    </w:sdt>
    <w:p w:rsidR="00A13DBA" w:rsidRDefault="00E90C87"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AB76B2" w:rsidRDefault="000E7C18">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64241119" w:history="1">
            <w:r w:rsidR="00AB76B2" w:rsidRPr="0063710E">
              <w:rPr>
                <w:rStyle w:val="Hipervnculo"/>
                <w:noProof/>
              </w:rPr>
              <w:t>Introducción</w:t>
            </w:r>
            <w:r w:rsidR="00AB76B2">
              <w:rPr>
                <w:noProof/>
                <w:webHidden/>
              </w:rPr>
              <w:tab/>
            </w:r>
            <w:r w:rsidR="00AB76B2">
              <w:rPr>
                <w:noProof/>
                <w:webHidden/>
              </w:rPr>
              <w:fldChar w:fldCharType="begin"/>
            </w:r>
            <w:r w:rsidR="00AB76B2">
              <w:rPr>
                <w:noProof/>
                <w:webHidden/>
              </w:rPr>
              <w:instrText xml:space="preserve"> PAGEREF _Toc64241119 \h </w:instrText>
            </w:r>
            <w:r w:rsidR="00AB76B2">
              <w:rPr>
                <w:noProof/>
                <w:webHidden/>
              </w:rPr>
            </w:r>
            <w:r w:rsidR="00AB76B2">
              <w:rPr>
                <w:noProof/>
                <w:webHidden/>
              </w:rPr>
              <w:fldChar w:fldCharType="separate"/>
            </w:r>
            <w:r w:rsidR="00AB76B2">
              <w:rPr>
                <w:noProof/>
                <w:webHidden/>
              </w:rPr>
              <w:t>7</w:t>
            </w:r>
            <w:r w:rsidR="00AB76B2">
              <w:rPr>
                <w:noProof/>
                <w:webHidden/>
              </w:rPr>
              <w:fldChar w:fldCharType="end"/>
            </w:r>
          </w:hyperlink>
        </w:p>
        <w:p w:rsidR="00AB76B2" w:rsidRDefault="00AB76B2">
          <w:pPr>
            <w:pStyle w:val="TDC2"/>
            <w:rPr>
              <w:rFonts w:eastAsiaTheme="minorEastAsia"/>
              <w:i w:val="0"/>
              <w:iCs w:val="0"/>
              <w:noProof/>
              <w:sz w:val="22"/>
              <w:szCs w:val="22"/>
              <w:lang w:val="es-AR" w:eastAsia="es-AR"/>
            </w:rPr>
          </w:pPr>
          <w:hyperlink w:anchor="_Toc64241120" w:history="1">
            <w:r w:rsidRPr="0063710E">
              <w:rPr>
                <w:rStyle w:val="Hipervnculo"/>
                <w:noProof/>
              </w:rPr>
              <w:t>Descripción</w:t>
            </w:r>
            <w:r>
              <w:rPr>
                <w:noProof/>
                <w:webHidden/>
              </w:rPr>
              <w:tab/>
            </w:r>
            <w:r>
              <w:rPr>
                <w:noProof/>
                <w:webHidden/>
              </w:rPr>
              <w:fldChar w:fldCharType="begin"/>
            </w:r>
            <w:r>
              <w:rPr>
                <w:noProof/>
                <w:webHidden/>
              </w:rPr>
              <w:instrText xml:space="preserve"> PAGEREF _Toc64241120 \h </w:instrText>
            </w:r>
            <w:r>
              <w:rPr>
                <w:noProof/>
                <w:webHidden/>
              </w:rPr>
            </w:r>
            <w:r>
              <w:rPr>
                <w:noProof/>
                <w:webHidden/>
              </w:rPr>
              <w:fldChar w:fldCharType="separate"/>
            </w:r>
            <w:r>
              <w:rPr>
                <w:noProof/>
                <w:webHidden/>
              </w:rPr>
              <w:t>7</w:t>
            </w:r>
            <w:r>
              <w:rPr>
                <w:noProof/>
                <w:webHidden/>
              </w:rPr>
              <w:fldChar w:fldCharType="end"/>
            </w:r>
          </w:hyperlink>
        </w:p>
        <w:p w:rsidR="00AB76B2" w:rsidRDefault="00AB76B2">
          <w:pPr>
            <w:pStyle w:val="TDC1"/>
            <w:rPr>
              <w:rFonts w:eastAsiaTheme="minorEastAsia"/>
              <w:b w:val="0"/>
              <w:bCs w:val="0"/>
              <w:noProof/>
              <w:sz w:val="22"/>
              <w:szCs w:val="22"/>
              <w:lang w:val="es-AR" w:eastAsia="es-AR"/>
            </w:rPr>
          </w:pPr>
          <w:hyperlink w:anchor="_Toc64241121" w:history="1">
            <w:r w:rsidRPr="0063710E">
              <w:rPr>
                <w:rStyle w:val="Hipervnculo"/>
                <w:noProof/>
              </w:rPr>
              <w:t>Contenido</w:t>
            </w:r>
            <w:r>
              <w:rPr>
                <w:noProof/>
                <w:webHidden/>
              </w:rPr>
              <w:tab/>
            </w:r>
            <w:r>
              <w:rPr>
                <w:noProof/>
                <w:webHidden/>
              </w:rPr>
              <w:fldChar w:fldCharType="begin"/>
            </w:r>
            <w:r>
              <w:rPr>
                <w:noProof/>
                <w:webHidden/>
              </w:rPr>
              <w:instrText xml:space="preserve"> PAGEREF _Toc64241121 \h </w:instrText>
            </w:r>
            <w:r>
              <w:rPr>
                <w:noProof/>
                <w:webHidden/>
              </w:rPr>
            </w:r>
            <w:r>
              <w:rPr>
                <w:noProof/>
                <w:webHidden/>
              </w:rPr>
              <w:fldChar w:fldCharType="separate"/>
            </w:r>
            <w:r>
              <w:rPr>
                <w:noProof/>
                <w:webHidden/>
              </w:rPr>
              <w:t>7</w:t>
            </w:r>
            <w:r>
              <w:rPr>
                <w:noProof/>
                <w:webHidden/>
              </w:rPr>
              <w:fldChar w:fldCharType="end"/>
            </w:r>
          </w:hyperlink>
        </w:p>
        <w:p w:rsidR="00AB76B2" w:rsidRDefault="00AB76B2">
          <w:pPr>
            <w:pStyle w:val="TDC1"/>
            <w:rPr>
              <w:rFonts w:eastAsiaTheme="minorEastAsia"/>
              <w:b w:val="0"/>
              <w:bCs w:val="0"/>
              <w:noProof/>
              <w:sz w:val="22"/>
              <w:szCs w:val="22"/>
              <w:lang w:val="es-AR" w:eastAsia="es-AR"/>
            </w:rPr>
          </w:pPr>
          <w:hyperlink w:anchor="_Toc64241122" w:history="1">
            <w:r w:rsidRPr="0063710E">
              <w:rPr>
                <w:rStyle w:val="Hipervnculo"/>
                <w:noProof/>
              </w:rPr>
              <w:t>Introducción al sistema</w:t>
            </w:r>
            <w:r>
              <w:rPr>
                <w:noProof/>
                <w:webHidden/>
              </w:rPr>
              <w:tab/>
            </w:r>
            <w:r>
              <w:rPr>
                <w:noProof/>
                <w:webHidden/>
              </w:rPr>
              <w:fldChar w:fldCharType="begin"/>
            </w:r>
            <w:r>
              <w:rPr>
                <w:noProof/>
                <w:webHidden/>
              </w:rPr>
              <w:instrText xml:space="preserve"> PAGEREF _Toc64241122 \h </w:instrText>
            </w:r>
            <w:r>
              <w:rPr>
                <w:noProof/>
                <w:webHidden/>
              </w:rPr>
            </w:r>
            <w:r>
              <w:rPr>
                <w:noProof/>
                <w:webHidden/>
              </w:rPr>
              <w:fldChar w:fldCharType="separate"/>
            </w:r>
            <w:r>
              <w:rPr>
                <w:noProof/>
                <w:webHidden/>
              </w:rPr>
              <w:t>7</w:t>
            </w:r>
            <w:r>
              <w:rPr>
                <w:noProof/>
                <w:webHidden/>
              </w:rPr>
              <w:fldChar w:fldCharType="end"/>
            </w:r>
          </w:hyperlink>
        </w:p>
        <w:p w:rsidR="00AB76B2" w:rsidRDefault="00AB76B2">
          <w:pPr>
            <w:pStyle w:val="TDC1"/>
            <w:rPr>
              <w:rFonts w:eastAsiaTheme="minorEastAsia"/>
              <w:b w:val="0"/>
              <w:bCs w:val="0"/>
              <w:noProof/>
              <w:sz w:val="22"/>
              <w:szCs w:val="22"/>
              <w:lang w:val="es-AR" w:eastAsia="es-AR"/>
            </w:rPr>
          </w:pPr>
          <w:hyperlink w:anchor="_Toc64241123" w:history="1">
            <w:r w:rsidRPr="0063710E">
              <w:rPr>
                <w:rStyle w:val="Hipervnculo"/>
                <w:noProof/>
              </w:rPr>
              <w:t>Aplicación Web</w:t>
            </w:r>
            <w:r>
              <w:rPr>
                <w:noProof/>
                <w:webHidden/>
              </w:rPr>
              <w:tab/>
            </w:r>
            <w:r>
              <w:rPr>
                <w:noProof/>
                <w:webHidden/>
              </w:rPr>
              <w:fldChar w:fldCharType="begin"/>
            </w:r>
            <w:r>
              <w:rPr>
                <w:noProof/>
                <w:webHidden/>
              </w:rPr>
              <w:instrText xml:space="preserve"> PAGEREF _Toc64241123 \h </w:instrText>
            </w:r>
            <w:r>
              <w:rPr>
                <w:noProof/>
                <w:webHidden/>
              </w:rPr>
            </w:r>
            <w:r>
              <w:rPr>
                <w:noProof/>
                <w:webHidden/>
              </w:rPr>
              <w:fldChar w:fldCharType="separate"/>
            </w:r>
            <w:r>
              <w:rPr>
                <w:noProof/>
                <w:webHidden/>
              </w:rPr>
              <w:t>8</w:t>
            </w:r>
            <w:r>
              <w:rPr>
                <w:noProof/>
                <w:webHidden/>
              </w:rPr>
              <w:fldChar w:fldCharType="end"/>
            </w:r>
          </w:hyperlink>
        </w:p>
        <w:p w:rsidR="00AB76B2" w:rsidRDefault="00AB76B2">
          <w:pPr>
            <w:pStyle w:val="TDC2"/>
            <w:rPr>
              <w:rFonts w:eastAsiaTheme="minorEastAsia"/>
              <w:i w:val="0"/>
              <w:iCs w:val="0"/>
              <w:noProof/>
              <w:sz w:val="22"/>
              <w:szCs w:val="22"/>
              <w:lang w:val="es-AR" w:eastAsia="es-AR"/>
            </w:rPr>
          </w:pPr>
          <w:hyperlink w:anchor="_Toc64241124" w:history="1">
            <w:r w:rsidRPr="0063710E">
              <w:rPr>
                <w:rStyle w:val="Hipervnculo"/>
                <w:noProof/>
              </w:rPr>
              <w:t>Ingreso al sistema</w:t>
            </w:r>
            <w:r>
              <w:rPr>
                <w:noProof/>
                <w:webHidden/>
              </w:rPr>
              <w:tab/>
            </w:r>
            <w:r>
              <w:rPr>
                <w:noProof/>
                <w:webHidden/>
              </w:rPr>
              <w:fldChar w:fldCharType="begin"/>
            </w:r>
            <w:r>
              <w:rPr>
                <w:noProof/>
                <w:webHidden/>
              </w:rPr>
              <w:instrText xml:space="preserve"> PAGEREF _Toc64241124 \h </w:instrText>
            </w:r>
            <w:r>
              <w:rPr>
                <w:noProof/>
                <w:webHidden/>
              </w:rPr>
            </w:r>
            <w:r>
              <w:rPr>
                <w:noProof/>
                <w:webHidden/>
              </w:rPr>
              <w:fldChar w:fldCharType="separate"/>
            </w:r>
            <w:r>
              <w:rPr>
                <w:noProof/>
                <w:webHidden/>
              </w:rPr>
              <w:t>8</w:t>
            </w:r>
            <w:r>
              <w:rPr>
                <w:noProof/>
                <w:webHidden/>
              </w:rPr>
              <w:fldChar w:fldCharType="end"/>
            </w:r>
          </w:hyperlink>
        </w:p>
        <w:p w:rsidR="00AB76B2" w:rsidRDefault="00AB76B2">
          <w:pPr>
            <w:pStyle w:val="TDC2"/>
            <w:rPr>
              <w:rFonts w:eastAsiaTheme="minorEastAsia"/>
              <w:i w:val="0"/>
              <w:iCs w:val="0"/>
              <w:noProof/>
              <w:sz w:val="22"/>
              <w:szCs w:val="22"/>
              <w:lang w:val="es-AR" w:eastAsia="es-AR"/>
            </w:rPr>
          </w:pPr>
          <w:hyperlink w:anchor="_Toc64241125" w:history="1">
            <w:r w:rsidRPr="0063710E">
              <w:rPr>
                <w:rStyle w:val="Hipervnculo"/>
                <w:noProof/>
              </w:rPr>
              <w:t>Componentes de la interfaz</w:t>
            </w:r>
            <w:r>
              <w:rPr>
                <w:noProof/>
                <w:webHidden/>
              </w:rPr>
              <w:tab/>
            </w:r>
            <w:r>
              <w:rPr>
                <w:noProof/>
                <w:webHidden/>
              </w:rPr>
              <w:fldChar w:fldCharType="begin"/>
            </w:r>
            <w:r>
              <w:rPr>
                <w:noProof/>
                <w:webHidden/>
              </w:rPr>
              <w:instrText xml:space="preserve"> PAGEREF _Toc64241125 \h </w:instrText>
            </w:r>
            <w:r>
              <w:rPr>
                <w:noProof/>
                <w:webHidden/>
              </w:rPr>
            </w:r>
            <w:r>
              <w:rPr>
                <w:noProof/>
                <w:webHidden/>
              </w:rPr>
              <w:fldChar w:fldCharType="separate"/>
            </w:r>
            <w:r>
              <w:rPr>
                <w:noProof/>
                <w:webHidden/>
              </w:rPr>
              <w:t>8</w:t>
            </w:r>
            <w:r>
              <w:rPr>
                <w:noProof/>
                <w:webHidden/>
              </w:rPr>
              <w:fldChar w:fldCharType="end"/>
            </w:r>
          </w:hyperlink>
        </w:p>
        <w:p w:rsidR="00AB76B2" w:rsidRDefault="00AB76B2">
          <w:pPr>
            <w:pStyle w:val="TDC2"/>
            <w:rPr>
              <w:rFonts w:eastAsiaTheme="minorEastAsia"/>
              <w:i w:val="0"/>
              <w:iCs w:val="0"/>
              <w:noProof/>
              <w:sz w:val="22"/>
              <w:szCs w:val="22"/>
              <w:lang w:val="es-AR" w:eastAsia="es-AR"/>
            </w:rPr>
          </w:pPr>
          <w:hyperlink w:anchor="_Toc64241126" w:history="1">
            <w:r w:rsidRPr="0063710E">
              <w:rPr>
                <w:rStyle w:val="Hipervnculo"/>
                <w:noProof/>
              </w:rPr>
              <w:t>Perfiles iniciales</w:t>
            </w:r>
            <w:r>
              <w:rPr>
                <w:noProof/>
                <w:webHidden/>
              </w:rPr>
              <w:tab/>
            </w:r>
            <w:r>
              <w:rPr>
                <w:noProof/>
                <w:webHidden/>
              </w:rPr>
              <w:fldChar w:fldCharType="begin"/>
            </w:r>
            <w:r>
              <w:rPr>
                <w:noProof/>
                <w:webHidden/>
              </w:rPr>
              <w:instrText xml:space="preserve"> PAGEREF _Toc64241126 \h </w:instrText>
            </w:r>
            <w:r>
              <w:rPr>
                <w:noProof/>
                <w:webHidden/>
              </w:rPr>
            </w:r>
            <w:r>
              <w:rPr>
                <w:noProof/>
                <w:webHidden/>
              </w:rPr>
              <w:fldChar w:fldCharType="separate"/>
            </w:r>
            <w:r>
              <w:rPr>
                <w:noProof/>
                <w:webHidden/>
              </w:rPr>
              <w:t>9</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27" w:history="1">
            <w:r w:rsidRPr="0063710E">
              <w:rPr>
                <w:rStyle w:val="Hipervnculo"/>
                <w:noProof/>
              </w:rPr>
              <w:t>Administrador</w:t>
            </w:r>
            <w:r>
              <w:rPr>
                <w:noProof/>
                <w:webHidden/>
              </w:rPr>
              <w:tab/>
            </w:r>
            <w:r>
              <w:rPr>
                <w:noProof/>
                <w:webHidden/>
              </w:rPr>
              <w:fldChar w:fldCharType="begin"/>
            </w:r>
            <w:r>
              <w:rPr>
                <w:noProof/>
                <w:webHidden/>
              </w:rPr>
              <w:instrText xml:space="preserve"> PAGEREF _Toc64241127 \h </w:instrText>
            </w:r>
            <w:r>
              <w:rPr>
                <w:noProof/>
                <w:webHidden/>
              </w:rPr>
            </w:r>
            <w:r>
              <w:rPr>
                <w:noProof/>
                <w:webHidden/>
              </w:rPr>
              <w:fldChar w:fldCharType="separate"/>
            </w:r>
            <w:r>
              <w:rPr>
                <w:noProof/>
                <w:webHidden/>
              </w:rPr>
              <w:t>9</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28" w:history="1">
            <w:r w:rsidRPr="0063710E">
              <w:rPr>
                <w:rStyle w:val="Hipervnculo"/>
                <w:noProof/>
              </w:rPr>
              <w:t>Administrativo – Secretaría Académica</w:t>
            </w:r>
            <w:r>
              <w:rPr>
                <w:noProof/>
                <w:webHidden/>
              </w:rPr>
              <w:tab/>
            </w:r>
            <w:r>
              <w:rPr>
                <w:noProof/>
                <w:webHidden/>
              </w:rPr>
              <w:fldChar w:fldCharType="begin"/>
            </w:r>
            <w:r>
              <w:rPr>
                <w:noProof/>
                <w:webHidden/>
              </w:rPr>
              <w:instrText xml:space="preserve"> PAGEREF _Toc64241128 \h </w:instrText>
            </w:r>
            <w:r>
              <w:rPr>
                <w:noProof/>
                <w:webHidden/>
              </w:rPr>
            </w:r>
            <w:r>
              <w:rPr>
                <w:noProof/>
                <w:webHidden/>
              </w:rPr>
              <w:fldChar w:fldCharType="separate"/>
            </w:r>
            <w:r>
              <w:rPr>
                <w:noProof/>
                <w:webHidden/>
              </w:rPr>
              <w:t>9</w:t>
            </w:r>
            <w:r>
              <w:rPr>
                <w:noProof/>
                <w:webHidden/>
              </w:rPr>
              <w:fldChar w:fldCharType="end"/>
            </w:r>
          </w:hyperlink>
        </w:p>
        <w:p w:rsidR="00AB76B2" w:rsidRDefault="00AB76B2">
          <w:pPr>
            <w:pStyle w:val="TDC2"/>
            <w:rPr>
              <w:rFonts w:eastAsiaTheme="minorEastAsia"/>
              <w:i w:val="0"/>
              <w:iCs w:val="0"/>
              <w:noProof/>
              <w:sz w:val="22"/>
              <w:szCs w:val="22"/>
              <w:lang w:val="es-AR" w:eastAsia="es-AR"/>
            </w:rPr>
          </w:pPr>
          <w:hyperlink w:anchor="_Toc64241129" w:history="1">
            <w:r w:rsidRPr="0063710E">
              <w:rPr>
                <w:rStyle w:val="Hipervnculo"/>
                <w:noProof/>
              </w:rPr>
              <w:t>Aulas</w:t>
            </w:r>
            <w:r>
              <w:rPr>
                <w:noProof/>
                <w:webHidden/>
              </w:rPr>
              <w:tab/>
            </w:r>
            <w:r>
              <w:rPr>
                <w:noProof/>
                <w:webHidden/>
              </w:rPr>
              <w:fldChar w:fldCharType="begin"/>
            </w:r>
            <w:r>
              <w:rPr>
                <w:noProof/>
                <w:webHidden/>
              </w:rPr>
              <w:instrText xml:space="preserve"> PAGEREF _Toc64241129 \h </w:instrText>
            </w:r>
            <w:r>
              <w:rPr>
                <w:noProof/>
                <w:webHidden/>
              </w:rPr>
            </w:r>
            <w:r>
              <w:rPr>
                <w:noProof/>
                <w:webHidden/>
              </w:rPr>
              <w:fldChar w:fldCharType="separate"/>
            </w:r>
            <w:r>
              <w:rPr>
                <w:noProof/>
                <w:webHidden/>
              </w:rPr>
              <w:t>9</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30" w:history="1">
            <w:r w:rsidRPr="0063710E">
              <w:rPr>
                <w:rStyle w:val="Hipervnculo"/>
                <w:noProof/>
              </w:rPr>
              <w:t>Crear</w:t>
            </w:r>
            <w:r>
              <w:rPr>
                <w:noProof/>
                <w:webHidden/>
              </w:rPr>
              <w:tab/>
            </w:r>
            <w:r>
              <w:rPr>
                <w:noProof/>
                <w:webHidden/>
              </w:rPr>
              <w:fldChar w:fldCharType="begin"/>
            </w:r>
            <w:r>
              <w:rPr>
                <w:noProof/>
                <w:webHidden/>
              </w:rPr>
              <w:instrText xml:space="preserve"> PAGEREF _Toc64241130 \h </w:instrText>
            </w:r>
            <w:r>
              <w:rPr>
                <w:noProof/>
                <w:webHidden/>
              </w:rPr>
            </w:r>
            <w:r>
              <w:rPr>
                <w:noProof/>
                <w:webHidden/>
              </w:rPr>
              <w:fldChar w:fldCharType="separate"/>
            </w:r>
            <w:r>
              <w:rPr>
                <w:noProof/>
                <w:webHidden/>
              </w:rPr>
              <w:t>9</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31" w:history="1">
            <w:r w:rsidRPr="0063710E">
              <w:rPr>
                <w:rStyle w:val="Hipervnculo"/>
                <w:noProof/>
              </w:rPr>
              <w:t>Buscar</w:t>
            </w:r>
            <w:r>
              <w:rPr>
                <w:noProof/>
                <w:webHidden/>
              </w:rPr>
              <w:tab/>
            </w:r>
            <w:r>
              <w:rPr>
                <w:noProof/>
                <w:webHidden/>
              </w:rPr>
              <w:fldChar w:fldCharType="begin"/>
            </w:r>
            <w:r>
              <w:rPr>
                <w:noProof/>
                <w:webHidden/>
              </w:rPr>
              <w:instrText xml:space="preserve"> PAGEREF _Toc64241131 \h </w:instrText>
            </w:r>
            <w:r>
              <w:rPr>
                <w:noProof/>
                <w:webHidden/>
              </w:rPr>
            </w:r>
            <w:r>
              <w:rPr>
                <w:noProof/>
                <w:webHidden/>
              </w:rPr>
              <w:fldChar w:fldCharType="separate"/>
            </w:r>
            <w:r>
              <w:rPr>
                <w:noProof/>
                <w:webHidden/>
              </w:rPr>
              <w:t>10</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32" w:history="1">
            <w:r w:rsidRPr="0063710E">
              <w:rPr>
                <w:rStyle w:val="Hipervnculo"/>
                <w:noProof/>
              </w:rPr>
              <w:t>Eliminación</w:t>
            </w:r>
            <w:r>
              <w:rPr>
                <w:noProof/>
                <w:webHidden/>
              </w:rPr>
              <w:tab/>
            </w:r>
            <w:r>
              <w:rPr>
                <w:noProof/>
                <w:webHidden/>
              </w:rPr>
              <w:fldChar w:fldCharType="begin"/>
            </w:r>
            <w:r>
              <w:rPr>
                <w:noProof/>
                <w:webHidden/>
              </w:rPr>
              <w:instrText xml:space="preserve"> PAGEREF _Toc64241132 \h </w:instrText>
            </w:r>
            <w:r>
              <w:rPr>
                <w:noProof/>
                <w:webHidden/>
              </w:rPr>
            </w:r>
            <w:r>
              <w:rPr>
                <w:noProof/>
                <w:webHidden/>
              </w:rPr>
              <w:fldChar w:fldCharType="separate"/>
            </w:r>
            <w:r>
              <w:rPr>
                <w:noProof/>
                <w:webHidden/>
              </w:rPr>
              <w:t>11</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33" w:history="1">
            <w:r w:rsidRPr="0063710E">
              <w:rPr>
                <w:rStyle w:val="Hipervnculo"/>
                <w:noProof/>
              </w:rPr>
              <w:t>Información detallada</w:t>
            </w:r>
            <w:r>
              <w:rPr>
                <w:noProof/>
                <w:webHidden/>
              </w:rPr>
              <w:tab/>
            </w:r>
            <w:r>
              <w:rPr>
                <w:noProof/>
                <w:webHidden/>
              </w:rPr>
              <w:fldChar w:fldCharType="begin"/>
            </w:r>
            <w:r>
              <w:rPr>
                <w:noProof/>
                <w:webHidden/>
              </w:rPr>
              <w:instrText xml:space="preserve"> PAGEREF _Toc64241133 \h </w:instrText>
            </w:r>
            <w:r>
              <w:rPr>
                <w:noProof/>
                <w:webHidden/>
              </w:rPr>
            </w:r>
            <w:r>
              <w:rPr>
                <w:noProof/>
                <w:webHidden/>
              </w:rPr>
              <w:fldChar w:fldCharType="separate"/>
            </w:r>
            <w:r>
              <w:rPr>
                <w:noProof/>
                <w:webHidden/>
              </w:rPr>
              <w:t>12</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34" w:history="1">
            <w:r w:rsidRPr="0063710E">
              <w:rPr>
                <w:rStyle w:val="Hipervnculo"/>
                <w:noProof/>
              </w:rPr>
              <w:t>Modificación</w:t>
            </w:r>
            <w:r>
              <w:rPr>
                <w:noProof/>
                <w:webHidden/>
              </w:rPr>
              <w:tab/>
            </w:r>
            <w:r>
              <w:rPr>
                <w:noProof/>
                <w:webHidden/>
              </w:rPr>
              <w:fldChar w:fldCharType="begin"/>
            </w:r>
            <w:r>
              <w:rPr>
                <w:noProof/>
                <w:webHidden/>
              </w:rPr>
              <w:instrText xml:space="preserve"> PAGEREF _Toc64241134 \h </w:instrText>
            </w:r>
            <w:r>
              <w:rPr>
                <w:noProof/>
                <w:webHidden/>
              </w:rPr>
            </w:r>
            <w:r>
              <w:rPr>
                <w:noProof/>
                <w:webHidden/>
              </w:rPr>
              <w:fldChar w:fldCharType="separate"/>
            </w:r>
            <w:r>
              <w:rPr>
                <w:noProof/>
                <w:webHidden/>
              </w:rPr>
              <w:t>13</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35" w:history="1">
            <w:r w:rsidRPr="0063710E">
              <w:rPr>
                <w:rStyle w:val="Hipervnculo"/>
                <w:noProof/>
              </w:rPr>
              <w:t>Informe</w:t>
            </w:r>
            <w:r>
              <w:rPr>
                <w:noProof/>
                <w:webHidden/>
              </w:rPr>
              <w:tab/>
            </w:r>
            <w:r>
              <w:rPr>
                <w:noProof/>
                <w:webHidden/>
              </w:rPr>
              <w:fldChar w:fldCharType="begin"/>
            </w:r>
            <w:r>
              <w:rPr>
                <w:noProof/>
                <w:webHidden/>
              </w:rPr>
              <w:instrText xml:space="preserve"> PAGEREF _Toc64241135 \h </w:instrText>
            </w:r>
            <w:r>
              <w:rPr>
                <w:noProof/>
                <w:webHidden/>
              </w:rPr>
            </w:r>
            <w:r>
              <w:rPr>
                <w:noProof/>
                <w:webHidden/>
              </w:rPr>
              <w:fldChar w:fldCharType="separate"/>
            </w:r>
            <w:r>
              <w:rPr>
                <w:noProof/>
                <w:webHidden/>
              </w:rPr>
              <w:t>13</w:t>
            </w:r>
            <w:r>
              <w:rPr>
                <w:noProof/>
                <w:webHidden/>
              </w:rPr>
              <w:fldChar w:fldCharType="end"/>
            </w:r>
          </w:hyperlink>
        </w:p>
        <w:p w:rsidR="00AB76B2" w:rsidRDefault="00AB76B2">
          <w:pPr>
            <w:pStyle w:val="TDC2"/>
            <w:rPr>
              <w:rFonts w:eastAsiaTheme="minorEastAsia"/>
              <w:i w:val="0"/>
              <w:iCs w:val="0"/>
              <w:noProof/>
              <w:sz w:val="22"/>
              <w:szCs w:val="22"/>
              <w:lang w:val="es-AR" w:eastAsia="es-AR"/>
            </w:rPr>
          </w:pPr>
          <w:hyperlink w:anchor="_Toc64241136" w:history="1">
            <w:r w:rsidRPr="0063710E">
              <w:rPr>
                <w:rStyle w:val="Hipervnculo"/>
                <w:noProof/>
              </w:rPr>
              <w:t>Asignaturas</w:t>
            </w:r>
            <w:r>
              <w:rPr>
                <w:noProof/>
                <w:webHidden/>
              </w:rPr>
              <w:tab/>
            </w:r>
            <w:r>
              <w:rPr>
                <w:noProof/>
                <w:webHidden/>
              </w:rPr>
              <w:fldChar w:fldCharType="begin"/>
            </w:r>
            <w:r>
              <w:rPr>
                <w:noProof/>
                <w:webHidden/>
              </w:rPr>
              <w:instrText xml:space="preserve"> PAGEREF _Toc64241136 \h </w:instrText>
            </w:r>
            <w:r>
              <w:rPr>
                <w:noProof/>
                <w:webHidden/>
              </w:rPr>
            </w:r>
            <w:r>
              <w:rPr>
                <w:noProof/>
                <w:webHidden/>
              </w:rPr>
              <w:fldChar w:fldCharType="separate"/>
            </w:r>
            <w:r>
              <w:rPr>
                <w:noProof/>
                <w:webHidden/>
              </w:rPr>
              <w:t>14</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37" w:history="1">
            <w:r w:rsidRPr="0063710E">
              <w:rPr>
                <w:rStyle w:val="Hipervnculo"/>
                <w:noProof/>
              </w:rPr>
              <w:t>Crear</w:t>
            </w:r>
            <w:r>
              <w:rPr>
                <w:noProof/>
                <w:webHidden/>
              </w:rPr>
              <w:tab/>
            </w:r>
            <w:r>
              <w:rPr>
                <w:noProof/>
                <w:webHidden/>
              </w:rPr>
              <w:fldChar w:fldCharType="begin"/>
            </w:r>
            <w:r>
              <w:rPr>
                <w:noProof/>
                <w:webHidden/>
              </w:rPr>
              <w:instrText xml:space="preserve"> PAGEREF _Toc64241137 \h </w:instrText>
            </w:r>
            <w:r>
              <w:rPr>
                <w:noProof/>
                <w:webHidden/>
              </w:rPr>
            </w:r>
            <w:r>
              <w:rPr>
                <w:noProof/>
                <w:webHidden/>
              </w:rPr>
              <w:fldChar w:fldCharType="separate"/>
            </w:r>
            <w:r>
              <w:rPr>
                <w:noProof/>
                <w:webHidden/>
              </w:rPr>
              <w:t>14</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38" w:history="1">
            <w:r w:rsidRPr="0063710E">
              <w:rPr>
                <w:rStyle w:val="Hipervnculo"/>
                <w:noProof/>
              </w:rPr>
              <w:t>Buscar</w:t>
            </w:r>
            <w:r>
              <w:rPr>
                <w:noProof/>
                <w:webHidden/>
              </w:rPr>
              <w:tab/>
            </w:r>
            <w:r>
              <w:rPr>
                <w:noProof/>
                <w:webHidden/>
              </w:rPr>
              <w:fldChar w:fldCharType="begin"/>
            </w:r>
            <w:r>
              <w:rPr>
                <w:noProof/>
                <w:webHidden/>
              </w:rPr>
              <w:instrText xml:space="preserve"> PAGEREF _Toc64241138 \h </w:instrText>
            </w:r>
            <w:r>
              <w:rPr>
                <w:noProof/>
                <w:webHidden/>
              </w:rPr>
            </w:r>
            <w:r>
              <w:rPr>
                <w:noProof/>
                <w:webHidden/>
              </w:rPr>
              <w:fldChar w:fldCharType="separate"/>
            </w:r>
            <w:r>
              <w:rPr>
                <w:noProof/>
                <w:webHidden/>
              </w:rPr>
              <w:t>15</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39" w:history="1">
            <w:r w:rsidRPr="0063710E">
              <w:rPr>
                <w:rStyle w:val="Hipervnculo"/>
                <w:noProof/>
              </w:rPr>
              <w:t>Información detallada</w:t>
            </w:r>
            <w:r>
              <w:rPr>
                <w:noProof/>
                <w:webHidden/>
              </w:rPr>
              <w:tab/>
            </w:r>
            <w:r>
              <w:rPr>
                <w:noProof/>
                <w:webHidden/>
              </w:rPr>
              <w:fldChar w:fldCharType="begin"/>
            </w:r>
            <w:r>
              <w:rPr>
                <w:noProof/>
                <w:webHidden/>
              </w:rPr>
              <w:instrText xml:space="preserve"> PAGEREF _Toc64241139 \h </w:instrText>
            </w:r>
            <w:r>
              <w:rPr>
                <w:noProof/>
                <w:webHidden/>
              </w:rPr>
            </w:r>
            <w:r>
              <w:rPr>
                <w:noProof/>
                <w:webHidden/>
              </w:rPr>
              <w:fldChar w:fldCharType="separate"/>
            </w:r>
            <w:r>
              <w:rPr>
                <w:noProof/>
                <w:webHidden/>
              </w:rPr>
              <w:t>16</w:t>
            </w:r>
            <w:r>
              <w:rPr>
                <w:noProof/>
                <w:webHidden/>
              </w:rPr>
              <w:fldChar w:fldCharType="end"/>
            </w:r>
          </w:hyperlink>
        </w:p>
        <w:p w:rsidR="00AB76B2" w:rsidRDefault="00AB76B2">
          <w:pPr>
            <w:pStyle w:val="TDC2"/>
            <w:rPr>
              <w:rFonts w:eastAsiaTheme="minorEastAsia"/>
              <w:i w:val="0"/>
              <w:iCs w:val="0"/>
              <w:noProof/>
              <w:sz w:val="22"/>
              <w:szCs w:val="22"/>
              <w:lang w:val="es-AR" w:eastAsia="es-AR"/>
            </w:rPr>
          </w:pPr>
          <w:hyperlink w:anchor="_Toc64241140" w:history="1">
            <w:r w:rsidRPr="0063710E">
              <w:rPr>
                <w:rStyle w:val="Hipervnculo"/>
                <w:noProof/>
              </w:rPr>
              <w:t>Carreras</w:t>
            </w:r>
            <w:r>
              <w:rPr>
                <w:noProof/>
                <w:webHidden/>
              </w:rPr>
              <w:tab/>
            </w:r>
            <w:r>
              <w:rPr>
                <w:noProof/>
                <w:webHidden/>
              </w:rPr>
              <w:fldChar w:fldCharType="begin"/>
            </w:r>
            <w:r>
              <w:rPr>
                <w:noProof/>
                <w:webHidden/>
              </w:rPr>
              <w:instrText xml:space="preserve"> PAGEREF _Toc64241140 \h </w:instrText>
            </w:r>
            <w:r>
              <w:rPr>
                <w:noProof/>
                <w:webHidden/>
              </w:rPr>
            </w:r>
            <w:r>
              <w:rPr>
                <w:noProof/>
                <w:webHidden/>
              </w:rPr>
              <w:fldChar w:fldCharType="separate"/>
            </w:r>
            <w:r>
              <w:rPr>
                <w:noProof/>
                <w:webHidden/>
              </w:rPr>
              <w:t>17</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41" w:history="1">
            <w:r w:rsidRPr="0063710E">
              <w:rPr>
                <w:rStyle w:val="Hipervnculo"/>
                <w:noProof/>
              </w:rPr>
              <w:t>Crear</w:t>
            </w:r>
            <w:r>
              <w:rPr>
                <w:noProof/>
                <w:webHidden/>
              </w:rPr>
              <w:tab/>
            </w:r>
            <w:r>
              <w:rPr>
                <w:noProof/>
                <w:webHidden/>
              </w:rPr>
              <w:fldChar w:fldCharType="begin"/>
            </w:r>
            <w:r>
              <w:rPr>
                <w:noProof/>
                <w:webHidden/>
              </w:rPr>
              <w:instrText xml:space="preserve"> PAGEREF _Toc64241141 \h </w:instrText>
            </w:r>
            <w:r>
              <w:rPr>
                <w:noProof/>
                <w:webHidden/>
              </w:rPr>
            </w:r>
            <w:r>
              <w:rPr>
                <w:noProof/>
                <w:webHidden/>
              </w:rPr>
              <w:fldChar w:fldCharType="separate"/>
            </w:r>
            <w:r>
              <w:rPr>
                <w:noProof/>
                <w:webHidden/>
              </w:rPr>
              <w:t>17</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42" w:history="1">
            <w:r w:rsidRPr="0063710E">
              <w:rPr>
                <w:rStyle w:val="Hipervnculo"/>
                <w:noProof/>
              </w:rPr>
              <w:t>Buscar</w:t>
            </w:r>
            <w:r>
              <w:rPr>
                <w:noProof/>
                <w:webHidden/>
              </w:rPr>
              <w:tab/>
            </w:r>
            <w:r>
              <w:rPr>
                <w:noProof/>
                <w:webHidden/>
              </w:rPr>
              <w:fldChar w:fldCharType="begin"/>
            </w:r>
            <w:r>
              <w:rPr>
                <w:noProof/>
                <w:webHidden/>
              </w:rPr>
              <w:instrText xml:space="preserve"> PAGEREF _Toc64241142 \h </w:instrText>
            </w:r>
            <w:r>
              <w:rPr>
                <w:noProof/>
                <w:webHidden/>
              </w:rPr>
            </w:r>
            <w:r>
              <w:rPr>
                <w:noProof/>
                <w:webHidden/>
              </w:rPr>
              <w:fldChar w:fldCharType="separate"/>
            </w:r>
            <w:r>
              <w:rPr>
                <w:noProof/>
                <w:webHidden/>
              </w:rPr>
              <w:t>18</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43" w:history="1">
            <w:r w:rsidRPr="0063710E">
              <w:rPr>
                <w:rStyle w:val="Hipervnculo"/>
                <w:noProof/>
              </w:rPr>
              <w:t>Información detallada</w:t>
            </w:r>
            <w:r>
              <w:rPr>
                <w:noProof/>
                <w:webHidden/>
              </w:rPr>
              <w:tab/>
            </w:r>
            <w:r>
              <w:rPr>
                <w:noProof/>
                <w:webHidden/>
              </w:rPr>
              <w:fldChar w:fldCharType="begin"/>
            </w:r>
            <w:r>
              <w:rPr>
                <w:noProof/>
                <w:webHidden/>
              </w:rPr>
              <w:instrText xml:space="preserve"> PAGEREF _Toc64241143 \h </w:instrText>
            </w:r>
            <w:r>
              <w:rPr>
                <w:noProof/>
                <w:webHidden/>
              </w:rPr>
            </w:r>
            <w:r>
              <w:rPr>
                <w:noProof/>
                <w:webHidden/>
              </w:rPr>
              <w:fldChar w:fldCharType="separate"/>
            </w:r>
            <w:r>
              <w:rPr>
                <w:noProof/>
                <w:webHidden/>
              </w:rPr>
              <w:t>19</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44" w:history="1">
            <w:r w:rsidRPr="0063710E">
              <w:rPr>
                <w:rStyle w:val="Hipervnculo"/>
                <w:noProof/>
              </w:rPr>
              <w:t>Agregar asignatura a una carrera</w:t>
            </w:r>
            <w:r>
              <w:rPr>
                <w:noProof/>
                <w:webHidden/>
              </w:rPr>
              <w:tab/>
            </w:r>
            <w:r>
              <w:rPr>
                <w:noProof/>
                <w:webHidden/>
              </w:rPr>
              <w:fldChar w:fldCharType="begin"/>
            </w:r>
            <w:r>
              <w:rPr>
                <w:noProof/>
                <w:webHidden/>
              </w:rPr>
              <w:instrText xml:space="preserve"> PAGEREF _Toc64241144 \h </w:instrText>
            </w:r>
            <w:r>
              <w:rPr>
                <w:noProof/>
                <w:webHidden/>
              </w:rPr>
            </w:r>
            <w:r>
              <w:rPr>
                <w:noProof/>
                <w:webHidden/>
              </w:rPr>
              <w:fldChar w:fldCharType="separate"/>
            </w:r>
            <w:r>
              <w:rPr>
                <w:noProof/>
                <w:webHidden/>
              </w:rPr>
              <w:t>20</w:t>
            </w:r>
            <w:r>
              <w:rPr>
                <w:noProof/>
                <w:webHidden/>
              </w:rPr>
              <w:fldChar w:fldCharType="end"/>
            </w:r>
          </w:hyperlink>
        </w:p>
        <w:p w:rsidR="00AB76B2" w:rsidRDefault="00AB76B2">
          <w:pPr>
            <w:pStyle w:val="TDC2"/>
            <w:rPr>
              <w:rFonts w:eastAsiaTheme="minorEastAsia"/>
              <w:i w:val="0"/>
              <w:iCs w:val="0"/>
              <w:noProof/>
              <w:sz w:val="22"/>
              <w:szCs w:val="22"/>
              <w:lang w:val="es-AR" w:eastAsia="es-AR"/>
            </w:rPr>
          </w:pPr>
          <w:hyperlink w:anchor="_Toc64241145" w:history="1">
            <w:r w:rsidRPr="0063710E">
              <w:rPr>
                <w:rStyle w:val="Hipervnculo"/>
                <w:noProof/>
              </w:rPr>
              <w:t>Horarios de cursadas</w:t>
            </w:r>
            <w:r>
              <w:rPr>
                <w:noProof/>
                <w:webHidden/>
              </w:rPr>
              <w:tab/>
            </w:r>
            <w:r>
              <w:rPr>
                <w:noProof/>
                <w:webHidden/>
              </w:rPr>
              <w:fldChar w:fldCharType="begin"/>
            </w:r>
            <w:r>
              <w:rPr>
                <w:noProof/>
                <w:webHidden/>
              </w:rPr>
              <w:instrText xml:space="preserve"> PAGEREF _Toc64241145 \h </w:instrText>
            </w:r>
            <w:r>
              <w:rPr>
                <w:noProof/>
                <w:webHidden/>
              </w:rPr>
            </w:r>
            <w:r>
              <w:rPr>
                <w:noProof/>
                <w:webHidden/>
              </w:rPr>
              <w:fldChar w:fldCharType="separate"/>
            </w:r>
            <w:r>
              <w:rPr>
                <w:noProof/>
                <w:webHidden/>
              </w:rPr>
              <w:t>21</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46" w:history="1">
            <w:r w:rsidRPr="0063710E">
              <w:rPr>
                <w:rStyle w:val="Hipervnculo"/>
                <w:noProof/>
              </w:rPr>
              <w:t>Importar</w:t>
            </w:r>
            <w:r>
              <w:rPr>
                <w:noProof/>
                <w:webHidden/>
              </w:rPr>
              <w:tab/>
            </w:r>
            <w:r>
              <w:rPr>
                <w:noProof/>
                <w:webHidden/>
              </w:rPr>
              <w:fldChar w:fldCharType="begin"/>
            </w:r>
            <w:r>
              <w:rPr>
                <w:noProof/>
                <w:webHidden/>
              </w:rPr>
              <w:instrText xml:space="preserve"> PAGEREF _Toc64241146 \h </w:instrText>
            </w:r>
            <w:r>
              <w:rPr>
                <w:noProof/>
                <w:webHidden/>
              </w:rPr>
            </w:r>
            <w:r>
              <w:rPr>
                <w:noProof/>
                <w:webHidden/>
              </w:rPr>
              <w:fldChar w:fldCharType="separate"/>
            </w:r>
            <w:r>
              <w:rPr>
                <w:noProof/>
                <w:webHidden/>
              </w:rPr>
              <w:t>21</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47" w:history="1">
            <w:r w:rsidRPr="0063710E">
              <w:rPr>
                <w:rStyle w:val="Hipervnculo"/>
                <w:noProof/>
              </w:rPr>
              <w:t>Crear</w:t>
            </w:r>
            <w:r>
              <w:rPr>
                <w:noProof/>
                <w:webHidden/>
              </w:rPr>
              <w:tab/>
            </w:r>
            <w:r>
              <w:rPr>
                <w:noProof/>
                <w:webHidden/>
              </w:rPr>
              <w:fldChar w:fldCharType="begin"/>
            </w:r>
            <w:r>
              <w:rPr>
                <w:noProof/>
                <w:webHidden/>
              </w:rPr>
              <w:instrText xml:space="preserve"> PAGEREF _Toc64241147 \h </w:instrText>
            </w:r>
            <w:r>
              <w:rPr>
                <w:noProof/>
                <w:webHidden/>
              </w:rPr>
            </w:r>
            <w:r>
              <w:rPr>
                <w:noProof/>
                <w:webHidden/>
              </w:rPr>
              <w:fldChar w:fldCharType="separate"/>
            </w:r>
            <w:r>
              <w:rPr>
                <w:noProof/>
                <w:webHidden/>
              </w:rPr>
              <w:t>23</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48" w:history="1">
            <w:r w:rsidRPr="0063710E">
              <w:rPr>
                <w:rStyle w:val="Hipervnculo"/>
                <w:noProof/>
              </w:rPr>
              <w:t>Buscar</w:t>
            </w:r>
            <w:r>
              <w:rPr>
                <w:noProof/>
                <w:webHidden/>
              </w:rPr>
              <w:tab/>
            </w:r>
            <w:r>
              <w:rPr>
                <w:noProof/>
                <w:webHidden/>
              </w:rPr>
              <w:fldChar w:fldCharType="begin"/>
            </w:r>
            <w:r>
              <w:rPr>
                <w:noProof/>
                <w:webHidden/>
              </w:rPr>
              <w:instrText xml:space="preserve"> PAGEREF _Toc64241148 \h </w:instrText>
            </w:r>
            <w:r>
              <w:rPr>
                <w:noProof/>
                <w:webHidden/>
              </w:rPr>
            </w:r>
            <w:r>
              <w:rPr>
                <w:noProof/>
                <w:webHidden/>
              </w:rPr>
              <w:fldChar w:fldCharType="separate"/>
            </w:r>
            <w:r>
              <w:rPr>
                <w:noProof/>
                <w:webHidden/>
              </w:rPr>
              <w:t>24</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49" w:history="1">
            <w:r w:rsidRPr="0063710E">
              <w:rPr>
                <w:rStyle w:val="Hipervnculo"/>
                <w:noProof/>
              </w:rPr>
              <w:t>Información detallada</w:t>
            </w:r>
            <w:r>
              <w:rPr>
                <w:noProof/>
                <w:webHidden/>
              </w:rPr>
              <w:tab/>
            </w:r>
            <w:r>
              <w:rPr>
                <w:noProof/>
                <w:webHidden/>
              </w:rPr>
              <w:fldChar w:fldCharType="begin"/>
            </w:r>
            <w:r>
              <w:rPr>
                <w:noProof/>
                <w:webHidden/>
              </w:rPr>
              <w:instrText xml:space="preserve"> PAGEREF _Toc64241149 \h </w:instrText>
            </w:r>
            <w:r>
              <w:rPr>
                <w:noProof/>
                <w:webHidden/>
              </w:rPr>
            </w:r>
            <w:r>
              <w:rPr>
                <w:noProof/>
                <w:webHidden/>
              </w:rPr>
              <w:fldChar w:fldCharType="separate"/>
            </w:r>
            <w:r>
              <w:rPr>
                <w:noProof/>
                <w:webHidden/>
              </w:rPr>
              <w:t>24</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50" w:history="1">
            <w:r w:rsidRPr="0063710E">
              <w:rPr>
                <w:rStyle w:val="Hipervnculo"/>
                <w:noProof/>
              </w:rPr>
              <w:t>Modificación</w:t>
            </w:r>
            <w:r>
              <w:rPr>
                <w:noProof/>
                <w:webHidden/>
              </w:rPr>
              <w:tab/>
            </w:r>
            <w:r>
              <w:rPr>
                <w:noProof/>
                <w:webHidden/>
              </w:rPr>
              <w:fldChar w:fldCharType="begin"/>
            </w:r>
            <w:r>
              <w:rPr>
                <w:noProof/>
                <w:webHidden/>
              </w:rPr>
              <w:instrText xml:space="preserve"> PAGEREF _Toc64241150 \h </w:instrText>
            </w:r>
            <w:r>
              <w:rPr>
                <w:noProof/>
                <w:webHidden/>
              </w:rPr>
            </w:r>
            <w:r>
              <w:rPr>
                <w:noProof/>
                <w:webHidden/>
              </w:rPr>
              <w:fldChar w:fldCharType="separate"/>
            </w:r>
            <w:r>
              <w:rPr>
                <w:noProof/>
                <w:webHidden/>
              </w:rPr>
              <w:t>25</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51" w:history="1">
            <w:r w:rsidRPr="0063710E">
              <w:rPr>
                <w:rStyle w:val="Hipervnculo"/>
                <w:noProof/>
              </w:rPr>
              <w:t>Borrar</w:t>
            </w:r>
            <w:r>
              <w:rPr>
                <w:noProof/>
                <w:webHidden/>
              </w:rPr>
              <w:tab/>
            </w:r>
            <w:r>
              <w:rPr>
                <w:noProof/>
                <w:webHidden/>
              </w:rPr>
              <w:fldChar w:fldCharType="begin"/>
            </w:r>
            <w:r>
              <w:rPr>
                <w:noProof/>
                <w:webHidden/>
              </w:rPr>
              <w:instrText xml:space="preserve"> PAGEREF _Toc64241151 \h </w:instrText>
            </w:r>
            <w:r>
              <w:rPr>
                <w:noProof/>
                <w:webHidden/>
              </w:rPr>
            </w:r>
            <w:r>
              <w:rPr>
                <w:noProof/>
                <w:webHidden/>
              </w:rPr>
              <w:fldChar w:fldCharType="separate"/>
            </w:r>
            <w:r>
              <w:rPr>
                <w:noProof/>
                <w:webHidden/>
              </w:rPr>
              <w:t>27</w:t>
            </w:r>
            <w:r>
              <w:rPr>
                <w:noProof/>
                <w:webHidden/>
              </w:rPr>
              <w:fldChar w:fldCharType="end"/>
            </w:r>
          </w:hyperlink>
        </w:p>
        <w:p w:rsidR="00AB76B2" w:rsidRDefault="00AB76B2">
          <w:pPr>
            <w:pStyle w:val="TDC2"/>
            <w:rPr>
              <w:rFonts w:eastAsiaTheme="minorEastAsia"/>
              <w:i w:val="0"/>
              <w:iCs w:val="0"/>
              <w:noProof/>
              <w:sz w:val="22"/>
              <w:szCs w:val="22"/>
              <w:lang w:val="es-AR" w:eastAsia="es-AR"/>
            </w:rPr>
          </w:pPr>
          <w:hyperlink w:anchor="_Toc64241152" w:history="1">
            <w:r w:rsidRPr="0063710E">
              <w:rPr>
                <w:rStyle w:val="Hipervnculo"/>
                <w:noProof/>
              </w:rPr>
              <w:t>Mesas de examen</w:t>
            </w:r>
            <w:r>
              <w:rPr>
                <w:noProof/>
                <w:webHidden/>
              </w:rPr>
              <w:tab/>
            </w:r>
            <w:r>
              <w:rPr>
                <w:noProof/>
                <w:webHidden/>
              </w:rPr>
              <w:fldChar w:fldCharType="begin"/>
            </w:r>
            <w:r>
              <w:rPr>
                <w:noProof/>
                <w:webHidden/>
              </w:rPr>
              <w:instrText xml:space="preserve"> PAGEREF _Toc64241152 \h </w:instrText>
            </w:r>
            <w:r>
              <w:rPr>
                <w:noProof/>
                <w:webHidden/>
              </w:rPr>
            </w:r>
            <w:r>
              <w:rPr>
                <w:noProof/>
                <w:webHidden/>
              </w:rPr>
              <w:fldChar w:fldCharType="separate"/>
            </w:r>
            <w:r>
              <w:rPr>
                <w:noProof/>
                <w:webHidden/>
              </w:rPr>
              <w:t>28</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53" w:history="1">
            <w:r w:rsidRPr="0063710E">
              <w:rPr>
                <w:rStyle w:val="Hipervnculo"/>
                <w:noProof/>
              </w:rPr>
              <w:t>Importar</w:t>
            </w:r>
            <w:r>
              <w:rPr>
                <w:noProof/>
                <w:webHidden/>
              </w:rPr>
              <w:tab/>
            </w:r>
            <w:r>
              <w:rPr>
                <w:noProof/>
                <w:webHidden/>
              </w:rPr>
              <w:fldChar w:fldCharType="begin"/>
            </w:r>
            <w:r>
              <w:rPr>
                <w:noProof/>
                <w:webHidden/>
              </w:rPr>
              <w:instrText xml:space="preserve"> PAGEREF _Toc64241153 \h </w:instrText>
            </w:r>
            <w:r>
              <w:rPr>
                <w:noProof/>
                <w:webHidden/>
              </w:rPr>
            </w:r>
            <w:r>
              <w:rPr>
                <w:noProof/>
                <w:webHidden/>
              </w:rPr>
              <w:fldChar w:fldCharType="separate"/>
            </w:r>
            <w:r>
              <w:rPr>
                <w:noProof/>
                <w:webHidden/>
              </w:rPr>
              <w:t>28</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54" w:history="1">
            <w:r w:rsidRPr="0063710E">
              <w:rPr>
                <w:rStyle w:val="Hipervnculo"/>
                <w:noProof/>
              </w:rPr>
              <w:t>Crear</w:t>
            </w:r>
            <w:r>
              <w:rPr>
                <w:noProof/>
                <w:webHidden/>
              </w:rPr>
              <w:tab/>
            </w:r>
            <w:r>
              <w:rPr>
                <w:noProof/>
                <w:webHidden/>
              </w:rPr>
              <w:fldChar w:fldCharType="begin"/>
            </w:r>
            <w:r>
              <w:rPr>
                <w:noProof/>
                <w:webHidden/>
              </w:rPr>
              <w:instrText xml:space="preserve"> PAGEREF _Toc64241154 \h </w:instrText>
            </w:r>
            <w:r>
              <w:rPr>
                <w:noProof/>
                <w:webHidden/>
              </w:rPr>
            </w:r>
            <w:r>
              <w:rPr>
                <w:noProof/>
                <w:webHidden/>
              </w:rPr>
              <w:fldChar w:fldCharType="separate"/>
            </w:r>
            <w:r>
              <w:rPr>
                <w:noProof/>
                <w:webHidden/>
              </w:rPr>
              <w:t>29</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55" w:history="1">
            <w:r w:rsidRPr="0063710E">
              <w:rPr>
                <w:rStyle w:val="Hipervnculo"/>
                <w:noProof/>
              </w:rPr>
              <w:t>Modificación</w:t>
            </w:r>
            <w:r>
              <w:rPr>
                <w:noProof/>
                <w:webHidden/>
              </w:rPr>
              <w:tab/>
            </w:r>
            <w:r>
              <w:rPr>
                <w:noProof/>
                <w:webHidden/>
              </w:rPr>
              <w:fldChar w:fldCharType="begin"/>
            </w:r>
            <w:r>
              <w:rPr>
                <w:noProof/>
                <w:webHidden/>
              </w:rPr>
              <w:instrText xml:space="preserve"> PAGEREF _Toc64241155 \h </w:instrText>
            </w:r>
            <w:r>
              <w:rPr>
                <w:noProof/>
                <w:webHidden/>
              </w:rPr>
            </w:r>
            <w:r>
              <w:rPr>
                <w:noProof/>
                <w:webHidden/>
              </w:rPr>
              <w:fldChar w:fldCharType="separate"/>
            </w:r>
            <w:r>
              <w:rPr>
                <w:noProof/>
                <w:webHidden/>
              </w:rPr>
              <w:t>29</w:t>
            </w:r>
            <w:r>
              <w:rPr>
                <w:noProof/>
                <w:webHidden/>
              </w:rPr>
              <w:fldChar w:fldCharType="end"/>
            </w:r>
          </w:hyperlink>
        </w:p>
        <w:p w:rsidR="00AB76B2" w:rsidRDefault="00AB76B2">
          <w:pPr>
            <w:pStyle w:val="TDC3"/>
            <w:rPr>
              <w:rFonts w:eastAsiaTheme="minorEastAsia"/>
              <w:noProof/>
              <w:sz w:val="22"/>
              <w:szCs w:val="22"/>
              <w:lang w:val="es-AR" w:eastAsia="es-AR"/>
            </w:rPr>
          </w:pPr>
          <w:hyperlink w:anchor="_Toc64241156" w:history="1">
            <w:r w:rsidRPr="0063710E">
              <w:rPr>
                <w:rStyle w:val="Hipervnculo"/>
                <w:noProof/>
              </w:rPr>
              <w:t>Borrar</w:t>
            </w:r>
            <w:r>
              <w:rPr>
                <w:noProof/>
                <w:webHidden/>
              </w:rPr>
              <w:tab/>
            </w:r>
            <w:r>
              <w:rPr>
                <w:noProof/>
                <w:webHidden/>
              </w:rPr>
              <w:fldChar w:fldCharType="begin"/>
            </w:r>
            <w:r>
              <w:rPr>
                <w:noProof/>
                <w:webHidden/>
              </w:rPr>
              <w:instrText xml:space="preserve"> PAGEREF _Toc64241156 \h </w:instrText>
            </w:r>
            <w:r>
              <w:rPr>
                <w:noProof/>
                <w:webHidden/>
              </w:rPr>
            </w:r>
            <w:r>
              <w:rPr>
                <w:noProof/>
                <w:webHidden/>
              </w:rPr>
              <w:fldChar w:fldCharType="separate"/>
            </w:r>
            <w:r>
              <w:rPr>
                <w:noProof/>
                <w:webHidden/>
              </w:rPr>
              <w:t>29</w:t>
            </w:r>
            <w:r>
              <w:rPr>
                <w:noProof/>
                <w:webHidden/>
              </w:rPr>
              <w:fldChar w:fldCharType="end"/>
            </w:r>
          </w:hyperlink>
        </w:p>
        <w:p w:rsidR="00AB76B2" w:rsidRDefault="00AB76B2">
          <w:pPr>
            <w:pStyle w:val="TDC1"/>
            <w:rPr>
              <w:rFonts w:eastAsiaTheme="minorEastAsia"/>
              <w:b w:val="0"/>
              <w:bCs w:val="0"/>
              <w:noProof/>
              <w:sz w:val="22"/>
              <w:szCs w:val="22"/>
              <w:lang w:val="es-AR" w:eastAsia="es-AR"/>
            </w:rPr>
          </w:pPr>
          <w:hyperlink w:anchor="_Toc64241157" w:history="1">
            <w:r w:rsidRPr="0063710E">
              <w:rPr>
                <w:rStyle w:val="Hipervnculo"/>
                <w:noProof/>
              </w:rPr>
              <w:t>Aplicación Móvil</w:t>
            </w:r>
            <w:r>
              <w:rPr>
                <w:noProof/>
                <w:webHidden/>
              </w:rPr>
              <w:tab/>
            </w:r>
            <w:r>
              <w:rPr>
                <w:noProof/>
                <w:webHidden/>
              </w:rPr>
              <w:fldChar w:fldCharType="begin"/>
            </w:r>
            <w:r>
              <w:rPr>
                <w:noProof/>
                <w:webHidden/>
              </w:rPr>
              <w:instrText xml:space="preserve"> PAGEREF _Toc64241157 \h </w:instrText>
            </w:r>
            <w:r>
              <w:rPr>
                <w:noProof/>
                <w:webHidden/>
              </w:rPr>
            </w:r>
            <w:r>
              <w:rPr>
                <w:noProof/>
                <w:webHidden/>
              </w:rPr>
              <w:fldChar w:fldCharType="separate"/>
            </w:r>
            <w:r>
              <w:rPr>
                <w:noProof/>
                <w:webHidden/>
              </w:rPr>
              <w:t>29</w:t>
            </w:r>
            <w:r>
              <w:rPr>
                <w:noProof/>
                <w:webHidden/>
              </w:rPr>
              <w:fldChar w:fldCharType="end"/>
            </w:r>
          </w:hyperlink>
        </w:p>
        <w:p w:rsidR="00AB76B2" w:rsidRDefault="00AB76B2">
          <w:pPr>
            <w:pStyle w:val="TDC1"/>
            <w:rPr>
              <w:rFonts w:eastAsiaTheme="minorEastAsia"/>
              <w:b w:val="0"/>
              <w:bCs w:val="0"/>
              <w:noProof/>
              <w:sz w:val="22"/>
              <w:szCs w:val="22"/>
              <w:lang w:val="es-AR" w:eastAsia="es-AR"/>
            </w:rPr>
          </w:pPr>
          <w:hyperlink w:anchor="_Toc64241158" w:history="1">
            <w:r w:rsidRPr="0063710E">
              <w:rPr>
                <w:rStyle w:val="Hipervnculo"/>
                <w:noProof/>
              </w:rPr>
              <w:t>Anexo</w:t>
            </w:r>
            <w:r>
              <w:rPr>
                <w:noProof/>
                <w:webHidden/>
              </w:rPr>
              <w:tab/>
            </w:r>
            <w:r>
              <w:rPr>
                <w:noProof/>
                <w:webHidden/>
              </w:rPr>
              <w:fldChar w:fldCharType="begin"/>
            </w:r>
            <w:r>
              <w:rPr>
                <w:noProof/>
                <w:webHidden/>
              </w:rPr>
              <w:instrText xml:space="preserve"> PAGEREF _Toc64241158 \h </w:instrText>
            </w:r>
            <w:r>
              <w:rPr>
                <w:noProof/>
                <w:webHidden/>
              </w:rPr>
            </w:r>
            <w:r>
              <w:rPr>
                <w:noProof/>
                <w:webHidden/>
              </w:rPr>
              <w:fldChar w:fldCharType="separate"/>
            </w:r>
            <w:r>
              <w:rPr>
                <w:noProof/>
                <w:webHidden/>
              </w:rPr>
              <w:t>29</w:t>
            </w:r>
            <w:r>
              <w:rPr>
                <w:noProof/>
                <w:webHidden/>
              </w:rPr>
              <w:fldChar w:fldCharType="end"/>
            </w:r>
          </w:hyperlink>
        </w:p>
        <w:p w:rsidR="000F79DF" w:rsidRDefault="000E7C18" w:rsidP="000F79DF">
          <w:pPr>
            <w:tabs>
              <w:tab w:val="left" w:pos="5954"/>
            </w:tabs>
          </w:pPr>
          <w:r>
            <w:fldChar w:fldCharType="end"/>
          </w:r>
        </w:p>
      </w:sdtContent>
    </w:sdt>
    <w:p w:rsidR="0040066E" w:rsidRDefault="0040066E" w:rsidP="000F79DF">
      <w:pPr>
        <w:ind w:left="0" w:firstLine="0"/>
      </w:pPr>
    </w:p>
    <w:p w:rsidR="00571AD6" w:rsidRDefault="00861B8F" w:rsidP="0040066E">
      <w:r>
        <w:br w:type="page"/>
      </w:r>
    </w:p>
    <w:p w:rsidR="00AB76B2" w:rsidRDefault="00571AD6">
      <w:pPr>
        <w:pStyle w:val="Tabladeilustraciones"/>
        <w:tabs>
          <w:tab w:val="right" w:leader="dot" w:pos="8494"/>
        </w:tabs>
        <w:rPr>
          <w:rFonts w:eastAsiaTheme="minorEastAsia"/>
          <w:noProof/>
          <w:lang w:val="es-AR" w:eastAsia="es-AR"/>
        </w:rPr>
      </w:pPr>
      <w:r>
        <w:lastRenderedPageBreak/>
        <w:fldChar w:fldCharType="begin"/>
      </w:r>
      <w:r>
        <w:instrText xml:space="preserve"> TOC \h \z \c "Ilustración" </w:instrText>
      </w:r>
      <w:r>
        <w:fldChar w:fldCharType="separate"/>
      </w:r>
      <w:hyperlink w:anchor="_Toc64241159" w:history="1">
        <w:r w:rsidR="00AB76B2" w:rsidRPr="006A20BF">
          <w:rPr>
            <w:rStyle w:val="Hipervnculo"/>
            <w:noProof/>
          </w:rPr>
          <w:t>Ilustración 1 - Pantalla de acceso a Tempus</w:t>
        </w:r>
        <w:r w:rsidR="00AB76B2">
          <w:rPr>
            <w:noProof/>
            <w:webHidden/>
          </w:rPr>
          <w:tab/>
        </w:r>
        <w:r w:rsidR="00AB76B2">
          <w:rPr>
            <w:noProof/>
            <w:webHidden/>
          </w:rPr>
          <w:fldChar w:fldCharType="begin"/>
        </w:r>
        <w:r w:rsidR="00AB76B2">
          <w:rPr>
            <w:noProof/>
            <w:webHidden/>
          </w:rPr>
          <w:instrText xml:space="preserve"> PAGEREF _Toc64241159 \h </w:instrText>
        </w:r>
        <w:r w:rsidR="00AB76B2">
          <w:rPr>
            <w:noProof/>
            <w:webHidden/>
          </w:rPr>
        </w:r>
        <w:r w:rsidR="00AB76B2">
          <w:rPr>
            <w:noProof/>
            <w:webHidden/>
          </w:rPr>
          <w:fldChar w:fldCharType="separate"/>
        </w:r>
        <w:r w:rsidR="00AB76B2">
          <w:rPr>
            <w:noProof/>
            <w:webHidden/>
          </w:rPr>
          <w:t>8</w:t>
        </w:r>
        <w:r w:rsidR="00AB76B2">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0" w:history="1">
        <w:r w:rsidRPr="006A20BF">
          <w:rPr>
            <w:rStyle w:val="Hipervnculo"/>
            <w:noProof/>
          </w:rPr>
          <w:t>Ilustración 2 - Pantalla de inicio de Tempus</w:t>
        </w:r>
        <w:r>
          <w:rPr>
            <w:noProof/>
            <w:webHidden/>
          </w:rPr>
          <w:tab/>
        </w:r>
        <w:r>
          <w:rPr>
            <w:noProof/>
            <w:webHidden/>
          </w:rPr>
          <w:fldChar w:fldCharType="begin"/>
        </w:r>
        <w:r>
          <w:rPr>
            <w:noProof/>
            <w:webHidden/>
          </w:rPr>
          <w:instrText xml:space="preserve"> PAGEREF _Toc64241160 \h </w:instrText>
        </w:r>
        <w:r>
          <w:rPr>
            <w:noProof/>
            <w:webHidden/>
          </w:rPr>
        </w:r>
        <w:r>
          <w:rPr>
            <w:noProof/>
            <w:webHidden/>
          </w:rPr>
          <w:fldChar w:fldCharType="separate"/>
        </w:r>
        <w:r>
          <w:rPr>
            <w:noProof/>
            <w:webHidden/>
          </w:rPr>
          <w:t>8</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1" w:history="1">
        <w:r w:rsidRPr="006A20BF">
          <w:rPr>
            <w:rStyle w:val="Hipervnculo"/>
            <w:noProof/>
          </w:rPr>
          <w:t>Ilustración 3 - Menú de opciones</w:t>
        </w:r>
        <w:r>
          <w:rPr>
            <w:noProof/>
            <w:webHidden/>
          </w:rPr>
          <w:tab/>
        </w:r>
        <w:r>
          <w:rPr>
            <w:noProof/>
            <w:webHidden/>
          </w:rPr>
          <w:fldChar w:fldCharType="begin"/>
        </w:r>
        <w:r>
          <w:rPr>
            <w:noProof/>
            <w:webHidden/>
          </w:rPr>
          <w:instrText xml:space="preserve"> PAGEREF _Toc64241161 \h </w:instrText>
        </w:r>
        <w:r>
          <w:rPr>
            <w:noProof/>
            <w:webHidden/>
          </w:rPr>
        </w:r>
        <w:r>
          <w:rPr>
            <w:noProof/>
            <w:webHidden/>
          </w:rPr>
          <w:fldChar w:fldCharType="separate"/>
        </w:r>
        <w:r>
          <w:rPr>
            <w:noProof/>
            <w:webHidden/>
          </w:rPr>
          <w:t>9</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2" w:history="1">
        <w:r w:rsidRPr="006A20BF">
          <w:rPr>
            <w:rStyle w:val="Hipervnculo"/>
            <w:noProof/>
          </w:rPr>
          <w:t>Ilustración 4 - Formulario de creación para aula</w:t>
        </w:r>
        <w:r>
          <w:rPr>
            <w:noProof/>
            <w:webHidden/>
          </w:rPr>
          <w:tab/>
        </w:r>
        <w:r>
          <w:rPr>
            <w:noProof/>
            <w:webHidden/>
          </w:rPr>
          <w:fldChar w:fldCharType="begin"/>
        </w:r>
        <w:r>
          <w:rPr>
            <w:noProof/>
            <w:webHidden/>
          </w:rPr>
          <w:instrText xml:space="preserve"> PAGEREF _Toc64241162 \h </w:instrText>
        </w:r>
        <w:r>
          <w:rPr>
            <w:noProof/>
            <w:webHidden/>
          </w:rPr>
        </w:r>
        <w:r>
          <w:rPr>
            <w:noProof/>
            <w:webHidden/>
          </w:rPr>
          <w:fldChar w:fldCharType="separate"/>
        </w:r>
        <w:r>
          <w:rPr>
            <w:noProof/>
            <w:webHidden/>
          </w:rPr>
          <w:t>9</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3" w:history="1">
        <w:r w:rsidRPr="006A20BF">
          <w:rPr>
            <w:rStyle w:val="Hipervnculo"/>
            <w:noProof/>
          </w:rPr>
          <w:t>Ilustración 5 - Resultado de creación para un aula</w:t>
        </w:r>
        <w:r>
          <w:rPr>
            <w:noProof/>
            <w:webHidden/>
          </w:rPr>
          <w:tab/>
        </w:r>
        <w:r>
          <w:rPr>
            <w:noProof/>
            <w:webHidden/>
          </w:rPr>
          <w:fldChar w:fldCharType="begin"/>
        </w:r>
        <w:r>
          <w:rPr>
            <w:noProof/>
            <w:webHidden/>
          </w:rPr>
          <w:instrText xml:space="preserve"> PAGEREF _Toc64241163 \h </w:instrText>
        </w:r>
        <w:r>
          <w:rPr>
            <w:noProof/>
            <w:webHidden/>
          </w:rPr>
        </w:r>
        <w:r>
          <w:rPr>
            <w:noProof/>
            <w:webHidden/>
          </w:rPr>
          <w:fldChar w:fldCharType="separate"/>
        </w:r>
        <w:r>
          <w:rPr>
            <w:noProof/>
            <w:webHidden/>
          </w:rPr>
          <w:t>10</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4" w:history="1">
        <w:r w:rsidRPr="006A20BF">
          <w:rPr>
            <w:rStyle w:val="Hipervnculo"/>
            <w:noProof/>
          </w:rPr>
          <w:t>Ilustración 6 - Formulario de búsqueda para aula</w:t>
        </w:r>
        <w:r>
          <w:rPr>
            <w:noProof/>
            <w:webHidden/>
          </w:rPr>
          <w:tab/>
        </w:r>
        <w:r>
          <w:rPr>
            <w:noProof/>
            <w:webHidden/>
          </w:rPr>
          <w:fldChar w:fldCharType="begin"/>
        </w:r>
        <w:r>
          <w:rPr>
            <w:noProof/>
            <w:webHidden/>
          </w:rPr>
          <w:instrText xml:space="preserve"> PAGEREF _Toc64241164 \h </w:instrText>
        </w:r>
        <w:r>
          <w:rPr>
            <w:noProof/>
            <w:webHidden/>
          </w:rPr>
        </w:r>
        <w:r>
          <w:rPr>
            <w:noProof/>
            <w:webHidden/>
          </w:rPr>
          <w:fldChar w:fldCharType="separate"/>
        </w:r>
        <w:r>
          <w:rPr>
            <w:noProof/>
            <w:webHidden/>
          </w:rPr>
          <w:t>10</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5" w:history="1">
        <w:r w:rsidRPr="006A20BF">
          <w:rPr>
            <w:rStyle w:val="Hipervnculo"/>
            <w:noProof/>
          </w:rPr>
          <w:t>Ilustración 7 - Resultado de búsqueda para aulas</w:t>
        </w:r>
        <w:r>
          <w:rPr>
            <w:noProof/>
            <w:webHidden/>
          </w:rPr>
          <w:tab/>
        </w:r>
        <w:r>
          <w:rPr>
            <w:noProof/>
            <w:webHidden/>
          </w:rPr>
          <w:fldChar w:fldCharType="begin"/>
        </w:r>
        <w:r>
          <w:rPr>
            <w:noProof/>
            <w:webHidden/>
          </w:rPr>
          <w:instrText xml:space="preserve"> PAGEREF _Toc64241165 \h </w:instrText>
        </w:r>
        <w:r>
          <w:rPr>
            <w:noProof/>
            <w:webHidden/>
          </w:rPr>
        </w:r>
        <w:r>
          <w:rPr>
            <w:noProof/>
            <w:webHidden/>
          </w:rPr>
          <w:fldChar w:fldCharType="separate"/>
        </w:r>
        <w:r>
          <w:rPr>
            <w:noProof/>
            <w:webHidden/>
          </w:rPr>
          <w:t>11</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6" w:history="1">
        <w:r w:rsidRPr="006A20BF">
          <w:rPr>
            <w:rStyle w:val="Hipervnculo"/>
            <w:noProof/>
          </w:rPr>
          <w:t>Ilustración 8 - Confirmación para eliminar aula</w:t>
        </w:r>
        <w:r>
          <w:rPr>
            <w:noProof/>
            <w:webHidden/>
          </w:rPr>
          <w:tab/>
        </w:r>
        <w:r>
          <w:rPr>
            <w:noProof/>
            <w:webHidden/>
          </w:rPr>
          <w:fldChar w:fldCharType="begin"/>
        </w:r>
        <w:r>
          <w:rPr>
            <w:noProof/>
            <w:webHidden/>
          </w:rPr>
          <w:instrText xml:space="preserve"> PAGEREF _Toc64241166 \h </w:instrText>
        </w:r>
        <w:r>
          <w:rPr>
            <w:noProof/>
            <w:webHidden/>
          </w:rPr>
        </w:r>
        <w:r>
          <w:rPr>
            <w:noProof/>
            <w:webHidden/>
          </w:rPr>
          <w:fldChar w:fldCharType="separate"/>
        </w:r>
        <w:r>
          <w:rPr>
            <w:noProof/>
            <w:webHidden/>
          </w:rPr>
          <w:t>12</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7" w:history="1">
        <w:r w:rsidRPr="006A20BF">
          <w:rPr>
            <w:rStyle w:val="Hipervnculo"/>
            <w:noProof/>
          </w:rPr>
          <w:t>Ilustración 9 - Resultado de eliminación para aula</w:t>
        </w:r>
        <w:r>
          <w:rPr>
            <w:noProof/>
            <w:webHidden/>
          </w:rPr>
          <w:tab/>
        </w:r>
        <w:r>
          <w:rPr>
            <w:noProof/>
            <w:webHidden/>
          </w:rPr>
          <w:fldChar w:fldCharType="begin"/>
        </w:r>
        <w:r>
          <w:rPr>
            <w:noProof/>
            <w:webHidden/>
          </w:rPr>
          <w:instrText xml:space="preserve"> PAGEREF _Toc64241167 \h </w:instrText>
        </w:r>
        <w:r>
          <w:rPr>
            <w:noProof/>
            <w:webHidden/>
          </w:rPr>
        </w:r>
        <w:r>
          <w:rPr>
            <w:noProof/>
            <w:webHidden/>
          </w:rPr>
          <w:fldChar w:fldCharType="separate"/>
        </w:r>
        <w:r>
          <w:rPr>
            <w:noProof/>
            <w:webHidden/>
          </w:rPr>
          <w:t>12</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8" w:history="1">
        <w:r w:rsidRPr="006A20BF">
          <w:rPr>
            <w:rStyle w:val="Hipervnculo"/>
            <w:noProof/>
          </w:rPr>
          <w:t>Ilustración 10 – Formulario de edición para un aula</w:t>
        </w:r>
        <w:r>
          <w:rPr>
            <w:noProof/>
            <w:webHidden/>
          </w:rPr>
          <w:tab/>
        </w:r>
        <w:r>
          <w:rPr>
            <w:noProof/>
            <w:webHidden/>
          </w:rPr>
          <w:fldChar w:fldCharType="begin"/>
        </w:r>
        <w:r>
          <w:rPr>
            <w:noProof/>
            <w:webHidden/>
          </w:rPr>
          <w:instrText xml:space="preserve"> PAGEREF _Toc64241168 \h </w:instrText>
        </w:r>
        <w:r>
          <w:rPr>
            <w:noProof/>
            <w:webHidden/>
          </w:rPr>
        </w:r>
        <w:r>
          <w:rPr>
            <w:noProof/>
            <w:webHidden/>
          </w:rPr>
          <w:fldChar w:fldCharType="separate"/>
        </w:r>
        <w:r>
          <w:rPr>
            <w:noProof/>
            <w:webHidden/>
          </w:rPr>
          <w:t>13</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69" w:history="1">
        <w:r w:rsidRPr="006A20BF">
          <w:rPr>
            <w:rStyle w:val="Hipervnculo"/>
            <w:noProof/>
          </w:rPr>
          <w:t>Ilustración 11 - Resultado de edición de un aula</w:t>
        </w:r>
        <w:r>
          <w:rPr>
            <w:noProof/>
            <w:webHidden/>
          </w:rPr>
          <w:tab/>
        </w:r>
        <w:r>
          <w:rPr>
            <w:noProof/>
            <w:webHidden/>
          </w:rPr>
          <w:fldChar w:fldCharType="begin"/>
        </w:r>
        <w:r>
          <w:rPr>
            <w:noProof/>
            <w:webHidden/>
          </w:rPr>
          <w:instrText xml:space="preserve"> PAGEREF _Toc64241169 \h </w:instrText>
        </w:r>
        <w:r>
          <w:rPr>
            <w:noProof/>
            <w:webHidden/>
          </w:rPr>
        </w:r>
        <w:r>
          <w:rPr>
            <w:noProof/>
            <w:webHidden/>
          </w:rPr>
          <w:fldChar w:fldCharType="separate"/>
        </w:r>
        <w:r>
          <w:rPr>
            <w:noProof/>
            <w:webHidden/>
          </w:rPr>
          <w:t>13</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0" w:history="1">
        <w:r w:rsidRPr="006A20BF">
          <w:rPr>
            <w:rStyle w:val="Hipervnculo"/>
            <w:noProof/>
          </w:rPr>
          <w:t>Ilustración 12 - Formulario de informe para aula</w:t>
        </w:r>
        <w:r>
          <w:rPr>
            <w:noProof/>
            <w:webHidden/>
          </w:rPr>
          <w:tab/>
        </w:r>
        <w:r>
          <w:rPr>
            <w:noProof/>
            <w:webHidden/>
          </w:rPr>
          <w:fldChar w:fldCharType="begin"/>
        </w:r>
        <w:r>
          <w:rPr>
            <w:noProof/>
            <w:webHidden/>
          </w:rPr>
          <w:instrText xml:space="preserve"> PAGEREF _Toc64241170 \h </w:instrText>
        </w:r>
        <w:r>
          <w:rPr>
            <w:noProof/>
            <w:webHidden/>
          </w:rPr>
        </w:r>
        <w:r>
          <w:rPr>
            <w:noProof/>
            <w:webHidden/>
          </w:rPr>
          <w:fldChar w:fldCharType="separate"/>
        </w:r>
        <w:r>
          <w:rPr>
            <w:noProof/>
            <w:webHidden/>
          </w:rPr>
          <w:t>14</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1" w:history="1">
        <w:r w:rsidRPr="006A20BF">
          <w:rPr>
            <w:rStyle w:val="Hipervnculo"/>
            <w:noProof/>
          </w:rPr>
          <w:t>Ilustración 13 - Formulario de creación para asignatura</w:t>
        </w:r>
        <w:r>
          <w:rPr>
            <w:noProof/>
            <w:webHidden/>
          </w:rPr>
          <w:tab/>
        </w:r>
        <w:r>
          <w:rPr>
            <w:noProof/>
            <w:webHidden/>
          </w:rPr>
          <w:fldChar w:fldCharType="begin"/>
        </w:r>
        <w:r>
          <w:rPr>
            <w:noProof/>
            <w:webHidden/>
          </w:rPr>
          <w:instrText xml:space="preserve"> PAGEREF _Toc64241171 \h </w:instrText>
        </w:r>
        <w:r>
          <w:rPr>
            <w:noProof/>
            <w:webHidden/>
          </w:rPr>
        </w:r>
        <w:r>
          <w:rPr>
            <w:noProof/>
            <w:webHidden/>
          </w:rPr>
          <w:fldChar w:fldCharType="separate"/>
        </w:r>
        <w:r>
          <w:rPr>
            <w:noProof/>
            <w:webHidden/>
          </w:rPr>
          <w:t>14</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2" w:history="1">
        <w:r w:rsidRPr="006A20BF">
          <w:rPr>
            <w:rStyle w:val="Hipervnculo"/>
            <w:noProof/>
          </w:rPr>
          <w:t>Ilustración 14 - Resultado de creación para asignatura</w:t>
        </w:r>
        <w:r>
          <w:rPr>
            <w:noProof/>
            <w:webHidden/>
          </w:rPr>
          <w:tab/>
        </w:r>
        <w:r>
          <w:rPr>
            <w:noProof/>
            <w:webHidden/>
          </w:rPr>
          <w:fldChar w:fldCharType="begin"/>
        </w:r>
        <w:r>
          <w:rPr>
            <w:noProof/>
            <w:webHidden/>
          </w:rPr>
          <w:instrText xml:space="preserve"> PAGEREF _Toc64241172 \h </w:instrText>
        </w:r>
        <w:r>
          <w:rPr>
            <w:noProof/>
            <w:webHidden/>
          </w:rPr>
        </w:r>
        <w:r>
          <w:rPr>
            <w:noProof/>
            <w:webHidden/>
          </w:rPr>
          <w:fldChar w:fldCharType="separate"/>
        </w:r>
        <w:r>
          <w:rPr>
            <w:noProof/>
            <w:webHidden/>
          </w:rPr>
          <w:t>15</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3" w:history="1">
        <w:r w:rsidRPr="006A20BF">
          <w:rPr>
            <w:rStyle w:val="Hipervnculo"/>
            <w:noProof/>
          </w:rPr>
          <w:t>Ilustración 15 - Formulario de búsqueda para asignaturas</w:t>
        </w:r>
        <w:r>
          <w:rPr>
            <w:noProof/>
            <w:webHidden/>
          </w:rPr>
          <w:tab/>
        </w:r>
        <w:r>
          <w:rPr>
            <w:noProof/>
            <w:webHidden/>
          </w:rPr>
          <w:fldChar w:fldCharType="begin"/>
        </w:r>
        <w:r>
          <w:rPr>
            <w:noProof/>
            <w:webHidden/>
          </w:rPr>
          <w:instrText xml:space="preserve"> PAGEREF _Toc64241173 \h </w:instrText>
        </w:r>
        <w:r>
          <w:rPr>
            <w:noProof/>
            <w:webHidden/>
          </w:rPr>
        </w:r>
        <w:r>
          <w:rPr>
            <w:noProof/>
            <w:webHidden/>
          </w:rPr>
          <w:fldChar w:fldCharType="separate"/>
        </w:r>
        <w:r>
          <w:rPr>
            <w:noProof/>
            <w:webHidden/>
          </w:rPr>
          <w:t>15</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4" w:history="1">
        <w:r w:rsidRPr="006A20BF">
          <w:rPr>
            <w:rStyle w:val="Hipervnculo"/>
            <w:noProof/>
          </w:rPr>
          <w:t>Ilustración 16 - Resultado de búsqueda para asignaturas</w:t>
        </w:r>
        <w:r>
          <w:rPr>
            <w:noProof/>
            <w:webHidden/>
          </w:rPr>
          <w:tab/>
        </w:r>
        <w:r>
          <w:rPr>
            <w:noProof/>
            <w:webHidden/>
          </w:rPr>
          <w:fldChar w:fldCharType="begin"/>
        </w:r>
        <w:r>
          <w:rPr>
            <w:noProof/>
            <w:webHidden/>
          </w:rPr>
          <w:instrText xml:space="preserve"> PAGEREF _Toc64241174 \h </w:instrText>
        </w:r>
        <w:r>
          <w:rPr>
            <w:noProof/>
            <w:webHidden/>
          </w:rPr>
        </w:r>
        <w:r>
          <w:rPr>
            <w:noProof/>
            <w:webHidden/>
          </w:rPr>
          <w:fldChar w:fldCharType="separate"/>
        </w:r>
        <w:r>
          <w:rPr>
            <w:noProof/>
            <w:webHidden/>
          </w:rPr>
          <w:t>16</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5" w:history="1">
        <w:r w:rsidRPr="006A20BF">
          <w:rPr>
            <w:rStyle w:val="Hipervnculo"/>
            <w:noProof/>
          </w:rPr>
          <w:t>Ilustración 17 - Información detallada para asignatura</w:t>
        </w:r>
        <w:r>
          <w:rPr>
            <w:noProof/>
            <w:webHidden/>
          </w:rPr>
          <w:tab/>
        </w:r>
        <w:r>
          <w:rPr>
            <w:noProof/>
            <w:webHidden/>
          </w:rPr>
          <w:fldChar w:fldCharType="begin"/>
        </w:r>
        <w:r>
          <w:rPr>
            <w:noProof/>
            <w:webHidden/>
          </w:rPr>
          <w:instrText xml:space="preserve"> PAGEREF _Toc64241175 \h </w:instrText>
        </w:r>
        <w:r>
          <w:rPr>
            <w:noProof/>
            <w:webHidden/>
          </w:rPr>
        </w:r>
        <w:r>
          <w:rPr>
            <w:noProof/>
            <w:webHidden/>
          </w:rPr>
          <w:fldChar w:fldCharType="separate"/>
        </w:r>
        <w:r>
          <w:rPr>
            <w:noProof/>
            <w:webHidden/>
          </w:rPr>
          <w:t>17</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6" w:history="1">
        <w:r w:rsidRPr="006A20BF">
          <w:rPr>
            <w:rStyle w:val="Hipervnculo"/>
            <w:noProof/>
          </w:rPr>
          <w:t>Ilustración 18 - Formulario de creación para carrera</w:t>
        </w:r>
        <w:r>
          <w:rPr>
            <w:noProof/>
            <w:webHidden/>
          </w:rPr>
          <w:tab/>
        </w:r>
        <w:r>
          <w:rPr>
            <w:noProof/>
            <w:webHidden/>
          </w:rPr>
          <w:fldChar w:fldCharType="begin"/>
        </w:r>
        <w:r>
          <w:rPr>
            <w:noProof/>
            <w:webHidden/>
          </w:rPr>
          <w:instrText xml:space="preserve"> PAGEREF _Toc64241176 \h </w:instrText>
        </w:r>
        <w:r>
          <w:rPr>
            <w:noProof/>
            <w:webHidden/>
          </w:rPr>
        </w:r>
        <w:r>
          <w:rPr>
            <w:noProof/>
            <w:webHidden/>
          </w:rPr>
          <w:fldChar w:fldCharType="separate"/>
        </w:r>
        <w:r>
          <w:rPr>
            <w:noProof/>
            <w:webHidden/>
          </w:rPr>
          <w:t>17</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7" w:history="1">
        <w:r w:rsidRPr="006A20BF">
          <w:rPr>
            <w:rStyle w:val="Hipervnculo"/>
            <w:noProof/>
          </w:rPr>
          <w:t>Ilustración 19 - Resultado de creación para una carrera</w:t>
        </w:r>
        <w:r>
          <w:rPr>
            <w:noProof/>
            <w:webHidden/>
          </w:rPr>
          <w:tab/>
        </w:r>
        <w:r>
          <w:rPr>
            <w:noProof/>
            <w:webHidden/>
          </w:rPr>
          <w:fldChar w:fldCharType="begin"/>
        </w:r>
        <w:r>
          <w:rPr>
            <w:noProof/>
            <w:webHidden/>
          </w:rPr>
          <w:instrText xml:space="preserve"> PAGEREF _Toc64241177 \h </w:instrText>
        </w:r>
        <w:r>
          <w:rPr>
            <w:noProof/>
            <w:webHidden/>
          </w:rPr>
        </w:r>
        <w:r>
          <w:rPr>
            <w:noProof/>
            <w:webHidden/>
          </w:rPr>
          <w:fldChar w:fldCharType="separate"/>
        </w:r>
        <w:r>
          <w:rPr>
            <w:noProof/>
            <w:webHidden/>
          </w:rPr>
          <w:t>18</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8" w:history="1">
        <w:r w:rsidRPr="006A20BF">
          <w:rPr>
            <w:rStyle w:val="Hipervnculo"/>
            <w:noProof/>
          </w:rPr>
          <w:t>Ilustración 20 - Formulario de búsqueda para carreras</w:t>
        </w:r>
        <w:r>
          <w:rPr>
            <w:noProof/>
            <w:webHidden/>
          </w:rPr>
          <w:tab/>
        </w:r>
        <w:r>
          <w:rPr>
            <w:noProof/>
            <w:webHidden/>
          </w:rPr>
          <w:fldChar w:fldCharType="begin"/>
        </w:r>
        <w:r>
          <w:rPr>
            <w:noProof/>
            <w:webHidden/>
          </w:rPr>
          <w:instrText xml:space="preserve"> PAGEREF _Toc64241178 \h </w:instrText>
        </w:r>
        <w:r>
          <w:rPr>
            <w:noProof/>
            <w:webHidden/>
          </w:rPr>
        </w:r>
        <w:r>
          <w:rPr>
            <w:noProof/>
            <w:webHidden/>
          </w:rPr>
          <w:fldChar w:fldCharType="separate"/>
        </w:r>
        <w:r>
          <w:rPr>
            <w:noProof/>
            <w:webHidden/>
          </w:rPr>
          <w:t>18</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79" w:history="1">
        <w:r w:rsidRPr="006A20BF">
          <w:rPr>
            <w:rStyle w:val="Hipervnculo"/>
            <w:noProof/>
          </w:rPr>
          <w:t>Ilustración 21 - Resultado de búsqueda para carreras</w:t>
        </w:r>
        <w:r>
          <w:rPr>
            <w:noProof/>
            <w:webHidden/>
          </w:rPr>
          <w:tab/>
        </w:r>
        <w:r>
          <w:rPr>
            <w:noProof/>
            <w:webHidden/>
          </w:rPr>
          <w:fldChar w:fldCharType="begin"/>
        </w:r>
        <w:r>
          <w:rPr>
            <w:noProof/>
            <w:webHidden/>
          </w:rPr>
          <w:instrText xml:space="preserve"> PAGEREF _Toc64241179 \h </w:instrText>
        </w:r>
        <w:r>
          <w:rPr>
            <w:noProof/>
            <w:webHidden/>
          </w:rPr>
        </w:r>
        <w:r>
          <w:rPr>
            <w:noProof/>
            <w:webHidden/>
          </w:rPr>
          <w:fldChar w:fldCharType="separate"/>
        </w:r>
        <w:r>
          <w:rPr>
            <w:noProof/>
            <w:webHidden/>
          </w:rPr>
          <w:t>19</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0" w:history="1">
        <w:r w:rsidRPr="006A20BF">
          <w:rPr>
            <w:rStyle w:val="Hipervnculo"/>
            <w:noProof/>
          </w:rPr>
          <w:t>Ilustración 22 - Información detallada para una carrera</w:t>
        </w:r>
        <w:r>
          <w:rPr>
            <w:noProof/>
            <w:webHidden/>
          </w:rPr>
          <w:tab/>
        </w:r>
        <w:r>
          <w:rPr>
            <w:noProof/>
            <w:webHidden/>
          </w:rPr>
          <w:fldChar w:fldCharType="begin"/>
        </w:r>
        <w:r>
          <w:rPr>
            <w:noProof/>
            <w:webHidden/>
          </w:rPr>
          <w:instrText xml:space="preserve"> PAGEREF _Toc64241180 \h </w:instrText>
        </w:r>
        <w:r>
          <w:rPr>
            <w:noProof/>
            <w:webHidden/>
          </w:rPr>
        </w:r>
        <w:r>
          <w:rPr>
            <w:noProof/>
            <w:webHidden/>
          </w:rPr>
          <w:fldChar w:fldCharType="separate"/>
        </w:r>
        <w:r>
          <w:rPr>
            <w:noProof/>
            <w:webHidden/>
          </w:rPr>
          <w:t>20</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1" w:history="1">
        <w:r w:rsidRPr="006A20BF">
          <w:rPr>
            <w:rStyle w:val="Hipervnculo"/>
            <w:noProof/>
          </w:rPr>
          <w:t>Ilustración 23 - Resultado de creación para relación entre asignatura y carrera</w:t>
        </w:r>
        <w:r>
          <w:rPr>
            <w:noProof/>
            <w:webHidden/>
          </w:rPr>
          <w:tab/>
        </w:r>
        <w:r>
          <w:rPr>
            <w:noProof/>
            <w:webHidden/>
          </w:rPr>
          <w:fldChar w:fldCharType="begin"/>
        </w:r>
        <w:r>
          <w:rPr>
            <w:noProof/>
            <w:webHidden/>
          </w:rPr>
          <w:instrText xml:space="preserve"> PAGEREF _Toc64241181 \h </w:instrText>
        </w:r>
        <w:r>
          <w:rPr>
            <w:noProof/>
            <w:webHidden/>
          </w:rPr>
        </w:r>
        <w:r>
          <w:rPr>
            <w:noProof/>
            <w:webHidden/>
          </w:rPr>
          <w:fldChar w:fldCharType="separate"/>
        </w:r>
        <w:r>
          <w:rPr>
            <w:noProof/>
            <w:webHidden/>
          </w:rPr>
          <w:t>21</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2" w:history="1">
        <w:r w:rsidRPr="006A20BF">
          <w:rPr>
            <w:rStyle w:val="Hipervnculo"/>
            <w:noProof/>
          </w:rPr>
          <w:t>Ilustración 24 - Importación para horarios de cursada</w:t>
        </w:r>
        <w:r>
          <w:rPr>
            <w:noProof/>
            <w:webHidden/>
          </w:rPr>
          <w:tab/>
        </w:r>
        <w:r>
          <w:rPr>
            <w:noProof/>
            <w:webHidden/>
          </w:rPr>
          <w:fldChar w:fldCharType="begin"/>
        </w:r>
        <w:r>
          <w:rPr>
            <w:noProof/>
            <w:webHidden/>
          </w:rPr>
          <w:instrText xml:space="preserve"> PAGEREF _Toc64241182 \h </w:instrText>
        </w:r>
        <w:r>
          <w:rPr>
            <w:noProof/>
            <w:webHidden/>
          </w:rPr>
        </w:r>
        <w:r>
          <w:rPr>
            <w:noProof/>
            <w:webHidden/>
          </w:rPr>
          <w:fldChar w:fldCharType="separate"/>
        </w:r>
        <w:r>
          <w:rPr>
            <w:noProof/>
            <w:webHidden/>
          </w:rPr>
          <w:t>21</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3" w:history="1">
        <w:r w:rsidRPr="006A20BF">
          <w:rPr>
            <w:rStyle w:val="Hipervnculo"/>
            <w:noProof/>
          </w:rPr>
          <w:t>Ilustración 25 - Selección de archivo para importación de horarios de cursada</w:t>
        </w:r>
        <w:r>
          <w:rPr>
            <w:noProof/>
            <w:webHidden/>
          </w:rPr>
          <w:tab/>
        </w:r>
        <w:r>
          <w:rPr>
            <w:noProof/>
            <w:webHidden/>
          </w:rPr>
          <w:fldChar w:fldCharType="begin"/>
        </w:r>
        <w:r>
          <w:rPr>
            <w:noProof/>
            <w:webHidden/>
          </w:rPr>
          <w:instrText xml:space="preserve"> PAGEREF _Toc64241183 \h </w:instrText>
        </w:r>
        <w:r>
          <w:rPr>
            <w:noProof/>
            <w:webHidden/>
          </w:rPr>
        </w:r>
        <w:r>
          <w:rPr>
            <w:noProof/>
            <w:webHidden/>
          </w:rPr>
          <w:fldChar w:fldCharType="separate"/>
        </w:r>
        <w:r>
          <w:rPr>
            <w:noProof/>
            <w:webHidden/>
          </w:rPr>
          <w:t>21</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4" w:history="1">
        <w:r w:rsidRPr="006A20BF">
          <w:rPr>
            <w:rStyle w:val="Hipervnculo"/>
            <w:noProof/>
          </w:rPr>
          <w:t>Ilustración 26 - Validación de archivo para horarios de cursada</w:t>
        </w:r>
        <w:r>
          <w:rPr>
            <w:noProof/>
            <w:webHidden/>
          </w:rPr>
          <w:tab/>
        </w:r>
        <w:r>
          <w:rPr>
            <w:noProof/>
            <w:webHidden/>
          </w:rPr>
          <w:fldChar w:fldCharType="begin"/>
        </w:r>
        <w:r>
          <w:rPr>
            <w:noProof/>
            <w:webHidden/>
          </w:rPr>
          <w:instrText xml:space="preserve"> PAGEREF _Toc64241184 \h </w:instrText>
        </w:r>
        <w:r>
          <w:rPr>
            <w:noProof/>
            <w:webHidden/>
          </w:rPr>
        </w:r>
        <w:r>
          <w:rPr>
            <w:noProof/>
            <w:webHidden/>
          </w:rPr>
          <w:fldChar w:fldCharType="separate"/>
        </w:r>
        <w:r>
          <w:rPr>
            <w:noProof/>
            <w:webHidden/>
          </w:rPr>
          <w:t>22</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5" w:history="1">
        <w:r w:rsidRPr="006A20BF">
          <w:rPr>
            <w:rStyle w:val="Hipervnculo"/>
            <w:noProof/>
          </w:rPr>
          <w:t>Ilustración 27 - Mensaje de validación para dato incorrecto</w:t>
        </w:r>
        <w:r>
          <w:rPr>
            <w:noProof/>
            <w:webHidden/>
          </w:rPr>
          <w:tab/>
        </w:r>
        <w:r>
          <w:rPr>
            <w:noProof/>
            <w:webHidden/>
          </w:rPr>
          <w:fldChar w:fldCharType="begin"/>
        </w:r>
        <w:r>
          <w:rPr>
            <w:noProof/>
            <w:webHidden/>
          </w:rPr>
          <w:instrText xml:space="preserve"> PAGEREF _Toc64241185 \h </w:instrText>
        </w:r>
        <w:r>
          <w:rPr>
            <w:noProof/>
            <w:webHidden/>
          </w:rPr>
        </w:r>
        <w:r>
          <w:rPr>
            <w:noProof/>
            <w:webHidden/>
          </w:rPr>
          <w:fldChar w:fldCharType="separate"/>
        </w:r>
        <w:r>
          <w:rPr>
            <w:noProof/>
            <w:webHidden/>
          </w:rPr>
          <w:t>22</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6" w:history="1">
        <w:r w:rsidRPr="006A20BF">
          <w:rPr>
            <w:rStyle w:val="Hipervnculo"/>
            <w:noProof/>
          </w:rPr>
          <w:t>Ilustración 28 - Formulario de creación para hor</w:t>
        </w:r>
        <w:bookmarkStart w:id="0" w:name="_GoBack"/>
        <w:bookmarkEnd w:id="0"/>
        <w:r w:rsidRPr="006A20BF">
          <w:rPr>
            <w:rStyle w:val="Hipervnculo"/>
            <w:noProof/>
          </w:rPr>
          <w:t>arios de cursada</w:t>
        </w:r>
        <w:r>
          <w:rPr>
            <w:noProof/>
            <w:webHidden/>
          </w:rPr>
          <w:tab/>
        </w:r>
        <w:r>
          <w:rPr>
            <w:noProof/>
            <w:webHidden/>
          </w:rPr>
          <w:fldChar w:fldCharType="begin"/>
        </w:r>
        <w:r>
          <w:rPr>
            <w:noProof/>
            <w:webHidden/>
          </w:rPr>
          <w:instrText xml:space="preserve"> PAGEREF _Toc64241186 \h </w:instrText>
        </w:r>
        <w:r>
          <w:rPr>
            <w:noProof/>
            <w:webHidden/>
          </w:rPr>
        </w:r>
        <w:r>
          <w:rPr>
            <w:noProof/>
            <w:webHidden/>
          </w:rPr>
          <w:fldChar w:fldCharType="separate"/>
        </w:r>
        <w:r>
          <w:rPr>
            <w:noProof/>
            <w:webHidden/>
          </w:rPr>
          <w:t>23</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7" w:history="1">
        <w:r w:rsidRPr="006A20BF">
          <w:rPr>
            <w:rStyle w:val="Hipervnculo"/>
            <w:noProof/>
          </w:rPr>
          <w:t>Ilustración 29 - Resultado de creación para horario de cursada</w:t>
        </w:r>
        <w:r>
          <w:rPr>
            <w:noProof/>
            <w:webHidden/>
          </w:rPr>
          <w:tab/>
        </w:r>
        <w:r>
          <w:rPr>
            <w:noProof/>
            <w:webHidden/>
          </w:rPr>
          <w:fldChar w:fldCharType="begin"/>
        </w:r>
        <w:r>
          <w:rPr>
            <w:noProof/>
            <w:webHidden/>
          </w:rPr>
          <w:instrText xml:space="preserve"> PAGEREF _Toc64241187 \h </w:instrText>
        </w:r>
        <w:r>
          <w:rPr>
            <w:noProof/>
            <w:webHidden/>
          </w:rPr>
        </w:r>
        <w:r>
          <w:rPr>
            <w:noProof/>
            <w:webHidden/>
          </w:rPr>
          <w:fldChar w:fldCharType="separate"/>
        </w:r>
        <w:r>
          <w:rPr>
            <w:noProof/>
            <w:webHidden/>
          </w:rPr>
          <w:t>24</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8" w:history="1">
        <w:r w:rsidRPr="006A20BF">
          <w:rPr>
            <w:rStyle w:val="Hipervnculo"/>
            <w:noProof/>
          </w:rPr>
          <w:t>Ilustración 30 - Formulario de edición para horario de cursada</w:t>
        </w:r>
        <w:r>
          <w:rPr>
            <w:noProof/>
            <w:webHidden/>
          </w:rPr>
          <w:tab/>
        </w:r>
        <w:r>
          <w:rPr>
            <w:noProof/>
            <w:webHidden/>
          </w:rPr>
          <w:fldChar w:fldCharType="begin"/>
        </w:r>
        <w:r>
          <w:rPr>
            <w:noProof/>
            <w:webHidden/>
          </w:rPr>
          <w:instrText xml:space="preserve"> PAGEREF _Toc64241188 \h </w:instrText>
        </w:r>
        <w:r>
          <w:rPr>
            <w:noProof/>
            <w:webHidden/>
          </w:rPr>
        </w:r>
        <w:r>
          <w:rPr>
            <w:noProof/>
            <w:webHidden/>
          </w:rPr>
          <w:fldChar w:fldCharType="separate"/>
        </w:r>
        <w:r>
          <w:rPr>
            <w:noProof/>
            <w:webHidden/>
          </w:rPr>
          <w:t>25</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89" w:history="1">
        <w:r w:rsidRPr="006A20BF">
          <w:rPr>
            <w:rStyle w:val="Hipervnculo"/>
            <w:noProof/>
          </w:rPr>
          <w:t>Ilustración 31 - Eliminación de clase para horario de cursada</w:t>
        </w:r>
        <w:r>
          <w:rPr>
            <w:noProof/>
            <w:webHidden/>
          </w:rPr>
          <w:tab/>
        </w:r>
        <w:r>
          <w:rPr>
            <w:noProof/>
            <w:webHidden/>
          </w:rPr>
          <w:fldChar w:fldCharType="begin"/>
        </w:r>
        <w:r>
          <w:rPr>
            <w:noProof/>
            <w:webHidden/>
          </w:rPr>
          <w:instrText xml:space="preserve"> PAGEREF _Toc64241189 \h </w:instrText>
        </w:r>
        <w:r>
          <w:rPr>
            <w:noProof/>
            <w:webHidden/>
          </w:rPr>
        </w:r>
        <w:r>
          <w:rPr>
            <w:noProof/>
            <w:webHidden/>
          </w:rPr>
          <w:fldChar w:fldCharType="separate"/>
        </w:r>
        <w:r>
          <w:rPr>
            <w:noProof/>
            <w:webHidden/>
          </w:rPr>
          <w:t>26</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90" w:history="1">
        <w:r w:rsidRPr="006A20BF">
          <w:rPr>
            <w:rStyle w:val="Hipervnculo"/>
            <w:noProof/>
          </w:rPr>
          <w:t>Ilustración 32 - Edición de clase para horario de cursada</w:t>
        </w:r>
        <w:r>
          <w:rPr>
            <w:noProof/>
            <w:webHidden/>
          </w:rPr>
          <w:tab/>
        </w:r>
        <w:r>
          <w:rPr>
            <w:noProof/>
            <w:webHidden/>
          </w:rPr>
          <w:fldChar w:fldCharType="begin"/>
        </w:r>
        <w:r>
          <w:rPr>
            <w:noProof/>
            <w:webHidden/>
          </w:rPr>
          <w:instrText xml:space="preserve"> PAGEREF _Toc64241190 \h </w:instrText>
        </w:r>
        <w:r>
          <w:rPr>
            <w:noProof/>
            <w:webHidden/>
          </w:rPr>
        </w:r>
        <w:r>
          <w:rPr>
            <w:noProof/>
            <w:webHidden/>
          </w:rPr>
          <w:fldChar w:fldCharType="separate"/>
        </w:r>
        <w:r>
          <w:rPr>
            <w:noProof/>
            <w:webHidden/>
          </w:rPr>
          <w:t>26</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91" w:history="1">
        <w:r w:rsidRPr="006A20BF">
          <w:rPr>
            <w:rStyle w:val="Hipervnculo"/>
            <w:noProof/>
          </w:rPr>
          <w:t>Ilustración 33 - Confirmación para eliminar horarios de cursada</w:t>
        </w:r>
        <w:r>
          <w:rPr>
            <w:noProof/>
            <w:webHidden/>
          </w:rPr>
          <w:tab/>
        </w:r>
        <w:r>
          <w:rPr>
            <w:noProof/>
            <w:webHidden/>
          </w:rPr>
          <w:fldChar w:fldCharType="begin"/>
        </w:r>
        <w:r>
          <w:rPr>
            <w:noProof/>
            <w:webHidden/>
          </w:rPr>
          <w:instrText xml:space="preserve"> PAGEREF _Toc64241191 \h </w:instrText>
        </w:r>
        <w:r>
          <w:rPr>
            <w:noProof/>
            <w:webHidden/>
          </w:rPr>
        </w:r>
        <w:r>
          <w:rPr>
            <w:noProof/>
            <w:webHidden/>
          </w:rPr>
          <w:fldChar w:fldCharType="separate"/>
        </w:r>
        <w:r>
          <w:rPr>
            <w:noProof/>
            <w:webHidden/>
          </w:rPr>
          <w:t>27</w:t>
        </w:r>
        <w:r>
          <w:rPr>
            <w:noProof/>
            <w:webHidden/>
          </w:rPr>
          <w:fldChar w:fldCharType="end"/>
        </w:r>
      </w:hyperlink>
    </w:p>
    <w:p w:rsidR="00AB76B2" w:rsidRDefault="00AB76B2">
      <w:pPr>
        <w:pStyle w:val="Tabladeilustraciones"/>
        <w:tabs>
          <w:tab w:val="right" w:leader="dot" w:pos="8494"/>
        </w:tabs>
        <w:rPr>
          <w:rFonts w:eastAsiaTheme="minorEastAsia"/>
          <w:noProof/>
          <w:lang w:val="es-AR" w:eastAsia="es-AR"/>
        </w:rPr>
      </w:pPr>
      <w:hyperlink w:anchor="_Toc64241192" w:history="1">
        <w:r w:rsidRPr="006A20BF">
          <w:rPr>
            <w:rStyle w:val="Hipervnculo"/>
            <w:noProof/>
          </w:rPr>
          <w:t>Ilustración 34 - Resultado de eliminación para horario de cursada</w:t>
        </w:r>
        <w:r>
          <w:rPr>
            <w:noProof/>
            <w:webHidden/>
          </w:rPr>
          <w:tab/>
        </w:r>
        <w:r>
          <w:rPr>
            <w:noProof/>
            <w:webHidden/>
          </w:rPr>
          <w:fldChar w:fldCharType="begin"/>
        </w:r>
        <w:r>
          <w:rPr>
            <w:noProof/>
            <w:webHidden/>
          </w:rPr>
          <w:instrText xml:space="preserve"> PAGEREF _Toc64241192 \h </w:instrText>
        </w:r>
        <w:r>
          <w:rPr>
            <w:noProof/>
            <w:webHidden/>
          </w:rPr>
        </w:r>
        <w:r>
          <w:rPr>
            <w:noProof/>
            <w:webHidden/>
          </w:rPr>
          <w:fldChar w:fldCharType="separate"/>
        </w:r>
        <w:r>
          <w:rPr>
            <w:noProof/>
            <w:webHidden/>
          </w:rPr>
          <w:t>27</w:t>
        </w:r>
        <w:r>
          <w:rPr>
            <w:noProof/>
            <w:webHidden/>
          </w:rPr>
          <w:fldChar w:fldCharType="end"/>
        </w:r>
      </w:hyperlink>
    </w:p>
    <w:p w:rsidR="00861B8F" w:rsidRDefault="00571AD6" w:rsidP="00571AD6">
      <w:r>
        <w:fldChar w:fldCharType="end"/>
      </w:r>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6974E8" w:rsidP="009A3173">
          <w:pPr>
            <w:pStyle w:val="PSI-Ttulo"/>
          </w:pPr>
          <w:r>
            <w:t>Manual de Usuario</w:t>
          </w:r>
        </w:p>
      </w:sdtContent>
    </w:sdt>
    <w:p w:rsidR="00F532CF" w:rsidRDefault="00C539D1" w:rsidP="00F532CF">
      <w:pPr>
        <w:pStyle w:val="PSI-Ttulo1"/>
      </w:pPr>
      <w:bookmarkStart w:id="1" w:name="_Toc64241119"/>
      <w:r>
        <w:t>Introducción</w:t>
      </w:r>
      <w:bookmarkEnd w:id="1"/>
    </w:p>
    <w:p w:rsidR="00320346" w:rsidRDefault="00320346" w:rsidP="00861A9B">
      <w:pPr>
        <w:pStyle w:val="PSI-Ttulo1"/>
        <w:jc w:val="both"/>
        <w:outlineLvl w:val="9"/>
        <w:rPr>
          <w:rFonts w:asciiTheme="minorHAnsi" w:eastAsiaTheme="minorHAnsi" w:hAnsiTheme="minorHAnsi" w:cstheme="minorBidi"/>
          <w:b w:val="0"/>
          <w:bCs w:val="0"/>
          <w:color w:val="auto"/>
          <w:sz w:val="22"/>
          <w:szCs w:val="22"/>
          <w:lang w:val="es-ES"/>
        </w:rPr>
      </w:pPr>
      <w:r>
        <w:rPr>
          <w:rFonts w:asciiTheme="minorHAnsi" w:eastAsiaTheme="minorHAnsi" w:hAnsiTheme="minorHAnsi" w:cstheme="minorBidi"/>
          <w:b w:val="0"/>
          <w:bCs w:val="0"/>
          <w:color w:val="auto"/>
          <w:sz w:val="22"/>
          <w:szCs w:val="22"/>
          <w:lang w:val="es-ES"/>
        </w:rPr>
        <w:t xml:space="preserve">El presente documento busca brindar asistencia a los usuarios del sistema de Gestión de Horarios de Cursada y Mesas de Examen: Tempus. A lo largo del mismo se brindan las instrucciones y recomendaciones necesarias para que el </w:t>
      </w:r>
      <w:r w:rsidR="00881EBD">
        <w:rPr>
          <w:rFonts w:asciiTheme="minorHAnsi" w:eastAsiaTheme="minorHAnsi" w:hAnsiTheme="minorHAnsi" w:cstheme="minorBidi"/>
          <w:b w:val="0"/>
          <w:bCs w:val="0"/>
          <w:color w:val="auto"/>
          <w:sz w:val="22"/>
          <w:szCs w:val="22"/>
          <w:lang w:val="es-ES"/>
        </w:rPr>
        <w:t>lector</w:t>
      </w:r>
      <w:r>
        <w:rPr>
          <w:rFonts w:asciiTheme="minorHAnsi" w:eastAsiaTheme="minorHAnsi" w:hAnsiTheme="minorHAnsi" w:cstheme="minorBidi"/>
          <w:b w:val="0"/>
          <w:bCs w:val="0"/>
          <w:color w:val="auto"/>
          <w:sz w:val="22"/>
          <w:szCs w:val="22"/>
          <w:lang w:val="es-ES"/>
        </w:rPr>
        <w:t xml:space="preserve"> puede hacer uso de Tempus.</w:t>
      </w:r>
      <w:r w:rsidR="00881EBD">
        <w:rPr>
          <w:rFonts w:asciiTheme="minorHAnsi" w:eastAsiaTheme="minorHAnsi" w:hAnsiTheme="minorHAnsi" w:cstheme="minorBidi"/>
          <w:b w:val="0"/>
          <w:bCs w:val="0"/>
          <w:color w:val="auto"/>
          <w:sz w:val="22"/>
          <w:szCs w:val="22"/>
          <w:lang w:val="es-ES"/>
        </w:rPr>
        <w:t xml:space="preserve"> Se explica en forma detallada tanto el funcionamiento de la página web como la aplicación móvil. </w:t>
      </w:r>
    </w:p>
    <w:p w:rsidR="00C539D1" w:rsidRDefault="00C539D1" w:rsidP="004A2B1B">
      <w:pPr>
        <w:pStyle w:val="PSI-Comentario"/>
        <w:ind w:firstLine="0"/>
      </w:pPr>
    </w:p>
    <w:p w:rsidR="009803A7" w:rsidRPr="00B729DA" w:rsidRDefault="009803A7" w:rsidP="009803A7">
      <w:pPr>
        <w:pStyle w:val="PSI-Ttulo2"/>
      </w:pPr>
      <w:bookmarkStart w:id="2" w:name="_Toc64241120"/>
      <w:r>
        <w:t>Descripción</w:t>
      </w:r>
      <w:bookmarkEnd w:id="2"/>
    </w:p>
    <w:p w:rsidR="00977ABD" w:rsidRDefault="00977ABD" w:rsidP="002E4670">
      <w:pPr>
        <w:pStyle w:val="PSI-Ttulo1"/>
        <w:jc w:val="both"/>
        <w:outlineLvl w:val="9"/>
        <w:rPr>
          <w:rFonts w:asciiTheme="minorHAnsi" w:eastAsiaTheme="minorHAnsi" w:hAnsiTheme="minorHAnsi" w:cstheme="minorBidi"/>
          <w:b w:val="0"/>
          <w:bCs w:val="0"/>
          <w:color w:val="auto"/>
          <w:sz w:val="22"/>
          <w:szCs w:val="22"/>
          <w:lang w:val="es-ES"/>
        </w:rPr>
      </w:pPr>
      <w:bookmarkStart w:id="3" w:name="_Toc228206477"/>
      <w:bookmarkStart w:id="4" w:name="_Toc234686582"/>
      <w:r>
        <w:rPr>
          <w:rFonts w:asciiTheme="minorHAnsi" w:eastAsiaTheme="minorHAnsi" w:hAnsiTheme="minorHAnsi" w:cstheme="minorBidi"/>
          <w:b w:val="0"/>
          <w:bCs w:val="0"/>
          <w:color w:val="auto"/>
          <w:sz w:val="22"/>
          <w:szCs w:val="22"/>
          <w:lang w:val="es-ES"/>
        </w:rPr>
        <w:t xml:space="preserve">Un Manual de usuario es un documento de comunicación técnica </w:t>
      </w:r>
      <w:r w:rsidR="002E4670">
        <w:rPr>
          <w:rFonts w:asciiTheme="minorHAnsi" w:eastAsiaTheme="minorHAnsi" w:hAnsiTheme="minorHAnsi" w:cstheme="minorBidi"/>
          <w:b w:val="0"/>
          <w:bCs w:val="0"/>
          <w:color w:val="auto"/>
          <w:sz w:val="22"/>
          <w:szCs w:val="22"/>
          <w:lang w:val="es-ES"/>
        </w:rPr>
        <w:t xml:space="preserve">que tiene como principal objetivo dar asistencia a las personas que hacen uso de un sistema. </w:t>
      </w:r>
    </w:p>
    <w:p w:rsidR="009803A7" w:rsidRDefault="009803A7" w:rsidP="009803A7">
      <w:pPr>
        <w:pStyle w:val="PSI-Ttulo1"/>
        <w:outlineLvl w:val="9"/>
        <w:rPr>
          <w:rFonts w:asciiTheme="minorHAnsi" w:eastAsiaTheme="minorHAnsi" w:hAnsiTheme="minorHAnsi" w:cstheme="minorBidi"/>
          <w:b w:val="0"/>
          <w:bCs w:val="0"/>
          <w:color w:val="auto"/>
          <w:sz w:val="22"/>
          <w:szCs w:val="22"/>
          <w:lang w:val="es-ES"/>
        </w:rPr>
      </w:pPr>
      <w:r w:rsidRPr="00320346">
        <w:rPr>
          <w:rFonts w:asciiTheme="minorHAnsi" w:eastAsiaTheme="minorHAnsi" w:hAnsiTheme="minorHAnsi" w:cstheme="minorBidi"/>
          <w:b w:val="0"/>
          <w:bCs w:val="0"/>
          <w:color w:val="auto"/>
          <w:sz w:val="22"/>
          <w:szCs w:val="22"/>
          <w:lang w:val="es-ES"/>
        </w:rPr>
        <w:t>E</w:t>
      </w:r>
      <w:r>
        <w:rPr>
          <w:rFonts w:asciiTheme="minorHAnsi" w:eastAsiaTheme="minorHAnsi" w:hAnsiTheme="minorHAnsi" w:cstheme="minorBidi"/>
          <w:b w:val="0"/>
          <w:bCs w:val="0"/>
          <w:color w:val="auto"/>
          <w:sz w:val="22"/>
          <w:szCs w:val="22"/>
          <w:lang w:val="es-ES"/>
        </w:rPr>
        <w:t>ntre los objetivos del manual de usuario de Tempus se describen:</w:t>
      </w:r>
    </w:p>
    <w:p w:rsidR="009803A7" w:rsidRDefault="009803A7" w:rsidP="009803A7">
      <w:pPr>
        <w:pStyle w:val="PSI-Ttulo1"/>
        <w:numPr>
          <w:ilvl w:val="0"/>
          <w:numId w:val="16"/>
        </w:numPr>
        <w:outlineLvl w:val="9"/>
        <w:rPr>
          <w:rFonts w:asciiTheme="minorHAnsi" w:eastAsiaTheme="minorHAnsi" w:hAnsiTheme="minorHAnsi" w:cstheme="minorBidi"/>
          <w:b w:val="0"/>
          <w:bCs w:val="0"/>
          <w:color w:val="auto"/>
          <w:sz w:val="22"/>
          <w:szCs w:val="22"/>
          <w:lang w:val="es-ES"/>
        </w:rPr>
      </w:pPr>
      <w:r>
        <w:rPr>
          <w:rFonts w:asciiTheme="minorHAnsi" w:eastAsiaTheme="minorHAnsi" w:hAnsiTheme="minorHAnsi" w:cstheme="minorBidi"/>
          <w:b w:val="0"/>
          <w:bCs w:val="0"/>
          <w:color w:val="auto"/>
          <w:sz w:val="22"/>
          <w:szCs w:val="22"/>
          <w:lang w:val="es-ES"/>
        </w:rPr>
        <w:t>Proporcionar a los usuarios las características y formas de funcionamiento del sistema.</w:t>
      </w:r>
    </w:p>
    <w:p w:rsidR="009803A7" w:rsidRDefault="009803A7" w:rsidP="009803A7">
      <w:pPr>
        <w:pStyle w:val="PSI-Ttulo1"/>
        <w:numPr>
          <w:ilvl w:val="0"/>
          <w:numId w:val="16"/>
        </w:numPr>
        <w:outlineLvl w:val="9"/>
        <w:rPr>
          <w:rFonts w:asciiTheme="minorHAnsi" w:eastAsiaTheme="minorHAnsi" w:hAnsiTheme="minorHAnsi" w:cstheme="minorBidi"/>
          <w:b w:val="0"/>
          <w:bCs w:val="0"/>
          <w:color w:val="auto"/>
          <w:sz w:val="22"/>
          <w:szCs w:val="22"/>
          <w:lang w:val="es-ES"/>
        </w:rPr>
      </w:pPr>
      <w:r>
        <w:rPr>
          <w:rFonts w:asciiTheme="minorHAnsi" w:eastAsiaTheme="minorHAnsi" w:hAnsiTheme="minorHAnsi" w:cstheme="minorBidi"/>
          <w:b w:val="0"/>
          <w:bCs w:val="0"/>
          <w:color w:val="auto"/>
          <w:sz w:val="22"/>
          <w:szCs w:val="22"/>
          <w:lang w:val="es-ES"/>
        </w:rPr>
        <w:t>Proporcionar la información necesaria para utilizar el sistema web como la aplicación móvil.</w:t>
      </w:r>
    </w:p>
    <w:p w:rsidR="009803A7" w:rsidRDefault="009803A7" w:rsidP="009803A7">
      <w:pPr>
        <w:pStyle w:val="PSI-Ttulo1"/>
        <w:numPr>
          <w:ilvl w:val="0"/>
          <w:numId w:val="16"/>
        </w:numPr>
        <w:outlineLvl w:val="9"/>
        <w:rPr>
          <w:rFonts w:asciiTheme="minorHAnsi" w:eastAsiaTheme="minorHAnsi" w:hAnsiTheme="minorHAnsi" w:cstheme="minorBidi"/>
          <w:b w:val="0"/>
          <w:bCs w:val="0"/>
          <w:color w:val="auto"/>
          <w:sz w:val="22"/>
          <w:szCs w:val="22"/>
          <w:lang w:val="es-ES"/>
        </w:rPr>
      </w:pPr>
      <w:r>
        <w:rPr>
          <w:rFonts w:asciiTheme="minorHAnsi" w:eastAsiaTheme="minorHAnsi" w:hAnsiTheme="minorHAnsi" w:cstheme="minorBidi"/>
          <w:b w:val="0"/>
          <w:bCs w:val="0"/>
          <w:color w:val="auto"/>
          <w:sz w:val="22"/>
          <w:szCs w:val="22"/>
          <w:lang w:val="es-ES"/>
        </w:rPr>
        <w:t>Dar a conocer la forma de utilización del sistema mediante una descripción detallada e ilustrada.</w:t>
      </w:r>
    </w:p>
    <w:p w:rsidR="009803A7" w:rsidRDefault="009803A7" w:rsidP="009803A7">
      <w:pPr>
        <w:pStyle w:val="PSI-Ttulo1"/>
        <w:numPr>
          <w:ilvl w:val="0"/>
          <w:numId w:val="16"/>
        </w:numPr>
        <w:outlineLvl w:val="9"/>
        <w:rPr>
          <w:rFonts w:asciiTheme="minorHAnsi" w:eastAsiaTheme="minorHAnsi" w:hAnsiTheme="minorHAnsi" w:cstheme="minorBidi"/>
          <w:b w:val="0"/>
          <w:bCs w:val="0"/>
          <w:color w:val="auto"/>
          <w:sz w:val="22"/>
          <w:szCs w:val="22"/>
          <w:lang w:val="es-ES"/>
        </w:rPr>
      </w:pPr>
      <w:r>
        <w:rPr>
          <w:rFonts w:asciiTheme="minorHAnsi" w:eastAsiaTheme="minorHAnsi" w:hAnsiTheme="minorHAnsi" w:cstheme="minorBidi"/>
          <w:b w:val="0"/>
          <w:bCs w:val="0"/>
          <w:color w:val="auto"/>
          <w:sz w:val="22"/>
          <w:szCs w:val="22"/>
          <w:lang w:val="es-ES"/>
        </w:rPr>
        <w:t>Brindar las instrucciones apropiadas de uso, manejo y conservación.</w:t>
      </w:r>
    </w:p>
    <w:p w:rsidR="009803A7" w:rsidRPr="00320346" w:rsidRDefault="009803A7" w:rsidP="009803A7">
      <w:pPr>
        <w:pStyle w:val="PSI-Ttulo1"/>
        <w:numPr>
          <w:ilvl w:val="0"/>
          <w:numId w:val="16"/>
        </w:numPr>
        <w:outlineLvl w:val="9"/>
        <w:rPr>
          <w:rFonts w:asciiTheme="minorHAnsi" w:eastAsiaTheme="minorHAnsi" w:hAnsiTheme="minorHAnsi" w:cstheme="minorBidi"/>
          <w:b w:val="0"/>
          <w:bCs w:val="0"/>
          <w:color w:val="auto"/>
          <w:sz w:val="22"/>
          <w:szCs w:val="22"/>
          <w:lang w:val="es-ES"/>
        </w:rPr>
      </w:pPr>
      <w:r>
        <w:rPr>
          <w:rFonts w:asciiTheme="minorHAnsi" w:eastAsiaTheme="minorHAnsi" w:hAnsiTheme="minorHAnsi" w:cstheme="minorBidi"/>
          <w:b w:val="0"/>
          <w:bCs w:val="0"/>
          <w:color w:val="auto"/>
          <w:sz w:val="22"/>
          <w:szCs w:val="22"/>
          <w:lang w:val="es-ES"/>
        </w:rPr>
        <w:t>Facilitar la localización de las funciones específicas.</w:t>
      </w:r>
    </w:p>
    <w:bookmarkEnd w:id="3"/>
    <w:bookmarkEnd w:id="4"/>
    <w:p w:rsidR="009803A7" w:rsidRPr="009803A7" w:rsidRDefault="009803A7" w:rsidP="00895821">
      <w:pPr>
        <w:pStyle w:val="PSI-Comentario"/>
        <w:rPr>
          <w:lang w:val="es-ES"/>
        </w:rPr>
      </w:pPr>
    </w:p>
    <w:p w:rsidR="00F532CF" w:rsidRPr="004174B7" w:rsidRDefault="002E4670" w:rsidP="004174B7">
      <w:pPr>
        <w:pStyle w:val="PSI-Ttulo1"/>
      </w:pPr>
      <w:bookmarkStart w:id="5" w:name="_Toc64241121"/>
      <w:r>
        <w:t>Contenido</w:t>
      </w:r>
      <w:bookmarkEnd w:id="5"/>
    </w:p>
    <w:p w:rsidR="002E4670" w:rsidRDefault="002E4670" w:rsidP="00E90C87">
      <w:pPr>
        <w:jc w:val="both"/>
      </w:pPr>
      <w:r>
        <w:t>A lo largo del documento se presenta una guía escrita acompañada de imágenes que explica en forma completa cada una de las funciones más importantes de Tempus.</w:t>
      </w:r>
    </w:p>
    <w:p w:rsidR="002E4670" w:rsidRDefault="002E4670" w:rsidP="00E90C87">
      <w:pPr>
        <w:jc w:val="both"/>
      </w:pPr>
    </w:p>
    <w:p w:rsidR="00C94E03" w:rsidRDefault="002E4670" w:rsidP="00535F07">
      <w:pPr>
        <w:pStyle w:val="PSI-Ttulo1"/>
      </w:pPr>
      <w:bookmarkStart w:id="6" w:name="_Toc64241122"/>
      <w:r>
        <w:t>Introducción al sistema</w:t>
      </w:r>
      <w:bookmarkEnd w:id="6"/>
    </w:p>
    <w:p w:rsidR="00C94E03" w:rsidRDefault="00C94E03" w:rsidP="00E90C87">
      <w:pPr>
        <w:jc w:val="both"/>
      </w:pPr>
      <w:r w:rsidRPr="002E175C">
        <w:t>[</w:t>
      </w:r>
      <w:r>
        <w:t xml:space="preserve">Detallar los requerimientos </w:t>
      </w:r>
      <w:r w:rsidR="006119F0">
        <w:t>recomendados para el correcto uso</w:t>
      </w:r>
      <w:r>
        <w:t xml:space="preserve"> del Sistema</w:t>
      </w:r>
      <w:r w:rsidRPr="002E175C">
        <w:t>]</w:t>
      </w:r>
    </w:p>
    <w:p w:rsidR="00535F07" w:rsidRDefault="00535F07">
      <w:pPr>
        <w:rPr>
          <w:rFonts w:asciiTheme="majorHAnsi" w:eastAsiaTheme="majorEastAsia" w:hAnsiTheme="majorHAnsi" w:cstheme="majorBidi"/>
          <w:b/>
          <w:bCs/>
          <w:color w:val="365F91" w:themeColor="accent1" w:themeShade="BF"/>
          <w:sz w:val="28"/>
          <w:szCs w:val="28"/>
          <w:lang w:val="es-AR"/>
        </w:rPr>
      </w:pPr>
      <w:r>
        <w:br w:type="page"/>
      </w:r>
    </w:p>
    <w:p w:rsidR="00C94E03" w:rsidRDefault="002B1C9A" w:rsidP="006119F0">
      <w:pPr>
        <w:pStyle w:val="PSI-Ttulo1"/>
      </w:pPr>
      <w:bookmarkStart w:id="7" w:name="_Toc64241123"/>
      <w:r>
        <w:lastRenderedPageBreak/>
        <w:t>Aplicación Web</w:t>
      </w:r>
      <w:bookmarkEnd w:id="7"/>
    </w:p>
    <w:p w:rsidR="006119F0" w:rsidRPr="007044F0" w:rsidRDefault="002C55CB" w:rsidP="007044F0">
      <w:pPr>
        <w:jc w:val="both"/>
      </w:pPr>
      <w:r>
        <w:t>En la aplicación web de Tempus se podrán gestionar los horarios de cursada y mesas de examen</w:t>
      </w:r>
      <w:r w:rsidR="004A2B1B">
        <w:t>. Los datos relacionados a estos módulos</w:t>
      </w:r>
      <w:r>
        <w:t xml:space="preserve"> estará</w:t>
      </w:r>
      <w:r w:rsidR="007044F0">
        <w:t>n</w:t>
      </w:r>
      <w:r>
        <w:t xml:space="preserve"> disponibles para el público en general que haga uso de la aplicación móvil.</w:t>
      </w:r>
    </w:p>
    <w:p w:rsidR="006119F0" w:rsidRPr="00ED038F" w:rsidRDefault="006E47F7" w:rsidP="006119F0">
      <w:pPr>
        <w:pStyle w:val="PSI-Ttulo2"/>
      </w:pPr>
      <w:bookmarkStart w:id="8" w:name="_Toc64241124"/>
      <w:r>
        <w:t>Ingreso al sistema</w:t>
      </w:r>
      <w:bookmarkEnd w:id="8"/>
    </w:p>
    <w:p w:rsidR="00B86049" w:rsidRDefault="00B86049" w:rsidP="00E90C87">
      <w:pPr>
        <w:jc w:val="both"/>
      </w:pPr>
      <w:r>
        <w:t>Para acceder al sistema Tempus necesario poseer un correo electrónico institucional correspondiente a la Universidad Nacional de la Patagonia Austral (UNPA).</w:t>
      </w:r>
    </w:p>
    <w:p w:rsidR="00B86049" w:rsidRDefault="00B86049" w:rsidP="00E90C87">
      <w:pPr>
        <w:jc w:val="both"/>
      </w:pPr>
      <w:r>
        <w:t xml:space="preserve">El acceso se realiza mediante un navegador web por medio del sistema de </w:t>
      </w:r>
      <w:proofErr w:type="spellStart"/>
      <w:r>
        <w:t>logeo</w:t>
      </w:r>
      <w:proofErr w:type="spellEnd"/>
      <w:r>
        <w:t xml:space="preserve"> nativo de Google según los permisos, roles  y usuarios definidos.</w:t>
      </w:r>
    </w:p>
    <w:p w:rsidR="004A2B1B" w:rsidRDefault="004A2B1B" w:rsidP="004A2B1B">
      <w:pPr>
        <w:keepNext/>
        <w:jc w:val="both"/>
      </w:pPr>
      <w:r>
        <w:rPr>
          <w:noProof/>
          <w:lang w:val="es-AR" w:eastAsia="es-AR"/>
        </w:rPr>
        <w:drawing>
          <wp:inline distT="0" distB="0" distL="0" distR="0" wp14:anchorId="77A81334" wp14:editId="08F5C985">
            <wp:extent cx="5400040" cy="25895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9530"/>
                    </a:xfrm>
                    <a:prstGeom prst="rect">
                      <a:avLst/>
                    </a:prstGeom>
                  </pic:spPr>
                </pic:pic>
              </a:graphicData>
            </a:graphic>
          </wp:inline>
        </w:drawing>
      </w:r>
    </w:p>
    <w:p w:rsidR="004A2B1B" w:rsidRPr="002A33D7" w:rsidRDefault="004A2B1B" w:rsidP="004A2B1B">
      <w:pPr>
        <w:pStyle w:val="Descripcin"/>
        <w:jc w:val="center"/>
      </w:pPr>
      <w:bookmarkStart w:id="9" w:name="_Toc64241159"/>
      <w:r>
        <w:t xml:space="preserve">Ilustración </w:t>
      </w:r>
      <w:fldSimple w:instr=" SEQ Ilustración \* ARABIC ">
        <w:r w:rsidR="005A18FA">
          <w:rPr>
            <w:noProof/>
          </w:rPr>
          <w:t>1</w:t>
        </w:r>
      </w:fldSimple>
      <w:r>
        <w:t xml:space="preserve"> - Pantalla de acceso a Tempus</w:t>
      </w:r>
      <w:bookmarkEnd w:id="9"/>
    </w:p>
    <w:p w:rsidR="00194563" w:rsidRPr="00ED038F" w:rsidRDefault="006E47F7" w:rsidP="00DB7981">
      <w:pPr>
        <w:pStyle w:val="PSI-Ttulo2"/>
        <w:ind w:left="0" w:firstLine="0"/>
      </w:pPr>
      <w:bookmarkStart w:id="10" w:name="_Toc64241125"/>
      <w:r>
        <w:t>Componentes de la interfaz</w:t>
      </w:r>
      <w:bookmarkEnd w:id="10"/>
      <w:r w:rsidR="00282FF0">
        <w:t xml:space="preserve"> </w:t>
      </w:r>
    </w:p>
    <w:p w:rsidR="00194563" w:rsidRDefault="004A2B1B" w:rsidP="00E90C87">
      <w:pPr>
        <w:jc w:val="both"/>
      </w:pPr>
      <w:r>
        <w:t>Cuando un usuario autorizado accede al sistema visualiza la pantalla de inicio de Tempus:</w:t>
      </w:r>
    </w:p>
    <w:p w:rsidR="005A18FA" w:rsidRDefault="004A2B1B" w:rsidP="005A18FA">
      <w:pPr>
        <w:keepNext/>
        <w:jc w:val="both"/>
      </w:pPr>
      <w:r>
        <w:rPr>
          <w:noProof/>
          <w:lang w:val="es-AR" w:eastAsia="es-AR"/>
        </w:rPr>
        <w:drawing>
          <wp:inline distT="0" distB="0" distL="0" distR="0" wp14:anchorId="6B751E79" wp14:editId="3F08957B">
            <wp:extent cx="5400040" cy="25622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2225"/>
                    </a:xfrm>
                    <a:prstGeom prst="rect">
                      <a:avLst/>
                    </a:prstGeom>
                  </pic:spPr>
                </pic:pic>
              </a:graphicData>
            </a:graphic>
          </wp:inline>
        </w:drawing>
      </w:r>
    </w:p>
    <w:p w:rsidR="007044F0" w:rsidRDefault="005A18FA" w:rsidP="005A18FA">
      <w:pPr>
        <w:pStyle w:val="Descripcin"/>
        <w:jc w:val="center"/>
      </w:pPr>
      <w:bookmarkStart w:id="11" w:name="_Toc64241160"/>
      <w:r>
        <w:t xml:space="preserve">Ilustración </w:t>
      </w:r>
      <w:fldSimple w:instr=" SEQ Ilustración \* ARABIC ">
        <w:r>
          <w:rPr>
            <w:noProof/>
          </w:rPr>
          <w:t>2</w:t>
        </w:r>
      </w:fldSimple>
      <w:r>
        <w:t xml:space="preserve"> - Pantalla de inicio de Tempus</w:t>
      </w:r>
      <w:bookmarkEnd w:id="11"/>
    </w:p>
    <w:p w:rsidR="004A2B1B" w:rsidRDefault="005A18FA" w:rsidP="00E90C87">
      <w:pPr>
        <w:jc w:val="both"/>
      </w:pPr>
      <w:r>
        <w:lastRenderedPageBreak/>
        <w:t xml:space="preserve">En la parte superior puede observar el nombre del sistema junto con la barra de menú. Los menús que se observen dependerán de los permisos asignados al perfil del usuario. </w:t>
      </w:r>
    </w:p>
    <w:p w:rsidR="005A18FA" w:rsidRDefault="005A18FA" w:rsidP="00E90C87">
      <w:pPr>
        <w:jc w:val="both"/>
      </w:pPr>
      <w:r>
        <w:rPr>
          <w:noProof/>
          <w:lang w:val="es-AR" w:eastAsia="es-AR"/>
        </w:rPr>
        <w:drawing>
          <wp:inline distT="0" distB="0" distL="0" distR="0" wp14:anchorId="2DAF140D" wp14:editId="2F5607EC">
            <wp:extent cx="5400040" cy="3321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2105"/>
                    </a:xfrm>
                    <a:prstGeom prst="rect">
                      <a:avLst/>
                    </a:prstGeom>
                  </pic:spPr>
                </pic:pic>
              </a:graphicData>
            </a:graphic>
          </wp:inline>
        </w:drawing>
      </w:r>
    </w:p>
    <w:p w:rsidR="005A18FA" w:rsidRDefault="005A18FA" w:rsidP="005A18FA">
      <w:pPr>
        <w:pStyle w:val="Descripcin"/>
        <w:jc w:val="center"/>
      </w:pPr>
      <w:bookmarkStart w:id="12" w:name="_Toc64241161"/>
      <w:r>
        <w:t xml:space="preserve">Ilustración </w:t>
      </w:r>
      <w:fldSimple w:instr=" SEQ Ilustración \* ARABIC ">
        <w:r>
          <w:rPr>
            <w:noProof/>
          </w:rPr>
          <w:t>3</w:t>
        </w:r>
      </w:fldSimple>
      <w:r>
        <w:t xml:space="preserve"> - Menú de opciones</w:t>
      </w:r>
      <w:bookmarkEnd w:id="12"/>
    </w:p>
    <w:p w:rsidR="005A18FA" w:rsidRDefault="005A18FA" w:rsidP="00E90C87">
      <w:pPr>
        <w:jc w:val="both"/>
      </w:pPr>
      <w:r>
        <w:t>Cada una de las opciones del menú se detallan en el presente documento salvo las correspondientes a Permisos, Roles y Usuarios que corresponden a UARG-</w:t>
      </w:r>
      <w:proofErr w:type="spellStart"/>
      <w:r>
        <w:t>Flow</w:t>
      </w:r>
      <w:proofErr w:type="spellEnd"/>
      <w:r>
        <w:t>.</w:t>
      </w:r>
    </w:p>
    <w:p w:rsidR="004C7247" w:rsidRDefault="00585238" w:rsidP="004F0B51">
      <w:pPr>
        <w:pStyle w:val="PSI-Ttulo2"/>
      </w:pPr>
      <w:bookmarkStart w:id="13" w:name="_Toc64241126"/>
      <w:r>
        <w:t>Perfiles iniciales</w:t>
      </w:r>
      <w:bookmarkEnd w:id="13"/>
    </w:p>
    <w:p w:rsidR="00585238" w:rsidRDefault="00585238" w:rsidP="00585238">
      <w:pPr>
        <w:pStyle w:val="Ttulo3"/>
      </w:pPr>
      <w:bookmarkStart w:id="14" w:name="_Toc64241127"/>
      <w:r>
        <w:t>Administrador</w:t>
      </w:r>
      <w:bookmarkEnd w:id="14"/>
    </w:p>
    <w:p w:rsidR="00C71F38" w:rsidRPr="004C7247" w:rsidRDefault="004F0B51" w:rsidP="00C71F38">
      <w:pPr>
        <w:jc w:val="both"/>
      </w:pPr>
      <w:r>
        <w:t>La función del usuario administrador del sistema está orientada a brindar los accesos a los usuarios de la página web Tempus. Es por ello que puede acceder a las funcionalidades de permisos, roles y usuarios.</w:t>
      </w:r>
      <w:r w:rsidR="00C71F38">
        <w:t xml:space="preserve"> Sin embargo, también puede acceder a todo el resto de opciones disponibles.</w:t>
      </w:r>
    </w:p>
    <w:p w:rsidR="006E47F7" w:rsidRPr="00585238" w:rsidRDefault="00585238" w:rsidP="00585238">
      <w:pPr>
        <w:pStyle w:val="PSI-Ttulo2"/>
        <w:outlineLvl w:val="2"/>
        <w:rPr>
          <w:sz w:val="22"/>
          <w:szCs w:val="22"/>
          <w:lang w:val="es-ES"/>
        </w:rPr>
      </w:pPr>
      <w:bookmarkStart w:id="15" w:name="_Toc64241128"/>
      <w:r w:rsidRPr="00585238">
        <w:rPr>
          <w:sz w:val="22"/>
          <w:szCs w:val="22"/>
          <w:lang w:val="es-ES"/>
        </w:rPr>
        <w:t>A</w:t>
      </w:r>
      <w:r w:rsidR="006E47F7" w:rsidRPr="00585238">
        <w:rPr>
          <w:sz w:val="22"/>
          <w:szCs w:val="22"/>
          <w:lang w:val="es-ES"/>
        </w:rPr>
        <w:t>dministrativo</w:t>
      </w:r>
      <w:r w:rsidRPr="00585238">
        <w:rPr>
          <w:sz w:val="22"/>
          <w:szCs w:val="22"/>
          <w:lang w:val="es-ES"/>
        </w:rPr>
        <w:t xml:space="preserve"> – Secretaría Académica</w:t>
      </w:r>
      <w:bookmarkEnd w:id="15"/>
    </w:p>
    <w:p w:rsidR="00C71F38" w:rsidRDefault="00621BA5" w:rsidP="00F06DDA">
      <w:pPr>
        <w:jc w:val="both"/>
      </w:pPr>
      <w:r>
        <w:t xml:space="preserve">La función de un usuario administrativo abarca tanto la importación de los horarios de cursada de un determinado cuatrimestre del año así como importación de las mesas de examen según el turno de examen que corresponda. </w:t>
      </w:r>
    </w:p>
    <w:p w:rsidR="002B7907" w:rsidRDefault="002B7907" w:rsidP="002B7907">
      <w:pPr>
        <w:pStyle w:val="Ttulo2"/>
      </w:pPr>
      <w:bookmarkStart w:id="16" w:name="_Toc64241129"/>
      <w:r>
        <w:t>Aulas</w:t>
      </w:r>
      <w:bookmarkEnd w:id="16"/>
    </w:p>
    <w:p w:rsidR="002B7907" w:rsidRPr="002B7907" w:rsidRDefault="002B7907" w:rsidP="00571AD6">
      <w:pPr>
        <w:jc w:val="both"/>
      </w:pPr>
      <w:r>
        <w:t>El sistema permite agregar, buscar, modificar, eliminar y realizar informes con las aulas. Las mismas, se relacionan posteriormente con los horarios de cursada y/o mesas de examen.</w:t>
      </w:r>
    </w:p>
    <w:p w:rsidR="005C013F" w:rsidRPr="002B7907" w:rsidRDefault="002B7907" w:rsidP="00FA137C">
      <w:pPr>
        <w:pStyle w:val="Ttulo3"/>
      </w:pPr>
      <w:bookmarkStart w:id="17" w:name="_Toc64241130"/>
      <w:r w:rsidRPr="002B7907">
        <w:t>Crear</w:t>
      </w:r>
      <w:bookmarkEnd w:id="17"/>
    </w:p>
    <w:p w:rsidR="00030E7A" w:rsidRDefault="002B7907" w:rsidP="005420F2">
      <w:pPr>
        <w:spacing w:before="240" w:after="240"/>
        <w:jc w:val="both"/>
      </w:pPr>
      <w:r>
        <w:t xml:space="preserve">Desde el menú </w:t>
      </w:r>
      <w:r w:rsidRPr="002B7907">
        <w:rPr>
          <w:b/>
        </w:rPr>
        <w:t xml:space="preserve">Aulas </w:t>
      </w:r>
      <w:r w:rsidRPr="002B7907">
        <w:rPr>
          <w:b/>
          <w:lang w:val="es-AR"/>
        </w:rPr>
        <w:t xml:space="preserve">&gt; Crear </w:t>
      </w:r>
      <w:r>
        <w:rPr>
          <w:lang w:val="es-AR"/>
        </w:rPr>
        <w:t>se accede a la pantalla que posibilita</w:t>
      </w:r>
      <w:r w:rsidR="00030E7A">
        <w:t xml:space="preserve"> </w:t>
      </w:r>
      <w:r>
        <w:t xml:space="preserve">dar de alta un </w:t>
      </w:r>
      <w:r w:rsidR="00030E7A">
        <w:t xml:space="preserve">aula. </w:t>
      </w:r>
      <w:r w:rsidR="0021482C">
        <w:t>Una vez seleccionado el sub-menú indicado, s</w:t>
      </w:r>
      <w:r w:rsidR="00030E7A">
        <w:t>e presenta la siguiente pantalla:</w:t>
      </w:r>
    </w:p>
    <w:p w:rsidR="00571AD6" w:rsidRDefault="00030E7A" w:rsidP="00571AD6">
      <w:pPr>
        <w:keepNext/>
        <w:spacing w:before="240" w:after="240"/>
        <w:jc w:val="both"/>
      </w:pPr>
      <w:r>
        <w:rPr>
          <w:noProof/>
          <w:lang w:val="es-AR" w:eastAsia="es-AR"/>
        </w:rPr>
        <w:drawing>
          <wp:inline distT="0" distB="0" distL="0" distR="0" wp14:anchorId="6C056D95" wp14:editId="7CA78FE6">
            <wp:extent cx="5400040" cy="1237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37615"/>
                    </a:xfrm>
                    <a:prstGeom prst="rect">
                      <a:avLst/>
                    </a:prstGeom>
                  </pic:spPr>
                </pic:pic>
              </a:graphicData>
            </a:graphic>
          </wp:inline>
        </w:drawing>
      </w:r>
    </w:p>
    <w:p w:rsidR="00030E7A" w:rsidRDefault="00571AD6" w:rsidP="00571AD6">
      <w:pPr>
        <w:pStyle w:val="Descripcin"/>
        <w:jc w:val="center"/>
      </w:pPr>
      <w:bookmarkStart w:id="18" w:name="_Toc64241162"/>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5A18FA">
        <w:rPr>
          <w:noProof/>
        </w:rPr>
        <w:t>4</w:t>
      </w:r>
      <w:r w:rsidR="00B37EBC">
        <w:rPr>
          <w:noProof/>
        </w:rPr>
        <w:fldChar w:fldCharType="end"/>
      </w:r>
      <w:r>
        <w:t xml:space="preserve"> - Formulario de creación para aula</w:t>
      </w:r>
      <w:bookmarkEnd w:id="18"/>
    </w:p>
    <w:p w:rsidR="00030E7A" w:rsidRDefault="00030E7A" w:rsidP="00030E7A">
      <w:pPr>
        <w:spacing w:before="240" w:after="240"/>
        <w:jc w:val="both"/>
      </w:pPr>
      <w:r>
        <w:t>Se deben indicar los campos solicitados con sus respectivas restricciones.</w:t>
      </w:r>
    </w:p>
    <w:p w:rsidR="00030E7A" w:rsidRDefault="00030E7A" w:rsidP="00030E7A">
      <w:pPr>
        <w:pStyle w:val="Prrafodelista"/>
        <w:numPr>
          <w:ilvl w:val="0"/>
          <w:numId w:val="16"/>
        </w:numPr>
        <w:spacing w:before="240" w:after="240"/>
        <w:ind w:left="714" w:hanging="357"/>
        <w:contextualSpacing w:val="0"/>
        <w:jc w:val="both"/>
      </w:pPr>
      <w:r w:rsidRPr="00030E7A">
        <w:rPr>
          <w:b/>
        </w:rPr>
        <w:t>Nombre del sector</w:t>
      </w:r>
      <w:r>
        <w:t>: Campo de carácter obligatorio que corresponde al nombre del sector donde se ubica el aula dentro del campus universitario. Se debe rellenar con una letra del abecedario (</w:t>
      </w:r>
      <w:r w:rsidR="005420F2">
        <w:t xml:space="preserve">no se permite </w:t>
      </w:r>
      <w:r>
        <w:t>acento).</w:t>
      </w:r>
    </w:p>
    <w:p w:rsidR="00571AD6" w:rsidRDefault="00030E7A" w:rsidP="00571AD6">
      <w:pPr>
        <w:pStyle w:val="Prrafodelista"/>
        <w:numPr>
          <w:ilvl w:val="0"/>
          <w:numId w:val="16"/>
        </w:numPr>
        <w:spacing w:before="240" w:after="240"/>
        <w:ind w:left="714" w:hanging="357"/>
        <w:contextualSpacing w:val="0"/>
        <w:jc w:val="both"/>
      </w:pPr>
      <w:r w:rsidRPr="00030E7A">
        <w:rPr>
          <w:b/>
        </w:rPr>
        <w:lastRenderedPageBreak/>
        <w:t>Nombre del aula</w:t>
      </w:r>
      <w:r>
        <w:t>: Campo de carácter obligatorio que corresponde al nombre del aula. Se permiten entre uno (1) y cuarenta (40) caracteres alfanuméricos.</w:t>
      </w:r>
    </w:p>
    <w:p w:rsidR="00030E7A" w:rsidRDefault="00030E7A" w:rsidP="00030E7A">
      <w:pPr>
        <w:spacing w:before="240" w:after="240"/>
        <w:jc w:val="both"/>
      </w:pPr>
      <w:r>
        <w:t>Para finalizar el proceso de creación de la nueva aula, se debe presionar sobre el botón “</w:t>
      </w:r>
      <w:r w:rsidR="00571AD6" w:rsidRPr="00571AD6">
        <w:rPr>
          <w:b/>
        </w:rPr>
        <w:t>GUARDAR</w:t>
      </w:r>
      <w:r>
        <w:t>”.</w:t>
      </w:r>
    </w:p>
    <w:p w:rsidR="0021482C" w:rsidRDefault="00945600" w:rsidP="0021482C">
      <w:pPr>
        <w:keepNext/>
        <w:spacing w:before="240" w:after="240"/>
        <w:jc w:val="both"/>
      </w:pPr>
      <w:r>
        <w:rPr>
          <w:noProof/>
          <w:lang w:val="es-AR" w:eastAsia="es-AR"/>
        </w:rPr>
        <w:drawing>
          <wp:inline distT="0" distB="0" distL="0" distR="0" wp14:anchorId="13184225" wp14:editId="37C168FC">
            <wp:extent cx="5400040" cy="1503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03680"/>
                    </a:xfrm>
                    <a:prstGeom prst="rect">
                      <a:avLst/>
                    </a:prstGeom>
                  </pic:spPr>
                </pic:pic>
              </a:graphicData>
            </a:graphic>
          </wp:inline>
        </w:drawing>
      </w:r>
    </w:p>
    <w:p w:rsidR="00945600" w:rsidRPr="008B00DF" w:rsidRDefault="0021482C" w:rsidP="0021482C">
      <w:pPr>
        <w:pStyle w:val="Descripcin"/>
        <w:jc w:val="center"/>
        <w:rPr>
          <w:b/>
          <w:sz w:val="20"/>
        </w:rPr>
      </w:pPr>
      <w:bookmarkStart w:id="19" w:name="_Toc64241163"/>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5A18FA">
        <w:rPr>
          <w:noProof/>
        </w:rPr>
        <w:t>5</w:t>
      </w:r>
      <w:r w:rsidR="00B37EBC">
        <w:rPr>
          <w:noProof/>
        </w:rPr>
        <w:fldChar w:fldCharType="end"/>
      </w:r>
      <w:r>
        <w:t xml:space="preserve"> - Resultado de creación para un aula</w:t>
      </w:r>
      <w:bookmarkEnd w:id="19"/>
    </w:p>
    <w:p w:rsidR="00030E7A" w:rsidRDefault="00030E7A" w:rsidP="00030E7A">
      <w:pPr>
        <w:spacing w:before="240" w:after="240"/>
        <w:jc w:val="both"/>
      </w:pPr>
      <w:r>
        <w:t xml:space="preserve">Al registrarse correctamente, el sistema presentara un mensaje </w:t>
      </w:r>
      <w:r w:rsidR="002459C8">
        <w:t xml:space="preserve">de confirmación. En caso contrario, el sistema </w:t>
      </w:r>
      <w:r w:rsidR="00945600">
        <w:t>muestra</w:t>
      </w:r>
      <w:r w:rsidR="002459C8">
        <w:t xml:space="preserve"> una descripción del resultado de creación. El aula nueva se podrá observar de forma inmediata en la pantalla de búsqueda y podrá ser asociada a horarios de clase y mesas de examen.</w:t>
      </w:r>
      <w:r>
        <w:t xml:space="preserve"> </w:t>
      </w:r>
    </w:p>
    <w:p w:rsidR="003C0FF6" w:rsidRPr="00EC7FE2" w:rsidRDefault="00FA137C" w:rsidP="00FA137C">
      <w:pPr>
        <w:pStyle w:val="Ttulo3"/>
        <w:rPr>
          <w:u w:val="single"/>
        </w:rPr>
      </w:pPr>
      <w:bookmarkStart w:id="20" w:name="_Toc64241131"/>
      <w:r>
        <w:t>B</w:t>
      </w:r>
      <w:r w:rsidR="00EC7FE2">
        <w:t>uscar</w:t>
      </w:r>
      <w:bookmarkEnd w:id="20"/>
    </w:p>
    <w:p w:rsidR="00FA137C" w:rsidRDefault="0021482C" w:rsidP="00030E7A">
      <w:pPr>
        <w:spacing w:before="240" w:after="240"/>
        <w:jc w:val="both"/>
      </w:pPr>
      <w:r>
        <w:t xml:space="preserve">Desde el menú </w:t>
      </w:r>
      <w:r w:rsidRPr="0021482C">
        <w:rPr>
          <w:b/>
        </w:rPr>
        <w:t xml:space="preserve">Aulas </w:t>
      </w:r>
      <w:r w:rsidRPr="0021482C">
        <w:rPr>
          <w:b/>
          <w:lang w:val="es-AR"/>
        </w:rPr>
        <w:t>&gt; Buscar</w:t>
      </w:r>
      <w:r>
        <w:rPr>
          <w:lang w:val="es-AR"/>
        </w:rPr>
        <w:t xml:space="preserve"> se accede a la pantalla de búsqueda. Esta opción </w:t>
      </w:r>
      <w:r>
        <w:t>p</w:t>
      </w:r>
      <w:r w:rsidR="00FA137C">
        <w:t>ermite realizar la búsqueda de aulas a partir del sector y nombre. Los campos que se solicitan en el formulario son de carácter no obligatorio por lo que el usuario puede optar por no completarlos para obtener el l</w:t>
      </w:r>
      <w:r>
        <w:t>istado completo de aulas cargada</w:t>
      </w:r>
      <w:r w:rsidR="00FA137C">
        <w:t>s en el sistema. Se presenta la siguiente pantalla:</w:t>
      </w:r>
    </w:p>
    <w:p w:rsidR="0021482C" w:rsidRDefault="00FA137C" w:rsidP="0021482C">
      <w:pPr>
        <w:keepNext/>
        <w:spacing w:before="240" w:after="240"/>
        <w:jc w:val="both"/>
      </w:pPr>
      <w:r>
        <w:rPr>
          <w:noProof/>
          <w:lang w:val="es-AR" w:eastAsia="es-AR"/>
        </w:rPr>
        <w:drawing>
          <wp:inline distT="0" distB="0" distL="0" distR="0" wp14:anchorId="0D3E6CD9" wp14:editId="54E346DE">
            <wp:extent cx="5400040" cy="120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05230"/>
                    </a:xfrm>
                    <a:prstGeom prst="rect">
                      <a:avLst/>
                    </a:prstGeom>
                  </pic:spPr>
                </pic:pic>
              </a:graphicData>
            </a:graphic>
          </wp:inline>
        </w:drawing>
      </w:r>
    </w:p>
    <w:p w:rsidR="0021482C" w:rsidRPr="00EC7FE2" w:rsidRDefault="0021482C" w:rsidP="00EC7FE2">
      <w:pPr>
        <w:pStyle w:val="Descripcin"/>
        <w:jc w:val="center"/>
        <w:rPr>
          <w:b/>
          <w:sz w:val="20"/>
          <w:szCs w:val="20"/>
        </w:rPr>
      </w:pPr>
      <w:bookmarkStart w:id="21" w:name="_Toc64241164"/>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5A18FA">
        <w:rPr>
          <w:noProof/>
        </w:rPr>
        <w:t>6</w:t>
      </w:r>
      <w:r w:rsidR="00B37EBC">
        <w:rPr>
          <w:noProof/>
        </w:rPr>
        <w:fldChar w:fldCharType="end"/>
      </w:r>
      <w:r>
        <w:t xml:space="preserve"> - Formulario de búsqueda para aula</w:t>
      </w:r>
      <w:bookmarkEnd w:id="21"/>
    </w:p>
    <w:p w:rsidR="00F309AE" w:rsidRDefault="00F309AE" w:rsidP="00030E7A">
      <w:pPr>
        <w:spacing w:before="240" w:after="240"/>
        <w:jc w:val="both"/>
      </w:pPr>
      <w:r>
        <w:t>Los resultados de una búsqueda se presentan</w:t>
      </w:r>
      <w:r w:rsidR="00F135DC">
        <w:t xml:space="preserve"> en la sección inferior de la pantalla dentro de</w:t>
      </w:r>
      <w:r>
        <w:t xml:space="preserve"> una tabla que </w:t>
      </w:r>
      <w:r w:rsidR="00AB72CE">
        <w:t>contiene</w:t>
      </w:r>
      <w:r>
        <w:t xml:space="preserve"> los datos de cada una de las aulas, </w:t>
      </w:r>
      <w:r w:rsidR="00AB72CE">
        <w:t>las opciones de exportación de los datos, el filtro adicional y las operaciones disponibles.</w:t>
      </w:r>
    </w:p>
    <w:p w:rsidR="00EC7FE2" w:rsidRDefault="00EC7FE2" w:rsidP="00EC7FE2">
      <w:pPr>
        <w:keepNext/>
        <w:spacing w:before="240" w:after="240"/>
        <w:jc w:val="both"/>
      </w:pPr>
      <w:r>
        <w:rPr>
          <w:noProof/>
          <w:lang w:val="es-AR" w:eastAsia="es-AR"/>
        </w:rPr>
        <w:lastRenderedPageBreak/>
        <w:drawing>
          <wp:inline distT="0" distB="0" distL="0" distR="0" wp14:anchorId="0E9C0A25" wp14:editId="38E293C9">
            <wp:extent cx="5400040" cy="2188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88210"/>
                    </a:xfrm>
                    <a:prstGeom prst="rect">
                      <a:avLst/>
                    </a:prstGeom>
                  </pic:spPr>
                </pic:pic>
              </a:graphicData>
            </a:graphic>
          </wp:inline>
        </w:drawing>
      </w:r>
    </w:p>
    <w:p w:rsidR="00F309AE" w:rsidRDefault="00EC7FE2" w:rsidP="00EC7FE2">
      <w:pPr>
        <w:pStyle w:val="Descripcin"/>
        <w:jc w:val="center"/>
      </w:pPr>
      <w:bookmarkStart w:id="22" w:name="_Toc64241165"/>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5A18FA">
        <w:rPr>
          <w:noProof/>
        </w:rPr>
        <w:t>7</w:t>
      </w:r>
      <w:r w:rsidR="00B37EBC">
        <w:rPr>
          <w:noProof/>
        </w:rPr>
        <w:fldChar w:fldCharType="end"/>
      </w:r>
      <w:r>
        <w:t xml:space="preserve"> - Resultado de búsqueda para aulas</w:t>
      </w:r>
      <w:bookmarkEnd w:id="22"/>
    </w:p>
    <w:p w:rsidR="00AB72CE" w:rsidRDefault="00943908" w:rsidP="00030E7A">
      <w:pPr>
        <w:spacing w:before="240" w:after="240"/>
        <w:jc w:val="both"/>
      </w:pPr>
      <w:r>
        <w:t>Se explica cada una de las partes a continuación:</w:t>
      </w:r>
    </w:p>
    <w:p w:rsidR="00943908" w:rsidRDefault="00943908" w:rsidP="00943908">
      <w:pPr>
        <w:pStyle w:val="Prrafodelista"/>
        <w:numPr>
          <w:ilvl w:val="0"/>
          <w:numId w:val="17"/>
        </w:numPr>
        <w:spacing w:before="240" w:after="240"/>
        <w:ind w:left="714" w:hanging="357"/>
        <w:contextualSpacing w:val="0"/>
        <w:jc w:val="both"/>
      </w:pPr>
      <w:r>
        <w:t xml:space="preserve">Opciones de exportación: Permite que la información que se muestra en la tabla de aulas sea almacenada en los formatos indicados. </w:t>
      </w:r>
    </w:p>
    <w:p w:rsidR="00943908" w:rsidRDefault="00943908" w:rsidP="00943908">
      <w:pPr>
        <w:pStyle w:val="Prrafodelista"/>
        <w:numPr>
          <w:ilvl w:val="0"/>
          <w:numId w:val="17"/>
        </w:numPr>
        <w:spacing w:before="240" w:after="240"/>
        <w:ind w:left="714" w:hanging="357"/>
        <w:contextualSpacing w:val="0"/>
        <w:jc w:val="both"/>
      </w:pPr>
      <w:r>
        <w:t>Filtro adicional. Permite realizar un filtro sobre cualquiera de las columnas de la tabla en caso que sea necesario.</w:t>
      </w:r>
    </w:p>
    <w:p w:rsidR="00943908" w:rsidRDefault="00943908" w:rsidP="00943908">
      <w:pPr>
        <w:pStyle w:val="Prrafodelista"/>
        <w:numPr>
          <w:ilvl w:val="0"/>
          <w:numId w:val="17"/>
        </w:numPr>
        <w:spacing w:before="240" w:after="240"/>
        <w:ind w:left="714" w:hanging="357"/>
        <w:contextualSpacing w:val="0"/>
        <w:jc w:val="both"/>
      </w:pPr>
      <w:r>
        <w:t xml:space="preserve">Operaciones: Son las acciones que se tienen disponibles para realizar con cada aula en forma particular. </w:t>
      </w:r>
    </w:p>
    <w:p w:rsidR="008B00DF" w:rsidRDefault="008B00DF" w:rsidP="00943908">
      <w:pPr>
        <w:pStyle w:val="Prrafodelista"/>
        <w:numPr>
          <w:ilvl w:val="1"/>
          <w:numId w:val="17"/>
        </w:numPr>
        <w:spacing w:before="240" w:after="240"/>
        <w:contextualSpacing w:val="0"/>
        <w:jc w:val="both"/>
      </w:pPr>
      <w:r>
        <w:t>Borrar: Permite efectuar la operación de eliminación</w:t>
      </w:r>
      <w:r w:rsidR="00EC7FE2">
        <w:t xml:space="preserve"> sobre el aula</w:t>
      </w:r>
      <w:r>
        <w:t>.</w:t>
      </w:r>
      <w:r w:rsidR="00EC7FE2">
        <w:t xml:space="preserve"> Esta opción solo se verá habilitada en caso que el aula no se encuentre asociada a ningún horario de clases o llamado para mesa de examen.</w:t>
      </w:r>
    </w:p>
    <w:p w:rsidR="00EC7FE2" w:rsidRDefault="00EC7FE2" w:rsidP="00EC7FE2">
      <w:pPr>
        <w:pStyle w:val="Prrafodelista"/>
        <w:numPr>
          <w:ilvl w:val="1"/>
          <w:numId w:val="17"/>
        </w:numPr>
        <w:spacing w:before="240" w:after="240"/>
        <w:contextualSpacing w:val="0"/>
        <w:jc w:val="both"/>
      </w:pPr>
      <w:r>
        <w:t>Ver detalle: Muestra en detalle los datos de un aula.</w:t>
      </w:r>
      <w:r w:rsidR="00F032A0">
        <w:t xml:space="preserve"> La opción se encuentra habilitada en todo momento.</w:t>
      </w:r>
      <w:r>
        <w:t xml:space="preserve"> </w:t>
      </w:r>
    </w:p>
    <w:p w:rsidR="00EC7FE2" w:rsidRDefault="008B00DF" w:rsidP="00EC7FE2">
      <w:pPr>
        <w:pStyle w:val="Prrafodelista"/>
        <w:numPr>
          <w:ilvl w:val="1"/>
          <w:numId w:val="17"/>
        </w:numPr>
        <w:spacing w:before="240" w:after="240"/>
        <w:contextualSpacing w:val="0"/>
        <w:jc w:val="both"/>
      </w:pPr>
      <w:r>
        <w:t>Modificar: Permite acceder al formulario de modificación del aula.</w:t>
      </w:r>
      <w:r w:rsidR="00EC7FE2">
        <w:t xml:space="preserve"> La opción se encuentra habilitada en todo momento.</w:t>
      </w:r>
    </w:p>
    <w:p w:rsidR="00117117" w:rsidRDefault="00117117" w:rsidP="006E46F8">
      <w:pPr>
        <w:pStyle w:val="Ttulo3"/>
      </w:pPr>
      <w:bookmarkStart w:id="23" w:name="_Toc64241132"/>
      <w:r>
        <w:t>Eliminación</w:t>
      </w:r>
      <w:bookmarkEnd w:id="23"/>
      <w:r>
        <w:t xml:space="preserve"> </w:t>
      </w:r>
    </w:p>
    <w:p w:rsidR="00EC7FE2" w:rsidRDefault="00EC7FE2" w:rsidP="00EC7FE2">
      <w:pPr>
        <w:spacing w:before="240" w:after="240"/>
        <w:jc w:val="both"/>
        <w:rPr>
          <w:lang w:val="es-AR"/>
        </w:rPr>
      </w:pPr>
      <w:r>
        <w:t xml:space="preserve">Desde el </w:t>
      </w:r>
      <w:r w:rsidR="006E46F8">
        <w:t>menú</w:t>
      </w:r>
      <w:r>
        <w:t xml:space="preserve"> </w:t>
      </w:r>
      <w:r w:rsidRPr="006E46F8">
        <w:rPr>
          <w:b/>
        </w:rPr>
        <w:t>Aulas</w:t>
      </w:r>
      <w:r w:rsidR="006E46F8" w:rsidRPr="006E46F8">
        <w:rPr>
          <w:b/>
        </w:rPr>
        <w:t xml:space="preserve"> </w:t>
      </w:r>
      <w:r w:rsidRPr="006E46F8">
        <w:rPr>
          <w:b/>
          <w:lang w:val="es-AR"/>
        </w:rPr>
        <w:t>&gt;</w:t>
      </w:r>
      <w:r w:rsidR="006E46F8" w:rsidRPr="006E46F8">
        <w:rPr>
          <w:b/>
          <w:lang w:val="es-AR"/>
        </w:rPr>
        <w:t xml:space="preserve"> </w:t>
      </w:r>
      <w:r w:rsidRPr="006E46F8">
        <w:rPr>
          <w:b/>
          <w:lang w:val="es-AR"/>
        </w:rPr>
        <w:t>Buscar</w:t>
      </w:r>
      <w:r w:rsidR="006E46F8" w:rsidRPr="006E46F8">
        <w:rPr>
          <w:b/>
          <w:lang w:val="es-AR"/>
        </w:rPr>
        <w:t xml:space="preserve"> </w:t>
      </w:r>
      <w:r w:rsidRPr="006E46F8">
        <w:rPr>
          <w:b/>
          <w:lang w:val="es-AR"/>
        </w:rPr>
        <w:t>&gt;</w:t>
      </w:r>
      <w:r w:rsidR="006E46F8" w:rsidRPr="006E46F8">
        <w:rPr>
          <w:b/>
          <w:lang w:val="es-AR"/>
        </w:rPr>
        <w:t xml:space="preserve"> Borrar</w:t>
      </w:r>
      <w:r w:rsidR="006E46F8">
        <w:rPr>
          <w:lang w:val="es-AR"/>
        </w:rPr>
        <w:t xml:space="preserve"> se accede a la opción de eliminación. Al momento de presionar el botón para eliminar, el sistema presenta un mensaje de confirmación con los datos del aula: </w:t>
      </w:r>
    </w:p>
    <w:p w:rsidR="006E46F8" w:rsidRDefault="006E46F8" w:rsidP="006E46F8">
      <w:pPr>
        <w:keepNext/>
        <w:spacing w:before="240" w:after="240"/>
        <w:jc w:val="both"/>
      </w:pPr>
      <w:r>
        <w:rPr>
          <w:noProof/>
          <w:lang w:val="es-AR" w:eastAsia="es-AR"/>
        </w:rPr>
        <w:lastRenderedPageBreak/>
        <w:drawing>
          <wp:inline distT="0" distB="0" distL="0" distR="0" wp14:anchorId="60BF36E3" wp14:editId="40C9B3E8">
            <wp:extent cx="5400040" cy="2295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5525"/>
                    </a:xfrm>
                    <a:prstGeom prst="rect">
                      <a:avLst/>
                    </a:prstGeom>
                  </pic:spPr>
                </pic:pic>
              </a:graphicData>
            </a:graphic>
          </wp:inline>
        </w:drawing>
      </w:r>
    </w:p>
    <w:p w:rsidR="006E46F8" w:rsidRDefault="006E46F8" w:rsidP="006E46F8">
      <w:pPr>
        <w:pStyle w:val="Descripcin"/>
        <w:jc w:val="center"/>
        <w:rPr>
          <w:lang w:val="es-AR"/>
        </w:rPr>
      </w:pPr>
      <w:bookmarkStart w:id="24" w:name="_Toc64241166"/>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5A18FA">
        <w:rPr>
          <w:noProof/>
        </w:rPr>
        <w:t>8</w:t>
      </w:r>
      <w:r w:rsidR="00B37EBC">
        <w:rPr>
          <w:noProof/>
        </w:rPr>
        <w:fldChar w:fldCharType="end"/>
      </w:r>
      <w:r>
        <w:t xml:space="preserve"> - Confirmación para eliminar aula</w:t>
      </w:r>
      <w:bookmarkEnd w:id="24"/>
    </w:p>
    <w:p w:rsidR="006E46F8" w:rsidRDefault="006E46F8" w:rsidP="00EC7FE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026DB7" w:rsidRDefault="006E46F8" w:rsidP="00026DB7">
      <w:pPr>
        <w:keepNext/>
        <w:spacing w:before="240" w:after="240"/>
        <w:jc w:val="both"/>
      </w:pPr>
      <w:r>
        <w:rPr>
          <w:noProof/>
          <w:lang w:val="es-AR" w:eastAsia="es-AR"/>
        </w:rPr>
        <w:drawing>
          <wp:inline distT="0" distB="0" distL="0" distR="0" wp14:anchorId="3AB4BEF2" wp14:editId="50483152">
            <wp:extent cx="5400040" cy="2289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9810"/>
                    </a:xfrm>
                    <a:prstGeom prst="rect">
                      <a:avLst/>
                    </a:prstGeom>
                  </pic:spPr>
                </pic:pic>
              </a:graphicData>
            </a:graphic>
          </wp:inline>
        </w:drawing>
      </w:r>
    </w:p>
    <w:p w:rsidR="006E46F8" w:rsidRDefault="00026DB7" w:rsidP="00026DB7">
      <w:pPr>
        <w:pStyle w:val="Descripcin"/>
        <w:jc w:val="center"/>
        <w:rPr>
          <w:lang w:val="es-AR"/>
        </w:rPr>
      </w:pPr>
      <w:bookmarkStart w:id="25" w:name="_Toc64241167"/>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5A18FA">
        <w:rPr>
          <w:noProof/>
        </w:rPr>
        <w:t>9</w:t>
      </w:r>
      <w:r w:rsidR="00B37EBC">
        <w:rPr>
          <w:noProof/>
        </w:rPr>
        <w:fldChar w:fldCharType="end"/>
      </w:r>
      <w:r>
        <w:t xml:space="preserve"> - Resultado de eliminación para aula</w:t>
      </w:r>
      <w:bookmarkEnd w:id="25"/>
    </w:p>
    <w:p w:rsidR="006E46F8" w:rsidRDefault="006E46F8" w:rsidP="006E46F8">
      <w:pPr>
        <w:spacing w:before="240" w:after="240"/>
        <w:jc w:val="both"/>
      </w:pPr>
      <w:r>
        <w:t>Al eliminarse correctamente, el sistema presentara un mensaje de éxito. En caso contrario, el sistema muestra un</w:t>
      </w:r>
      <w:r w:rsidR="00026DB7">
        <w:t>a descripción del resultado.</w:t>
      </w:r>
    </w:p>
    <w:p w:rsidR="006E46F8" w:rsidRPr="006E46F8" w:rsidRDefault="00026DB7" w:rsidP="00026DB7">
      <w:pPr>
        <w:spacing w:before="240" w:after="240"/>
        <w:jc w:val="both"/>
      </w:pPr>
      <w:r>
        <w:t>El usuario debe presionar la opción “</w:t>
      </w:r>
      <w:r w:rsidRPr="00026DB7">
        <w:rPr>
          <w:b/>
        </w:rPr>
        <w:t>Aceptar</w:t>
      </w:r>
      <w:r>
        <w:t>” para actualizar los resultados de búsqueda.</w:t>
      </w:r>
    </w:p>
    <w:p w:rsidR="00EC7FE2" w:rsidRDefault="00EC7FE2" w:rsidP="00026DB7">
      <w:pPr>
        <w:pStyle w:val="Ttulo3"/>
      </w:pPr>
      <w:bookmarkStart w:id="26" w:name="_Toc64241133"/>
      <w:r>
        <w:t>Información detallada</w:t>
      </w:r>
      <w:bookmarkEnd w:id="26"/>
    </w:p>
    <w:p w:rsidR="00EC7FE2" w:rsidRDefault="006E46F8" w:rsidP="00117117">
      <w:pPr>
        <w:spacing w:before="240" w:after="240"/>
        <w:jc w:val="both"/>
        <w:rPr>
          <w:u w:val="single"/>
          <w:lang w:val="es-AR"/>
        </w:rPr>
      </w:pPr>
      <w:r>
        <w:t xml:space="preserve">Desde el menú </w:t>
      </w:r>
      <w:r w:rsidRPr="00184EC4">
        <w:rPr>
          <w:b/>
        </w:rPr>
        <w:t xml:space="preserve">Aulas </w:t>
      </w:r>
      <w:r w:rsidRPr="00184EC4">
        <w:rPr>
          <w:b/>
          <w:lang w:val="es-AR"/>
        </w:rPr>
        <w:t>&gt; Buscar &gt; Detalle</w:t>
      </w:r>
      <w:r w:rsidR="00026DB7">
        <w:rPr>
          <w:lang w:val="es-AR"/>
        </w:rPr>
        <w:t xml:space="preserve"> se accede a la vista detallada del aula. Esta pantalla se compone de tres secciones en donde se indican: información básica del aula, horarios de clase asociados y llamados de mesas de examen asociados.</w:t>
      </w:r>
    </w:p>
    <w:p w:rsidR="00026DB7" w:rsidRDefault="00026DB7" w:rsidP="00117117">
      <w:pPr>
        <w:spacing w:before="240" w:after="240"/>
        <w:jc w:val="both"/>
        <w:rPr>
          <w:u w:val="single"/>
        </w:rPr>
      </w:pPr>
    </w:p>
    <w:p w:rsidR="00BE294C" w:rsidRPr="00BE294C" w:rsidRDefault="00BE294C" w:rsidP="00BE294C">
      <w:pPr>
        <w:spacing w:before="240" w:after="240"/>
        <w:ind w:left="0" w:firstLine="0"/>
        <w:jc w:val="both"/>
      </w:pPr>
      <w:r w:rsidRPr="00BE294C">
        <w:t>La información básica del aula se visualiza en todo momento mientras que el listado de clases asociadas o el listado de llamados se observa cuando corresponde.</w:t>
      </w:r>
    </w:p>
    <w:p w:rsidR="00117117" w:rsidRDefault="00EC7FE2" w:rsidP="00026DB7">
      <w:pPr>
        <w:pStyle w:val="Ttulo3"/>
      </w:pPr>
      <w:bookmarkStart w:id="27" w:name="_Toc64241134"/>
      <w:r>
        <w:lastRenderedPageBreak/>
        <w:t>Modificación</w:t>
      </w:r>
      <w:bookmarkEnd w:id="27"/>
    </w:p>
    <w:p w:rsidR="00EC7FE2" w:rsidRDefault="00026DB7" w:rsidP="00EC7FE2">
      <w:pPr>
        <w:spacing w:before="240" w:after="240"/>
        <w:ind w:left="0" w:firstLine="0"/>
        <w:jc w:val="both"/>
        <w:rPr>
          <w:lang w:val="es-AR"/>
        </w:rPr>
      </w:pPr>
      <w:r>
        <w:t xml:space="preserve">Desde el menú </w:t>
      </w:r>
      <w:r w:rsidR="006E46F8" w:rsidRPr="00184EC4">
        <w:rPr>
          <w:b/>
        </w:rPr>
        <w:t xml:space="preserve">Aulas </w:t>
      </w:r>
      <w:r w:rsidR="006E46F8" w:rsidRPr="00184EC4">
        <w:rPr>
          <w:b/>
          <w:lang w:val="es-AR"/>
        </w:rPr>
        <w:t>&gt; Buscar &gt; Editar</w:t>
      </w:r>
      <w:r w:rsidR="00184EC4" w:rsidRPr="00184EC4">
        <w:rPr>
          <w:b/>
          <w:lang w:val="es-AR"/>
        </w:rPr>
        <w:t xml:space="preserve"> </w:t>
      </w:r>
      <w:r w:rsidR="00184EC4">
        <w:rPr>
          <w:lang w:val="es-AR"/>
        </w:rPr>
        <w:t>se accede a la pantalla de modificación de un aula. Los datos editables son el nombre del sector y el nombre del aula.</w:t>
      </w:r>
    </w:p>
    <w:p w:rsidR="00087C81" w:rsidRDefault="00184EC4" w:rsidP="00087C81">
      <w:pPr>
        <w:keepNext/>
        <w:spacing w:before="240" w:after="240"/>
        <w:ind w:left="0" w:firstLine="0"/>
        <w:jc w:val="both"/>
      </w:pPr>
      <w:r>
        <w:rPr>
          <w:noProof/>
          <w:lang w:val="es-AR" w:eastAsia="es-AR"/>
        </w:rPr>
        <w:drawing>
          <wp:inline distT="0" distB="0" distL="0" distR="0" wp14:anchorId="647BCD3C" wp14:editId="467005F9">
            <wp:extent cx="5400040" cy="12166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16660"/>
                    </a:xfrm>
                    <a:prstGeom prst="rect">
                      <a:avLst/>
                    </a:prstGeom>
                  </pic:spPr>
                </pic:pic>
              </a:graphicData>
            </a:graphic>
          </wp:inline>
        </w:drawing>
      </w:r>
    </w:p>
    <w:p w:rsidR="00184EC4" w:rsidRDefault="00087C81" w:rsidP="00087C81">
      <w:pPr>
        <w:pStyle w:val="Descripcin"/>
        <w:jc w:val="center"/>
      </w:pPr>
      <w:bookmarkStart w:id="28" w:name="_Toc64241168"/>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5A18FA">
        <w:rPr>
          <w:noProof/>
        </w:rPr>
        <w:t>10</w:t>
      </w:r>
      <w:r w:rsidR="00B37EBC">
        <w:rPr>
          <w:noProof/>
        </w:rPr>
        <w:fldChar w:fldCharType="end"/>
      </w:r>
      <w:r>
        <w:t xml:space="preserve"> – Formulario de edición para un aula</w:t>
      </w:r>
      <w:bookmarkEnd w:id="28"/>
    </w:p>
    <w:p w:rsidR="00184EC4" w:rsidRDefault="00184EC4" w:rsidP="00EC7FE2">
      <w:pPr>
        <w:spacing w:before="240" w:after="240"/>
        <w:ind w:left="0" w:firstLine="0"/>
        <w:jc w:val="both"/>
      </w:pPr>
      <w:r>
        <w:t>Al presionar “</w:t>
      </w:r>
      <w:r w:rsidRPr="00087C81">
        <w:rPr>
          <w:b/>
        </w:rPr>
        <w:t>GUARDAR</w:t>
      </w:r>
      <w:r>
        <w:t xml:space="preserve">” se aplican los cambios sobre el aula. </w:t>
      </w:r>
    </w:p>
    <w:p w:rsidR="00087C81" w:rsidRDefault="00184EC4" w:rsidP="00087C81">
      <w:pPr>
        <w:keepNext/>
        <w:spacing w:before="240" w:after="240"/>
        <w:ind w:left="0" w:firstLine="0"/>
        <w:jc w:val="both"/>
      </w:pPr>
      <w:r>
        <w:rPr>
          <w:noProof/>
          <w:lang w:val="es-AR" w:eastAsia="es-AR"/>
        </w:rPr>
        <w:drawing>
          <wp:inline distT="0" distB="0" distL="0" distR="0" wp14:anchorId="48E59523" wp14:editId="44CB15BC">
            <wp:extent cx="5400040" cy="1492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92885"/>
                    </a:xfrm>
                    <a:prstGeom prst="rect">
                      <a:avLst/>
                    </a:prstGeom>
                  </pic:spPr>
                </pic:pic>
              </a:graphicData>
            </a:graphic>
          </wp:inline>
        </w:drawing>
      </w:r>
    </w:p>
    <w:p w:rsidR="00184EC4" w:rsidRDefault="00087C81" w:rsidP="00087C81">
      <w:pPr>
        <w:pStyle w:val="Descripcin"/>
        <w:jc w:val="center"/>
      </w:pPr>
      <w:bookmarkStart w:id="29" w:name="_Toc64241169"/>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5A18FA">
        <w:rPr>
          <w:noProof/>
        </w:rPr>
        <w:t>11</w:t>
      </w:r>
      <w:r w:rsidR="00B37EBC">
        <w:rPr>
          <w:noProof/>
        </w:rPr>
        <w:fldChar w:fldCharType="end"/>
      </w:r>
      <w:r>
        <w:t xml:space="preserve"> - Resultado de edición de un aula</w:t>
      </w:r>
      <w:bookmarkEnd w:id="29"/>
    </w:p>
    <w:p w:rsidR="00184EC4" w:rsidRDefault="00184EC4" w:rsidP="00EC7FE2">
      <w:pPr>
        <w:spacing w:before="240" w:after="240"/>
        <w:ind w:left="0" w:firstLine="0"/>
        <w:jc w:val="both"/>
      </w:pPr>
      <w:r>
        <w:t>Al modificarse correctamente, el sistema muestra un mensaje de éxito. En caso contrario, se muestra un mensaje con el detalle de la operación. El aula modificada se pueden observar en la pantalla de búsqueda.</w:t>
      </w:r>
    </w:p>
    <w:p w:rsidR="00117117" w:rsidRDefault="00EC7FE2" w:rsidP="00026DB7">
      <w:pPr>
        <w:pStyle w:val="Ttulo3"/>
      </w:pPr>
      <w:bookmarkStart w:id="30" w:name="_Toc64241135"/>
      <w:r>
        <w:t>Informe</w:t>
      </w:r>
      <w:bookmarkEnd w:id="30"/>
    </w:p>
    <w:p w:rsidR="00EC7FE2" w:rsidRPr="00087C81" w:rsidRDefault="006E46F8" w:rsidP="00087C81">
      <w:pPr>
        <w:pStyle w:val="PSI-Normal"/>
      </w:pPr>
      <w:r>
        <w:t xml:space="preserve">Desde el menú </w:t>
      </w:r>
      <w:r w:rsidRPr="00184EC4">
        <w:rPr>
          <w:b/>
        </w:rPr>
        <w:t>Aulas &gt; Informe</w:t>
      </w:r>
      <w:r w:rsidR="00184EC4">
        <w:t xml:space="preserve"> se accede a la pantalla de informes.</w:t>
      </w:r>
      <w:r w:rsidR="00087C81">
        <w:t xml:space="preserve"> Esta opción permite consultar la disponibilidad de aulas para Horarios de cursada o Mesas de examen aplicando filtros de días, fechas y/o rangos horarios.</w:t>
      </w:r>
    </w:p>
    <w:p w:rsidR="00087C81" w:rsidRDefault="00087C81" w:rsidP="00087C81">
      <w:pPr>
        <w:keepNext/>
        <w:spacing w:before="240" w:after="240"/>
        <w:ind w:left="0" w:firstLine="0"/>
        <w:jc w:val="both"/>
      </w:pPr>
      <w:r>
        <w:rPr>
          <w:noProof/>
          <w:lang w:val="es-AR" w:eastAsia="es-AR"/>
        </w:rPr>
        <w:lastRenderedPageBreak/>
        <w:drawing>
          <wp:inline distT="0" distB="0" distL="0" distR="0" wp14:anchorId="321CD745" wp14:editId="1FEEF9A0">
            <wp:extent cx="5400040" cy="23723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72360"/>
                    </a:xfrm>
                    <a:prstGeom prst="rect">
                      <a:avLst/>
                    </a:prstGeom>
                  </pic:spPr>
                </pic:pic>
              </a:graphicData>
            </a:graphic>
          </wp:inline>
        </w:drawing>
      </w:r>
    </w:p>
    <w:p w:rsidR="00087C81" w:rsidRPr="00087C81" w:rsidRDefault="00087C81" w:rsidP="00F06DDA">
      <w:pPr>
        <w:pStyle w:val="Descripcin"/>
        <w:jc w:val="center"/>
      </w:pPr>
      <w:bookmarkStart w:id="31" w:name="_Toc64241170"/>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5A18FA">
        <w:rPr>
          <w:noProof/>
        </w:rPr>
        <w:t>12</w:t>
      </w:r>
      <w:r w:rsidR="00B37EBC">
        <w:rPr>
          <w:noProof/>
        </w:rPr>
        <w:fldChar w:fldCharType="end"/>
      </w:r>
      <w:r>
        <w:t xml:space="preserve"> - Formulario de informe para aula</w:t>
      </w:r>
      <w:bookmarkEnd w:id="31"/>
    </w:p>
    <w:p w:rsidR="002B7907" w:rsidRPr="002B7907" w:rsidRDefault="002B7907" w:rsidP="00AB7BE9">
      <w:pPr>
        <w:pStyle w:val="Ttulo2"/>
      </w:pPr>
      <w:bookmarkStart w:id="32" w:name="_Toc64241136"/>
      <w:r>
        <w:t>Asignaturas</w:t>
      </w:r>
      <w:bookmarkEnd w:id="32"/>
    </w:p>
    <w:p w:rsidR="00117117" w:rsidRDefault="00AB7BE9" w:rsidP="00B5271D">
      <w:pPr>
        <w:pStyle w:val="Ttulo3"/>
      </w:pPr>
      <w:bookmarkStart w:id="33" w:name="_Toc64241137"/>
      <w:r>
        <w:t>Crear</w:t>
      </w:r>
      <w:bookmarkEnd w:id="33"/>
    </w:p>
    <w:p w:rsidR="008E0B16" w:rsidRDefault="00AB7BE9" w:rsidP="00B5271D">
      <w:pPr>
        <w:spacing w:before="240" w:after="240"/>
        <w:jc w:val="both"/>
      </w:pPr>
      <w:r>
        <w:t xml:space="preserve">Desde el menú </w:t>
      </w:r>
      <w:r w:rsidRPr="00AB7BE9">
        <w:rPr>
          <w:b/>
        </w:rPr>
        <w:t xml:space="preserve">Asignaturas </w:t>
      </w:r>
      <w:r w:rsidRPr="00AB7BE9">
        <w:rPr>
          <w:b/>
          <w:lang w:val="es-AR"/>
        </w:rPr>
        <w:t>&gt; Crear</w:t>
      </w:r>
      <w:r>
        <w:rPr>
          <w:lang w:val="es-AR"/>
        </w:rPr>
        <w:t xml:space="preserve"> se puede acceder a la pantalla que posibilita dar de alta una asignatura. </w:t>
      </w:r>
      <w:r>
        <w:t>Una vez seleccionado el sub-menú indicado, se presenta el siguiente formulario:</w:t>
      </w:r>
    </w:p>
    <w:p w:rsidR="00AB7BE9" w:rsidRDefault="008E0B16" w:rsidP="00AB7BE9">
      <w:pPr>
        <w:keepNext/>
        <w:spacing w:before="240" w:after="240"/>
        <w:jc w:val="both"/>
      </w:pPr>
      <w:r>
        <w:rPr>
          <w:noProof/>
          <w:lang w:val="es-AR" w:eastAsia="es-AR"/>
        </w:rPr>
        <w:drawing>
          <wp:inline distT="0" distB="0" distL="0" distR="0" wp14:anchorId="69013D55" wp14:editId="28527EE3">
            <wp:extent cx="5400040" cy="1223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23645"/>
                    </a:xfrm>
                    <a:prstGeom prst="rect">
                      <a:avLst/>
                    </a:prstGeom>
                  </pic:spPr>
                </pic:pic>
              </a:graphicData>
            </a:graphic>
          </wp:inline>
        </w:drawing>
      </w:r>
    </w:p>
    <w:p w:rsidR="008E0B16" w:rsidRDefault="00AB7BE9" w:rsidP="00AB7BE9">
      <w:pPr>
        <w:pStyle w:val="Descripcin"/>
        <w:jc w:val="center"/>
      </w:pPr>
      <w:bookmarkStart w:id="34" w:name="_Toc64241171"/>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5A18FA">
        <w:rPr>
          <w:noProof/>
        </w:rPr>
        <w:t>13</w:t>
      </w:r>
      <w:r w:rsidR="00CC38F4">
        <w:rPr>
          <w:noProof/>
        </w:rPr>
        <w:fldChar w:fldCharType="end"/>
      </w:r>
      <w:r>
        <w:t xml:space="preserve"> - Formulario de creación para asignatura</w:t>
      </w:r>
      <w:bookmarkEnd w:id="34"/>
    </w:p>
    <w:p w:rsidR="00B5271D" w:rsidRDefault="00B5271D" w:rsidP="00B5271D">
      <w:pPr>
        <w:spacing w:before="240" w:after="240"/>
        <w:jc w:val="both"/>
      </w:pPr>
      <w:r>
        <w:t>Se debe completar el campo solicitado, cumpliendo con sus respectivas restricciones.</w:t>
      </w:r>
    </w:p>
    <w:p w:rsidR="006975E4" w:rsidRDefault="006975E4" w:rsidP="006975E4">
      <w:pPr>
        <w:pStyle w:val="Prrafodelista"/>
        <w:numPr>
          <w:ilvl w:val="0"/>
          <w:numId w:val="16"/>
        </w:numPr>
        <w:spacing w:before="240" w:after="240"/>
        <w:jc w:val="both"/>
      </w:pPr>
      <w:r w:rsidRPr="006975E4">
        <w:rPr>
          <w:b/>
        </w:rPr>
        <w:t>Nombre de la asignatura</w:t>
      </w:r>
      <w:r>
        <w:t xml:space="preserve">: Es un campo de carácter obligatorio y hace referencia al nombre de la asignatura. Se permiten entre cinco (5) y cuarenta (40) caracteres alfanuméricos incluyendo letras acentuadas. </w:t>
      </w:r>
    </w:p>
    <w:p w:rsidR="006975E4" w:rsidRDefault="006975E4" w:rsidP="006975E4">
      <w:pPr>
        <w:spacing w:before="240" w:after="240"/>
        <w:jc w:val="both"/>
      </w:pPr>
      <w:r>
        <w:t>Para finalizar el proceso de creación de asignatura, se debe presionar sobre el botón “</w:t>
      </w:r>
      <w:r w:rsidR="00AB7BE9" w:rsidRPr="00AB7BE9">
        <w:rPr>
          <w:b/>
        </w:rPr>
        <w:t>GUARDAR</w:t>
      </w:r>
      <w:r>
        <w:t>”.</w:t>
      </w:r>
    </w:p>
    <w:p w:rsidR="00AB7BE9" w:rsidRDefault="006975E4" w:rsidP="00AB7BE9">
      <w:pPr>
        <w:keepNext/>
        <w:spacing w:before="240" w:after="240"/>
        <w:jc w:val="both"/>
      </w:pPr>
      <w:r>
        <w:rPr>
          <w:noProof/>
          <w:lang w:val="es-AR" w:eastAsia="es-AR"/>
        </w:rPr>
        <w:lastRenderedPageBreak/>
        <w:drawing>
          <wp:inline distT="0" distB="0" distL="0" distR="0" wp14:anchorId="32DB374C" wp14:editId="4AA283B5">
            <wp:extent cx="5400040" cy="1496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96060"/>
                    </a:xfrm>
                    <a:prstGeom prst="rect">
                      <a:avLst/>
                    </a:prstGeom>
                  </pic:spPr>
                </pic:pic>
              </a:graphicData>
            </a:graphic>
          </wp:inline>
        </w:drawing>
      </w:r>
    </w:p>
    <w:p w:rsidR="006975E4" w:rsidRDefault="00AB7BE9" w:rsidP="00AB7BE9">
      <w:pPr>
        <w:pStyle w:val="Descripcin"/>
        <w:jc w:val="center"/>
      </w:pPr>
      <w:bookmarkStart w:id="35" w:name="_Toc64241172"/>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5A18FA">
        <w:rPr>
          <w:noProof/>
        </w:rPr>
        <w:t>14</w:t>
      </w:r>
      <w:r w:rsidR="00CC38F4">
        <w:rPr>
          <w:noProof/>
        </w:rPr>
        <w:fldChar w:fldCharType="end"/>
      </w:r>
      <w:r>
        <w:t xml:space="preserve"> - Resultado de creación para asignatura</w:t>
      </w:r>
      <w:bookmarkEnd w:id="35"/>
    </w:p>
    <w:p w:rsidR="00B5271D" w:rsidRPr="008B1FBF" w:rsidRDefault="00C31A99" w:rsidP="006A7C32">
      <w:pPr>
        <w:spacing w:before="240" w:after="240"/>
        <w:jc w:val="both"/>
        <w:rPr>
          <w:u w:val="single"/>
        </w:rPr>
      </w:pPr>
      <w:r>
        <w:t xml:space="preserve">Al registrarse correctamente, el sistema presentara un mensaje de </w:t>
      </w:r>
      <w:r w:rsidR="00AB7BE9">
        <w:t>éxito</w:t>
      </w:r>
      <w:r>
        <w:t xml:space="preserve">. En caso contrario, el sistema muestra una descripción del resultado de creación. </w:t>
      </w:r>
      <w:r w:rsidR="003F0817">
        <w:t>La nueva asignatura</w:t>
      </w:r>
      <w:r>
        <w:t xml:space="preserve"> se podrá observar de forma inmediata en la pantalla de búsqueda y podrá ser asociada </w:t>
      </w:r>
      <w:r w:rsidR="003F0817">
        <w:t>a una carrera</w:t>
      </w:r>
      <w:r>
        <w:t>.</w:t>
      </w:r>
      <w:r w:rsidR="006A7C32">
        <w:t xml:space="preserve"> </w:t>
      </w:r>
    </w:p>
    <w:p w:rsidR="00117117" w:rsidRDefault="00117117" w:rsidP="00F72EA1">
      <w:pPr>
        <w:pStyle w:val="Ttulo3"/>
      </w:pPr>
      <w:bookmarkStart w:id="36" w:name="_Toc64241138"/>
      <w:r>
        <w:t>B</w:t>
      </w:r>
      <w:r w:rsidR="008B1FBF">
        <w:t>uscar</w:t>
      </w:r>
      <w:bookmarkEnd w:id="36"/>
    </w:p>
    <w:p w:rsidR="006A7C32" w:rsidRDefault="00547ADC" w:rsidP="006A7C32">
      <w:pPr>
        <w:spacing w:before="240" w:after="240"/>
        <w:jc w:val="both"/>
      </w:pPr>
      <w:r>
        <w:t xml:space="preserve">Desde el menú </w:t>
      </w:r>
      <w:r w:rsidRPr="00547ADC">
        <w:rPr>
          <w:b/>
        </w:rPr>
        <w:t xml:space="preserve">Asignaturas </w:t>
      </w:r>
      <w:r w:rsidRPr="00547ADC">
        <w:rPr>
          <w:b/>
          <w:lang w:val="es-AR"/>
        </w:rPr>
        <w:t>&gt; Buscar</w:t>
      </w:r>
      <w:r>
        <w:rPr>
          <w:lang w:val="es-AR"/>
        </w:rPr>
        <w:t xml:space="preserve"> se puede acceder a la pantalla de búsqueda de asignaturas. Esta opción p</w:t>
      </w:r>
      <w:proofErr w:type="spellStart"/>
      <w:r w:rsidR="006A7C32">
        <w:t>ermite</w:t>
      </w:r>
      <w:proofErr w:type="spellEnd"/>
      <w:r w:rsidR="006A7C32">
        <w:t xml:space="preserve"> realizar la búsqueda de asignaturas a partir de su nombre. El campo solicitado en el formulario es de carácter no obligatorio por lo que el usuario puede optar por no completarlo para obtener el listado completo de asignaturas cargadas en el sistema. Se presenta la siguiente pantalla:</w:t>
      </w:r>
    </w:p>
    <w:p w:rsidR="00AC6ABB" w:rsidRDefault="008073A4" w:rsidP="00AC6ABB">
      <w:pPr>
        <w:keepNext/>
        <w:spacing w:before="240" w:after="240"/>
        <w:jc w:val="both"/>
      </w:pPr>
      <w:r>
        <w:rPr>
          <w:noProof/>
          <w:lang w:val="es-AR" w:eastAsia="es-AR"/>
        </w:rPr>
        <w:drawing>
          <wp:inline distT="0" distB="0" distL="0" distR="0" wp14:anchorId="5837329C" wp14:editId="12F904BF">
            <wp:extent cx="5400040" cy="991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91235"/>
                    </a:xfrm>
                    <a:prstGeom prst="rect">
                      <a:avLst/>
                    </a:prstGeom>
                  </pic:spPr>
                </pic:pic>
              </a:graphicData>
            </a:graphic>
          </wp:inline>
        </w:drawing>
      </w:r>
    </w:p>
    <w:p w:rsidR="008073A4" w:rsidRDefault="00AC6ABB" w:rsidP="00AC6ABB">
      <w:pPr>
        <w:pStyle w:val="Descripcin"/>
        <w:jc w:val="center"/>
      </w:pPr>
      <w:bookmarkStart w:id="37" w:name="_Toc64241173"/>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5A18FA">
        <w:rPr>
          <w:noProof/>
        </w:rPr>
        <w:t>15</w:t>
      </w:r>
      <w:r w:rsidR="00CC38F4">
        <w:rPr>
          <w:noProof/>
        </w:rPr>
        <w:fldChar w:fldCharType="end"/>
      </w:r>
      <w:r>
        <w:t xml:space="preserve"> - Formulario de búsqueda para asignaturas</w:t>
      </w:r>
      <w:bookmarkEnd w:id="37"/>
    </w:p>
    <w:p w:rsidR="006A7C32" w:rsidRDefault="007E5446" w:rsidP="007E5446">
      <w:pPr>
        <w:spacing w:before="240" w:after="240"/>
        <w:jc w:val="both"/>
      </w:pPr>
      <w:r>
        <w:t>Los resultados de una búsqueda se presentan en una tabla que contiene los datos de cada una de las asignaturas</w:t>
      </w:r>
      <w:r w:rsidR="00502769">
        <w:t xml:space="preserve"> que cumplieron con el filtro indicado</w:t>
      </w:r>
      <w:r>
        <w:t>, las opciones de exportación de los datos, el filtro adicional y las operaciones disponibles.</w:t>
      </w:r>
    </w:p>
    <w:p w:rsidR="005E5C9F" w:rsidRDefault="00094CE0" w:rsidP="005E5C9F">
      <w:pPr>
        <w:keepNext/>
        <w:spacing w:before="240" w:after="240"/>
        <w:jc w:val="both"/>
      </w:pPr>
      <w:r>
        <w:rPr>
          <w:noProof/>
          <w:lang w:val="es-AR" w:eastAsia="es-AR"/>
        </w:rPr>
        <w:lastRenderedPageBreak/>
        <w:drawing>
          <wp:inline distT="0" distB="0" distL="0" distR="0" wp14:anchorId="27C92946" wp14:editId="301F06F5">
            <wp:extent cx="5400040" cy="21450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45030"/>
                    </a:xfrm>
                    <a:prstGeom prst="rect">
                      <a:avLst/>
                    </a:prstGeom>
                  </pic:spPr>
                </pic:pic>
              </a:graphicData>
            </a:graphic>
          </wp:inline>
        </w:drawing>
      </w:r>
    </w:p>
    <w:p w:rsidR="005E5C9F" w:rsidRDefault="005E5C9F" w:rsidP="005E5C9F">
      <w:pPr>
        <w:pStyle w:val="Descripcin"/>
        <w:jc w:val="center"/>
      </w:pPr>
      <w:bookmarkStart w:id="38" w:name="_Toc64241174"/>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5A18FA">
        <w:rPr>
          <w:noProof/>
        </w:rPr>
        <w:t>16</w:t>
      </w:r>
      <w:r w:rsidR="00CC38F4">
        <w:rPr>
          <w:noProof/>
        </w:rPr>
        <w:fldChar w:fldCharType="end"/>
      </w:r>
      <w:r>
        <w:t xml:space="preserve"> - Resultado de búsqueda para asignaturas</w:t>
      </w:r>
      <w:bookmarkEnd w:id="38"/>
    </w:p>
    <w:p w:rsidR="007E5446" w:rsidRDefault="007E5446" w:rsidP="007E5446">
      <w:pPr>
        <w:spacing w:before="240" w:after="240"/>
        <w:jc w:val="both"/>
      </w:pPr>
      <w:r>
        <w:t>Se explica cada una de las partes a continuación:</w:t>
      </w:r>
    </w:p>
    <w:p w:rsidR="007E5446" w:rsidRDefault="007E5446" w:rsidP="007E5446">
      <w:pPr>
        <w:pStyle w:val="Prrafodelista"/>
        <w:numPr>
          <w:ilvl w:val="0"/>
          <w:numId w:val="18"/>
        </w:numPr>
        <w:spacing w:before="240" w:after="240"/>
        <w:contextualSpacing w:val="0"/>
        <w:jc w:val="both"/>
      </w:pPr>
      <w:r>
        <w:t xml:space="preserve">Opciones de exportación: Permite que la información que se muestra en la tabla de </w:t>
      </w:r>
      <w:r w:rsidR="00502769">
        <w:t>asignaturas</w:t>
      </w:r>
      <w:r>
        <w:t xml:space="preserve"> sea almacenada en los formatos indicados. </w:t>
      </w:r>
    </w:p>
    <w:p w:rsidR="007E5446" w:rsidRDefault="007E5446" w:rsidP="007E5446">
      <w:pPr>
        <w:pStyle w:val="Prrafodelista"/>
        <w:numPr>
          <w:ilvl w:val="0"/>
          <w:numId w:val="18"/>
        </w:numPr>
        <w:spacing w:before="240" w:after="240"/>
        <w:ind w:left="714" w:hanging="357"/>
        <w:contextualSpacing w:val="0"/>
        <w:jc w:val="both"/>
      </w:pPr>
      <w:r>
        <w:t>Filtro adicional. Permite realizar un filtro sobre cualquiera de las columnas de la tabla en caso que sea necesario.</w:t>
      </w:r>
    </w:p>
    <w:p w:rsidR="009F0C6F" w:rsidRDefault="007E5446" w:rsidP="00AC6ABB">
      <w:pPr>
        <w:pStyle w:val="Prrafodelista"/>
        <w:numPr>
          <w:ilvl w:val="0"/>
          <w:numId w:val="18"/>
        </w:numPr>
        <w:spacing w:before="240" w:after="240"/>
        <w:ind w:left="714" w:hanging="357"/>
        <w:contextualSpacing w:val="0"/>
        <w:jc w:val="both"/>
      </w:pPr>
      <w:r>
        <w:t xml:space="preserve">Operaciones: Son las acciones que se tienen disponibles para realizar con cada </w:t>
      </w:r>
      <w:r w:rsidR="009F0C6F">
        <w:t>asignatura</w:t>
      </w:r>
      <w:r>
        <w:t xml:space="preserve"> en forma particular. </w:t>
      </w:r>
    </w:p>
    <w:p w:rsidR="007E5446" w:rsidRDefault="009F0C6F" w:rsidP="009F0C6F">
      <w:pPr>
        <w:pStyle w:val="Prrafodelista"/>
        <w:numPr>
          <w:ilvl w:val="1"/>
          <w:numId w:val="18"/>
        </w:numPr>
        <w:spacing w:before="240" w:after="240"/>
        <w:contextualSpacing w:val="0"/>
        <w:jc w:val="both"/>
      </w:pPr>
      <w:r>
        <w:t>Ver detalle: Muestra el detalle de una asignatura</w:t>
      </w:r>
      <w:r w:rsidR="00AC6ABB">
        <w:t>.</w:t>
      </w:r>
    </w:p>
    <w:p w:rsidR="00117117" w:rsidRDefault="00940194" w:rsidP="007A01AC">
      <w:pPr>
        <w:pStyle w:val="Ttulo3"/>
      </w:pPr>
      <w:bookmarkStart w:id="39" w:name="_Toc64241139"/>
      <w:r>
        <w:t>Información detallada</w:t>
      </w:r>
      <w:bookmarkEnd w:id="39"/>
    </w:p>
    <w:p w:rsidR="00940194" w:rsidRDefault="007A01AC" w:rsidP="00117117">
      <w:pPr>
        <w:spacing w:before="240" w:after="240"/>
        <w:jc w:val="both"/>
        <w:rPr>
          <w:lang w:val="es-AR"/>
        </w:rPr>
      </w:pPr>
      <w:r>
        <w:t xml:space="preserve">Desde el menú </w:t>
      </w:r>
      <w:r w:rsidRPr="007A01AC">
        <w:rPr>
          <w:b/>
        </w:rPr>
        <w:t xml:space="preserve">Asignaturas </w:t>
      </w:r>
      <w:r w:rsidRPr="007A01AC">
        <w:rPr>
          <w:b/>
          <w:lang w:val="es-AR"/>
        </w:rPr>
        <w:t>&gt; Buscar &gt; Detalle</w:t>
      </w:r>
      <w:r>
        <w:rPr>
          <w:lang w:val="es-AR"/>
        </w:rPr>
        <w:t xml:space="preserve"> se accede a la información detallada. Una vez que se accede al sub-menú indicado, se visualiza la siguiente pantalla:</w:t>
      </w:r>
    </w:p>
    <w:p w:rsidR="005E5C9F" w:rsidRDefault="005E5C9F" w:rsidP="005E5C9F">
      <w:pPr>
        <w:keepNext/>
        <w:spacing w:before="240" w:after="240"/>
        <w:jc w:val="both"/>
      </w:pPr>
      <w:r>
        <w:rPr>
          <w:noProof/>
          <w:lang w:val="es-AR" w:eastAsia="es-AR"/>
        </w:rPr>
        <w:lastRenderedPageBreak/>
        <w:drawing>
          <wp:inline distT="0" distB="0" distL="0" distR="0" wp14:anchorId="6C3F1947" wp14:editId="24BDB5CD">
            <wp:extent cx="5400040" cy="3029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9585"/>
                    </a:xfrm>
                    <a:prstGeom prst="rect">
                      <a:avLst/>
                    </a:prstGeom>
                  </pic:spPr>
                </pic:pic>
              </a:graphicData>
            </a:graphic>
          </wp:inline>
        </w:drawing>
      </w:r>
    </w:p>
    <w:p w:rsidR="005E5C9F" w:rsidRPr="007A01AC" w:rsidRDefault="005E5C9F" w:rsidP="005E5C9F">
      <w:pPr>
        <w:pStyle w:val="Descripcin"/>
        <w:jc w:val="center"/>
        <w:rPr>
          <w:lang w:val="es-AR"/>
        </w:rPr>
      </w:pPr>
      <w:bookmarkStart w:id="40" w:name="_Toc64241175"/>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5A18FA">
        <w:rPr>
          <w:noProof/>
        </w:rPr>
        <w:t>17</w:t>
      </w:r>
      <w:r w:rsidR="00CC38F4">
        <w:rPr>
          <w:noProof/>
        </w:rPr>
        <w:fldChar w:fldCharType="end"/>
      </w:r>
      <w:r>
        <w:t xml:space="preserve"> - Información detallada para asignatura</w:t>
      </w:r>
      <w:bookmarkEnd w:id="40"/>
    </w:p>
    <w:p w:rsidR="005E5C9F" w:rsidRDefault="00254ADA" w:rsidP="00117117">
      <w:pPr>
        <w:spacing w:before="240" w:after="240"/>
        <w:jc w:val="both"/>
      </w:pPr>
      <w:r>
        <w:t>La información básica de la asignatura es visible en todos los casos, mientras que el listado de las carreras asociadas se ven en los casos que corresponda.</w:t>
      </w:r>
    </w:p>
    <w:p w:rsidR="002B7907" w:rsidRDefault="002B7907" w:rsidP="008C2EFD">
      <w:pPr>
        <w:pStyle w:val="Ttulo2"/>
      </w:pPr>
      <w:bookmarkStart w:id="41" w:name="_Toc64241140"/>
      <w:r>
        <w:t>Carreras</w:t>
      </w:r>
      <w:bookmarkEnd w:id="41"/>
    </w:p>
    <w:p w:rsidR="008C2EFD" w:rsidRDefault="008C2EFD" w:rsidP="00884410">
      <w:pPr>
        <w:pStyle w:val="Ttulo3"/>
      </w:pPr>
      <w:bookmarkStart w:id="42" w:name="_Toc64241141"/>
      <w:r>
        <w:t>Crear</w:t>
      </w:r>
      <w:bookmarkEnd w:id="42"/>
    </w:p>
    <w:p w:rsidR="00884410" w:rsidRDefault="00884410" w:rsidP="00E42D21">
      <w:pPr>
        <w:spacing w:before="240" w:after="240"/>
        <w:jc w:val="both"/>
        <w:rPr>
          <w:lang w:val="es-AR"/>
        </w:rPr>
      </w:pPr>
      <w:r>
        <w:t xml:space="preserve">Desde el menú </w:t>
      </w:r>
      <w:r w:rsidRPr="00884410">
        <w:rPr>
          <w:b/>
        </w:rPr>
        <w:t xml:space="preserve">Carreras </w:t>
      </w:r>
      <w:r w:rsidRPr="00884410">
        <w:rPr>
          <w:b/>
          <w:lang w:val="es-AR"/>
        </w:rPr>
        <w:t>&gt; Crear</w:t>
      </w:r>
      <w:r>
        <w:rPr>
          <w:lang w:val="es-AR"/>
        </w:rPr>
        <w:t xml:space="preserve"> se accede a la pantalla de alta para una carrera.</w:t>
      </w:r>
      <w:r w:rsidR="006936CB">
        <w:rPr>
          <w:lang w:val="es-AR"/>
        </w:rPr>
        <w:t xml:space="preserve"> Una vez seleccionado el sub-menú indicado, se presenta el siguiente formulario:</w:t>
      </w:r>
    </w:p>
    <w:p w:rsidR="006936CB" w:rsidRDefault="006936CB" w:rsidP="006936CB">
      <w:pPr>
        <w:keepNext/>
        <w:spacing w:before="240" w:after="240"/>
        <w:jc w:val="both"/>
      </w:pPr>
      <w:r>
        <w:rPr>
          <w:noProof/>
          <w:lang w:val="es-AR" w:eastAsia="es-AR"/>
        </w:rPr>
        <w:drawing>
          <wp:inline distT="0" distB="0" distL="0" distR="0" wp14:anchorId="6258F53E" wp14:editId="002DA69C">
            <wp:extent cx="5400040" cy="1208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08405"/>
                    </a:xfrm>
                    <a:prstGeom prst="rect">
                      <a:avLst/>
                    </a:prstGeom>
                  </pic:spPr>
                </pic:pic>
              </a:graphicData>
            </a:graphic>
          </wp:inline>
        </w:drawing>
      </w:r>
    </w:p>
    <w:p w:rsidR="006936CB" w:rsidRDefault="006936CB" w:rsidP="006936CB">
      <w:pPr>
        <w:pStyle w:val="Descripcin"/>
        <w:jc w:val="center"/>
        <w:rPr>
          <w:lang w:val="es-AR"/>
        </w:rPr>
      </w:pPr>
      <w:bookmarkStart w:id="43" w:name="_Toc64241176"/>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5A18FA">
        <w:rPr>
          <w:noProof/>
        </w:rPr>
        <w:t>18</w:t>
      </w:r>
      <w:r w:rsidR="00D30AE3">
        <w:rPr>
          <w:noProof/>
        </w:rPr>
        <w:fldChar w:fldCharType="end"/>
      </w:r>
      <w:r>
        <w:t xml:space="preserve"> - Formulario de creación para carrera</w:t>
      </w:r>
      <w:bookmarkEnd w:id="43"/>
    </w:p>
    <w:p w:rsidR="006936CB" w:rsidRDefault="007C72C1" w:rsidP="006936CB">
      <w:pPr>
        <w:spacing w:before="240" w:after="240"/>
        <w:jc w:val="both"/>
      </w:pPr>
      <w:r>
        <w:t xml:space="preserve">Se debe completar los campos </w:t>
      </w:r>
      <w:r w:rsidR="006936CB">
        <w:t>solicitado</w:t>
      </w:r>
      <w:r>
        <w:t>s</w:t>
      </w:r>
      <w:r w:rsidR="006936CB">
        <w:t>, cumpliendo con sus respectivas restricciones.</w:t>
      </w:r>
    </w:p>
    <w:p w:rsidR="006936CB" w:rsidRDefault="006936CB" w:rsidP="006936CB">
      <w:pPr>
        <w:pStyle w:val="Prrafodelista"/>
        <w:numPr>
          <w:ilvl w:val="0"/>
          <w:numId w:val="16"/>
        </w:numPr>
        <w:spacing w:before="240" w:after="240"/>
        <w:ind w:left="714" w:hanging="357"/>
        <w:contextualSpacing w:val="0"/>
        <w:jc w:val="both"/>
      </w:pPr>
      <w:r w:rsidRPr="006936CB">
        <w:rPr>
          <w:b/>
        </w:rPr>
        <w:t>Código</w:t>
      </w:r>
      <w:r>
        <w:t>: Es un campo de carácter obligatorio y hace referencia al código de la carrera. Se permite un número entre 1 y 999.</w:t>
      </w:r>
    </w:p>
    <w:p w:rsidR="006936CB" w:rsidRDefault="006936CB" w:rsidP="006936CB">
      <w:pPr>
        <w:pStyle w:val="Prrafodelista"/>
        <w:numPr>
          <w:ilvl w:val="0"/>
          <w:numId w:val="16"/>
        </w:numPr>
        <w:spacing w:before="240" w:after="240"/>
        <w:ind w:left="714" w:hanging="357"/>
        <w:contextualSpacing w:val="0"/>
        <w:jc w:val="both"/>
      </w:pPr>
      <w:r w:rsidRPr="006975E4">
        <w:rPr>
          <w:b/>
        </w:rPr>
        <w:t>N</w:t>
      </w:r>
      <w:r>
        <w:rPr>
          <w:b/>
        </w:rPr>
        <w:t>ombre</w:t>
      </w:r>
      <w:r>
        <w:t xml:space="preserve">: Es un campo de carácter obligatorio y hace referencia al nombre de la carrera. Se permiten entre cinco (5) y sesenta (60) caracteres alfanuméricos incluyendo letras acentuadas. </w:t>
      </w:r>
    </w:p>
    <w:p w:rsidR="006936CB" w:rsidRDefault="006936CB" w:rsidP="006936CB">
      <w:pPr>
        <w:spacing w:before="240" w:after="240"/>
        <w:jc w:val="both"/>
      </w:pPr>
      <w:r>
        <w:t>Para finalizar el proceso de creación de carrera, se debe presionar sobre el botón “</w:t>
      </w:r>
      <w:r w:rsidRPr="00AB7BE9">
        <w:rPr>
          <w:b/>
        </w:rPr>
        <w:t>GUARDAR</w:t>
      </w:r>
      <w:r>
        <w:t>”.</w:t>
      </w:r>
    </w:p>
    <w:p w:rsidR="006936CB" w:rsidRDefault="006936CB" w:rsidP="006936CB">
      <w:pPr>
        <w:keepNext/>
        <w:spacing w:before="240" w:after="240"/>
        <w:jc w:val="both"/>
      </w:pPr>
      <w:r>
        <w:rPr>
          <w:noProof/>
          <w:lang w:val="es-AR" w:eastAsia="es-AR"/>
        </w:rPr>
        <w:lastRenderedPageBreak/>
        <w:drawing>
          <wp:inline distT="0" distB="0" distL="0" distR="0" wp14:anchorId="370ED67B" wp14:editId="714B96AE">
            <wp:extent cx="5400040" cy="150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04950"/>
                    </a:xfrm>
                    <a:prstGeom prst="rect">
                      <a:avLst/>
                    </a:prstGeom>
                  </pic:spPr>
                </pic:pic>
              </a:graphicData>
            </a:graphic>
          </wp:inline>
        </w:drawing>
      </w:r>
    </w:p>
    <w:p w:rsidR="006936CB" w:rsidRDefault="006936CB" w:rsidP="006936CB">
      <w:pPr>
        <w:pStyle w:val="Descripcin"/>
        <w:jc w:val="center"/>
      </w:pPr>
      <w:bookmarkStart w:id="44" w:name="_Toc64241177"/>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5A18FA">
        <w:rPr>
          <w:noProof/>
        </w:rPr>
        <w:t>19</w:t>
      </w:r>
      <w:r w:rsidR="00D30AE3">
        <w:rPr>
          <w:noProof/>
        </w:rPr>
        <w:fldChar w:fldCharType="end"/>
      </w:r>
      <w:r>
        <w:t xml:space="preserve"> - Resultado de creación para una carrera</w:t>
      </w:r>
      <w:bookmarkEnd w:id="44"/>
    </w:p>
    <w:p w:rsidR="006936CB" w:rsidRPr="006936CB" w:rsidRDefault="006936CB" w:rsidP="006936CB">
      <w:pPr>
        <w:spacing w:before="240" w:after="240"/>
        <w:jc w:val="both"/>
        <w:rPr>
          <w:u w:val="single"/>
        </w:rPr>
      </w:pPr>
      <w:r>
        <w:t xml:space="preserve">Al registrarse correctamente, el sistema presentara un mensaje de éxito. En caso contrario, el sistema muestra una descripción del resultado de creación. La nueva carrera se podrá observar de forma inmediata en la pantalla de búsqueda y podrá ser asociada a una mesa de examen o cursada. </w:t>
      </w:r>
    </w:p>
    <w:p w:rsidR="008C2EFD" w:rsidRDefault="008C2EFD" w:rsidP="00884410">
      <w:pPr>
        <w:pStyle w:val="Ttulo3"/>
      </w:pPr>
      <w:bookmarkStart w:id="45" w:name="_Toc64241142"/>
      <w:r>
        <w:t>Buscar</w:t>
      </w:r>
      <w:bookmarkEnd w:id="45"/>
    </w:p>
    <w:p w:rsidR="00CC38F4" w:rsidRDefault="00884410" w:rsidP="00CC38F4">
      <w:pPr>
        <w:spacing w:before="240" w:after="240"/>
        <w:jc w:val="both"/>
      </w:pPr>
      <w:r>
        <w:t xml:space="preserve">Desde el menú </w:t>
      </w:r>
      <w:r w:rsidRPr="00884410">
        <w:rPr>
          <w:b/>
        </w:rPr>
        <w:t xml:space="preserve">Carreras </w:t>
      </w:r>
      <w:r w:rsidRPr="00884410">
        <w:rPr>
          <w:b/>
          <w:lang w:val="es-AR"/>
        </w:rPr>
        <w:t>&gt; Buscar</w:t>
      </w:r>
      <w:r>
        <w:rPr>
          <w:lang w:val="es-AR"/>
        </w:rPr>
        <w:t xml:space="preserve"> se accede a la búsqueda de carreras.</w:t>
      </w:r>
      <w:r w:rsidR="00CC38F4" w:rsidRPr="00CC38F4">
        <w:rPr>
          <w:lang w:val="es-AR"/>
        </w:rPr>
        <w:t xml:space="preserve"> </w:t>
      </w:r>
      <w:r w:rsidR="00CC38F4">
        <w:rPr>
          <w:lang w:val="es-AR"/>
        </w:rPr>
        <w:t>Esta opción p</w:t>
      </w:r>
      <w:proofErr w:type="spellStart"/>
      <w:r w:rsidR="00CC38F4">
        <w:t>ermite</w:t>
      </w:r>
      <w:proofErr w:type="spellEnd"/>
      <w:r w:rsidR="00CC38F4">
        <w:t xml:space="preserve"> realizar la búsqueda de carreras a partir de su nombre. El campo solicitado en el formulario es de carácter no obligatorio por lo que el usuario puede optar por no completarlo para obtener el listado completo de carreras cargadas en el sistema. Una vez seleccionado el sub-menú, se presenta la siguiente pantalla:</w:t>
      </w:r>
    </w:p>
    <w:p w:rsidR="00CC38F4" w:rsidRDefault="00CC38F4" w:rsidP="00CC38F4">
      <w:pPr>
        <w:keepNext/>
        <w:spacing w:before="240" w:after="240"/>
        <w:jc w:val="both"/>
      </w:pPr>
      <w:r>
        <w:rPr>
          <w:noProof/>
          <w:lang w:val="es-AR" w:eastAsia="es-AR"/>
        </w:rPr>
        <w:drawing>
          <wp:inline distT="0" distB="0" distL="0" distR="0" wp14:anchorId="1D9F5128" wp14:editId="6BA7D261">
            <wp:extent cx="5400040" cy="1007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07110"/>
                    </a:xfrm>
                    <a:prstGeom prst="rect">
                      <a:avLst/>
                    </a:prstGeom>
                  </pic:spPr>
                </pic:pic>
              </a:graphicData>
            </a:graphic>
          </wp:inline>
        </w:drawing>
      </w:r>
    </w:p>
    <w:p w:rsidR="00884410" w:rsidRDefault="00CC38F4" w:rsidP="00CC38F4">
      <w:pPr>
        <w:pStyle w:val="Descripcin"/>
        <w:jc w:val="center"/>
      </w:pPr>
      <w:bookmarkStart w:id="46" w:name="_Toc64241178"/>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5A18FA">
        <w:rPr>
          <w:noProof/>
        </w:rPr>
        <w:t>20</w:t>
      </w:r>
      <w:r w:rsidR="00D30AE3">
        <w:rPr>
          <w:noProof/>
        </w:rPr>
        <w:fldChar w:fldCharType="end"/>
      </w:r>
      <w:r>
        <w:t xml:space="preserve"> - Formulario de búsqueda para carreras</w:t>
      </w:r>
      <w:bookmarkEnd w:id="46"/>
    </w:p>
    <w:p w:rsidR="00CC38F4" w:rsidRDefault="00CC38F4" w:rsidP="00CC38F4">
      <w:pPr>
        <w:spacing w:before="240" w:after="240"/>
        <w:jc w:val="both"/>
      </w:pPr>
      <w:r>
        <w:t>Los resultados de una búsqueda se presentan en una tabla que contiene los datos de cada una de las carreras que cumplieron con el filtro indicado, las opciones de exportación de los datos, el filtro adicional y las operaciones disponibles.</w:t>
      </w:r>
    </w:p>
    <w:p w:rsidR="00094CE0" w:rsidRDefault="00CC38F4" w:rsidP="00094CE0">
      <w:pPr>
        <w:keepNext/>
        <w:spacing w:before="240" w:after="240"/>
        <w:jc w:val="both"/>
      </w:pPr>
      <w:r>
        <w:rPr>
          <w:noProof/>
          <w:lang w:val="es-AR" w:eastAsia="es-AR"/>
        </w:rPr>
        <w:lastRenderedPageBreak/>
        <w:drawing>
          <wp:inline distT="0" distB="0" distL="0" distR="0" wp14:anchorId="21DC5A28" wp14:editId="27062424">
            <wp:extent cx="5400040" cy="19189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18970"/>
                    </a:xfrm>
                    <a:prstGeom prst="rect">
                      <a:avLst/>
                    </a:prstGeom>
                  </pic:spPr>
                </pic:pic>
              </a:graphicData>
            </a:graphic>
          </wp:inline>
        </w:drawing>
      </w:r>
    </w:p>
    <w:p w:rsidR="00CC38F4" w:rsidRDefault="00094CE0" w:rsidP="00094CE0">
      <w:pPr>
        <w:pStyle w:val="Descripcin"/>
        <w:jc w:val="center"/>
      </w:pPr>
      <w:bookmarkStart w:id="47" w:name="_Toc64241179"/>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5A18FA">
        <w:rPr>
          <w:noProof/>
        </w:rPr>
        <w:t>21</w:t>
      </w:r>
      <w:r w:rsidR="00D30AE3">
        <w:rPr>
          <w:noProof/>
        </w:rPr>
        <w:fldChar w:fldCharType="end"/>
      </w:r>
      <w:r>
        <w:t xml:space="preserve"> - Resultado de búsqueda para carreras</w:t>
      </w:r>
      <w:bookmarkEnd w:id="47"/>
    </w:p>
    <w:p w:rsidR="00094CE0" w:rsidRDefault="00094CE0" w:rsidP="00094CE0">
      <w:pPr>
        <w:spacing w:before="240" w:after="240"/>
        <w:jc w:val="both"/>
      </w:pPr>
      <w:r>
        <w:t>Se explica cada una de las partes a continuación:</w:t>
      </w:r>
    </w:p>
    <w:p w:rsidR="00094CE0" w:rsidRDefault="00094CE0" w:rsidP="00094CE0">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094CE0" w:rsidRDefault="00094CE0" w:rsidP="00094CE0">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094CE0" w:rsidRDefault="00094CE0" w:rsidP="00094CE0">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CC38F4" w:rsidRDefault="00094CE0" w:rsidP="00094CE0">
      <w:pPr>
        <w:pStyle w:val="Prrafodelista"/>
        <w:numPr>
          <w:ilvl w:val="1"/>
          <w:numId w:val="16"/>
        </w:numPr>
        <w:spacing w:before="240" w:after="120"/>
        <w:jc w:val="both"/>
      </w:pPr>
      <w:r>
        <w:t>Ver detalle: Muestra el detalle de una carrera.</w:t>
      </w:r>
    </w:p>
    <w:p w:rsidR="00094CE0" w:rsidRDefault="00094CE0" w:rsidP="00094CE0">
      <w:pPr>
        <w:pStyle w:val="Prrafodelista"/>
        <w:numPr>
          <w:ilvl w:val="1"/>
          <w:numId w:val="16"/>
        </w:numPr>
        <w:spacing w:before="240" w:after="120"/>
        <w:ind w:left="1434" w:hanging="357"/>
        <w:contextualSpacing w:val="0"/>
        <w:jc w:val="both"/>
      </w:pPr>
      <w:r>
        <w:t>Agregar asignatura: Permite relacionar una asignatura a la carrera.</w:t>
      </w:r>
    </w:p>
    <w:p w:rsidR="008C2EFD" w:rsidRDefault="008C2EFD" w:rsidP="00884410">
      <w:pPr>
        <w:pStyle w:val="Ttulo3"/>
      </w:pPr>
      <w:bookmarkStart w:id="48" w:name="_Toc64241143"/>
      <w:r>
        <w:t>Información detallada</w:t>
      </w:r>
      <w:bookmarkEnd w:id="48"/>
    </w:p>
    <w:p w:rsidR="00884410" w:rsidRDefault="00884410" w:rsidP="00171E9E">
      <w:pPr>
        <w:spacing w:before="240" w:after="240"/>
        <w:jc w:val="both"/>
        <w:rPr>
          <w:lang w:val="es-AR"/>
        </w:rPr>
      </w:pPr>
      <w:r>
        <w:t xml:space="preserve">Desde el menú </w:t>
      </w:r>
      <w:r w:rsidRPr="00884410">
        <w:rPr>
          <w:b/>
        </w:rPr>
        <w:t xml:space="preserve">Carreras </w:t>
      </w:r>
      <w:r w:rsidRPr="00884410">
        <w:rPr>
          <w:b/>
          <w:lang w:val="es-AR"/>
        </w:rPr>
        <w:t>&gt; Detalle</w:t>
      </w:r>
      <w:r>
        <w:rPr>
          <w:lang w:val="es-AR"/>
        </w:rPr>
        <w:t xml:space="preserve"> se accede a la información detallada de una carrera.</w:t>
      </w:r>
      <w:r w:rsidR="008B0483">
        <w:rPr>
          <w:lang w:val="es-AR"/>
        </w:rPr>
        <w:t xml:space="preserve"> Una vez que se seleccionó el sub-menú, se visualiza la siguiente pantalla:</w:t>
      </w:r>
    </w:p>
    <w:p w:rsidR="008B0483" w:rsidRDefault="008B0483" w:rsidP="008B0483">
      <w:pPr>
        <w:keepNext/>
        <w:spacing w:before="240" w:after="240"/>
        <w:jc w:val="both"/>
      </w:pPr>
      <w:r>
        <w:rPr>
          <w:noProof/>
          <w:lang w:val="es-AR" w:eastAsia="es-AR"/>
        </w:rPr>
        <w:lastRenderedPageBreak/>
        <w:drawing>
          <wp:inline distT="0" distB="0" distL="0" distR="0" wp14:anchorId="0AAEC584" wp14:editId="412EC850">
            <wp:extent cx="5400040" cy="3216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16275"/>
                    </a:xfrm>
                    <a:prstGeom prst="rect">
                      <a:avLst/>
                    </a:prstGeom>
                  </pic:spPr>
                </pic:pic>
              </a:graphicData>
            </a:graphic>
          </wp:inline>
        </w:drawing>
      </w:r>
    </w:p>
    <w:p w:rsidR="008B0483" w:rsidRDefault="008B0483" w:rsidP="008B0483">
      <w:pPr>
        <w:pStyle w:val="Descripcin"/>
        <w:jc w:val="center"/>
        <w:rPr>
          <w:lang w:val="es-AR"/>
        </w:rPr>
      </w:pPr>
      <w:bookmarkStart w:id="49" w:name="_Toc64241180"/>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5A18FA">
        <w:rPr>
          <w:noProof/>
        </w:rPr>
        <w:t>22</w:t>
      </w:r>
      <w:r w:rsidR="00D30AE3">
        <w:rPr>
          <w:noProof/>
        </w:rPr>
        <w:fldChar w:fldCharType="end"/>
      </w:r>
      <w:r>
        <w:t xml:space="preserve"> - Información detallada para una carrera</w:t>
      </w:r>
      <w:bookmarkEnd w:id="49"/>
    </w:p>
    <w:p w:rsidR="008B0483" w:rsidRDefault="008B0483" w:rsidP="00171E9E">
      <w:pPr>
        <w:spacing w:before="240" w:after="240"/>
        <w:jc w:val="both"/>
      </w:pPr>
      <w:r>
        <w:rPr>
          <w:lang w:val="es-AR"/>
        </w:rPr>
        <w:t>La información básica de la carrera se observa en todos los casos mientras que el listado de asignaturas solo se ve cuando existen relaciones.</w:t>
      </w:r>
    </w:p>
    <w:p w:rsidR="00E42D21" w:rsidRDefault="008C2EFD" w:rsidP="00884410">
      <w:pPr>
        <w:pStyle w:val="Ttulo3"/>
      </w:pPr>
      <w:bookmarkStart w:id="50" w:name="_Toc64241144"/>
      <w:r>
        <w:t>Agregar</w:t>
      </w:r>
      <w:r w:rsidR="00E42D21">
        <w:t xml:space="preserve"> asignatura a una carrera</w:t>
      </w:r>
      <w:bookmarkEnd w:id="50"/>
    </w:p>
    <w:p w:rsidR="002B7907" w:rsidRDefault="00884410" w:rsidP="00171E9E">
      <w:pPr>
        <w:spacing w:before="240" w:after="240"/>
        <w:jc w:val="both"/>
        <w:rPr>
          <w:lang w:val="es-AR"/>
        </w:rPr>
      </w:pPr>
      <w:r>
        <w:t xml:space="preserve">Desde el menú </w:t>
      </w:r>
      <w:r w:rsidRPr="00884410">
        <w:rPr>
          <w:b/>
        </w:rPr>
        <w:t xml:space="preserve">Carreras </w:t>
      </w:r>
      <w:r w:rsidRPr="00884410">
        <w:rPr>
          <w:b/>
          <w:lang w:val="es-AR"/>
        </w:rPr>
        <w:t>&gt; Agregar asignatura</w:t>
      </w:r>
      <w:r>
        <w:rPr>
          <w:lang w:val="es-AR"/>
        </w:rPr>
        <w:t xml:space="preserve"> se accede a la pantalla que permite relacionar una asignatura a una carrera.</w:t>
      </w:r>
      <w:r w:rsidR="00BC4498">
        <w:rPr>
          <w:lang w:val="es-AR"/>
        </w:rPr>
        <w:t xml:space="preserve"> Una vez seleccionado el sub-menú, se visualiza la siguiente pantalla:</w:t>
      </w:r>
    </w:p>
    <w:p w:rsidR="00BC4498" w:rsidRDefault="00BC4498" w:rsidP="00171E9E">
      <w:pPr>
        <w:spacing w:before="240" w:after="240"/>
        <w:jc w:val="both"/>
        <w:rPr>
          <w:lang w:val="es-AR"/>
        </w:rPr>
      </w:pPr>
      <w:r>
        <w:rPr>
          <w:noProof/>
          <w:lang w:val="es-AR" w:eastAsia="es-AR"/>
        </w:rPr>
        <w:drawing>
          <wp:inline distT="0" distB="0" distL="0" distR="0" wp14:anchorId="4B84323B" wp14:editId="79D65E24">
            <wp:extent cx="5400040" cy="18078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07845"/>
                    </a:xfrm>
                    <a:prstGeom prst="rect">
                      <a:avLst/>
                    </a:prstGeom>
                  </pic:spPr>
                </pic:pic>
              </a:graphicData>
            </a:graphic>
          </wp:inline>
        </w:drawing>
      </w:r>
    </w:p>
    <w:p w:rsidR="00BC4498" w:rsidRDefault="007C72C1" w:rsidP="00171E9E">
      <w:pPr>
        <w:spacing w:before="240" w:after="240"/>
        <w:jc w:val="both"/>
      </w:pPr>
      <w:r>
        <w:t>Se debe completar los campos solicitados:</w:t>
      </w:r>
    </w:p>
    <w:p w:rsidR="007C72C1" w:rsidRDefault="007C72C1" w:rsidP="007C72C1">
      <w:pPr>
        <w:pStyle w:val="Prrafodelista"/>
        <w:numPr>
          <w:ilvl w:val="0"/>
          <w:numId w:val="16"/>
        </w:numPr>
        <w:spacing w:before="240" w:after="240"/>
        <w:ind w:left="714" w:hanging="357"/>
        <w:contextualSpacing w:val="0"/>
        <w:jc w:val="both"/>
      </w:pPr>
      <w:r w:rsidRPr="00A357D8">
        <w:rPr>
          <w:b/>
        </w:rPr>
        <w:t>Asignatura</w:t>
      </w:r>
      <w:r>
        <w:t>: Nombre de una asignatura previamente creada. Este campo es de carácter obligatorio.</w:t>
      </w:r>
    </w:p>
    <w:p w:rsidR="007C72C1" w:rsidRDefault="007C72C1" w:rsidP="007C72C1">
      <w:pPr>
        <w:pStyle w:val="Prrafodelista"/>
        <w:numPr>
          <w:ilvl w:val="0"/>
          <w:numId w:val="16"/>
        </w:numPr>
        <w:spacing w:before="240" w:after="240"/>
        <w:ind w:left="714" w:hanging="357"/>
        <w:contextualSpacing w:val="0"/>
        <w:jc w:val="both"/>
      </w:pPr>
      <w:r w:rsidRPr="00A357D8">
        <w:rPr>
          <w:b/>
        </w:rPr>
        <w:t>Año</w:t>
      </w:r>
      <w:r>
        <w:t>: Campo obligatorio que corresponde al año en el que se dicta la asignatura dentro de la carrera.</w:t>
      </w:r>
    </w:p>
    <w:p w:rsidR="001D6E58" w:rsidRDefault="001D6E58" w:rsidP="001D6E58">
      <w:pPr>
        <w:keepNext/>
        <w:spacing w:before="240" w:after="240"/>
        <w:jc w:val="both"/>
      </w:pPr>
      <w:r>
        <w:rPr>
          <w:noProof/>
          <w:lang w:val="es-AR" w:eastAsia="es-AR"/>
        </w:rPr>
        <w:lastRenderedPageBreak/>
        <w:drawing>
          <wp:inline distT="0" distB="0" distL="0" distR="0" wp14:anchorId="1B28C513" wp14:editId="02DE3F9D">
            <wp:extent cx="5400040" cy="2099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99310"/>
                    </a:xfrm>
                    <a:prstGeom prst="rect">
                      <a:avLst/>
                    </a:prstGeom>
                  </pic:spPr>
                </pic:pic>
              </a:graphicData>
            </a:graphic>
          </wp:inline>
        </w:drawing>
      </w:r>
    </w:p>
    <w:p w:rsidR="001D6E58" w:rsidRDefault="001D6E58" w:rsidP="001D6E58">
      <w:pPr>
        <w:pStyle w:val="Descripcin"/>
        <w:jc w:val="center"/>
      </w:pPr>
      <w:bookmarkStart w:id="51" w:name="_Toc64241181"/>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5A18FA">
        <w:rPr>
          <w:noProof/>
        </w:rPr>
        <w:t>23</w:t>
      </w:r>
      <w:r w:rsidR="00D30AE3">
        <w:rPr>
          <w:noProof/>
        </w:rPr>
        <w:fldChar w:fldCharType="end"/>
      </w:r>
      <w:r>
        <w:t xml:space="preserve"> - Resultado de creación para relación entre asignatura y carrera</w:t>
      </w:r>
      <w:bookmarkEnd w:id="51"/>
    </w:p>
    <w:p w:rsidR="001D6E58" w:rsidRPr="002B16F3" w:rsidRDefault="001D6E58" w:rsidP="002B16F3">
      <w:pPr>
        <w:spacing w:before="240" w:after="240"/>
        <w:ind w:left="0" w:firstLine="0"/>
        <w:jc w:val="both"/>
      </w:pPr>
      <w:r>
        <w:t>Al registrarse correctamente, el sistema presentara un mensaje de éxito. En caso contrario, el sistema muestra una descripción del resultado.</w:t>
      </w:r>
    </w:p>
    <w:p w:rsidR="002B7907" w:rsidRDefault="002B7907" w:rsidP="00D30AE3">
      <w:pPr>
        <w:pStyle w:val="Ttulo2"/>
      </w:pPr>
      <w:bookmarkStart w:id="52" w:name="_Toc64241145"/>
      <w:r>
        <w:t>H</w:t>
      </w:r>
      <w:r w:rsidR="001D6E58">
        <w:t>orarios de cursadas</w:t>
      </w:r>
      <w:bookmarkEnd w:id="52"/>
    </w:p>
    <w:p w:rsidR="00D30AE3" w:rsidRDefault="00D30AE3" w:rsidP="00D30AE3">
      <w:pPr>
        <w:pStyle w:val="Ttulo3"/>
      </w:pPr>
      <w:bookmarkStart w:id="53" w:name="_Toc64241146"/>
      <w:r>
        <w:t>Importar</w:t>
      </w:r>
      <w:bookmarkEnd w:id="53"/>
    </w:p>
    <w:p w:rsidR="00D30AE3" w:rsidRDefault="007B1589" w:rsidP="001D6E58">
      <w:pPr>
        <w:spacing w:before="240" w:after="240"/>
        <w:jc w:val="both"/>
        <w:rPr>
          <w:lang w:val="es-AR"/>
        </w:rPr>
      </w:pPr>
      <w:r>
        <w:t xml:space="preserve">Para acceder a la opción de importación se debe seleccionar </w:t>
      </w:r>
      <w:r w:rsidRPr="007B1589">
        <w:rPr>
          <w:b/>
        </w:rPr>
        <w:t xml:space="preserve">Cursadas </w:t>
      </w:r>
      <w:r w:rsidRPr="007B1589">
        <w:rPr>
          <w:b/>
          <w:lang w:val="es-AR"/>
        </w:rPr>
        <w:t>&gt; Importar</w:t>
      </w:r>
      <w:r>
        <w:rPr>
          <w:lang w:val="es-AR"/>
        </w:rPr>
        <w:t xml:space="preserve"> en el menú de opciones. Una vez seleccionado el sub-menú, se muestra la pantalla de importación:</w:t>
      </w:r>
    </w:p>
    <w:p w:rsidR="008674EE" w:rsidRDefault="007B1589" w:rsidP="008674EE">
      <w:pPr>
        <w:keepNext/>
        <w:spacing w:before="240" w:after="240"/>
        <w:jc w:val="both"/>
      </w:pPr>
      <w:r>
        <w:rPr>
          <w:noProof/>
          <w:lang w:val="es-AR" w:eastAsia="es-AR"/>
        </w:rPr>
        <w:drawing>
          <wp:inline distT="0" distB="0" distL="0" distR="0" wp14:anchorId="628FA9A6" wp14:editId="1EDB2B11">
            <wp:extent cx="5400040" cy="1216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16025"/>
                    </a:xfrm>
                    <a:prstGeom prst="rect">
                      <a:avLst/>
                    </a:prstGeom>
                  </pic:spPr>
                </pic:pic>
              </a:graphicData>
            </a:graphic>
          </wp:inline>
        </w:drawing>
      </w:r>
    </w:p>
    <w:p w:rsidR="008674EE" w:rsidRDefault="008674EE" w:rsidP="008674EE">
      <w:pPr>
        <w:pStyle w:val="Descripcin"/>
        <w:jc w:val="center"/>
        <w:rPr>
          <w:lang w:val="es-AR"/>
        </w:rPr>
      </w:pPr>
      <w:bookmarkStart w:id="54" w:name="_Toc64241182"/>
      <w:r>
        <w:t xml:space="preserve">Ilustración </w:t>
      </w:r>
      <w:fldSimple w:instr=" SEQ Ilustración \* ARABIC ">
        <w:r w:rsidR="005A18FA">
          <w:rPr>
            <w:noProof/>
          </w:rPr>
          <w:t>24</w:t>
        </w:r>
      </w:fldSimple>
      <w:r>
        <w:t xml:space="preserve"> - Importación para horarios de cursada</w:t>
      </w:r>
      <w:bookmarkEnd w:id="54"/>
    </w:p>
    <w:p w:rsidR="007B1589" w:rsidRDefault="007B1589" w:rsidP="001D6E58">
      <w:pPr>
        <w:spacing w:before="240" w:after="240"/>
        <w:jc w:val="both"/>
        <w:rPr>
          <w:lang w:val="es-AR"/>
        </w:rPr>
      </w:pPr>
      <w:r>
        <w:rPr>
          <w:lang w:val="es-AR"/>
        </w:rPr>
        <w:t>Presionando sobre la opción</w:t>
      </w:r>
      <w:r w:rsidR="00157D34">
        <w:rPr>
          <w:lang w:val="es-AR"/>
        </w:rPr>
        <w:t xml:space="preserve"> “</w:t>
      </w:r>
      <w:r w:rsidR="00157D34" w:rsidRPr="00157D34">
        <w:rPr>
          <w:b/>
          <w:lang w:val="es-AR"/>
        </w:rPr>
        <w:t>Seleccionar</w:t>
      </w:r>
      <w:r w:rsidR="00157D34">
        <w:rPr>
          <w:lang w:val="es-AR"/>
        </w:rPr>
        <w:t>”</w:t>
      </w:r>
      <w:r>
        <w:rPr>
          <w:lang w:val="es-AR"/>
        </w:rPr>
        <w:t>, se abre la pantalla para buscar el archivo con formato CSV dentro del equipo.</w:t>
      </w:r>
      <w:r w:rsidR="00157D34">
        <w:rPr>
          <w:lang w:val="es-AR"/>
        </w:rPr>
        <w:t xml:space="preserve"> Luego, se observa el nombre del archivo seleccionado para realizar la importación:</w:t>
      </w:r>
    </w:p>
    <w:p w:rsidR="008674EE" w:rsidRDefault="00157D34" w:rsidP="008674EE">
      <w:pPr>
        <w:keepNext/>
        <w:spacing w:before="240" w:after="240"/>
        <w:jc w:val="both"/>
      </w:pPr>
      <w:r>
        <w:rPr>
          <w:noProof/>
          <w:lang w:val="es-AR" w:eastAsia="es-AR"/>
        </w:rPr>
        <w:drawing>
          <wp:inline distT="0" distB="0" distL="0" distR="0" wp14:anchorId="6E944CEC" wp14:editId="601A2DC4">
            <wp:extent cx="5400040"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28725"/>
                    </a:xfrm>
                    <a:prstGeom prst="rect">
                      <a:avLst/>
                    </a:prstGeom>
                  </pic:spPr>
                </pic:pic>
              </a:graphicData>
            </a:graphic>
          </wp:inline>
        </w:drawing>
      </w:r>
    </w:p>
    <w:p w:rsidR="00157D34" w:rsidRDefault="008674EE" w:rsidP="008674EE">
      <w:pPr>
        <w:pStyle w:val="Descripcin"/>
        <w:jc w:val="center"/>
        <w:rPr>
          <w:lang w:val="es-AR"/>
        </w:rPr>
      </w:pPr>
      <w:bookmarkStart w:id="55" w:name="_Toc64241183"/>
      <w:r>
        <w:t xml:space="preserve">Ilustración </w:t>
      </w:r>
      <w:fldSimple w:instr=" SEQ Ilustración \* ARABIC ">
        <w:r w:rsidR="005A18FA">
          <w:rPr>
            <w:noProof/>
          </w:rPr>
          <w:t>25</w:t>
        </w:r>
      </w:fldSimple>
      <w:r>
        <w:t xml:space="preserve"> - Selección de archivo para importación de horarios de cursada</w:t>
      </w:r>
      <w:bookmarkEnd w:id="55"/>
    </w:p>
    <w:p w:rsidR="008674EE" w:rsidRDefault="008674EE" w:rsidP="001D6E58">
      <w:pPr>
        <w:spacing w:before="240" w:after="240"/>
        <w:jc w:val="both"/>
        <w:rPr>
          <w:lang w:val="es-AR"/>
        </w:rPr>
      </w:pPr>
    </w:p>
    <w:p w:rsidR="00157D34" w:rsidRDefault="00157D34" w:rsidP="001D6E58">
      <w:pPr>
        <w:spacing w:before="240" w:after="240"/>
        <w:jc w:val="both"/>
        <w:rPr>
          <w:lang w:val="es-AR"/>
        </w:rPr>
      </w:pPr>
      <w:r>
        <w:rPr>
          <w:lang w:val="es-AR"/>
        </w:rPr>
        <w:lastRenderedPageBreak/>
        <w:t>Para iniciar con el proceso de importación se debe presionar el botón “</w:t>
      </w:r>
      <w:r w:rsidRPr="00157D34">
        <w:rPr>
          <w:b/>
          <w:lang w:val="es-AR"/>
        </w:rPr>
        <w:t>PROCESAR</w:t>
      </w:r>
      <w:r>
        <w:rPr>
          <w:lang w:val="es-AR"/>
        </w:rPr>
        <w:t>”:</w:t>
      </w:r>
    </w:p>
    <w:p w:rsidR="008674EE" w:rsidRDefault="00157D34" w:rsidP="008674EE">
      <w:pPr>
        <w:keepNext/>
        <w:spacing w:before="240" w:after="240"/>
        <w:jc w:val="both"/>
      </w:pPr>
      <w:r>
        <w:rPr>
          <w:noProof/>
          <w:lang w:val="es-AR" w:eastAsia="es-AR"/>
        </w:rPr>
        <w:drawing>
          <wp:inline distT="0" distB="0" distL="0" distR="0" wp14:anchorId="48F458DB" wp14:editId="39BA27FC">
            <wp:extent cx="5400040" cy="24530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53005"/>
                    </a:xfrm>
                    <a:prstGeom prst="rect">
                      <a:avLst/>
                    </a:prstGeom>
                  </pic:spPr>
                </pic:pic>
              </a:graphicData>
            </a:graphic>
          </wp:inline>
        </w:drawing>
      </w:r>
    </w:p>
    <w:p w:rsidR="008674EE" w:rsidRDefault="008674EE" w:rsidP="008674EE">
      <w:pPr>
        <w:pStyle w:val="Descripcin"/>
        <w:jc w:val="center"/>
        <w:rPr>
          <w:lang w:val="es-AR"/>
        </w:rPr>
      </w:pPr>
      <w:bookmarkStart w:id="56" w:name="_Toc64241184"/>
      <w:r>
        <w:t xml:space="preserve">Ilustración </w:t>
      </w:r>
      <w:fldSimple w:instr=" SEQ Ilustración \* ARABIC ">
        <w:r w:rsidR="005A18FA">
          <w:rPr>
            <w:noProof/>
          </w:rPr>
          <w:t>26</w:t>
        </w:r>
      </w:fldSimple>
      <w:r>
        <w:t xml:space="preserve"> - Validación de archivo para horarios de cursada</w:t>
      </w:r>
      <w:bookmarkEnd w:id="56"/>
    </w:p>
    <w:p w:rsidR="000100BE" w:rsidRDefault="00157D34" w:rsidP="000100BE">
      <w:pPr>
        <w:spacing w:before="240" w:after="240"/>
        <w:jc w:val="both"/>
        <w:rPr>
          <w:lang w:val="es-AR"/>
        </w:rPr>
      </w:pPr>
      <w:r>
        <w:rPr>
          <w:lang w:val="es-AR"/>
        </w:rPr>
        <w:t>Tempus realiza las validaciones del formato del archivo junto con las validaciones de cada registro en forma individual. Se visualiza en la pantalla una tabla con los datos de los horarios indicando en color rojo todo aquella columna que no cumpla con el formato requerido. Esto permite realizar las correcciones necesarias para volver a iniciar el proceso de importación. Sin embargo, el usuario puede optar por continua</w:t>
      </w:r>
      <w:r w:rsidR="000100BE">
        <w:rPr>
          <w:lang w:val="es-AR"/>
        </w:rPr>
        <w:t>r solo con las filas correctas.</w:t>
      </w:r>
    </w:p>
    <w:p w:rsidR="008674EE" w:rsidRDefault="00157D34" w:rsidP="008674EE">
      <w:pPr>
        <w:keepNext/>
        <w:spacing w:before="240" w:after="240"/>
        <w:jc w:val="both"/>
      </w:pPr>
      <w:r>
        <w:rPr>
          <w:noProof/>
          <w:lang w:val="es-AR" w:eastAsia="es-AR"/>
        </w:rPr>
        <w:drawing>
          <wp:inline distT="0" distB="0" distL="0" distR="0" wp14:anchorId="18999C52" wp14:editId="67E588FC">
            <wp:extent cx="5238750"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1" t="21649" r="1576" b="16544"/>
                    <a:stretch/>
                  </pic:blipFill>
                  <pic:spPr bwMode="auto">
                    <a:xfrm>
                      <a:off x="0" y="0"/>
                      <a:ext cx="5238750" cy="18764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8674EE" w:rsidP="00E44041">
      <w:pPr>
        <w:pStyle w:val="Descripcin"/>
        <w:jc w:val="center"/>
        <w:rPr>
          <w:lang w:val="es-AR"/>
        </w:rPr>
      </w:pPr>
      <w:bookmarkStart w:id="57" w:name="_Toc64241185"/>
      <w:r>
        <w:t xml:space="preserve">Ilustración </w:t>
      </w:r>
      <w:fldSimple w:instr=" SEQ Ilustración \* ARABIC ">
        <w:r w:rsidR="005A18FA">
          <w:rPr>
            <w:noProof/>
          </w:rPr>
          <w:t>27</w:t>
        </w:r>
      </w:fldSimple>
      <w:r>
        <w:t xml:space="preserve"> - Mensaje de validación para dato incorrecto</w:t>
      </w:r>
      <w:bookmarkEnd w:id="57"/>
    </w:p>
    <w:p w:rsidR="00157D34" w:rsidRDefault="000100BE" w:rsidP="001D6E58">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p>
    <w:p w:rsidR="008674EE" w:rsidRDefault="008674EE" w:rsidP="001D6E58">
      <w:pPr>
        <w:spacing w:before="240" w:after="240"/>
        <w:jc w:val="both"/>
        <w:rPr>
          <w:lang w:val="es-AR"/>
        </w:rPr>
      </w:pPr>
    </w:p>
    <w:p w:rsidR="000100BE" w:rsidRPr="000100BE" w:rsidRDefault="000100BE" w:rsidP="000100BE">
      <w:pPr>
        <w:spacing w:before="240" w:after="240"/>
        <w:jc w:val="both"/>
        <w:rPr>
          <w:u w:val="single"/>
        </w:rPr>
      </w:pPr>
      <w:r>
        <w:t>Al registrarse correctamente, el sistema presentara un mensaje de éxito. En caso contrario, el sistema muestra una descripción del resultado de importación. El total de cursadas se podrá observar de forma inmediata en la pantalla de búsqueda.</w:t>
      </w:r>
    </w:p>
    <w:p w:rsidR="00D30AE3" w:rsidRDefault="00D30AE3" w:rsidP="00D30AE3">
      <w:pPr>
        <w:pStyle w:val="Ttulo3"/>
      </w:pPr>
      <w:bookmarkStart w:id="58" w:name="_Toc64241147"/>
      <w:r>
        <w:lastRenderedPageBreak/>
        <w:t>Crear</w:t>
      </w:r>
      <w:bookmarkEnd w:id="58"/>
    </w:p>
    <w:p w:rsidR="00D30AE3" w:rsidRPr="00D30AE3" w:rsidRDefault="00D30AE3" w:rsidP="001D6E58">
      <w:pPr>
        <w:spacing w:before="240" w:after="240"/>
        <w:jc w:val="both"/>
        <w:rPr>
          <w:lang w:val="es-AR"/>
        </w:rPr>
      </w:pPr>
      <w:r>
        <w:t xml:space="preserve">Se accede a la creación de cursadas desde el menú </w:t>
      </w:r>
      <w:r w:rsidRPr="00D30AE3">
        <w:rPr>
          <w:b/>
        </w:rPr>
        <w:t xml:space="preserve">Cursadas </w:t>
      </w:r>
      <w:r w:rsidRPr="00D30AE3">
        <w:rPr>
          <w:b/>
          <w:lang w:val="es-AR"/>
        </w:rPr>
        <w:t>&gt; Crear</w:t>
      </w:r>
      <w:r>
        <w:rPr>
          <w:lang w:val="es-AR"/>
        </w:rPr>
        <w:t>. Una vez seleccionado el sub-menú correspondiente, se presenta la siguiente pantalla:</w:t>
      </w:r>
    </w:p>
    <w:p w:rsidR="0092507D" w:rsidRDefault="00D30AE3" w:rsidP="0092507D">
      <w:pPr>
        <w:keepNext/>
        <w:spacing w:before="240" w:after="240"/>
        <w:jc w:val="both"/>
      </w:pPr>
      <w:r>
        <w:rPr>
          <w:noProof/>
          <w:lang w:val="es-AR" w:eastAsia="es-AR"/>
        </w:rPr>
        <w:drawing>
          <wp:inline distT="0" distB="0" distL="0" distR="0" wp14:anchorId="403EE2BF" wp14:editId="17D3ABCD">
            <wp:extent cx="5400040" cy="38754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875405"/>
                    </a:xfrm>
                    <a:prstGeom prst="rect">
                      <a:avLst/>
                    </a:prstGeom>
                  </pic:spPr>
                </pic:pic>
              </a:graphicData>
            </a:graphic>
          </wp:inline>
        </w:drawing>
      </w:r>
    </w:p>
    <w:p w:rsidR="00D30AE3" w:rsidRDefault="0092507D" w:rsidP="0092507D">
      <w:pPr>
        <w:pStyle w:val="Descripcin"/>
        <w:jc w:val="center"/>
      </w:pPr>
      <w:bookmarkStart w:id="59" w:name="_Toc64241186"/>
      <w:r>
        <w:t xml:space="preserve">Ilustración </w:t>
      </w:r>
      <w:r w:rsidR="007B1589">
        <w:rPr>
          <w:noProof/>
        </w:rPr>
        <w:fldChar w:fldCharType="begin"/>
      </w:r>
      <w:r w:rsidR="007B1589">
        <w:rPr>
          <w:noProof/>
        </w:rPr>
        <w:instrText xml:space="preserve"> SEQ Ilustración \* ARABIC </w:instrText>
      </w:r>
      <w:r w:rsidR="007B1589">
        <w:rPr>
          <w:noProof/>
        </w:rPr>
        <w:fldChar w:fldCharType="separate"/>
      </w:r>
      <w:r w:rsidR="005A18FA">
        <w:rPr>
          <w:noProof/>
        </w:rPr>
        <w:t>28</w:t>
      </w:r>
      <w:r w:rsidR="007B1589">
        <w:rPr>
          <w:noProof/>
        </w:rPr>
        <w:fldChar w:fldCharType="end"/>
      </w:r>
      <w:r>
        <w:t xml:space="preserve"> - Formulario de creación para horarios de cursada</w:t>
      </w:r>
      <w:bookmarkEnd w:id="59"/>
    </w:p>
    <w:p w:rsidR="00D30AE3" w:rsidRDefault="00D30AE3" w:rsidP="001D6E58">
      <w:pPr>
        <w:spacing w:before="240" w:after="240"/>
        <w:jc w:val="both"/>
      </w:pPr>
      <w:r>
        <w:t>Se deben completar los siguientes campos:</w:t>
      </w:r>
    </w:p>
    <w:p w:rsidR="00D30AE3" w:rsidRDefault="00D30AE3" w:rsidP="00D30AE3">
      <w:pPr>
        <w:pStyle w:val="Prrafodelista"/>
        <w:numPr>
          <w:ilvl w:val="0"/>
          <w:numId w:val="16"/>
        </w:numPr>
        <w:spacing w:before="240" w:after="240"/>
        <w:ind w:hanging="357"/>
        <w:contextualSpacing w:val="0"/>
        <w:jc w:val="both"/>
      </w:pPr>
      <w:r w:rsidRPr="00D30AE3">
        <w:rPr>
          <w:b/>
        </w:rPr>
        <w:t>Asignatura</w:t>
      </w:r>
      <w:r>
        <w:t>: Se debe seleccionar una asignatura previamente creada y asociada a una carrera. En el cuadro de selección solo se listan las asignaturas que no posean una cursada existente.</w:t>
      </w:r>
    </w:p>
    <w:p w:rsidR="00D30AE3" w:rsidRDefault="00D30AE3" w:rsidP="00D30AE3">
      <w:pPr>
        <w:pStyle w:val="Prrafodelista"/>
        <w:numPr>
          <w:ilvl w:val="0"/>
          <w:numId w:val="16"/>
        </w:numPr>
        <w:spacing w:before="240" w:after="240"/>
        <w:ind w:hanging="357"/>
        <w:contextualSpacing w:val="0"/>
        <w:jc w:val="both"/>
      </w:pPr>
      <w:r w:rsidRPr="00D30AE3">
        <w:rPr>
          <w:b/>
        </w:rPr>
        <w:t>Horarios de clase</w:t>
      </w:r>
      <w:r>
        <w:t>:</w:t>
      </w:r>
    </w:p>
    <w:p w:rsidR="00D30AE3" w:rsidRDefault="00D30AE3" w:rsidP="00D30AE3">
      <w:pPr>
        <w:pStyle w:val="Prrafodelista"/>
        <w:numPr>
          <w:ilvl w:val="1"/>
          <w:numId w:val="16"/>
        </w:numPr>
        <w:spacing w:before="240" w:after="240"/>
        <w:ind w:hanging="357"/>
        <w:contextualSpacing w:val="0"/>
        <w:jc w:val="both"/>
      </w:pPr>
      <w:r w:rsidRPr="00D30AE3">
        <w:rPr>
          <w:b/>
        </w:rPr>
        <w:t>Tildar día a cargar</w:t>
      </w:r>
      <w:r>
        <w:t>. Se habilitan los campos necesarios para crear una clase.</w:t>
      </w:r>
    </w:p>
    <w:p w:rsidR="00D30AE3" w:rsidRDefault="00D30AE3" w:rsidP="00D30AE3">
      <w:pPr>
        <w:pStyle w:val="Prrafodelista"/>
        <w:numPr>
          <w:ilvl w:val="1"/>
          <w:numId w:val="16"/>
        </w:numPr>
        <w:spacing w:before="240" w:after="240"/>
        <w:ind w:hanging="357"/>
        <w:contextualSpacing w:val="0"/>
        <w:jc w:val="both"/>
      </w:pPr>
      <w:r w:rsidRPr="00D30AE3">
        <w:rPr>
          <w:b/>
        </w:rPr>
        <w:t>Hora de inicio</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Hora de fin</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Aula</w:t>
      </w:r>
      <w:r>
        <w:t>: Se debe seleccionar el aula a asociar buscando por su nombre. Solo aparecen en el cuadro de selección aquellas aulas que se encuentren disponibles en el día y para el rango horario seleccionado. Es posible que múltiples asignaturas compartan aula en el mismo rango horario.</w:t>
      </w:r>
    </w:p>
    <w:p w:rsidR="0071795F" w:rsidRDefault="00D30AE3" w:rsidP="0071795F">
      <w:pPr>
        <w:keepNext/>
        <w:spacing w:before="240" w:after="240"/>
        <w:jc w:val="both"/>
      </w:pPr>
      <w:r>
        <w:rPr>
          <w:noProof/>
          <w:lang w:val="es-AR" w:eastAsia="es-AR"/>
        </w:rPr>
        <w:lastRenderedPageBreak/>
        <w:drawing>
          <wp:inline distT="0" distB="0" distL="0" distR="0" wp14:anchorId="205FC053" wp14:editId="746FF83C">
            <wp:extent cx="5400040" cy="41992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199255"/>
                    </a:xfrm>
                    <a:prstGeom prst="rect">
                      <a:avLst/>
                    </a:prstGeom>
                  </pic:spPr>
                </pic:pic>
              </a:graphicData>
            </a:graphic>
          </wp:inline>
        </w:drawing>
      </w:r>
    </w:p>
    <w:p w:rsidR="00D30AE3" w:rsidRDefault="0071795F" w:rsidP="0071795F">
      <w:pPr>
        <w:pStyle w:val="Descripcin"/>
        <w:jc w:val="center"/>
      </w:pPr>
      <w:bookmarkStart w:id="60" w:name="_Toc64241187"/>
      <w:r>
        <w:t xml:space="preserve">Ilustración </w:t>
      </w:r>
      <w:fldSimple w:instr=" SEQ Ilustración \* ARABIC ">
        <w:r w:rsidR="005A18FA">
          <w:rPr>
            <w:noProof/>
          </w:rPr>
          <w:t>29</w:t>
        </w:r>
      </w:fldSimple>
      <w:r>
        <w:t xml:space="preserve"> - Resultado de creación para horario de cursada</w:t>
      </w:r>
      <w:bookmarkEnd w:id="60"/>
    </w:p>
    <w:p w:rsidR="003715F1" w:rsidRPr="003715F1" w:rsidRDefault="003715F1" w:rsidP="003715F1">
      <w:pPr>
        <w:spacing w:before="240" w:after="240"/>
        <w:jc w:val="both"/>
        <w:rPr>
          <w:u w:val="single"/>
        </w:rPr>
      </w:pPr>
      <w:r>
        <w:t>Al registrarse correctamente, el sistema presentara un mensaje de éxito. En caso contrario, el sistema muestra una descripción del resultado de creación. La nueva cursada se podrá observar de forma inmediata en la pantalla de búsqueda.</w:t>
      </w:r>
    </w:p>
    <w:p w:rsidR="00D30AE3" w:rsidRDefault="00D30AE3" w:rsidP="003715F1">
      <w:pPr>
        <w:pStyle w:val="Ttulo3"/>
      </w:pPr>
      <w:bookmarkStart w:id="61" w:name="_Toc64241148"/>
      <w:r>
        <w:t>Buscar</w:t>
      </w:r>
      <w:bookmarkEnd w:id="61"/>
    </w:p>
    <w:p w:rsid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w:t>
      </w:r>
      <w:r>
        <w:rPr>
          <w:lang w:val="es-AR"/>
        </w:rPr>
        <w:t xml:space="preserve"> se accede a la pantalla de búsqueda para horarios de cursada. </w:t>
      </w:r>
    </w:p>
    <w:p w:rsidR="00A268C2" w:rsidRDefault="00A268C2" w:rsidP="001D6E58">
      <w:pPr>
        <w:spacing w:before="240" w:after="240"/>
        <w:jc w:val="both"/>
        <w:rPr>
          <w:lang w:val="es-AR"/>
        </w:rPr>
      </w:pPr>
      <w:r>
        <w:rPr>
          <w:noProof/>
          <w:lang w:val="es-AR" w:eastAsia="es-AR"/>
        </w:rPr>
        <w:drawing>
          <wp:inline distT="0" distB="0" distL="0" distR="0" wp14:anchorId="01187EAD" wp14:editId="6AD9AAF8">
            <wp:extent cx="5400040" cy="1188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88720"/>
                    </a:xfrm>
                    <a:prstGeom prst="rect">
                      <a:avLst/>
                    </a:prstGeom>
                  </pic:spPr>
                </pic:pic>
              </a:graphicData>
            </a:graphic>
          </wp:inline>
        </w:drawing>
      </w:r>
    </w:p>
    <w:p w:rsidR="00A268C2" w:rsidRPr="00A268C2" w:rsidRDefault="00A268C2" w:rsidP="001D6E58">
      <w:pPr>
        <w:spacing w:before="240" w:after="240"/>
        <w:jc w:val="both"/>
        <w:rPr>
          <w:lang w:val="es-AR"/>
        </w:rPr>
      </w:pPr>
    </w:p>
    <w:p w:rsidR="00A268C2" w:rsidRDefault="00A268C2" w:rsidP="00A268C2">
      <w:pPr>
        <w:pStyle w:val="Ttulo3"/>
      </w:pPr>
      <w:bookmarkStart w:id="62" w:name="_Toc64241149"/>
      <w:r>
        <w:t>Información detallada</w:t>
      </w:r>
      <w:bookmarkEnd w:id="62"/>
    </w:p>
    <w:p w:rsidR="00A268C2" w:rsidRP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 &gt; Detalle</w:t>
      </w:r>
      <w:r>
        <w:rPr>
          <w:lang w:val="es-AR"/>
        </w:rPr>
        <w:t xml:space="preserve"> se accede a la información detallada de un horario de cursada. Una vez que se ha seleccionado el sub-menú, se presenta la siguiente pantalla:</w:t>
      </w:r>
    </w:p>
    <w:p w:rsidR="00A268C2" w:rsidRDefault="00A268C2" w:rsidP="001D6E58">
      <w:pPr>
        <w:spacing w:before="240" w:after="240"/>
        <w:jc w:val="both"/>
      </w:pPr>
    </w:p>
    <w:p w:rsidR="00A268C2" w:rsidRDefault="00A268C2" w:rsidP="001D6E58">
      <w:pPr>
        <w:spacing w:before="240" w:after="240"/>
        <w:jc w:val="both"/>
      </w:pPr>
      <w:r>
        <w:rPr>
          <w:noProof/>
          <w:lang w:val="es-AR" w:eastAsia="es-AR"/>
        </w:rPr>
        <w:drawing>
          <wp:inline distT="0" distB="0" distL="0" distR="0" wp14:anchorId="1A5F6059" wp14:editId="57FFFB44">
            <wp:extent cx="5400040" cy="34721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72180"/>
                    </a:xfrm>
                    <a:prstGeom prst="rect">
                      <a:avLst/>
                    </a:prstGeom>
                  </pic:spPr>
                </pic:pic>
              </a:graphicData>
            </a:graphic>
          </wp:inline>
        </w:drawing>
      </w:r>
    </w:p>
    <w:p w:rsidR="00A268C2" w:rsidRDefault="00A268C2" w:rsidP="0071795F">
      <w:pPr>
        <w:pStyle w:val="Ttulo3"/>
      </w:pPr>
      <w:bookmarkStart w:id="63" w:name="_Toc64241150"/>
      <w:r>
        <w:t>M</w:t>
      </w:r>
      <w:r w:rsidR="0071795F">
        <w:t>odificación</w:t>
      </w:r>
      <w:bookmarkEnd w:id="63"/>
    </w:p>
    <w:p w:rsidR="00A268C2" w:rsidRDefault="0071795F" w:rsidP="001D6E58">
      <w:pPr>
        <w:spacing w:before="240" w:after="240"/>
        <w:jc w:val="both"/>
        <w:rPr>
          <w:lang w:val="es-AR"/>
        </w:rPr>
      </w:pPr>
      <w:r>
        <w:t>Desde el menú</w:t>
      </w:r>
      <w:r>
        <w:rPr>
          <w:lang w:val="es-AR"/>
        </w:rPr>
        <w:t xml:space="preserve"> </w:t>
      </w:r>
      <w:r w:rsidRPr="0071795F">
        <w:rPr>
          <w:b/>
          <w:lang w:val="es-AR"/>
        </w:rPr>
        <w:t>Cursadas &gt; Buscar &gt; Editar</w:t>
      </w:r>
      <w:r>
        <w:rPr>
          <w:lang w:val="es-AR"/>
        </w:rPr>
        <w:t xml:space="preserve"> se accede a la modificación de horarios de cursada. Una vez que se indicó la opción requerida, se presenta el formulario de edición. El usuario puede optar por editar una clase en particular o eliminarla:</w:t>
      </w:r>
    </w:p>
    <w:p w:rsidR="0071795F" w:rsidRDefault="0071795F" w:rsidP="0071795F">
      <w:pPr>
        <w:keepNext/>
        <w:spacing w:before="240" w:after="240"/>
        <w:jc w:val="both"/>
      </w:pPr>
      <w:r>
        <w:rPr>
          <w:noProof/>
          <w:lang w:val="es-AR" w:eastAsia="es-AR"/>
        </w:rPr>
        <w:drawing>
          <wp:inline distT="0" distB="0" distL="0" distR="0" wp14:anchorId="239AA443" wp14:editId="1D3D9B9D">
            <wp:extent cx="5400040" cy="30276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27680"/>
                    </a:xfrm>
                    <a:prstGeom prst="rect">
                      <a:avLst/>
                    </a:prstGeom>
                  </pic:spPr>
                </pic:pic>
              </a:graphicData>
            </a:graphic>
          </wp:inline>
        </w:drawing>
      </w:r>
    </w:p>
    <w:p w:rsidR="0071795F" w:rsidRDefault="0071795F" w:rsidP="0071795F">
      <w:pPr>
        <w:pStyle w:val="Descripcin"/>
        <w:jc w:val="center"/>
        <w:rPr>
          <w:lang w:val="es-AR"/>
        </w:rPr>
      </w:pPr>
      <w:bookmarkStart w:id="64" w:name="_Toc64241188"/>
      <w:r>
        <w:t xml:space="preserve">Ilustración </w:t>
      </w:r>
      <w:fldSimple w:instr=" SEQ Ilustración \* ARABIC ">
        <w:r w:rsidR="005A18FA">
          <w:rPr>
            <w:noProof/>
          </w:rPr>
          <w:t>30</w:t>
        </w:r>
      </w:fldSimple>
      <w:r>
        <w:t xml:space="preserve"> - Formulario de edición para horario de cursada</w:t>
      </w:r>
      <w:bookmarkEnd w:id="64"/>
    </w:p>
    <w:p w:rsidR="0071795F" w:rsidRDefault="0071795F" w:rsidP="001D6E58">
      <w:pPr>
        <w:spacing w:before="240" w:after="240"/>
        <w:jc w:val="both"/>
        <w:rPr>
          <w:lang w:val="es-AR"/>
        </w:rPr>
      </w:pPr>
      <w:r>
        <w:rPr>
          <w:lang w:val="es-AR"/>
        </w:rPr>
        <w:lastRenderedPageBreak/>
        <w:t>Para eliminar una clase, se debe tildar el cuadro de selección del día correspondiente y presionar “</w:t>
      </w:r>
      <w:r w:rsidRPr="0071795F">
        <w:rPr>
          <w:b/>
          <w:lang w:val="es-AR"/>
        </w:rPr>
        <w:t>BORRAR</w:t>
      </w:r>
      <w:r>
        <w:rPr>
          <w:lang w:val="es-AR"/>
        </w:rPr>
        <w:t>”. Previa confirmación, se realiza la eliminación de la clase.</w:t>
      </w:r>
    </w:p>
    <w:p w:rsidR="0071795F" w:rsidRDefault="0071795F" w:rsidP="0071795F">
      <w:pPr>
        <w:keepNext/>
        <w:spacing w:before="240" w:after="240"/>
        <w:jc w:val="both"/>
      </w:pPr>
      <w:r>
        <w:rPr>
          <w:noProof/>
          <w:lang w:val="es-AR" w:eastAsia="es-AR"/>
        </w:rPr>
        <w:drawing>
          <wp:inline distT="0" distB="0" distL="0" distR="0" wp14:anchorId="401034BF" wp14:editId="253C449C">
            <wp:extent cx="5400040" cy="30092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09265"/>
                    </a:xfrm>
                    <a:prstGeom prst="rect">
                      <a:avLst/>
                    </a:prstGeom>
                  </pic:spPr>
                </pic:pic>
              </a:graphicData>
            </a:graphic>
          </wp:inline>
        </w:drawing>
      </w:r>
    </w:p>
    <w:p w:rsidR="0071795F" w:rsidRDefault="0071795F" w:rsidP="0071795F">
      <w:pPr>
        <w:pStyle w:val="Descripcin"/>
        <w:jc w:val="center"/>
        <w:rPr>
          <w:lang w:val="es-AR"/>
        </w:rPr>
      </w:pPr>
      <w:bookmarkStart w:id="65" w:name="_Toc64241189"/>
      <w:r>
        <w:t xml:space="preserve">Ilustración </w:t>
      </w:r>
      <w:fldSimple w:instr=" SEQ Ilustración \* ARABIC ">
        <w:r w:rsidR="005A18FA">
          <w:rPr>
            <w:noProof/>
          </w:rPr>
          <w:t>31</w:t>
        </w:r>
      </w:fldSimple>
      <w:r>
        <w:t xml:space="preserve"> - Eliminación de clase para horario de cursada</w:t>
      </w:r>
      <w:bookmarkEnd w:id="65"/>
    </w:p>
    <w:p w:rsidR="0071795F" w:rsidRDefault="0071795F" w:rsidP="001D6E58">
      <w:pPr>
        <w:spacing w:before="240" w:after="240"/>
        <w:jc w:val="both"/>
        <w:rPr>
          <w:lang w:val="es-AR"/>
        </w:rPr>
      </w:pPr>
      <w:r>
        <w:rPr>
          <w:lang w:val="es-AR"/>
        </w:rPr>
        <w:t>Para editar una clase, se debe tildar el cuadro de selección del día correspondiente, completar los nuevos datos y presionar “</w:t>
      </w:r>
      <w:r w:rsidRPr="0071795F">
        <w:rPr>
          <w:b/>
          <w:lang w:val="es-AR"/>
        </w:rPr>
        <w:t>GUARDAR</w:t>
      </w:r>
      <w:r>
        <w:rPr>
          <w:lang w:val="es-AR"/>
        </w:rPr>
        <w:t>”.</w:t>
      </w:r>
    </w:p>
    <w:p w:rsidR="0071795F" w:rsidRDefault="0071795F" w:rsidP="0071795F">
      <w:pPr>
        <w:keepNext/>
        <w:spacing w:before="240" w:after="240"/>
        <w:jc w:val="both"/>
      </w:pPr>
      <w:r>
        <w:rPr>
          <w:noProof/>
          <w:lang w:val="es-AR" w:eastAsia="es-AR"/>
        </w:rPr>
        <w:drawing>
          <wp:inline distT="0" distB="0" distL="0" distR="0" wp14:anchorId="200F53A0" wp14:editId="0614F05A">
            <wp:extent cx="5400040" cy="2690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90495"/>
                    </a:xfrm>
                    <a:prstGeom prst="rect">
                      <a:avLst/>
                    </a:prstGeom>
                  </pic:spPr>
                </pic:pic>
              </a:graphicData>
            </a:graphic>
          </wp:inline>
        </w:drawing>
      </w:r>
    </w:p>
    <w:p w:rsidR="0071795F" w:rsidRDefault="0071795F" w:rsidP="0071795F">
      <w:pPr>
        <w:pStyle w:val="Descripcin"/>
        <w:jc w:val="center"/>
        <w:rPr>
          <w:lang w:val="es-AR"/>
        </w:rPr>
      </w:pPr>
      <w:bookmarkStart w:id="66" w:name="_Toc64241190"/>
      <w:r>
        <w:t xml:space="preserve">Ilustración </w:t>
      </w:r>
      <w:fldSimple w:instr=" SEQ Ilustración \* ARABIC ">
        <w:r w:rsidR="005A18FA">
          <w:rPr>
            <w:noProof/>
          </w:rPr>
          <w:t>32</w:t>
        </w:r>
      </w:fldSimple>
      <w:r>
        <w:t xml:space="preserve"> - Edición de clase para horario de cursada</w:t>
      </w:r>
      <w:bookmarkEnd w:id="66"/>
    </w:p>
    <w:p w:rsidR="0071795F" w:rsidRPr="0071795F" w:rsidRDefault="0071795F" w:rsidP="001D6E58">
      <w:pPr>
        <w:spacing w:before="240" w:after="240"/>
        <w:jc w:val="both"/>
        <w:rPr>
          <w:lang w:val="es-AR"/>
        </w:rPr>
      </w:pPr>
      <w:r>
        <w:rPr>
          <w:lang w:val="es-AR"/>
        </w:rPr>
        <w:t>Para ambos casos el sistema muestra un mensaje de éxito cuando la operación es correcta. En caso contrario, se detalla el resultado de la operación.</w:t>
      </w:r>
    </w:p>
    <w:p w:rsidR="00A268C2" w:rsidRDefault="00A268C2" w:rsidP="004A2B1B">
      <w:pPr>
        <w:pStyle w:val="Ttulo3"/>
      </w:pPr>
      <w:bookmarkStart w:id="67" w:name="_Toc64241151"/>
      <w:r>
        <w:lastRenderedPageBreak/>
        <w:t>Borrar</w:t>
      </w:r>
      <w:bookmarkEnd w:id="67"/>
    </w:p>
    <w:p w:rsidR="004A2B1B" w:rsidRDefault="004A2B1B" w:rsidP="004A2B1B">
      <w:pPr>
        <w:spacing w:before="240" w:after="240"/>
        <w:jc w:val="both"/>
        <w:rPr>
          <w:lang w:val="es-AR"/>
        </w:rPr>
      </w:pPr>
      <w:r>
        <w:t xml:space="preserve">Desde el menú Cursadas </w:t>
      </w:r>
      <w:r w:rsidRPr="004A2B1B">
        <w:rPr>
          <w:lang w:val="es-AR"/>
        </w:rPr>
        <w:t>&gt;</w:t>
      </w:r>
      <w:r>
        <w:rPr>
          <w:lang w:val="es-AR"/>
        </w:rPr>
        <w:t xml:space="preserve"> Buscar </w:t>
      </w:r>
      <w:r w:rsidRPr="004A2B1B">
        <w:rPr>
          <w:lang w:val="es-AR"/>
        </w:rPr>
        <w:t>&gt;</w:t>
      </w:r>
      <w:r>
        <w:rPr>
          <w:lang w:val="es-AR"/>
        </w:rPr>
        <w:t xml:space="preserve"> Borrar se accede a la opción para eliminar un horario de cursada. Al momento de presionar el botón para eliminar, el sistema presenta un mensaje de confirmación con los datos de la cursada: </w:t>
      </w:r>
    </w:p>
    <w:p w:rsidR="004A2B1B" w:rsidRDefault="004A2B1B" w:rsidP="004A2B1B">
      <w:pPr>
        <w:keepNext/>
        <w:spacing w:before="240" w:after="240"/>
        <w:jc w:val="both"/>
      </w:pPr>
      <w:r>
        <w:rPr>
          <w:noProof/>
          <w:lang w:val="es-AR" w:eastAsia="es-AR"/>
        </w:rPr>
        <w:drawing>
          <wp:inline distT="0" distB="0" distL="0" distR="0" wp14:anchorId="20F1A019" wp14:editId="785F7DC8">
            <wp:extent cx="5400040" cy="23856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85695"/>
                    </a:xfrm>
                    <a:prstGeom prst="rect">
                      <a:avLst/>
                    </a:prstGeom>
                  </pic:spPr>
                </pic:pic>
              </a:graphicData>
            </a:graphic>
          </wp:inline>
        </w:drawing>
      </w:r>
    </w:p>
    <w:p w:rsidR="004A2B1B" w:rsidRDefault="004A2B1B" w:rsidP="004A2B1B">
      <w:pPr>
        <w:pStyle w:val="Descripcin"/>
        <w:jc w:val="center"/>
        <w:rPr>
          <w:lang w:val="es-AR"/>
        </w:rPr>
      </w:pPr>
      <w:bookmarkStart w:id="68" w:name="_Toc64241191"/>
      <w:r>
        <w:t xml:space="preserve">Ilustración </w:t>
      </w:r>
      <w:fldSimple w:instr=" SEQ Ilustración \* ARABIC ">
        <w:r w:rsidR="005A18FA">
          <w:rPr>
            <w:noProof/>
          </w:rPr>
          <w:t>33</w:t>
        </w:r>
      </w:fldSimple>
      <w:r>
        <w:t xml:space="preserve"> - Confirmación para eliminar horarios de cursada</w:t>
      </w:r>
      <w:bookmarkEnd w:id="68"/>
    </w:p>
    <w:p w:rsidR="004A2B1B" w:rsidRDefault="004A2B1B" w:rsidP="004A2B1B">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4A2B1B" w:rsidRDefault="004A2B1B" w:rsidP="004A2B1B">
      <w:pPr>
        <w:keepNext/>
        <w:spacing w:before="240" w:after="240"/>
        <w:jc w:val="both"/>
      </w:pPr>
      <w:r>
        <w:rPr>
          <w:noProof/>
          <w:lang w:val="es-AR" w:eastAsia="es-AR"/>
        </w:rPr>
        <w:drawing>
          <wp:inline distT="0" distB="0" distL="0" distR="0" wp14:anchorId="19921744" wp14:editId="28A886B6">
            <wp:extent cx="5400040" cy="23679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367915"/>
                    </a:xfrm>
                    <a:prstGeom prst="rect">
                      <a:avLst/>
                    </a:prstGeom>
                  </pic:spPr>
                </pic:pic>
              </a:graphicData>
            </a:graphic>
          </wp:inline>
        </w:drawing>
      </w:r>
    </w:p>
    <w:p w:rsidR="004A2B1B" w:rsidRDefault="004A2B1B" w:rsidP="004A2B1B">
      <w:pPr>
        <w:pStyle w:val="Descripcin"/>
        <w:jc w:val="center"/>
        <w:rPr>
          <w:lang w:val="es-AR"/>
        </w:rPr>
      </w:pPr>
      <w:bookmarkStart w:id="69" w:name="_Toc64241192"/>
      <w:r>
        <w:t xml:space="preserve">Ilustración </w:t>
      </w:r>
      <w:fldSimple w:instr=" SEQ Ilustración \* ARABIC ">
        <w:r w:rsidR="005A18FA">
          <w:rPr>
            <w:noProof/>
          </w:rPr>
          <w:t>34</w:t>
        </w:r>
      </w:fldSimple>
      <w:r>
        <w:t xml:space="preserve"> - Resultado de eliminación para horario de cursada</w:t>
      </w:r>
      <w:bookmarkEnd w:id="69"/>
    </w:p>
    <w:p w:rsidR="004A2B1B" w:rsidRDefault="004A2B1B" w:rsidP="004A2B1B">
      <w:pPr>
        <w:spacing w:before="240" w:after="240"/>
        <w:jc w:val="both"/>
      </w:pPr>
      <w:r>
        <w:t>Al eliminarse correctamente, el sistema presentara un mensaje de éxito. En caso contrario, el sistema muestra una descripción del resultado.</w:t>
      </w:r>
    </w:p>
    <w:p w:rsidR="004A2B1B" w:rsidRPr="004A2B1B" w:rsidRDefault="004A2B1B" w:rsidP="004A2B1B">
      <w:pPr>
        <w:spacing w:before="240" w:after="240"/>
        <w:jc w:val="both"/>
      </w:pPr>
      <w:r>
        <w:t>El usuario debe presionar la opción “</w:t>
      </w:r>
      <w:r w:rsidRPr="00026DB7">
        <w:rPr>
          <w:b/>
        </w:rPr>
        <w:t>Aceptar</w:t>
      </w:r>
      <w:r>
        <w:t>” para actualizar los resultados de búsqueda.</w:t>
      </w:r>
    </w:p>
    <w:p w:rsidR="00D30AE3" w:rsidRDefault="00D30AE3" w:rsidP="001D6E58">
      <w:pPr>
        <w:spacing w:before="240" w:after="240"/>
        <w:jc w:val="both"/>
      </w:pPr>
      <w:r>
        <w:t>Informe</w:t>
      </w:r>
    </w:p>
    <w:p w:rsidR="00260B9B" w:rsidRDefault="00260B9B" w:rsidP="001D6E58">
      <w:pPr>
        <w:spacing w:before="240" w:after="240"/>
        <w:jc w:val="both"/>
      </w:pPr>
    </w:p>
    <w:p w:rsidR="002B7907" w:rsidRDefault="002B7907" w:rsidP="00260B9B">
      <w:pPr>
        <w:pStyle w:val="Ttulo2"/>
      </w:pPr>
      <w:bookmarkStart w:id="70" w:name="_Toc64241152"/>
      <w:r>
        <w:lastRenderedPageBreak/>
        <w:t>Mesas de examen</w:t>
      </w:r>
      <w:bookmarkEnd w:id="70"/>
    </w:p>
    <w:p w:rsidR="002B7907" w:rsidRDefault="00260B9B" w:rsidP="00260B9B">
      <w:pPr>
        <w:pStyle w:val="Ttulo3"/>
      </w:pPr>
      <w:bookmarkStart w:id="71" w:name="_Toc64241153"/>
      <w:r>
        <w:t>Importar</w:t>
      </w:r>
      <w:bookmarkEnd w:id="71"/>
    </w:p>
    <w:p w:rsidR="00260B9B" w:rsidRDefault="00260B9B" w:rsidP="00260B9B">
      <w:pPr>
        <w:spacing w:before="240" w:after="240"/>
        <w:jc w:val="both"/>
        <w:rPr>
          <w:lang w:val="es-AR"/>
        </w:rPr>
      </w:pPr>
      <w:r>
        <w:t xml:space="preserve">Para acceder a la opción de importación se debe seleccionar </w:t>
      </w:r>
      <w:r>
        <w:rPr>
          <w:b/>
        </w:rPr>
        <w:t>Mesas de examen</w:t>
      </w:r>
      <w:r w:rsidRPr="007B1589">
        <w:rPr>
          <w:b/>
        </w:rPr>
        <w:t xml:space="preserve"> </w:t>
      </w:r>
      <w:r w:rsidRPr="007B1589">
        <w:rPr>
          <w:b/>
          <w:lang w:val="es-AR"/>
        </w:rPr>
        <w:t>&gt; Importar</w:t>
      </w:r>
      <w:r>
        <w:rPr>
          <w:lang w:val="es-AR"/>
        </w:rPr>
        <w:t xml:space="preserve"> en el menú de opciones. Una vez seleccionado el sub-menú, se muestra la pantalla de importación:</w:t>
      </w:r>
    </w:p>
    <w:p w:rsidR="00260B9B" w:rsidRDefault="00260B9B" w:rsidP="00260B9B">
      <w:pPr>
        <w:spacing w:before="240" w:after="240"/>
        <w:jc w:val="both"/>
        <w:rPr>
          <w:lang w:val="es-AR"/>
        </w:rPr>
      </w:pPr>
      <w:r>
        <w:rPr>
          <w:noProof/>
          <w:lang w:val="es-AR" w:eastAsia="es-AR"/>
        </w:rPr>
        <w:drawing>
          <wp:inline distT="0" distB="0" distL="0" distR="0" wp14:anchorId="028BB4C8" wp14:editId="0BA068A1">
            <wp:extent cx="5400040" cy="12458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45870"/>
                    </a:xfrm>
                    <a:prstGeom prst="rect">
                      <a:avLst/>
                    </a:prstGeom>
                  </pic:spPr>
                </pic:pic>
              </a:graphicData>
            </a:graphic>
          </wp:inline>
        </w:drawing>
      </w:r>
    </w:p>
    <w:p w:rsidR="00260B9B" w:rsidRDefault="00260B9B" w:rsidP="00260B9B">
      <w:pPr>
        <w:spacing w:before="240" w:after="240"/>
        <w:jc w:val="both"/>
        <w:rPr>
          <w:lang w:val="es-AR"/>
        </w:rPr>
      </w:pPr>
      <w:r>
        <w:rPr>
          <w:lang w:val="es-AR"/>
        </w:rPr>
        <w:t>Presionando sobre la opción “</w:t>
      </w:r>
      <w:r w:rsidRPr="00157D34">
        <w:rPr>
          <w:b/>
          <w:lang w:val="es-AR"/>
        </w:rPr>
        <w:t>Seleccionar</w:t>
      </w:r>
      <w:r>
        <w:rPr>
          <w:lang w:val="es-AR"/>
        </w:rPr>
        <w:t>”, se abre la pantalla para buscar el archivo con formato CSV dentro del equipo. Luego, se observa el nombre del archivo seleccionado para realizar la importación:</w:t>
      </w:r>
    </w:p>
    <w:p w:rsidR="00260B9B" w:rsidRDefault="00E80392" w:rsidP="00260B9B">
      <w:pPr>
        <w:spacing w:before="240" w:after="240"/>
        <w:jc w:val="both"/>
        <w:rPr>
          <w:lang w:val="es-AR"/>
        </w:rPr>
      </w:pPr>
      <w:r>
        <w:rPr>
          <w:noProof/>
          <w:lang w:val="es-AR" w:eastAsia="es-AR"/>
        </w:rPr>
        <w:drawing>
          <wp:inline distT="0" distB="0" distL="0" distR="0" wp14:anchorId="354C455D" wp14:editId="242015D1">
            <wp:extent cx="5400040" cy="12484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48410"/>
                    </a:xfrm>
                    <a:prstGeom prst="rect">
                      <a:avLst/>
                    </a:prstGeom>
                  </pic:spPr>
                </pic:pic>
              </a:graphicData>
            </a:graphic>
          </wp:inline>
        </w:drawing>
      </w:r>
    </w:p>
    <w:p w:rsidR="00260B9B" w:rsidRDefault="00260B9B" w:rsidP="00260B9B">
      <w:pPr>
        <w:spacing w:before="240" w:after="240"/>
        <w:jc w:val="both"/>
        <w:rPr>
          <w:lang w:val="es-AR"/>
        </w:rPr>
      </w:pPr>
      <w:r>
        <w:rPr>
          <w:lang w:val="es-AR"/>
        </w:rPr>
        <w:t>Para iniciar con el proceso de importación se debe presionar el botón “</w:t>
      </w:r>
      <w:r w:rsidRPr="00157D34">
        <w:rPr>
          <w:b/>
          <w:lang w:val="es-AR"/>
        </w:rPr>
        <w:t>PROCESAR</w:t>
      </w:r>
      <w:r>
        <w:rPr>
          <w:lang w:val="es-AR"/>
        </w:rPr>
        <w:t>”:</w:t>
      </w:r>
    </w:p>
    <w:p w:rsidR="00E80392" w:rsidRDefault="00E80392" w:rsidP="00260B9B">
      <w:pPr>
        <w:spacing w:before="240" w:after="240"/>
        <w:jc w:val="both"/>
        <w:rPr>
          <w:lang w:val="es-AR"/>
        </w:rPr>
      </w:pPr>
      <w:r>
        <w:rPr>
          <w:noProof/>
          <w:lang w:val="es-AR" w:eastAsia="es-AR"/>
        </w:rPr>
        <w:drawing>
          <wp:inline distT="0" distB="0" distL="0" distR="0" wp14:anchorId="21EE7C47" wp14:editId="0BF5ADD7">
            <wp:extent cx="5400040" cy="288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882900"/>
                    </a:xfrm>
                    <a:prstGeom prst="rect">
                      <a:avLst/>
                    </a:prstGeom>
                  </pic:spPr>
                </pic:pic>
              </a:graphicData>
            </a:graphic>
          </wp:inline>
        </w:drawing>
      </w:r>
    </w:p>
    <w:p w:rsidR="00E80392" w:rsidRDefault="00260B9B" w:rsidP="00E80392">
      <w:pPr>
        <w:spacing w:before="240" w:after="240"/>
        <w:jc w:val="both"/>
        <w:rPr>
          <w:lang w:val="es-AR"/>
        </w:rPr>
      </w:pPr>
      <w:r>
        <w:rPr>
          <w:lang w:val="es-AR"/>
        </w:rPr>
        <w:t>Tempus realiza las validaciones del formato del archivo junto con las validaciones de cada registro en forma individual. Se visualiza en la pantal</w:t>
      </w:r>
      <w:r w:rsidR="00E80392">
        <w:rPr>
          <w:lang w:val="es-AR"/>
        </w:rPr>
        <w:t>la una tabla con los datos de la</w:t>
      </w:r>
      <w:r>
        <w:rPr>
          <w:lang w:val="es-AR"/>
        </w:rPr>
        <w:t xml:space="preserve">s </w:t>
      </w:r>
      <w:r w:rsidR="00E80392">
        <w:rPr>
          <w:lang w:val="es-AR"/>
        </w:rPr>
        <w:t>mesas</w:t>
      </w:r>
      <w:r>
        <w:rPr>
          <w:lang w:val="es-AR"/>
        </w:rPr>
        <w:t xml:space="preserve"> </w:t>
      </w:r>
      <w:r>
        <w:rPr>
          <w:lang w:val="es-AR"/>
        </w:rPr>
        <w:lastRenderedPageBreak/>
        <w:t>indicando en color rojo todo aquella columna que no cumpla con el formato requerido. Esto permite realizar las correcciones necesarias para volver a iniciar el proceso de importación. Sin embargo, el usuario puede optar por continuar solo con las filas correctas.</w:t>
      </w:r>
    </w:p>
    <w:p w:rsidR="00E80392" w:rsidRDefault="00E80392" w:rsidP="00260B9B">
      <w:pPr>
        <w:spacing w:before="240" w:after="240"/>
        <w:jc w:val="both"/>
        <w:rPr>
          <w:lang w:val="es-AR"/>
        </w:rPr>
      </w:pPr>
      <w:r>
        <w:rPr>
          <w:noProof/>
          <w:lang w:val="es-AR" w:eastAsia="es-AR"/>
        </w:rPr>
        <w:drawing>
          <wp:inline distT="0" distB="0" distL="0" distR="0" wp14:anchorId="416C47D2" wp14:editId="2791FC20">
            <wp:extent cx="5238750" cy="17240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2" t="21335" r="1575" b="21877"/>
                    <a:stretch/>
                  </pic:blipFill>
                  <pic:spPr bwMode="auto">
                    <a:xfrm>
                      <a:off x="0" y="0"/>
                      <a:ext cx="5238750" cy="1724025"/>
                    </a:xfrm>
                    <a:prstGeom prst="rect">
                      <a:avLst/>
                    </a:prstGeom>
                    <a:ln>
                      <a:noFill/>
                    </a:ln>
                    <a:extLst>
                      <a:ext uri="{53640926-AAD7-44D8-BBD7-CCE9431645EC}">
                        <a14:shadowObscured xmlns:a14="http://schemas.microsoft.com/office/drawing/2010/main"/>
                      </a:ext>
                    </a:extLst>
                  </pic:spPr>
                </pic:pic>
              </a:graphicData>
            </a:graphic>
          </wp:inline>
        </w:drawing>
      </w:r>
    </w:p>
    <w:p w:rsidR="00260B9B" w:rsidRDefault="00260B9B" w:rsidP="00260B9B">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p>
    <w:p w:rsidR="00260B9B" w:rsidRDefault="00260B9B" w:rsidP="00260B9B">
      <w:pPr>
        <w:spacing w:before="240" w:after="240"/>
        <w:jc w:val="both"/>
        <w:rPr>
          <w:lang w:val="es-AR"/>
        </w:rPr>
      </w:pPr>
    </w:p>
    <w:p w:rsidR="00260B9B" w:rsidRPr="00E80392" w:rsidRDefault="00260B9B" w:rsidP="00E80392">
      <w:pPr>
        <w:spacing w:before="240" w:after="240"/>
        <w:jc w:val="both"/>
        <w:rPr>
          <w:u w:val="single"/>
        </w:rPr>
      </w:pPr>
      <w:r>
        <w:t>Al registrarse correctamente, el sistema presentara un mensaje de éxito. En caso contrario, el sistema muestra una descripción del resultado de importación. El total de cursadas se podrá observar de forma inmediata en la pantalla de búsqueda.</w:t>
      </w:r>
    </w:p>
    <w:p w:rsidR="00260B9B" w:rsidRDefault="00260B9B" w:rsidP="00E80392">
      <w:pPr>
        <w:pStyle w:val="Ttulo3"/>
      </w:pPr>
      <w:bookmarkStart w:id="72" w:name="_Toc64241154"/>
      <w:r>
        <w:t>Crear</w:t>
      </w:r>
      <w:bookmarkEnd w:id="72"/>
    </w:p>
    <w:p w:rsidR="00E80392" w:rsidRDefault="00E80392" w:rsidP="00171E9E">
      <w:pPr>
        <w:spacing w:before="240" w:after="240"/>
        <w:jc w:val="both"/>
      </w:pPr>
    </w:p>
    <w:p w:rsidR="00260B9B" w:rsidRDefault="00260B9B" w:rsidP="00E80392">
      <w:pPr>
        <w:pStyle w:val="Ttulo3"/>
      </w:pPr>
      <w:bookmarkStart w:id="73" w:name="_Toc64241155"/>
      <w:r>
        <w:t>Modificación</w:t>
      </w:r>
      <w:bookmarkEnd w:id="73"/>
    </w:p>
    <w:p w:rsidR="00E80392" w:rsidRDefault="00E80392" w:rsidP="00171E9E">
      <w:pPr>
        <w:spacing w:before="240" w:after="240"/>
        <w:jc w:val="both"/>
      </w:pPr>
    </w:p>
    <w:p w:rsidR="00260B9B" w:rsidRDefault="00260B9B" w:rsidP="00E80392">
      <w:pPr>
        <w:pStyle w:val="Ttulo3"/>
      </w:pPr>
      <w:bookmarkStart w:id="74" w:name="_Toc64241156"/>
      <w:r>
        <w:t>Borrar</w:t>
      </w:r>
      <w:bookmarkEnd w:id="74"/>
    </w:p>
    <w:p w:rsidR="00260B9B" w:rsidRDefault="00260B9B" w:rsidP="00171E9E">
      <w:pPr>
        <w:spacing w:before="240" w:after="240"/>
        <w:jc w:val="both"/>
      </w:pPr>
      <w:r>
        <w:t>Informe</w:t>
      </w:r>
    </w:p>
    <w:p w:rsidR="00260B9B" w:rsidRPr="004C7247" w:rsidRDefault="00260B9B" w:rsidP="00171E9E">
      <w:pPr>
        <w:spacing w:before="240" w:after="240"/>
        <w:jc w:val="both"/>
      </w:pPr>
    </w:p>
    <w:p w:rsidR="00194563" w:rsidRPr="00ED038F" w:rsidRDefault="007044F0" w:rsidP="004174B7">
      <w:pPr>
        <w:pStyle w:val="PSI-Ttulo1"/>
      </w:pPr>
      <w:bookmarkStart w:id="75" w:name="_Toc64241157"/>
      <w:r>
        <w:t xml:space="preserve">Aplicación </w:t>
      </w:r>
      <w:r w:rsidR="00171E9E">
        <w:t>Móvil</w:t>
      </w:r>
      <w:bookmarkEnd w:id="75"/>
    </w:p>
    <w:p w:rsidR="00194563" w:rsidRPr="002A33D7" w:rsidRDefault="00194563" w:rsidP="00E90C87">
      <w:pPr>
        <w:jc w:val="both"/>
      </w:pPr>
      <w:r>
        <w:t>[Explicar los pasos a seguir para la correcta instalación del Software]</w:t>
      </w:r>
    </w:p>
    <w:p w:rsidR="00194563" w:rsidRDefault="00194563" w:rsidP="00194563">
      <w:pPr>
        <w:pStyle w:val="PSI-Ttulo1"/>
      </w:pPr>
    </w:p>
    <w:p w:rsidR="007A5181" w:rsidRDefault="00815C2F" w:rsidP="004174B7">
      <w:pPr>
        <w:pStyle w:val="PSI-Ttulo1"/>
      </w:pPr>
      <w:bookmarkStart w:id="76" w:name="_Toc64241158"/>
      <w:r>
        <w:t>Anexo</w:t>
      </w:r>
      <w:bookmarkEnd w:id="76"/>
    </w:p>
    <w:p w:rsidR="00815C2F" w:rsidRPr="002E175C" w:rsidRDefault="007A5181" w:rsidP="001529E5">
      <w:pPr>
        <w:jc w:val="both"/>
      </w:pPr>
      <w:r>
        <w:t>[</w:t>
      </w:r>
      <w:r w:rsidR="00AF5F64">
        <w:t>Listar los diferentes problemas que el usuario puede encontrarse al intentar instalar el software, dando una solución a cada uno de ellos.</w:t>
      </w:r>
      <w:r w:rsidR="001529E5">
        <w:t>]</w:t>
      </w:r>
    </w:p>
    <w:sectPr w:rsidR="00815C2F" w:rsidRPr="002E175C" w:rsidSect="0092483A">
      <w:headerReference w:type="default" r:id="rId54"/>
      <w:footerReference w:type="default" r:id="rId55"/>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CFA" w:rsidRDefault="008D3CFA" w:rsidP="00C94FBE">
      <w:pPr>
        <w:spacing w:before="0" w:line="240" w:lineRule="auto"/>
      </w:pPr>
      <w:r>
        <w:separator/>
      </w:r>
    </w:p>
    <w:p w:rsidR="008D3CFA" w:rsidRDefault="008D3CFA"/>
  </w:endnote>
  <w:endnote w:type="continuationSeparator" w:id="0">
    <w:p w:rsidR="008D3CFA" w:rsidRDefault="008D3CFA" w:rsidP="00C94FBE">
      <w:pPr>
        <w:spacing w:before="0" w:line="240" w:lineRule="auto"/>
      </w:pPr>
      <w:r>
        <w:continuationSeparator/>
      </w:r>
    </w:p>
    <w:p w:rsidR="008D3CFA" w:rsidRDefault="008D3C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B1B" w:rsidRDefault="004A2B1B"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AB76B2">
          <w:rPr>
            <w:rFonts w:asciiTheme="majorHAnsi" w:hAnsiTheme="majorHAnsi" w:cstheme="majorHAnsi"/>
            <w:noProof/>
          </w:rPr>
          <w:t>21</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AB76B2">
          <w:rPr>
            <w:rFonts w:asciiTheme="majorHAnsi" w:hAnsiTheme="majorHAnsi" w:cstheme="majorHAnsi"/>
            <w:noProof/>
          </w:rPr>
          <w:t>29</w:t>
        </w:r>
        <w:r w:rsidRPr="00DD5A70">
          <w:rPr>
            <w:rFonts w:asciiTheme="majorHAnsi" w:hAnsiTheme="majorHAnsi" w:cstheme="majorHAnsi"/>
          </w:rPr>
          <w:fldChar w:fldCharType="end"/>
        </w:r>
      </w:sdtContent>
    </w:sdt>
  </w:p>
  <w:p w:rsidR="004A2B1B" w:rsidRDefault="004A2B1B" w:rsidP="00E90C87">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CFA" w:rsidRDefault="008D3CFA" w:rsidP="00C94FBE">
      <w:pPr>
        <w:spacing w:before="0" w:line="240" w:lineRule="auto"/>
      </w:pPr>
      <w:r>
        <w:separator/>
      </w:r>
    </w:p>
    <w:p w:rsidR="008D3CFA" w:rsidRDefault="008D3CFA"/>
  </w:footnote>
  <w:footnote w:type="continuationSeparator" w:id="0">
    <w:p w:rsidR="008D3CFA" w:rsidRDefault="008D3CFA" w:rsidP="00C94FBE">
      <w:pPr>
        <w:spacing w:before="0" w:line="240" w:lineRule="auto"/>
      </w:pPr>
      <w:r>
        <w:continuationSeparator/>
      </w:r>
    </w:p>
    <w:p w:rsidR="008D3CFA" w:rsidRDefault="008D3CF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4A2B1B" w:rsidRDefault="004A2B1B">
        <w:pPr>
          <w:pStyle w:val="Encabezado"/>
          <w:rPr>
            <w:rFonts w:asciiTheme="majorHAnsi" w:eastAsiaTheme="majorEastAsia" w:hAnsiTheme="majorHAnsi" w:cstheme="majorBidi"/>
          </w:rPr>
        </w:pPr>
        <w:r>
          <w:rPr>
            <w:rFonts w:asciiTheme="majorHAnsi" w:eastAsiaTheme="majorEastAsia" w:hAnsiTheme="majorHAnsi" w:cstheme="majorBidi"/>
          </w:rPr>
          <w:t>Manual de Usuario</w:t>
        </w:r>
      </w:p>
    </w:sdtContent>
  </w:sdt>
  <w:p w:rsidR="004A2B1B" w:rsidRPr="000F4F97" w:rsidRDefault="004A2B1B"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ED6591C"/>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7" w15:restartNumberingAfterBreak="0">
    <w:nsid w:val="1B722A78"/>
    <w:multiLevelType w:val="multilevel"/>
    <w:tmpl w:val="04520808"/>
    <w:lvl w:ilvl="0">
      <w:start w:val="4"/>
      <w:numFmt w:val="decimal"/>
      <w:lvlText w:val="%1"/>
      <w:lvlJc w:val="left"/>
      <w:pPr>
        <w:ind w:left="405" w:hanging="405"/>
      </w:pPr>
      <w:rPr>
        <w:rFonts w:hint="default"/>
      </w:rPr>
    </w:lvl>
    <w:lvl w:ilvl="1">
      <w:start w:val="1"/>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8" w15:restartNumberingAfterBreak="0">
    <w:nsid w:val="1F123B52"/>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45E34919"/>
    <w:multiLevelType w:val="hybridMultilevel"/>
    <w:tmpl w:val="9C2A68E8"/>
    <w:lvl w:ilvl="0" w:tplc="BC00DAF8">
      <w:numFmt w:val="bullet"/>
      <w:lvlText w:val=""/>
      <w:lvlJc w:val="left"/>
      <w:pPr>
        <w:ind w:left="720" w:hanging="360"/>
      </w:pPr>
      <w:rPr>
        <w:rFonts w:ascii="Symbol" w:eastAsiaTheme="minorHAnsi" w:hAnsi="Symbol" w:cstheme="minorBidi" w:hint="default"/>
      </w:rPr>
    </w:lvl>
    <w:lvl w:ilvl="1" w:tplc="0D167FD4">
      <w:start w:val="1"/>
      <w:numFmt w:val="lowerLetter"/>
      <w:lvlText w:val="%2."/>
      <w:lvlJc w:val="left"/>
      <w:pPr>
        <w:ind w:left="1440" w:hanging="360"/>
      </w:pPr>
      <w:rPr>
        <w:rFonts w:asciiTheme="minorHAnsi" w:eastAsiaTheme="minorHAnsi" w:hAnsiTheme="minorHAnsi" w:cstheme="minorBidi"/>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3" w15:restartNumberingAfterBreak="0">
    <w:nsid w:val="5D6246AC"/>
    <w:multiLevelType w:val="multilevel"/>
    <w:tmpl w:val="D570DF82"/>
    <w:lvl w:ilvl="0">
      <w:start w:val="4"/>
      <w:numFmt w:val="decimal"/>
      <w:lvlText w:val="%1"/>
      <w:lvlJc w:val="left"/>
      <w:pPr>
        <w:ind w:left="405" w:hanging="405"/>
      </w:pPr>
      <w:rPr>
        <w:rFonts w:hint="default"/>
      </w:rPr>
    </w:lvl>
    <w:lvl w:ilvl="1">
      <w:start w:val="4"/>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14" w15:restartNumberingAfterBreak="0">
    <w:nsid w:val="657D36C4"/>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2"/>
  </w:num>
  <w:num w:numId="6">
    <w:abstractNumId w:val="3"/>
  </w:num>
  <w:num w:numId="7">
    <w:abstractNumId w:val="4"/>
  </w:num>
  <w:num w:numId="8">
    <w:abstractNumId w:val="1"/>
  </w:num>
  <w:num w:numId="9">
    <w:abstractNumId w:val="15"/>
  </w:num>
  <w:num w:numId="10">
    <w:abstractNumId w:val="16"/>
  </w:num>
  <w:num w:numId="11">
    <w:abstractNumId w:val="6"/>
  </w:num>
  <w:num w:numId="12">
    <w:abstractNumId w:val="12"/>
  </w:num>
  <w:num w:numId="13">
    <w:abstractNumId w:val="0"/>
  </w:num>
  <w:num w:numId="14">
    <w:abstractNumId w:val="7"/>
  </w:num>
  <w:num w:numId="15">
    <w:abstractNumId w:val="13"/>
  </w:num>
  <w:num w:numId="16">
    <w:abstractNumId w:val="10"/>
  </w:num>
  <w:num w:numId="17">
    <w:abstractNumId w:val="8"/>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E90C87"/>
    <w:rsid w:val="000100BE"/>
    <w:rsid w:val="00011BED"/>
    <w:rsid w:val="0001270E"/>
    <w:rsid w:val="00017EFE"/>
    <w:rsid w:val="00026DB7"/>
    <w:rsid w:val="00030E7A"/>
    <w:rsid w:val="00045F1A"/>
    <w:rsid w:val="000556B8"/>
    <w:rsid w:val="00063180"/>
    <w:rsid w:val="00066EA1"/>
    <w:rsid w:val="00087C81"/>
    <w:rsid w:val="00087F53"/>
    <w:rsid w:val="00092BC0"/>
    <w:rsid w:val="00092C6D"/>
    <w:rsid w:val="00094CE0"/>
    <w:rsid w:val="000A0FE7"/>
    <w:rsid w:val="000C4C42"/>
    <w:rsid w:val="000C4E31"/>
    <w:rsid w:val="000D4C6E"/>
    <w:rsid w:val="000D5151"/>
    <w:rsid w:val="000E7C18"/>
    <w:rsid w:val="000F1888"/>
    <w:rsid w:val="000F4F97"/>
    <w:rsid w:val="000F79DF"/>
    <w:rsid w:val="0010416D"/>
    <w:rsid w:val="00107C3C"/>
    <w:rsid w:val="001163FF"/>
    <w:rsid w:val="00117117"/>
    <w:rsid w:val="0012205F"/>
    <w:rsid w:val="001410A7"/>
    <w:rsid w:val="00144AE4"/>
    <w:rsid w:val="00150702"/>
    <w:rsid w:val="001529E5"/>
    <w:rsid w:val="00157D34"/>
    <w:rsid w:val="00171E9E"/>
    <w:rsid w:val="00183953"/>
    <w:rsid w:val="00184EC4"/>
    <w:rsid w:val="00185A46"/>
    <w:rsid w:val="00186007"/>
    <w:rsid w:val="00191198"/>
    <w:rsid w:val="00194563"/>
    <w:rsid w:val="001950C8"/>
    <w:rsid w:val="001953ED"/>
    <w:rsid w:val="001A2EE6"/>
    <w:rsid w:val="001C6104"/>
    <w:rsid w:val="001C799E"/>
    <w:rsid w:val="001D6E58"/>
    <w:rsid w:val="001E4F78"/>
    <w:rsid w:val="001F5F92"/>
    <w:rsid w:val="0020621B"/>
    <w:rsid w:val="0021482C"/>
    <w:rsid w:val="00217A70"/>
    <w:rsid w:val="00224B75"/>
    <w:rsid w:val="0022709B"/>
    <w:rsid w:val="002459C8"/>
    <w:rsid w:val="00253D2B"/>
    <w:rsid w:val="00254ADA"/>
    <w:rsid w:val="00257D76"/>
    <w:rsid w:val="00260B9B"/>
    <w:rsid w:val="00266C42"/>
    <w:rsid w:val="00281D58"/>
    <w:rsid w:val="00282FF0"/>
    <w:rsid w:val="00295CA9"/>
    <w:rsid w:val="002A1D4F"/>
    <w:rsid w:val="002A2AEF"/>
    <w:rsid w:val="002A41AA"/>
    <w:rsid w:val="002B16F3"/>
    <w:rsid w:val="002B1C9A"/>
    <w:rsid w:val="002B506A"/>
    <w:rsid w:val="002B5AF9"/>
    <w:rsid w:val="002B7907"/>
    <w:rsid w:val="002C55CB"/>
    <w:rsid w:val="002D0CCB"/>
    <w:rsid w:val="002E0AB6"/>
    <w:rsid w:val="002E4670"/>
    <w:rsid w:val="002E7874"/>
    <w:rsid w:val="002F1461"/>
    <w:rsid w:val="003130E3"/>
    <w:rsid w:val="00313D10"/>
    <w:rsid w:val="003149A1"/>
    <w:rsid w:val="003163C6"/>
    <w:rsid w:val="00320346"/>
    <w:rsid w:val="00344258"/>
    <w:rsid w:val="00346864"/>
    <w:rsid w:val="00350E39"/>
    <w:rsid w:val="003560F2"/>
    <w:rsid w:val="00356532"/>
    <w:rsid w:val="0036281B"/>
    <w:rsid w:val="00363FD1"/>
    <w:rsid w:val="003715F1"/>
    <w:rsid w:val="003841FD"/>
    <w:rsid w:val="00390D59"/>
    <w:rsid w:val="00397566"/>
    <w:rsid w:val="003B7F1F"/>
    <w:rsid w:val="003C0FF6"/>
    <w:rsid w:val="003C54B1"/>
    <w:rsid w:val="003E12FE"/>
    <w:rsid w:val="003F0817"/>
    <w:rsid w:val="0040066E"/>
    <w:rsid w:val="004174B7"/>
    <w:rsid w:val="004525FF"/>
    <w:rsid w:val="004807AF"/>
    <w:rsid w:val="00484C92"/>
    <w:rsid w:val="004A2B1B"/>
    <w:rsid w:val="004A54C8"/>
    <w:rsid w:val="004C5D7E"/>
    <w:rsid w:val="004C7247"/>
    <w:rsid w:val="004D38C5"/>
    <w:rsid w:val="004D45CD"/>
    <w:rsid w:val="004D5185"/>
    <w:rsid w:val="004E4935"/>
    <w:rsid w:val="004F0B51"/>
    <w:rsid w:val="004F1210"/>
    <w:rsid w:val="004F4D25"/>
    <w:rsid w:val="005017FA"/>
    <w:rsid w:val="00502769"/>
    <w:rsid w:val="005046A5"/>
    <w:rsid w:val="00504A67"/>
    <w:rsid w:val="00511D9A"/>
    <w:rsid w:val="00515617"/>
    <w:rsid w:val="00535F07"/>
    <w:rsid w:val="005420F2"/>
    <w:rsid w:val="00547ADC"/>
    <w:rsid w:val="00560947"/>
    <w:rsid w:val="00561B1D"/>
    <w:rsid w:val="00564033"/>
    <w:rsid w:val="0056465E"/>
    <w:rsid w:val="00570F4F"/>
    <w:rsid w:val="00571AD6"/>
    <w:rsid w:val="00585238"/>
    <w:rsid w:val="005857BB"/>
    <w:rsid w:val="0059596F"/>
    <w:rsid w:val="0059632A"/>
    <w:rsid w:val="00596C3C"/>
    <w:rsid w:val="00597A23"/>
    <w:rsid w:val="005A0664"/>
    <w:rsid w:val="005A18FA"/>
    <w:rsid w:val="005A52A2"/>
    <w:rsid w:val="005B5AEE"/>
    <w:rsid w:val="005B6373"/>
    <w:rsid w:val="005C013F"/>
    <w:rsid w:val="005E5C9F"/>
    <w:rsid w:val="005E76A4"/>
    <w:rsid w:val="005F133C"/>
    <w:rsid w:val="005F5429"/>
    <w:rsid w:val="005F60BA"/>
    <w:rsid w:val="006119F0"/>
    <w:rsid w:val="006124BF"/>
    <w:rsid w:val="00616A6E"/>
    <w:rsid w:val="006177BF"/>
    <w:rsid w:val="00621BA5"/>
    <w:rsid w:val="00653C38"/>
    <w:rsid w:val="006919D5"/>
    <w:rsid w:val="006936CB"/>
    <w:rsid w:val="006974E8"/>
    <w:rsid w:val="006975E4"/>
    <w:rsid w:val="006A2495"/>
    <w:rsid w:val="006A7C32"/>
    <w:rsid w:val="006B3371"/>
    <w:rsid w:val="006D0E55"/>
    <w:rsid w:val="006E3853"/>
    <w:rsid w:val="006E46F8"/>
    <w:rsid w:val="006E47F7"/>
    <w:rsid w:val="006E5DF4"/>
    <w:rsid w:val="006F3234"/>
    <w:rsid w:val="007044F0"/>
    <w:rsid w:val="0070494E"/>
    <w:rsid w:val="00705C02"/>
    <w:rsid w:val="00710BA6"/>
    <w:rsid w:val="00711DF8"/>
    <w:rsid w:val="0071795F"/>
    <w:rsid w:val="007447BE"/>
    <w:rsid w:val="00771A9B"/>
    <w:rsid w:val="007A01AC"/>
    <w:rsid w:val="007A33C6"/>
    <w:rsid w:val="007A5181"/>
    <w:rsid w:val="007B151B"/>
    <w:rsid w:val="007B1589"/>
    <w:rsid w:val="007B2E53"/>
    <w:rsid w:val="007C39B1"/>
    <w:rsid w:val="007C72C1"/>
    <w:rsid w:val="007C742C"/>
    <w:rsid w:val="007D7477"/>
    <w:rsid w:val="007E5446"/>
    <w:rsid w:val="007E65AD"/>
    <w:rsid w:val="007E66A5"/>
    <w:rsid w:val="007F38C0"/>
    <w:rsid w:val="00801130"/>
    <w:rsid w:val="008073A4"/>
    <w:rsid w:val="00815C2F"/>
    <w:rsid w:val="00816B5F"/>
    <w:rsid w:val="00817955"/>
    <w:rsid w:val="00822C20"/>
    <w:rsid w:val="008539BD"/>
    <w:rsid w:val="00861A9B"/>
    <w:rsid w:val="00861B8F"/>
    <w:rsid w:val="008652EE"/>
    <w:rsid w:val="00866124"/>
    <w:rsid w:val="00866435"/>
    <w:rsid w:val="008674EE"/>
    <w:rsid w:val="00867DE9"/>
    <w:rsid w:val="00870574"/>
    <w:rsid w:val="00880DFB"/>
    <w:rsid w:val="00881EBD"/>
    <w:rsid w:val="00884410"/>
    <w:rsid w:val="00885BB2"/>
    <w:rsid w:val="008860FE"/>
    <w:rsid w:val="00895821"/>
    <w:rsid w:val="008970F4"/>
    <w:rsid w:val="008B00DF"/>
    <w:rsid w:val="008B0483"/>
    <w:rsid w:val="008B1983"/>
    <w:rsid w:val="008B1FBF"/>
    <w:rsid w:val="008B3B0F"/>
    <w:rsid w:val="008C2EFD"/>
    <w:rsid w:val="008C36AB"/>
    <w:rsid w:val="008D3CFA"/>
    <w:rsid w:val="008E0B16"/>
    <w:rsid w:val="008E0C89"/>
    <w:rsid w:val="008E48FB"/>
    <w:rsid w:val="009049A3"/>
    <w:rsid w:val="00904CB6"/>
    <w:rsid w:val="0092483A"/>
    <w:rsid w:val="0092507D"/>
    <w:rsid w:val="00940194"/>
    <w:rsid w:val="00942049"/>
    <w:rsid w:val="00943908"/>
    <w:rsid w:val="00945600"/>
    <w:rsid w:val="0096683E"/>
    <w:rsid w:val="00970BC1"/>
    <w:rsid w:val="00977ABD"/>
    <w:rsid w:val="009803A7"/>
    <w:rsid w:val="0098045E"/>
    <w:rsid w:val="009A3173"/>
    <w:rsid w:val="009B56D7"/>
    <w:rsid w:val="009C10E7"/>
    <w:rsid w:val="009E25EF"/>
    <w:rsid w:val="009E4DA8"/>
    <w:rsid w:val="009F0C6F"/>
    <w:rsid w:val="009F4449"/>
    <w:rsid w:val="00A0436A"/>
    <w:rsid w:val="00A12B5B"/>
    <w:rsid w:val="00A13DBA"/>
    <w:rsid w:val="00A14599"/>
    <w:rsid w:val="00A2496D"/>
    <w:rsid w:val="00A268C2"/>
    <w:rsid w:val="00A2757B"/>
    <w:rsid w:val="00A357D8"/>
    <w:rsid w:val="00A35AEB"/>
    <w:rsid w:val="00A45630"/>
    <w:rsid w:val="00A50ABB"/>
    <w:rsid w:val="00A64E4A"/>
    <w:rsid w:val="00A670E3"/>
    <w:rsid w:val="00AB72CE"/>
    <w:rsid w:val="00AB76B2"/>
    <w:rsid w:val="00AB7BE9"/>
    <w:rsid w:val="00AC6ABB"/>
    <w:rsid w:val="00AC76CE"/>
    <w:rsid w:val="00AD2232"/>
    <w:rsid w:val="00AD750A"/>
    <w:rsid w:val="00AE0C53"/>
    <w:rsid w:val="00AE63FA"/>
    <w:rsid w:val="00AF5F64"/>
    <w:rsid w:val="00AF6C07"/>
    <w:rsid w:val="00B01480"/>
    <w:rsid w:val="00B014E7"/>
    <w:rsid w:val="00B0695A"/>
    <w:rsid w:val="00B071F2"/>
    <w:rsid w:val="00B138FE"/>
    <w:rsid w:val="00B144C2"/>
    <w:rsid w:val="00B20663"/>
    <w:rsid w:val="00B21F60"/>
    <w:rsid w:val="00B24DEA"/>
    <w:rsid w:val="00B251C8"/>
    <w:rsid w:val="00B30287"/>
    <w:rsid w:val="00B32896"/>
    <w:rsid w:val="00B36B62"/>
    <w:rsid w:val="00B37EBC"/>
    <w:rsid w:val="00B5271D"/>
    <w:rsid w:val="00B64180"/>
    <w:rsid w:val="00B77F48"/>
    <w:rsid w:val="00B85DBB"/>
    <w:rsid w:val="00B86049"/>
    <w:rsid w:val="00B92D9A"/>
    <w:rsid w:val="00BA699A"/>
    <w:rsid w:val="00BB1436"/>
    <w:rsid w:val="00BB23C2"/>
    <w:rsid w:val="00BB4A41"/>
    <w:rsid w:val="00BB6AAE"/>
    <w:rsid w:val="00BB7855"/>
    <w:rsid w:val="00BC4498"/>
    <w:rsid w:val="00BC5404"/>
    <w:rsid w:val="00BE294C"/>
    <w:rsid w:val="00C05700"/>
    <w:rsid w:val="00C23F8C"/>
    <w:rsid w:val="00C24CDC"/>
    <w:rsid w:val="00C26C78"/>
    <w:rsid w:val="00C31A99"/>
    <w:rsid w:val="00C42873"/>
    <w:rsid w:val="00C46234"/>
    <w:rsid w:val="00C5135E"/>
    <w:rsid w:val="00C539D1"/>
    <w:rsid w:val="00C6733A"/>
    <w:rsid w:val="00C67EBC"/>
    <w:rsid w:val="00C71F38"/>
    <w:rsid w:val="00C74332"/>
    <w:rsid w:val="00C7670E"/>
    <w:rsid w:val="00C872BB"/>
    <w:rsid w:val="00C94E03"/>
    <w:rsid w:val="00C94FBE"/>
    <w:rsid w:val="00C97237"/>
    <w:rsid w:val="00C97238"/>
    <w:rsid w:val="00CA798A"/>
    <w:rsid w:val="00CB2CC9"/>
    <w:rsid w:val="00CB4633"/>
    <w:rsid w:val="00CC38F4"/>
    <w:rsid w:val="00CD323E"/>
    <w:rsid w:val="00CE0252"/>
    <w:rsid w:val="00CE0C6E"/>
    <w:rsid w:val="00CE7C8F"/>
    <w:rsid w:val="00CE7F5B"/>
    <w:rsid w:val="00D01B23"/>
    <w:rsid w:val="00D06E99"/>
    <w:rsid w:val="00D15FB2"/>
    <w:rsid w:val="00D2105A"/>
    <w:rsid w:val="00D255E1"/>
    <w:rsid w:val="00D30AE3"/>
    <w:rsid w:val="00D42E06"/>
    <w:rsid w:val="00D570A2"/>
    <w:rsid w:val="00D649B2"/>
    <w:rsid w:val="00D80E83"/>
    <w:rsid w:val="00DA284A"/>
    <w:rsid w:val="00DA3619"/>
    <w:rsid w:val="00DB0ACA"/>
    <w:rsid w:val="00DB7981"/>
    <w:rsid w:val="00DD0159"/>
    <w:rsid w:val="00DD5A70"/>
    <w:rsid w:val="00DD7216"/>
    <w:rsid w:val="00E01FEC"/>
    <w:rsid w:val="00E037C9"/>
    <w:rsid w:val="00E34178"/>
    <w:rsid w:val="00E36A01"/>
    <w:rsid w:val="00E41820"/>
    <w:rsid w:val="00E41E7A"/>
    <w:rsid w:val="00E42D21"/>
    <w:rsid w:val="00E438FE"/>
    <w:rsid w:val="00E44041"/>
    <w:rsid w:val="00E5392A"/>
    <w:rsid w:val="00E67DB5"/>
    <w:rsid w:val="00E7708C"/>
    <w:rsid w:val="00E80392"/>
    <w:rsid w:val="00E8096E"/>
    <w:rsid w:val="00E84E25"/>
    <w:rsid w:val="00E853F2"/>
    <w:rsid w:val="00E90C87"/>
    <w:rsid w:val="00E925D9"/>
    <w:rsid w:val="00E93312"/>
    <w:rsid w:val="00EA6844"/>
    <w:rsid w:val="00EA7D8C"/>
    <w:rsid w:val="00EB62A6"/>
    <w:rsid w:val="00EC7FE2"/>
    <w:rsid w:val="00EE0084"/>
    <w:rsid w:val="00F032A0"/>
    <w:rsid w:val="00F0376C"/>
    <w:rsid w:val="00F045A2"/>
    <w:rsid w:val="00F06DDA"/>
    <w:rsid w:val="00F135DC"/>
    <w:rsid w:val="00F1417F"/>
    <w:rsid w:val="00F163F8"/>
    <w:rsid w:val="00F1687A"/>
    <w:rsid w:val="00F309AE"/>
    <w:rsid w:val="00F36808"/>
    <w:rsid w:val="00F368E5"/>
    <w:rsid w:val="00F438B1"/>
    <w:rsid w:val="00F532CF"/>
    <w:rsid w:val="00F54DA6"/>
    <w:rsid w:val="00F6748E"/>
    <w:rsid w:val="00F72EA1"/>
    <w:rsid w:val="00F771E5"/>
    <w:rsid w:val="00F813E9"/>
    <w:rsid w:val="00F815F5"/>
    <w:rsid w:val="00F926BE"/>
    <w:rsid w:val="00F9473E"/>
    <w:rsid w:val="00FA137C"/>
    <w:rsid w:val="00FC4195"/>
    <w:rsid w:val="00FD679B"/>
    <w:rsid w:val="00FE7962"/>
    <w:rsid w:val="00FF60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5DA3ED85-4946-4FE0-9EBF-BBE47562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4174B7"/>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087C81"/>
    <w:pPr>
      <w:ind w:left="36" w:hanging="36"/>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Mapadeldocumento">
    <w:name w:val="Document Map"/>
    <w:basedOn w:val="Normal"/>
    <w:link w:val="MapadeldocumentoCar"/>
    <w:uiPriority w:val="99"/>
    <w:semiHidden/>
    <w:unhideWhenUsed/>
    <w:rsid w:val="00880DFB"/>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80DFB"/>
    <w:rPr>
      <w:rFonts w:ascii="Tahoma" w:hAnsi="Tahoma" w:cs="Tahoma"/>
      <w:sz w:val="16"/>
      <w:szCs w:val="16"/>
    </w:rPr>
  </w:style>
  <w:style w:type="paragraph" w:styleId="NormalWeb">
    <w:name w:val="Normal (Web)"/>
    <w:basedOn w:val="Normal"/>
    <w:uiPriority w:val="99"/>
    <w:semiHidden/>
    <w:unhideWhenUsed/>
    <w:rsid w:val="0022709B"/>
    <w:pPr>
      <w:spacing w:before="100" w:beforeAutospacing="1" w:after="100" w:afterAutospacing="1" w:line="240" w:lineRule="auto"/>
      <w:ind w:left="0" w:firstLine="0"/>
    </w:pPr>
    <w:rPr>
      <w:rFonts w:ascii="Times New Roman" w:eastAsia="Times New Roman" w:hAnsi="Times New Roman" w:cs="Times New Roman"/>
      <w:color w:val="000000"/>
      <w:sz w:val="24"/>
      <w:szCs w:val="24"/>
      <w:lang w:eastAsia="es-ES"/>
    </w:rPr>
  </w:style>
  <w:style w:type="character" w:customStyle="1" w:styleId="fontstyle01">
    <w:name w:val="fontstyle01"/>
    <w:basedOn w:val="Fuentedeprrafopredeter"/>
    <w:rsid w:val="00320346"/>
    <w:rPr>
      <w:rFonts w:ascii="Calibri-Italic" w:hAnsi="Calibri-Italic" w:hint="default"/>
      <w:b w:val="0"/>
      <w:bCs w:val="0"/>
      <w:i/>
      <w:iCs/>
      <w:color w:val="000000"/>
      <w:sz w:val="22"/>
      <w:szCs w:val="22"/>
    </w:rPr>
  </w:style>
  <w:style w:type="paragraph" w:styleId="Prrafodelista">
    <w:name w:val="List Paragraph"/>
    <w:basedOn w:val="Normal"/>
    <w:uiPriority w:val="34"/>
    <w:qFormat/>
    <w:rsid w:val="00B30287"/>
    <w:pPr>
      <w:ind w:left="720"/>
      <w:contextualSpacing/>
    </w:pPr>
  </w:style>
  <w:style w:type="paragraph" w:styleId="Descripcin">
    <w:name w:val="caption"/>
    <w:basedOn w:val="Normal"/>
    <w:next w:val="Normal"/>
    <w:uiPriority w:val="35"/>
    <w:unhideWhenUsed/>
    <w:qFormat/>
    <w:rsid w:val="00571AD6"/>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71AD6"/>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125342150">
      <w:bodyDiv w:val="1"/>
      <w:marLeft w:val="0"/>
      <w:marRight w:val="0"/>
      <w:marTop w:val="0"/>
      <w:marBottom w:val="0"/>
      <w:divBdr>
        <w:top w:val="none" w:sz="0" w:space="0" w:color="auto"/>
        <w:left w:val="none" w:sz="0" w:space="0" w:color="auto"/>
        <w:bottom w:val="none" w:sz="0" w:space="0" w:color="auto"/>
        <w:right w:val="none" w:sz="0" w:space="0" w:color="auto"/>
      </w:divBdr>
      <w:divsChild>
        <w:div w:id="2050715616">
          <w:marLeft w:val="0"/>
          <w:marRight w:val="0"/>
          <w:marTop w:val="0"/>
          <w:marBottom w:val="0"/>
          <w:divBdr>
            <w:top w:val="none" w:sz="0" w:space="0" w:color="auto"/>
            <w:left w:val="none" w:sz="0" w:space="0" w:color="auto"/>
            <w:bottom w:val="none" w:sz="0" w:space="0" w:color="auto"/>
            <w:right w:val="none" w:sz="0" w:space="0" w:color="auto"/>
          </w:divBdr>
          <w:divsChild>
            <w:div w:id="15169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manuales\Plantilla%20Manual%20de%20Instal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ED3156-8FFD-426B-8420-ADD2AEB79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Instalacion.dotx</Template>
  <TotalTime>533</TotalTime>
  <Pages>1</Pages>
  <Words>4393</Words>
  <Characters>24167</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Manual de Usuario</vt:lpstr>
    </vt:vector>
  </TitlesOfParts>
  <Company>GRUPO DE DESARROLLO YENÚ</Company>
  <LinksUpToDate>false</LinksUpToDate>
  <CharactersWithSpaces>28503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TEMPUS</dc:subject>
  <dc:creator>Emanuel</dc:creator>
  <cp:keywords/>
  <dc:description/>
  <cp:lastModifiedBy>Emanuel Marquez</cp:lastModifiedBy>
  <cp:revision>85</cp:revision>
  <dcterms:created xsi:type="dcterms:W3CDTF">2017-09-02T01:23:00Z</dcterms:created>
  <dcterms:modified xsi:type="dcterms:W3CDTF">2021-02-15T03:25:00Z</dcterms:modified>
</cp:coreProperties>
</file>