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E90C87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49532C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-251659265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5168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C539D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Manual de </w:t>
              </w:r>
              <w:r w:rsidR="002A2AEF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Instalación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E90C87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E90C87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4010025</wp:posOffset>
                </wp:positionV>
                <wp:extent cx="3048000" cy="2743200"/>
                <wp:effectExtent l="0" t="0" r="0" b="0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06E99" w:rsidRDefault="00D06E99"/>
        <w:p w:rsidR="00BC5404" w:rsidRDefault="00E90C87" w:rsidP="00895821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9963150</wp:posOffset>
                </wp:positionV>
                <wp:extent cx="5400040" cy="53975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49532C" w:rsidP="00895821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84864;mso-position-horizontal-relative:margin;mso-position-vertical-relative:margin" fillcolor="white [3212]" strokecolor="#31849b [2408]">
                <v:textbox style="mso-next-textbox:#_x0000_s1044">
                  <w:txbxContent>
                    <w:p w:rsidR="004F6A58" w:rsidRDefault="004F6A58" w:rsidP="004D38C5">
                      <w:pPr>
                        <w:pStyle w:val="NormalWeb"/>
                        <w:jc w:val="both"/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br/>
                      </w:r>
                      <w:r w:rsidRPr="004D38C5"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 xml:space="preserve">Este documento contiene información útil para facilitarle la instalación del Software al usuario. Desde conceptos fundamentales como la preparación para la instalación, al procedimiento de instalación paso a paso, </w:t>
                      </w:r>
                      <w:r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>evitándonos tener algún problema a futuro.</w:t>
                      </w:r>
                    </w:p>
                    <w:p w:rsidR="004F6A58" w:rsidRPr="004D38C5" w:rsidRDefault="004F6A58" w:rsidP="004D38C5">
                      <w:pPr>
                        <w:pStyle w:val="NormalWeb"/>
                        <w:jc w:val="both"/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</w:pPr>
                      <w:r w:rsidRPr="004D38C5"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>Una vez finalizada la instalación como se describe en este documento, el usuario tendrá un sistema completamente funcional.</w:t>
                      </w:r>
                    </w:p>
                    <w:p w:rsidR="004F6A58" w:rsidRDefault="004F6A58" w:rsidP="00895821">
                      <w:pPr>
                        <w:pStyle w:val="PSI-Comentario"/>
                      </w:pPr>
                    </w:p>
                  </w:txbxContent>
                </v:textbox>
                <w10:wrap type="square" anchorx="margin" anchory="margin"/>
              </v:shape>
            </w:pict>
          </w:r>
        </w:p>
        <w:p w:rsidR="004D38C5" w:rsidRPr="005313D3" w:rsidRDefault="0049532C" w:rsidP="00E90C87">
          <w:pPr>
            <w:pStyle w:val="PSI-Comentario"/>
          </w:pPr>
          <w:r>
            <w:rPr>
              <w:noProof/>
              <w:lang w:eastAsia="es-ES"/>
            </w:rPr>
            <w:pict>
              <v:rect id="_x0000_s1058" style="position:absolute;left:0;text-align:left;margin-left:315.7pt;margin-top:-76.25pt;width:195.35pt;height:844.9pt;z-index:-251658240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4D38C5" w:rsidRPr="005313D3" w:rsidRDefault="004D38C5" w:rsidP="00895821">
          <w:pPr>
            <w:pStyle w:val="PSI-Comentario"/>
          </w:pPr>
        </w:p>
        <w:p w:rsidR="00397566" w:rsidRPr="008B3B0F" w:rsidRDefault="00397566" w:rsidP="00895821">
          <w:pPr>
            <w:pStyle w:val="PSI-Comentario"/>
          </w:pPr>
        </w:p>
        <w:p w:rsidR="00D06E99" w:rsidRDefault="0049532C"/>
      </w:sdtContent>
    </w:sdt>
    <w:p w:rsidR="00A13DBA" w:rsidRDefault="00E90C87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4034790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p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4F6A58" w:rsidRDefault="000E7C1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64484929" w:history="1">
            <w:r w:rsidR="004F6A58" w:rsidRPr="00431EA9">
              <w:rPr>
                <w:rStyle w:val="Hipervnculo"/>
                <w:noProof/>
              </w:rPr>
              <w:t>Introducción</w:t>
            </w:r>
            <w:r w:rsidR="004F6A58">
              <w:rPr>
                <w:noProof/>
                <w:webHidden/>
              </w:rPr>
              <w:tab/>
            </w:r>
            <w:r w:rsidR="004F6A58">
              <w:rPr>
                <w:noProof/>
                <w:webHidden/>
              </w:rPr>
              <w:fldChar w:fldCharType="begin"/>
            </w:r>
            <w:r w:rsidR="004F6A58">
              <w:rPr>
                <w:noProof/>
                <w:webHidden/>
              </w:rPr>
              <w:instrText xml:space="preserve"> PAGEREF _Toc64484929 \h </w:instrText>
            </w:r>
            <w:r w:rsidR="004F6A58">
              <w:rPr>
                <w:noProof/>
                <w:webHidden/>
              </w:rPr>
            </w:r>
            <w:r w:rsidR="004F6A58"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4</w:t>
            </w:r>
            <w:r w:rsidR="004F6A58"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0" w:history="1">
            <w:r w:rsidRPr="00431EA9">
              <w:rPr>
                <w:rStyle w:val="Hipervnculo"/>
                <w:noProof/>
              </w:rPr>
              <w:t>Objetivo de este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1" w:history="1">
            <w:r w:rsidRPr="00431EA9">
              <w:rPr>
                <w:rStyle w:val="Hipervnculo"/>
                <w:noProof/>
              </w:rPr>
              <w:t>Documentos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32" w:history="1">
            <w:r w:rsidRPr="00431EA9">
              <w:rPr>
                <w:rStyle w:val="Hipervnculo"/>
                <w:rFonts w:asciiTheme="majorHAnsi" w:eastAsiaTheme="majorEastAsia" w:hAnsiTheme="majorHAnsi" w:cstheme="majorBidi"/>
                <w:noProof/>
              </w:rPr>
              <w:t>Datos del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3" w:history="1">
            <w:r w:rsidRPr="00431EA9">
              <w:rPr>
                <w:rStyle w:val="Hipervnculo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4" w:history="1">
            <w:r w:rsidRPr="00431EA9">
              <w:rPr>
                <w:rStyle w:val="Hipervnculo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5" w:history="1">
            <w:r w:rsidRPr="00431EA9">
              <w:rPr>
                <w:rStyle w:val="Hipervnculo"/>
                <w:noProof/>
              </w:rPr>
              <w:t>Ionic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36" w:history="1">
            <w:r w:rsidRPr="00431EA9">
              <w:rPr>
                <w:rStyle w:val="Hipervnculo"/>
                <w:noProof/>
              </w:rPr>
              <w:t>Requerimientos Mínimos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37" w:history="1">
            <w:r w:rsidRPr="00431EA9">
              <w:rPr>
                <w:rStyle w:val="Hipervnculo"/>
                <w:noProof/>
              </w:rPr>
              <w:t>Requerimientos recomendados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38" w:history="1">
            <w:r w:rsidRPr="00431EA9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39" w:history="1">
            <w:r w:rsidRPr="00431EA9">
              <w:rPr>
                <w:rStyle w:val="Hipervnculo"/>
                <w:noProof/>
              </w:rPr>
              <w:t>Instalar otro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40" w:history="1">
            <w:r w:rsidRPr="00431EA9">
              <w:rPr>
                <w:rStyle w:val="Hipervnculo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41" w:history="1">
            <w:r w:rsidRPr="00431EA9">
              <w:rPr>
                <w:rStyle w:val="Hipervnculo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42" w:history="1">
            <w:r w:rsidRPr="00431EA9">
              <w:rPr>
                <w:rStyle w:val="Hipervnculo"/>
                <w:noProof/>
              </w:rPr>
              <w:t>Instalar 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43" w:history="1">
            <w:r w:rsidRPr="00431EA9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64484944" w:history="1">
            <w:r w:rsidRPr="00431EA9">
              <w:rPr>
                <w:rStyle w:val="Hipervnculo"/>
                <w:noProof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64484945" w:history="1">
            <w:r w:rsidRPr="00431EA9">
              <w:rPr>
                <w:rStyle w:val="Hipervnculo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64484946" w:history="1">
            <w:r w:rsidRPr="00431EA9">
              <w:rPr>
                <w:rStyle w:val="Hipervnculo"/>
                <w:noProof/>
              </w:rPr>
              <w:t>Despliegue del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47" w:history="1">
            <w:r w:rsidRPr="00431EA9">
              <w:rPr>
                <w:rStyle w:val="Hipervnculo"/>
                <w:noProof/>
              </w:rPr>
              <w:t>Desinstalar el Producto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48" w:history="1">
            <w:r w:rsidRPr="00431EA9">
              <w:rPr>
                <w:rStyle w:val="Hipervnculo"/>
                <w:noProof/>
              </w:rPr>
              <w:t>Problemas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A58" w:rsidRDefault="004F6A5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64484949" w:history="1">
            <w:r w:rsidRPr="00431EA9">
              <w:rPr>
                <w:rStyle w:val="Hipervnculo"/>
                <w:noProof/>
              </w:rPr>
              <w:t>Empezar a utilizar 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_Toc64484949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0C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0E7C18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:rsidR="0040066E" w:rsidRDefault="0040066E" w:rsidP="000F79DF">
      <w:pPr>
        <w:ind w:left="0" w:firstLine="0"/>
      </w:pPr>
    </w:p>
    <w:p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2A2AEF" w:rsidP="009A3173">
          <w:pPr>
            <w:pStyle w:val="PSI-Ttulo"/>
          </w:pPr>
          <w:r>
            <w:rPr>
              <w:lang w:val="es-AR"/>
            </w:rPr>
            <w:t>Manual de Instalación</w:t>
          </w:r>
        </w:p>
      </w:sdtContent>
    </w:sdt>
    <w:p w:rsidR="004174B7" w:rsidRDefault="004174B7" w:rsidP="00F532CF">
      <w:pPr>
        <w:pStyle w:val="PSI-Ttulo1"/>
      </w:pPr>
    </w:p>
    <w:p w:rsidR="00F532CF" w:rsidRDefault="00C539D1" w:rsidP="00F532CF">
      <w:pPr>
        <w:pStyle w:val="PSI-Ttulo1"/>
      </w:pPr>
      <w:bookmarkStart w:id="0" w:name="_Toc64484929"/>
      <w:r>
        <w:t>Introducción</w:t>
      </w:r>
      <w:bookmarkEnd w:id="0"/>
    </w:p>
    <w:p w:rsidR="00861A9B" w:rsidRPr="00A57C7A" w:rsidRDefault="00861A9B" w:rsidP="00A57C7A">
      <w:pPr>
        <w:jc w:val="both"/>
        <w:rPr>
          <w:bCs/>
        </w:rPr>
      </w:pPr>
      <w:r w:rsidRPr="00A57C7A">
        <w:t xml:space="preserve">El sistema Tempus consta básicamente de dos partes: la página web y la aplicación móvil. </w:t>
      </w:r>
    </w:p>
    <w:p w:rsidR="00861A9B" w:rsidRPr="00A57C7A" w:rsidRDefault="00861A9B" w:rsidP="00A57C7A">
      <w:pPr>
        <w:jc w:val="both"/>
        <w:rPr>
          <w:bCs/>
        </w:rPr>
      </w:pPr>
      <w:r w:rsidRPr="00A57C7A">
        <w:t xml:space="preserve">La página web se encuentra desarrollada con PHP y utiliza otras tecnologías como </w:t>
      </w:r>
      <w:proofErr w:type="spellStart"/>
      <w:r w:rsidRPr="00A57C7A">
        <w:t>J</w:t>
      </w:r>
      <w:r w:rsidR="00DA3619" w:rsidRPr="00A57C7A">
        <w:t>avascript</w:t>
      </w:r>
      <w:proofErr w:type="spellEnd"/>
      <w:r w:rsidRPr="00A57C7A">
        <w:t xml:space="preserve">. </w:t>
      </w:r>
      <w:r w:rsidR="00DA3619" w:rsidRPr="00A57C7A">
        <w:t>Este lenguaje está enfocado principalmente a la programación de scripts del lado del servidor. Para que funcione solo es necesario el analizador de PHP (módulo CGI o servidor), un servidor y un navegador web. PHP permite emplearse en todos los sistemas ope</w:t>
      </w:r>
      <w:r w:rsidR="00A57C7A" w:rsidRPr="00A57C7A">
        <w:rPr>
          <w:bCs/>
        </w:rPr>
        <w:t>rativos principales como Linux</w:t>
      </w:r>
      <w:r w:rsidR="00DA3619" w:rsidRPr="00A57C7A">
        <w:t xml:space="preserve">, Microsoft  Windows y </w:t>
      </w:r>
      <w:proofErr w:type="spellStart"/>
      <w:r w:rsidR="00DA3619" w:rsidRPr="00A57C7A">
        <w:t>MacOS</w:t>
      </w:r>
      <w:proofErr w:type="spellEnd"/>
      <w:r w:rsidR="00DA3619" w:rsidRPr="00A57C7A">
        <w:t xml:space="preserve"> entre otros.</w:t>
      </w:r>
    </w:p>
    <w:p w:rsidR="00861A9B" w:rsidRPr="00A57C7A" w:rsidRDefault="00861A9B" w:rsidP="00A57C7A">
      <w:pPr>
        <w:jc w:val="both"/>
        <w:rPr>
          <w:bCs/>
        </w:rPr>
      </w:pPr>
      <w:r w:rsidRPr="00A57C7A">
        <w:t xml:space="preserve">En tanto, la </w:t>
      </w:r>
      <w:r w:rsidR="00A57C7A" w:rsidRPr="00A57C7A">
        <w:rPr>
          <w:bCs/>
        </w:rPr>
        <w:t>aplicación</w:t>
      </w:r>
      <w:r w:rsidR="00A57C7A" w:rsidRPr="00A57C7A">
        <w:t xml:space="preserve"> T</w:t>
      </w:r>
      <w:r w:rsidRPr="00A57C7A">
        <w:t xml:space="preserve">empus es de tipo hibrida por lo que combina aspectos de las aplicaciones nativas y de las aplicaciones web. Este tipo de aplicaciones utilizan HTML, CSS y </w:t>
      </w:r>
      <w:proofErr w:type="spellStart"/>
      <w:r w:rsidRPr="00A57C7A">
        <w:t>Javascript</w:t>
      </w:r>
      <w:proofErr w:type="spellEnd"/>
      <w:r w:rsidRPr="00A57C7A">
        <w:t xml:space="preserve"> y se obtienen mediante el uso de un navegador interno de los celulares. A diferencia de</w:t>
      </w:r>
      <w:r w:rsidR="00A57C7A">
        <w:t xml:space="preserve"> una aplicación nativa, T</w:t>
      </w:r>
      <w:r w:rsidRPr="00A57C7A">
        <w:t xml:space="preserve">empus fue desarrollada con un </w:t>
      </w:r>
      <w:proofErr w:type="spellStart"/>
      <w:r w:rsidRPr="00A57C7A">
        <w:t>framework</w:t>
      </w:r>
      <w:proofErr w:type="spellEnd"/>
      <w:r w:rsidRPr="00A57C7A">
        <w:t xml:space="preserve"> que permite su utilización en cualquier </w:t>
      </w:r>
      <w:r w:rsidR="00A57C7A" w:rsidRPr="00A57C7A">
        <w:rPr>
          <w:bCs/>
        </w:rPr>
        <w:t>dispositivo</w:t>
      </w:r>
      <w:r w:rsidRPr="00A57C7A">
        <w:t xml:space="preserve"> independientemente de su sistema operativo.</w:t>
      </w:r>
    </w:p>
    <w:p w:rsidR="00F532CF" w:rsidRPr="00B729DA" w:rsidRDefault="00535F07" w:rsidP="00C539D1">
      <w:pPr>
        <w:pStyle w:val="PSI-Ttulo2"/>
      </w:pPr>
      <w:bookmarkStart w:id="1" w:name="_Toc64484930"/>
      <w:r>
        <w:t>Objetivo de este Manual</w:t>
      </w:r>
      <w:bookmarkEnd w:id="1"/>
    </w:p>
    <w:p w:rsidR="00F532CF" w:rsidRDefault="00DA3619" w:rsidP="00E90C87">
      <w:pPr>
        <w:jc w:val="both"/>
      </w:pPr>
      <w:r>
        <w:t>El objetivo de este documento es aportar una guía que explique en detalle el proceso para la instalación y puesta en funcionamiento del sistema Tempus</w:t>
      </w:r>
      <w:r w:rsidR="0089108C">
        <w:t xml:space="preserve"> para la Gestión de Horarios de Cursada y Mesas de Examen</w:t>
      </w:r>
      <w:r>
        <w:t>.</w:t>
      </w:r>
    </w:p>
    <w:p w:rsidR="00DA3619" w:rsidRDefault="00DA3619" w:rsidP="00E90C87">
      <w:pPr>
        <w:jc w:val="both"/>
      </w:pPr>
      <w:r>
        <w:t xml:space="preserve">Este documento está destinado a los administradores por lo cual se asume que el lector se encuentra familiarizado con los términos y conceptos utilizados en el mismo. También se asume que se cuentan con las características mínimas de seguridad y de privilegios para llevar a cabo el presente procedimiento. </w:t>
      </w:r>
    </w:p>
    <w:p w:rsidR="00C539D1" w:rsidRDefault="0089108C" w:rsidP="0089108C">
      <w:pPr>
        <w:jc w:val="both"/>
      </w:pPr>
      <w:r>
        <w:t>La explicación del presente documento se realiza detallando instalaciones sobre sistemas operativos Windows. Los pasos que se deben realizar en otros sistemas operativos quedaran sujetos a las características propias de cada uno.</w:t>
      </w:r>
      <w:bookmarkStart w:id="2" w:name="_Toc228206477"/>
      <w:bookmarkStart w:id="3" w:name="_Toc234686582"/>
    </w:p>
    <w:p w:rsidR="0089108C" w:rsidRPr="0089108C" w:rsidRDefault="0089108C" w:rsidP="0089108C">
      <w:pPr>
        <w:jc w:val="both"/>
      </w:pPr>
    </w:p>
    <w:p w:rsidR="00C539D1" w:rsidRPr="00C539D1" w:rsidRDefault="00C539D1" w:rsidP="00C539D1">
      <w:pPr>
        <w:pStyle w:val="PSI-Ttulo2"/>
      </w:pPr>
      <w:bookmarkStart w:id="4" w:name="_Toc64484931"/>
      <w:bookmarkEnd w:id="2"/>
      <w:bookmarkEnd w:id="3"/>
      <w:r w:rsidRPr="00C539D1">
        <w:t>Documentos relacionados</w:t>
      </w:r>
      <w:bookmarkEnd w:id="4"/>
    </w:p>
    <w:p w:rsidR="00F532CF" w:rsidRDefault="0089108C" w:rsidP="00E90C87">
      <w:pPr>
        <w:jc w:val="both"/>
      </w:pPr>
      <w:r>
        <w:t>No existen documentos relacionados.</w:t>
      </w:r>
    </w:p>
    <w:p w:rsidR="00C539D1" w:rsidRDefault="00C539D1" w:rsidP="00895821">
      <w:pPr>
        <w:pStyle w:val="PSI-Comentario"/>
      </w:pPr>
    </w:p>
    <w:p w:rsidR="00760E22" w:rsidRDefault="00760E22" w:rsidP="00895821">
      <w:pPr>
        <w:pStyle w:val="PSI-Comentario"/>
      </w:pPr>
    </w:p>
    <w:p w:rsidR="00760E22" w:rsidRDefault="00760E22" w:rsidP="00895821">
      <w:pPr>
        <w:pStyle w:val="PSI-Comentario"/>
      </w:pPr>
    </w:p>
    <w:p w:rsidR="00760E22" w:rsidRPr="00760E22" w:rsidRDefault="00760E22" w:rsidP="00760E22">
      <w:pPr>
        <w:pStyle w:val="PSI-Comentario"/>
        <w:outlineLvl w:val="0"/>
        <w:rPr>
          <w:rFonts w:asciiTheme="majorHAnsi" w:eastAsiaTheme="majorEastAsia" w:hAnsiTheme="majorHAnsi" w:cstheme="majorBidi"/>
          <w:b/>
          <w:bCs/>
          <w:i w:val="0"/>
          <w:color w:val="365F91" w:themeColor="accent1" w:themeShade="BF"/>
          <w:sz w:val="28"/>
          <w:szCs w:val="28"/>
        </w:rPr>
      </w:pPr>
      <w:bookmarkStart w:id="5" w:name="_Toc64484932"/>
      <w:r w:rsidRPr="00760E22">
        <w:rPr>
          <w:rFonts w:asciiTheme="majorHAnsi" w:eastAsiaTheme="majorEastAsia" w:hAnsiTheme="majorHAnsi" w:cstheme="majorBidi"/>
          <w:b/>
          <w:bCs/>
          <w:i w:val="0"/>
          <w:color w:val="365F91" w:themeColor="accent1" w:themeShade="BF"/>
          <w:sz w:val="28"/>
          <w:szCs w:val="28"/>
        </w:rPr>
        <w:lastRenderedPageBreak/>
        <w:t>Datos del entorno de desarrollo</w:t>
      </w:r>
      <w:bookmarkEnd w:id="5"/>
    </w:p>
    <w:p w:rsidR="00760E22" w:rsidRDefault="00760E22" w:rsidP="00760E22">
      <w:pPr>
        <w:jc w:val="both"/>
      </w:pPr>
      <w:r>
        <w:t xml:space="preserve">En esta sección se detallan los datos sobre los cuales se llevaron a cabo los desarrollos y las pruebas del sistema. La intención es brindar una </w:t>
      </w:r>
      <w:r w:rsidR="00FA701B">
        <w:t>base sobre la información del entorno donde operó el sistema.</w:t>
      </w:r>
    </w:p>
    <w:p w:rsidR="00FA701B" w:rsidRDefault="00FA701B" w:rsidP="00FA701B">
      <w:pPr>
        <w:pStyle w:val="Ttulo2"/>
      </w:pPr>
      <w:bookmarkStart w:id="6" w:name="_Toc64484933"/>
      <w:r>
        <w:t>PHP</w:t>
      </w:r>
      <w:bookmarkEnd w:id="6"/>
    </w:p>
    <w:p w:rsidR="00FA701B" w:rsidRDefault="00FA701B" w:rsidP="00760E22">
      <w:pPr>
        <w:jc w:val="both"/>
      </w:pPr>
      <w:r>
        <w:t>Las características del lenguaje de programación son:</w:t>
      </w:r>
    </w:p>
    <w:p w:rsidR="00FA701B" w:rsidRDefault="00FA701B" w:rsidP="00FA701B">
      <w:pPr>
        <w:pStyle w:val="Prrafodelista"/>
        <w:numPr>
          <w:ilvl w:val="0"/>
          <w:numId w:val="16"/>
        </w:numPr>
        <w:spacing w:after="240"/>
        <w:ind w:left="714" w:hanging="357"/>
        <w:contextualSpacing w:val="0"/>
        <w:jc w:val="both"/>
      </w:pPr>
      <w:r w:rsidRPr="00FA701B">
        <w:rPr>
          <w:b/>
        </w:rPr>
        <w:t>Versión</w:t>
      </w:r>
      <w:r>
        <w:t>: 7.4.5.</w:t>
      </w:r>
    </w:p>
    <w:p w:rsidR="00FA701B" w:rsidRDefault="00FA701B" w:rsidP="00FA701B">
      <w:pPr>
        <w:pStyle w:val="Prrafodelista"/>
        <w:numPr>
          <w:ilvl w:val="0"/>
          <w:numId w:val="16"/>
        </w:numPr>
        <w:spacing w:after="240"/>
        <w:ind w:left="714" w:hanging="357"/>
        <w:contextualSpacing w:val="0"/>
        <w:jc w:val="both"/>
      </w:pPr>
      <w:r w:rsidRPr="00FA701B">
        <w:rPr>
          <w:b/>
        </w:rPr>
        <w:t>Sistema</w:t>
      </w:r>
      <w:r>
        <w:t>: Windows NT 10.</w:t>
      </w:r>
    </w:p>
    <w:p w:rsidR="00FA701B" w:rsidRDefault="00FA701B" w:rsidP="00FA701B">
      <w:pPr>
        <w:pStyle w:val="Prrafodelista"/>
        <w:numPr>
          <w:ilvl w:val="0"/>
          <w:numId w:val="16"/>
        </w:numPr>
        <w:spacing w:after="240"/>
        <w:ind w:left="714" w:hanging="357"/>
        <w:contextualSpacing w:val="0"/>
        <w:jc w:val="both"/>
      </w:pPr>
      <w:r w:rsidRPr="00FA701B">
        <w:rPr>
          <w:b/>
        </w:rPr>
        <w:t>Compilador</w:t>
      </w:r>
      <w:r>
        <w:t>: Visual C++ 2017.</w:t>
      </w:r>
    </w:p>
    <w:p w:rsidR="00FA701B" w:rsidRDefault="00FA701B" w:rsidP="00FA701B">
      <w:pPr>
        <w:pStyle w:val="Prrafodelista"/>
        <w:numPr>
          <w:ilvl w:val="0"/>
          <w:numId w:val="16"/>
        </w:numPr>
        <w:spacing w:after="240"/>
        <w:ind w:left="714" w:hanging="357"/>
        <w:contextualSpacing w:val="0"/>
        <w:jc w:val="both"/>
      </w:pPr>
      <w:r w:rsidRPr="00FA701B">
        <w:rPr>
          <w:b/>
        </w:rPr>
        <w:t>Arquitectura</w:t>
      </w:r>
      <w:r>
        <w:t>: x64.</w:t>
      </w:r>
    </w:p>
    <w:p w:rsidR="00FA701B" w:rsidRDefault="00FA701B" w:rsidP="00FA701B">
      <w:pPr>
        <w:spacing w:after="240"/>
        <w:jc w:val="both"/>
      </w:pPr>
      <w:r>
        <w:t>Extensiones adicionales:</w:t>
      </w:r>
    </w:p>
    <w:p w:rsidR="00FA701B" w:rsidRPr="00FA701B" w:rsidRDefault="00FA701B" w:rsidP="00FA701B">
      <w:pPr>
        <w:pStyle w:val="Prrafodelista"/>
        <w:numPr>
          <w:ilvl w:val="0"/>
          <w:numId w:val="16"/>
        </w:numPr>
        <w:spacing w:after="240"/>
        <w:jc w:val="both"/>
        <w:rPr>
          <w:b/>
        </w:rPr>
      </w:pPr>
      <w:proofErr w:type="spellStart"/>
      <w:r w:rsidRPr="00FA701B">
        <w:rPr>
          <w:b/>
        </w:rPr>
        <w:t>Mysqli</w:t>
      </w:r>
      <w:proofErr w:type="spellEnd"/>
      <w:r w:rsidRPr="00FA701B">
        <w:rPr>
          <w:b/>
        </w:rPr>
        <w:t xml:space="preserve"> 7.4.5</w:t>
      </w:r>
    </w:p>
    <w:p w:rsidR="00FA701B" w:rsidRDefault="00EA3CF7" w:rsidP="00EA3CF7">
      <w:pPr>
        <w:pStyle w:val="Ttulo2"/>
      </w:pPr>
      <w:bookmarkStart w:id="7" w:name="_Toc64484934"/>
      <w:r>
        <w:t>XAMPP</w:t>
      </w:r>
      <w:bookmarkEnd w:id="7"/>
    </w:p>
    <w:p w:rsidR="00FA701B" w:rsidRDefault="00FA701B" w:rsidP="00760E22">
      <w:pPr>
        <w:jc w:val="both"/>
      </w:pPr>
      <w:r>
        <w:t>Las características del gestor de base de datos y servidor web son:</w:t>
      </w:r>
    </w:p>
    <w:p w:rsidR="00FA701B" w:rsidRDefault="00FA701B" w:rsidP="00EA3CF7">
      <w:pPr>
        <w:pStyle w:val="Prrafodelista"/>
        <w:numPr>
          <w:ilvl w:val="0"/>
          <w:numId w:val="16"/>
        </w:numPr>
        <w:spacing w:before="240" w:after="120"/>
        <w:ind w:left="714" w:hanging="357"/>
        <w:contextualSpacing w:val="0"/>
        <w:jc w:val="both"/>
      </w:pPr>
      <w:r>
        <w:t>XAMPP Control Panel v3.2.4</w:t>
      </w:r>
    </w:p>
    <w:p w:rsidR="00EA3CF7" w:rsidRDefault="00EA3CF7" w:rsidP="00EA3CF7">
      <w:pPr>
        <w:numPr>
          <w:ilvl w:val="0"/>
          <w:numId w:val="16"/>
        </w:numPr>
        <w:spacing w:before="240" w:after="120" w:line="240" w:lineRule="auto"/>
        <w:ind w:left="714" w:hanging="357"/>
        <w:textAlignment w:val="center"/>
      </w:pPr>
      <w:r>
        <w:t xml:space="preserve">Apache 2.4.43 (Win64) </w:t>
      </w:r>
    </w:p>
    <w:p w:rsidR="00EA3CF7" w:rsidRDefault="00EA3CF7" w:rsidP="00EA3CF7">
      <w:pPr>
        <w:numPr>
          <w:ilvl w:val="0"/>
          <w:numId w:val="16"/>
        </w:numPr>
        <w:spacing w:before="240" w:after="120" w:line="240" w:lineRule="auto"/>
        <w:ind w:left="714" w:hanging="357"/>
        <w:textAlignment w:val="center"/>
      </w:pPr>
      <w:proofErr w:type="spellStart"/>
      <w:r>
        <w:t>OpenSSL</w:t>
      </w:r>
      <w:proofErr w:type="spellEnd"/>
      <w:r>
        <w:t xml:space="preserve"> </w:t>
      </w:r>
      <w:r w:rsidR="00FA701B" w:rsidRPr="00FA701B">
        <w:t xml:space="preserve">1.1.1g </w:t>
      </w:r>
    </w:p>
    <w:p w:rsidR="00FA701B" w:rsidRPr="00FA701B" w:rsidRDefault="00EA3CF7" w:rsidP="00EA3CF7">
      <w:pPr>
        <w:numPr>
          <w:ilvl w:val="0"/>
          <w:numId w:val="16"/>
        </w:numPr>
        <w:spacing w:before="240" w:after="120" w:line="240" w:lineRule="auto"/>
        <w:ind w:left="714" w:hanging="357"/>
        <w:textAlignment w:val="center"/>
      </w:pPr>
      <w:r>
        <w:t xml:space="preserve">PHP </w:t>
      </w:r>
      <w:r w:rsidR="00FA701B" w:rsidRPr="00FA701B">
        <w:t>7.4.5</w:t>
      </w:r>
    </w:p>
    <w:p w:rsidR="00EA3CF7" w:rsidRPr="00EA3CF7" w:rsidRDefault="00EA3CF7" w:rsidP="00EA3CF7">
      <w:pPr>
        <w:numPr>
          <w:ilvl w:val="0"/>
          <w:numId w:val="16"/>
        </w:numPr>
        <w:spacing w:before="240" w:after="120" w:line="240" w:lineRule="auto"/>
        <w:ind w:left="714" w:hanging="357"/>
        <w:textAlignment w:val="center"/>
      </w:pPr>
      <w:r w:rsidRPr="00EA3CF7">
        <w:t xml:space="preserve">Versión del cliente de base de datos: </w:t>
      </w:r>
      <w:proofErr w:type="spellStart"/>
      <w:r w:rsidRPr="00EA3CF7">
        <w:t>libmysql</w:t>
      </w:r>
      <w:proofErr w:type="spellEnd"/>
      <w:r w:rsidRPr="00EA3CF7">
        <w:t xml:space="preserve"> - </w:t>
      </w:r>
      <w:proofErr w:type="spellStart"/>
      <w:r w:rsidRPr="00EA3CF7">
        <w:t>mysqlnd</w:t>
      </w:r>
      <w:proofErr w:type="spellEnd"/>
      <w:r w:rsidRPr="00EA3CF7">
        <w:t xml:space="preserve"> 7.4.5</w:t>
      </w:r>
    </w:p>
    <w:p w:rsidR="00FA701B" w:rsidRDefault="00EA3CF7" w:rsidP="00EA3CF7">
      <w:pPr>
        <w:pStyle w:val="Prrafodelista"/>
        <w:numPr>
          <w:ilvl w:val="0"/>
          <w:numId w:val="16"/>
        </w:numPr>
        <w:spacing w:before="240" w:after="120"/>
        <w:ind w:left="714" w:hanging="357"/>
        <w:contextualSpacing w:val="0"/>
        <w:jc w:val="both"/>
      </w:pPr>
      <w:proofErr w:type="spellStart"/>
      <w:r w:rsidRPr="00EA3CF7">
        <w:t>phpMyAdmin</w:t>
      </w:r>
      <w:proofErr w:type="spellEnd"/>
      <w:r w:rsidRPr="00EA3CF7">
        <w:t xml:space="preserve"> 5.0.2</w:t>
      </w:r>
      <w:r>
        <w:t>.</w:t>
      </w:r>
    </w:p>
    <w:p w:rsidR="00EA3CF7" w:rsidRDefault="00EA3CF7" w:rsidP="00EA3CF7">
      <w:pPr>
        <w:pStyle w:val="Ttulo2"/>
      </w:pPr>
      <w:bookmarkStart w:id="8" w:name="_Toc64484935"/>
      <w:r>
        <w:t>Ionic Framework</w:t>
      </w:r>
      <w:bookmarkEnd w:id="8"/>
    </w:p>
    <w:p w:rsidR="00EA3CF7" w:rsidRDefault="00EA3CF7" w:rsidP="00EA3CF7">
      <w:pPr>
        <w:spacing w:before="240" w:after="120"/>
        <w:jc w:val="both"/>
      </w:pPr>
      <w:r>
        <w:t>Se detallan las características del Framework utilizado para el desarrollo de la aplicación móvil:</w:t>
      </w:r>
    </w:p>
    <w:p w:rsidR="00EA3CF7" w:rsidRDefault="00EA3CF7" w:rsidP="00EA3CF7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>Ionic CLI-</w:t>
      </w:r>
      <w:proofErr w:type="spellStart"/>
      <w:r>
        <w:t>Utils</w:t>
      </w:r>
      <w:proofErr w:type="spellEnd"/>
      <w:r>
        <w:t xml:space="preserve"> 1.18</w:t>
      </w:r>
    </w:p>
    <w:p w:rsidR="00EA3CF7" w:rsidRDefault="00EA3CF7" w:rsidP="00EA3CF7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>Ionic CLI 3.18.0</w:t>
      </w:r>
    </w:p>
    <w:p w:rsidR="00EA3CF7" w:rsidRDefault="00EA3CF7" w:rsidP="00EA3CF7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proofErr w:type="spellStart"/>
      <w:r>
        <w:t>Node</w:t>
      </w:r>
      <w:proofErr w:type="spellEnd"/>
      <w:r>
        <w:t xml:space="preserve"> v8.5</w:t>
      </w:r>
    </w:p>
    <w:p w:rsidR="00EA3CF7" w:rsidRPr="00EA3CF7" w:rsidRDefault="00EA3CF7" w:rsidP="00EA3CF7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proofErr w:type="spellStart"/>
      <w:r>
        <w:t>Npm</w:t>
      </w:r>
      <w:proofErr w:type="spellEnd"/>
      <w:r>
        <w:t xml:space="preserve"> v5.3</w:t>
      </w:r>
    </w:p>
    <w:p w:rsidR="00F532CF" w:rsidRPr="004174B7" w:rsidRDefault="00CA798A" w:rsidP="004174B7">
      <w:pPr>
        <w:pStyle w:val="PSI-Ttulo1"/>
      </w:pPr>
      <w:bookmarkStart w:id="9" w:name="_Toc64484936"/>
      <w:r w:rsidRPr="004174B7">
        <w:lastRenderedPageBreak/>
        <w:t>Requerimientos Mínimos del</w:t>
      </w:r>
      <w:r w:rsidR="00C94E03" w:rsidRPr="004174B7">
        <w:t xml:space="preserve"> Sistema</w:t>
      </w:r>
      <w:bookmarkEnd w:id="9"/>
    </w:p>
    <w:p w:rsidR="00F532CF" w:rsidRDefault="005A0F14" w:rsidP="00E90C87">
      <w:pPr>
        <w:jc w:val="both"/>
      </w:pPr>
      <w:r>
        <w:rPr>
          <w:lang w:val="es-AR"/>
        </w:rPr>
        <w:t>En esta sección se d</w:t>
      </w:r>
      <w:proofErr w:type="spellStart"/>
      <w:r>
        <w:t>etallan</w:t>
      </w:r>
      <w:proofErr w:type="spellEnd"/>
      <w:r w:rsidR="00CA798A">
        <w:t xml:space="preserve"> los requerimientos necesarios tanto de Hardware como Software, para la correcta instalación y uso del Sistema</w:t>
      </w:r>
      <w:r>
        <w:t>.</w:t>
      </w:r>
    </w:p>
    <w:p w:rsidR="000556B8" w:rsidRDefault="005A0F14" w:rsidP="00E90C87">
      <w:pPr>
        <w:jc w:val="both"/>
        <w:rPr>
          <w:lang w:val="es-AR"/>
        </w:rPr>
      </w:pPr>
      <w:r>
        <w:rPr>
          <w:lang w:val="es-AR"/>
        </w:rPr>
        <w:t>Los requerimientos mínimos son una serie de componentes o valores para los que está diseñado el software y los cuales se deben disponer para un funcionamiento adecuado. En la siguiente tabla se listan algunas características necesarias:</w:t>
      </w:r>
    </w:p>
    <w:p w:rsidR="005A0F14" w:rsidRPr="00390D59" w:rsidRDefault="005A0F14" w:rsidP="00E90C87">
      <w:pPr>
        <w:jc w:val="both"/>
        <w:rPr>
          <w:lang w:val="es-AR"/>
        </w:rPr>
      </w:pPr>
    </w:p>
    <w:tbl>
      <w:tblPr>
        <w:tblW w:w="8633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23"/>
        <w:gridCol w:w="6010"/>
      </w:tblGrid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Procesador de Sistema: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EA3CF7" w:rsidP="00CA798A">
            <w:r w:rsidRPr="005A0F14">
              <w:t>No existen requerimientos especiales sobre el procesador del sistema.</w:t>
            </w:r>
          </w:p>
        </w:tc>
      </w:tr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Memoria de Sistema: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EA3CF7" w:rsidP="00CA798A">
            <w:r w:rsidRPr="005A0F14">
              <w:t xml:space="preserve">1 GB. </w:t>
            </w:r>
          </w:p>
        </w:tc>
      </w:tr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Espacio Libre en Disco: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EA3CF7" w:rsidP="00CA798A">
            <w:r w:rsidRPr="005A0F14">
              <w:t xml:space="preserve">2 GB considerando el servidor web, el intérprete de PHP y el motor de bases de datos </w:t>
            </w:r>
            <w:proofErr w:type="spellStart"/>
            <w:r w:rsidRPr="005A0F14">
              <w:t>MySQL</w:t>
            </w:r>
            <w:proofErr w:type="spellEnd"/>
            <w:r w:rsidRPr="005A0F14">
              <w:t xml:space="preserve">. </w:t>
            </w:r>
          </w:p>
        </w:tc>
      </w:tr>
      <w:tr w:rsidR="00CA798A" w:rsidRPr="00ED038F" w:rsidTr="00535F07">
        <w:trPr>
          <w:trHeight w:val="487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Sistema Operativo: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EA3CF7" w:rsidP="00CA798A">
            <w:r w:rsidRPr="005A0F14">
              <w:t xml:space="preserve">No existen requerimientos sobre el sistema operativo. Es posible utilizar en cualquier sistema con soporte para PHP y </w:t>
            </w:r>
            <w:proofErr w:type="spellStart"/>
            <w:r w:rsidRPr="005A0F14">
              <w:t>MySQL</w:t>
            </w:r>
            <w:proofErr w:type="spellEnd"/>
            <w:r w:rsidRPr="005A0F14">
              <w:t>.</w:t>
            </w:r>
          </w:p>
        </w:tc>
      </w:tr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Tarjeta Gráfica: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5A0F14" w:rsidP="00CA798A">
            <w:r w:rsidRPr="005A0F14">
              <w:t>Sin requerimientos mínimos.</w:t>
            </w:r>
          </w:p>
        </w:tc>
      </w:tr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Software Existente: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5A0F14" w:rsidP="00CA798A">
            <w:r w:rsidRPr="005A0F14">
              <w:t xml:space="preserve">Servidor Web como Apache o IIS, motor de base de datos </w:t>
            </w:r>
            <w:proofErr w:type="spellStart"/>
            <w:r w:rsidRPr="005A0F14">
              <w:t>MySQL</w:t>
            </w:r>
            <w:proofErr w:type="spellEnd"/>
            <w:r w:rsidRPr="005A0F14">
              <w:t xml:space="preserve"> y PHP 7 o posterior.</w:t>
            </w:r>
          </w:p>
        </w:tc>
      </w:tr>
      <w:tr w:rsidR="00CA798A" w:rsidRPr="00ED038F" w:rsidTr="00535F07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CA798A" w:rsidRPr="00ED038F" w:rsidRDefault="00CA798A" w:rsidP="00CA798A">
            <w:pPr>
              <w:ind w:left="0" w:firstLine="17"/>
            </w:pPr>
            <w:r w:rsidRPr="00ED038F">
              <w:t>Acceso Red: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A798A" w:rsidRPr="005A0F14" w:rsidRDefault="005A0F14" w:rsidP="00CA798A">
            <w:r w:rsidRPr="005A0F14">
              <w:t>Dado que Tempus es un Sitio Web y una Aplicación Móvil, se considera que debe poder ser accesible desde Internet.</w:t>
            </w:r>
          </w:p>
        </w:tc>
      </w:tr>
    </w:tbl>
    <w:p w:rsidR="007A5181" w:rsidRDefault="007A518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AR"/>
        </w:rPr>
      </w:pPr>
    </w:p>
    <w:p w:rsidR="00560947" w:rsidRDefault="0056094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AR"/>
        </w:rPr>
      </w:pPr>
      <w:r>
        <w:br w:type="page"/>
      </w:r>
    </w:p>
    <w:p w:rsidR="00C94E03" w:rsidRDefault="00C94E03" w:rsidP="00535F07">
      <w:pPr>
        <w:pStyle w:val="PSI-Ttulo1"/>
      </w:pPr>
      <w:bookmarkStart w:id="10" w:name="_Toc64484937"/>
      <w:r w:rsidRPr="002A33D7">
        <w:lastRenderedPageBreak/>
        <w:t xml:space="preserve">Requerimientos </w:t>
      </w:r>
      <w:r w:rsidR="00CA798A">
        <w:t>recomendados del Sistema</w:t>
      </w:r>
      <w:bookmarkEnd w:id="10"/>
    </w:p>
    <w:p w:rsidR="005A0F14" w:rsidRDefault="005A0F14" w:rsidP="005A0F14">
      <w:pPr>
        <w:jc w:val="both"/>
      </w:pPr>
      <w:r>
        <w:t>Los requerimientos recomendados son similares a los requerimientos mínimos pero con algunos valores mayores que garantizar el funcionamiento fluido del software.</w:t>
      </w:r>
    </w:p>
    <w:p w:rsidR="005A0F14" w:rsidRDefault="005A0F14" w:rsidP="005A0F14">
      <w:pPr>
        <w:jc w:val="both"/>
      </w:pPr>
    </w:p>
    <w:tbl>
      <w:tblPr>
        <w:tblW w:w="8633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23"/>
        <w:gridCol w:w="6010"/>
      </w:tblGrid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Procesador de Sistema: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 w:rsidRPr="005A0F14">
              <w:t>No existen requerimientos especiales sobre el procesador del sistema.</w:t>
            </w:r>
          </w:p>
        </w:tc>
      </w:tr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Memoria de Sistema: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>
              <w:t>2</w:t>
            </w:r>
            <w:r w:rsidRPr="005A0F14">
              <w:t xml:space="preserve"> GB. </w:t>
            </w:r>
          </w:p>
        </w:tc>
      </w:tr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Espacio Libre en Disco: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>
              <w:t>3</w:t>
            </w:r>
            <w:r w:rsidRPr="005A0F14">
              <w:t xml:space="preserve"> GB considerando el servidor web, el intérprete de PHP y el motor de bases de datos </w:t>
            </w:r>
            <w:proofErr w:type="spellStart"/>
            <w:r w:rsidRPr="005A0F14">
              <w:t>MySQL</w:t>
            </w:r>
            <w:proofErr w:type="spellEnd"/>
            <w:r w:rsidRPr="005A0F14">
              <w:t xml:space="preserve">. </w:t>
            </w:r>
          </w:p>
        </w:tc>
      </w:tr>
      <w:tr w:rsidR="005A0F14" w:rsidRPr="00ED038F" w:rsidTr="0049532C">
        <w:trPr>
          <w:trHeight w:val="487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Sistema Operativo: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 w:rsidRPr="005A0F14">
              <w:t xml:space="preserve">No existen requerimientos sobre el sistema operativo. Es posible utilizar en cualquier sistema con soporte para PHP y </w:t>
            </w:r>
            <w:proofErr w:type="spellStart"/>
            <w:r w:rsidRPr="005A0F14">
              <w:t>MySQL</w:t>
            </w:r>
            <w:proofErr w:type="spellEnd"/>
            <w:r w:rsidRPr="005A0F14">
              <w:t>.</w:t>
            </w:r>
          </w:p>
        </w:tc>
      </w:tr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Tarjeta Gráfica: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 w:rsidRPr="005A0F14">
              <w:t>Sin requerimientos mínimos.</w:t>
            </w:r>
          </w:p>
        </w:tc>
      </w:tr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Software Existente: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 w:rsidRPr="005A0F14">
              <w:t xml:space="preserve">Servidor Web como Apache o IIS, motor de base de datos </w:t>
            </w:r>
            <w:proofErr w:type="spellStart"/>
            <w:r w:rsidRPr="005A0F14">
              <w:t>MySQL</w:t>
            </w:r>
            <w:proofErr w:type="spellEnd"/>
            <w:r w:rsidRPr="005A0F14">
              <w:t xml:space="preserve"> y PHP 7 o posterior.</w:t>
            </w:r>
          </w:p>
        </w:tc>
      </w:tr>
      <w:tr w:rsidR="005A0F14" w:rsidRPr="00ED038F" w:rsidTr="0049532C">
        <w:trPr>
          <w:trHeight w:val="471"/>
          <w:jc w:val="center"/>
        </w:trPr>
        <w:tc>
          <w:tcPr>
            <w:tcW w:w="26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E6E6E6"/>
          </w:tcPr>
          <w:p w:rsidR="005A0F14" w:rsidRPr="00ED038F" w:rsidRDefault="005A0F14" w:rsidP="0049532C">
            <w:pPr>
              <w:ind w:left="0" w:firstLine="17"/>
            </w:pPr>
            <w:r w:rsidRPr="00ED038F">
              <w:t>Acceso Red:</w:t>
            </w:r>
          </w:p>
        </w:tc>
        <w:tc>
          <w:tcPr>
            <w:tcW w:w="60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A0F14" w:rsidRPr="005A0F14" w:rsidRDefault="005A0F14" w:rsidP="0049532C">
            <w:r w:rsidRPr="005A0F14">
              <w:t>Dado que Tempus es un Sitio Web y una Aplicación Móvil, se considera que debe poder ser accesible desde Internet.</w:t>
            </w:r>
          </w:p>
        </w:tc>
      </w:tr>
    </w:tbl>
    <w:p w:rsidR="00535F07" w:rsidRPr="005A0F14" w:rsidRDefault="005A0F14" w:rsidP="005A0F14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5A0F1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</w:p>
    <w:p w:rsidR="00C94E03" w:rsidRDefault="006119F0" w:rsidP="006119F0">
      <w:pPr>
        <w:pStyle w:val="PSI-Ttulo1"/>
      </w:pPr>
      <w:bookmarkStart w:id="11" w:name="_Toc64484938"/>
      <w:r>
        <w:t>Instalación</w:t>
      </w:r>
      <w:bookmarkEnd w:id="11"/>
    </w:p>
    <w:p w:rsidR="00D570A2" w:rsidRDefault="00535F07" w:rsidP="00E90C87">
      <w:pPr>
        <w:jc w:val="both"/>
      </w:pPr>
      <w:r w:rsidRPr="00AF5F64">
        <w:t>En esta sección se deben</w:t>
      </w:r>
      <w:r w:rsidR="006119F0" w:rsidRPr="00AF5F64">
        <w:t xml:space="preserve"> </w:t>
      </w:r>
      <w:r w:rsidRPr="00AF5F64">
        <w:t>explicar</w:t>
      </w:r>
      <w:r w:rsidR="006119F0" w:rsidRPr="00AF5F64">
        <w:t xml:space="preserve"> las instrucciones de instalación</w:t>
      </w:r>
      <w:r w:rsidR="00AF5F64" w:rsidRPr="00AF5F64">
        <w:t>, realizándose preguntas</w:t>
      </w:r>
      <w:r w:rsidR="006119F0" w:rsidRPr="00AF5F64">
        <w:t xml:space="preserve"> como: ¿Qué otro software debe ser instalado primero?, ¿Cómo instalo el producto?, ¿Cómo desinstalo el producto? y ¿Qué hago si encuentro otros problemas</w:t>
      </w:r>
      <w:r w:rsidR="00880DFB" w:rsidRPr="00AF5F64">
        <w:t>?</w:t>
      </w:r>
    </w:p>
    <w:p w:rsidR="006119F0" w:rsidRPr="0077594A" w:rsidRDefault="006119F0" w:rsidP="006119F0">
      <w:pPr>
        <w:pStyle w:val="PSI-Comentario"/>
        <w:rPr>
          <w:lang w:val="es-ES"/>
        </w:rPr>
      </w:pPr>
    </w:p>
    <w:p w:rsidR="006119F0" w:rsidRPr="00ED038F" w:rsidRDefault="006119F0" w:rsidP="006119F0">
      <w:pPr>
        <w:pStyle w:val="PSI-Ttulo2"/>
      </w:pPr>
      <w:bookmarkStart w:id="12" w:name="_Toc64484939"/>
      <w:r w:rsidRPr="00ED038F">
        <w:t>Instalar otro Software</w:t>
      </w:r>
      <w:bookmarkEnd w:id="12"/>
    </w:p>
    <w:p w:rsidR="00C94E03" w:rsidRDefault="0077594A" w:rsidP="00E90C87">
      <w:pPr>
        <w:jc w:val="both"/>
      </w:pPr>
      <w:r>
        <w:t xml:space="preserve">Se explica el paso a paso para realizar la instalación de XAMPP y 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r w:rsidR="0049532C">
        <w:t>Si bien XAMPP cumple con las características para desplegar el sitio web completo, es posible que solo requiera de la instalación solo de la base de datos.</w:t>
      </w:r>
    </w:p>
    <w:p w:rsidR="0049532C" w:rsidRDefault="0049532C" w:rsidP="0049532C">
      <w:pPr>
        <w:pStyle w:val="Ttulo2"/>
      </w:pPr>
      <w:bookmarkStart w:id="13" w:name="_Toc64484940"/>
      <w:r>
        <w:t>XAMPP</w:t>
      </w:r>
      <w:bookmarkEnd w:id="13"/>
    </w:p>
    <w:p w:rsidR="0049532C" w:rsidRDefault="0049532C" w:rsidP="00E90C87">
      <w:pPr>
        <w:jc w:val="both"/>
      </w:pPr>
      <w:r>
        <w:t>Como primer paso se debe acceder al sitio oficial para realizar la descarga del instalador (</w:t>
      </w:r>
      <w:r w:rsidRPr="004F6A58">
        <w:rPr>
          <w:b/>
        </w:rPr>
        <w:t>https://www.apachefriends.org/es/index.html</w:t>
      </w:r>
      <w:r>
        <w:t xml:space="preserve">). </w:t>
      </w:r>
    </w:p>
    <w:p w:rsidR="0049532C" w:rsidRDefault="0049532C" w:rsidP="00E90C87">
      <w:pPr>
        <w:jc w:val="both"/>
      </w:pPr>
      <w:r>
        <w:lastRenderedPageBreak/>
        <w:t>Una vez que se accede al sitio de Apache, debe seleccionar el sistema operativo para el cual quiere realizar la instalación:</w:t>
      </w:r>
    </w:p>
    <w:p w:rsidR="0049532C" w:rsidRDefault="0049532C" w:rsidP="0049532C">
      <w:pPr>
        <w:keepNext/>
        <w:jc w:val="both"/>
      </w:pPr>
      <w:r>
        <w:rPr>
          <w:noProof/>
          <w:lang w:val="es-AR" w:eastAsia="es-AR"/>
        </w:rPr>
        <w:drawing>
          <wp:inline distT="0" distB="0" distL="0" distR="0" wp14:anchorId="4661BB7F" wp14:editId="558366FD">
            <wp:extent cx="5400040" cy="2228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2C" w:rsidRDefault="0049532C" w:rsidP="0049532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</w:t>
        </w:r>
      </w:fldSimple>
      <w:r>
        <w:t xml:space="preserve"> - Sistemas operativos para descargar instalador XAMPP</w:t>
      </w:r>
    </w:p>
    <w:p w:rsidR="0049532C" w:rsidRDefault="0049532C" w:rsidP="00E90C87">
      <w:pPr>
        <w:jc w:val="both"/>
      </w:pPr>
      <w:r>
        <w:t>Luego de descargar el instalador se debe ejecutar el archivo .</w:t>
      </w:r>
      <w:proofErr w:type="spellStart"/>
      <w:r>
        <w:t>exe</w:t>
      </w:r>
      <w:proofErr w:type="spellEnd"/>
      <w:r>
        <w:t xml:space="preserve"> para iniciar la instalación. </w:t>
      </w:r>
    </w:p>
    <w:p w:rsidR="0049532C" w:rsidRDefault="0049532C" w:rsidP="00E90C87">
      <w:pPr>
        <w:jc w:val="both"/>
      </w:pPr>
      <w:r>
        <w:t xml:space="preserve">Se iniciará el </w:t>
      </w:r>
      <w:proofErr w:type="spellStart"/>
      <w:r>
        <w:t>Setup</w:t>
      </w:r>
      <w:proofErr w:type="spellEnd"/>
      <w:r>
        <w:t xml:space="preserve"> – XAMPP con la pantalla de bienvenida. Se debe presionar “</w:t>
      </w:r>
      <w:proofErr w:type="spellStart"/>
      <w:r w:rsidRPr="0049532C">
        <w:rPr>
          <w:b/>
        </w:rPr>
        <w:t>Next</w:t>
      </w:r>
      <w:proofErr w:type="spellEnd"/>
      <w:r>
        <w:t>” para continuar.</w:t>
      </w:r>
    </w:p>
    <w:p w:rsidR="0049532C" w:rsidRDefault="0049532C" w:rsidP="00E90C87">
      <w:pPr>
        <w:jc w:val="both"/>
      </w:pPr>
      <w:r>
        <w:t xml:space="preserve">Se deben seleccionar los componentes que desea incorporar. Por defecto se recomienda instalar todos los elementos </w:t>
      </w:r>
      <w:r w:rsidRPr="0049532C">
        <w:t>tildados</w:t>
      </w:r>
      <w:r>
        <w:t xml:space="preserve"> (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Filezila</w:t>
      </w:r>
      <w:proofErr w:type="spellEnd"/>
      <w:r>
        <w:t xml:space="preserve"> FTP, Mercury y </w:t>
      </w:r>
      <w:proofErr w:type="spellStart"/>
      <w:r>
        <w:t>Tomcat</w:t>
      </w:r>
      <w:proofErr w:type="spellEnd"/>
      <w:r>
        <w:t>).</w:t>
      </w:r>
    </w:p>
    <w:p w:rsidR="0049532C" w:rsidRDefault="0049532C" w:rsidP="00E90C87">
      <w:pPr>
        <w:jc w:val="both"/>
      </w:pPr>
      <w:r>
        <w:t>Presionar “</w:t>
      </w:r>
      <w:proofErr w:type="spellStart"/>
      <w:r>
        <w:t>Next</w:t>
      </w:r>
      <w:proofErr w:type="spellEnd"/>
      <w:r>
        <w:t>” para indicar la ruta de instalación. Por defecto se ubica en C:\xampp</w:t>
      </w:r>
    </w:p>
    <w:p w:rsidR="0049532C" w:rsidRDefault="0049532C" w:rsidP="00E90C87">
      <w:pPr>
        <w:jc w:val="both"/>
      </w:pPr>
      <w:r>
        <w:t>Se debe presionar “</w:t>
      </w:r>
      <w:proofErr w:type="spellStart"/>
      <w:r>
        <w:t>Next</w:t>
      </w:r>
      <w:proofErr w:type="spellEnd"/>
      <w:r>
        <w:t xml:space="preserve">” para finalizar la instalación. </w:t>
      </w:r>
    </w:p>
    <w:p w:rsidR="0049532C" w:rsidRDefault="0049532C" w:rsidP="00E90C87">
      <w:pPr>
        <w:jc w:val="both"/>
      </w:pPr>
      <w:r>
        <w:t>Se debe abrir el panel de control para iniciar los servicios necesarios:</w:t>
      </w:r>
    </w:p>
    <w:p w:rsidR="0049532C" w:rsidRDefault="0049532C" w:rsidP="0049532C">
      <w:pPr>
        <w:keepNext/>
        <w:jc w:val="both"/>
      </w:pPr>
      <w:r>
        <w:rPr>
          <w:noProof/>
          <w:lang w:val="es-AR" w:eastAsia="es-AR"/>
        </w:rPr>
        <w:lastRenderedPageBreak/>
        <w:drawing>
          <wp:inline distT="0" distB="0" distL="0" distR="0" wp14:anchorId="39547261" wp14:editId="793BE721">
            <wp:extent cx="5400040" cy="3489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2C" w:rsidRPr="002A33D7" w:rsidRDefault="0049532C" w:rsidP="0049532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2</w:t>
        </w:r>
      </w:fldSimple>
      <w:r>
        <w:t xml:space="preserve"> - Panel de control XAMPP</w:t>
      </w:r>
    </w:p>
    <w:p w:rsidR="0049532C" w:rsidRDefault="00696EC6" w:rsidP="00194563">
      <w:pPr>
        <w:pStyle w:val="PSI-Ttulo2"/>
        <w:ind w:left="0" w:firstLine="0"/>
      </w:pPr>
      <w:bookmarkStart w:id="14" w:name="_Toc64484941"/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bookmarkEnd w:id="14"/>
      <w:proofErr w:type="spellEnd"/>
    </w:p>
    <w:p w:rsidR="00696EC6" w:rsidRDefault="00696EC6" w:rsidP="00696EC6">
      <w:pPr>
        <w:jc w:val="both"/>
      </w:pPr>
      <w:r>
        <w:t>Se debe acceder al sitio web oficial para realizar la descarga del instalador que se requiera según sus necesidades (</w:t>
      </w:r>
      <w:r w:rsidRPr="004F6A58">
        <w:rPr>
          <w:b/>
        </w:rPr>
        <w:t>https://dev.mysql.com/downloads/workbench/</w:t>
      </w:r>
      <w:r>
        <w:t>).</w:t>
      </w:r>
    </w:p>
    <w:p w:rsidR="00696EC6" w:rsidRDefault="00696EC6" w:rsidP="00696EC6">
      <w:pPr>
        <w:keepNext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4CF1C2B9" wp14:editId="228118D8">
            <wp:extent cx="4351963" cy="4476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314" cy="44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C6" w:rsidRDefault="00696EC6" w:rsidP="00696EC6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3</w:t>
        </w:r>
      </w:fldSimple>
      <w:r>
        <w:t xml:space="preserve"> - Instalador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:rsidR="00696EC6" w:rsidRDefault="00696EC6" w:rsidP="00696EC6">
      <w:pPr>
        <w:jc w:val="both"/>
      </w:pPr>
      <w:r>
        <w:t>Una vez que se finaliza el proceso de descarga se debe ejecutar el instalador.</w:t>
      </w:r>
    </w:p>
    <w:p w:rsidR="00696EC6" w:rsidRDefault="00696EC6" w:rsidP="00696EC6">
      <w:pPr>
        <w:jc w:val="both"/>
      </w:pPr>
      <w:r>
        <w:t>Se inicia el proceso de instalación y se solicita que se indique el tipo de instalación a realizar. Puede seleccionar la instalación por defecto, personalizada o completa. Una vez seleccionado el tipo, presionar “</w:t>
      </w:r>
      <w:proofErr w:type="spellStart"/>
      <w:r>
        <w:t>Next</w:t>
      </w:r>
      <w:proofErr w:type="spellEnd"/>
      <w:r>
        <w:t>”.</w:t>
      </w:r>
    </w:p>
    <w:p w:rsidR="00696EC6" w:rsidRDefault="00696EC6" w:rsidP="00696EC6">
      <w:pPr>
        <w:jc w:val="both"/>
      </w:pPr>
      <w:r>
        <w:t>Se solicita que indique los productos a instalar (</w:t>
      </w:r>
      <w:proofErr w:type="spellStart"/>
      <w:r>
        <w:t>MySQL</w:t>
      </w:r>
      <w:proofErr w:type="spellEnd"/>
      <w:r>
        <w:t xml:space="preserve"> Server y aplicaciones adicionales como el diseñador). Se debe presionar “</w:t>
      </w:r>
      <w:proofErr w:type="spellStart"/>
      <w:r>
        <w:t>Next</w:t>
      </w:r>
      <w:proofErr w:type="spellEnd"/>
      <w:r>
        <w:t>” para continuar.</w:t>
      </w:r>
    </w:p>
    <w:p w:rsidR="00696EC6" w:rsidRDefault="00696EC6" w:rsidP="00696EC6">
      <w:pPr>
        <w:jc w:val="both"/>
      </w:pPr>
      <w:r>
        <w:t>Se evalúan los requerimientos (Microsoft Visual C++ 2019). Presionar “</w:t>
      </w:r>
      <w:proofErr w:type="spellStart"/>
      <w:r>
        <w:t>Next</w:t>
      </w:r>
      <w:proofErr w:type="spellEnd"/>
      <w:r>
        <w:t>” para continuar.</w:t>
      </w:r>
    </w:p>
    <w:p w:rsidR="00696EC6" w:rsidRDefault="00696EC6" w:rsidP="00696EC6">
      <w:pPr>
        <w:jc w:val="both"/>
      </w:pPr>
      <w:r>
        <w:t xml:space="preserve">Se procede con la configuración de la herramienta en su equipo local (Puertos, métodos de autenticación, usuario, clave, </w:t>
      </w:r>
      <w:proofErr w:type="spellStart"/>
      <w:r>
        <w:t>etc</w:t>
      </w:r>
      <w:proofErr w:type="spellEnd"/>
      <w:r>
        <w:t>).</w:t>
      </w:r>
    </w:p>
    <w:p w:rsidR="00696EC6" w:rsidRDefault="00696EC6" w:rsidP="00696EC6">
      <w:pPr>
        <w:jc w:val="both"/>
      </w:pPr>
      <w:r>
        <w:t>Una vez aplicadas las configuraciones, se puede realizar la conexión al servidor.</w:t>
      </w:r>
    </w:p>
    <w:p w:rsidR="00696EC6" w:rsidRDefault="00696EC6" w:rsidP="00696EC6">
      <w:pPr>
        <w:keepNext/>
        <w:jc w:val="both"/>
      </w:pPr>
      <w:r>
        <w:rPr>
          <w:noProof/>
          <w:lang w:val="es-AR" w:eastAsia="es-AR"/>
        </w:rPr>
        <w:lastRenderedPageBreak/>
        <w:drawing>
          <wp:inline distT="0" distB="0" distL="0" distR="0" wp14:anchorId="30CDC83B" wp14:editId="5340EAB4">
            <wp:extent cx="5400040" cy="23196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C6" w:rsidRDefault="00696EC6" w:rsidP="00696EC6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4</w:t>
        </w:r>
      </w:fldSimple>
      <w:r>
        <w:t xml:space="preserve"> -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:rsidR="00194563" w:rsidRDefault="00194563" w:rsidP="00194563">
      <w:pPr>
        <w:pStyle w:val="PSI-Ttulo2"/>
        <w:ind w:left="0" w:firstLine="0"/>
      </w:pPr>
      <w:r>
        <w:br/>
      </w:r>
      <w:bookmarkStart w:id="15" w:name="_Toc64484942"/>
      <w:r w:rsidRPr="00ED038F">
        <w:t xml:space="preserve">Instalar </w:t>
      </w:r>
      <w:r>
        <w:t>el</w:t>
      </w:r>
      <w:r w:rsidRPr="00ED038F">
        <w:t xml:space="preserve"> </w:t>
      </w:r>
      <w:r w:rsidR="00282FF0">
        <w:t>Producto</w:t>
      </w:r>
      <w:bookmarkEnd w:id="15"/>
      <w:r w:rsidR="00282FF0">
        <w:t xml:space="preserve"> </w:t>
      </w:r>
    </w:p>
    <w:p w:rsidR="002475CB" w:rsidRDefault="002475CB" w:rsidP="002475CB">
      <w:pPr>
        <w:jc w:val="both"/>
      </w:pPr>
      <w:r>
        <w:t>En esta sección se procede con la instalación del producto. Se debe tener en cuenta que se describe la instalación del Sitio Web Tempus.</w:t>
      </w:r>
    </w:p>
    <w:p w:rsidR="002475CB" w:rsidRDefault="002475CB" w:rsidP="002475CB">
      <w:pPr>
        <w:jc w:val="both"/>
      </w:pPr>
      <w:r>
        <w:t>Para realizar la instalación se requiere de:</w:t>
      </w:r>
    </w:p>
    <w:p w:rsidR="002475CB" w:rsidRDefault="002475CB" w:rsidP="002475CB">
      <w:pPr>
        <w:pStyle w:val="Prrafodelista"/>
        <w:numPr>
          <w:ilvl w:val="0"/>
          <w:numId w:val="16"/>
        </w:numPr>
        <w:jc w:val="both"/>
      </w:pPr>
      <w:r>
        <w:t>Scripts de creación de base de datos.</w:t>
      </w:r>
    </w:p>
    <w:p w:rsidR="002475CB" w:rsidRDefault="002475CB" w:rsidP="002475CB">
      <w:pPr>
        <w:pStyle w:val="Prrafodelista"/>
        <w:numPr>
          <w:ilvl w:val="0"/>
          <w:numId w:val="16"/>
        </w:numPr>
        <w:jc w:val="both"/>
      </w:pPr>
      <w:r>
        <w:t>Código.</w:t>
      </w:r>
    </w:p>
    <w:p w:rsidR="002475CB" w:rsidRDefault="002475CB" w:rsidP="002475CB">
      <w:pPr>
        <w:pStyle w:val="Prrafodelista"/>
        <w:numPr>
          <w:ilvl w:val="0"/>
          <w:numId w:val="16"/>
        </w:numPr>
        <w:jc w:val="both"/>
      </w:pPr>
      <w:r>
        <w:t>Cuenta institucional.</w:t>
      </w:r>
    </w:p>
    <w:p w:rsidR="002475CB" w:rsidRDefault="002475CB" w:rsidP="002475CB">
      <w:pPr>
        <w:jc w:val="both"/>
        <w:rPr>
          <w:b/>
        </w:rPr>
      </w:pPr>
      <w:r>
        <w:t xml:space="preserve">Puede obtener los scripts y el código desde el repositorio </w:t>
      </w:r>
      <w:proofErr w:type="spellStart"/>
      <w:r>
        <w:t>GitHub</w:t>
      </w:r>
      <w:proofErr w:type="spellEnd"/>
      <w:r>
        <w:t xml:space="preserve"> ingresando a </w:t>
      </w:r>
      <w:hyperlink r:id="rId17" w:history="1">
        <w:r w:rsidRPr="00943B2F">
          <w:rPr>
            <w:rStyle w:val="Hipervnculo"/>
            <w:b/>
          </w:rPr>
          <w:t>https://github.com/grupoyenu/yenu</w:t>
        </w:r>
      </w:hyperlink>
    </w:p>
    <w:p w:rsidR="002475CB" w:rsidRDefault="002475CB" w:rsidP="002475CB">
      <w:pPr>
        <w:pStyle w:val="Ttulo2"/>
      </w:pPr>
      <w:bookmarkStart w:id="16" w:name="_Toc64484943"/>
      <w:r>
        <w:t>Creación de la base de datos</w:t>
      </w:r>
      <w:bookmarkEnd w:id="16"/>
    </w:p>
    <w:p w:rsidR="002475CB" w:rsidRDefault="002475CB" w:rsidP="002475CB">
      <w:pPr>
        <w:jc w:val="both"/>
      </w:pPr>
      <w:r>
        <w:t>Para realizar la creación de la base de datos se debe importar el archivo “</w:t>
      </w:r>
      <w:proofErr w:type="spellStart"/>
      <w:r w:rsidRPr="002475CB">
        <w:rPr>
          <w:b/>
        </w:rPr>
        <w:t>tempus.sql</w:t>
      </w:r>
      <w:proofErr w:type="spellEnd"/>
      <w:r>
        <w:t xml:space="preserve">”. Se detalla el paso a paso desde </w:t>
      </w:r>
      <w:proofErr w:type="spellStart"/>
      <w:r>
        <w:t>phpMyAdmin</w:t>
      </w:r>
      <w:proofErr w:type="spellEnd"/>
      <w:r>
        <w:t xml:space="preserve"> y desde </w:t>
      </w:r>
      <w:proofErr w:type="spellStart"/>
      <w:r>
        <w:t>Workbench</w:t>
      </w:r>
      <w:proofErr w:type="spellEnd"/>
      <w:r>
        <w:t>.</w:t>
      </w:r>
    </w:p>
    <w:p w:rsidR="002475CB" w:rsidRDefault="002475CB" w:rsidP="002475CB">
      <w:pPr>
        <w:pStyle w:val="Ttulo3"/>
      </w:pPr>
      <w:bookmarkStart w:id="17" w:name="_Toc64484944"/>
      <w:proofErr w:type="spellStart"/>
      <w:r>
        <w:t>PhpMyAdmin</w:t>
      </w:r>
      <w:bookmarkEnd w:id="17"/>
      <w:proofErr w:type="spellEnd"/>
    </w:p>
    <w:p w:rsidR="002475CB" w:rsidRDefault="002475CB" w:rsidP="002475CB">
      <w:pPr>
        <w:jc w:val="both"/>
      </w:pPr>
      <w:r>
        <w:t xml:space="preserve">Como primer paso, se debe acceder a </w:t>
      </w:r>
      <w:proofErr w:type="spellStart"/>
      <w:r>
        <w:t>phpMyAdmin</w:t>
      </w:r>
      <w:proofErr w:type="spellEnd"/>
      <w:r>
        <w:t>. Luego debe dirigirse a la pestaña “</w:t>
      </w:r>
      <w:r w:rsidRPr="002475CB">
        <w:rPr>
          <w:b/>
        </w:rPr>
        <w:t>bases de datos</w:t>
      </w:r>
      <w:r>
        <w:t>” para realizar la creación de la base de datos denominada “</w:t>
      </w:r>
      <w:proofErr w:type="spellStart"/>
      <w:r w:rsidRPr="002475CB">
        <w:rPr>
          <w:b/>
        </w:rPr>
        <w:t>tempus</w:t>
      </w:r>
      <w:proofErr w:type="spellEnd"/>
      <w:r>
        <w:t>”</w:t>
      </w:r>
    </w:p>
    <w:p w:rsidR="00ED640C" w:rsidRDefault="002475CB" w:rsidP="00ED640C">
      <w:pPr>
        <w:keepNext/>
        <w:jc w:val="both"/>
      </w:pPr>
      <w:r>
        <w:rPr>
          <w:noProof/>
          <w:lang w:val="es-AR" w:eastAsia="es-AR"/>
        </w:rPr>
        <w:drawing>
          <wp:inline distT="0" distB="0" distL="0" distR="0" wp14:anchorId="4F37D070" wp14:editId="7104A2A1">
            <wp:extent cx="5400040" cy="782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CB" w:rsidRDefault="00ED640C" w:rsidP="00ED640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5</w:t>
        </w:r>
      </w:fldSimple>
      <w:r>
        <w:t xml:space="preserve"> - Creación de la base de datos </w:t>
      </w:r>
      <w:proofErr w:type="spellStart"/>
      <w:r>
        <w:t>tempus</w:t>
      </w:r>
      <w:proofErr w:type="spellEnd"/>
    </w:p>
    <w:p w:rsidR="002475CB" w:rsidRDefault="004F6A58" w:rsidP="002475CB">
      <w:pPr>
        <w:jc w:val="both"/>
      </w:pPr>
      <w:proofErr w:type="spellStart"/>
      <w:r>
        <w:t>Posteriormnte</w:t>
      </w:r>
      <w:proofErr w:type="spellEnd"/>
      <w:r w:rsidR="002475CB">
        <w:t xml:space="preserve"> se debe dirigir a la pestaña “</w:t>
      </w:r>
      <w:r w:rsidR="002475CB" w:rsidRPr="002475CB">
        <w:rPr>
          <w:b/>
        </w:rPr>
        <w:t>Importar</w:t>
      </w:r>
      <w:r w:rsidR="002475CB">
        <w:t>” y seleccionar el archivo “</w:t>
      </w:r>
      <w:proofErr w:type="spellStart"/>
      <w:r w:rsidR="002475CB" w:rsidRPr="002475CB">
        <w:rPr>
          <w:b/>
        </w:rPr>
        <w:t>tempus.sql</w:t>
      </w:r>
      <w:proofErr w:type="spellEnd"/>
      <w:r w:rsidR="002475CB">
        <w:t>”</w:t>
      </w:r>
    </w:p>
    <w:p w:rsidR="00ED640C" w:rsidRDefault="002475CB" w:rsidP="00ED640C">
      <w:pPr>
        <w:keepNext/>
        <w:jc w:val="both"/>
      </w:pPr>
      <w:r>
        <w:rPr>
          <w:noProof/>
          <w:lang w:val="es-AR" w:eastAsia="es-AR"/>
        </w:rPr>
        <w:lastRenderedPageBreak/>
        <w:drawing>
          <wp:inline distT="0" distB="0" distL="0" distR="0" wp14:anchorId="3CE3907A" wp14:editId="44F5FC2E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CB" w:rsidRDefault="00ED640C" w:rsidP="00ED640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6</w:t>
        </w:r>
      </w:fldSimple>
      <w:r>
        <w:t xml:space="preserve"> - Importación de la base de datos</w:t>
      </w:r>
    </w:p>
    <w:p w:rsidR="00ED640C" w:rsidRDefault="00ED640C" w:rsidP="002475CB">
      <w:pPr>
        <w:jc w:val="both"/>
      </w:pPr>
      <w:r>
        <w:t>Una vez que se indicaron los datos, se debe presionar “</w:t>
      </w:r>
      <w:r w:rsidRPr="00ED640C">
        <w:rPr>
          <w:b/>
        </w:rPr>
        <w:t>Continuar</w:t>
      </w:r>
      <w:r>
        <w:t>”.</w:t>
      </w:r>
    </w:p>
    <w:p w:rsidR="00ED640C" w:rsidRDefault="00ED640C" w:rsidP="002475CB">
      <w:pPr>
        <w:jc w:val="both"/>
      </w:pPr>
      <w:r>
        <w:t>Cuando finaliza el proceso se debe observar lo siguiente:</w:t>
      </w:r>
    </w:p>
    <w:p w:rsidR="00ED640C" w:rsidRDefault="00ED640C" w:rsidP="00ED640C">
      <w:pPr>
        <w:keepNext/>
        <w:jc w:val="both"/>
      </w:pPr>
      <w:r>
        <w:rPr>
          <w:noProof/>
          <w:lang w:val="es-AR" w:eastAsia="es-AR"/>
        </w:rPr>
        <w:drawing>
          <wp:inline distT="0" distB="0" distL="0" distR="0" wp14:anchorId="0889F3E1" wp14:editId="4DABC3CC">
            <wp:extent cx="5400040" cy="2924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0C" w:rsidRDefault="00ED640C" w:rsidP="00ED640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7</w:t>
        </w:r>
      </w:fldSimple>
      <w:r>
        <w:t xml:space="preserve"> - Tempus en </w:t>
      </w:r>
      <w:proofErr w:type="spellStart"/>
      <w:r>
        <w:t>phpMyAdmin</w:t>
      </w:r>
      <w:proofErr w:type="spellEnd"/>
    </w:p>
    <w:p w:rsidR="00ED640C" w:rsidRDefault="00ED640C" w:rsidP="00ED640C">
      <w:pPr>
        <w:pStyle w:val="Ttulo3"/>
      </w:pPr>
      <w:bookmarkStart w:id="18" w:name="_Toc64484945"/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bookmarkEnd w:id="18"/>
      <w:proofErr w:type="spellEnd"/>
    </w:p>
    <w:p w:rsidR="00ED640C" w:rsidRDefault="00ED640C" w:rsidP="00ED640C">
      <w:pPr>
        <w:jc w:val="both"/>
      </w:pPr>
      <w:r>
        <w:rPr>
          <w:noProof/>
          <w:lang w:eastAsia="es-AR"/>
        </w:rPr>
        <w:t>Para hacer la instalacion con Workbench se debe seleccionar la opcion “</w:t>
      </w:r>
      <w:r w:rsidRPr="00ED640C">
        <w:rPr>
          <w:b/>
          <w:noProof/>
          <w:lang w:eastAsia="es-AR"/>
        </w:rPr>
        <w:t>Data Import</w:t>
      </w:r>
      <w:r>
        <w:rPr>
          <w:noProof/>
          <w:lang w:eastAsia="es-AR"/>
        </w:rPr>
        <w:t>”. Luego seleccionar importar desde archivo e indicar el archivo “</w:t>
      </w:r>
      <w:r w:rsidRPr="00ED640C">
        <w:rPr>
          <w:b/>
          <w:noProof/>
          <w:lang w:eastAsia="es-AR"/>
        </w:rPr>
        <w:t>tempus.sql</w:t>
      </w:r>
      <w:r>
        <w:rPr>
          <w:noProof/>
          <w:lang w:eastAsia="es-AR"/>
        </w:rPr>
        <w:t>”</w:t>
      </w:r>
    </w:p>
    <w:p w:rsidR="00ED640C" w:rsidRDefault="00ED640C" w:rsidP="00ED640C">
      <w:pPr>
        <w:rPr>
          <w:noProof/>
          <w:lang w:eastAsia="es-AR"/>
        </w:rPr>
      </w:pPr>
    </w:p>
    <w:p w:rsidR="00ED640C" w:rsidRDefault="00ED640C" w:rsidP="00ED640C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388E8636" wp14:editId="4EBFA7FF">
            <wp:extent cx="5612130" cy="2981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0C" w:rsidRDefault="00ED640C" w:rsidP="00ED640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8</w:t>
        </w:r>
      </w:fldSimple>
      <w:r>
        <w:t xml:space="preserve"> - Importación base de datos </w:t>
      </w:r>
      <w:proofErr w:type="spellStart"/>
      <w:r>
        <w:t>tempus</w:t>
      </w:r>
      <w:proofErr w:type="spellEnd"/>
    </w:p>
    <w:p w:rsidR="00ED640C" w:rsidRDefault="00ED640C" w:rsidP="00ED640C">
      <w:pPr>
        <w:jc w:val="both"/>
      </w:pPr>
      <w:r>
        <w:t>Como paso siguiente se debe establece</w:t>
      </w:r>
      <w:r w:rsidR="004F6A58">
        <w:t>r</w:t>
      </w:r>
      <w:r>
        <w:t xml:space="preserve"> el nombre de la base de datos a crear. Colocamos “</w:t>
      </w:r>
      <w:proofErr w:type="spellStart"/>
      <w:r w:rsidRPr="004F6A58">
        <w:rPr>
          <w:b/>
        </w:rPr>
        <w:t>tempus</w:t>
      </w:r>
      <w:proofErr w:type="spellEnd"/>
      <w:r>
        <w:t>” y presionamos “Ok”.</w:t>
      </w:r>
    </w:p>
    <w:p w:rsidR="00ED640C" w:rsidRDefault="00ED640C" w:rsidP="00ED640C">
      <w:pPr>
        <w:rPr>
          <w:noProof/>
          <w:lang w:eastAsia="es-AR"/>
        </w:rPr>
      </w:pPr>
    </w:p>
    <w:p w:rsidR="00ED640C" w:rsidRDefault="00ED640C" w:rsidP="00ED640C">
      <w:pPr>
        <w:keepNext/>
      </w:pPr>
      <w:r>
        <w:rPr>
          <w:noProof/>
          <w:lang w:eastAsia="es-AR"/>
        </w:rPr>
        <w:drawing>
          <wp:inline distT="0" distB="0" distL="0" distR="0" wp14:anchorId="299CCE6F" wp14:editId="7FA84845">
            <wp:extent cx="5612130" cy="2981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0C" w:rsidRDefault="00ED640C" w:rsidP="00ED640C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9</w:t>
        </w:r>
      </w:fldSimple>
      <w:r>
        <w:t xml:space="preserve"> - Creación del esquema </w:t>
      </w:r>
      <w:proofErr w:type="spellStart"/>
      <w:r>
        <w:t>tempus</w:t>
      </w:r>
      <w:proofErr w:type="spellEnd"/>
    </w:p>
    <w:p w:rsidR="00ED640C" w:rsidRPr="00ED640C" w:rsidRDefault="00ED640C" w:rsidP="00ED640C">
      <w:r>
        <w:t>Para proceder con la instalación se debe presionar “</w:t>
      </w:r>
      <w:proofErr w:type="spellStart"/>
      <w:r w:rsidRPr="00ED640C">
        <w:rPr>
          <w:b/>
        </w:rPr>
        <w:t>Start</w:t>
      </w:r>
      <w:proofErr w:type="spellEnd"/>
      <w:r w:rsidRPr="00ED640C">
        <w:rPr>
          <w:b/>
        </w:rPr>
        <w:t xml:space="preserve"> </w:t>
      </w:r>
      <w:proofErr w:type="spellStart"/>
      <w:r w:rsidRPr="00ED640C">
        <w:rPr>
          <w:b/>
        </w:rPr>
        <w:t>import</w:t>
      </w:r>
      <w:proofErr w:type="spellEnd"/>
      <w:r>
        <w:t>”.</w:t>
      </w:r>
    </w:p>
    <w:p w:rsidR="00ED640C" w:rsidRDefault="00ED640C" w:rsidP="00ED640C">
      <w:pPr>
        <w:rPr>
          <w:noProof/>
          <w:lang w:eastAsia="es-AR"/>
        </w:rPr>
      </w:pPr>
    </w:p>
    <w:p w:rsidR="00ED640C" w:rsidRDefault="00ED640C" w:rsidP="00ED640C">
      <w:pPr>
        <w:rPr>
          <w:noProof/>
          <w:lang w:eastAsia="es-AR"/>
        </w:rPr>
      </w:pPr>
    </w:p>
    <w:p w:rsidR="004E4D37" w:rsidRDefault="00ED640C" w:rsidP="004E4D37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12F02F84" wp14:editId="235B9613">
            <wp:extent cx="5399798" cy="2876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50"/>
                    <a:stretch/>
                  </pic:blipFill>
                  <pic:spPr bwMode="auto">
                    <a:xfrm>
                      <a:off x="0" y="0"/>
                      <a:ext cx="5400040" cy="287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0C" w:rsidRDefault="004E4D37" w:rsidP="004E4D37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10</w:t>
        </w:r>
      </w:fldSimple>
      <w:r>
        <w:t xml:space="preserve"> - Importación de la base de datos</w:t>
      </w:r>
    </w:p>
    <w:p w:rsidR="00ED640C" w:rsidRDefault="00ED640C" w:rsidP="002475CB">
      <w:pPr>
        <w:jc w:val="both"/>
      </w:pPr>
      <w:r>
        <w:t>Una vez que se completa el proceso de importación, se dispone de la base de datos.</w:t>
      </w:r>
    </w:p>
    <w:p w:rsidR="00ED640C" w:rsidRDefault="00ED640C" w:rsidP="00ED640C">
      <w:pPr>
        <w:pStyle w:val="Ttulo2"/>
      </w:pPr>
      <w:bookmarkStart w:id="19" w:name="_Toc64484946"/>
      <w:r>
        <w:t>Despliegue del sitio web</w:t>
      </w:r>
      <w:bookmarkEnd w:id="19"/>
    </w:p>
    <w:p w:rsidR="004E4D37" w:rsidRDefault="004E4D37" w:rsidP="004E4D37">
      <w:pPr>
        <w:jc w:val="both"/>
      </w:pPr>
      <w:r>
        <w:t>El proceso para desplegar el sitio web con XAMPP consiste en pegar la carpeta “</w:t>
      </w:r>
      <w:proofErr w:type="spellStart"/>
      <w:r w:rsidRPr="004E4D37">
        <w:rPr>
          <w:b/>
        </w:rPr>
        <w:t>tempus</w:t>
      </w:r>
      <w:proofErr w:type="spellEnd"/>
      <w:r>
        <w:t>” en el directorio “</w:t>
      </w:r>
      <w:proofErr w:type="spellStart"/>
      <w:r w:rsidRPr="004E4D37">
        <w:rPr>
          <w:b/>
        </w:rPr>
        <w:t>htdocs</w:t>
      </w:r>
      <w:proofErr w:type="spellEnd"/>
      <w:r>
        <w:t>”. En la siguiente imagen se observa el directorio indicado:</w:t>
      </w:r>
    </w:p>
    <w:p w:rsidR="004E4D37" w:rsidRDefault="004E4D37" w:rsidP="004E4D37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5F8ED98F" wp14:editId="1EAC8962">
            <wp:extent cx="5400040" cy="31095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37" w:rsidRDefault="004E4D37" w:rsidP="004E4D37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11</w:t>
        </w:r>
      </w:fldSimple>
      <w:r>
        <w:t xml:space="preserve"> - Directorio </w:t>
      </w:r>
      <w:proofErr w:type="spellStart"/>
      <w:r>
        <w:t>htdocs</w:t>
      </w:r>
      <w:proofErr w:type="spellEnd"/>
    </w:p>
    <w:p w:rsidR="004E4D37" w:rsidRDefault="004E4D37" w:rsidP="004E4D37">
      <w:pPr>
        <w:jc w:val="both"/>
      </w:pPr>
      <w:r>
        <w:t>Para probar el correcto funcionamiento, se debe abrir desde el navegador:</w:t>
      </w:r>
    </w:p>
    <w:p w:rsidR="004E4D37" w:rsidRDefault="004E4D37" w:rsidP="004E4D37">
      <w:pPr>
        <w:jc w:val="both"/>
        <w:rPr>
          <w:noProof/>
          <w:lang w:val="es-AR" w:eastAsia="es-AR"/>
        </w:rPr>
      </w:pPr>
    </w:p>
    <w:p w:rsidR="004E4D37" w:rsidRDefault="004E4D37" w:rsidP="004E4D37">
      <w:pPr>
        <w:keepNext/>
        <w:jc w:val="both"/>
      </w:pPr>
      <w:r>
        <w:rPr>
          <w:noProof/>
          <w:lang w:val="es-AR" w:eastAsia="es-AR"/>
        </w:rPr>
        <w:lastRenderedPageBreak/>
        <w:drawing>
          <wp:inline distT="0" distB="0" distL="0" distR="0" wp14:anchorId="17806D85" wp14:editId="7B58017D">
            <wp:extent cx="5400040" cy="2466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93" b="14349"/>
                    <a:stretch/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D37" w:rsidRDefault="004E4D37" w:rsidP="004E4D37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12</w:t>
        </w:r>
      </w:fldSimple>
      <w:r>
        <w:t xml:space="preserve"> - Sitio web Tempus</w:t>
      </w:r>
    </w:p>
    <w:p w:rsidR="00505E03" w:rsidRDefault="00505E03" w:rsidP="00505E03">
      <w:pPr>
        <w:jc w:val="both"/>
      </w:pPr>
      <w:r>
        <w:t>Cabe destacar que el sistema cuenta con un archivo de configuración donde se indican los datos de conexión a la base de datos. Este archivo se encuentra en la carpeta Tempus\</w:t>
      </w:r>
      <w:proofErr w:type="spellStart"/>
      <w:r>
        <w:t>config</w:t>
      </w:r>
      <w:proofErr w:type="spellEnd"/>
      <w:r>
        <w:t xml:space="preserve"> y contiene los datos encriptados:</w:t>
      </w:r>
    </w:p>
    <w:p w:rsidR="00505E03" w:rsidRDefault="00505E03" w:rsidP="00505E03">
      <w:pPr>
        <w:keepNext/>
        <w:jc w:val="both"/>
      </w:pPr>
      <w:r>
        <w:rPr>
          <w:noProof/>
          <w:lang w:val="es-AR" w:eastAsia="es-AR"/>
        </w:rPr>
        <w:drawing>
          <wp:inline distT="0" distB="0" distL="0" distR="0" wp14:anchorId="79483D5D" wp14:editId="52926459">
            <wp:extent cx="5400040" cy="15614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03" w:rsidRDefault="00505E03" w:rsidP="00505E03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13</w:t>
        </w:r>
      </w:fldSimple>
      <w:r>
        <w:t xml:space="preserve"> - Configuración de los datos de conexión</w:t>
      </w:r>
    </w:p>
    <w:p w:rsidR="00505E03" w:rsidRDefault="00505E03" w:rsidP="00505E03">
      <w:r>
        <w:t>Se agrega el algoritmo usado para encriptar o des</w:t>
      </w:r>
      <w:r w:rsidR="004F6A58">
        <w:t>-</w:t>
      </w:r>
      <w:r>
        <w:t xml:space="preserve">encriptar las cadenas (host, nombre de base de datos, usuario y </w:t>
      </w:r>
      <w:r w:rsidR="00607535">
        <w:t>clave</w:t>
      </w:r>
      <w:r>
        <w:t>).</w:t>
      </w:r>
    </w:p>
    <w:p w:rsidR="00505E03" w:rsidRDefault="00505E03" w:rsidP="00505E03">
      <w:pPr>
        <w:keepNext/>
      </w:pPr>
      <w:r>
        <w:rPr>
          <w:noProof/>
          <w:lang w:val="es-AR" w:eastAsia="es-AR"/>
        </w:rPr>
        <w:drawing>
          <wp:inline distT="0" distB="0" distL="0" distR="0" wp14:anchorId="7885AFBE" wp14:editId="7FF93D0D">
            <wp:extent cx="5400040" cy="26327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03" w:rsidRPr="00505E03" w:rsidRDefault="00505E03" w:rsidP="00505E03">
      <w:pPr>
        <w:pStyle w:val="Descripcin"/>
        <w:jc w:val="center"/>
      </w:pPr>
      <w:r>
        <w:t xml:space="preserve">Ilustración </w:t>
      </w:r>
      <w:fldSimple w:instr=" SEQ Ilustración \* ARABIC ">
        <w:r w:rsidR="00010CE2">
          <w:rPr>
            <w:noProof/>
          </w:rPr>
          <w:t>14</w:t>
        </w:r>
      </w:fldSimple>
      <w:r>
        <w:t xml:space="preserve"> - </w:t>
      </w:r>
      <w:proofErr w:type="spellStart"/>
      <w:r>
        <w:t>Encriptador</w:t>
      </w:r>
      <w:proofErr w:type="spellEnd"/>
    </w:p>
    <w:p w:rsidR="00505E03" w:rsidRPr="002475CB" w:rsidRDefault="00505E03" w:rsidP="00505E03">
      <w:pPr>
        <w:pStyle w:val="PSI-Comentario"/>
        <w:ind w:firstLine="0"/>
        <w:rPr>
          <w:lang w:val="es-ES"/>
        </w:rPr>
      </w:pPr>
    </w:p>
    <w:p w:rsidR="00194563" w:rsidRPr="00ED038F" w:rsidRDefault="00282FF0" w:rsidP="004174B7">
      <w:pPr>
        <w:pStyle w:val="PSI-Ttulo1"/>
      </w:pPr>
      <w:bookmarkStart w:id="20" w:name="_Toc64484947"/>
      <w:r>
        <w:t>Desinstalar</w:t>
      </w:r>
      <w:r w:rsidR="00194563" w:rsidRPr="00ED038F">
        <w:t xml:space="preserve"> </w:t>
      </w:r>
      <w:r w:rsidR="00194563">
        <w:t>el</w:t>
      </w:r>
      <w:r w:rsidR="00194563" w:rsidRPr="00ED038F">
        <w:t xml:space="preserve"> </w:t>
      </w:r>
      <w:r>
        <w:t xml:space="preserve">Producto </w:t>
      </w:r>
      <w:r w:rsidR="00194563" w:rsidRPr="00ED038F">
        <w:t>Software</w:t>
      </w:r>
      <w:bookmarkEnd w:id="20"/>
    </w:p>
    <w:p w:rsidR="00194563" w:rsidRDefault="00505E03" w:rsidP="00505E03">
      <w:pPr>
        <w:jc w:val="both"/>
      </w:pPr>
      <w:r>
        <w:t>El procedimiento que debe seguirse para desinstalar el sistema consiste en dos pasos:</w:t>
      </w:r>
    </w:p>
    <w:p w:rsidR="00505E03" w:rsidRDefault="00505E03" w:rsidP="00505E03">
      <w:pPr>
        <w:pStyle w:val="Prrafodelista"/>
        <w:numPr>
          <w:ilvl w:val="0"/>
          <w:numId w:val="16"/>
        </w:numPr>
        <w:spacing w:after="120"/>
        <w:ind w:left="714" w:hanging="357"/>
        <w:jc w:val="both"/>
      </w:pPr>
      <w:r>
        <w:t>Eliminar la base de datos.</w:t>
      </w:r>
    </w:p>
    <w:p w:rsidR="00505E03" w:rsidRDefault="00505E03" w:rsidP="00505E03">
      <w:pPr>
        <w:pStyle w:val="Prrafodelista"/>
        <w:numPr>
          <w:ilvl w:val="0"/>
          <w:numId w:val="16"/>
        </w:numPr>
        <w:spacing w:after="120"/>
        <w:ind w:left="714" w:hanging="357"/>
        <w:jc w:val="both"/>
      </w:pPr>
      <w:r>
        <w:t xml:space="preserve">Eliminar la carpeta “Tempus” del directorio </w:t>
      </w:r>
      <w:proofErr w:type="spellStart"/>
      <w:r>
        <w:t>htdocs</w:t>
      </w:r>
      <w:proofErr w:type="spellEnd"/>
      <w:r>
        <w:t>.</w:t>
      </w:r>
    </w:p>
    <w:p w:rsidR="00505E03" w:rsidRDefault="00505E03" w:rsidP="00505E03">
      <w:pPr>
        <w:spacing w:after="120"/>
        <w:jc w:val="both"/>
      </w:pPr>
      <w:r>
        <w:t>No se requieren procedimientos adicionales.</w:t>
      </w:r>
    </w:p>
    <w:p w:rsidR="00505E03" w:rsidRDefault="00505E03" w:rsidP="00505E03">
      <w:pPr>
        <w:spacing w:after="120"/>
        <w:jc w:val="both"/>
      </w:pPr>
    </w:p>
    <w:p w:rsidR="007A5181" w:rsidRDefault="007A5181" w:rsidP="004174B7">
      <w:pPr>
        <w:pStyle w:val="PSI-Ttulo1"/>
      </w:pPr>
      <w:bookmarkStart w:id="21" w:name="_Toc64484948"/>
      <w:r w:rsidRPr="007A5181">
        <w:t>Problemas de Instalación</w:t>
      </w:r>
      <w:bookmarkEnd w:id="21"/>
    </w:p>
    <w:p w:rsidR="007A5181" w:rsidRDefault="002F1551" w:rsidP="00E90C87">
      <w:pPr>
        <w:jc w:val="both"/>
      </w:pPr>
      <w:r>
        <w:rPr>
          <w:lang w:val="es-AR"/>
        </w:rPr>
        <w:t>En esta sección se li</w:t>
      </w:r>
      <w:proofErr w:type="spellStart"/>
      <w:r w:rsidR="007D58BD">
        <w:t>stan</w:t>
      </w:r>
      <w:proofErr w:type="spellEnd"/>
      <w:r w:rsidR="00AF5F64">
        <w:t xml:space="preserve"> los diferentes problemas que el usuario puede encontrarse al intentar instalar el software, dando una solución a cada uno de ellos.</w:t>
      </w:r>
    </w:p>
    <w:p w:rsidR="002F1551" w:rsidRDefault="002F1551" w:rsidP="002F1551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>Error al iniciar los servicios de XAMPP. Es un error normal que puede deberse a instalaciones previas o configuraciones que se pisan como el número de puerto.</w:t>
      </w:r>
    </w:p>
    <w:p w:rsidR="002F1551" w:rsidRDefault="002F1551" w:rsidP="002F1551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>Errores en caracteres especiales debido a la codificación de la base de datos.</w:t>
      </w:r>
    </w:p>
    <w:p w:rsidR="002F1551" w:rsidRDefault="002F1551" w:rsidP="002F1551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 xml:space="preserve">No es posible conectarse a la base de datos. Puede deberse a la incorrecta carga del archivo de </w:t>
      </w:r>
      <w:r w:rsidR="007D58BD">
        <w:t>configuración</w:t>
      </w:r>
      <w:r>
        <w:t xml:space="preserve"> del sistema o la no encriptación de los datos.</w:t>
      </w:r>
    </w:p>
    <w:p w:rsidR="002F1551" w:rsidRDefault="002F1551" w:rsidP="002F1551">
      <w:pPr>
        <w:pStyle w:val="Prrafodelista"/>
        <w:numPr>
          <w:ilvl w:val="0"/>
          <w:numId w:val="16"/>
        </w:numPr>
        <w:spacing w:before="120" w:after="120"/>
        <w:ind w:left="714" w:hanging="357"/>
        <w:contextualSpacing w:val="0"/>
        <w:jc w:val="both"/>
      </w:pPr>
      <w:r>
        <w:t>Problemas al intentar acceder por primera vez luego de la instalación. Es posible que el correo electrónico no se encuentre almacenado en la base de datos o no se haya asociado un rol para el usuario.</w:t>
      </w:r>
    </w:p>
    <w:p w:rsidR="007A5181" w:rsidRDefault="007A5181" w:rsidP="007A5181">
      <w:pPr>
        <w:pStyle w:val="PSI-Comentario"/>
      </w:pPr>
    </w:p>
    <w:p w:rsidR="00AF5F64" w:rsidRDefault="00AF5F64" w:rsidP="004174B7">
      <w:pPr>
        <w:pStyle w:val="PSI-Ttulo1"/>
      </w:pPr>
      <w:bookmarkStart w:id="22" w:name="_Toc64484949"/>
      <w:r>
        <w:t>Empezar a utilizar el Producto</w:t>
      </w:r>
      <w:bookmarkEnd w:id="22"/>
      <w:r>
        <w:t xml:space="preserve"> </w:t>
      </w:r>
    </w:p>
    <w:p w:rsidR="007A5181" w:rsidRDefault="002F1551" w:rsidP="002F1551">
      <w:pPr>
        <w:jc w:val="both"/>
        <w:rPr>
          <w:rStyle w:val="fontstyle01"/>
        </w:rPr>
      </w:pPr>
      <w:r>
        <w:rPr>
          <w:rStyle w:val="fontstyle01"/>
        </w:rPr>
        <w:t xml:space="preserve">Para iniciar a utilizar el producto, se deberá crear en la base de batos de </w:t>
      </w:r>
      <w:proofErr w:type="spellStart"/>
      <w:r>
        <w:rPr>
          <w:rStyle w:val="fontstyle01"/>
        </w:rPr>
        <w:t>tempus</w:t>
      </w:r>
      <w:proofErr w:type="spellEnd"/>
      <w:r>
        <w:rPr>
          <w:rStyle w:val="fontstyle01"/>
        </w:rPr>
        <w:t xml:space="preserve"> un usuario con el rol</w:t>
      </w:r>
      <w:r>
        <w:rPr>
          <w:rFonts w:ascii="Calibri" w:hAnsi="Calibri" w:cs="Calibri"/>
          <w:color w:val="000000"/>
        </w:rPr>
        <w:t xml:space="preserve"> </w:t>
      </w:r>
      <w:r>
        <w:rPr>
          <w:rStyle w:val="fontstyle01"/>
        </w:rPr>
        <w:t>Administrador. El usuario Administrador podrá iniciar sesión en el sistema para agregar nuevos usuarios, configurar sus roles y permisos.</w:t>
      </w:r>
    </w:p>
    <w:p w:rsidR="002F1551" w:rsidRPr="002F1551" w:rsidRDefault="002F1551" w:rsidP="002F1551">
      <w:pPr>
        <w:jc w:val="both"/>
        <w:rPr>
          <w:rFonts w:ascii="Calibri" w:hAnsi="Calibri" w:cs="Calibri"/>
          <w:color w:val="000000"/>
        </w:rPr>
      </w:pPr>
      <w:r>
        <w:rPr>
          <w:rStyle w:val="fontstyle01"/>
        </w:rPr>
        <w:t>Para obtener más información sobre la utilización del producto debe consultar el Manual de Usuario que se encuentra disponible en el sistema.</w:t>
      </w:r>
    </w:p>
    <w:p w:rsidR="007A5181" w:rsidRPr="002E175C" w:rsidRDefault="007A5181" w:rsidP="00194563">
      <w:pPr>
        <w:pStyle w:val="PSI-Ttulo1"/>
      </w:pPr>
      <w:bookmarkStart w:id="23" w:name="_GoBack"/>
      <w:bookmarkEnd w:id="23"/>
    </w:p>
    <w:sectPr w:rsidR="007A5181" w:rsidRPr="002E175C" w:rsidSect="0092483A">
      <w:headerReference w:type="default" r:id="rId28"/>
      <w:footerReference w:type="default" r:id="rId29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1E6" w:rsidRDefault="001131E6" w:rsidP="00C94FBE">
      <w:pPr>
        <w:spacing w:before="0" w:line="240" w:lineRule="auto"/>
      </w:pPr>
      <w:r>
        <w:separator/>
      </w:r>
    </w:p>
    <w:p w:rsidR="001131E6" w:rsidRDefault="001131E6"/>
  </w:endnote>
  <w:endnote w:type="continuationSeparator" w:id="0">
    <w:p w:rsidR="001131E6" w:rsidRDefault="001131E6" w:rsidP="00C94FBE">
      <w:pPr>
        <w:spacing w:before="0" w:line="240" w:lineRule="auto"/>
      </w:pPr>
      <w:r>
        <w:continuationSeparator/>
      </w:r>
    </w:p>
    <w:p w:rsidR="001131E6" w:rsidRDefault="001131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A58" w:rsidRDefault="004F6A58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010CE2">
          <w:rPr>
            <w:rFonts w:asciiTheme="majorHAnsi" w:hAnsiTheme="majorHAnsi" w:cstheme="majorHAnsi"/>
            <w:noProof/>
          </w:rPr>
          <w:t>15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010CE2">
          <w:rPr>
            <w:rFonts w:asciiTheme="majorHAnsi" w:hAnsiTheme="majorHAnsi" w:cstheme="majorHAnsi"/>
            <w:noProof/>
          </w:rPr>
          <w:t>16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</w:p>
  <w:p w:rsidR="004F6A58" w:rsidRDefault="004F6A58" w:rsidP="00E90C87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1E6" w:rsidRDefault="001131E6" w:rsidP="00C94FBE">
      <w:pPr>
        <w:spacing w:before="0" w:line="240" w:lineRule="auto"/>
      </w:pPr>
      <w:r>
        <w:separator/>
      </w:r>
    </w:p>
    <w:p w:rsidR="001131E6" w:rsidRDefault="001131E6"/>
  </w:footnote>
  <w:footnote w:type="continuationSeparator" w:id="0">
    <w:p w:rsidR="001131E6" w:rsidRDefault="001131E6" w:rsidP="00C94FBE">
      <w:pPr>
        <w:spacing w:before="0" w:line="240" w:lineRule="auto"/>
      </w:pPr>
      <w:r>
        <w:continuationSeparator/>
      </w:r>
    </w:p>
    <w:p w:rsidR="001131E6" w:rsidRDefault="001131E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F6A58" w:rsidRDefault="004F6A58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Manual de Instalación</w:t>
        </w:r>
      </w:p>
    </w:sdtContent>
  </w:sdt>
  <w:p w:rsidR="004F6A58" w:rsidRPr="000F4F97" w:rsidRDefault="004F6A58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6FE7C25"/>
    <w:multiLevelType w:val="hybridMultilevel"/>
    <w:tmpl w:val="EE24A1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7" w15:restartNumberingAfterBreak="0">
    <w:nsid w:val="1B722A78"/>
    <w:multiLevelType w:val="multilevel"/>
    <w:tmpl w:val="0452080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8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726E9"/>
    <w:multiLevelType w:val="multilevel"/>
    <w:tmpl w:val="F582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2" w15:restartNumberingAfterBreak="0">
    <w:nsid w:val="5D6246AC"/>
    <w:multiLevelType w:val="multilevel"/>
    <w:tmpl w:val="D570DF8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13" w15:restartNumberingAfterBreak="0">
    <w:nsid w:val="6B64223B"/>
    <w:multiLevelType w:val="multilevel"/>
    <w:tmpl w:val="E740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0"/>
  </w:num>
  <w:num w:numId="4">
    <w:abstractNumId w:val="10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1"/>
  </w:num>
  <w:num w:numId="13">
    <w:abstractNumId w:val="0"/>
  </w:num>
  <w:num w:numId="14">
    <w:abstractNumId w:val="7"/>
  </w:num>
  <w:num w:numId="15">
    <w:abstractNumId w:val="12"/>
  </w:num>
  <w:num w:numId="16">
    <w:abstractNumId w:val="5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90C87"/>
    <w:rsid w:val="00010CE2"/>
    <w:rsid w:val="00011BED"/>
    <w:rsid w:val="00017EFE"/>
    <w:rsid w:val="00045F1A"/>
    <w:rsid w:val="000556B8"/>
    <w:rsid w:val="00063180"/>
    <w:rsid w:val="00066EA1"/>
    <w:rsid w:val="00087F53"/>
    <w:rsid w:val="00092BC0"/>
    <w:rsid w:val="00092C6D"/>
    <w:rsid w:val="000A0FE7"/>
    <w:rsid w:val="000C4C42"/>
    <w:rsid w:val="000C4E31"/>
    <w:rsid w:val="000D4C6E"/>
    <w:rsid w:val="000D5151"/>
    <w:rsid w:val="000E7C18"/>
    <w:rsid w:val="000F1888"/>
    <w:rsid w:val="000F4F97"/>
    <w:rsid w:val="000F79DF"/>
    <w:rsid w:val="0010416D"/>
    <w:rsid w:val="001131E6"/>
    <w:rsid w:val="001163FF"/>
    <w:rsid w:val="0012205F"/>
    <w:rsid w:val="001410A7"/>
    <w:rsid w:val="00144AE4"/>
    <w:rsid w:val="00150702"/>
    <w:rsid w:val="00183953"/>
    <w:rsid w:val="00185A46"/>
    <w:rsid w:val="00186007"/>
    <w:rsid w:val="00191198"/>
    <w:rsid w:val="00194563"/>
    <w:rsid w:val="001950C8"/>
    <w:rsid w:val="001953ED"/>
    <w:rsid w:val="001A2EE6"/>
    <w:rsid w:val="001C6104"/>
    <w:rsid w:val="001C799E"/>
    <w:rsid w:val="001E4F78"/>
    <w:rsid w:val="001F5F92"/>
    <w:rsid w:val="0020621B"/>
    <w:rsid w:val="00217A70"/>
    <w:rsid w:val="00224B75"/>
    <w:rsid w:val="0022709B"/>
    <w:rsid w:val="002475CB"/>
    <w:rsid w:val="00253D2B"/>
    <w:rsid w:val="00266C42"/>
    <w:rsid w:val="00282FF0"/>
    <w:rsid w:val="00295CA9"/>
    <w:rsid w:val="002A1D4F"/>
    <w:rsid w:val="002A2AEF"/>
    <w:rsid w:val="002A41AA"/>
    <w:rsid w:val="002B506A"/>
    <w:rsid w:val="002B5AF9"/>
    <w:rsid w:val="002D0CCB"/>
    <w:rsid w:val="002E0AB6"/>
    <w:rsid w:val="002E7874"/>
    <w:rsid w:val="002F1461"/>
    <w:rsid w:val="002F1551"/>
    <w:rsid w:val="003130E3"/>
    <w:rsid w:val="00313D10"/>
    <w:rsid w:val="003149A1"/>
    <w:rsid w:val="003163C6"/>
    <w:rsid w:val="00344258"/>
    <w:rsid w:val="00346864"/>
    <w:rsid w:val="00350E39"/>
    <w:rsid w:val="003560F2"/>
    <w:rsid w:val="00363FD1"/>
    <w:rsid w:val="003841FD"/>
    <w:rsid w:val="00390D59"/>
    <w:rsid w:val="00397566"/>
    <w:rsid w:val="003B7F1F"/>
    <w:rsid w:val="003C54B1"/>
    <w:rsid w:val="003E12FE"/>
    <w:rsid w:val="0040066E"/>
    <w:rsid w:val="004174B7"/>
    <w:rsid w:val="004525FF"/>
    <w:rsid w:val="004807AF"/>
    <w:rsid w:val="00484C92"/>
    <w:rsid w:val="0049532C"/>
    <w:rsid w:val="004A54C8"/>
    <w:rsid w:val="004C5D7E"/>
    <w:rsid w:val="004D38C5"/>
    <w:rsid w:val="004D45CD"/>
    <w:rsid w:val="004D5185"/>
    <w:rsid w:val="004E4935"/>
    <w:rsid w:val="004E4D37"/>
    <w:rsid w:val="004F1210"/>
    <w:rsid w:val="004F4D25"/>
    <w:rsid w:val="004F6A58"/>
    <w:rsid w:val="005017FA"/>
    <w:rsid w:val="005046A5"/>
    <w:rsid w:val="00504A67"/>
    <w:rsid w:val="00505E03"/>
    <w:rsid w:val="00511D9A"/>
    <w:rsid w:val="00515617"/>
    <w:rsid w:val="00535F07"/>
    <w:rsid w:val="00560947"/>
    <w:rsid w:val="00561B1D"/>
    <w:rsid w:val="00564033"/>
    <w:rsid w:val="00570F4F"/>
    <w:rsid w:val="005857BB"/>
    <w:rsid w:val="0059596F"/>
    <w:rsid w:val="0059632A"/>
    <w:rsid w:val="00597A23"/>
    <w:rsid w:val="005A0664"/>
    <w:rsid w:val="005A0F14"/>
    <w:rsid w:val="005A52A2"/>
    <w:rsid w:val="005B5AEE"/>
    <w:rsid w:val="005B6373"/>
    <w:rsid w:val="005E76A4"/>
    <w:rsid w:val="005F133C"/>
    <w:rsid w:val="005F5429"/>
    <w:rsid w:val="005F60BA"/>
    <w:rsid w:val="00607535"/>
    <w:rsid w:val="006119F0"/>
    <w:rsid w:val="006124BF"/>
    <w:rsid w:val="00616A6E"/>
    <w:rsid w:val="006177BF"/>
    <w:rsid w:val="00653C38"/>
    <w:rsid w:val="006919D5"/>
    <w:rsid w:val="00696EC6"/>
    <w:rsid w:val="006A2495"/>
    <w:rsid w:val="006B3371"/>
    <w:rsid w:val="006D0E55"/>
    <w:rsid w:val="006E3853"/>
    <w:rsid w:val="006E5DF4"/>
    <w:rsid w:val="006F3234"/>
    <w:rsid w:val="0070494E"/>
    <w:rsid w:val="00705C02"/>
    <w:rsid w:val="00710BA6"/>
    <w:rsid w:val="00711DF8"/>
    <w:rsid w:val="007447BE"/>
    <w:rsid w:val="00760E22"/>
    <w:rsid w:val="0077594A"/>
    <w:rsid w:val="007A33C6"/>
    <w:rsid w:val="007A5181"/>
    <w:rsid w:val="007B151B"/>
    <w:rsid w:val="007B2E53"/>
    <w:rsid w:val="007C39B1"/>
    <w:rsid w:val="007C742C"/>
    <w:rsid w:val="007D58BD"/>
    <w:rsid w:val="007D7477"/>
    <w:rsid w:val="007E65AD"/>
    <w:rsid w:val="007E66A5"/>
    <w:rsid w:val="007F38C0"/>
    <w:rsid w:val="00801130"/>
    <w:rsid w:val="00816B5F"/>
    <w:rsid w:val="00817955"/>
    <w:rsid w:val="00822C20"/>
    <w:rsid w:val="008539BD"/>
    <w:rsid w:val="00861A9B"/>
    <w:rsid w:val="00861B8F"/>
    <w:rsid w:val="008652EE"/>
    <w:rsid w:val="00866124"/>
    <w:rsid w:val="00866435"/>
    <w:rsid w:val="00867DE9"/>
    <w:rsid w:val="00870574"/>
    <w:rsid w:val="00880DFB"/>
    <w:rsid w:val="00885BB2"/>
    <w:rsid w:val="008860FE"/>
    <w:rsid w:val="0089108C"/>
    <w:rsid w:val="00895821"/>
    <w:rsid w:val="008970F4"/>
    <w:rsid w:val="008B1983"/>
    <w:rsid w:val="008B3B0F"/>
    <w:rsid w:val="008C36AB"/>
    <w:rsid w:val="008E48FB"/>
    <w:rsid w:val="00904CB6"/>
    <w:rsid w:val="0092483A"/>
    <w:rsid w:val="00942049"/>
    <w:rsid w:val="0096683E"/>
    <w:rsid w:val="00970BC1"/>
    <w:rsid w:val="0098045E"/>
    <w:rsid w:val="009A3173"/>
    <w:rsid w:val="009B56D7"/>
    <w:rsid w:val="009E25EF"/>
    <w:rsid w:val="009E4DA8"/>
    <w:rsid w:val="009F4449"/>
    <w:rsid w:val="00A0436A"/>
    <w:rsid w:val="00A12B5B"/>
    <w:rsid w:val="00A13DBA"/>
    <w:rsid w:val="00A2496D"/>
    <w:rsid w:val="00A2757B"/>
    <w:rsid w:val="00A33160"/>
    <w:rsid w:val="00A45630"/>
    <w:rsid w:val="00A50ABB"/>
    <w:rsid w:val="00A57C7A"/>
    <w:rsid w:val="00A670E3"/>
    <w:rsid w:val="00AC76CE"/>
    <w:rsid w:val="00AD2232"/>
    <w:rsid w:val="00AD750A"/>
    <w:rsid w:val="00AE0C53"/>
    <w:rsid w:val="00AF5F64"/>
    <w:rsid w:val="00AF6C07"/>
    <w:rsid w:val="00B01480"/>
    <w:rsid w:val="00B0695A"/>
    <w:rsid w:val="00B071F2"/>
    <w:rsid w:val="00B138FE"/>
    <w:rsid w:val="00B144C2"/>
    <w:rsid w:val="00B20663"/>
    <w:rsid w:val="00B21F60"/>
    <w:rsid w:val="00B24DEA"/>
    <w:rsid w:val="00B251C8"/>
    <w:rsid w:val="00B32896"/>
    <w:rsid w:val="00B36B62"/>
    <w:rsid w:val="00B64180"/>
    <w:rsid w:val="00B77F48"/>
    <w:rsid w:val="00B85DBB"/>
    <w:rsid w:val="00B92D9A"/>
    <w:rsid w:val="00BA699A"/>
    <w:rsid w:val="00BB23C2"/>
    <w:rsid w:val="00BB4A41"/>
    <w:rsid w:val="00BB6AAE"/>
    <w:rsid w:val="00BB7855"/>
    <w:rsid w:val="00BC5404"/>
    <w:rsid w:val="00C05700"/>
    <w:rsid w:val="00C23F8C"/>
    <w:rsid w:val="00C24CDC"/>
    <w:rsid w:val="00C26C78"/>
    <w:rsid w:val="00C42873"/>
    <w:rsid w:val="00C46234"/>
    <w:rsid w:val="00C5135E"/>
    <w:rsid w:val="00C539D1"/>
    <w:rsid w:val="00C6733A"/>
    <w:rsid w:val="00C67EBC"/>
    <w:rsid w:val="00C74332"/>
    <w:rsid w:val="00C7670E"/>
    <w:rsid w:val="00C872BB"/>
    <w:rsid w:val="00C94E03"/>
    <w:rsid w:val="00C94FBE"/>
    <w:rsid w:val="00C97237"/>
    <w:rsid w:val="00C97238"/>
    <w:rsid w:val="00CA798A"/>
    <w:rsid w:val="00CB2CC9"/>
    <w:rsid w:val="00CB4633"/>
    <w:rsid w:val="00CD323E"/>
    <w:rsid w:val="00CE0252"/>
    <w:rsid w:val="00CE0C6E"/>
    <w:rsid w:val="00CE7C8F"/>
    <w:rsid w:val="00CE7F5B"/>
    <w:rsid w:val="00D01B23"/>
    <w:rsid w:val="00D06E99"/>
    <w:rsid w:val="00D15FB2"/>
    <w:rsid w:val="00D2105A"/>
    <w:rsid w:val="00D255E1"/>
    <w:rsid w:val="00D570A2"/>
    <w:rsid w:val="00D649B2"/>
    <w:rsid w:val="00D80E83"/>
    <w:rsid w:val="00DA284A"/>
    <w:rsid w:val="00DA3619"/>
    <w:rsid w:val="00DB0ACA"/>
    <w:rsid w:val="00DC2151"/>
    <w:rsid w:val="00DD0159"/>
    <w:rsid w:val="00DD5A70"/>
    <w:rsid w:val="00E01FEC"/>
    <w:rsid w:val="00E037C9"/>
    <w:rsid w:val="00E34178"/>
    <w:rsid w:val="00E36A01"/>
    <w:rsid w:val="00E41820"/>
    <w:rsid w:val="00E41E7A"/>
    <w:rsid w:val="00E438FE"/>
    <w:rsid w:val="00E5392A"/>
    <w:rsid w:val="00E67DB5"/>
    <w:rsid w:val="00E7708C"/>
    <w:rsid w:val="00E8096E"/>
    <w:rsid w:val="00E84E25"/>
    <w:rsid w:val="00E90C87"/>
    <w:rsid w:val="00E93312"/>
    <w:rsid w:val="00EA3CF7"/>
    <w:rsid w:val="00EA6844"/>
    <w:rsid w:val="00EA7D8C"/>
    <w:rsid w:val="00EB62A6"/>
    <w:rsid w:val="00ED640C"/>
    <w:rsid w:val="00EE0084"/>
    <w:rsid w:val="00F0376C"/>
    <w:rsid w:val="00F045A2"/>
    <w:rsid w:val="00F1417F"/>
    <w:rsid w:val="00F163F8"/>
    <w:rsid w:val="00F1687A"/>
    <w:rsid w:val="00F36808"/>
    <w:rsid w:val="00F368E5"/>
    <w:rsid w:val="00F438B1"/>
    <w:rsid w:val="00F532CF"/>
    <w:rsid w:val="00F54DA6"/>
    <w:rsid w:val="00F6748E"/>
    <w:rsid w:val="00F771E5"/>
    <w:rsid w:val="00F813E9"/>
    <w:rsid w:val="00F815F5"/>
    <w:rsid w:val="00F926BE"/>
    <w:rsid w:val="00F9473E"/>
    <w:rsid w:val="00FA701B"/>
    <w:rsid w:val="00FC4195"/>
    <w:rsid w:val="00FD679B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5DA3ED85-4946-4FE0-9EBF-BBE47562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95821"/>
    <w:pPr>
      <w:tabs>
        <w:tab w:val="left" w:pos="0"/>
      </w:tabs>
      <w:ind w:left="0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4174B7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7A5181"/>
    <w:pPr>
      <w:ind w:left="36" w:hanging="36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80DF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80D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2709B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701B"/>
    <w:pPr>
      <w:ind w:left="720"/>
      <w:contextualSpacing/>
    </w:pPr>
  </w:style>
  <w:style w:type="character" w:customStyle="1" w:styleId="version">
    <w:name w:val="version"/>
    <w:basedOn w:val="Fuentedeprrafopredeter"/>
    <w:rsid w:val="00EA3CF7"/>
  </w:style>
  <w:style w:type="character" w:customStyle="1" w:styleId="latest">
    <w:name w:val="latest"/>
    <w:basedOn w:val="Fuentedeprrafopredeter"/>
    <w:rsid w:val="00EA3CF7"/>
  </w:style>
  <w:style w:type="paragraph" w:styleId="Descripcin">
    <w:name w:val="caption"/>
    <w:basedOn w:val="Normal"/>
    <w:next w:val="Normal"/>
    <w:uiPriority w:val="35"/>
    <w:unhideWhenUsed/>
    <w:qFormat/>
    <w:rsid w:val="0049532C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fontstyle01">
    <w:name w:val="fontstyle01"/>
    <w:basedOn w:val="Fuentedeprrafopredeter"/>
    <w:rsid w:val="002F155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grupoyenu/yenu" TargetMode="External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manuales\Plantilla%20Manual%20de%20Instal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C8E345-958C-43AC-AB82-99D309A5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Instalacion.dotx</Template>
  <TotalTime>146</TotalTime>
  <Pages>16</Pages>
  <Words>2056</Words>
  <Characters>11311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>GRUPO DE DESARROLLO YENÚ</Company>
  <LinksUpToDate>false</LinksUpToDate>
  <CharactersWithSpaces>13341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TEMPUS</dc:subject>
  <dc:creator>Emanuel</dc:creator>
  <cp:keywords/>
  <dc:description/>
  <cp:lastModifiedBy>Emanuel Marquez</cp:lastModifiedBy>
  <cp:revision>20</cp:revision>
  <cp:lastPrinted>2021-02-17T23:12:00Z</cp:lastPrinted>
  <dcterms:created xsi:type="dcterms:W3CDTF">2017-09-02T01:23:00Z</dcterms:created>
  <dcterms:modified xsi:type="dcterms:W3CDTF">2021-02-17T23:13:00Z</dcterms:modified>
</cp:coreProperties>
</file>