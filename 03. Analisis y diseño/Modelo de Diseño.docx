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134816">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2096"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3C633D">
          <w:pPr>
            <w:pStyle w:val="Sinespaciado"/>
            <w:rPr>
              <w:rFonts w:asciiTheme="majorHAnsi" w:eastAsiaTheme="majorEastAsia" w:hAnsiTheme="majorHAnsi" w:cstheme="majorBidi"/>
              <w:sz w:val="72"/>
              <w:szCs w:val="72"/>
            </w:rPr>
          </w:pPr>
          <w:r w:rsidRPr="003C633D">
            <w:rPr>
              <w:rFonts w:eastAsiaTheme="majorEastAsia" w:cstheme="majorBidi"/>
              <w:noProof/>
            </w:rPr>
            <w:pict>
              <v:rect id="_x0000_s1030" style="position:absolute;margin-left:0;margin-top:0;width:624.2pt;height:62.85pt;z-index:251658240;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sidRPr="003C633D">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3C633D">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3C633D">
            <w:rPr>
              <w:rFonts w:eastAsiaTheme="majorEastAsia" w:cstheme="majorBidi"/>
              <w:noProof/>
            </w:rPr>
            <w:pict>
              <v:rect id="_x0000_s1031" style="position:absolute;margin-left:0;margin-top:0;width:624.2pt;height:62.85pt;z-index:-251659264;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134816">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1442B0">
          <w:pPr>
            <w:pStyle w:val="Sinespaciado"/>
          </w:pPr>
          <w:r>
            <w:rPr>
              <w:noProof/>
              <w:lang w:val="es-AR" w:eastAsia="es-AR"/>
            </w:rPr>
            <w:drawing>
              <wp:anchor distT="0" distB="0" distL="114300" distR="114300" simplePos="0" relativeHeight="251668480" behindDoc="0" locked="0" layoutInCell="1" allowOverlap="1">
                <wp:simplePos x="0" y="0"/>
                <wp:positionH relativeFrom="column">
                  <wp:posOffset>1177290</wp:posOffset>
                </wp:positionH>
                <wp:positionV relativeFrom="page">
                  <wp:posOffset>3971925</wp:posOffset>
                </wp:positionV>
                <wp:extent cx="3048000" cy="2743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logo Tempus FT 1000x9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2743200"/>
                        </a:xfrm>
                        <a:prstGeom prst="rect">
                          <a:avLst/>
                        </a:prstGeom>
                      </pic:spPr>
                    </pic:pic>
                  </a:graphicData>
                </a:graphic>
              </wp:anchor>
            </w:drawing>
          </w:r>
        </w:p>
        <w:p w:rsidR="006919D5" w:rsidRDefault="006919D5">
          <w:pPr>
            <w:pStyle w:val="Sinespaciado"/>
          </w:pPr>
        </w:p>
        <w:p w:rsidR="00D06E99" w:rsidRDefault="00D06E99"/>
        <w:p w:rsidR="00BC5404" w:rsidRDefault="00134816" w:rsidP="00691305">
          <w:pPr>
            <w:pStyle w:val="PSI-Comentario"/>
          </w:pPr>
          <w:r>
            <w:rPr>
              <w:rFonts w:eastAsiaTheme="majorEastAsia" w:cstheme="majorBidi"/>
              <w:noProof/>
              <w:lang w:eastAsia="es-AR"/>
            </w:rPr>
            <w:drawing>
              <wp:anchor distT="0" distB="0" distL="114300" distR="114300" simplePos="0" relativeHeight="251678720" behindDoc="0" locked="0" layoutInCell="1" allowOverlap="1">
                <wp:simplePos x="0" y="0"/>
                <wp:positionH relativeFrom="column">
                  <wp:posOffset>-3810</wp:posOffset>
                </wp:positionH>
                <wp:positionV relativeFrom="page">
                  <wp:posOffset>9934575</wp:posOffset>
                </wp:positionV>
                <wp:extent cx="5400040" cy="539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integrantes BFB 3000x3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3C633D" w:rsidP="00691305">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style="mso-next-textbox:#_x0000_s1044">
                  <w:txbxContent>
                    <w:p w:rsidR="008F53A0" w:rsidRDefault="008F53A0"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usodesarrollados durante </w:t>
                      </w:r>
                      <w:r>
                        <w:rPr>
                          <w:i/>
                          <w:color w:val="548DD4"/>
                          <w:lang w:val="es-AR"/>
                        </w:rPr>
                        <w:t xml:space="preserve">las etapas anteriores en especial la etapa de captura de requerimientos. Es decir, tomar </w:t>
                      </w:r>
                      <w:r w:rsidRPr="00F64ED5">
                        <w:rPr>
                          <w:i/>
                          <w:color w:val="548DD4"/>
                          <w:lang w:val="es-AR"/>
                        </w:rPr>
                        <w:t>el Modelo de</w:t>
                      </w:r>
                      <w:r>
                        <w:rPr>
                          <w:i/>
                          <w:color w:val="548DD4"/>
                          <w:lang w:val="es-AR"/>
                        </w:rPr>
                        <w:t>Casos de Uso</w:t>
                      </w:r>
                      <w:r w:rsidRPr="00F64ED5">
                        <w:rPr>
                          <w:i/>
                          <w:color w:val="548DD4"/>
                          <w:lang w:val="es-AR"/>
                        </w:rPr>
                        <w:t xml:space="preserve"> y las Especificaciones Suplementarias creadas </w:t>
                      </w:r>
                      <w:r>
                        <w:rPr>
                          <w:i/>
                          <w:color w:val="548DD4"/>
                          <w:lang w:val="es-AR"/>
                        </w:rPr>
                        <w:t xml:space="preserve">con anterioridad 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v:textbox>
                <w10:wrap type="square" anchorx="margin" anchory="margin"/>
              </v:shape>
            </w:pict>
          </w:r>
        </w:p>
        <w:p w:rsidR="008B3B0F" w:rsidRPr="008B3B0F" w:rsidRDefault="003C633D" w:rsidP="00691305">
          <w:pPr>
            <w:pStyle w:val="PSI-Comentario"/>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D06E99" w:rsidRDefault="003C633D"/>
      </w:sdtContent>
    </w:sdt>
    <w:p w:rsidR="00A13DBA" w:rsidRDefault="00134816" w:rsidP="00A13DBA">
      <w:pPr>
        <w:ind w:left="0" w:firstLine="0"/>
      </w:pPr>
      <w:r>
        <w:rPr>
          <w:noProof/>
          <w:lang w:val="es-AR" w:eastAsia="es-AR"/>
        </w:rPr>
        <w:drawing>
          <wp:anchor distT="0" distB="0" distL="114300" distR="114300" simplePos="0" relativeHeight="251680768" behindDoc="0" locked="0" layoutInCell="1" allowOverlap="1">
            <wp:simplePos x="0" y="0"/>
            <wp:positionH relativeFrom="column">
              <wp:posOffset>4025265</wp:posOffset>
            </wp:positionH>
            <wp:positionV relativeFrom="page">
              <wp:posOffset>8239125</wp:posOffset>
            </wp:positionV>
            <wp:extent cx="2438400" cy="24384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enu 7fb2c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38400" cy="2438400"/>
                    </a:xfrm>
                    <a:prstGeom prst="rect">
                      <a:avLst/>
                    </a:prstGeom>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sz w:val="20"/>
          <w:szCs w:val="20"/>
        </w:rPr>
      </w:sdtEndPr>
      <w:sdtContent>
        <w:p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rsidR="000F79DF" w:rsidRDefault="000F79DF" w:rsidP="000F79DF">
          <w:pPr>
            <w:pStyle w:val="TtulodeTDC"/>
            <w:tabs>
              <w:tab w:val="left" w:pos="5954"/>
            </w:tabs>
          </w:pPr>
          <w:r>
            <w:t>Tabla de contenido</w:t>
          </w:r>
        </w:p>
        <w:p w:rsidR="00AC5AF4" w:rsidRDefault="003C633D">
          <w:pPr>
            <w:pStyle w:val="TDC1"/>
            <w:rPr>
              <w:rFonts w:eastAsiaTheme="minorEastAsia"/>
              <w:b w:val="0"/>
              <w:bCs w:val="0"/>
              <w:noProof/>
              <w:sz w:val="22"/>
              <w:szCs w:val="22"/>
              <w:lang w:val="es-AR" w:eastAsia="es-AR"/>
            </w:rPr>
          </w:pPr>
          <w:r w:rsidRPr="003C633D">
            <w:fldChar w:fldCharType="begin"/>
          </w:r>
          <w:r w:rsidR="000F79DF">
            <w:instrText xml:space="preserve"> TOC \o "1-3" \h \z \u </w:instrText>
          </w:r>
          <w:r w:rsidRPr="003C633D">
            <w:fldChar w:fldCharType="separate"/>
          </w:r>
          <w:hyperlink w:anchor="_Toc497222744" w:history="1">
            <w:r w:rsidR="00AC5AF4" w:rsidRPr="00C74D31">
              <w:rPr>
                <w:rStyle w:val="Hipervnculo"/>
                <w:noProof/>
              </w:rPr>
              <w:t>Introducción</w:t>
            </w:r>
            <w:r w:rsidR="00AC5AF4">
              <w:rPr>
                <w:noProof/>
                <w:webHidden/>
              </w:rPr>
              <w:tab/>
            </w:r>
            <w:r>
              <w:rPr>
                <w:noProof/>
                <w:webHidden/>
              </w:rPr>
              <w:fldChar w:fldCharType="begin"/>
            </w:r>
            <w:r w:rsidR="00AC5AF4">
              <w:rPr>
                <w:noProof/>
                <w:webHidden/>
              </w:rPr>
              <w:instrText xml:space="preserve"> PAGEREF _Toc497222744 \h </w:instrText>
            </w:r>
            <w:r>
              <w:rPr>
                <w:noProof/>
                <w:webHidden/>
              </w:rPr>
            </w:r>
            <w:r>
              <w:rPr>
                <w:noProof/>
                <w:webHidden/>
              </w:rPr>
              <w:fldChar w:fldCharType="separate"/>
            </w:r>
            <w:r w:rsidR="00AC5AF4">
              <w:rPr>
                <w:noProof/>
                <w:webHidden/>
              </w:rPr>
              <w:t>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45"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_Toc497222745 \h </w:instrText>
            </w:r>
            <w:r>
              <w:rPr>
                <w:noProof/>
                <w:webHidden/>
              </w:rPr>
            </w:r>
            <w:r>
              <w:rPr>
                <w:noProof/>
                <w:webHidden/>
              </w:rPr>
              <w:fldChar w:fldCharType="separate"/>
            </w:r>
            <w:r w:rsidR="00AC5AF4">
              <w:rPr>
                <w:noProof/>
                <w:webHidden/>
              </w:rPr>
              <w:t>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46" w:history="1">
            <w:r w:rsidR="00AC5AF4" w:rsidRPr="00C74D31">
              <w:rPr>
                <w:rStyle w:val="Hipervnculo"/>
                <w:noProof/>
              </w:rPr>
              <w:t>Alcance</w:t>
            </w:r>
            <w:r w:rsidR="00AC5AF4">
              <w:rPr>
                <w:noProof/>
                <w:webHidden/>
              </w:rPr>
              <w:tab/>
            </w:r>
            <w:r>
              <w:rPr>
                <w:noProof/>
                <w:webHidden/>
              </w:rPr>
              <w:fldChar w:fldCharType="begin"/>
            </w:r>
            <w:r w:rsidR="00AC5AF4">
              <w:rPr>
                <w:noProof/>
                <w:webHidden/>
              </w:rPr>
              <w:instrText xml:space="preserve"> PAGEREF _Toc497222746 \h </w:instrText>
            </w:r>
            <w:r>
              <w:rPr>
                <w:noProof/>
                <w:webHidden/>
              </w:rPr>
            </w:r>
            <w:r>
              <w:rPr>
                <w:noProof/>
                <w:webHidden/>
              </w:rPr>
              <w:fldChar w:fldCharType="separate"/>
            </w:r>
            <w:r w:rsidR="00AC5AF4">
              <w:rPr>
                <w:noProof/>
                <w:webHidden/>
              </w:rPr>
              <w:t>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47" w:history="1">
            <w:r w:rsidR="00AC5AF4" w:rsidRPr="00C74D31">
              <w:rPr>
                <w:rStyle w:val="Hipervnculo"/>
                <w:noProof/>
              </w:rPr>
              <w:t>Definiciones, siglas y abreviaturas.</w:t>
            </w:r>
            <w:r w:rsidR="00AC5AF4">
              <w:rPr>
                <w:noProof/>
                <w:webHidden/>
              </w:rPr>
              <w:tab/>
            </w:r>
            <w:r>
              <w:rPr>
                <w:noProof/>
                <w:webHidden/>
              </w:rPr>
              <w:fldChar w:fldCharType="begin"/>
            </w:r>
            <w:r w:rsidR="00AC5AF4">
              <w:rPr>
                <w:noProof/>
                <w:webHidden/>
              </w:rPr>
              <w:instrText xml:space="preserve"> PAGEREF _Toc497222747 \h </w:instrText>
            </w:r>
            <w:r>
              <w:rPr>
                <w:noProof/>
                <w:webHidden/>
              </w:rPr>
            </w:r>
            <w:r>
              <w:rPr>
                <w:noProof/>
                <w:webHidden/>
              </w:rPr>
              <w:fldChar w:fldCharType="separate"/>
            </w:r>
            <w:r w:rsidR="00AC5AF4">
              <w:rPr>
                <w:noProof/>
                <w:webHidden/>
              </w:rPr>
              <w:t>6</w:t>
            </w:r>
            <w:r>
              <w:rPr>
                <w:noProof/>
                <w:webHidden/>
              </w:rPr>
              <w:fldChar w:fldCharType="end"/>
            </w:r>
          </w:hyperlink>
        </w:p>
        <w:p w:rsidR="00AC5AF4" w:rsidRDefault="003C633D">
          <w:pPr>
            <w:pStyle w:val="TDC1"/>
            <w:rPr>
              <w:rFonts w:eastAsiaTheme="minorEastAsia"/>
              <w:b w:val="0"/>
              <w:bCs w:val="0"/>
              <w:noProof/>
              <w:sz w:val="22"/>
              <w:szCs w:val="22"/>
              <w:lang w:val="es-AR" w:eastAsia="es-AR"/>
            </w:rPr>
          </w:pPr>
          <w:hyperlink w:anchor="_Toc497222748" w:history="1">
            <w:r w:rsidR="00AC5AF4" w:rsidRPr="00C74D31">
              <w:rPr>
                <w:rStyle w:val="Hipervnculo"/>
                <w:noProof/>
              </w:rPr>
              <w:t>Referencias</w:t>
            </w:r>
            <w:r w:rsidR="00AC5AF4">
              <w:rPr>
                <w:noProof/>
                <w:webHidden/>
              </w:rPr>
              <w:tab/>
            </w:r>
            <w:r>
              <w:rPr>
                <w:noProof/>
                <w:webHidden/>
              </w:rPr>
              <w:fldChar w:fldCharType="begin"/>
            </w:r>
            <w:r w:rsidR="00AC5AF4">
              <w:rPr>
                <w:noProof/>
                <w:webHidden/>
              </w:rPr>
              <w:instrText xml:space="preserve"> PAGEREF _Toc497222748 \h </w:instrText>
            </w:r>
            <w:r>
              <w:rPr>
                <w:noProof/>
                <w:webHidden/>
              </w:rPr>
            </w:r>
            <w:r>
              <w:rPr>
                <w:noProof/>
                <w:webHidden/>
              </w:rPr>
              <w:fldChar w:fldCharType="separate"/>
            </w:r>
            <w:r w:rsidR="00AC5AF4">
              <w:rPr>
                <w:noProof/>
                <w:webHidden/>
              </w:rPr>
              <w:t>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49" w:history="1">
            <w:r w:rsidR="00AC5AF4" w:rsidRPr="00C74D31">
              <w:rPr>
                <w:rStyle w:val="Hipervnculo"/>
                <w:noProof/>
              </w:rPr>
              <w:t>Visión general</w:t>
            </w:r>
            <w:r w:rsidR="00AC5AF4">
              <w:rPr>
                <w:noProof/>
                <w:webHidden/>
              </w:rPr>
              <w:tab/>
            </w:r>
            <w:r>
              <w:rPr>
                <w:noProof/>
                <w:webHidden/>
              </w:rPr>
              <w:fldChar w:fldCharType="begin"/>
            </w:r>
            <w:r w:rsidR="00AC5AF4">
              <w:rPr>
                <w:noProof/>
                <w:webHidden/>
              </w:rPr>
              <w:instrText xml:space="preserve"> PAGEREF _Toc497222749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1"/>
            <w:rPr>
              <w:rFonts w:eastAsiaTheme="minorEastAsia"/>
              <w:b w:val="0"/>
              <w:bCs w:val="0"/>
              <w:noProof/>
              <w:sz w:val="22"/>
              <w:szCs w:val="22"/>
              <w:lang w:val="es-AR" w:eastAsia="es-AR"/>
            </w:rPr>
          </w:pPr>
          <w:hyperlink w:anchor="_Toc497222750" w:history="1">
            <w:r w:rsidR="00AC5AF4" w:rsidRPr="00C74D31">
              <w:rPr>
                <w:rStyle w:val="Hipervnculo"/>
                <w:noProof/>
              </w:rPr>
              <w:t>Diseño de Casos de Uso</w:t>
            </w:r>
            <w:r w:rsidR="00AC5AF4">
              <w:rPr>
                <w:noProof/>
                <w:webHidden/>
              </w:rPr>
              <w:tab/>
            </w:r>
            <w:r>
              <w:rPr>
                <w:noProof/>
                <w:webHidden/>
              </w:rPr>
              <w:fldChar w:fldCharType="begin"/>
            </w:r>
            <w:r w:rsidR="00AC5AF4">
              <w:rPr>
                <w:noProof/>
                <w:webHidden/>
              </w:rPr>
              <w:instrText xml:space="preserve"> PAGEREF _Toc497222750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51" w:history="1">
            <w:r w:rsidR="00AC5AF4" w:rsidRPr="00C74D31">
              <w:rPr>
                <w:rStyle w:val="Hipervnculo"/>
                <w:noProof/>
              </w:rPr>
              <w:t>Diseño del CU01 – Ingresar al sistema</w:t>
            </w:r>
            <w:r w:rsidR="00AC5AF4">
              <w:rPr>
                <w:noProof/>
                <w:webHidden/>
              </w:rPr>
              <w:tab/>
            </w:r>
            <w:r>
              <w:rPr>
                <w:noProof/>
                <w:webHidden/>
              </w:rPr>
              <w:fldChar w:fldCharType="begin"/>
            </w:r>
            <w:r w:rsidR="00AC5AF4">
              <w:rPr>
                <w:noProof/>
                <w:webHidden/>
              </w:rPr>
              <w:instrText xml:space="preserve"> PAGEREF _Toc497222751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2" w:history="1">
            <w:r w:rsidR="00AC5AF4" w:rsidRPr="00C74D31">
              <w:rPr>
                <w:rStyle w:val="Hipervnculo"/>
                <w:noProof/>
              </w:rPr>
              <w:t>Diagrama de paquetes</w:t>
            </w:r>
            <w:r w:rsidR="00AC5AF4">
              <w:rPr>
                <w:noProof/>
                <w:webHidden/>
              </w:rPr>
              <w:tab/>
            </w:r>
            <w:r>
              <w:rPr>
                <w:noProof/>
                <w:webHidden/>
              </w:rPr>
              <w:fldChar w:fldCharType="begin"/>
            </w:r>
            <w:r w:rsidR="00AC5AF4">
              <w:rPr>
                <w:noProof/>
                <w:webHidden/>
              </w:rPr>
              <w:instrText xml:space="preserve"> PAGEREF _Toc497222752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3" w:history="1">
            <w:r w:rsidR="00AC5AF4" w:rsidRPr="00C74D31">
              <w:rPr>
                <w:rStyle w:val="Hipervnculo"/>
                <w:noProof/>
              </w:rPr>
              <w:t>Diagrama de Interacción</w:t>
            </w:r>
            <w:r w:rsidR="00AC5AF4">
              <w:rPr>
                <w:noProof/>
                <w:webHidden/>
              </w:rPr>
              <w:tab/>
            </w:r>
            <w:r>
              <w:rPr>
                <w:noProof/>
                <w:webHidden/>
              </w:rPr>
              <w:fldChar w:fldCharType="begin"/>
            </w:r>
            <w:r w:rsidR="00AC5AF4">
              <w:rPr>
                <w:noProof/>
                <w:webHidden/>
              </w:rPr>
              <w:instrText xml:space="preserve"> PAGEREF _Toc497222753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4" w:history="1">
            <w:r w:rsidR="00AC5AF4" w:rsidRPr="00C74D31">
              <w:rPr>
                <w:rStyle w:val="Hipervnculo"/>
                <w:noProof/>
              </w:rPr>
              <w:t>Diseño de Flujo de eventos</w:t>
            </w:r>
            <w:r w:rsidR="00AC5AF4">
              <w:rPr>
                <w:noProof/>
                <w:webHidden/>
              </w:rPr>
              <w:tab/>
            </w:r>
            <w:r>
              <w:rPr>
                <w:noProof/>
                <w:webHidden/>
              </w:rPr>
              <w:fldChar w:fldCharType="begin"/>
            </w:r>
            <w:r w:rsidR="00AC5AF4">
              <w:rPr>
                <w:noProof/>
                <w:webHidden/>
              </w:rPr>
              <w:instrText xml:space="preserve"> PAGEREF _Toc497222754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5" w:history="1">
            <w:r w:rsidR="00AC5AF4" w:rsidRPr="00C74D31">
              <w:rPr>
                <w:rStyle w:val="Hipervnculo"/>
                <w:noProof/>
              </w:rPr>
              <w:t>Requerimientos especiales o de implementación</w:t>
            </w:r>
            <w:r w:rsidR="00AC5AF4">
              <w:rPr>
                <w:noProof/>
                <w:webHidden/>
              </w:rPr>
              <w:tab/>
            </w:r>
            <w:r>
              <w:rPr>
                <w:noProof/>
                <w:webHidden/>
              </w:rPr>
              <w:fldChar w:fldCharType="begin"/>
            </w:r>
            <w:r w:rsidR="00AC5AF4">
              <w:rPr>
                <w:noProof/>
                <w:webHidden/>
              </w:rPr>
              <w:instrText xml:space="preserve"> PAGEREF _Toc497222755 \h </w:instrText>
            </w:r>
            <w:r>
              <w:rPr>
                <w:noProof/>
                <w:webHidden/>
              </w:rPr>
            </w:r>
            <w:r>
              <w:rPr>
                <w:noProof/>
                <w:webHidden/>
              </w:rPr>
              <w:fldChar w:fldCharType="separate"/>
            </w:r>
            <w:r w:rsidR="00AC5AF4">
              <w:rPr>
                <w:noProof/>
                <w:webHidden/>
              </w:rPr>
              <w:t>7</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56" w:history="1">
            <w:r w:rsidR="00AC5AF4" w:rsidRPr="00C74D31">
              <w:rPr>
                <w:rStyle w:val="Hipervnculo"/>
                <w:noProof/>
              </w:rPr>
              <w:t>Diseño del CU02 – Importar horarios de cursada</w:t>
            </w:r>
            <w:r w:rsidR="00AC5AF4">
              <w:rPr>
                <w:noProof/>
                <w:webHidden/>
              </w:rPr>
              <w:tab/>
            </w:r>
            <w:r>
              <w:rPr>
                <w:noProof/>
                <w:webHidden/>
              </w:rPr>
              <w:fldChar w:fldCharType="begin"/>
            </w:r>
            <w:r w:rsidR="00AC5AF4">
              <w:rPr>
                <w:noProof/>
                <w:webHidden/>
              </w:rPr>
              <w:instrText xml:space="preserve"> PAGEREF _Toc497222756 \h </w:instrText>
            </w:r>
            <w:r>
              <w:rPr>
                <w:noProof/>
                <w:webHidden/>
              </w:rPr>
            </w:r>
            <w:r>
              <w:rPr>
                <w:noProof/>
                <w:webHidden/>
              </w:rPr>
              <w:fldChar w:fldCharType="separate"/>
            </w:r>
            <w:r w:rsidR="00AC5AF4">
              <w:rPr>
                <w:noProof/>
                <w:webHidden/>
              </w:rPr>
              <w:t>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7" w:history="1">
            <w:r w:rsidR="00AC5AF4" w:rsidRPr="00C74D31">
              <w:rPr>
                <w:rStyle w:val="Hipervnculo"/>
                <w:noProof/>
              </w:rPr>
              <w:t>Diagrama de paquetes</w:t>
            </w:r>
            <w:r w:rsidR="00AC5AF4">
              <w:rPr>
                <w:noProof/>
                <w:webHidden/>
              </w:rPr>
              <w:tab/>
            </w:r>
            <w:r>
              <w:rPr>
                <w:noProof/>
                <w:webHidden/>
              </w:rPr>
              <w:fldChar w:fldCharType="begin"/>
            </w:r>
            <w:r w:rsidR="00AC5AF4">
              <w:rPr>
                <w:noProof/>
                <w:webHidden/>
              </w:rPr>
              <w:instrText xml:space="preserve"> PAGEREF _Toc497222757 \h </w:instrText>
            </w:r>
            <w:r>
              <w:rPr>
                <w:noProof/>
                <w:webHidden/>
              </w:rPr>
            </w:r>
            <w:r>
              <w:rPr>
                <w:noProof/>
                <w:webHidden/>
              </w:rPr>
              <w:fldChar w:fldCharType="separate"/>
            </w:r>
            <w:r w:rsidR="00AC5AF4">
              <w:rPr>
                <w:noProof/>
                <w:webHidden/>
              </w:rPr>
              <w:t>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8" w:history="1">
            <w:r w:rsidR="00AC5AF4" w:rsidRPr="00C74D31">
              <w:rPr>
                <w:rStyle w:val="Hipervnculo"/>
                <w:noProof/>
              </w:rPr>
              <w:t>Diagrama de Interacción</w:t>
            </w:r>
            <w:r w:rsidR="00AC5AF4">
              <w:rPr>
                <w:noProof/>
                <w:webHidden/>
              </w:rPr>
              <w:tab/>
            </w:r>
            <w:r>
              <w:rPr>
                <w:noProof/>
                <w:webHidden/>
              </w:rPr>
              <w:fldChar w:fldCharType="begin"/>
            </w:r>
            <w:r w:rsidR="00AC5AF4">
              <w:rPr>
                <w:noProof/>
                <w:webHidden/>
              </w:rPr>
              <w:instrText xml:space="preserve"> PAGEREF _Toc497222758 \h </w:instrText>
            </w:r>
            <w:r>
              <w:rPr>
                <w:noProof/>
                <w:webHidden/>
              </w:rPr>
            </w:r>
            <w:r>
              <w:rPr>
                <w:noProof/>
                <w:webHidden/>
              </w:rPr>
              <w:fldChar w:fldCharType="separate"/>
            </w:r>
            <w:r w:rsidR="00AC5AF4">
              <w:rPr>
                <w:noProof/>
                <w:webHidden/>
              </w:rPr>
              <w:t>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59" w:history="1">
            <w:r w:rsidR="00AC5AF4" w:rsidRPr="00C74D31">
              <w:rPr>
                <w:rStyle w:val="Hipervnculo"/>
                <w:noProof/>
              </w:rPr>
              <w:t>Diseño de Flujo de eventos</w:t>
            </w:r>
            <w:r w:rsidR="00AC5AF4">
              <w:rPr>
                <w:noProof/>
                <w:webHidden/>
              </w:rPr>
              <w:tab/>
            </w:r>
            <w:r>
              <w:rPr>
                <w:noProof/>
                <w:webHidden/>
              </w:rPr>
              <w:fldChar w:fldCharType="begin"/>
            </w:r>
            <w:r w:rsidR="00AC5AF4">
              <w:rPr>
                <w:noProof/>
                <w:webHidden/>
              </w:rPr>
              <w:instrText xml:space="preserve"> PAGEREF _Toc497222759 \h </w:instrText>
            </w:r>
            <w:r>
              <w:rPr>
                <w:noProof/>
                <w:webHidden/>
              </w:rPr>
            </w:r>
            <w:r>
              <w:rPr>
                <w:noProof/>
                <w:webHidden/>
              </w:rPr>
              <w:fldChar w:fldCharType="separate"/>
            </w:r>
            <w:r w:rsidR="00AC5AF4">
              <w:rPr>
                <w:noProof/>
                <w:webHidden/>
              </w:rPr>
              <w:t>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0" w:history="1">
            <w:r w:rsidR="00AC5AF4" w:rsidRPr="00C74D31">
              <w:rPr>
                <w:rStyle w:val="Hipervnculo"/>
                <w:noProof/>
              </w:rPr>
              <w:t>Requerimientos especiales o de implementación</w:t>
            </w:r>
            <w:r w:rsidR="00AC5AF4">
              <w:rPr>
                <w:noProof/>
                <w:webHidden/>
              </w:rPr>
              <w:tab/>
            </w:r>
            <w:r>
              <w:rPr>
                <w:noProof/>
                <w:webHidden/>
              </w:rPr>
              <w:fldChar w:fldCharType="begin"/>
            </w:r>
            <w:r w:rsidR="00AC5AF4">
              <w:rPr>
                <w:noProof/>
                <w:webHidden/>
              </w:rPr>
              <w:instrText xml:space="preserve"> PAGEREF _Toc497222760 \h </w:instrText>
            </w:r>
            <w:r>
              <w:rPr>
                <w:noProof/>
                <w:webHidden/>
              </w:rPr>
            </w:r>
            <w:r>
              <w:rPr>
                <w:noProof/>
                <w:webHidden/>
              </w:rPr>
              <w:fldChar w:fldCharType="separate"/>
            </w:r>
            <w:r w:rsidR="00AC5AF4">
              <w:rPr>
                <w:noProof/>
                <w:webHidden/>
              </w:rPr>
              <w:t>9</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61" w:history="1">
            <w:r w:rsidR="00AC5AF4" w:rsidRPr="00C74D31">
              <w:rPr>
                <w:rStyle w:val="Hipervnculo"/>
                <w:noProof/>
              </w:rPr>
              <w:t>Diseño del CU03 – Importar mesas de examen</w:t>
            </w:r>
            <w:r w:rsidR="00AC5AF4">
              <w:rPr>
                <w:noProof/>
                <w:webHidden/>
              </w:rPr>
              <w:tab/>
            </w:r>
            <w:r>
              <w:rPr>
                <w:noProof/>
                <w:webHidden/>
              </w:rPr>
              <w:fldChar w:fldCharType="begin"/>
            </w:r>
            <w:r w:rsidR="00AC5AF4">
              <w:rPr>
                <w:noProof/>
                <w:webHidden/>
              </w:rPr>
              <w:instrText xml:space="preserve"> PAGEREF _Toc497222761 \h </w:instrText>
            </w:r>
            <w:r>
              <w:rPr>
                <w:noProof/>
                <w:webHidden/>
              </w:rPr>
            </w:r>
            <w:r>
              <w:rPr>
                <w:noProof/>
                <w:webHidden/>
              </w:rPr>
              <w:fldChar w:fldCharType="separate"/>
            </w:r>
            <w:r w:rsidR="00AC5AF4">
              <w:rPr>
                <w:noProof/>
                <w:webHidden/>
              </w:rPr>
              <w:t>10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2" w:history="1">
            <w:r w:rsidR="00AC5AF4" w:rsidRPr="00C74D31">
              <w:rPr>
                <w:rStyle w:val="Hipervnculo"/>
                <w:noProof/>
              </w:rPr>
              <w:t>Diagrama de paquetes</w:t>
            </w:r>
            <w:r w:rsidR="00AC5AF4">
              <w:rPr>
                <w:noProof/>
                <w:webHidden/>
              </w:rPr>
              <w:tab/>
            </w:r>
            <w:r>
              <w:rPr>
                <w:noProof/>
                <w:webHidden/>
              </w:rPr>
              <w:fldChar w:fldCharType="begin"/>
            </w:r>
            <w:r w:rsidR="00AC5AF4">
              <w:rPr>
                <w:noProof/>
                <w:webHidden/>
              </w:rPr>
              <w:instrText xml:space="preserve"> PAGEREF _Toc497222762 \h </w:instrText>
            </w:r>
            <w:r>
              <w:rPr>
                <w:noProof/>
                <w:webHidden/>
              </w:rPr>
            </w:r>
            <w:r>
              <w:rPr>
                <w:noProof/>
                <w:webHidden/>
              </w:rPr>
              <w:fldChar w:fldCharType="separate"/>
            </w:r>
            <w:r w:rsidR="00AC5AF4">
              <w:rPr>
                <w:noProof/>
                <w:webHidden/>
              </w:rPr>
              <w:t>10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3" w:history="1">
            <w:r w:rsidR="00AC5AF4" w:rsidRPr="00C74D31">
              <w:rPr>
                <w:rStyle w:val="Hipervnculo"/>
                <w:noProof/>
              </w:rPr>
              <w:t>Diagrama de interacción</w:t>
            </w:r>
            <w:r w:rsidR="00AC5AF4">
              <w:rPr>
                <w:noProof/>
                <w:webHidden/>
              </w:rPr>
              <w:tab/>
            </w:r>
            <w:r>
              <w:rPr>
                <w:noProof/>
                <w:webHidden/>
              </w:rPr>
              <w:fldChar w:fldCharType="begin"/>
            </w:r>
            <w:r w:rsidR="00AC5AF4">
              <w:rPr>
                <w:noProof/>
                <w:webHidden/>
              </w:rPr>
              <w:instrText xml:space="preserve"> PAGEREF _Toc497222763 \h </w:instrText>
            </w:r>
            <w:r>
              <w:rPr>
                <w:noProof/>
                <w:webHidden/>
              </w:rPr>
            </w:r>
            <w:r>
              <w:rPr>
                <w:noProof/>
                <w:webHidden/>
              </w:rPr>
              <w:fldChar w:fldCharType="separate"/>
            </w:r>
            <w:r w:rsidR="00AC5AF4">
              <w:rPr>
                <w:noProof/>
                <w:webHidden/>
              </w:rPr>
              <w:t>10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4" w:history="1">
            <w:r w:rsidR="00AC5AF4" w:rsidRPr="00C74D31">
              <w:rPr>
                <w:rStyle w:val="Hipervnculo"/>
                <w:noProof/>
              </w:rPr>
              <w:t>Diseño de flujo de eventos</w:t>
            </w:r>
            <w:r w:rsidR="00AC5AF4">
              <w:rPr>
                <w:noProof/>
                <w:webHidden/>
              </w:rPr>
              <w:tab/>
            </w:r>
            <w:r>
              <w:rPr>
                <w:noProof/>
                <w:webHidden/>
              </w:rPr>
              <w:fldChar w:fldCharType="begin"/>
            </w:r>
            <w:r w:rsidR="00AC5AF4">
              <w:rPr>
                <w:noProof/>
                <w:webHidden/>
              </w:rPr>
              <w:instrText xml:space="preserve"> PAGEREF _Toc497222764 \h </w:instrText>
            </w:r>
            <w:r>
              <w:rPr>
                <w:noProof/>
                <w:webHidden/>
              </w:rPr>
            </w:r>
            <w:r>
              <w:rPr>
                <w:noProof/>
                <w:webHidden/>
              </w:rPr>
              <w:fldChar w:fldCharType="separate"/>
            </w:r>
            <w:r w:rsidR="00AC5AF4">
              <w:rPr>
                <w:noProof/>
                <w:webHidden/>
              </w:rPr>
              <w:t>11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5" w:history="1">
            <w:r w:rsidR="00AC5AF4" w:rsidRPr="00C74D31">
              <w:rPr>
                <w:rStyle w:val="Hipervnculo"/>
                <w:noProof/>
              </w:rPr>
              <w:t>Requerimientos especiales o de implementación</w:t>
            </w:r>
            <w:r w:rsidR="00AC5AF4">
              <w:rPr>
                <w:noProof/>
                <w:webHidden/>
              </w:rPr>
              <w:tab/>
            </w:r>
            <w:r>
              <w:rPr>
                <w:noProof/>
                <w:webHidden/>
              </w:rPr>
              <w:fldChar w:fldCharType="begin"/>
            </w:r>
            <w:r w:rsidR="00AC5AF4">
              <w:rPr>
                <w:noProof/>
                <w:webHidden/>
              </w:rPr>
              <w:instrText xml:space="preserve"> PAGEREF _Toc497222765 \h </w:instrText>
            </w:r>
            <w:r>
              <w:rPr>
                <w:noProof/>
                <w:webHidden/>
              </w:rPr>
            </w:r>
            <w:r>
              <w:rPr>
                <w:noProof/>
                <w:webHidden/>
              </w:rPr>
              <w:fldChar w:fldCharType="separate"/>
            </w:r>
            <w:r w:rsidR="00AC5AF4">
              <w:rPr>
                <w:noProof/>
                <w:webHidden/>
              </w:rPr>
              <w:t>11</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66" w:history="1">
            <w:r w:rsidR="00AC5AF4" w:rsidRPr="00C74D31">
              <w:rPr>
                <w:rStyle w:val="Hipervnculo"/>
                <w:noProof/>
              </w:rPr>
              <w:t>Diseño del CU04 – Buscar horarios de cursada</w:t>
            </w:r>
            <w:r w:rsidR="00AC5AF4">
              <w:rPr>
                <w:noProof/>
                <w:webHidden/>
              </w:rPr>
              <w:tab/>
            </w:r>
            <w:r>
              <w:rPr>
                <w:noProof/>
                <w:webHidden/>
              </w:rPr>
              <w:fldChar w:fldCharType="begin"/>
            </w:r>
            <w:r w:rsidR="00AC5AF4">
              <w:rPr>
                <w:noProof/>
                <w:webHidden/>
              </w:rPr>
              <w:instrText xml:space="preserve"> PAGEREF _Toc497222766 \h </w:instrText>
            </w:r>
            <w:r>
              <w:rPr>
                <w:noProof/>
                <w:webHidden/>
              </w:rPr>
            </w:r>
            <w:r>
              <w:rPr>
                <w:noProof/>
                <w:webHidden/>
              </w:rPr>
              <w:fldChar w:fldCharType="separate"/>
            </w:r>
            <w:r w:rsidR="00AC5AF4">
              <w:rPr>
                <w:noProof/>
                <w:webHidden/>
              </w:rPr>
              <w:t>12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7" w:history="1">
            <w:r w:rsidR="00AC5AF4" w:rsidRPr="00C74D31">
              <w:rPr>
                <w:rStyle w:val="Hipervnculo"/>
                <w:noProof/>
              </w:rPr>
              <w:t>Diagrama de paquetes</w:t>
            </w:r>
            <w:r w:rsidR="00AC5AF4">
              <w:rPr>
                <w:noProof/>
                <w:webHidden/>
              </w:rPr>
              <w:tab/>
            </w:r>
            <w:r>
              <w:rPr>
                <w:noProof/>
                <w:webHidden/>
              </w:rPr>
              <w:fldChar w:fldCharType="begin"/>
            </w:r>
            <w:r w:rsidR="00AC5AF4">
              <w:rPr>
                <w:noProof/>
                <w:webHidden/>
              </w:rPr>
              <w:instrText xml:space="preserve"> PAGEREF _Toc497222767 \h </w:instrText>
            </w:r>
            <w:r>
              <w:rPr>
                <w:noProof/>
                <w:webHidden/>
              </w:rPr>
            </w:r>
            <w:r>
              <w:rPr>
                <w:noProof/>
                <w:webHidden/>
              </w:rPr>
              <w:fldChar w:fldCharType="separate"/>
            </w:r>
            <w:r w:rsidR="00AC5AF4">
              <w:rPr>
                <w:noProof/>
                <w:webHidden/>
              </w:rPr>
              <w:t>12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8" w:history="1">
            <w:r w:rsidR="00AC5AF4" w:rsidRPr="00C74D31">
              <w:rPr>
                <w:rStyle w:val="Hipervnculo"/>
                <w:noProof/>
              </w:rPr>
              <w:t>Diagrama de interacción</w:t>
            </w:r>
            <w:r w:rsidR="00AC5AF4">
              <w:rPr>
                <w:noProof/>
                <w:webHidden/>
              </w:rPr>
              <w:tab/>
            </w:r>
            <w:r>
              <w:rPr>
                <w:noProof/>
                <w:webHidden/>
              </w:rPr>
              <w:fldChar w:fldCharType="begin"/>
            </w:r>
            <w:r w:rsidR="00AC5AF4">
              <w:rPr>
                <w:noProof/>
                <w:webHidden/>
              </w:rPr>
              <w:instrText xml:space="preserve"> PAGEREF _Toc497222768 \h </w:instrText>
            </w:r>
            <w:r>
              <w:rPr>
                <w:noProof/>
                <w:webHidden/>
              </w:rPr>
            </w:r>
            <w:r>
              <w:rPr>
                <w:noProof/>
                <w:webHidden/>
              </w:rPr>
              <w:fldChar w:fldCharType="separate"/>
            </w:r>
            <w:r w:rsidR="00AC5AF4">
              <w:rPr>
                <w:noProof/>
                <w:webHidden/>
              </w:rPr>
              <w:t>12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69" w:history="1">
            <w:r w:rsidR="00AC5AF4" w:rsidRPr="00C74D31">
              <w:rPr>
                <w:rStyle w:val="Hipervnculo"/>
                <w:noProof/>
              </w:rPr>
              <w:t>Diseño de flujo de eventos</w:t>
            </w:r>
            <w:r w:rsidR="00AC5AF4">
              <w:rPr>
                <w:noProof/>
                <w:webHidden/>
              </w:rPr>
              <w:tab/>
            </w:r>
            <w:r>
              <w:rPr>
                <w:noProof/>
                <w:webHidden/>
              </w:rPr>
              <w:fldChar w:fldCharType="begin"/>
            </w:r>
            <w:r w:rsidR="00AC5AF4">
              <w:rPr>
                <w:noProof/>
                <w:webHidden/>
              </w:rPr>
              <w:instrText xml:space="preserve"> PAGEREF _Toc497222769 \h </w:instrText>
            </w:r>
            <w:r>
              <w:rPr>
                <w:noProof/>
                <w:webHidden/>
              </w:rPr>
            </w:r>
            <w:r>
              <w:rPr>
                <w:noProof/>
                <w:webHidden/>
              </w:rPr>
              <w:fldChar w:fldCharType="separate"/>
            </w:r>
            <w:r w:rsidR="00AC5AF4">
              <w:rPr>
                <w:noProof/>
                <w:webHidden/>
              </w:rPr>
              <w:t>13</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0" w:history="1">
            <w:r w:rsidR="00AC5AF4" w:rsidRPr="00C74D31">
              <w:rPr>
                <w:rStyle w:val="Hipervnculo"/>
                <w:noProof/>
              </w:rPr>
              <w:t>Requerimientos especiales o de implementación</w:t>
            </w:r>
            <w:r w:rsidR="00AC5AF4">
              <w:rPr>
                <w:noProof/>
                <w:webHidden/>
              </w:rPr>
              <w:tab/>
            </w:r>
            <w:r>
              <w:rPr>
                <w:noProof/>
                <w:webHidden/>
              </w:rPr>
              <w:fldChar w:fldCharType="begin"/>
            </w:r>
            <w:r w:rsidR="00AC5AF4">
              <w:rPr>
                <w:noProof/>
                <w:webHidden/>
              </w:rPr>
              <w:instrText xml:space="preserve"> PAGEREF _Toc497222770 \h </w:instrText>
            </w:r>
            <w:r>
              <w:rPr>
                <w:noProof/>
                <w:webHidden/>
              </w:rPr>
            </w:r>
            <w:r>
              <w:rPr>
                <w:noProof/>
                <w:webHidden/>
              </w:rPr>
              <w:fldChar w:fldCharType="separate"/>
            </w:r>
            <w:r w:rsidR="00AC5AF4">
              <w:rPr>
                <w:noProof/>
                <w:webHidden/>
              </w:rPr>
              <w:t>13</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71" w:history="1">
            <w:r w:rsidR="00AC5AF4" w:rsidRPr="00C74D31">
              <w:rPr>
                <w:rStyle w:val="Hipervnculo"/>
                <w:noProof/>
              </w:rPr>
              <w:t>Diseño del CU05 – Buscar mesas de examen</w:t>
            </w:r>
            <w:r w:rsidR="00AC5AF4">
              <w:rPr>
                <w:noProof/>
                <w:webHidden/>
              </w:rPr>
              <w:tab/>
            </w:r>
            <w:r>
              <w:rPr>
                <w:noProof/>
                <w:webHidden/>
              </w:rPr>
              <w:fldChar w:fldCharType="begin"/>
            </w:r>
            <w:r w:rsidR="00AC5AF4">
              <w:rPr>
                <w:noProof/>
                <w:webHidden/>
              </w:rPr>
              <w:instrText xml:space="preserve"> PAGEREF _Toc497222771 \h </w:instrText>
            </w:r>
            <w:r>
              <w:rPr>
                <w:noProof/>
                <w:webHidden/>
              </w:rPr>
            </w:r>
            <w:r>
              <w:rPr>
                <w:noProof/>
                <w:webHidden/>
              </w:rPr>
              <w:fldChar w:fldCharType="separate"/>
            </w:r>
            <w:r w:rsidR="00AC5AF4">
              <w:rPr>
                <w:noProof/>
                <w:webHidden/>
              </w:rPr>
              <w:t>13</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2" w:history="1">
            <w:r w:rsidR="00AC5AF4" w:rsidRPr="00C74D31">
              <w:rPr>
                <w:rStyle w:val="Hipervnculo"/>
                <w:noProof/>
              </w:rPr>
              <w:t>Diagrama de paquetes</w:t>
            </w:r>
            <w:r w:rsidR="00AC5AF4">
              <w:rPr>
                <w:noProof/>
                <w:webHidden/>
              </w:rPr>
              <w:tab/>
            </w:r>
            <w:r>
              <w:rPr>
                <w:noProof/>
                <w:webHidden/>
              </w:rPr>
              <w:fldChar w:fldCharType="begin"/>
            </w:r>
            <w:r w:rsidR="00AC5AF4">
              <w:rPr>
                <w:noProof/>
                <w:webHidden/>
              </w:rPr>
              <w:instrText xml:space="preserve"> PAGEREF _Toc497222772 \h </w:instrText>
            </w:r>
            <w:r>
              <w:rPr>
                <w:noProof/>
                <w:webHidden/>
              </w:rPr>
            </w:r>
            <w:r>
              <w:rPr>
                <w:noProof/>
                <w:webHidden/>
              </w:rPr>
              <w:fldChar w:fldCharType="separate"/>
            </w:r>
            <w:r w:rsidR="00AC5AF4">
              <w:rPr>
                <w:noProof/>
                <w:webHidden/>
              </w:rPr>
              <w:t>13</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3" w:history="1">
            <w:r w:rsidR="00AC5AF4" w:rsidRPr="00C74D31">
              <w:rPr>
                <w:rStyle w:val="Hipervnculo"/>
                <w:noProof/>
              </w:rPr>
              <w:t>Diagrama de interacción</w:t>
            </w:r>
            <w:r w:rsidR="00AC5AF4">
              <w:rPr>
                <w:noProof/>
                <w:webHidden/>
              </w:rPr>
              <w:tab/>
            </w:r>
            <w:r>
              <w:rPr>
                <w:noProof/>
                <w:webHidden/>
              </w:rPr>
              <w:fldChar w:fldCharType="begin"/>
            </w:r>
            <w:r w:rsidR="00AC5AF4">
              <w:rPr>
                <w:noProof/>
                <w:webHidden/>
              </w:rPr>
              <w:instrText xml:space="preserve"> PAGEREF _Toc497222773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4" w:history="1">
            <w:r w:rsidR="00AC5AF4" w:rsidRPr="00C74D31">
              <w:rPr>
                <w:rStyle w:val="Hipervnculo"/>
                <w:noProof/>
              </w:rPr>
              <w:t>Diseño de flujo de eventos</w:t>
            </w:r>
            <w:r w:rsidR="00AC5AF4">
              <w:rPr>
                <w:noProof/>
                <w:webHidden/>
              </w:rPr>
              <w:tab/>
            </w:r>
            <w:r>
              <w:rPr>
                <w:noProof/>
                <w:webHidden/>
              </w:rPr>
              <w:fldChar w:fldCharType="begin"/>
            </w:r>
            <w:r w:rsidR="00AC5AF4">
              <w:rPr>
                <w:noProof/>
                <w:webHidden/>
              </w:rPr>
              <w:instrText xml:space="preserve"> PAGEREF _Toc497222774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5" w:history="1">
            <w:r w:rsidR="00AC5AF4" w:rsidRPr="00C74D31">
              <w:rPr>
                <w:rStyle w:val="Hipervnculo"/>
                <w:noProof/>
              </w:rPr>
              <w:t>Requerimientos especiales o de implementación</w:t>
            </w:r>
            <w:r w:rsidR="00AC5AF4">
              <w:rPr>
                <w:noProof/>
                <w:webHidden/>
              </w:rPr>
              <w:tab/>
            </w:r>
            <w:r>
              <w:rPr>
                <w:noProof/>
                <w:webHidden/>
              </w:rPr>
              <w:fldChar w:fldCharType="begin"/>
            </w:r>
            <w:r w:rsidR="00AC5AF4">
              <w:rPr>
                <w:noProof/>
                <w:webHidden/>
              </w:rPr>
              <w:instrText xml:space="preserve"> PAGEREF _Toc497222775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1"/>
            <w:rPr>
              <w:rFonts w:eastAsiaTheme="minorEastAsia"/>
              <w:b w:val="0"/>
              <w:bCs w:val="0"/>
              <w:noProof/>
              <w:sz w:val="22"/>
              <w:szCs w:val="22"/>
              <w:lang w:val="es-AR" w:eastAsia="es-AR"/>
            </w:rPr>
          </w:pPr>
          <w:hyperlink w:anchor="_Toc497222776" w:history="1">
            <w:r w:rsidR="00AC5AF4" w:rsidRPr="00C74D31">
              <w:rPr>
                <w:rStyle w:val="Hipervnculo"/>
                <w:noProof/>
              </w:rPr>
              <w:t>Diseño de Objetos</w:t>
            </w:r>
            <w:r w:rsidR="00AC5AF4">
              <w:rPr>
                <w:noProof/>
                <w:webHidden/>
              </w:rPr>
              <w:tab/>
            </w:r>
            <w:r>
              <w:rPr>
                <w:noProof/>
                <w:webHidden/>
              </w:rPr>
              <w:fldChar w:fldCharType="begin"/>
            </w:r>
            <w:r w:rsidR="00AC5AF4">
              <w:rPr>
                <w:noProof/>
                <w:webHidden/>
              </w:rPr>
              <w:instrText xml:space="preserve"> PAGEREF _Toc497222776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77" w:history="1">
            <w:r w:rsidR="00AC5AF4" w:rsidRPr="00C74D31">
              <w:rPr>
                <w:rStyle w:val="Hipervnculo"/>
                <w:noProof/>
              </w:rPr>
              <w:t>Aula</w:t>
            </w:r>
            <w:r w:rsidR="00AC5AF4">
              <w:rPr>
                <w:noProof/>
                <w:webHidden/>
              </w:rPr>
              <w:tab/>
            </w:r>
            <w:r>
              <w:rPr>
                <w:noProof/>
                <w:webHidden/>
              </w:rPr>
              <w:fldChar w:fldCharType="begin"/>
            </w:r>
            <w:r w:rsidR="00AC5AF4">
              <w:rPr>
                <w:noProof/>
                <w:webHidden/>
              </w:rPr>
              <w:instrText xml:space="preserve"> PAGEREF _Toc497222777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8"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_Toc497222778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79"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_Toc497222779 \h </w:instrText>
            </w:r>
            <w:r>
              <w:rPr>
                <w:noProof/>
                <w:webHidden/>
              </w:rPr>
            </w:r>
            <w:r>
              <w:rPr>
                <w:noProof/>
                <w:webHidden/>
              </w:rPr>
              <w:fldChar w:fldCharType="separate"/>
            </w:r>
            <w:r w:rsidR="00AC5AF4">
              <w:rPr>
                <w:noProof/>
                <w:webHidden/>
              </w:rPr>
              <w:t>14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0"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_Toc497222780 \h </w:instrText>
            </w:r>
            <w:r>
              <w:rPr>
                <w:noProof/>
                <w:webHidden/>
              </w:rPr>
            </w:r>
            <w:r>
              <w:rPr>
                <w:noProof/>
                <w:webHidden/>
              </w:rPr>
              <w:fldChar w:fldCharType="separate"/>
            </w:r>
            <w:r w:rsidR="00AC5AF4">
              <w:rPr>
                <w:noProof/>
                <w:webHidden/>
              </w:rPr>
              <w:t>15</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81" w:history="1">
            <w:r w:rsidR="00AC5AF4" w:rsidRPr="00C74D31">
              <w:rPr>
                <w:rStyle w:val="Hipervnculo"/>
                <w:noProof/>
              </w:rPr>
              <w:t>Aulas</w:t>
            </w:r>
            <w:r w:rsidR="00AC5AF4">
              <w:rPr>
                <w:noProof/>
                <w:webHidden/>
              </w:rPr>
              <w:tab/>
            </w:r>
            <w:r>
              <w:rPr>
                <w:noProof/>
                <w:webHidden/>
              </w:rPr>
              <w:fldChar w:fldCharType="begin"/>
            </w:r>
            <w:r w:rsidR="00AC5AF4">
              <w:rPr>
                <w:noProof/>
                <w:webHidden/>
              </w:rPr>
              <w:instrText xml:space="preserve"> PAGEREF _Toc497222781 \h </w:instrText>
            </w:r>
            <w:r>
              <w:rPr>
                <w:noProof/>
                <w:webHidden/>
              </w:rPr>
            </w:r>
            <w:r>
              <w:rPr>
                <w:noProof/>
                <w:webHidden/>
              </w:rPr>
              <w:fldChar w:fldCharType="separate"/>
            </w:r>
            <w:r w:rsidR="00AC5AF4">
              <w:rPr>
                <w:noProof/>
                <w:webHidden/>
              </w:rPr>
              <w:t>15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2"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_Toc497222782 \h </w:instrText>
            </w:r>
            <w:r>
              <w:rPr>
                <w:noProof/>
                <w:webHidden/>
              </w:rPr>
            </w:r>
            <w:r>
              <w:rPr>
                <w:noProof/>
                <w:webHidden/>
              </w:rPr>
              <w:fldChar w:fldCharType="separate"/>
            </w:r>
            <w:r w:rsidR="00AC5AF4">
              <w:rPr>
                <w:noProof/>
                <w:webHidden/>
              </w:rPr>
              <w:t>15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3"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_Toc497222783 \h </w:instrText>
            </w:r>
            <w:r>
              <w:rPr>
                <w:noProof/>
                <w:webHidden/>
              </w:rPr>
            </w:r>
            <w:r>
              <w:rPr>
                <w:noProof/>
                <w:webHidden/>
              </w:rPr>
              <w:fldChar w:fldCharType="separate"/>
            </w:r>
            <w:r w:rsidR="00AC5AF4">
              <w:rPr>
                <w:noProof/>
                <w:webHidden/>
              </w:rPr>
              <w:t>15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4"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_Toc497222784 \h </w:instrText>
            </w:r>
            <w:r>
              <w:rPr>
                <w:noProof/>
                <w:webHidden/>
              </w:rPr>
            </w:r>
            <w:r>
              <w:rPr>
                <w:noProof/>
                <w:webHidden/>
              </w:rPr>
              <w:fldChar w:fldCharType="separate"/>
            </w:r>
            <w:r w:rsidR="00AC5AF4">
              <w:rPr>
                <w:noProof/>
                <w:webHidden/>
              </w:rPr>
              <w:t>15</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85" w:history="1">
            <w:r w:rsidR="00AC5AF4" w:rsidRPr="00C74D31">
              <w:rPr>
                <w:rStyle w:val="Hipervnculo"/>
                <w:noProof/>
              </w:rPr>
              <w:t>Asignatura</w:t>
            </w:r>
            <w:r w:rsidR="00AC5AF4">
              <w:rPr>
                <w:noProof/>
                <w:webHidden/>
              </w:rPr>
              <w:tab/>
            </w:r>
            <w:r>
              <w:rPr>
                <w:noProof/>
                <w:webHidden/>
              </w:rPr>
              <w:fldChar w:fldCharType="begin"/>
            </w:r>
            <w:r w:rsidR="00AC5AF4">
              <w:rPr>
                <w:noProof/>
                <w:webHidden/>
              </w:rPr>
              <w:instrText xml:space="preserve"> PAGEREF _Toc497222785 \h </w:instrText>
            </w:r>
            <w:r>
              <w:rPr>
                <w:noProof/>
                <w:webHidden/>
              </w:rPr>
            </w:r>
            <w:r>
              <w:rPr>
                <w:noProof/>
                <w:webHidden/>
              </w:rPr>
              <w:fldChar w:fldCharType="separate"/>
            </w:r>
            <w:r w:rsidR="00AC5AF4">
              <w:rPr>
                <w:noProof/>
                <w:webHidden/>
              </w:rPr>
              <w:t>16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6"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_Toc497222786 \h </w:instrText>
            </w:r>
            <w:r>
              <w:rPr>
                <w:noProof/>
                <w:webHidden/>
              </w:rPr>
            </w:r>
            <w:r>
              <w:rPr>
                <w:noProof/>
                <w:webHidden/>
              </w:rPr>
              <w:fldChar w:fldCharType="separate"/>
            </w:r>
            <w:r w:rsidR="00AC5AF4">
              <w:rPr>
                <w:noProof/>
                <w:webHidden/>
              </w:rPr>
              <w:t>16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7"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_Toc497222787 \h </w:instrText>
            </w:r>
            <w:r>
              <w:rPr>
                <w:noProof/>
                <w:webHidden/>
              </w:rPr>
            </w:r>
            <w:r>
              <w:rPr>
                <w:noProof/>
                <w:webHidden/>
              </w:rPr>
              <w:fldChar w:fldCharType="separate"/>
            </w:r>
            <w:r w:rsidR="00AC5AF4">
              <w:rPr>
                <w:noProof/>
                <w:webHidden/>
              </w:rPr>
              <w:t>16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88"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_Toc497222788 \h </w:instrText>
            </w:r>
            <w:r>
              <w:rPr>
                <w:noProof/>
                <w:webHidden/>
              </w:rPr>
            </w:r>
            <w:r>
              <w:rPr>
                <w:noProof/>
                <w:webHidden/>
              </w:rPr>
              <w:fldChar w:fldCharType="separate"/>
            </w:r>
            <w:r w:rsidR="00AC5AF4">
              <w:rPr>
                <w:noProof/>
                <w:webHidden/>
              </w:rPr>
              <w:t>16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89" w:history="1">
            <w:r w:rsidR="00AC5AF4" w:rsidRPr="00C74D31">
              <w:rPr>
                <w:rStyle w:val="Hipervnculo"/>
                <w:noProof/>
              </w:rPr>
              <w:t>Carrera</w:t>
            </w:r>
            <w:r w:rsidR="00AC5AF4">
              <w:rPr>
                <w:noProof/>
                <w:webHidden/>
              </w:rPr>
              <w:tab/>
            </w:r>
            <w:r>
              <w:rPr>
                <w:noProof/>
                <w:webHidden/>
              </w:rPr>
              <w:fldChar w:fldCharType="begin"/>
            </w:r>
            <w:r w:rsidR="00AC5AF4">
              <w:rPr>
                <w:noProof/>
                <w:webHidden/>
              </w:rPr>
              <w:instrText xml:space="preserve"> PAGEREF _Toc497222789 \h </w:instrText>
            </w:r>
            <w:r>
              <w:rPr>
                <w:noProof/>
                <w:webHidden/>
              </w:rPr>
            </w:r>
            <w:r>
              <w:rPr>
                <w:noProof/>
                <w:webHidden/>
              </w:rPr>
              <w:fldChar w:fldCharType="separate"/>
            </w:r>
            <w:r w:rsidR="00AC5AF4">
              <w:rPr>
                <w:noProof/>
                <w:webHidden/>
              </w:rPr>
              <w:t>17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0"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_Toc497222790 \h </w:instrText>
            </w:r>
            <w:r>
              <w:rPr>
                <w:noProof/>
                <w:webHidden/>
              </w:rPr>
            </w:r>
            <w:r>
              <w:rPr>
                <w:noProof/>
                <w:webHidden/>
              </w:rPr>
              <w:fldChar w:fldCharType="separate"/>
            </w:r>
            <w:r w:rsidR="00AC5AF4">
              <w:rPr>
                <w:noProof/>
                <w:webHidden/>
              </w:rPr>
              <w:t>17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1"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_Toc497222791 \h </w:instrText>
            </w:r>
            <w:r>
              <w:rPr>
                <w:noProof/>
                <w:webHidden/>
              </w:rPr>
            </w:r>
            <w:r>
              <w:rPr>
                <w:noProof/>
                <w:webHidden/>
              </w:rPr>
              <w:fldChar w:fldCharType="separate"/>
            </w:r>
            <w:r w:rsidR="00AC5AF4">
              <w:rPr>
                <w:noProof/>
                <w:webHidden/>
              </w:rPr>
              <w:t>17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2"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_Toc497222792 \h </w:instrText>
            </w:r>
            <w:r>
              <w:rPr>
                <w:noProof/>
                <w:webHidden/>
              </w:rPr>
            </w:r>
            <w:r>
              <w:rPr>
                <w:noProof/>
                <w:webHidden/>
              </w:rPr>
              <w:fldChar w:fldCharType="separate"/>
            </w:r>
            <w:r w:rsidR="00AC5AF4">
              <w:rPr>
                <w:noProof/>
                <w:webHidden/>
              </w:rPr>
              <w:t>17</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93" w:history="1">
            <w:r w:rsidR="00AC5AF4" w:rsidRPr="00C74D31">
              <w:rPr>
                <w:rStyle w:val="Hipervnculo"/>
                <w:noProof/>
              </w:rPr>
              <w:t>Clase</w:t>
            </w:r>
            <w:r w:rsidR="00AC5AF4">
              <w:rPr>
                <w:noProof/>
                <w:webHidden/>
              </w:rPr>
              <w:tab/>
            </w:r>
            <w:r>
              <w:rPr>
                <w:noProof/>
                <w:webHidden/>
              </w:rPr>
              <w:fldChar w:fldCharType="begin"/>
            </w:r>
            <w:r w:rsidR="00AC5AF4">
              <w:rPr>
                <w:noProof/>
                <w:webHidden/>
              </w:rPr>
              <w:instrText xml:space="preserve"> PAGEREF _Toc497222793 \h </w:instrText>
            </w:r>
            <w:r>
              <w:rPr>
                <w:noProof/>
                <w:webHidden/>
              </w:rPr>
            </w:r>
            <w:r>
              <w:rPr>
                <w:noProof/>
                <w:webHidden/>
              </w:rPr>
              <w:fldChar w:fldCharType="separate"/>
            </w:r>
            <w:r w:rsidR="00AC5AF4">
              <w:rPr>
                <w:noProof/>
                <w:webHidden/>
              </w:rPr>
              <w:t>18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4"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_Toc497222794 \h </w:instrText>
            </w:r>
            <w:r>
              <w:rPr>
                <w:noProof/>
                <w:webHidden/>
              </w:rPr>
            </w:r>
            <w:r>
              <w:rPr>
                <w:noProof/>
                <w:webHidden/>
              </w:rPr>
              <w:fldChar w:fldCharType="separate"/>
            </w:r>
            <w:r w:rsidR="00AC5AF4">
              <w:rPr>
                <w:noProof/>
                <w:webHidden/>
              </w:rPr>
              <w:t>18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5"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_Toc497222795 \h </w:instrText>
            </w:r>
            <w:r>
              <w:rPr>
                <w:noProof/>
                <w:webHidden/>
              </w:rPr>
            </w:r>
            <w:r>
              <w:rPr>
                <w:noProof/>
                <w:webHidden/>
              </w:rPr>
              <w:fldChar w:fldCharType="separate"/>
            </w:r>
            <w:r w:rsidR="00AC5AF4">
              <w:rPr>
                <w:noProof/>
                <w:webHidden/>
              </w:rPr>
              <w:t>18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6"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_Toc497222796 \h </w:instrText>
            </w:r>
            <w:r>
              <w:rPr>
                <w:noProof/>
                <w:webHidden/>
              </w:rPr>
            </w:r>
            <w:r>
              <w:rPr>
                <w:noProof/>
                <w:webHidden/>
              </w:rPr>
              <w:fldChar w:fldCharType="separate"/>
            </w:r>
            <w:r w:rsidR="00AC5AF4">
              <w:rPr>
                <w:noProof/>
                <w:webHidden/>
              </w:rPr>
              <w:t>18</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797" w:history="1">
            <w:r w:rsidR="00AC5AF4" w:rsidRPr="00C74D31">
              <w:rPr>
                <w:rStyle w:val="Hipervnculo"/>
                <w:noProof/>
              </w:rPr>
              <w:t>Cursada</w:t>
            </w:r>
            <w:r w:rsidR="00AC5AF4">
              <w:rPr>
                <w:noProof/>
                <w:webHidden/>
              </w:rPr>
              <w:tab/>
            </w:r>
            <w:r>
              <w:rPr>
                <w:noProof/>
                <w:webHidden/>
              </w:rPr>
              <w:fldChar w:fldCharType="begin"/>
            </w:r>
            <w:r w:rsidR="00AC5AF4">
              <w:rPr>
                <w:noProof/>
                <w:webHidden/>
              </w:rPr>
              <w:instrText xml:space="preserve"> PAGEREF _Toc497222797 \h </w:instrText>
            </w:r>
            <w:r>
              <w:rPr>
                <w:noProof/>
                <w:webHidden/>
              </w:rPr>
            </w:r>
            <w:r>
              <w:rPr>
                <w:noProof/>
                <w:webHidden/>
              </w:rPr>
              <w:fldChar w:fldCharType="separate"/>
            </w:r>
            <w:r w:rsidR="00AC5AF4">
              <w:rPr>
                <w:noProof/>
                <w:webHidden/>
              </w:rPr>
              <w:t>19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8"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_Toc497222798 \h </w:instrText>
            </w:r>
            <w:r>
              <w:rPr>
                <w:noProof/>
                <w:webHidden/>
              </w:rPr>
            </w:r>
            <w:r>
              <w:rPr>
                <w:noProof/>
                <w:webHidden/>
              </w:rPr>
              <w:fldChar w:fldCharType="separate"/>
            </w:r>
            <w:r w:rsidR="00AC5AF4">
              <w:rPr>
                <w:noProof/>
                <w:webHidden/>
              </w:rPr>
              <w:t>19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799"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_Toc497222799 \h </w:instrText>
            </w:r>
            <w:r>
              <w:rPr>
                <w:noProof/>
                <w:webHidden/>
              </w:rPr>
            </w:r>
            <w:r>
              <w:rPr>
                <w:noProof/>
                <w:webHidden/>
              </w:rPr>
              <w:fldChar w:fldCharType="separate"/>
            </w:r>
            <w:r w:rsidR="00AC5AF4">
              <w:rPr>
                <w:noProof/>
                <w:webHidden/>
              </w:rPr>
              <w:t>19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0"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_Toc497222800 \h </w:instrText>
            </w:r>
            <w:r>
              <w:rPr>
                <w:noProof/>
                <w:webHidden/>
              </w:rPr>
            </w:r>
            <w:r>
              <w:rPr>
                <w:noProof/>
                <w:webHidden/>
              </w:rPr>
              <w:fldChar w:fldCharType="separate"/>
            </w:r>
            <w:r w:rsidR="00AC5AF4">
              <w:rPr>
                <w:noProof/>
                <w:webHidden/>
              </w:rPr>
              <w:t>19</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01" w:history="1">
            <w:r w:rsidR="00AC5AF4" w:rsidRPr="00C74D31">
              <w:rPr>
                <w:rStyle w:val="Hipervnculo"/>
                <w:noProof/>
              </w:rPr>
              <w:t>Cursadas</w:t>
            </w:r>
            <w:r w:rsidR="00AC5AF4">
              <w:rPr>
                <w:noProof/>
                <w:webHidden/>
              </w:rPr>
              <w:tab/>
            </w:r>
            <w:r>
              <w:rPr>
                <w:noProof/>
                <w:webHidden/>
              </w:rPr>
              <w:fldChar w:fldCharType="begin"/>
            </w:r>
            <w:r w:rsidR="00AC5AF4">
              <w:rPr>
                <w:noProof/>
                <w:webHidden/>
              </w:rPr>
              <w:instrText xml:space="preserve"> PAGEREF _Toc497222801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2"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_Toc497222802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3"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_Toc497222803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4"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_Toc497222804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05" w:history="1">
            <w:r w:rsidR="00AC5AF4" w:rsidRPr="00C74D31">
              <w:rPr>
                <w:rStyle w:val="Hipervnculo"/>
                <w:noProof/>
              </w:rPr>
              <w:t>Docente</w:t>
            </w:r>
            <w:r w:rsidR="00AC5AF4">
              <w:rPr>
                <w:noProof/>
                <w:webHidden/>
              </w:rPr>
              <w:tab/>
            </w:r>
            <w:r>
              <w:rPr>
                <w:noProof/>
                <w:webHidden/>
              </w:rPr>
              <w:fldChar w:fldCharType="begin"/>
            </w:r>
            <w:r w:rsidR="00AC5AF4">
              <w:rPr>
                <w:noProof/>
                <w:webHidden/>
              </w:rPr>
              <w:instrText xml:space="preserve"> PAGEREF _Toc497222805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6"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_Toc497222806 \h </w:instrText>
            </w:r>
            <w:r>
              <w:rPr>
                <w:noProof/>
                <w:webHidden/>
              </w:rPr>
            </w:r>
            <w:r>
              <w:rPr>
                <w:noProof/>
                <w:webHidden/>
              </w:rPr>
              <w:fldChar w:fldCharType="separate"/>
            </w:r>
            <w:r w:rsidR="00AC5AF4">
              <w:rPr>
                <w:noProof/>
                <w:webHidden/>
              </w:rPr>
              <w:t>20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7"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_Toc497222807 \h </w:instrText>
            </w:r>
            <w:r>
              <w:rPr>
                <w:noProof/>
                <w:webHidden/>
              </w:rPr>
            </w:r>
            <w:r>
              <w:rPr>
                <w:noProof/>
                <w:webHidden/>
              </w:rPr>
              <w:fldChar w:fldCharType="separate"/>
            </w:r>
            <w:r w:rsidR="00AC5AF4">
              <w:rPr>
                <w:noProof/>
                <w:webHidden/>
              </w:rPr>
              <w:t>21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08"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_Toc497222808 \h </w:instrText>
            </w:r>
            <w:r>
              <w:rPr>
                <w:noProof/>
                <w:webHidden/>
              </w:rPr>
            </w:r>
            <w:r>
              <w:rPr>
                <w:noProof/>
                <w:webHidden/>
              </w:rPr>
              <w:fldChar w:fldCharType="separate"/>
            </w:r>
            <w:r w:rsidR="00AC5AF4">
              <w:rPr>
                <w:noProof/>
                <w:webHidden/>
              </w:rPr>
              <w:t>21</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09" w:history="1">
            <w:r w:rsidR="00AC5AF4" w:rsidRPr="00C74D31">
              <w:rPr>
                <w:rStyle w:val="Hipervnculo"/>
                <w:noProof/>
              </w:rPr>
              <w:t>Llamado</w:t>
            </w:r>
            <w:r w:rsidR="00AC5AF4">
              <w:rPr>
                <w:noProof/>
                <w:webHidden/>
              </w:rPr>
              <w:tab/>
            </w:r>
            <w:r>
              <w:rPr>
                <w:noProof/>
                <w:webHidden/>
              </w:rPr>
              <w:fldChar w:fldCharType="begin"/>
            </w:r>
            <w:r w:rsidR="00AC5AF4">
              <w:rPr>
                <w:noProof/>
                <w:webHidden/>
              </w:rPr>
              <w:instrText xml:space="preserve"> PAGEREF _Toc497222809 \h </w:instrText>
            </w:r>
            <w:r>
              <w:rPr>
                <w:noProof/>
                <w:webHidden/>
              </w:rPr>
            </w:r>
            <w:r>
              <w:rPr>
                <w:noProof/>
                <w:webHidden/>
              </w:rPr>
              <w:fldChar w:fldCharType="separate"/>
            </w:r>
            <w:r w:rsidR="00AC5AF4">
              <w:rPr>
                <w:noProof/>
                <w:webHidden/>
              </w:rPr>
              <w:t>21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0"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_Toc497222810 \h </w:instrText>
            </w:r>
            <w:r>
              <w:rPr>
                <w:noProof/>
                <w:webHidden/>
              </w:rPr>
            </w:r>
            <w:r>
              <w:rPr>
                <w:noProof/>
                <w:webHidden/>
              </w:rPr>
              <w:fldChar w:fldCharType="separate"/>
            </w:r>
            <w:r w:rsidR="00AC5AF4">
              <w:rPr>
                <w:noProof/>
                <w:webHidden/>
              </w:rPr>
              <w:t>21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1"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_Toc497222811 \h </w:instrText>
            </w:r>
            <w:r>
              <w:rPr>
                <w:noProof/>
                <w:webHidden/>
              </w:rPr>
            </w:r>
            <w:r>
              <w:rPr>
                <w:noProof/>
                <w:webHidden/>
              </w:rPr>
              <w:fldChar w:fldCharType="separate"/>
            </w:r>
            <w:r w:rsidR="00AC5AF4">
              <w:rPr>
                <w:noProof/>
                <w:webHidden/>
              </w:rPr>
              <w:t>22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2"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_Toc497222812 \h </w:instrText>
            </w:r>
            <w:r>
              <w:rPr>
                <w:noProof/>
                <w:webHidden/>
              </w:rPr>
            </w:r>
            <w:r>
              <w:rPr>
                <w:noProof/>
                <w:webHidden/>
              </w:rPr>
              <w:fldChar w:fldCharType="separate"/>
            </w:r>
            <w:r w:rsidR="00AC5AF4">
              <w:rPr>
                <w:noProof/>
                <w:webHidden/>
              </w:rPr>
              <w:t>22</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13" w:history="1">
            <w:r w:rsidR="00AC5AF4" w:rsidRPr="00C74D31">
              <w:rPr>
                <w:rStyle w:val="Hipervnculo"/>
                <w:noProof/>
              </w:rPr>
              <w:t>Mesa de Examen</w:t>
            </w:r>
            <w:r w:rsidR="00AC5AF4">
              <w:rPr>
                <w:noProof/>
                <w:webHidden/>
              </w:rPr>
              <w:tab/>
            </w:r>
            <w:r>
              <w:rPr>
                <w:noProof/>
                <w:webHidden/>
              </w:rPr>
              <w:fldChar w:fldCharType="begin"/>
            </w:r>
            <w:r w:rsidR="00AC5AF4">
              <w:rPr>
                <w:noProof/>
                <w:webHidden/>
              </w:rPr>
              <w:instrText xml:space="preserve"> PAGEREF _Toc497222813 \h </w:instrText>
            </w:r>
            <w:r>
              <w:rPr>
                <w:noProof/>
                <w:webHidden/>
              </w:rPr>
            </w:r>
            <w:r>
              <w:rPr>
                <w:noProof/>
                <w:webHidden/>
              </w:rPr>
              <w:fldChar w:fldCharType="separate"/>
            </w:r>
            <w:r w:rsidR="00AC5AF4">
              <w:rPr>
                <w:noProof/>
                <w:webHidden/>
              </w:rPr>
              <w:t>22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4"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_Toc497222814 \h </w:instrText>
            </w:r>
            <w:r>
              <w:rPr>
                <w:noProof/>
                <w:webHidden/>
              </w:rPr>
            </w:r>
            <w:r>
              <w:rPr>
                <w:noProof/>
                <w:webHidden/>
              </w:rPr>
              <w:fldChar w:fldCharType="separate"/>
            </w:r>
            <w:r w:rsidR="00AC5AF4">
              <w:rPr>
                <w:noProof/>
                <w:webHidden/>
              </w:rPr>
              <w:t>22</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5"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_Toc497222815 \h </w:instrText>
            </w:r>
            <w:r>
              <w:rPr>
                <w:noProof/>
                <w:webHidden/>
              </w:rPr>
            </w:r>
            <w:r>
              <w:rPr>
                <w:noProof/>
                <w:webHidden/>
              </w:rPr>
              <w:fldChar w:fldCharType="separate"/>
            </w:r>
            <w:r w:rsidR="00AC5AF4">
              <w:rPr>
                <w:noProof/>
                <w:webHidden/>
              </w:rPr>
              <w:t>23</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6"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_Toc497222816 \h </w:instrText>
            </w:r>
            <w:r>
              <w:rPr>
                <w:noProof/>
                <w:webHidden/>
              </w:rPr>
            </w:r>
            <w:r>
              <w:rPr>
                <w:noProof/>
                <w:webHidden/>
              </w:rPr>
              <w:fldChar w:fldCharType="separate"/>
            </w:r>
            <w:r w:rsidR="00AC5AF4">
              <w:rPr>
                <w:noProof/>
                <w:webHidden/>
              </w:rPr>
              <w:t>23</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17" w:history="1">
            <w:r w:rsidR="00AC5AF4" w:rsidRPr="00C74D31">
              <w:rPr>
                <w:rStyle w:val="Hipervnculo"/>
                <w:noProof/>
              </w:rPr>
              <w:t>Mesas</w:t>
            </w:r>
            <w:r w:rsidR="00AC5AF4">
              <w:rPr>
                <w:noProof/>
                <w:webHidden/>
              </w:rPr>
              <w:tab/>
            </w:r>
            <w:r>
              <w:rPr>
                <w:noProof/>
                <w:webHidden/>
              </w:rPr>
              <w:fldChar w:fldCharType="begin"/>
            </w:r>
            <w:r w:rsidR="00AC5AF4">
              <w:rPr>
                <w:noProof/>
                <w:webHidden/>
              </w:rPr>
              <w:instrText xml:space="preserve"> PAGEREF _Toc497222817 \h </w:instrText>
            </w:r>
            <w:r>
              <w:rPr>
                <w:noProof/>
                <w:webHidden/>
              </w:rPr>
            </w:r>
            <w:r>
              <w:rPr>
                <w:noProof/>
                <w:webHidden/>
              </w:rPr>
              <w:fldChar w:fldCharType="separate"/>
            </w:r>
            <w:r w:rsidR="00AC5AF4">
              <w:rPr>
                <w:noProof/>
                <w:webHidden/>
              </w:rPr>
              <w:t>24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8"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_Toc497222818 \h </w:instrText>
            </w:r>
            <w:r>
              <w:rPr>
                <w:noProof/>
                <w:webHidden/>
              </w:rPr>
            </w:r>
            <w:r>
              <w:rPr>
                <w:noProof/>
                <w:webHidden/>
              </w:rPr>
              <w:fldChar w:fldCharType="separate"/>
            </w:r>
            <w:r w:rsidR="00AC5AF4">
              <w:rPr>
                <w:noProof/>
                <w:webHidden/>
              </w:rPr>
              <w:t>24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19"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_Toc497222819 \h </w:instrText>
            </w:r>
            <w:r>
              <w:rPr>
                <w:noProof/>
                <w:webHidden/>
              </w:rPr>
            </w:r>
            <w:r>
              <w:rPr>
                <w:noProof/>
                <w:webHidden/>
              </w:rPr>
              <w:fldChar w:fldCharType="separate"/>
            </w:r>
            <w:r w:rsidR="00AC5AF4">
              <w:rPr>
                <w:noProof/>
                <w:webHidden/>
              </w:rPr>
              <w:t>24</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0"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_Toc497222820 \h </w:instrText>
            </w:r>
            <w:r>
              <w:rPr>
                <w:noProof/>
                <w:webHidden/>
              </w:rPr>
            </w:r>
            <w:r>
              <w:rPr>
                <w:noProof/>
                <w:webHidden/>
              </w:rPr>
              <w:fldChar w:fldCharType="separate"/>
            </w:r>
            <w:r w:rsidR="00AC5AF4">
              <w:rPr>
                <w:noProof/>
                <w:webHidden/>
              </w:rPr>
              <w:t>24</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21" w:history="1">
            <w:r w:rsidR="00AC5AF4" w:rsidRPr="00C74D31">
              <w:rPr>
                <w:rStyle w:val="Hipervnculo"/>
                <w:noProof/>
              </w:rPr>
              <w:t>Plan</w:t>
            </w:r>
            <w:r w:rsidR="00AC5AF4">
              <w:rPr>
                <w:noProof/>
                <w:webHidden/>
              </w:rPr>
              <w:tab/>
            </w:r>
            <w:r>
              <w:rPr>
                <w:noProof/>
                <w:webHidden/>
              </w:rPr>
              <w:fldChar w:fldCharType="begin"/>
            </w:r>
            <w:r w:rsidR="00AC5AF4">
              <w:rPr>
                <w:noProof/>
                <w:webHidden/>
              </w:rPr>
              <w:instrText xml:space="preserve"> PAGEREF _Toc497222821 \h </w:instrText>
            </w:r>
            <w:r>
              <w:rPr>
                <w:noProof/>
                <w:webHidden/>
              </w:rPr>
            </w:r>
            <w:r>
              <w:rPr>
                <w:noProof/>
                <w:webHidden/>
              </w:rPr>
              <w:fldChar w:fldCharType="separate"/>
            </w:r>
            <w:r w:rsidR="00AC5AF4">
              <w:rPr>
                <w:noProof/>
                <w:webHidden/>
              </w:rPr>
              <w:t>25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2"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_Toc497222822 \h </w:instrText>
            </w:r>
            <w:r>
              <w:rPr>
                <w:noProof/>
                <w:webHidden/>
              </w:rPr>
            </w:r>
            <w:r>
              <w:rPr>
                <w:noProof/>
                <w:webHidden/>
              </w:rPr>
              <w:fldChar w:fldCharType="separate"/>
            </w:r>
            <w:r w:rsidR="00AC5AF4">
              <w:rPr>
                <w:noProof/>
                <w:webHidden/>
              </w:rPr>
              <w:t>25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3"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_Toc497222823 \h </w:instrText>
            </w:r>
            <w:r>
              <w:rPr>
                <w:noProof/>
                <w:webHidden/>
              </w:rPr>
            </w:r>
            <w:r>
              <w:rPr>
                <w:noProof/>
                <w:webHidden/>
              </w:rPr>
              <w:fldChar w:fldCharType="separate"/>
            </w:r>
            <w:r w:rsidR="00AC5AF4">
              <w:rPr>
                <w:noProof/>
                <w:webHidden/>
              </w:rPr>
              <w:t>25</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4"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_Toc497222824 \h </w:instrText>
            </w:r>
            <w:r>
              <w:rPr>
                <w:noProof/>
                <w:webHidden/>
              </w:rPr>
            </w:r>
            <w:r>
              <w:rPr>
                <w:noProof/>
                <w:webHidden/>
              </w:rPr>
              <w:fldChar w:fldCharType="separate"/>
            </w:r>
            <w:r w:rsidR="00AC5AF4">
              <w:rPr>
                <w:noProof/>
                <w:webHidden/>
              </w:rPr>
              <w:t>25</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25" w:history="1">
            <w:r w:rsidR="00AC5AF4" w:rsidRPr="00C74D31">
              <w:rPr>
                <w:rStyle w:val="Hipervnculo"/>
                <w:noProof/>
              </w:rPr>
              <w:t>Usuario</w:t>
            </w:r>
            <w:r w:rsidR="00AC5AF4">
              <w:rPr>
                <w:noProof/>
                <w:webHidden/>
              </w:rPr>
              <w:tab/>
            </w:r>
            <w:r>
              <w:rPr>
                <w:noProof/>
                <w:webHidden/>
              </w:rPr>
              <w:fldChar w:fldCharType="begin"/>
            </w:r>
            <w:r w:rsidR="00AC5AF4">
              <w:rPr>
                <w:noProof/>
                <w:webHidden/>
              </w:rPr>
              <w:instrText xml:space="preserve"> PAGEREF _Toc497222825 \h </w:instrText>
            </w:r>
            <w:r>
              <w:rPr>
                <w:noProof/>
                <w:webHidden/>
              </w:rPr>
            </w:r>
            <w:r>
              <w:rPr>
                <w:noProof/>
                <w:webHidden/>
              </w:rPr>
              <w:fldChar w:fldCharType="separate"/>
            </w:r>
            <w:r w:rsidR="00AC5AF4">
              <w:rPr>
                <w:noProof/>
                <w:webHidden/>
              </w:rPr>
              <w:t>26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6"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_Toc497222826 \h </w:instrText>
            </w:r>
            <w:r>
              <w:rPr>
                <w:noProof/>
                <w:webHidden/>
              </w:rPr>
            </w:r>
            <w:r>
              <w:rPr>
                <w:noProof/>
                <w:webHidden/>
              </w:rPr>
              <w:fldChar w:fldCharType="separate"/>
            </w:r>
            <w:r w:rsidR="00AC5AF4">
              <w:rPr>
                <w:noProof/>
                <w:webHidden/>
              </w:rPr>
              <w:t>26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7"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_Toc497222827 \h </w:instrText>
            </w:r>
            <w:r>
              <w:rPr>
                <w:noProof/>
                <w:webHidden/>
              </w:rPr>
            </w:r>
            <w:r>
              <w:rPr>
                <w:noProof/>
                <w:webHidden/>
              </w:rPr>
              <w:fldChar w:fldCharType="separate"/>
            </w:r>
            <w:r w:rsidR="00AC5AF4">
              <w:rPr>
                <w:noProof/>
                <w:webHidden/>
              </w:rPr>
              <w:t>26</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28"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_Toc497222828 \h </w:instrText>
            </w:r>
            <w:r>
              <w:rPr>
                <w:noProof/>
                <w:webHidden/>
              </w:rPr>
            </w:r>
            <w:r>
              <w:rPr>
                <w:noProof/>
                <w:webHidden/>
              </w:rPr>
              <w:fldChar w:fldCharType="separate"/>
            </w:r>
            <w:r w:rsidR="00AC5AF4">
              <w:rPr>
                <w:noProof/>
                <w:webHidden/>
              </w:rPr>
              <w:t>26</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29" w:history="1">
            <w:r w:rsidR="00AC5AF4" w:rsidRPr="00C74D31">
              <w:rPr>
                <w:rStyle w:val="Hipervnculo"/>
                <w:noProof/>
              </w:rPr>
              <w:t>Rol</w:t>
            </w:r>
            <w:r w:rsidR="00AC5AF4">
              <w:rPr>
                <w:noProof/>
                <w:webHidden/>
              </w:rPr>
              <w:tab/>
            </w:r>
            <w:r>
              <w:rPr>
                <w:noProof/>
                <w:webHidden/>
              </w:rPr>
              <w:fldChar w:fldCharType="begin"/>
            </w:r>
            <w:r w:rsidR="00AC5AF4">
              <w:rPr>
                <w:noProof/>
                <w:webHidden/>
              </w:rPr>
              <w:instrText xml:space="preserve"> PAGEREF _Toc497222829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0"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_Toc497222830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1" w:history="1">
            <w:r w:rsidR="00AC5AF4" w:rsidRPr="00C74D31">
              <w:rPr>
                <w:rStyle w:val="Hipervnculo"/>
                <w:noProof/>
              </w:rPr>
              <w:t>Atributos</w:t>
            </w:r>
            <w:r w:rsidR="00AC5AF4">
              <w:rPr>
                <w:noProof/>
                <w:webHidden/>
              </w:rPr>
              <w:tab/>
            </w:r>
            <w:r>
              <w:rPr>
                <w:noProof/>
                <w:webHidden/>
              </w:rPr>
              <w:fldChar w:fldCharType="begin"/>
            </w:r>
            <w:r w:rsidR="00AC5AF4">
              <w:rPr>
                <w:noProof/>
                <w:webHidden/>
              </w:rPr>
              <w:instrText xml:space="preserve"> PAGEREF _Toc497222831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2" w:history="1">
            <w:r w:rsidR="00AC5AF4" w:rsidRPr="00C74D31">
              <w:rPr>
                <w:rStyle w:val="Hipervnculo"/>
                <w:noProof/>
              </w:rPr>
              <w:t>Métodos</w:t>
            </w:r>
            <w:r w:rsidR="00AC5AF4">
              <w:rPr>
                <w:noProof/>
                <w:webHidden/>
              </w:rPr>
              <w:tab/>
            </w:r>
            <w:r>
              <w:rPr>
                <w:noProof/>
                <w:webHidden/>
              </w:rPr>
              <w:fldChar w:fldCharType="begin"/>
            </w:r>
            <w:r w:rsidR="00AC5AF4">
              <w:rPr>
                <w:noProof/>
                <w:webHidden/>
              </w:rPr>
              <w:instrText xml:space="preserve"> PAGEREF _Toc497222832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33" w:history="1">
            <w:r w:rsidR="00AC5AF4" w:rsidRPr="00C74D31">
              <w:rPr>
                <w:rStyle w:val="Hipervnculo"/>
                <w:noProof/>
              </w:rPr>
              <w:t>Permiso</w:t>
            </w:r>
            <w:r w:rsidR="00AC5AF4">
              <w:rPr>
                <w:noProof/>
                <w:webHidden/>
              </w:rPr>
              <w:tab/>
            </w:r>
            <w:r>
              <w:rPr>
                <w:noProof/>
                <w:webHidden/>
              </w:rPr>
              <w:fldChar w:fldCharType="begin"/>
            </w:r>
            <w:r w:rsidR="00AC5AF4">
              <w:rPr>
                <w:noProof/>
                <w:webHidden/>
              </w:rPr>
              <w:instrText xml:space="preserve"> PAGEREF _Toc497222833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4" w:history="1">
            <w:r w:rsidR="00AC5AF4" w:rsidRPr="00C74D31">
              <w:rPr>
                <w:rStyle w:val="Hipervnculo"/>
                <w:noProof/>
              </w:rPr>
              <w:t>Descripción</w:t>
            </w:r>
            <w:r w:rsidR="00AC5AF4">
              <w:rPr>
                <w:noProof/>
                <w:webHidden/>
              </w:rPr>
              <w:tab/>
            </w:r>
            <w:r>
              <w:rPr>
                <w:noProof/>
                <w:webHidden/>
              </w:rPr>
              <w:fldChar w:fldCharType="begin"/>
            </w:r>
            <w:r w:rsidR="00AC5AF4">
              <w:rPr>
                <w:noProof/>
                <w:webHidden/>
              </w:rPr>
              <w:instrText xml:space="preserve"> PAGEREF _Toc497222834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1"/>
            <w:rPr>
              <w:rFonts w:eastAsiaTheme="minorEastAsia"/>
              <w:b w:val="0"/>
              <w:bCs w:val="0"/>
              <w:noProof/>
              <w:sz w:val="22"/>
              <w:szCs w:val="22"/>
              <w:lang w:val="es-AR" w:eastAsia="es-AR"/>
            </w:rPr>
          </w:pPr>
          <w:hyperlink w:anchor="_Toc497222835" w:history="1">
            <w:r w:rsidR="00AC5AF4" w:rsidRPr="00C74D31">
              <w:rPr>
                <w:rStyle w:val="Hipervnculo"/>
                <w:noProof/>
              </w:rPr>
              <w:t>Diseño de Subsistemas</w:t>
            </w:r>
            <w:r w:rsidR="00AC5AF4">
              <w:rPr>
                <w:noProof/>
                <w:webHidden/>
              </w:rPr>
              <w:tab/>
            </w:r>
            <w:r>
              <w:rPr>
                <w:noProof/>
                <w:webHidden/>
              </w:rPr>
              <w:fldChar w:fldCharType="begin"/>
            </w:r>
            <w:r w:rsidR="00AC5AF4">
              <w:rPr>
                <w:noProof/>
                <w:webHidden/>
              </w:rPr>
              <w:instrText xml:space="preserve"> PAGEREF _Toc497222835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36" w:history="1">
            <w:r w:rsidR="00AC5AF4" w:rsidRPr="00C74D31">
              <w:rPr>
                <w:rStyle w:val="Hipervnculo"/>
                <w:noProof/>
              </w:rPr>
              <w:t>Subsistema de Aulas</w:t>
            </w:r>
            <w:r w:rsidR="00AC5AF4">
              <w:rPr>
                <w:noProof/>
                <w:webHidden/>
              </w:rPr>
              <w:tab/>
            </w:r>
            <w:r>
              <w:rPr>
                <w:noProof/>
                <w:webHidden/>
              </w:rPr>
              <w:fldChar w:fldCharType="begin"/>
            </w:r>
            <w:r w:rsidR="00AC5AF4">
              <w:rPr>
                <w:noProof/>
                <w:webHidden/>
              </w:rPr>
              <w:instrText xml:space="preserve"> PAGEREF _Toc497222836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7"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_Toc497222837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8" w:history="1">
            <w:r w:rsidR="00AC5AF4" w:rsidRPr="00C74D31">
              <w:rPr>
                <w:rStyle w:val="Hipervnculo"/>
                <w:noProof/>
              </w:rPr>
              <w:t>Función</w:t>
            </w:r>
            <w:r w:rsidR="00AC5AF4">
              <w:rPr>
                <w:noProof/>
                <w:webHidden/>
              </w:rPr>
              <w:tab/>
            </w:r>
            <w:r>
              <w:rPr>
                <w:noProof/>
                <w:webHidden/>
              </w:rPr>
              <w:fldChar w:fldCharType="begin"/>
            </w:r>
            <w:r w:rsidR="00AC5AF4">
              <w:rPr>
                <w:noProof/>
                <w:webHidden/>
              </w:rPr>
              <w:instrText xml:space="preserve"> PAGEREF _Toc497222838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39" w:history="1">
            <w:r w:rsidR="00AC5AF4" w:rsidRPr="00C74D31">
              <w:rPr>
                <w:rStyle w:val="Hipervnculo"/>
                <w:noProof/>
              </w:rPr>
              <w:t>Subordinados</w:t>
            </w:r>
            <w:r w:rsidR="00AC5AF4">
              <w:rPr>
                <w:noProof/>
                <w:webHidden/>
              </w:rPr>
              <w:tab/>
            </w:r>
            <w:r>
              <w:rPr>
                <w:noProof/>
                <w:webHidden/>
              </w:rPr>
              <w:fldChar w:fldCharType="begin"/>
            </w:r>
            <w:r w:rsidR="00AC5AF4">
              <w:rPr>
                <w:noProof/>
                <w:webHidden/>
              </w:rPr>
              <w:instrText xml:space="preserve"> PAGEREF _Toc497222839 \h </w:instrText>
            </w:r>
            <w:r>
              <w:rPr>
                <w:noProof/>
                <w:webHidden/>
              </w:rPr>
            </w:r>
            <w:r>
              <w:rPr>
                <w:noProof/>
                <w:webHidden/>
              </w:rPr>
              <w:fldChar w:fldCharType="separate"/>
            </w:r>
            <w:r w:rsidR="00AC5AF4">
              <w:rPr>
                <w:noProof/>
                <w:webHidden/>
              </w:rPr>
              <w:t>27</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0" w:history="1">
            <w:r w:rsidR="00AC5AF4" w:rsidRPr="00C74D31">
              <w:rPr>
                <w:rStyle w:val="Hipervnculo"/>
                <w:noProof/>
              </w:rPr>
              <w:t>Dependencias</w:t>
            </w:r>
            <w:r w:rsidR="00AC5AF4">
              <w:rPr>
                <w:noProof/>
                <w:webHidden/>
              </w:rPr>
              <w:tab/>
            </w:r>
            <w:r>
              <w:rPr>
                <w:noProof/>
                <w:webHidden/>
              </w:rPr>
              <w:fldChar w:fldCharType="begin"/>
            </w:r>
            <w:r w:rsidR="00AC5AF4">
              <w:rPr>
                <w:noProof/>
                <w:webHidden/>
              </w:rPr>
              <w:instrText xml:space="preserve"> PAGEREF _Toc497222840 \h </w:instrText>
            </w:r>
            <w:r>
              <w:rPr>
                <w:noProof/>
                <w:webHidden/>
              </w:rPr>
            </w:r>
            <w:r>
              <w:rPr>
                <w:noProof/>
                <w:webHidden/>
              </w:rPr>
              <w:fldChar w:fldCharType="separate"/>
            </w:r>
            <w:r w:rsidR="00AC5AF4">
              <w:rPr>
                <w:noProof/>
                <w:webHidden/>
              </w:rPr>
              <w:t>28</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1" w:history="1">
            <w:r w:rsidR="00AC5AF4" w:rsidRPr="00C74D31">
              <w:rPr>
                <w:rStyle w:val="Hipervnculo"/>
                <w:noProof/>
              </w:rPr>
              <w:t>Recursos</w:t>
            </w:r>
            <w:r w:rsidR="00AC5AF4">
              <w:rPr>
                <w:noProof/>
                <w:webHidden/>
              </w:rPr>
              <w:tab/>
            </w:r>
            <w:r>
              <w:rPr>
                <w:noProof/>
                <w:webHidden/>
              </w:rPr>
              <w:fldChar w:fldCharType="begin"/>
            </w:r>
            <w:r w:rsidR="00AC5AF4">
              <w:rPr>
                <w:noProof/>
                <w:webHidden/>
              </w:rPr>
              <w:instrText xml:space="preserve"> PAGEREF _Toc497222841 \h </w:instrText>
            </w:r>
            <w:r>
              <w:rPr>
                <w:noProof/>
                <w:webHidden/>
              </w:rPr>
            </w:r>
            <w:r>
              <w:rPr>
                <w:noProof/>
                <w:webHidden/>
              </w:rPr>
              <w:fldChar w:fldCharType="separate"/>
            </w:r>
            <w:r w:rsidR="00AC5AF4">
              <w:rPr>
                <w:noProof/>
                <w:webHidden/>
              </w:rPr>
              <w:t>28</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42" w:history="1">
            <w:r w:rsidR="00AC5AF4" w:rsidRPr="00C74D31">
              <w:rPr>
                <w:rStyle w:val="Hipervnculo"/>
                <w:noProof/>
              </w:rPr>
              <w:t>Subsistema de Carreras</w:t>
            </w:r>
            <w:r w:rsidR="00AC5AF4">
              <w:rPr>
                <w:noProof/>
                <w:webHidden/>
              </w:rPr>
              <w:tab/>
            </w:r>
            <w:r>
              <w:rPr>
                <w:noProof/>
                <w:webHidden/>
              </w:rPr>
              <w:fldChar w:fldCharType="begin"/>
            </w:r>
            <w:r w:rsidR="00AC5AF4">
              <w:rPr>
                <w:noProof/>
                <w:webHidden/>
              </w:rPr>
              <w:instrText xml:space="preserve"> PAGEREF _Toc497222842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3"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_Toc497222843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4" w:history="1">
            <w:r w:rsidR="00AC5AF4" w:rsidRPr="00C74D31">
              <w:rPr>
                <w:rStyle w:val="Hipervnculo"/>
                <w:noProof/>
              </w:rPr>
              <w:t>Función</w:t>
            </w:r>
            <w:r w:rsidR="00AC5AF4">
              <w:rPr>
                <w:noProof/>
                <w:webHidden/>
              </w:rPr>
              <w:tab/>
            </w:r>
            <w:r>
              <w:rPr>
                <w:noProof/>
                <w:webHidden/>
              </w:rPr>
              <w:fldChar w:fldCharType="begin"/>
            </w:r>
            <w:r w:rsidR="00AC5AF4">
              <w:rPr>
                <w:noProof/>
                <w:webHidden/>
              </w:rPr>
              <w:instrText xml:space="preserve"> PAGEREF _Toc497222844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5" w:history="1">
            <w:r w:rsidR="00AC5AF4" w:rsidRPr="00C74D31">
              <w:rPr>
                <w:rStyle w:val="Hipervnculo"/>
                <w:noProof/>
              </w:rPr>
              <w:t>Subordinados</w:t>
            </w:r>
            <w:r w:rsidR="00AC5AF4">
              <w:rPr>
                <w:noProof/>
                <w:webHidden/>
              </w:rPr>
              <w:tab/>
            </w:r>
            <w:r>
              <w:rPr>
                <w:noProof/>
                <w:webHidden/>
              </w:rPr>
              <w:fldChar w:fldCharType="begin"/>
            </w:r>
            <w:r w:rsidR="00AC5AF4">
              <w:rPr>
                <w:noProof/>
                <w:webHidden/>
              </w:rPr>
              <w:instrText xml:space="preserve"> PAGEREF _Toc497222845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46" w:history="1">
            <w:r w:rsidR="00AC5AF4" w:rsidRPr="00C74D31">
              <w:rPr>
                <w:rStyle w:val="Hipervnculo"/>
                <w:noProof/>
              </w:rPr>
              <w:t>Subsistema de Cursadas</w:t>
            </w:r>
            <w:r w:rsidR="00AC5AF4">
              <w:rPr>
                <w:noProof/>
                <w:webHidden/>
              </w:rPr>
              <w:tab/>
            </w:r>
            <w:r>
              <w:rPr>
                <w:noProof/>
                <w:webHidden/>
              </w:rPr>
              <w:fldChar w:fldCharType="begin"/>
            </w:r>
            <w:r w:rsidR="00AC5AF4">
              <w:rPr>
                <w:noProof/>
                <w:webHidden/>
              </w:rPr>
              <w:instrText xml:space="preserve"> PAGEREF _Toc497222846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7"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_Toc497222847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8" w:history="1">
            <w:r w:rsidR="00AC5AF4" w:rsidRPr="00C74D31">
              <w:rPr>
                <w:rStyle w:val="Hipervnculo"/>
                <w:noProof/>
              </w:rPr>
              <w:t>Función</w:t>
            </w:r>
            <w:r w:rsidR="00AC5AF4">
              <w:rPr>
                <w:noProof/>
                <w:webHidden/>
              </w:rPr>
              <w:tab/>
            </w:r>
            <w:r>
              <w:rPr>
                <w:noProof/>
                <w:webHidden/>
              </w:rPr>
              <w:fldChar w:fldCharType="begin"/>
            </w:r>
            <w:r w:rsidR="00AC5AF4">
              <w:rPr>
                <w:noProof/>
                <w:webHidden/>
              </w:rPr>
              <w:instrText xml:space="preserve"> PAGEREF _Toc497222848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49" w:history="1">
            <w:r w:rsidR="00AC5AF4" w:rsidRPr="00C74D31">
              <w:rPr>
                <w:rStyle w:val="Hipervnculo"/>
                <w:noProof/>
              </w:rPr>
              <w:t>Subordinados</w:t>
            </w:r>
            <w:r w:rsidR="00AC5AF4">
              <w:rPr>
                <w:noProof/>
                <w:webHidden/>
              </w:rPr>
              <w:tab/>
            </w:r>
            <w:r>
              <w:rPr>
                <w:noProof/>
                <w:webHidden/>
              </w:rPr>
              <w:fldChar w:fldCharType="begin"/>
            </w:r>
            <w:r w:rsidR="00AC5AF4">
              <w:rPr>
                <w:noProof/>
                <w:webHidden/>
              </w:rPr>
              <w:instrText xml:space="preserve"> PAGEREF _Toc497222849 \h </w:instrText>
            </w:r>
            <w:r>
              <w:rPr>
                <w:noProof/>
                <w:webHidden/>
              </w:rPr>
            </w:r>
            <w:r>
              <w:rPr>
                <w:noProof/>
                <w:webHidden/>
              </w:rPr>
              <w:fldChar w:fldCharType="separate"/>
            </w:r>
            <w:r w:rsidR="00AC5AF4">
              <w:rPr>
                <w:noProof/>
                <w:webHidden/>
              </w:rPr>
              <w:t>29</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50" w:history="1">
            <w:r w:rsidR="00AC5AF4" w:rsidRPr="00C74D31">
              <w:rPr>
                <w:rStyle w:val="Hipervnculo"/>
                <w:noProof/>
              </w:rPr>
              <w:t>Subsistema de Mesas</w:t>
            </w:r>
            <w:r w:rsidR="00AC5AF4">
              <w:rPr>
                <w:noProof/>
                <w:webHidden/>
              </w:rPr>
              <w:tab/>
            </w:r>
            <w:r>
              <w:rPr>
                <w:noProof/>
                <w:webHidden/>
              </w:rPr>
              <w:fldChar w:fldCharType="begin"/>
            </w:r>
            <w:r w:rsidR="00AC5AF4">
              <w:rPr>
                <w:noProof/>
                <w:webHidden/>
              </w:rPr>
              <w:instrText xml:space="preserve"> PAGEREF _Toc497222850 \h </w:instrText>
            </w:r>
            <w:r>
              <w:rPr>
                <w:noProof/>
                <w:webHidden/>
              </w:rPr>
            </w:r>
            <w:r>
              <w:rPr>
                <w:noProof/>
                <w:webHidden/>
              </w:rPr>
              <w:fldChar w:fldCharType="separate"/>
            </w:r>
            <w:r w:rsidR="00AC5AF4">
              <w:rPr>
                <w:noProof/>
                <w:webHidden/>
              </w:rPr>
              <w:t>30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1"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_Toc497222851 \h </w:instrText>
            </w:r>
            <w:r>
              <w:rPr>
                <w:noProof/>
                <w:webHidden/>
              </w:rPr>
            </w:r>
            <w:r>
              <w:rPr>
                <w:noProof/>
                <w:webHidden/>
              </w:rPr>
              <w:fldChar w:fldCharType="separate"/>
            </w:r>
            <w:r w:rsidR="00AC5AF4">
              <w:rPr>
                <w:noProof/>
                <w:webHidden/>
              </w:rPr>
              <w:t>30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2" w:history="1">
            <w:r w:rsidR="00AC5AF4" w:rsidRPr="00C74D31">
              <w:rPr>
                <w:rStyle w:val="Hipervnculo"/>
                <w:noProof/>
              </w:rPr>
              <w:t>Función</w:t>
            </w:r>
            <w:r w:rsidR="00AC5AF4">
              <w:rPr>
                <w:noProof/>
                <w:webHidden/>
              </w:rPr>
              <w:tab/>
            </w:r>
            <w:r>
              <w:rPr>
                <w:noProof/>
                <w:webHidden/>
              </w:rPr>
              <w:fldChar w:fldCharType="begin"/>
            </w:r>
            <w:r w:rsidR="00AC5AF4">
              <w:rPr>
                <w:noProof/>
                <w:webHidden/>
              </w:rPr>
              <w:instrText xml:space="preserve"> PAGEREF _Toc497222852 \h </w:instrText>
            </w:r>
            <w:r>
              <w:rPr>
                <w:noProof/>
                <w:webHidden/>
              </w:rPr>
            </w:r>
            <w:r>
              <w:rPr>
                <w:noProof/>
                <w:webHidden/>
              </w:rPr>
              <w:fldChar w:fldCharType="separate"/>
            </w:r>
            <w:r w:rsidR="00AC5AF4">
              <w:rPr>
                <w:noProof/>
                <w:webHidden/>
              </w:rPr>
              <w:t>30</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3" w:history="1">
            <w:r w:rsidR="00AC5AF4" w:rsidRPr="00C74D31">
              <w:rPr>
                <w:rStyle w:val="Hipervnculo"/>
                <w:noProof/>
              </w:rPr>
              <w:t>Subordinados</w:t>
            </w:r>
            <w:r w:rsidR="00AC5AF4">
              <w:rPr>
                <w:noProof/>
                <w:webHidden/>
              </w:rPr>
              <w:tab/>
            </w:r>
            <w:r>
              <w:rPr>
                <w:noProof/>
                <w:webHidden/>
              </w:rPr>
              <w:fldChar w:fldCharType="begin"/>
            </w:r>
            <w:r w:rsidR="00AC5AF4">
              <w:rPr>
                <w:noProof/>
                <w:webHidden/>
              </w:rPr>
              <w:instrText xml:space="preserve"> PAGEREF _Toc497222853 \h </w:instrText>
            </w:r>
            <w:r>
              <w:rPr>
                <w:noProof/>
                <w:webHidden/>
              </w:rPr>
            </w:r>
            <w:r>
              <w:rPr>
                <w:noProof/>
                <w:webHidden/>
              </w:rPr>
              <w:fldChar w:fldCharType="separate"/>
            </w:r>
            <w:r w:rsidR="00AC5AF4">
              <w:rPr>
                <w:noProof/>
                <w:webHidden/>
              </w:rPr>
              <w:t>30</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54" w:history="1">
            <w:r w:rsidR="00AC5AF4" w:rsidRPr="00C74D31">
              <w:rPr>
                <w:rStyle w:val="Hipervnculo"/>
                <w:noProof/>
              </w:rPr>
              <w:t>Subsistema de Usuarios</w:t>
            </w:r>
            <w:r w:rsidR="00AC5AF4">
              <w:rPr>
                <w:noProof/>
                <w:webHidden/>
              </w:rPr>
              <w:tab/>
            </w:r>
            <w:r>
              <w:rPr>
                <w:noProof/>
                <w:webHidden/>
              </w:rPr>
              <w:fldChar w:fldCharType="begin"/>
            </w:r>
            <w:r w:rsidR="00AC5AF4">
              <w:rPr>
                <w:noProof/>
                <w:webHidden/>
              </w:rPr>
              <w:instrText xml:space="preserve"> PAGEREF _Toc497222854 \h </w:instrText>
            </w:r>
            <w:r>
              <w:rPr>
                <w:noProof/>
                <w:webHidden/>
              </w:rPr>
            </w:r>
            <w:r>
              <w:rPr>
                <w:noProof/>
                <w:webHidden/>
              </w:rPr>
              <w:fldChar w:fldCharType="separate"/>
            </w:r>
            <w:r w:rsidR="00AC5AF4">
              <w:rPr>
                <w:noProof/>
                <w:webHidden/>
              </w:rPr>
              <w:t>31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5" w:history="1">
            <w:r w:rsidR="00AC5AF4" w:rsidRPr="00C74D31">
              <w:rPr>
                <w:rStyle w:val="Hipervnculo"/>
                <w:noProof/>
              </w:rPr>
              <w:t>Propósito</w:t>
            </w:r>
            <w:r w:rsidR="00AC5AF4">
              <w:rPr>
                <w:noProof/>
                <w:webHidden/>
              </w:rPr>
              <w:tab/>
            </w:r>
            <w:r>
              <w:rPr>
                <w:noProof/>
                <w:webHidden/>
              </w:rPr>
              <w:fldChar w:fldCharType="begin"/>
            </w:r>
            <w:r w:rsidR="00AC5AF4">
              <w:rPr>
                <w:noProof/>
                <w:webHidden/>
              </w:rPr>
              <w:instrText xml:space="preserve"> PAGEREF _Toc497222855 \h </w:instrText>
            </w:r>
            <w:r>
              <w:rPr>
                <w:noProof/>
                <w:webHidden/>
              </w:rPr>
            </w:r>
            <w:r>
              <w:rPr>
                <w:noProof/>
                <w:webHidden/>
              </w:rPr>
              <w:fldChar w:fldCharType="separate"/>
            </w:r>
            <w:r w:rsidR="00AC5AF4">
              <w:rPr>
                <w:noProof/>
                <w:webHidden/>
              </w:rPr>
              <w:t>31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6" w:history="1">
            <w:r w:rsidR="00AC5AF4" w:rsidRPr="00C74D31">
              <w:rPr>
                <w:rStyle w:val="Hipervnculo"/>
                <w:noProof/>
              </w:rPr>
              <w:t>Función</w:t>
            </w:r>
            <w:r w:rsidR="00AC5AF4">
              <w:rPr>
                <w:noProof/>
                <w:webHidden/>
              </w:rPr>
              <w:tab/>
            </w:r>
            <w:r>
              <w:rPr>
                <w:noProof/>
                <w:webHidden/>
              </w:rPr>
              <w:fldChar w:fldCharType="begin"/>
            </w:r>
            <w:r w:rsidR="00AC5AF4">
              <w:rPr>
                <w:noProof/>
                <w:webHidden/>
              </w:rPr>
              <w:instrText xml:space="preserve"> PAGEREF _Toc497222856 \h </w:instrText>
            </w:r>
            <w:r>
              <w:rPr>
                <w:noProof/>
                <w:webHidden/>
              </w:rPr>
            </w:r>
            <w:r>
              <w:rPr>
                <w:noProof/>
                <w:webHidden/>
              </w:rPr>
              <w:fldChar w:fldCharType="separate"/>
            </w:r>
            <w:r w:rsidR="00AC5AF4">
              <w:rPr>
                <w:noProof/>
                <w:webHidden/>
              </w:rPr>
              <w:t>31</w:t>
            </w:r>
            <w:r>
              <w:rPr>
                <w:noProof/>
                <w:webHidden/>
              </w:rPr>
              <w:fldChar w:fldCharType="end"/>
            </w:r>
          </w:hyperlink>
        </w:p>
        <w:p w:rsidR="00AC5AF4" w:rsidRDefault="003C633D">
          <w:pPr>
            <w:pStyle w:val="TDC3"/>
            <w:rPr>
              <w:rFonts w:eastAsiaTheme="minorEastAsia"/>
              <w:noProof/>
              <w:sz w:val="22"/>
              <w:szCs w:val="22"/>
              <w:lang w:val="es-AR" w:eastAsia="es-AR"/>
            </w:rPr>
          </w:pPr>
          <w:hyperlink w:anchor="_Toc497222857" w:history="1">
            <w:r w:rsidR="00AC5AF4" w:rsidRPr="00C74D31">
              <w:rPr>
                <w:rStyle w:val="Hipervnculo"/>
                <w:noProof/>
              </w:rPr>
              <w:t>Subordinados</w:t>
            </w:r>
            <w:r w:rsidR="00AC5AF4">
              <w:rPr>
                <w:noProof/>
                <w:webHidden/>
              </w:rPr>
              <w:tab/>
            </w:r>
            <w:r>
              <w:rPr>
                <w:noProof/>
                <w:webHidden/>
              </w:rPr>
              <w:fldChar w:fldCharType="begin"/>
            </w:r>
            <w:r w:rsidR="00AC5AF4">
              <w:rPr>
                <w:noProof/>
                <w:webHidden/>
              </w:rPr>
              <w:instrText xml:space="preserve"> PAGEREF _Toc497222857 \h </w:instrText>
            </w:r>
            <w:r>
              <w:rPr>
                <w:noProof/>
                <w:webHidden/>
              </w:rPr>
            </w:r>
            <w:r>
              <w:rPr>
                <w:noProof/>
                <w:webHidden/>
              </w:rPr>
              <w:fldChar w:fldCharType="separate"/>
            </w:r>
            <w:r w:rsidR="00AC5AF4">
              <w:rPr>
                <w:noProof/>
                <w:webHidden/>
              </w:rPr>
              <w:t>32</w:t>
            </w:r>
            <w:r>
              <w:rPr>
                <w:noProof/>
                <w:webHidden/>
              </w:rPr>
              <w:fldChar w:fldCharType="end"/>
            </w:r>
          </w:hyperlink>
        </w:p>
        <w:p w:rsidR="00AC5AF4" w:rsidRDefault="003C633D">
          <w:pPr>
            <w:pStyle w:val="TDC1"/>
            <w:rPr>
              <w:rFonts w:eastAsiaTheme="minorEastAsia"/>
              <w:b w:val="0"/>
              <w:bCs w:val="0"/>
              <w:noProof/>
              <w:sz w:val="22"/>
              <w:szCs w:val="22"/>
              <w:lang w:val="es-AR" w:eastAsia="es-AR"/>
            </w:rPr>
          </w:pPr>
          <w:hyperlink w:anchor="_Toc497222858" w:history="1">
            <w:r w:rsidR="00AC5AF4" w:rsidRPr="00C74D31">
              <w:rPr>
                <w:rStyle w:val="Hipervnculo"/>
                <w:noProof/>
              </w:rPr>
              <w:t>Diagramas</w:t>
            </w:r>
            <w:r w:rsidR="00AC5AF4">
              <w:rPr>
                <w:noProof/>
                <w:webHidden/>
              </w:rPr>
              <w:tab/>
            </w:r>
            <w:r>
              <w:rPr>
                <w:noProof/>
                <w:webHidden/>
              </w:rPr>
              <w:fldChar w:fldCharType="begin"/>
            </w:r>
            <w:r w:rsidR="00AC5AF4">
              <w:rPr>
                <w:noProof/>
                <w:webHidden/>
              </w:rPr>
              <w:instrText xml:space="preserve"> PAGEREF _Toc497222858 \h </w:instrText>
            </w:r>
            <w:r>
              <w:rPr>
                <w:noProof/>
                <w:webHidden/>
              </w:rPr>
            </w:r>
            <w:r>
              <w:rPr>
                <w:noProof/>
                <w:webHidden/>
              </w:rPr>
              <w:fldChar w:fldCharType="separate"/>
            </w:r>
            <w:r w:rsidR="00AC5AF4">
              <w:rPr>
                <w:noProof/>
                <w:webHidden/>
              </w:rPr>
              <w:t>33</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59" w:history="1">
            <w:r w:rsidR="00AC5AF4" w:rsidRPr="00C74D31">
              <w:rPr>
                <w:rStyle w:val="Hipervnculo"/>
                <w:noProof/>
              </w:rPr>
              <w:t>Diagrama de componentes</w:t>
            </w:r>
            <w:r w:rsidR="00AC5AF4">
              <w:rPr>
                <w:noProof/>
                <w:webHidden/>
              </w:rPr>
              <w:tab/>
            </w:r>
            <w:r>
              <w:rPr>
                <w:noProof/>
                <w:webHidden/>
              </w:rPr>
              <w:fldChar w:fldCharType="begin"/>
            </w:r>
            <w:r w:rsidR="00AC5AF4">
              <w:rPr>
                <w:noProof/>
                <w:webHidden/>
              </w:rPr>
              <w:instrText xml:space="preserve"> PAGEREF _Toc497222859 \h </w:instrText>
            </w:r>
            <w:r>
              <w:rPr>
                <w:noProof/>
                <w:webHidden/>
              </w:rPr>
            </w:r>
            <w:r>
              <w:rPr>
                <w:noProof/>
                <w:webHidden/>
              </w:rPr>
              <w:fldChar w:fldCharType="separate"/>
            </w:r>
            <w:r w:rsidR="00AC5AF4">
              <w:rPr>
                <w:noProof/>
                <w:webHidden/>
              </w:rPr>
              <w:t>33</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60" w:history="1">
            <w:r w:rsidR="00AC5AF4" w:rsidRPr="00C74D31">
              <w:rPr>
                <w:rStyle w:val="Hipervnculo"/>
                <w:noProof/>
              </w:rPr>
              <w:t>Diagrama de Clases</w:t>
            </w:r>
            <w:r w:rsidR="00AC5AF4">
              <w:rPr>
                <w:noProof/>
                <w:webHidden/>
              </w:rPr>
              <w:tab/>
            </w:r>
            <w:r>
              <w:rPr>
                <w:noProof/>
                <w:webHidden/>
              </w:rPr>
              <w:fldChar w:fldCharType="begin"/>
            </w:r>
            <w:r w:rsidR="00AC5AF4">
              <w:rPr>
                <w:noProof/>
                <w:webHidden/>
              </w:rPr>
              <w:instrText xml:space="preserve"> PAGEREF _Toc497222860 \h </w:instrText>
            </w:r>
            <w:r>
              <w:rPr>
                <w:noProof/>
                <w:webHidden/>
              </w:rPr>
            </w:r>
            <w:r>
              <w:rPr>
                <w:noProof/>
                <w:webHidden/>
              </w:rPr>
              <w:fldChar w:fldCharType="separate"/>
            </w:r>
            <w:r w:rsidR="00AC5AF4">
              <w:rPr>
                <w:noProof/>
                <w:webHidden/>
              </w:rPr>
              <w:t>33</w:t>
            </w:r>
            <w:r>
              <w:rPr>
                <w:noProof/>
                <w:webHidden/>
              </w:rPr>
              <w:fldChar w:fldCharType="end"/>
            </w:r>
          </w:hyperlink>
        </w:p>
        <w:p w:rsidR="00AC5AF4" w:rsidRDefault="003C633D">
          <w:pPr>
            <w:pStyle w:val="TDC2"/>
            <w:rPr>
              <w:rFonts w:eastAsiaTheme="minorEastAsia"/>
              <w:i w:val="0"/>
              <w:iCs w:val="0"/>
              <w:noProof/>
              <w:sz w:val="22"/>
              <w:szCs w:val="22"/>
              <w:lang w:val="es-AR" w:eastAsia="es-AR"/>
            </w:rPr>
          </w:pPr>
          <w:hyperlink w:anchor="_Toc497222861" w:history="1">
            <w:r w:rsidR="00AC5AF4" w:rsidRPr="00C74D31">
              <w:rPr>
                <w:rStyle w:val="Hipervnculo"/>
                <w:noProof/>
              </w:rPr>
              <w:t>Diagramas de Paquetes</w:t>
            </w:r>
            <w:r w:rsidR="00AC5AF4">
              <w:rPr>
                <w:noProof/>
                <w:webHidden/>
              </w:rPr>
              <w:tab/>
            </w:r>
            <w:r>
              <w:rPr>
                <w:noProof/>
                <w:webHidden/>
              </w:rPr>
              <w:fldChar w:fldCharType="begin"/>
            </w:r>
            <w:r w:rsidR="00AC5AF4">
              <w:rPr>
                <w:noProof/>
                <w:webHidden/>
              </w:rPr>
              <w:instrText xml:space="preserve"> PAGEREF _Toc497222861 \h </w:instrText>
            </w:r>
            <w:r>
              <w:rPr>
                <w:noProof/>
                <w:webHidden/>
              </w:rPr>
            </w:r>
            <w:r>
              <w:rPr>
                <w:noProof/>
                <w:webHidden/>
              </w:rPr>
              <w:fldChar w:fldCharType="separate"/>
            </w:r>
            <w:r w:rsidR="00AC5AF4">
              <w:rPr>
                <w:noProof/>
                <w:webHidden/>
              </w:rPr>
              <w:t>34</w:t>
            </w:r>
            <w:r>
              <w:rPr>
                <w:noProof/>
                <w:webHidden/>
              </w:rPr>
              <w:fldChar w:fldCharType="end"/>
            </w:r>
          </w:hyperlink>
        </w:p>
        <w:p w:rsidR="000F79DF" w:rsidRDefault="003C633D" w:rsidP="004D52A6">
          <w:pPr>
            <w:pStyle w:val="TDC2"/>
          </w:pPr>
          <w:r>
            <w:fldChar w:fldCharType="end"/>
          </w:r>
        </w:p>
      </w:sdtContent>
    </w:sdt>
    <w:p w:rsidR="00691305" w:rsidRDefault="00AC5AF4" w:rsidP="00AC5AF4">
      <w:pPr>
        <w:tabs>
          <w:tab w:val="left" w:pos="1042"/>
        </w:tabs>
        <w:ind w:left="0" w:firstLine="0"/>
      </w:pPr>
      <w:r>
        <w:tab/>
      </w: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Default="00AC5AF4" w:rsidP="00AC5AF4">
      <w:pPr>
        <w:tabs>
          <w:tab w:val="left" w:pos="1042"/>
        </w:tabs>
        <w:ind w:left="0" w:firstLine="0"/>
      </w:pPr>
    </w:p>
    <w:p w:rsidR="00AC5AF4" w:rsidRPr="005A0AE0" w:rsidRDefault="00AC5AF4" w:rsidP="00AC5AF4">
      <w:pPr>
        <w:tabs>
          <w:tab w:val="left" w:pos="1042"/>
        </w:tabs>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7F38C0" w:rsidRDefault="002D57DA" w:rsidP="00AC5AF4">
          <w:pPr>
            <w:pStyle w:val="PSI-Ttulo"/>
          </w:pPr>
          <w:r>
            <w:rPr>
              <w:lang w:val="es-AR"/>
            </w:rPr>
            <w:t>Modelo de Diseño</w:t>
          </w:r>
        </w:p>
      </w:sdtContent>
    </w:sdt>
    <w:p w:rsidR="002D57DA" w:rsidRDefault="002D57DA" w:rsidP="007251BA">
      <w:pPr>
        <w:pStyle w:val="PSI-Ttulo1"/>
      </w:pPr>
      <w:bookmarkStart w:id="0" w:name="_Toc497222744"/>
      <w:r>
        <w:t>Introducción</w:t>
      </w:r>
      <w:bookmarkEnd w:id="0"/>
    </w:p>
    <w:p w:rsidR="00DF6AB4" w:rsidRDefault="00137061" w:rsidP="00134816">
      <w:pPr>
        <w:jc w:val="both"/>
      </w:pPr>
      <w:r>
        <w:t xml:space="preserve">El Modelo de diseño es un modelo de objetos que va describir la realización física de los casos de uso centrándose en como los requisitos funcionales y no funcionales, junto con otras restricciones relacionadas con el entorno de implementación, tiene impacto en el sistema. </w:t>
      </w:r>
    </w:p>
    <w:p w:rsidR="002D57DA" w:rsidRDefault="003E74FD" w:rsidP="003E74FD">
      <w:pPr>
        <w:pStyle w:val="PSI-Ttulo2"/>
      </w:pPr>
      <w:bookmarkStart w:id="1" w:name="_Toc497222745"/>
      <w:r>
        <w:t>Propósito</w:t>
      </w:r>
      <w:bookmarkEnd w:id="1"/>
    </w:p>
    <w:p w:rsidR="00017066" w:rsidRDefault="00017066" w:rsidP="005A0AE0">
      <w:pPr>
        <w:jc w:val="both"/>
      </w:pPr>
      <w:r>
        <w:t xml:space="preserve">El propósito del Modelo de Diseño es manifestar el diseño del sistema. Se puede decir que presenta una “programación visual” que debe ser mantenido durante todo el ciclo de vida del software. </w:t>
      </w:r>
    </w:p>
    <w:p w:rsidR="0098037D" w:rsidRDefault="0098037D" w:rsidP="005A0AE0">
      <w:pPr>
        <w:jc w:val="both"/>
      </w:pPr>
    </w:p>
    <w:p w:rsidR="002D57DA" w:rsidRDefault="002D57DA" w:rsidP="003E74FD">
      <w:pPr>
        <w:pStyle w:val="PSI-Ttulo2"/>
      </w:pPr>
      <w:bookmarkStart w:id="2" w:name="_Toc497222746"/>
      <w:r>
        <w:t>Alcance</w:t>
      </w:r>
      <w:bookmarkEnd w:id="2"/>
    </w:p>
    <w:p w:rsidR="00AE7AA6" w:rsidRDefault="00AE7AA6" w:rsidP="005A0AE0">
      <w:pPr>
        <w:jc w:val="both"/>
      </w:pPr>
      <w:r>
        <w:t>En concreto, los propósitos del diseño son:</w:t>
      </w:r>
    </w:p>
    <w:p w:rsidR="00AE7AA6" w:rsidRDefault="00AE7AA6" w:rsidP="00017066">
      <w:pPr>
        <w:pStyle w:val="Prrafodelista"/>
        <w:numPr>
          <w:ilvl w:val="0"/>
          <w:numId w:val="16"/>
        </w:numPr>
        <w:spacing w:before="120" w:after="120"/>
        <w:ind w:left="714" w:hanging="357"/>
        <w:contextualSpacing w:val="0"/>
        <w:jc w:val="both"/>
      </w:pPr>
      <w:r>
        <w:t xml:space="preserve">Adquirir una compresión en profundidad de los aspectos relacionados con los requerimientos funcionales y restricciones relacionadas con los lenguajes de programación, componentes reutilizables, sistemas </w:t>
      </w:r>
      <w:r w:rsidR="00F15162">
        <w:t>operativos</w:t>
      </w:r>
      <w:r>
        <w:t xml:space="preserve">, tecnologías </w:t>
      </w:r>
      <w:r w:rsidR="00F15162">
        <w:t>de distribución y concurrencia, tecnologías de interfaz de usuario, etc.</w:t>
      </w:r>
    </w:p>
    <w:p w:rsidR="00017066" w:rsidRDefault="00017066" w:rsidP="00017066">
      <w:pPr>
        <w:pStyle w:val="Prrafodelista"/>
        <w:numPr>
          <w:ilvl w:val="0"/>
          <w:numId w:val="16"/>
        </w:numPr>
        <w:spacing w:before="120" w:after="120"/>
        <w:ind w:left="714" w:hanging="357"/>
        <w:contextualSpacing w:val="0"/>
        <w:jc w:val="both"/>
      </w:pPr>
      <w:r>
        <w:t>Crear una entrada apropiada y un punto de partida para actividades de implementación subsiguientes capturando los requerimientos o subsistemas individuales, interfaces y clases.</w:t>
      </w:r>
    </w:p>
    <w:p w:rsidR="00017066" w:rsidRDefault="00017066" w:rsidP="00017066">
      <w:pPr>
        <w:pStyle w:val="Prrafodelista"/>
        <w:numPr>
          <w:ilvl w:val="0"/>
          <w:numId w:val="16"/>
        </w:numPr>
        <w:spacing w:before="120" w:after="120"/>
        <w:ind w:left="714" w:hanging="357"/>
        <w:contextualSpacing w:val="0"/>
        <w:jc w:val="both"/>
      </w:pPr>
      <w:r>
        <w:t xml:space="preserve">Ser capaz de descomponer los trabajaos de implementación en partes más manejables que puedan ser llevadas a cabo por diferentes partes del equipo. </w:t>
      </w:r>
    </w:p>
    <w:p w:rsidR="002D57DA" w:rsidRDefault="002D57DA" w:rsidP="003E74FD">
      <w:pPr>
        <w:pStyle w:val="PSI-Ttulo2"/>
      </w:pPr>
      <w:bookmarkStart w:id="3" w:name="_Toc497222747"/>
      <w:r>
        <w:t>Definiciones, siglas y abreviaturas.</w:t>
      </w:r>
      <w:bookmarkEnd w:id="3"/>
    </w:p>
    <w:p w:rsidR="00DF6AB4" w:rsidRDefault="00F12540" w:rsidP="005A0AE0">
      <w:pPr>
        <w:spacing w:after="240"/>
        <w:jc w:val="both"/>
      </w:pPr>
      <w:r>
        <w:t>Las definiciones, siglas y abreviaturas se pueden observar</w:t>
      </w:r>
      <w:r w:rsidR="005A0AE0">
        <w:t xml:space="preserve"> detalladamente en el Glosario.</w:t>
      </w:r>
    </w:p>
    <w:p w:rsidR="002D57DA" w:rsidRDefault="002D57DA" w:rsidP="007251BA">
      <w:pPr>
        <w:pStyle w:val="PSI-Ttulo1"/>
      </w:pPr>
      <w:bookmarkStart w:id="4" w:name="_Toc497222748"/>
      <w:r>
        <w:t>Referencias</w:t>
      </w:r>
      <w:bookmarkEnd w:id="4"/>
    </w:p>
    <w:p w:rsidR="00DF6AB4" w:rsidRDefault="00F2662E" w:rsidP="005A0AE0">
      <w:pPr>
        <w:jc w:val="both"/>
      </w:pPr>
      <w:r>
        <w:t>El Modelo de Diseño se relaciona con:</w:t>
      </w:r>
    </w:p>
    <w:p w:rsidR="00F2662E" w:rsidRDefault="00F2662E" w:rsidP="00F2662E">
      <w:pPr>
        <w:pStyle w:val="Prrafodelista"/>
        <w:numPr>
          <w:ilvl w:val="0"/>
          <w:numId w:val="16"/>
        </w:numPr>
        <w:spacing w:before="120" w:after="120"/>
        <w:ind w:left="714" w:hanging="357"/>
        <w:contextualSpacing w:val="0"/>
        <w:jc w:val="both"/>
      </w:pPr>
      <w:r>
        <w:t>Especificación de requerimientos de software.</w:t>
      </w:r>
    </w:p>
    <w:p w:rsidR="00F2662E" w:rsidRDefault="00F2662E" w:rsidP="00F2662E">
      <w:pPr>
        <w:pStyle w:val="Prrafodelista"/>
        <w:numPr>
          <w:ilvl w:val="0"/>
          <w:numId w:val="16"/>
        </w:numPr>
        <w:spacing w:before="120" w:after="120"/>
        <w:ind w:left="714" w:hanging="357"/>
        <w:contextualSpacing w:val="0"/>
        <w:jc w:val="both"/>
      </w:pPr>
      <w:r>
        <w:t>Arquitectura del sistema.</w:t>
      </w:r>
    </w:p>
    <w:p w:rsidR="00F2662E" w:rsidRDefault="00F2662E" w:rsidP="00F2662E">
      <w:pPr>
        <w:pStyle w:val="Prrafodelista"/>
        <w:numPr>
          <w:ilvl w:val="0"/>
          <w:numId w:val="16"/>
        </w:numPr>
        <w:spacing w:before="120" w:after="120"/>
        <w:ind w:left="714" w:hanging="357"/>
        <w:contextualSpacing w:val="0"/>
        <w:jc w:val="both"/>
      </w:pPr>
      <w:r>
        <w:t>Modelo de Datos.</w:t>
      </w:r>
    </w:p>
    <w:p w:rsidR="00F2662E" w:rsidRDefault="00F2662E" w:rsidP="00F2662E">
      <w:pPr>
        <w:pStyle w:val="Prrafodelista"/>
        <w:numPr>
          <w:ilvl w:val="0"/>
          <w:numId w:val="16"/>
        </w:numPr>
        <w:spacing w:before="120" w:after="120"/>
        <w:ind w:left="714" w:hanging="357"/>
        <w:contextualSpacing w:val="0"/>
        <w:jc w:val="both"/>
      </w:pPr>
      <w:r>
        <w:lastRenderedPageBreak/>
        <w:t>Especificaciones de Casos de Uso.</w:t>
      </w:r>
    </w:p>
    <w:p w:rsidR="002D57DA" w:rsidRDefault="002D57DA" w:rsidP="003E74FD">
      <w:pPr>
        <w:pStyle w:val="PSI-Ttulo2"/>
      </w:pPr>
      <w:bookmarkStart w:id="5" w:name="_Toc497222749"/>
      <w:r>
        <w:t>Visión general</w:t>
      </w:r>
      <w:bookmarkEnd w:id="5"/>
    </w:p>
    <w:p w:rsidR="007251BA" w:rsidRDefault="00332CAF" w:rsidP="005A0AE0">
      <w:pPr>
        <w:spacing w:after="240"/>
        <w:jc w:val="both"/>
      </w:pPr>
      <w:r>
        <w:t xml:space="preserve">En principio el documento inicia con el diseño de los casos de uso que se han especificado en los documentos Especificación de Caso de Uso. </w:t>
      </w:r>
    </w:p>
    <w:p w:rsidR="00332CAF" w:rsidRDefault="00332CAF" w:rsidP="005A0AE0">
      <w:pPr>
        <w:spacing w:after="240"/>
        <w:jc w:val="both"/>
      </w:pPr>
      <w:r>
        <w:t xml:space="preserve">En un segundo punto se realiza el diseño de Objetos y finalmente se realiza el diseño de los subsistemas identificados. </w:t>
      </w:r>
    </w:p>
    <w:p w:rsidR="00332CAF" w:rsidRDefault="00332CAF" w:rsidP="005A0AE0">
      <w:pPr>
        <w:spacing w:after="240"/>
        <w:jc w:val="both"/>
      </w:pPr>
      <w:r>
        <w:t>En este documento se presenta el diagrama de clases obtenido.</w:t>
      </w:r>
    </w:p>
    <w:p w:rsidR="00D77721" w:rsidRDefault="002D57DA" w:rsidP="00BB4317">
      <w:pPr>
        <w:pStyle w:val="PSI-Ttulo1"/>
      </w:pPr>
      <w:bookmarkStart w:id="6" w:name="_Toc497222750"/>
      <w:r>
        <w:t>Diseño de Casos de Uso</w:t>
      </w:r>
      <w:bookmarkEnd w:id="6"/>
    </w:p>
    <w:p w:rsidR="002D57DA" w:rsidRDefault="00F13ED8" w:rsidP="00251E3D">
      <w:pPr>
        <w:pStyle w:val="PSI-Ttulo2"/>
      </w:pPr>
      <w:bookmarkStart w:id="7" w:name="_Toc497222751"/>
      <w:r>
        <w:t>Diseño del CU01 –Ingresar al sistema</w:t>
      </w:r>
      <w:bookmarkEnd w:id="7"/>
    </w:p>
    <w:p w:rsidR="002D57DA" w:rsidRDefault="002D57DA" w:rsidP="00251E3D">
      <w:pPr>
        <w:pStyle w:val="PSI-Ttulo3"/>
      </w:pPr>
      <w:bookmarkStart w:id="8" w:name="_Toc497222752"/>
      <w:r>
        <w:t>Diagrama de paquetes</w:t>
      </w:r>
      <w:bookmarkEnd w:id="8"/>
    </w:p>
    <w:p w:rsidR="00DF6AB4" w:rsidRDefault="00A550A5" w:rsidP="00691305">
      <w:pPr>
        <w:pStyle w:val="PSI-Comentario"/>
      </w:pPr>
      <w:r>
        <w:rPr>
          <w:noProof/>
          <w:lang w:eastAsia="es-AR"/>
        </w:rPr>
        <w:drawing>
          <wp:inline distT="0" distB="0" distL="0" distR="0">
            <wp:extent cx="5400040" cy="2025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 - CU01 - Ingresar al sistema.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025015"/>
                    </a:xfrm>
                    <a:prstGeom prst="rect">
                      <a:avLst/>
                    </a:prstGeom>
                  </pic:spPr>
                </pic:pic>
              </a:graphicData>
            </a:graphic>
          </wp:inline>
        </w:drawing>
      </w:r>
    </w:p>
    <w:p w:rsidR="002D57DA" w:rsidRDefault="002D57DA" w:rsidP="00251E3D">
      <w:pPr>
        <w:pStyle w:val="PSI-Ttulo3"/>
      </w:pPr>
      <w:bookmarkStart w:id="9" w:name="_Toc497222753"/>
      <w:r>
        <w:t>Diagrama de Interacción</w:t>
      </w:r>
      <w:bookmarkEnd w:id="9"/>
    </w:p>
    <w:p w:rsidR="002D57DA" w:rsidRDefault="007A120C" w:rsidP="00134816">
      <w:pPr>
        <w:jc w:val="both"/>
      </w:pPr>
      <w:r>
        <w:t>No aplica</w:t>
      </w:r>
    </w:p>
    <w:p w:rsidR="00DF6AB4" w:rsidRDefault="00DF6AB4" w:rsidP="00691305">
      <w:pPr>
        <w:pStyle w:val="PSI-Comentario"/>
      </w:pPr>
    </w:p>
    <w:p w:rsidR="002D57DA" w:rsidRDefault="002D57DA" w:rsidP="00251E3D">
      <w:pPr>
        <w:pStyle w:val="PSI-Ttulo3"/>
      </w:pPr>
      <w:bookmarkStart w:id="10" w:name="_Toc497222754"/>
      <w:r>
        <w:t>Diseño de Flujo de eventos</w:t>
      </w:r>
      <w:bookmarkEnd w:id="10"/>
    </w:p>
    <w:p w:rsidR="002D57DA" w:rsidRDefault="007A120C" w:rsidP="00134816">
      <w:pPr>
        <w:jc w:val="both"/>
      </w:pPr>
      <w:r>
        <w:t>No aplica</w:t>
      </w:r>
    </w:p>
    <w:p w:rsidR="00DF6AB4" w:rsidRDefault="00DF6AB4" w:rsidP="00691305">
      <w:pPr>
        <w:pStyle w:val="PSI-Comentario"/>
      </w:pPr>
    </w:p>
    <w:p w:rsidR="002D57DA" w:rsidRDefault="002D57DA" w:rsidP="00251E3D">
      <w:pPr>
        <w:pStyle w:val="PSI-Ttulo3"/>
      </w:pPr>
      <w:bookmarkStart w:id="11" w:name="_Toc497222755"/>
      <w:r>
        <w:t>Requerimientos especiales o de implementación</w:t>
      </w:r>
      <w:bookmarkEnd w:id="11"/>
    </w:p>
    <w:p w:rsidR="002D57DA" w:rsidRDefault="007A120C" w:rsidP="00134816">
      <w:pPr>
        <w:jc w:val="both"/>
      </w:pPr>
      <w:r>
        <w:t>No aplica</w:t>
      </w:r>
    </w:p>
    <w:p w:rsidR="00DF6AB4" w:rsidRDefault="00DF6AB4">
      <w:pPr>
        <w:rPr>
          <w:rFonts w:asciiTheme="majorHAnsi" w:eastAsiaTheme="majorEastAsia" w:hAnsiTheme="majorHAnsi" w:cstheme="majorBidi"/>
          <w:b/>
          <w:bCs/>
          <w:color w:val="4F81BD" w:themeColor="accent1"/>
          <w:sz w:val="26"/>
          <w:szCs w:val="26"/>
          <w:lang w:val="es-AR"/>
        </w:rPr>
      </w:pPr>
      <w:r>
        <w:br w:type="page"/>
      </w:r>
    </w:p>
    <w:p w:rsidR="002D57DA" w:rsidRDefault="002D57DA" w:rsidP="00251E3D">
      <w:pPr>
        <w:pStyle w:val="PSI-Ttulo2"/>
      </w:pPr>
      <w:bookmarkStart w:id="12" w:name="_Toc497222756"/>
      <w:r>
        <w:lastRenderedPageBreak/>
        <w:t xml:space="preserve">Diseño del </w:t>
      </w:r>
      <w:r w:rsidR="00FA230C">
        <w:t>CU02 – Importar horarios de cursada</w:t>
      </w:r>
      <w:bookmarkEnd w:id="12"/>
    </w:p>
    <w:p w:rsidR="006D7DDE" w:rsidRDefault="006D7DDE" w:rsidP="006D7DDE">
      <w:pPr>
        <w:pStyle w:val="PSI-Ttulo3"/>
      </w:pPr>
      <w:bookmarkStart w:id="13" w:name="_Toc497222757"/>
      <w:r>
        <w:t>Diagrama de paquetes</w:t>
      </w:r>
      <w:bookmarkEnd w:id="13"/>
    </w:p>
    <w:p w:rsidR="006D7DDE" w:rsidRDefault="006D7DDE" w:rsidP="00134816">
      <w:pPr>
        <w:jc w:val="both"/>
      </w:pPr>
      <w:r>
        <w:t>En esta sección se identifican los objetos y subsistemas de diseño que intervienen en el</w:t>
      </w:r>
      <w:r w:rsidR="00DB660B">
        <w:t xml:space="preserve"> caso  de uso y sus relaciones.</w:t>
      </w:r>
    </w:p>
    <w:p w:rsidR="00DF6AB4" w:rsidRDefault="00E6200F" w:rsidP="004C2C12">
      <w:pPr>
        <w:jc w:val="center"/>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376045"/>
                    </a:xfrm>
                    <a:prstGeom prst="rect">
                      <a:avLst/>
                    </a:prstGeom>
                  </pic:spPr>
                </pic:pic>
              </a:graphicData>
            </a:graphic>
          </wp:inline>
        </w:drawing>
      </w:r>
    </w:p>
    <w:p w:rsidR="006D7DDE" w:rsidRDefault="006D7DDE" w:rsidP="008C396B">
      <w:pPr>
        <w:pStyle w:val="PSI-Ttulo3"/>
        <w:spacing w:after="240"/>
      </w:pPr>
      <w:bookmarkStart w:id="14" w:name="_Toc497222758"/>
      <w:r>
        <w:t>Diagrama de Interacción</w:t>
      </w:r>
      <w:bookmarkEnd w:id="14"/>
    </w:p>
    <w:p w:rsidR="004E3133" w:rsidRDefault="004E3133" w:rsidP="004E3133">
      <w:pPr>
        <w:spacing w:after="240"/>
        <w:jc w:val="both"/>
      </w:pPr>
      <w:r>
        <w:t xml:space="preserve">En esta sección se utilizan los objetos detectados para indicar su </w:t>
      </w:r>
      <w:r w:rsidR="00042DB4">
        <w:t>interacción</w:t>
      </w:r>
      <w:r>
        <w:t>.</w:t>
      </w:r>
      <w:r w:rsidR="00170EB9">
        <w:t xml:space="preserve"> El detalle de cada uno de los pasos que se realiza en el siguiente diagrama de secuencia se encuentra en el documento Especificación CU02 -  Importar horarios de cursada. Lo que se visualiza en el diagrama corresponde al flujo principal del caso de uso.</w:t>
      </w:r>
    </w:p>
    <w:p w:rsidR="00DF6AB4" w:rsidRDefault="004B14D3" w:rsidP="00691305">
      <w:pPr>
        <w:pStyle w:val="PSI-Comentario"/>
      </w:pPr>
      <w:r>
        <w:rPr>
          <w:noProof/>
          <w:lang w:eastAsia="es-AR"/>
        </w:rPr>
        <w:drawing>
          <wp:inline distT="0" distB="0" distL="0" distR="0">
            <wp:extent cx="5400040" cy="2997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997200"/>
                    </a:xfrm>
                    <a:prstGeom prst="rect">
                      <a:avLst/>
                    </a:prstGeom>
                  </pic:spPr>
                </pic:pic>
              </a:graphicData>
            </a:graphic>
          </wp:inline>
        </w:drawing>
      </w:r>
    </w:p>
    <w:p w:rsidR="006D7DDE" w:rsidRDefault="006D7DDE" w:rsidP="006D7DDE">
      <w:pPr>
        <w:pStyle w:val="PSI-Ttulo3"/>
      </w:pPr>
      <w:bookmarkStart w:id="15" w:name="_Toc497222759"/>
      <w:r>
        <w:lastRenderedPageBreak/>
        <w:t>Diseño de Flujo de eventos</w:t>
      </w:r>
      <w:bookmarkEnd w:id="15"/>
    </w:p>
    <w:p w:rsidR="00DF6AB4" w:rsidRPr="00344C64" w:rsidRDefault="00DC1C63" w:rsidP="00691305">
      <w:pPr>
        <w:pStyle w:val="PSI-Comentario"/>
        <w:rPr>
          <w:lang w:val="es-ES"/>
        </w:rPr>
      </w:pPr>
      <w:r>
        <w:rPr>
          <w:noProof/>
          <w:lang w:eastAsia="es-AR"/>
        </w:rPr>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7418705"/>
                    </a:xfrm>
                    <a:prstGeom prst="rect">
                      <a:avLst/>
                    </a:prstGeom>
                  </pic:spPr>
                </pic:pic>
              </a:graphicData>
            </a:graphic>
          </wp:inline>
        </w:drawing>
      </w:r>
    </w:p>
    <w:p w:rsidR="006D7DDE" w:rsidRDefault="006D7DDE" w:rsidP="006D7DDE">
      <w:pPr>
        <w:pStyle w:val="PSI-Ttulo3"/>
      </w:pPr>
      <w:bookmarkStart w:id="16" w:name="_Toc497222760"/>
      <w:r>
        <w:t>Requerimientos especiales o de implementación</w:t>
      </w:r>
      <w:bookmarkEnd w:id="16"/>
    </w:p>
    <w:p w:rsidR="006D7DDE" w:rsidRDefault="00E82375" w:rsidP="00134816">
      <w:pPr>
        <w:jc w:val="both"/>
      </w:pPr>
      <w:r>
        <w:t xml:space="preserve">Este caso de uso representa una de las funcionalidades más importantes del sistema. Por lo tanto el procesamiento del archivo con los horarios de cursada debe cumplir con </w:t>
      </w:r>
      <w:r>
        <w:lastRenderedPageBreak/>
        <w:t>requerimientos de carga y de rendimiento. Debe ser capaz de realizar la carga de grandes volúmenes de información y hacer el procesamiento en un tiempo razonable.</w:t>
      </w:r>
    </w:p>
    <w:p w:rsidR="00964408" w:rsidRDefault="00964408" w:rsidP="00134816">
      <w:pPr>
        <w:jc w:val="both"/>
      </w:pPr>
      <w:r>
        <w:t>Con este objetivo, se divide la importación en dos partes: Una para leer, detectar y mostrar errores en el archivo, y otra parte donde se lleva a cabo la carga en la base de datos.</w:t>
      </w:r>
    </w:p>
    <w:p w:rsidR="00FA230C" w:rsidRDefault="00FA230C" w:rsidP="00FA230C">
      <w:pPr>
        <w:pStyle w:val="Ttulo2"/>
      </w:pPr>
      <w:bookmarkStart w:id="17" w:name="_Toc497222761"/>
      <w:r>
        <w:t>Diseño del CU03 – Importar mesas de examen</w:t>
      </w:r>
      <w:bookmarkEnd w:id="17"/>
    </w:p>
    <w:p w:rsidR="00FA230C" w:rsidRDefault="00FA230C" w:rsidP="00FA230C">
      <w:pPr>
        <w:pStyle w:val="Ttulo3"/>
        <w:tabs>
          <w:tab w:val="left" w:pos="3255"/>
        </w:tabs>
      </w:pPr>
      <w:bookmarkStart w:id="18" w:name="_Toc497222762"/>
      <w:r>
        <w:t>Diagrama de paquetes</w:t>
      </w:r>
      <w:bookmarkEnd w:id="18"/>
    </w:p>
    <w:p w:rsidR="00FA230C" w:rsidRDefault="006F2CA6" w:rsidP="00FA230C">
      <w:r>
        <w:rPr>
          <w:noProof/>
          <w:lang w:val="es-AR" w:eastAsia="es-AR"/>
        </w:rPr>
        <w:drawing>
          <wp:inline distT="0" distB="0" distL="0" distR="0">
            <wp:extent cx="5400040" cy="180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804670"/>
                    </a:xfrm>
                    <a:prstGeom prst="rect">
                      <a:avLst/>
                    </a:prstGeom>
                  </pic:spPr>
                </pic:pic>
              </a:graphicData>
            </a:graphic>
          </wp:inline>
        </w:drawing>
      </w:r>
    </w:p>
    <w:p w:rsidR="007C528E" w:rsidRDefault="007C528E" w:rsidP="007C528E">
      <w:pPr>
        <w:pStyle w:val="Ttulo3"/>
      </w:pPr>
      <w:bookmarkStart w:id="19" w:name="_Toc497222763"/>
      <w:r>
        <w:t>Diagrama de interacción</w:t>
      </w:r>
      <w:bookmarkEnd w:id="19"/>
    </w:p>
    <w:p w:rsidR="007C528E" w:rsidRDefault="0011502A" w:rsidP="0011502A">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11502A" w:rsidRDefault="0011502A" w:rsidP="0011502A">
      <w:pPr>
        <w:jc w:val="both"/>
      </w:pPr>
      <w:r>
        <w:rPr>
          <w:noProof/>
          <w:lang w:val="es-AR" w:eastAsia="es-AR"/>
        </w:rPr>
        <w:drawing>
          <wp:inline distT="0" distB="0" distL="0" distR="0">
            <wp:extent cx="5400040" cy="2908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908300"/>
                    </a:xfrm>
                    <a:prstGeom prst="rect">
                      <a:avLst/>
                    </a:prstGeom>
                  </pic:spPr>
                </pic:pic>
              </a:graphicData>
            </a:graphic>
          </wp:inline>
        </w:drawing>
      </w:r>
    </w:p>
    <w:p w:rsidR="0011502A" w:rsidRDefault="0011502A" w:rsidP="00FA230C"/>
    <w:p w:rsidR="007C528E" w:rsidRDefault="007C528E" w:rsidP="007C528E">
      <w:pPr>
        <w:pStyle w:val="Ttulo3"/>
      </w:pPr>
      <w:bookmarkStart w:id="20" w:name="_Toc497222764"/>
      <w:r>
        <w:lastRenderedPageBreak/>
        <w:t>Diseño de flujo de eventos</w:t>
      </w:r>
      <w:bookmarkEnd w:id="20"/>
    </w:p>
    <w:p w:rsidR="007C528E" w:rsidRDefault="00A65F65" w:rsidP="00FA230C">
      <w:r>
        <w:rPr>
          <w:noProof/>
          <w:lang w:val="es-AR" w:eastAsia="es-AR"/>
        </w:rPr>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7582535"/>
                    </a:xfrm>
                    <a:prstGeom prst="rect">
                      <a:avLst/>
                    </a:prstGeom>
                  </pic:spPr>
                </pic:pic>
              </a:graphicData>
            </a:graphic>
          </wp:inline>
        </w:drawing>
      </w:r>
    </w:p>
    <w:p w:rsidR="007C528E" w:rsidRDefault="007C528E" w:rsidP="007C528E">
      <w:pPr>
        <w:pStyle w:val="Ttulo3"/>
      </w:pPr>
      <w:bookmarkStart w:id="21" w:name="_Toc497222765"/>
      <w:r>
        <w:t>Requerimientos especiales o de implementación</w:t>
      </w:r>
      <w:bookmarkEnd w:id="21"/>
    </w:p>
    <w:p w:rsidR="00881C4B" w:rsidRDefault="00881C4B" w:rsidP="00881C4B">
      <w:pPr>
        <w:jc w:val="both"/>
      </w:pPr>
      <w:r>
        <w:t xml:space="preserve">Este caso de uso representa una de las funcionalidades más importantes del sistema junto con Importar horarios de cursada. Por lo tanto el procesamiento del archivo con las mesas de </w:t>
      </w:r>
      <w:r>
        <w:lastRenderedPageBreak/>
        <w:t>examen debe cumplir con requerimientos de carga y de rendimiento. Debe ser capaz de realizar la carga de grandes volúmenes de información y hacer el procesamiento en un tiempo razonable.</w:t>
      </w:r>
    </w:p>
    <w:p w:rsidR="007C528E" w:rsidRDefault="00881C4B" w:rsidP="00881C4B">
      <w:pPr>
        <w:jc w:val="both"/>
      </w:pPr>
      <w:r>
        <w:t>Con este objetivo, se divide la importación en dos partes: Una para leer, detectar y mostrar errores en el archivo, y otra parte donde se lleva a cabo la carga en la base de datos.</w:t>
      </w:r>
    </w:p>
    <w:p w:rsidR="00AE2193" w:rsidRDefault="00AE2193" w:rsidP="00AE2193">
      <w:pPr>
        <w:pStyle w:val="Ttulo2"/>
      </w:pPr>
      <w:bookmarkStart w:id="22" w:name="_Toc497222766"/>
      <w:r>
        <w:t>Diseño del CU04 – Buscar horarios de cursada</w:t>
      </w:r>
      <w:bookmarkEnd w:id="22"/>
    </w:p>
    <w:p w:rsidR="00AE2193" w:rsidRDefault="00AE2193" w:rsidP="00AE2193">
      <w:pPr>
        <w:pStyle w:val="Ttulo3"/>
      </w:pPr>
      <w:bookmarkStart w:id="23" w:name="_Toc497222767"/>
      <w:r>
        <w:t>Diagrama de paquetes</w:t>
      </w:r>
      <w:bookmarkEnd w:id="23"/>
    </w:p>
    <w:p w:rsidR="00524140" w:rsidRDefault="004909C2" w:rsidP="00AE2193">
      <w:r>
        <w:rPr>
          <w:noProof/>
          <w:lang w:val="es-AR" w:eastAsia="es-AR"/>
        </w:rPr>
        <w:drawing>
          <wp:inline distT="0" distB="0" distL="0" distR="0">
            <wp:extent cx="5400040" cy="1648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P - CU04 - Buscar horarios de cursada.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648460"/>
                    </a:xfrm>
                    <a:prstGeom prst="rect">
                      <a:avLst/>
                    </a:prstGeom>
                  </pic:spPr>
                </pic:pic>
              </a:graphicData>
            </a:graphic>
          </wp:inline>
        </w:drawing>
      </w:r>
    </w:p>
    <w:p w:rsidR="00AE2193" w:rsidRDefault="00524140" w:rsidP="00524140">
      <w:pPr>
        <w:pStyle w:val="Ttulo3"/>
      </w:pPr>
      <w:bookmarkStart w:id="24" w:name="_Toc497222768"/>
      <w:r>
        <w:t>Diagrama de interacción</w:t>
      </w:r>
      <w:bookmarkEnd w:id="24"/>
    </w:p>
    <w:p w:rsidR="00524140" w:rsidRDefault="00E05B3D" w:rsidP="00AE2193">
      <w:r>
        <w:rPr>
          <w:noProof/>
          <w:lang w:val="es-AR" w:eastAsia="es-AR"/>
        </w:rPr>
        <w:drawing>
          <wp:inline distT="0" distB="0" distL="0" distR="0">
            <wp:extent cx="5400040" cy="20427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04 - Buscar horario de cursada.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042795"/>
                    </a:xfrm>
                    <a:prstGeom prst="rect">
                      <a:avLst/>
                    </a:prstGeom>
                  </pic:spPr>
                </pic:pic>
              </a:graphicData>
            </a:graphic>
          </wp:inline>
        </w:drawing>
      </w:r>
    </w:p>
    <w:p w:rsidR="00524140" w:rsidRDefault="00524140" w:rsidP="00524140">
      <w:pPr>
        <w:pStyle w:val="Ttulo3"/>
      </w:pPr>
      <w:bookmarkStart w:id="25" w:name="_Toc497222769"/>
      <w:r>
        <w:lastRenderedPageBreak/>
        <w:t>Diseño de flujo de eventos</w:t>
      </w:r>
      <w:bookmarkEnd w:id="25"/>
    </w:p>
    <w:p w:rsidR="00B367D3" w:rsidRPr="00B367D3" w:rsidRDefault="00B367D3" w:rsidP="00B367D3">
      <w:r>
        <w:rPr>
          <w:noProof/>
          <w:lang w:val="es-AR" w:eastAsia="es-AR"/>
        </w:rPr>
        <w:drawing>
          <wp:inline distT="0" distB="0" distL="0" distR="0">
            <wp:extent cx="5400040" cy="3689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 - CU04 - Buscar horarios de cursada.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689350"/>
                    </a:xfrm>
                    <a:prstGeom prst="rect">
                      <a:avLst/>
                    </a:prstGeom>
                  </pic:spPr>
                </pic:pic>
              </a:graphicData>
            </a:graphic>
          </wp:inline>
        </w:drawing>
      </w:r>
    </w:p>
    <w:p w:rsidR="00524140" w:rsidRDefault="00EF7149" w:rsidP="00EF7149">
      <w:pPr>
        <w:pStyle w:val="Ttulo3"/>
      </w:pPr>
      <w:bookmarkStart w:id="26" w:name="_Toc497222770"/>
      <w:r>
        <w:t>Requerimientos especiales o de implementación</w:t>
      </w:r>
      <w:bookmarkEnd w:id="26"/>
    </w:p>
    <w:p w:rsidR="00EF7149" w:rsidRDefault="00EF7149" w:rsidP="00B367D3">
      <w:pPr>
        <w:jc w:val="both"/>
      </w:pPr>
      <w:r>
        <w:t>Este caso de uso es accedido desde una aplicación móvil y desde una página web. En el caso de la aplicación móvil,  el acceso es público mientras que el acceso desde la página web debe ser a través del inicio de sesión.</w:t>
      </w:r>
    </w:p>
    <w:p w:rsidR="00833B25" w:rsidRPr="00AE2193" w:rsidRDefault="00833B25" w:rsidP="00B367D3">
      <w:pPr>
        <w:jc w:val="both"/>
      </w:pPr>
      <w:r>
        <w:t xml:space="preserve">En el caso de la aplicación móvil, se debe buscar una forma de representar tablas grandes en consideración del tamaño de las pantallas en los dispositivos móviles. </w:t>
      </w:r>
    </w:p>
    <w:p w:rsidR="00AE2193" w:rsidRDefault="00AE2193" w:rsidP="00AE2193">
      <w:pPr>
        <w:pStyle w:val="Ttulo2"/>
      </w:pPr>
      <w:bookmarkStart w:id="27" w:name="_Toc497222771"/>
      <w:r>
        <w:t>Diseño del CU05 – Buscar mesas de examen</w:t>
      </w:r>
      <w:bookmarkEnd w:id="27"/>
    </w:p>
    <w:p w:rsidR="00AE2193" w:rsidRDefault="00AE2193" w:rsidP="00AE2193">
      <w:pPr>
        <w:pStyle w:val="Ttulo3"/>
      </w:pPr>
      <w:bookmarkStart w:id="28" w:name="_Toc497222772"/>
      <w:r>
        <w:t>Diagrama de paquetes</w:t>
      </w:r>
      <w:bookmarkEnd w:id="28"/>
    </w:p>
    <w:p w:rsidR="00245415" w:rsidRDefault="00245415" w:rsidP="00245415">
      <w:r>
        <w:rPr>
          <w:noProof/>
          <w:lang w:val="es-AR" w:eastAsia="es-AR"/>
        </w:rPr>
        <w:drawing>
          <wp:inline distT="0" distB="0" distL="0" distR="0">
            <wp:extent cx="5400040" cy="193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P - CU05 - Buscar mesas de examen.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36750"/>
                    </a:xfrm>
                    <a:prstGeom prst="rect">
                      <a:avLst/>
                    </a:prstGeom>
                  </pic:spPr>
                </pic:pic>
              </a:graphicData>
            </a:graphic>
          </wp:inline>
        </w:drawing>
      </w:r>
    </w:p>
    <w:p w:rsidR="00833B25" w:rsidRDefault="00833B25" w:rsidP="00833B25">
      <w:pPr>
        <w:pStyle w:val="Ttulo3"/>
      </w:pPr>
      <w:bookmarkStart w:id="29" w:name="_Toc497222773"/>
      <w:r>
        <w:lastRenderedPageBreak/>
        <w:t>Diagrama de interacción</w:t>
      </w:r>
      <w:bookmarkEnd w:id="29"/>
    </w:p>
    <w:p w:rsidR="00833B25" w:rsidRDefault="00856550" w:rsidP="00245415">
      <w:r>
        <w:rPr>
          <w:noProof/>
          <w:lang w:val="es-AR" w:eastAsia="es-AR"/>
        </w:rPr>
        <w:drawing>
          <wp:inline distT="0" distB="0" distL="0" distR="0">
            <wp:extent cx="5400040" cy="175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05 - Buscar mesas de examen (PW).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752600"/>
                    </a:xfrm>
                    <a:prstGeom prst="rect">
                      <a:avLst/>
                    </a:prstGeom>
                  </pic:spPr>
                </pic:pic>
              </a:graphicData>
            </a:graphic>
          </wp:inline>
        </w:drawing>
      </w:r>
    </w:p>
    <w:p w:rsidR="00833B25" w:rsidRDefault="00833B25" w:rsidP="00833B25">
      <w:pPr>
        <w:pStyle w:val="Ttulo3"/>
      </w:pPr>
      <w:bookmarkStart w:id="30" w:name="_Toc497222774"/>
      <w:r>
        <w:t>Diseño de flujo de eventos</w:t>
      </w:r>
      <w:bookmarkEnd w:id="30"/>
    </w:p>
    <w:p w:rsidR="00833B25" w:rsidRDefault="00833B25" w:rsidP="00245415"/>
    <w:p w:rsidR="00833B25" w:rsidRDefault="00833B25" w:rsidP="00833B25">
      <w:pPr>
        <w:pStyle w:val="Ttulo3"/>
      </w:pPr>
      <w:bookmarkStart w:id="31" w:name="_Toc497222775"/>
      <w:r>
        <w:t>Requerimientos especiales o de implementación</w:t>
      </w:r>
      <w:bookmarkEnd w:id="31"/>
    </w:p>
    <w:p w:rsidR="00833B25" w:rsidRDefault="00833B25" w:rsidP="00833B25">
      <w:r>
        <w:t>Este caso de uso es accedido desde una aplicación móvil y desde una página web. En el caso de la aplicación móvil,  el acceso es público mientras que el acceso desde la página web debe ser a través del inicio de sesión.</w:t>
      </w:r>
    </w:p>
    <w:p w:rsidR="00833B25" w:rsidRPr="00245415" w:rsidRDefault="00833B25" w:rsidP="0095270D">
      <w:r>
        <w:t xml:space="preserve">En el caso de la aplicación móvil, se debe buscar una forma de representar tablas grandes en consideración del tamaño de las pantallas en los dispositivos móviles. </w:t>
      </w:r>
    </w:p>
    <w:p w:rsidR="002D57DA" w:rsidRDefault="002D57DA" w:rsidP="006333F3">
      <w:pPr>
        <w:pStyle w:val="Ttulo1"/>
      </w:pPr>
      <w:bookmarkStart w:id="32" w:name="_Toc497222776"/>
      <w:r>
        <w:t>Diseño de Objetos</w:t>
      </w:r>
      <w:bookmarkEnd w:id="32"/>
    </w:p>
    <w:p w:rsidR="006333F3" w:rsidRDefault="006333F3" w:rsidP="006333F3">
      <w:pPr>
        <w:pStyle w:val="Ttulo2"/>
      </w:pPr>
      <w:bookmarkStart w:id="33" w:name="_Toc497222777"/>
      <w:r>
        <w:t>Aula</w:t>
      </w:r>
      <w:bookmarkEnd w:id="33"/>
    </w:p>
    <w:p w:rsidR="006333F3" w:rsidRDefault="006333F3" w:rsidP="008725BA">
      <w:pPr>
        <w:pStyle w:val="Ttulo3"/>
      </w:pPr>
      <w:bookmarkStart w:id="34" w:name="_Toc497222778"/>
      <w:r>
        <w:t>Descripción</w:t>
      </w:r>
      <w:bookmarkEnd w:id="34"/>
    </w:p>
    <w:p w:rsidR="006333F3" w:rsidRDefault="00C17B92" w:rsidP="00664F2E">
      <w:pPr>
        <w:jc w:val="both"/>
      </w:pPr>
      <w:r>
        <w:t xml:space="preserve">Este objeto </w:t>
      </w:r>
      <w:r w:rsidR="0068276A">
        <w:t>representa a un aula donde se dictan clases y se desarrollan las mesas de examen. Este objeto se corresponde con la tabla aula de la base de datos</w:t>
      </w:r>
      <w:r w:rsidR="00664F2E">
        <w:t>. Contiene los mismos atributos.</w:t>
      </w:r>
    </w:p>
    <w:p w:rsidR="006333F3" w:rsidRDefault="006333F3" w:rsidP="008725BA">
      <w:pPr>
        <w:pStyle w:val="Ttulo3"/>
        <w:spacing w:after="240"/>
      </w:pPr>
      <w:bookmarkStart w:id="35" w:name="_Toc497222779"/>
      <w:r>
        <w:t>Atributos</w:t>
      </w:r>
      <w:bookmarkEnd w:id="35"/>
    </w:p>
    <w:tbl>
      <w:tblPr>
        <w:tblStyle w:val="Tablaconcuadrcula"/>
        <w:tblW w:w="0" w:type="auto"/>
        <w:tblInd w:w="357" w:type="dxa"/>
        <w:tblLook w:val="04A0"/>
      </w:tblPr>
      <w:tblGrid>
        <w:gridCol w:w="1471"/>
        <w:gridCol w:w="6892"/>
      </w:tblGrid>
      <w:tr w:rsidR="008725BA" w:rsidTr="003955BF">
        <w:trPr>
          <w:trHeight w:val="454"/>
        </w:trPr>
        <w:tc>
          <w:tcPr>
            <w:tcW w:w="1471"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Nombre</w:t>
            </w:r>
          </w:p>
        </w:tc>
        <w:tc>
          <w:tcPr>
            <w:tcW w:w="6892" w:type="dxa"/>
            <w:shd w:val="clear" w:color="auto" w:fill="D9D9D9" w:themeFill="background1" w:themeFillShade="D9"/>
            <w:vAlign w:val="center"/>
          </w:tcPr>
          <w:p w:rsidR="008725BA" w:rsidRPr="001F116C" w:rsidRDefault="008725BA" w:rsidP="008725BA">
            <w:pPr>
              <w:ind w:left="0" w:firstLine="0"/>
              <w:jc w:val="center"/>
              <w:rPr>
                <w:b/>
              </w:rPr>
            </w:pPr>
            <w:r w:rsidRPr="001F116C">
              <w:rPr>
                <w:b/>
              </w:rPr>
              <w:t>Descripción</w:t>
            </w:r>
          </w:p>
        </w:tc>
      </w:tr>
      <w:tr w:rsidR="008725BA" w:rsidTr="003955BF">
        <w:trPr>
          <w:trHeight w:val="283"/>
        </w:trPr>
        <w:tc>
          <w:tcPr>
            <w:tcW w:w="1471" w:type="dxa"/>
            <w:vAlign w:val="center"/>
          </w:tcPr>
          <w:p w:rsidR="008725BA" w:rsidRDefault="00904605" w:rsidP="00904605">
            <w:pPr>
              <w:ind w:left="0" w:firstLine="0"/>
            </w:pPr>
            <w:r>
              <w:t>Identificador</w:t>
            </w:r>
          </w:p>
        </w:tc>
        <w:tc>
          <w:tcPr>
            <w:tcW w:w="6892" w:type="dxa"/>
          </w:tcPr>
          <w:p w:rsidR="008725BA" w:rsidRDefault="00175876" w:rsidP="00ED3AB1">
            <w:pPr>
              <w:jc w:val="both"/>
            </w:pPr>
            <w:r>
              <w:t xml:space="preserve">Corresponde a la </w:t>
            </w:r>
            <w:r w:rsidR="00ED3AB1">
              <w:t>clave primaria de la tabla “Aula”</w:t>
            </w:r>
            <w:r>
              <w:t xml:space="preserve"> en la base de datos del sistema. Es un atributo </w:t>
            </w:r>
            <w:r w:rsidR="00666B63">
              <w:t xml:space="preserve">numérico </w:t>
            </w:r>
            <w:r>
              <w:t>privado.</w:t>
            </w:r>
          </w:p>
        </w:tc>
      </w:tr>
      <w:tr w:rsidR="008725BA" w:rsidTr="003955BF">
        <w:trPr>
          <w:trHeight w:val="283"/>
        </w:trPr>
        <w:tc>
          <w:tcPr>
            <w:tcW w:w="1471" w:type="dxa"/>
            <w:vAlign w:val="center"/>
          </w:tcPr>
          <w:p w:rsidR="008725BA" w:rsidRDefault="0098037D" w:rsidP="00904605">
            <w:pPr>
              <w:ind w:left="0" w:firstLine="0"/>
            </w:pPr>
            <w:r>
              <w:t>Nombre</w:t>
            </w:r>
          </w:p>
        </w:tc>
        <w:tc>
          <w:tcPr>
            <w:tcW w:w="6892" w:type="dxa"/>
          </w:tcPr>
          <w:p w:rsidR="008725BA" w:rsidRDefault="0098037D" w:rsidP="0098037D">
            <w:pPr>
              <w:jc w:val="both"/>
            </w:pPr>
            <w:r>
              <w:t xml:space="preserve">Nombre de aula. </w:t>
            </w:r>
            <w:r w:rsidR="00175876">
              <w:t>Es un atributo privado</w:t>
            </w:r>
            <w:r>
              <w:t xml:space="preserve"> de texto</w:t>
            </w:r>
            <w:r w:rsidR="00175876">
              <w:t>.</w:t>
            </w:r>
          </w:p>
        </w:tc>
      </w:tr>
      <w:tr w:rsidR="008725BA" w:rsidTr="003955BF">
        <w:trPr>
          <w:trHeight w:val="283"/>
        </w:trPr>
        <w:tc>
          <w:tcPr>
            <w:tcW w:w="1471" w:type="dxa"/>
            <w:vAlign w:val="center"/>
          </w:tcPr>
          <w:p w:rsidR="008725BA" w:rsidRDefault="00904605" w:rsidP="00904605">
            <w:pPr>
              <w:ind w:left="0" w:firstLine="0"/>
            </w:pPr>
            <w:r>
              <w:t>Sector</w:t>
            </w:r>
          </w:p>
        </w:tc>
        <w:tc>
          <w:tcPr>
            <w:tcW w:w="6892" w:type="dxa"/>
          </w:tcPr>
          <w:p w:rsidR="008725BA" w:rsidRDefault="00175876" w:rsidP="00821B20">
            <w:pPr>
              <w:jc w:val="both"/>
            </w:pPr>
            <w:r>
              <w:t>Sector donde se ubica el aula. Es un atributo privado</w:t>
            </w:r>
            <w:r w:rsidR="00F854F4">
              <w:t xml:space="preserve"> de texto</w:t>
            </w:r>
            <w:r>
              <w:t>.</w:t>
            </w:r>
          </w:p>
        </w:tc>
      </w:tr>
      <w:tr w:rsidR="00AD6671" w:rsidTr="003955BF">
        <w:trPr>
          <w:trHeight w:val="283"/>
        </w:trPr>
        <w:tc>
          <w:tcPr>
            <w:tcW w:w="1471" w:type="dxa"/>
            <w:vAlign w:val="center"/>
          </w:tcPr>
          <w:p w:rsidR="00AD6671" w:rsidRDefault="00AD6671" w:rsidP="00904605">
            <w:pPr>
              <w:ind w:left="0" w:firstLine="0"/>
            </w:pPr>
            <w:r>
              <w:t>Datos</w:t>
            </w:r>
          </w:p>
        </w:tc>
        <w:tc>
          <w:tcPr>
            <w:tcW w:w="6892" w:type="dxa"/>
          </w:tcPr>
          <w:p w:rsidR="00AD6671" w:rsidRDefault="00AD6671" w:rsidP="00821B20">
            <w:pPr>
              <w:jc w:val="both"/>
            </w:pPr>
            <w:r>
              <w:t>Este atributo se utiliza para obtener los resultados que se realizan con la base de datos.</w:t>
            </w:r>
            <w:r w:rsidR="00A733A2">
              <w:t xml:space="preserve"> Este atributo es utilizado solamente en el ámbito de esta clase, por lo que no requiere métodos para obtenerlo o </w:t>
            </w:r>
            <w:r w:rsidR="002409B4">
              <w:t>modificarlo</w:t>
            </w:r>
            <w:r w:rsidR="00A733A2">
              <w:t>.</w:t>
            </w:r>
          </w:p>
        </w:tc>
      </w:tr>
    </w:tbl>
    <w:p w:rsidR="006333F3" w:rsidRDefault="006333F3" w:rsidP="001F116C">
      <w:pPr>
        <w:ind w:left="0" w:firstLine="0"/>
      </w:pPr>
    </w:p>
    <w:p w:rsidR="00F9016B" w:rsidRDefault="006333F3" w:rsidP="0068276A">
      <w:pPr>
        <w:pStyle w:val="Ttulo3"/>
        <w:tabs>
          <w:tab w:val="left" w:pos="2265"/>
        </w:tabs>
        <w:spacing w:after="240"/>
      </w:pPr>
      <w:bookmarkStart w:id="36" w:name="_Toc497222780"/>
      <w:r>
        <w:lastRenderedPageBreak/>
        <w:t>Métodos</w:t>
      </w:r>
      <w:bookmarkEnd w:id="36"/>
    </w:p>
    <w:p w:rsidR="001B14BA" w:rsidRDefault="001B14BA" w:rsidP="001B14BA">
      <w:r>
        <w:t>A continuación se establecen el conjunto de métodos que contiene un Aula. Se debe aclarar que para cada atributo se establece el correspondiente Getter y Setter.</w:t>
      </w:r>
    </w:p>
    <w:p w:rsidR="001B14BA" w:rsidRPr="001B14BA" w:rsidRDefault="001B14BA" w:rsidP="001B14BA"/>
    <w:tbl>
      <w:tblPr>
        <w:tblStyle w:val="Tablaconcuadrcula"/>
        <w:tblW w:w="0" w:type="auto"/>
        <w:tblInd w:w="357" w:type="dxa"/>
        <w:tblLook w:val="04A0"/>
      </w:tblPr>
      <w:tblGrid>
        <w:gridCol w:w="1865"/>
        <w:gridCol w:w="6498"/>
      </w:tblGrid>
      <w:tr w:rsidR="00F9016B" w:rsidTr="004A7DB7">
        <w:trPr>
          <w:trHeight w:val="454"/>
        </w:trPr>
        <w:tc>
          <w:tcPr>
            <w:tcW w:w="1865"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Nombre</w:t>
            </w:r>
          </w:p>
        </w:tc>
        <w:tc>
          <w:tcPr>
            <w:tcW w:w="6498" w:type="dxa"/>
            <w:shd w:val="clear" w:color="auto" w:fill="D9D9D9" w:themeFill="background1" w:themeFillShade="D9"/>
            <w:vAlign w:val="center"/>
          </w:tcPr>
          <w:p w:rsidR="00F9016B" w:rsidRPr="001F116C" w:rsidRDefault="00F9016B" w:rsidP="00CF5175">
            <w:pPr>
              <w:ind w:left="0" w:firstLine="0"/>
              <w:jc w:val="center"/>
              <w:rPr>
                <w:b/>
              </w:rPr>
            </w:pPr>
            <w:r w:rsidRPr="001F116C">
              <w:rPr>
                <w:b/>
              </w:rPr>
              <w:t>Descripción</w:t>
            </w:r>
          </w:p>
        </w:tc>
      </w:tr>
      <w:tr w:rsidR="00F9016B" w:rsidTr="004A7DB7">
        <w:trPr>
          <w:trHeight w:val="283"/>
        </w:trPr>
        <w:tc>
          <w:tcPr>
            <w:tcW w:w="1865" w:type="dxa"/>
            <w:vAlign w:val="center"/>
          </w:tcPr>
          <w:p w:rsidR="00F9016B" w:rsidRDefault="00F9016B" w:rsidP="00CF5175">
            <w:pPr>
              <w:ind w:left="0" w:firstLine="0"/>
            </w:pPr>
            <w:r>
              <w:t>Constructor</w:t>
            </w:r>
          </w:p>
        </w:tc>
        <w:tc>
          <w:tcPr>
            <w:tcW w:w="6498" w:type="dxa"/>
          </w:tcPr>
          <w:p w:rsidR="00F9016B" w:rsidRDefault="001B14BA" w:rsidP="00CF5175">
            <w:pPr>
              <w:tabs>
                <w:tab w:val="left" w:pos="1335"/>
              </w:tabs>
              <w:jc w:val="both"/>
            </w:pPr>
            <w:r>
              <w:t>Método constructor de clase. Se utiliza para crear un nuevo objeto. Este método puede recibir el identificador del aula para obtener su información de la base de datos. En caso contrario, se crea con los atributos nulos.</w:t>
            </w:r>
          </w:p>
        </w:tc>
      </w:tr>
      <w:tr w:rsidR="00F9016B" w:rsidTr="004A7DB7">
        <w:trPr>
          <w:trHeight w:val="283"/>
        </w:trPr>
        <w:tc>
          <w:tcPr>
            <w:tcW w:w="1865" w:type="dxa"/>
            <w:vAlign w:val="center"/>
          </w:tcPr>
          <w:p w:rsidR="00F9016B" w:rsidRDefault="00F9016B" w:rsidP="00CF5175">
            <w:pPr>
              <w:ind w:left="0" w:firstLine="0"/>
            </w:pPr>
            <w:r>
              <w:t xml:space="preserve">Crear </w:t>
            </w:r>
          </w:p>
        </w:tc>
        <w:tc>
          <w:tcPr>
            <w:tcW w:w="6498" w:type="dxa"/>
          </w:tcPr>
          <w:p w:rsidR="00F9016B" w:rsidRDefault="00F9016B" w:rsidP="00CF5175">
            <w:pPr>
              <w:jc w:val="both"/>
            </w:pPr>
            <w:r>
              <w:t>Se crea una nueva aula y se almacena en la base de datos. Se requiere el sector y numero de la nueva aula. Para ello se debe verificar que la misma no exista.</w:t>
            </w:r>
          </w:p>
        </w:tc>
      </w:tr>
      <w:tr w:rsidR="00F9016B" w:rsidTr="004A7DB7">
        <w:trPr>
          <w:trHeight w:val="283"/>
        </w:trPr>
        <w:tc>
          <w:tcPr>
            <w:tcW w:w="1865" w:type="dxa"/>
            <w:vAlign w:val="center"/>
          </w:tcPr>
          <w:p w:rsidR="00F9016B" w:rsidRDefault="00F9016B" w:rsidP="00CF5175">
            <w:pPr>
              <w:ind w:left="0" w:firstLine="0"/>
            </w:pPr>
            <w:r>
              <w:t>Borrar</w:t>
            </w:r>
          </w:p>
        </w:tc>
        <w:tc>
          <w:tcPr>
            <w:tcW w:w="6498" w:type="dxa"/>
          </w:tcPr>
          <w:p w:rsidR="00F9016B" w:rsidRDefault="00F9016B" w:rsidP="00CF5175">
            <w:pPr>
              <w:jc w:val="both"/>
            </w:pPr>
            <w:r>
              <w:t>Se elimina una determinada aula de la base de datos.</w:t>
            </w:r>
            <w:r w:rsidR="001B14BA">
              <w:t xml:space="preserve"> Para ello se requiere el identificador de la misma.</w:t>
            </w:r>
          </w:p>
        </w:tc>
      </w:tr>
      <w:tr w:rsidR="00F9016B" w:rsidTr="004A7DB7">
        <w:trPr>
          <w:trHeight w:val="283"/>
        </w:trPr>
        <w:tc>
          <w:tcPr>
            <w:tcW w:w="1865" w:type="dxa"/>
            <w:vAlign w:val="center"/>
          </w:tcPr>
          <w:p w:rsidR="00F9016B" w:rsidRDefault="001B14BA" w:rsidP="00CF5175">
            <w:pPr>
              <w:ind w:left="0" w:firstLine="0"/>
            </w:pPr>
            <w:r>
              <w:t>Buscar</w:t>
            </w:r>
          </w:p>
        </w:tc>
        <w:tc>
          <w:tcPr>
            <w:tcW w:w="6498" w:type="dxa"/>
          </w:tcPr>
          <w:p w:rsidR="00F9016B" w:rsidRDefault="00F9016B" w:rsidP="001B14BA">
            <w:pPr>
              <w:jc w:val="both"/>
            </w:pPr>
            <w:r>
              <w:t xml:space="preserve">Se </w:t>
            </w:r>
            <w:r w:rsidR="001B14BA">
              <w:t>busca la información de un aula. En caso que exista se actualizan los atributos del objeto con la información correspondiente. En caso contrario se dejan los atributos en nulo.</w:t>
            </w:r>
          </w:p>
        </w:tc>
      </w:tr>
      <w:tr w:rsidR="00F9016B" w:rsidTr="004A7DB7">
        <w:trPr>
          <w:trHeight w:val="283"/>
        </w:trPr>
        <w:tc>
          <w:tcPr>
            <w:tcW w:w="1865" w:type="dxa"/>
            <w:vAlign w:val="center"/>
          </w:tcPr>
          <w:p w:rsidR="00F9016B" w:rsidRDefault="00F9016B" w:rsidP="00CF5175">
            <w:pPr>
              <w:ind w:left="0" w:firstLine="0"/>
            </w:pPr>
            <w:r>
              <w:t>Modificar</w:t>
            </w:r>
          </w:p>
        </w:tc>
        <w:tc>
          <w:tcPr>
            <w:tcW w:w="6498" w:type="dxa"/>
          </w:tcPr>
          <w:p w:rsidR="00F9016B" w:rsidRDefault="00F9016B" w:rsidP="00CF5175">
            <w:pPr>
              <w:jc w:val="both"/>
            </w:pPr>
            <w:r>
              <w:t>Se modifica la información correspondiente al aula en la base de datos.</w:t>
            </w:r>
            <w:r w:rsidR="001B14BA">
              <w:t xml:space="preserve"> Se debe recibir el identificador del aula y la nueva información. </w:t>
            </w:r>
          </w:p>
        </w:tc>
      </w:tr>
      <w:tr w:rsidR="00F9016B" w:rsidTr="004A7DB7">
        <w:trPr>
          <w:trHeight w:val="283"/>
        </w:trPr>
        <w:tc>
          <w:tcPr>
            <w:tcW w:w="1865" w:type="dxa"/>
            <w:vAlign w:val="center"/>
          </w:tcPr>
          <w:p w:rsidR="00F9016B" w:rsidRDefault="00F9016B" w:rsidP="00CF5175">
            <w:pPr>
              <w:ind w:left="0" w:firstLine="0"/>
            </w:pPr>
            <w:r>
              <w:t>Obtener horarios</w:t>
            </w:r>
          </w:p>
        </w:tc>
        <w:tc>
          <w:tcPr>
            <w:tcW w:w="6498" w:type="dxa"/>
          </w:tcPr>
          <w:p w:rsidR="00F9016B" w:rsidRDefault="00F9016B" w:rsidP="00CF5175">
            <w:pPr>
              <w:jc w:val="both"/>
            </w:pPr>
            <w:r>
              <w:t>Se utiliza para obtener los horarios de clase que contiene el aula especificada.</w:t>
            </w:r>
          </w:p>
        </w:tc>
      </w:tr>
    </w:tbl>
    <w:p w:rsidR="00F9016B" w:rsidRDefault="00F9016B" w:rsidP="00F9016B">
      <w:pPr>
        <w:ind w:left="0" w:firstLine="0"/>
      </w:pPr>
    </w:p>
    <w:p w:rsidR="006333F3" w:rsidRDefault="00F9016B" w:rsidP="00F9016B">
      <w:pPr>
        <w:pStyle w:val="Ttulo2"/>
      </w:pPr>
      <w:bookmarkStart w:id="37" w:name="_Toc497222781"/>
      <w:r>
        <w:t>Aulas</w:t>
      </w:r>
      <w:bookmarkEnd w:id="37"/>
    </w:p>
    <w:p w:rsidR="009E07E4" w:rsidRDefault="009E07E4" w:rsidP="00E55B55">
      <w:pPr>
        <w:pStyle w:val="Ttulo3"/>
      </w:pPr>
      <w:bookmarkStart w:id="38" w:name="_Toc497222782"/>
      <w:r>
        <w:t>Descripción</w:t>
      </w:r>
      <w:bookmarkEnd w:id="38"/>
    </w:p>
    <w:p w:rsidR="009E07E4" w:rsidRDefault="009E07E4" w:rsidP="009E07E4">
      <w:pPr>
        <w:tabs>
          <w:tab w:val="left" w:pos="1155"/>
        </w:tabs>
      </w:pPr>
      <w:r>
        <w:t xml:space="preserve">Este se utiliza para manejar un conjunto de aulas. Se pueden realizar operaciones sobre un grupo de aulas, es por ello que se diferencia de aula. </w:t>
      </w:r>
    </w:p>
    <w:p w:rsidR="009E07E4" w:rsidRDefault="009E07E4" w:rsidP="00E55B55">
      <w:pPr>
        <w:pStyle w:val="Ttulo3"/>
        <w:spacing w:after="240"/>
      </w:pPr>
      <w:bookmarkStart w:id="39" w:name="_Toc497222783"/>
      <w:r>
        <w:t>Atributos</w:t>
      </w:r>
      <w:bookmarkEnd w:id="39"/>
    </w:p>
    <w:tbl>
      <w:tblPr>
        <w:tblStyle w:val="Tablaconcuadrcula"/>
        <w:tblW w:w="0" w:type="auto"/>
        <w:tblInd w:w="357" w:type="dxa"/>
        <w:tblLook w:val="04A0"/>
      </w:tblPr>
      <w:tblGrid>
        <w:gridCol w:w="1075"/>
        <w:gridCol w:w="7288"/>
      </w:tblGrid>
      <w:tr w:rsidR="00E55B55" w:rsidTr="003955BF">
        <w:trPr>
          <w:trHeight w:val="454"/>
        </w:trPr>
        <w:tc>
          <w:tcPr>
            <w:tcW w:w="1075"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Nombre</w:t>
            </w:r>
          </w:p>
        </w:tc>
        <w:tc>
          <w:tcPr>
            <w:tcW w:w="7288" w:type="dxa"/>
            <w:shd w:val="clear" w:color="auto" w:fill="D9D9D9" w:themeFill="background1" w:themeFillShade="D9"/>
            <w:vAlign w:val="center"/>
          </w:tcPr>
          <w:p w:rsidR="00E55B55" w:rsidRPr="001F116C" w:rsidRDefault="00E55B55" w:rsidP="00CF5175">
            <w:pPr>
              <w:ind w:left="0" w:firstLine="0"/>
              <w:jc w:val="center"/>
              <w:rPr>
                <w:b/>
              </w:rPr>
            </w:pPr>
            <w:r w:rsidRPr="001F116C">
              <w:rPr>
                <w:b/>
              </w:rPr>
              <w:t>Descripción</w:t>
            </w:r>
          </w:p>
        </w:tc>
      </w:tr>
      <w:tr w:rsidR="00E55B55" w:rsidTr="003955BF">
        <w:trPr>
          <w:trHeight w:val="283"/>
        </w:trPr>
        <w:tc>
          <w:tcPr>
            <w:tcW w:w="1075" w:type="dxa"/>
            <w:vAlign w:val="center"/>
          </w:tcPr>
          <w:p w:rsidR="00E55B55" w:rsidRDefault="00E55B55" w:rsidP="00CF5175">
            <w:pPr>
              <w:ind w:left="0" w:firstLine="0"/>
            </w:pPr>
            <w:r>
              <w:t xml:space="preserve">Aulas </w:t>
            </w:r>
          </w:p>
        </w:tc>
        <w:tc>
          <w:tcPr>
            <w:tcW w:w="7288" w:type="dxa"/>
          </w:tcPr>
          <w:p w:rsidR="00E55B55" w:rsidRDefault="00E55B55" w:rsidP="00CF5175">
            <w:pPr>
              <w:jc w:val="both"/>
            </w:pPr>
            <w:r>
              <w:t>Un arreglo de una o más aulas. Este atributo es privado.</w:t>
            </w:r>
          </w:p>
        </w:tc>
      </w:tr>
      <w:tr w:rsidR="003955BF" w:rsidTr="003955BF">
        <w:trPr>
          <w:trHeight w:val="283"/>
        </w:trPr>
        <w:tc>
          <w:tcPr>
            <w:tcW w:w="1075" w:type="dxa"/>
            <w:vAlign w:val="center"/>
          </w:tcPr>
          <w:p w:rsidR="003955BF" w:rsidRDefault="003955BF" w:rsidP="00CF5175">
            <w:pPr>
              <w:ind w:left="0" w:firstLine="0"/>
            </w:pPr>
            <w:r>
              <w:t>Datos</w:t>
            </w:r>
          </w:p>
        </w:tc>
        <w:tc>
          <w:tcPr>
            <w:tcW w:w="7288" w:type="dxa"/>
          </w:tcPr>
          <w:p w:rsidR="003955BF" w:rsidRDefault="003955BF" w:rsidP="00CF5175">
            <w:pPr>
              <w:jc w:val="both"/>
            </w:pPr>
            <w:r>
              <w:t>Un atributo privado que se utiliza para obtener el resultado de las consultas con la base de datos.</w:t>
            </w:r>
            <w:r w:rsidR="00D966D8">
              <w:t xml:space="preserve"> Este atributo es utilizado solamente en el ámbito de esta clase, por lo que no requiere métodos para obtenerlo o </w:t>
            </w:r>
            <w:r w:rsidR="002409B4">
              <w:t>modificarlo</w:t>
            </w:r>
            <w:r w:rsidR="00D966D8">
              <w:t>.</w:t>
            </w:r>
          </w:p>
        </w:tc>
      </w:tr>
    </w:tbl>
    <w:p w:rsidR="009E07E4" w:rsidRDefault="009E07E4" w:rsidP="00A82652">
      <w:pPr>
        <w:tabs>
          <w:tab w:val="left" w:pos="1155"/>
        </w:tabs>
        <w:ind w:left="0" w:firstLine="0"/>
      </w:pPr>
    </w:p>
    <w:p w:rsidR="00A82652" w:rsidRDefault="009E07E4" w:rsidP="00A82652">
      <w:pPr>
        <w:pStyle w:val="Ttulo3"/>
        <w:spacing w:after="240"/>
      </w:pPr>
      <w:bookmarkStart w:id="40" w:name="_Toc497222784"/>
      <w:r>
        <w:t>Métodos</w:t>
      </w:r>
      <w:bookmarkEnd w:id="40"/>
    </w:p>
    <w:p w:rsidR="003F2E20" w:rsidRDefault="003F2E20" w:rsidP="003F2E20">
      <w:r>
        <w:t>A continuación se establecen el conjunto de métodos que contiene aulas. Se debe aclarar que para cada atributo se establece el correspondiente Getter y Setter.</w:t>
      </w:r>
    </w:p>
    <w:p w:rsidR="003F2E20" w:rsidRPr="003F2E20" w:rsidRDefault="003F2E20" w:rsidP="003F2E20"/>
    <w:tbl>
      <w:tblPr>
        <w:tblStyle w:val="Tablaconcuadrcula"/>
        <w:tblW w:w="0" w:type="auto"/>
        <w:tblInd w:w="357" w:type="dxa"/>
        <w:tblLook w:val="04A0"/>
      </w:tblPr>
      <w:tblGrid>
        <w:gridCol w:w="4180"/>
        <w:gridCol w:w="4183"/>
      </w:tblGrid>
      <w:tr w:rsidR="00A82652" w:rsidTr="00CF5175">
        <w:trPr>
          <w:trHeight w:val="454"/>
        </w:trPr>
        <w:tc>
          <w:tcPr>
            <w:tcW w:w="4180"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lastRenderedPageBreak/>
              <w:t>Nombre</w:t>
            </w:r>
          </w:p>
        </w:tc>
        <w:tc>
          <w:tcPr>
            <w:tcW w:w="4183" w:type="dxa"/>
            <w:shd w:val="clear" w:color="auto" w:fill="D9D9D9" w:themeFill="background1" w:themeFillShade="D9"/>
            <w:vAlign w:val="center"/>
          </w:tcPr>
          <w:p w:rsidR="00A82652" w:rsidRPr="001F116C" w:rsidRDefault="00A82652" w:rsidP="00CF5175">
            <w:pPr>
              <w:ind w:left="0" w:firstLine="0"/>
              <w:jc w:val="center"/>
              <w:rPr>
                <w:b/>
              </w:rPr>
            </w:pPr>
            <w:r w:rsidRPr="001F116C">
              <w:rPr>
                <w:b/>
              </w:rPr>
              <w:t>Descripción</w:t>
            </w:r>
          </w:p>
        </w:tc>
      </w:tr>
      <w:tr w:rsidR="00A82652" w:rsidTr="00CF5175">
        <w:trPr>
          <w:trHeight w:val="283"/>
        </w:trPr>
        <w:tc>
          <w:tcPr>
            <w:tcW w:w="4180" w:type="dxa"/>
            <w:vAlign w:val="center"/>
          </w:tcPr>
          <w:p w:rsidR="00A82652" w:rsidRDefault="00C3728A" w:rsidP="00CF5175">
            <w:pPr>
              <w:ind w:left="0" w:firstLine="0"/>
            </w:pPr>
            <w:r>
              <w:t>Construct</w:t>
            </w:r>
          </w:p>
        </w:tc>
        <w:tc>
          <w:tcPr>
            <w:tcW w:w="4183" w:type="dxa"/>
          </w:tcPr>
          <w:p w:rsidR="00A82652" w:rsidRDefault="00C3728A" w:rsidP="00CF5175">
            <w:pPr>
              <w:jc w:val="both"/>
            </w:pPr>
            <w:r>
              <w:t>Constructor que no contiene parámetros de entrada. Sirve para crear y utilizar el objeto.</w:t>
            </w:r>
          </w:p>
        </w:tc>
      </w:tr>
      <w:tr w:rsidR="00C3728A" w:rsidTr="00CF5175">
        <w:trPr>
          <w:trHeight w:val="283"/>
        </w:trPr>
        <w:tc>
          <w:tcPr>
            <w:tcW w:w="4180" w:type="dxa"/>
            <w:vAlign w:val="center"/>
          </w:tcPr>
          <w:p w:rsidR="00C3728A" w:rsidRDefault="00C3728A" w:rsidP="00CF5175">
            <w:pPr>
              <w:ind w:left="0" w:firstLine="0"/>
            </w:pPr>
            <w:r>
              <w:t>Listar disponibles</w:t>
            </w:r>
          </w:p>
        </w:tc>
        <w:tc>
          <w:tcPr>
            <w:tcW w:w="4183" w:type="dxa"/>
          </w:tcPr>
          <w:p w:rsidR="00C3728A" w:rsidRDefault="00C3728A" w:rsidP="00BF1F2D">
            <w:pPr>
              <w:jc w:val="both"/>
            </w:pPr>
            <w:r>
              <w:t xml:space="preserve">Consulta en la base de datos todas las aulas que se encuentren disponibles. </w:t>
            </w:r>
            <w:r w:rsidR="00BF1F2D">
              <w:t>Se puede indicar el sector y la franja horaria para consultar (desde-hasta).</w:t>
            </w:r>
          </w:p>
        </w:tc>
      </w:tr>
    </w:tbl>
    <w:p w:rsidR="00F9016B" w:rsidRPr="00F9016B" w:rsidRDefault="009E07E4" w:rsidP="009E07E4">
      <w:pPr>
        <w:tabs>
          <w:tab w:val="left" w:pos="1155"/>
        </w:tabs>
      </w:pPr>
      <w:r>
        <w:tab/>
      </w:r>
    </w:p>
    <w:p w:rsidR="0068276A" w:rsidRDefault="00B93BA1" w:rsidP="00EF5F13">
      <w:pPr>
        <w:pStyle w:val="Ttulo2"/>
      </w:pPr>
      <w:bookmarkStart w:id="41" w:name="_Toc497222785"/>
      <w:r>
        <w:t>Asignatura</w:t>
      </w:r>
      <w:bookmarkEnd w:id="41"/>
    </w:p>
    <w:p w:rsidR="00B93BA1" w:rsidRDefault="00B93BA1" w:rsidP="00EF5F13">
      <w:pPr>
        <w:pStyle w:val="Ttulo3"/>
      </w:pPr>
      <w:bookmarkStart w:id="42" w:name="_Toc497222786"/>
      <w:r>
        <w:t>Descripción</w:t>
      </w:r>
      <w:bookmarkEnd w:id="42"/>
    </w:p>
    <w:p w:rsidR="00B93BA1" w:rsidRDefault="008746F5" w:rsidP="0068276A">
      <w:pPr>
        <w:tabs>
          <w:tab w:val="left" w:pos="1365"/>
        </w:tabs>
      </w:pPr>
      <w:r>
        <w:t>Este objeto representa a una asignatura. Se corresponde a la asignatura de la base de datos.</w:t>
      </w:r>
    </w:p>
    <w:p w:rsidR="00B93BA1" w:rsidRDefault="00B93BA1" w:rsidP="001D3605">
      <w:pPr>
        <w:pStyle w:val="Ttulo3"/>
        <w:spacing w:after="240"/>
      </w:pPr>
      <w:bookmarkStart w:id="43" w:name="_Toc497222787"/>
      <w:r>
        <w:t>Atributos</w:t>
      </w:r>
      <w:bookmarkEnd w:id="43"/>
    </w:p>
    <w:tbl>
      <w:tblPr>
        <w:tblStyle w:val="Tablaconcuadrcula"/>
        <w:tblW w:w="0" w:type="auto"/>
        <w:tblInd w:w="357" w:type="dxa"/>
        <w:tblLook w:val="04A0"/>
      </w:tblPr>
      <w:tblGrid>
        <w:gridCol w:w="1471"/>
        <w:gridCol w:w="6892"/>
      </w:tblGrid>
      <w:tr w:rsidR="00047CFD" w:rsidTr="004B3251">
        <w:trPr>
          <w:trHeight w:val="454"/>
        </w:trPr>
        <w:tc>
          <w:tcPr>
            <w:tcW w:w="1471"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Nombre</w:t>
            </w:r>
          </w:p>
        </w:tc>
        <w:tc>
          <w:tcPr>
            <w:tcW w:w="6892" w:type="dxa"/>
            <w:shd w:val="clear" w:color="auto" w:fill="D9D9D9" w:themeFill="background1" w:themeFillShade="D9"/>
            <w:vAlign w:val="center"/>
          </w:tcPr>
          <w:p w:rsidR="00047CFD" w:rsidRPr="001F116C" w:rsidRDefault="00047CFD" w:rsidP="00DC1C63">
            <w:pPr>
              <w:ind w:left="0" w:firstLine="0"/>
              <w:jc w:val="center"/>
              <w:rPr>
                <w:b/>
              </w:rPr>
            </w:pPr>
            <w:r w:rsidRPr="001F116C">
              <w:rPr>
                <w:b/>
              </w:rPr>
              <w:t>Descripción</w:t>
            </w:r>
          </w:p>
        </w:tc>
      </w:tr>
      <w:tr w:rsidR="00047CFD" w:rsidTr="004B3251">
        <w:trPr>
          <w:trHeight w:val="283"/>
        </w:trPr>
        <w:tc>
          <w:tcPr>
            <w:tcW w:w="1471" w:type="dxa"/>
            <w:vAlign w:val="center"/>
          </w:tcPr>
          <w:p w:rsidR="00047CFD" w:rsidRDefault="00BF6C28" w:rsidP="00DC1C63">
            <w:pPr>
              <w:ind w:left="0" w:firstLine="0"/>
            </w:pPr>
            <w:r>
              <w:t>Identificador</w:t>
            </w:r>
          </w:p>
        </w:tc>
        <w:tc>
          <w:tcPr>
            <w:tcW w:w="6892" w:type="dxa"/>
          </w:tcPr>
          <w:p w:rsidR="00047CFD" w:rsidRDefault="00BF6C28" w:rsidP="00DC1C63">
            <w:pPr>
              <w:jc w:val="both"/>
            </w:pPr>
            <w:r>
              <w:t>Identificador de la clase. Corresponde con la clave primaria de la tabla “Asignatura” en la base de datos.</w:t>
            </w:r>
            <w:r w:rsidR="00AA5105">
              <w:t xml:space="preserve"> Es un atributo numérico y privado.</w:t>
            </w:r>
          </w:p>
        </w:tc>
      </w:tr>
      <w:tr w:rsidR="00BF6C28" w:rsidTr="004B3251">
        <w:trPr>
          <w:trHeight w:val="283"/>
        </w:trPr>
        <w:tc>
          <w:tcPr>
            <w:tcW w:w="1471" w:type="dxa"/>
            <w:vAlign w:val="center"/>
          </w:tcPr>
          <w:p w:rsidR="00BF6C28" w:rsidRDefault="00BF6C28" w:rsidP="00DC1C63">
            <w:pPr>
              <w:ind w:left="0" w:firstLine="0"/>
            </w:pPr>
            <w:r>
              <w:t>Nombre</w:t>
            </w:r>
          </w:p>
        </w:tc>
        <w:tc>
          <w:tcPr>
            <w:tcW w:w="6892" w:type="dxa"/>
          </w:tcPr>
          <w:p w:rsidR="00BF6C28" w:rsidRDefault="00BF6C28" w:rsidP="00DC1C63">
            <w:pPr>
              <w:jc w:val="both"/>
            </w:pPr>
            <w:r>
              <w:t>Nombre de la asignatura. Es un atributo</w:t>
            </w:r>
            <w:r w:rsidR="005F1A04">
              <w:t xml:space="preserve"> de texto</w:t>
            </w:r>
            <w:r>
              <w:t xml:space="preserve"> privado que debe ser accedido a través de los métodos públicos.</w:t>
            </w:r>
          </w:p>
        </w:tc>
      </w:tr>
      <w:tr w:rsidR="004B3251" w:rsidTr="004B3251">
        <w:trPr>
          <w:trHeight w:val="283"/>
        </w:trPr>
        <w:tc>
          <w:tcPr>
            <w:tcW w:w="1471" w:type="dxa"/>
            <w:vAlign w:val="center"/>
          </w:tcPr>
          <w:p w:rsidR="004B3251" w:rsidRDefault="004B3251" w:rsidP="00DC1C63">
            <w:pPr>
              <w:ind w:left="0" w:firstLine="0"/>
            </w:pPr>
            <w:r>
              <w:t>Datos</w:t>
            </w:r>
          </w:p>
        </w:tc>
        <w:tc>
          <w:tcPr>
            <w:tcW w:w="6892" w:type="dxa"/>
          </w:tcPr>
          <w:p w:rsidR="004B3251" w:rsidRDefault="004B3251" w:rsidP="00DC1C63">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93BA1" w:rsidRDefault="00B93BA1" w:rsidP="0053690A">
      <w:pPr>
        <w:tabs>
          <w:tab w:val="left" w:pos="1365"/>
        </w:tabs>
        <w:ind w:left="0" w:firstLine="0"/>
      </w:pPr>
    </w:p>
    <w:p w:rsidR="00B93BA1" w:rsidRDefault="00B93BA1" w:rsidP="001D3605">
      <w:pPr>
        <w:pStyle w:val="Ttulo3"/>
        <w:spacing w:after="240"/>
      </w:pPr>
      <w:bookmarkStart w:id="44" w:name="_Toc497222788"/>
      <w:r>
        <w:t>Métodos</w:t>
      </w:r>
      <w:bookmarkEnd w:id="44"/>
    </w:p>
    <w:p w:rsidR="00132763" w:rsidRDefault="00132763" w:rsidP="00132763">
      <w:pPr>
        <w:jc w:val="both"/>
      </w:pPr>
      <w:r>
        <w:t>A continuación se establecen el conjunto de métodos que contiene una Asignatura. Se debe aclarar que para cada atributo se establece el correspondiente Getter y Setter.</w:t>
      </w:r>
    </w:p>
    <w:p w:rsidR="00132763" w:rsidRPr="00132763" w:rsidRDefault="00132763" w:rsidP="00132763"/>
    <w:tbl>
      <w:tblPr>
        <w:tblStyle w:val="Tablaconcuadrcula"/>
        <w:tblW w:w="0" w:type="auto"/>
        <w:tblInd w:w="357" w:type="dxa"/>
        <w:tblLook w:val="04A0"/>
      </w:tblPr>
      <w:tblGrid>
        <w:gridCol w:w="1865"/>
        <w:gridCol w:w="6498"/>
      </w:tblGrid>
      <w:tr w:rsidR="0053690A" w:rsidTr="00132763">
        <w:trPr>
          <w:trHeight w:val="454"/>
        </w:trPr>
        <w:tc>
          <w:tcPr>
            <w:tcW w:w="1865"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Nombre</w:t>
            </w:r>
          </w:p>
        </w:tc>
        <w:tc>
          <w:tcPr>
            <w:tcW w:w="6498" w:type="dxa"/>
            <w:shd w:val="clear" w:color="auto" w:fill="D9D9D9" w:themeFill="background1" w:themeFillShade="D9"/>
            <w:vAlign w:val="center"/>
          </w:tcPr>
          <w:p w:rsidR="0053690A" w:rsidRPr="001F116C" w:rsidRDefault="0053690A" w:rsidP="00DC1C63">
            <w:pPr>
              <w:ind w:left="0" w:firstLine="0"/>
              <w:jc w:val="center"/>
              <w:rPr>
                <w:b/>
              </w:rPr>
            </w:pPr>
            <w:r w:rsidRPr="001F116C">
              <w:rPr>
                <w:b/>
              </w:rPr>
              <w:t>Descripción</w:t>
            </w:r>
          </w:p>
        </w:tc>
      </w:tr>
      <w:tr w:rsidR="0053690A" w:rsidTr="00132763">
        <w:trPr>
          <w:trHeight w:val="283"/>
        </w:trPr>
        <w:tc>
          <w:tcPr>
            <w:tcW w:w="1865" w:type="dxa"/>
            <w:vAlign w:val="center"/>
          </w:tcPr>
          <w:p w:rsidR="0053690A" w:rsidRDefault="0053690A" w:rsidP="00DC1C63">
            <w:pPr>
              <w:ind w:left="0" w:firstLine="0"/>
            </w:pPr>
            <w:r>
              <w:t xml:space="preserve">Constructor </w:t>
            </w:r>
          </w:p>
        </w:tc>
        <w:tc>
          <w:tcPr>
            <w:tcW w:w="6498" w:type="dxa"/>
          </w:tcPr>
          <w:p w:rsidR="0053690A" w:rsidRDefault="0053690A" w:rsidP="0053690A">
            <w:pPr>
              <w:jc w:val="both"/>
            </w:pPr>
            <w:r>
              <w:t>Contiene el constructor de la clase asignatura.</w:t>
            </w:r>
            <w:r w:rsidR="00132763">
              <w:t xml:space="preserve"> Se puede indicar el identificador de asignatura para obtener la información desde la base de datos. En caso que no se indique, se crea el objeto con los atributos nulos.</w:t>
            </w:r>
          </w:p>
        </w:tc>
      </w:tr>
      <w:tr w:rsidR="0053690A" w:rsidTr="00132763">
        <w:trPr>
          <w:trHeight w:val="283"/>
        </w:trPr>
        <w:tc>
          <w:tcPr>
            <w:tcW w:w="1865" w:type="dxa"/>
            <w:vAlign w:val="center"/>
          </w:tcPr>
          <w:p w:rsidR="0053690A" w:rsidRDefault="0053690A" w:rsidP="00DC1C63">
            <w:pPr>
              <w:ind w:left="0" w:firstLine="0"/>
            </w:pPr>
            <w:r>
              <w:t xml:space="preserve">Crear </w:t>
            </w:r>
          </w:p>
        </w:tc>
        <w:tc>
          <w:tcPr>
            <w:tcW w:w="6498" w:type="dxa"/>
          </w:tcPr>
          <w:p w:rsidR="0053690A" w:rsidRDefault="0053690A" w:rsidP="0053690A">
            <w:pPr>
              <w:jc w:val="both"/>
            </w:pPr>
            <w:r>
              <w:t xml:space="preserve">Se crea una nueva </w:t>
            </w:r>
            <w:r w:rsidR="00132763">
              <w:t>asignatura</w:t>
            </w:r>
            <w:r>
              <w:t xml:space="preserve"> y se almacena en la base de datos. Se requiere el nombre de la nueva asignatura. Para ello se debe verificar que la misma no exista.</w:t>
            </w:r>
          </w:p>
        </w:tc>
      </w:tr>
      <w:tr w:rsidR="0053690A" w:rsidTr="00132763">
        <w:trPr>
          <w:trHeight w:val="283"/>
        </w:trPr>
        <w:tc>
          <w:tcPr>
            <w:tcW w:w="1865" w:type="dxa"/>
            <w:vAlign w:val="center"/>
          </w:tcPr>
          <w:p w:rsidR="0053690A" w:rsidRDefault="0053690A" w:rsidP="00DC1C63">
            <w:pPr>
              <w:ind w:left="0" w:firstLine="0"/>
            </w:pPr>
            <w:r>
              <w:t>Borrar</w:t>
            </w:r>
          </w:p>
        </w:tc>
        <w:tc>
          <w:tcPr>
            <w:tcW w:w="6498" w:type="dxa"/>
          </w:tcPr>
          <w:p w:rsidR="0053690A" w:rsidRDefault="0053690A" w:rsidP="00E21175">
            <w:pPr>
              <w:jc w:val="both"/>
            </w:pPr>
            <w:r>
              <w:t xml:space="preserve">Se elimina una determinada </w:t>
            </w:r>
            <w:r w:rsidR="00E21175">
              <w:t>asignatura</w:t>
            </w:r>
            <w:r>
              <w:t xml:space="preserve"> de la base de datos.</w:t>
            </w:r>
            <w:r w:rsidR="00132763">
              <w:t xml:space="preserve"> Para ello se debe recibir el identificador de la asignatura.</w:t>
            </w:r>
          </w:p>
        </w:tc>
      </w:tr>
      <w:tr w:rsidR="0053690A" w:rsidTr="00132763">
        <w:trPr>
          <w:trHeight w:val="283"/>
        </w:trPr>
        <w:tc>
          <w:tcPr>
            <w:tcW w:w="1865" w:type="dxa"/>
            <w:vAlign w:val="center"/>
          </w:tcPr>
          <w:p w:rsidR="0053690A" w:rsidRDefault="00132763" w:rsidP="00DC1C63">
            <w:pPr>
              <w:ind w:left="0" w:firstLine="0"/>
            </w:pPr>
            <w:r>
              <w:t>Buscar</w:t>
            </w:r>
          </w:p>
        </w:tc>
        <w:tc>
          <w:tcPr>
            <w:tcW w:w="6498" w:type="dxa"/>
          </w:tcPr>
          <w:p w:rsidR="0053690A" w:rsidRDefault="0053690A" w:rsidP="00DC1C63">
            <w:pPr>
              <w:jc w:val="both"/>
            </w:pPr>
            <w:r>
              <w:t xml:space="preserve">Se </w:t>
            </w:r>
            <w:r w:rsidR="00132763">
              <w:t xml:space="preserve">busca y </w:t>
            </w:r>
            <w:r>
              <w:t>obtienen l</w:t>
            </w:r>
            <w:r w:rsidR="00E21175">
              <w:t>os datos de una determinada asignatura</w:t>
            </w:r>
            <w:r>
              <w:t xml:space="preserve">. </w:t>
            </w:r>
            <w:r w:rsidR="00274EF9">
              <w:t xml:space="preserve">Cuando se encuentra la información se actualizan los atributos del objeto. </w:t>
            </w:r>
            <w:r w:rsidR="00274EF9">
              <w:lastRenderedPageBreak/>
              <w:t xml:space="preserve">En caso contrario se </w:t>
            </w:r>
            <w:r w:rsidR="0030166C">
              <w:t>colocan los atributos nulos.</w:t>
            </w:r>
          </w:p>
        </w:tc>
      </w:tr>
      <w:tr w:rsidR="0053690A" w:rsidTr="00132763">
        <w:trPr>
          <w:trHeight w:val="283"/>
        </w:trPr>
        <w:tc>
          <w:tcPr>
            <w:tcW w:w="1865" w:type="dxa"/>
            <w:vAlign w:val="center"/>
          </w:tcPr>
          <w:p w:rsidR="0053690A" w:rsidRDefault="0053690A" w:rsidP="00DC1C63">
            <w:pPr>
              <w:ind w:left="0" w:firstLine="0"/>
            </w:pPr>
            <w:r>
              <w:lastRenderedPageBreak/>
              <w:t>Modificar</w:t>
            </w:r>
          </w:p>
        </w:tc>
        <w:tc>
          <w:tcPr>
            <w:tcW w:w="6498" w:type="dxa"/>
          </w:tcPr>
          <w:p w:rsidR="0053690A" w:rsidRDefault="0053690A" w:rsidP="00DC1C63">
            <w:pPr>
              <w:jc w:val="both"/>
            </w:pPr>
            <w:r>
              <w:t>Se modifica la inf</w:t>
            </w:r>
            <w:r w:rsidR="00E21175">
              <w:t>ormación correspondiente a la asignatura</w:t>
            </w:r>
            <w:r>
              <w:t xml:space="preserve"> en la base de datos.</w:t>
            </w:r>
            <w:r w:rsidR="0030166C">
              <w:t xml:space="preserve">  Se requiere del identificador de asignatura y la nueva información. </w:t>
            </w:r>
          </w:p>
        </w:tc>
      </w:tr>
    </w:tbl>
    <w:p w:rsidR="00B93BA1" w:rsidRDefault="00437DA3" w:rsidP="00DF0601">
      <w:pPr>
        <w:pStyle w:val="Ttulo2"/>
      </w:pPr>
      <w:bookmarkStart w:id="45" w:name="_Toc497222789"/>
      <w:r>
        <w:t>Carrera</w:t>
      </w:r>
      <w:bookmarkEnd w:id="45"/>
    </w:p>
    <w:p w:rsidR="00DF0601" w:rsidRDefault="00DF0601" w:rsidP="00DF0601">
      <w:pPr>
        <w:pStyle w:val="Ttulo3"/>
      </w:pPr>
      <w:bookmarkStart w:id="46" w:name="_Toc497222790"/>
      <w:r>
        <w:t>Descripción</w:t>
      </w:r>
      <w:bookmarkEnd w:id="46"/>
    </w:p>
    <w:p w:rsidR="00DF0601" w:rsidRDefault="00AF4D5F" w:rsidP="00AF4D5F">
      <w:pPr>
        <w:tabs>
          <w:tab w:val="left" w:pos="1365"/>
        </w:tabs>
        <w:jc w:val="both"/>
      </w:pPr>
      <w:r>
        <w:t>Este objeto representa a una carrera. Una carrera contiene una o muchas asignaturas dependiendo el año. Este objeto contendrá la lógica necesaria para operar con la base de datos según los métodos correspondientes.</w:t>
      </w:r>
    </w:p>
    <w:p w:rsidR="00DF0601" w:rsidRDefault="00DF0601" w:rsidP="00A609E8">
      <w:pPr>
        <w:pStyle w:val="Ttulo3"/>
        <w:spacing w:after="240"/>
      </w:pPr>
      <w:bookmarkStart w:id="47" w:name="_Toc497222791"/>
      <w:r>
        <w:t>Atributos</w:t>
      </w:r>
      <w:bookmarkEnd w:id="47"/>
    </w:p>
    <w:tbl>
      <w:tblPr>
        <w:tblStyle w:val="Tablaconcuadrcula"/>
        <w:tblW w:w="0" w:type="auto"/>
        <w:tblInd w:w="357" w:type="dxa"/>
        <w:tblLook w:val="04A0"/>
      </w:tblPr>
      <w:tblGrid>
        <w:gridCol w:w="1075"/>
        <w:gridCol w:w="7288"/>
      </w:tblGrid>
      <w:tr w:rsidR="007D1477" w:rsidTr="00F70D79">
        <w:trPr>
          <w:trHeight w:val="454"/>
        </w:trPr>
        <w:tc>
          <w:tcPr>
            <w:tcW w:w="1075"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Nombre</w:t>
            </w:r>
          </w:p>
        </w:tc>
        <w:tc>
          <w:tcPr>
            <w:tcW w:w="7288" w:type="dxa"/>
            <w:shd w:val="clear" w:color="auto" w:fill="D9D9D9" w:themeFill="background1" w:themeFillShade="D9"/>
            <w:vAlign w:val="center"/>
          </w:tcPr>
          <w:p w:rsidR="007D1477" w:rsidRPr="001F116C" w:rsidRDefault="007D1477" w:rsidP="007D1477">
            <w:pPr>
              <w:ind w:left="0" w:firstLine="0"/>
              <w:jc w:val="center"/>
              <w:rPr>
                <w:b/>
              </w:rPr>
            </w:pPr>
            <w:r w:rsidRPr="001F116C">
              <w:rPr>
                <w:b/>
              </w:rPr>
              <w:t>Descripción</w:t>
            </w:r>
          </w:p>
        </w:tc>
      </w:tr>
      <w:tr w:rsidR="007D1477" w:rsidTr="00F70D79">
        <w:trPr>
          <w:trHeight w:val="283"/>
        </w:trPr>
        <w:tc>
          <w:tcPr>
            <w:tcW w:w="1075" w:type="dxa"/>
            <w:vAlign w:val="center"/>
          </w:tcPr>
          <w:p w:rsidR="007D1477" w:rsidRDefault="00807CCB" w:rsidP="007D1477">
            <w:pPr>
              <w:ind w:left="0" w:firstLine="0"/>
            </w:pPr>
            <w:r>
              <w:t>Código</w:t>
            </w:r>
          </w:p>
        </w:tc>
        <w:tc>
          <w:tcPr>
            <w:tcW w:w="7288" w:type="dxa"/>
          </w:tcPr>
          <w:p w:rsidR="007D1477" w:rsidRDefault="00807CCB" w:rsidP="00807CCB">
            <w:pPr>
              <w:tabs>
                <w:tab w:val="left" w:pos="904"/>
              </w:tabs>
              <w:jc w:val="both"/>
            </w:pPr>
            <w:r>
              <w:t>Código de la carrera. Es un atributo numérico privado que debe ser accedido a través de los métodos públicos.</w:t>
            </w:r>
            <w:r>
              <w:tab/>
            </w:r>
            <w:r>
              <w:tab/>
            </w:r>
          </w:p>
        </w:tc>
      </w:tr>
      <w:tr w:rsidR="00807CCB" w:rsidTr="00F70D79">
        <w:trPr>
          <w:trHeight w:val="283"/>
        </w:trPr>
        <w:tc>
          <w:tcPr>
            <w:tcW w:w="1075" w:type="dxa"/>
            <w:vAlign w:val="center"/>
          </w:tcPr>
          <w:p w:rsidR="00807CCB" w:rsidRDefault="00807CCB" w:rsidP="00807CCB">
            <w:pPr>
              <w:ind w:left="0" w:firstLine="0"/>
            </w:pPr>
            <w:r>
              <w:t>Nombre</w:t>
            </w:r>
          </w:p>
        </w:tc>
        <w:tc>
          <w:tcPr>
            <w:tcW w:w="7288" w:type="dxa"/>
          </w:tcPr>
          <w:p w:rsidR="00807CCB" w:rsidRDefault="00807CCB" w:rsidP="00307384">
            <w:pPr>
              <w:jc w:val="both"/>
            </w:pPr>
            <w:r>
              <w:t>Nombre de la carrera. Es un atributo</w:t>
            </w:r>
            <w:r w:rsidR="00307384">
              <w:t xml:space="preserve"> de texto </w:t>
            </w:r>
            <w:r>
              <w:t>privado que debe ser accedido a través de los métodos públicos.</w:t>
            </w:r>
          </w:p>
        </w:tc>
      </w:tr>
      <w:tr w:rsidR="00F70D79" w:rsidTr="00F70D79">
        <w:trPr>
          <w:trHeight w:val="283"/>
        </w:trPr>
        <w:tc>
          <w:tcPr>
            <w:tcW w:w="1075" w:type="dxa"/>
            <w:vAlign w:val="center"/>
          </w:tcPr>
          <w:p w:rsidR="00F70D79" w:rsidRDefault="00F70D79" w:rsidP="00807CCB">
            <w:pPr>
              <w:ind w:left="0" w:firstLine="0"/>
            </w:pPr>
            <w:r>
              <w:t>Datos</w:t>
            </w:r>
          </w:p>
        </w:tc>
        <w:tc>
          <w:tcPr>
            <w:tcW w:w="7288" w:type="dxa"/>
          </w:tcPr>
          <w:p w:rsidR="00F70D79" w:rsidRDefault="00F70D79" w:rsidP="0030738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Default="00DF0601" w:rsidP="0068276A">
      <w:pPr>
        <w:tabs>
          <w:tab w:val="left" w:pos="1365"/>
        </w:tabs>
      </w:pPr>
    </w:p>
    <w:p w:rsidR="00DF0601" w:rsidRDefault="00DF0601" w:rsidP="00C675D3">
      <w:pPr>
        <w:pStyle w:val="Ttulo3"/>
        <w:spacing w:after="240"/>
      </w:pPr>
      <w:bookmarkStart w:id="48" w:name="_Toc497222792"/>
      <w:r>
        <w:t>Métodos</w:t>
      </w:r>
      <w:bookmarkEnd w:id="48"/>
    </w:p>
    <w:p w:rsidR="00F70D79" w:rsidRDefault="00F70D79" w:rsidP="00F70D79">
      <w:pPr>
        <w:jc w:val="both"/>
      </w:pPr>
      <w:r>
        <w:t xml:space="preserve">A continuación se establecen el conjunto de métodos que contiene una Carrera. Se debe aclarar que para cada atributo se establece el correspondiente Getter y Setter. </w:t>
      </w:r>
    </w:p>
    <w:p w:rsidR="00F70D79" w:rsidRPr="00F70D79" w:rsidRDefault="00F70D79" w:rsidP="00F70D79"/>
    <w:tbl>
      <w:tblPr>
        <w:tblStyle w:val="Tablaconcuadrcula"/>
        <w:tblW w:w="0" w:type="auto"/>
        <w:tblInd w:w="357" w:type="dxa"/>
        <w:tblLook w:val="04A0"/>
      </w:tblPr>
      <w:tblGrid>
        <w:gridCol w:w="1436"/>
        <w:gridCol w:w="6927"/>
      </w:tblGrid>
      <w:tr w:rsidR="00C675D3" w:rsidTr="00F70D79">
        <w:trPr>
          <w:trHeight w:val="454"/>
        </w:trPr>
        <w:tc>
          <w:tcPr>
            <w:tcW w:w="1436"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Nombre</w:t>
            </w:r>
          </w:p>
        </w:tc>
        <w:tc>
          <w:tcPr>
            <w:tcW w:w="6927" w:type="dxa"/>
            <w:shd w:val="clear" w:color="auto" w:fill="D9D9D9" w:themeFill="background1" w:themeFillShade="D9"/>
            <w:vAlign w:val="center"/>
          </w:tcPr>
          <w:p w:rsidR="00C675D3" w:rsidRPr="001F116C" w:rsidRDefault="00C675D3" w:rsidP="00AF2482">
            <w:pPr>
              <w:ind w:left="0" w:firstLine="0"/>
              <w:jc w:val="center"/>
              <w:rPr>
                <w:b/>
              </w:rPr>
            </w:pPr>
            <w:r w:rsidRPr="001F116C">
              <w:rPr>
                <w:b/>
              </w:rPr>
              <w:t>Descripción</w:t>
            </w:r>
          </w:p>
        </w:tc>
      </w:tr>
      <w:tr w:rsidR="00C675D3" w:rsidTr="00F70D79">
        <w:trPr>
          <w:trHeight w:val="283"/>
        </w:trPr>
        <w:tc>
          <w:tcPr>
            <w:tcW w:w="1436" w:type="dxa"/>
            <w:vAlign w:val="center"/>
          </w:tcPr>
          <w:p w:rsidR="00C675D3" w:rsidRDefault="00C675D3" w:rsidP="00AF2482">
            <w:pPr>
              <w:ind w:left="0" w:firstLine="0"/>
            </w:pPr>
            <w:r>
              <w:t xml:space="preserve">Constructor </w:t>
            </w:r>
          </w:p>
        </w:tc>
        <w:tc>
          <w:tcPr>
            <w:tcW w:w="6927" w:type="dxa"/>
          </w:tcPr>
          <w:p w:rsidR="00C675D3" w:rsidRDefault="00D452AA" w:rsidP="00F70D79">
            <w:pPr>
              <w:jc w:val="both"/>
            </w:pPr>
            <w:r>
              <w:t>Constructor de clase.</w:t>
            </w:r>
            <w:r w:rsidR="00F70D79">
              <w:t xml:space="preserve"> Se puede recibir el identificador de carrera para obtener la información desde la base de datos. En caso que no se indique, se crea el objeto con los atributos nulos.</w:t>
            </w:r>
          </w:p>
        </w:tc>
      </w:tr>
      <w:tr w:rsidR="00C675D3" w:rsidTr="00F70D79">
        <w:trPr>
          <w:trHeight w:val="283"/>
        </w:trPr>
        <w:tc>
          <w:tcPr>
            <w:tcW w:w="1436" w:type="dxa"/>
            <w:vAlign w:val="center"/>
          </w:tcPr>
          <w:p w:rsidR="00C675D3" w:rsidRDefault="00C675D3" w:rsidP="00AF2482">
            <w:pPr>
              <w:ind w:left="0" w:firstLine="0"/>
            </w:pPr>
            <w:r>
              <w:t xml:space="preserve">Crear </w:t>
            </w:r>
          </w:p>
        </w:tc>
        <w:tc>
          <w:tcPr>
            <w:tcW w:w="6927" w:type="dxa"/>
          </w:tcPr>
          <w:p w:rsidR="00C675D3" w:rsidRDefault="00C675D3" w:rsidP="00C675D3">
            <w:pPr>
              <w:jc w:val="both"/>
            </w:pPr>
            <w:r>
              <w:t>Se crea una nueva carrera y se almacena en la base de datos. Se requiere el código y nombre de la carrera</w:t>
            </w:r>
            <w:r w:rsidR="00F70D79">
              <w:t xml:space="preserve"> nueva</w:t>
            </w:r>
            <w:r>
              <w:t>.</w:t>
            </w:r>
            <w:r w:rsidR="00F70D79">
              <w:t xml:space="preserve"> Para realizar esto, se realiza una verificación para establecer que la carrera no exista. </w:t>
            </w:r>
          </w:p>
        </w:tc>
      </w:tr>
      <w:tr w:rsidR="00C675D3" w:rsidTr="00F70D79">
        <w:trPr>
          <w:trHeight w:val="283"/>
        </w:trPr>
        <w:tc>
          <w:tcPr>
            <w:tcW w:w="1436" w:type="dxa"/>
            <w:vAlign w:val="center"/>
          </w:tcPr>
          <w:p w:rsidR="00C675D3" w:rsidRDefault="00C675D3" w:rsidP="00AF2482">
            <w:pPr>
              <w:ind w:left="0" w:firstLine="0"/>
            </w:pPr>
            <w:r>
              <w:t>Borrar</w:t>
            </w:r>
          </w:p>
        </w:tc>
        <w:tc>
          <w:tcPr>
            <w:tcW w:w="6927" w:type="dxa"/>
          </w:tcPr>
          <w:p w:rsidR="00C675D3" w:rsidRDefault="00C675D3" w:rsidP="00C675D3">
            <w:pPr>
              <w:jc w:val="both"/>
            </w:pPr>
            <w:r>
              <w:t>Se elimina una determinada carrera de la base de datos.</w:t>
            </w:r>
            <w:r w:rsidR="00F70D79">
              <w:t xml:space="preserve"> Para ello se requiere saber el código de la carrera a eliminar.</w:t>
            </w:r>
          </w:p>
        </w:tc>
      </w:tr>
      <w:tr w:rsidR="00C675D3" w:rsidTr="00F70D79">
        <w:trPr>
          <w:trHeight w:val="283"/>
        </w:trPr>
        <w:tc>
          <w:tcPr>
            <w:tcW w:w="1436" w:type="dxa"/>
            <w:vAlign w:val="center"/>
          </w:tcPr>
          <w:p w:rsidR="00C675D3" w:rsidRDefault="00F70D79" w:rsidP="00AF2482">
            <w:pPr>
              <w:ind w:left="0" w:firstLine="0"/>
            </w:pPr>
            <w:r>
              <w:t>Buscar</w:t>
            </w:r>
          </w:p>
        </w:tc>
        <w:tc>
          <w:tcPr>
            <w:tcW w:w="6927" w:type="dxa"/>
          </w:tcPr>
          <w:p w:rsidR="00C675D3" w:rsidRDefault="00C675D3" w:rsidP="00C675D3">
            <w:pPr>
              <w:jc w:val="both"/>
            </w:pPr>
            <w:r>
              <w:t xml:space="preserve">Se </w:t>
            </w:r>
            <w:r w:rsidR="00F70D79">
              <w:t xml:space="preserve">busca y </w:t>
            </w:r>
            <w:r>
              <w:t xml:space="preserve">obtienen los datos de una determinada carrera. </w:t>
            </w:r>
            <w:r w:rsidR="00F70D79">
              <w:t>Para realizar esta búsqueda se utiliza el nombre de carrera. En todo caso, siempre se devuelve un solo objeto.</w:t>
            </w:r>
          </w:p>
        </w:tc>
      </w:tr>
      <w:tr w:rsidR="00C675D3" w:rsidTr="00F70D79">
        <w:trPr>
          <w:trHeight w:val="283"/>
        </w:trPr>
        <w:tc>
          <w:tcPr>
            <w:tcW w:w="1436" w:type="dxa"/>
            <w:vAlign w:val="center"/>
          </w:tcPr>
          <w:p w:rsidR="00C675D3" w:rsidRDefault="00C675D3" w:rsidP="00AF2482">
            <w:pPr>
              <w:ind w:left="0" w:firstLine="0"/>
            </w:pPr>
            <w:r>
              <w:t>Modificar</w:t>
            </w:r>
          </w:p>
        </w:tc>
        <w:tc>
          <w:tcPr>
            <w:tcW w:w="6927" w:type="dxa"/>
          </w:tcPr>
          <w:p w:rsidR="00C675D3" w:rsidRDefault="00C675D3" w:rsidP="00AF2482">
            <w:pPr>
              <w:jc w:val="both"/>
            </w:pPr>
            <w:r>
              <w:t>Se modifica la información correspondiente a la carrera en la base de datos.</w:t>
            </w:r>
            <w:r w:rsidR="00B705F1">
              <w:t xml:space="preserve"> Se requiere saber el código de la carrera y su nueva información (Nombre).</w:t>
            </w:r>
          </w:p>
        </w:tc>
      </w:tr>
    </w:tbl>
    <w:p w:rsidR="00C675D3" w:rsidRPr="00C675D3" w:rsidRDefault="00C675D3" w:rsidP="00C675D3"/>
    <w:p w:rsidR="00DF0601" w:rsidRDefault="00437DA3" w:rsidP="00437DA3">
      <w:pPr>
        <w:pStyle w:val="Ttulo2"/>
      </w:pPr>
      <w:bookmarkStart w:id="49" w:name="_Toc497222793"/>
      <w:r>
        <w:lastRenderedPageBreak/>
        <w:t>Clase</w:t>
      </w:r>
      <w:bookmarkEnd w:id="49"/>
    </w:p>
    <w:p w:rsidR="00437DA3" w:rsidRDefault="00437DA3" w:rsidP="00437DA3">
      <w:pPr>
        <w:pStyle w:val="Ttulo3"/>
      </w:pPr>
      <w:bookmarkStart w:id="50" w:name="_Toc497222794"/>
      <w:r>
        <w:t>Descripción</w:t>
      </w:r>
      <w:bookmarkEnd w:id="50"/>
    </w:p>
    <w:p w:rsidR="00D37417" w:rsidRPr="00D37417" w:rsidRDefault="00213D87" w:rsidP="00213D87">
      <w:pPr>
        <w:jc w:val="both"/>
      </w:pPr>
      <w:r>
        <w:t>Una clase se relaciona con asignaturas y carreras. Una clase corresponde a una asignatura dentro de una determinada carrera. Este objeto contiene los atributos correspondientes a la tabla Clase de la base de datos. Además, tiene los métodos necesarios para crear, borrar, modificar y buscar una determinada clase.</w:t>
      </w:r>
    </w:p>
    <w:p w:rsidR="00437DA3" w:rsidRDefault="00437DA3" w:rsidP="00614317">
      <w:pPr>
        <w:pStyle w:val="Ttulo3"/>
        <w:spacing w:after="240"/>
      </w:pPr>
      <w:bookmarkStart w:id="51" w:name="_Toc497222795"/>
      <w:r>
        <w:t>Atributos</w:t>
      </w:r>
      <w:bookmarkEnd w:id="51"/>
    </w:p>
    <w:tbl>
      <w:tblPr>
        <w:tblStyle w:val="Tablaconcuadrcula"/>
        <w:tblW w:w="0" w:type="auto"/>
        <w:tblInd w:w="357" w:type="dxa"/>
        <w:tblLook w:val="04A0"/>
      </w:tblPr>
      <w:tblGrid>
        <w:gridCol w:w="1471"/>
        <w:gridCol w:w="6892"/>
      </w:tblGrid>
      <w:tr w:rsidR="00614317" w:rsidTr="008030DE">
        <w:trPr>
          <w:trHeight w:val="454"/>
        </w:trPr>
        <w:tc>
          <w:tcPr>
            <w:tcW w:w="1471"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Nombre</w:t>
            </w:r>
          </w:p>
        </w:tc>
        <w:tc>
          <w:tcPr>
            <w:tcW w:w="6892" w:type="dxa"/>
            <w:shd w:val="clear" w:color="auto" w:fill="D9D9D9" w:themeFill="background1" w:themeFillShade="D9"/>
            <w:vAlign w:val="center"/>
          </w:tcPr>
          <w:p w:rsidR="00614317" w:rsidRPr="001F116C" w:rsidRDefault="00614317" w:rsidP="00AF2482">
            <w:pPr>
              <w:ind w:left="0" w:firstLine="0"/>
              <w:jc w:val="center"/>
              <w:rPr>
                <w:b/>
              </w:rPr>
            </w:pPr>
            <w:r w:rsidRPr="001F116C">
              <w:rPr>
                <w:b/>
              </w:rPr>
              <w:t>Descripción</w:t>
            </w:r>
          </w:p>
        </w:tc>
      </w:tr>
      <w:tr w:rsidR="00614317" w:rsidTr="008030DE">
        <w:trPr>
          <w:trHeight w:val="283"/>
        </w:trPr>
        <w:tc>
          <w:tcPr>
            <w:tcW w:w="1471" w:type="dxa"/>
            <w:vAlign w:val="center"/>
          </w:tcPr>
          <w:p w:rsidR="00614317" w:rsidRDefault="00A10BF9" w:rsidP="00AF2482">
            <w:pPr>
              <w:ind w:left="0" w:firstLine="0"/>
            </w:pPr>
            <w:r>
              <w:t>Identificador</w:t>
            </w:r>
          </w:p>
        </w:tc>
        <w:tc>
          <w:tcPr>
            <w:tcW w:w="6892" w:type="dxa"/>
          </w:tcPr>
          <w:p w:rsidR="00614317" w:rsidRDefault="00614317" w:rsidP="00614317">
            <w:pPr>
              <w:tabs>
                <w:tab w:val="left" w:pos="904"/>
              </w:tabs>
              <w:jc w:val="both"/>
            </w:pPr>
            <w:r>
              <w:t xml:space="preserve">Identificador de la clase. Se corresponde con la clave primaria en la base de datos. Es un atributo </w:t>
            </w:r>
            <w:r w:rsidR="00707A1A">
              <w:t>numérico</w:t>
            </w:r>
            <w:r>
              <w:t>.</w:t>
            </w:r>
            <w:r>
              <w:tab/>
            </w:r>
          </w:p>
        </w:tc>
      </w:tr>
      <w:tr w:rsidR="00614317" w:rsidTr="008030DE">
        <w:trPr>
          <w:trHeight w:val="283"/>
        </w:trPr>
        <w:tc>
          <w:tcPr>
            <w:tcW w:w="1471" w:type="dxa"/>
            <w:vAlign w:val="center"/>
          </w:tcPr>
          <w:p w:rsidR="00614317" w:rsidRDefault="00614317" w:rsidP="00AF2482">
            <w:pPr>
              <w:ind w:left="0" w:firstLine="0"/>
            </w:pPr>
            <w:r>
              <w:t>Día</w:t>
            </w:r>
          </w:p>
        </w:tc>
        <w:tc>
          <w:tcPr>
            <w:tcW w:w="6892" w:type="dxa"/>
          </w:tcPr>
          <w:p w:rsidR="00614317" w:rsidRDefault="00002872" w:rsidP="00002872">
            <w:pPr>
              <w:jc w:val="both"/>
            </w:pPr>
            <w:r>
              <w:t>Atributo numérico privado que c</w:t>
            </w:r>
            <w:r w:rsidR="00707A1A">
              <w:t xml:space="preserve">orresponde al día de la semana en el que se dicta </w:t>
            </w:r>
            <w:r>
              <w:t>la clase. Los valores posibles son 1, 2, 3, 4, 5 o 6.</w:t>
            </w:r>
          </w:p>
        </w:tc>
      </w:tr>
      <w:tr w:rsidR="00614317" w:rsidTr="008030DE">
        <w:trPr>
          <w:trHeight w:val="283"/>
        </w:trPr>
        <w:tc>
          <w:tcPr>
            <w:tcW w:w="1471" w:type="dxa"/>
            <w:vAlign w:val="center"/>
          </w:tcPr>
          <w:p w:rsidR="00614317" w:rsidRDefault="00614317" w:rsidP="00AF2482">
            <w:pPr>
              <w:ind w:left="0" w:firstLine="0"/>
            </w:pPr>
            <w:r>
              <w:t>Desde</w:t>
            </w:r>
          </w:p>
        </w:tc>
        <w:tc>
          <w:tcPr>
            <w:tcW w:w="6892" w:type="dxa"/>
          </w:tcPr>
          <w:p w:rsidR="00614317" w:rsidRDefault="00002872" w:rsidP="00AF2482">
            <w:pPr>
              <w:jc w:val="both"/>
            </w:pPr>
            <w:r>
              <w:t>Atributo de texto privado que representa el h</w:t>
            </w:r>
            <w:r w:rsidR="00DA7E33">
              <w:t xml:space="preserve">orario desde que comienza la clase. </w:t>
            </w:r>
            <w:r w:rsidR="00A10BF9">
              <w:t>Tiene el formato HH:MM</w:t>
            </w:r>
          </w:p>
        </w:tc>
      </w:tr>
      <w:tr w:rsidR="00614317" w:rsidTr="008030DE">
        <w:trPr>
          <w:trHeight w:val="283"/>
        </w:trPr>
        <w:tc>
          <w:tcPr>
            <w:tcW w:w="1471" w:type="dxa"/>
            <w:vAlign w:val="center"/>
          </w:tcPr>
          <w:p w:rsidR="00614317" w:rsidRDefault="00614317" w:rsidP="00AF2482">
            <w:pPr>
              <w:ind w:left="0" w:firstLine="0"/>
            </w:pPr>
            <w:r>
              <w:t>Hasta</w:t>
            </w:r>
          </w:p>
        </w:tc>
        <w:tc>
          <w:tcPr>
            <w:tcW w:w="6892" w:type="dxa"/>
          </w:tcPr>
          <w:p w:rsidR="00614317" w:rsidRDefault="00002872" w:rsidP="00AF2482">
            <w:pPr>
              <w:jc w:val="both"/>
            </w:pPr>
            <w:r>
              <w:t>Atributo de texto privado que representa el h</w:t>
            </w:r>
            <w:r w:rsidR="00DA7E33">
              <w:t>orario a la que finaliza la clase.</w:t>
            </w:r>
            <w:r w:rsidR="00A10BF9">
              <w:t xml:space="preserve"> Tiene el formato HH:MM</w:t>
            </w:r>
          </w:p>
        </w:tc>
      </w:tr>
      <w:tr w:rsidR="00002872" w:rsidTr="008030DE">
        <w:trPr>
          <w:trHeight w:val="283"/>
        </w:trPr>
        <w:tc>
          <w:tcPr>
            <w:tcW w:w="1471" w:type="dxa"/>
            <w:vAlign w:val="center"/>
          </w:tcPr>
          <w:p w:rsidR="00002872" w:rsidRDefault="00002872" w:rsidP="00AF2482">
            <w:pPr>
              <w:ind w:left="0" w:firstLine="0"/>
            </w:pPr>
            <w:r>
              <w:t>Aula</w:t>
            </w:r>
          </w:p>
        </w:tc>
        <w:tc>
          <w:tcPr>
            <w:tcW w:w="6892" w:type="dxa"/>
          </w:tcPr>
          <w:p w:rsidR="00002872" w:rsidRDefault="008030DE" w:rsidP="00AF2482">
            <w:pPr>
              <w:jc w:val="both"/>
            </w:pPr>
            <w:r>
              <w:t xml:space="preserve">Un atributo de tipo Aula. </w:t>
            </w:r>
          </w:p>
        </w:tc>
      </w:tr>
      <w:tr w:rsidR="00002872" w:rsidTr="008030DE">
        <w:trPr>
          <w:trHeight w:val="283"/>
        </w:trPr>
        <w:tc>
          <w:tcPr>
            <w:tcW w:w="1471" w:type="dxa"/>
            <w:vAlign w:val="center"/>
          </w:tcPr>
          <w:p w:rsidR="00002872" w:rsidRDefault="00002872" w:rsidP="00AF2482">
            <w:pPr>
              <w:ind w:left="0" w:firstLine="0"/>
            </w:pPr>
            <w:r>
              <w:t>Datos</w:t>
            </w:r>
          </w:p>
        </w:tc>
        <w:tc>
          <w:tcPr>
            <w:tcW w:w="6892" w:type="dxa"/>
          </w:tcPr>
          <w:p w:rsidR="00002872" w:rsidRDefault="008030DE"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37417" w:rsidRPr="00D37417" w:rsidRDefault="00D37417" w:rsidP="00D37417"/>
    <w:p w:rsidR="00437DA3" w:rsidRDefault="00437DA3" w:rsidP="000F23F7">
      <w:pPr>
        <w:pStyle w:val="Ttulo3"/>
        <w:spacing w:after="240"/>
      </w:pPr>
      <w:bookmarkStart w:id="52" w:name="_Toc497222796"/>
      <w:r>
        <w:t>Métodos</w:t>
      </w:r>
      <w:bookmarkEnd w:id="52"/>
    </w:p>
    <w:p w:rsidR="00D8798A" w:rsidRDefault="00D8798A" w:rsidP="00D8798A">
      <w:pPr>
        <w:jc w:val="both"/>
      </w:pPr>
      <w:r>
        <w:t xml:space="preserve">A continuación se establecen el conjunto de métodos que contiene una Clase. Se debe aclarar que para cada atributo se establece el correspondiente Getter y Setter. </w:t>
      </w:r>
    </w:p>
    <w:p w:rsidR="00D8798A" w:rsidRPr="00D8798A" w:rsidRDefault="00D8798A" w:rsidP="00D8798A"/>
    <w:tbl>
      <w:tblPr>
        <w:tblStyle w:val="Tablaconcuadrcula"/>
        <w:tblW w:w="0" w:type="auto"/>
        <w:tblInd w:w="357" w:type="dxa"/>
        <w:tblLook w:val="04A0"/>
      </w:tblPr>
      <w:tblGrid>
        <w:gridCol w:w="1194"/>
        <w:gridCol w:w="7169"/>
      </w:tblGrid>
      <w:tr w:rsidR="001B600D" w:rsidTr="00467F78">
        <w:trPr>
          <w:trHeight w:val="454"/>
        </w:trPr>
        <w:tc>
          <w:tcPr>
            <w:tcW w:w="1194"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Nombre</w:t>
            </w:r>
          </w:p>
        </w:tc>
        <w:tc>
          <w:tcPr>
            <w:tcW w:w="7169" w:type="dxa"/>
            <w:shd w:val="clear" w:color="auto" w:fill="D9D9D9" w:themeFill="background1" w:themeFillShade="D9"/>
            <w:vAlign w:val="center"/>
          </w:tcPr>
          <w:p w:rsidR="001B600D" w:rsidRPr="001F116C" w:rsidRDefault="001B600D" w:rsidP="00AF2482">
            <w:pPr>
              <w:ind w:left="0" w:firstLine="0"/>
              <w:jc w:val="center"/>
              <w:rPr>
                <w:b/>
              </w:rPr>
            </w:pPr>
            <w:r w:rsidRPr="001F116C">
              <w:rPr>
                <w:b/>
              </w:rPr>
              <w:t>Descripción</w:t>
            </w:r>
          </w:p>
        </w:tc>
      </w:tr>
      <w:tr w:rsidR="001B600D" w:rsidTr="00467F78">
        <w:trPr>
          <w:trHeight w:val="283"/>
        </w:trPr>
        <w:tc>
          <w:tcPr>
            <w:tcW w:w="1194" w:type="dxa"/>
            <w:vAlign w:val="center"/>
          </w:tcPr>
          <w:p w:rsidR="001B600D" w:rsidRDefault="001B600D" w:rsidP="00AF2482">
            <w:pPr>
              <w:ind w:left="0" w:firstLine="0"/>
            </w:pPr>
            <w:r>
              <w:t>Construct</w:t>
            </w:r>
          </w:p>
        </w:tc>
        <w:tc>
          <w:tcPr>
            <w:tcW w:w="7169" w:type="dxa"/>
          </w:tcPr>
          <w:p w:rsidR="001B600D" w:rsidRDefault="001B600D" w:rsidP="00AF2482">
            <w:pPr>
              <w:tabs>
                <w:tab w:val="left" w:pos="904"/>
              </w:tabs>
              <w:jc w:val="both"/>
            </w:pPr>
            <w:r>
              <w:t>Constructor del objeto.</w:t>
            </w:r>
            <w:r w:rsidR="00D8798A">
              <w:t xml:space="preserve"> Se puede recibir un identificador de clase con el cual se obtiene la información desde la base de datos. En caso que no se indique, los atributos serán nulos cuando se cree el objeto.</w:t>
            </w:r>
          </w:p>
        </w:tc>
      </w:tr>
      <w:tr w:rsidR="001B600D" w:rsidTr="00467F78">
        <w:trPr>
          <w:trHeight w:val="283"/>
        </w:trPr>
        <w:tc>
          <w:tcPr>
            <w:tcW w:w="1194" w:type="dxa"/>
            <w:vAlign w:val="center"/>
          </w:tcPr>
          <w:p w:rsidR="001B600D" w:rsidRDefault="006F6213" w:rsidP="001B600D">
            <w:pPr>
              <w:ind w:left="0" w:firstLine="0"/>
            </w:pPr>
            <w:r>
              <w:t>Crear</w:t>
            </w:r>
          </w:p>
        </w:tc>
        <w:tc>
          <w:tcPr>
            <w:tcW w:w="7169" w:type="dxa"/>
          </w:tcPr>
          <w:p w:rsidR="001B600D" w:rsidRDefault="006F6213" w:rsidP="001B600D">
            <w:pPr>
              <w:jc w:val="both"/>
            </w:pPr>
            <w:r>
              <w:t>Crea una nueva clase y la almacena en la base de datos. Se requiere saber el día, hora de inicio y hora de fin de la nueva clase.</w:t>
            </w:r>
            <w:r w:rsidR="00467F78">
              <w:t xml:space="preserve"> Además se debe establecer el aula, la cual debe existir en la base de datos.</w:t>
            </w:r>
          </w:p>
        </w:tc>
      </w:tr>
      <w:tr w:rsidR="006F6213" w:rsidTr="00467F78">
        <w:trPr>
          <w:trHeight w:val="283"/>
        </w:trPr>
        <w:tc>
          <w:tcPr>
            <w:tcW w:w="1194" w:type="dxa"/>
            <w:vAlign w:val="center"/>
          </w:tcPr>
          <w:p w:rsidR="006F6213" w:rsidRDefault="006F6213" w:rsidP="001B600D">
            <w:pPr>
              <w:ind w:left="0" w:firstLine="0"/>
            </w:pPr>
            <w:r>
              <w:t>Borrar</w:t>
            </w:r>
          </w:p>
        </w:tc>
        <w:tc>
          <w:tcPr>
            <w:tcW w:w="7169" w:type="dxa"/>
          </w:tcPr>
          <w:p w:rsidR="006F6213" w:rsidRDefault="006F6213" w:rsidP="001B600D">
            <w:pPr>
              <w:jc w:val="both"/>
            </w:pPr>
            <w:r>
              <w:t>Se borra una determinada clase de la base de datos. Para ello se requiere saber el identificador de la clase que se va a eliminar.</w:t>
            </w:r>
          </w:p>
        </w:tc>
      </w:tr>
      <w:tr w:rsidR="006F6213" w:rsidTr="00467F78">
        <w:trPr>
          <w:trHeight w:val="283"/>
        </w:trPr>
        <w:tc>
          <w:tcPr>
            <w:tcW w:w="1194" w:type="dxa"/>
            <w:vAlign w:val="center"/>
          </w:tcPr>
          <w:p w:rsidR="006F6213" w:rsidRDefault="006F6213" w:rsidP="001B600D">
            <w:pPr>
              <w:ind w:left="0" w:firstLine="0"/>
            </w:pPr>
            <w:r>
              <w:t>Buscar</w:t>
            </w:r>
          </w:p>
        </w:tc>
        <w:tc>
          <w:tcPr>
            <w:tcW w:w="7169" w:type="dxa"/>
          </w:tcPr>
          <w:p w:rsidR="006F6213" w:rsidRDefault="0041164C" w:rsidP="00467F78">
            <w:pPr>
              <w:jc w:val="both"/>
            </w:pPr>
            <w:r>
              <w:t xml:space="preserve">Se busca una clase en la base de datos. Para ello se debe </w:t>
            </w:r>
            <w:r w:rsidR="00467F78">
              <w:t>recibir el día, hora de inicio, hora de fin y el aula. Si se encuentra un resultado, se actualizan los atributos. En caso contrario, serán nulos.</w:t>
            </w:r>
          </w:p>
        </w:tc>
      </w:tr>
      <w:tr w:rsidR="006F6213" w:rsidTr="00467F78">
        <w:trPr>
          <w:trHeight w:val="283"/>
        </w:trPr>
        <w:tc>
          <w:tcPr>
            <w:tcW w:w="1194" w:type="dxa"/>
            <w:vAlign w:val="center"/>
          </w:tcPr>
          <w:p w:rsidR="006F6213" w:rsidRDefault="006F6213" w:rsidP="001B600D">
            <w:pPr>
              <w:ind w:left="0" w:firstLine="0"/>
            </w:pPr>
            <w:r>
              <w:t>Modificar</w:t>
            </w:r>
          </w:p>
        </w:tc>
        <w:tc>
          <w:tcPr>
            <w:tcW w:w="7169" w:type="dxa"/>
          </w:tcPr>
          <w:p w:rsidR="006F6213" w:rsidRDefault="00A00E2D" w:rsidP="001B600D">
            <w:pPr>
              <w:jc w:val="both"/>
            </w:pPr>
            <w:r>
              <w:t>Se modifica una clase en la base de datos. Se pueden modificar todos los campos a excepción del identificador.</w:t>
            </w:r>
          </w:p>
        </w:tc>
      </w:tr>
    </w:tbl>
    <w:p w:rsidR="00EE277D" w:rsidRPr="00EE277D" w:rsidRDefault="00EE277D" w:rsidP="00EE277D"/>
    <w:p w:rsidR="00D37417" w:rsidRDefault="00EE277D" w:rsidP="00EE277D">
      <w:pPr>
        <w:pStyle w:val="Ttulo2"/>
      </w:pPr>
      <w:bookmarkStart w:id="53" w:name="_Toc497222797"/>
      <w:r>
        <w:t>Cursada</w:t>
      </w:r>
      <w:bookmarkEnd w:id="53"/>
    </w:p>
    <w:p w:rsidR="00EE277D" w:rsidRDefault="00EE277D" w:rsidP="00EE277D">
      <w:pPr>
        <w:pStyle w:val="Ttulo3"/>
      </w:pPr>
      <w:bookmarkStart w:id="54" w:name="_Toc497222798"/>
      <w:r>
        <w:t>Descripción</w:t>
      </w:r>
      <w:bookmarkEnd w:id="54"/>
    </w:p>
    <w:p w:rsidR="00EE277D" w:rsidRDefault="00472A1D" w:rsidP="00472A1D">
      <w:pPr>
        <w:jc w:val="both"/>
      </w:pPr>
      <w:r>
        <w:t>Una cursada contiene las clases de una determinada asignatura para una carrera. Se pueden obtener todos los horarios de cursada para una asignatura o para una carrera completa. Este objeto permite establecer una comunicación con la base de datos y obtener toda la información necesaria a través de sus métodos.</w:t>
      </w:r>
    </w:p>
    <w:p w:rsidR="00EE277D" w:rsidRDefault="00EE277D" w:rsidP="00221E50">
      <w:pPr>
        <w:pStyle w:val="Ttulo3"/>
        <w:spacing w:after="240"/>
      </w:pPr>
      <w:bookmarkStart w:id="55" w:name="_Toc497222799"/>
      <w:r>
        <w:t>Atributos</w:t>
      </w:r>
      <w:bookmarkEnd w:id="55"/>
    </w:p>
    <w:tbl>
      <w:tblPr>
        <w:tblStyle w:val="Tablaconcuadrcula"/>
        <w:tblW w:w="0" w:type="auto"/>
        <w:tblInd w:w="357" w:type="dxa"/>
        <w:tblLook w:val="04A0"/>
      </w:tblPr>
      <w:tblGrid>
        <w:gridCol w:w="1075"/>
        <w:gridCol w:w="7288"/>
      </w:tblGrid>
      <w:tr w:rsidR="00221E50" w:rsidTr="00964E82">
        <w:trPr>
          <w:trHeight w:val="454"/>
        </w:trPr>
        <w:tc>
          <w:tcPr>
            <w:tcW w:w="107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728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964E82">
        <w:trPr>
          <w:trHeight w:val="283"/>
        </w:trPr>
        <w:tc>
          <w:tcPr>
            <w:tcW w:w="1075" w:type="dxa"/>
            <w:vAlign w:val="center"/>
          </w:tcPr>
          <w:p w:rsidR="00221E50" w:rsidRDefault="00964E82" w:rsidP="00AF2482">
            <w:pPr>
              <w:ind w:left="0" w:firstLine="0"/>
            </w:pPr>
            <w:r>
              <w:t>Plan</w:t>
            </w:r>
          </w:p>
        </w:tc>
        <w:tc>
          <w:tcPr>
            <w:tcW w:w="7288" w:type="dxa"/>
          </w:tcPr>
          <w:p w:rsidR="00221E50" w:rsidRDefault="00964E82" w:rsidP="00AF2482">
            <w:pPr>
              <w:tabs>
                <w:tab w:val="left" w:pos="904"/>
              </w:tabs>
              <w:jc w:val="both"/>
            </w:pPr>
            <w:r>
              <w:t>Atributo privado de tipo Plan. Este atributo es necesario para conocer a que asignatura, carrera y en qué año se dictan las clases que contiene una determinada cursada.</w:t>
            </w:r>
          </w:p>
        </w:tc>
      </w:tr>
      <w:tr w:rsidR="00964E82" w:rsidTr="00964E82">
        <w:trPr>
          <w:trHeight w:val="283"/>
        </w:trPr>
        <w:tc>
          <w:tcPr>
            <w:tcW w:w="1075" w:type="dxa"/>
            <w:vAlign w:val="center"/>
          </w:tcPr>
          <w:p w:rsidR="00964E82" w:rsidRDefault="00964E82" w:rsidP="00964E82">
            <w:pPr>
              <w:ind w:left="0" w:firstLine="0"/>
            </w:pPr>
            <w:r>
              <w:t>Clases</w:t>
            </w:r>
          </w:p>
        </w:tc>
        <w:tc>
          <w:tcPr>
            <w:tcW w:w="7288" w:type="dxa"/>
          </w:tcPr>
          <w:p w:rsidR="00964E82" w:rsidRDefault="00964E82" w:rsidP="00964E82">
            <w:pPr>
              <w:tabs>
                <w:tab w:val="left" w:pos="904"/>
              </w:tabs>
              <w:jc w:val="both"/>
            </w:pPr>
            <w:r>
              <w:t>Un arreglo que contiene un conjunto de clases. Son el conjunto de clases que contiene una asignatura en una carrera para un determinado año.</w:t>
            </w:r>
          </w:p>
        </w:tc>
      </w:tr>
      <w:tr w:rsidR="00964E82" w:rsidTr="00964E82">
        <w:trPr>
          <w:trHeight w:val="283"/>
        </w:trPr>
        <w:tc>
          <w:tcPr>
            <w:tcW w:w="1075" w:type="dxa"/>
            <w:vAlign w:val="center"/>
          </w:tcPr>
          <w:p w:rsidR="00964E82" w:rsidRDefault="00964E82" w:rsidP="00964E82">
            <w:pPr>
              <w:ind w:left="0" w:firstLine="0"/>
            </w:pPr>
            <w:r>
              <w:t>Datos</w:t>
            </w:r>
          </w:p>
        </w:tc>
        <w:tc>
          <w:tcPr>
            <w:tcW w:w="7288" w:type="dxa"/>
          </w:tcPr>
          <w:p w:rsidR="00964E82" w:rsidRDefault="00964E82" w:rsidP="00964E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EE277D" w:rsidRDefault="00EE277D" w:rsidP="00D37417"/>
    <w:p w:rsidR="00EE277D" w:rsidRDefault="00EE277D" w:rsidP="00A545BF">
      <w:pPr>
        <w:pStyle w:val="Ttulo3"/>
        <w:spacing w:after="240"/>
      </w:pPr>
      <w:bookmarkStart w:id="56" w:name="_Toc497222800"/>
      <w:r>
        <w:t>Métodos</w:t>
      </w:r>
      <w:bookmarkEnd w:id="56"/>
    </w:p>
    <w:p w:rsidR="009679C7" w:rsidRDefault="009679C7" w:rsidP="009679C7">
      <w:pPr>
        <w:jc w:val="both"/>
      </w:pPr>
      <w:r>
        <w:t xml:space="preserve">A continuación se establecen el conjunto de métodos que contiene una Cursada. Se debe aclarar que para cada atributo se establece el correspondiente Getter y Setter. </w:t>
      </w:r>
    </w:p>
    <w:p w:rsidR="009679C7" w:rsidRPr="009679C7" w:rsidRDefault="009679C7" w:rsidP="009679C7"/>
    <w:tbl>
      <w:tblPr>
        <w:tblStyle w:val="Tablaconcuadrcula"/>
        <w:tblW w:w="0" w:type="auto"/>
        <w:tblInd w:w="357" w:type="dxa"/>
        <w:tblLook w:val="04A0"/>
      </w:tblPr>
      <w:tblGrid>
        <w:gridCol w:w="1865"/>
        <w:gridCol w:w="6498"/>
      </w:tblGrid>
      <w:tr w:rsidR="00221E50" w:rsidTr="00DA1DF5">
        <w:trPr>
          <w:trHeight w:val="454"/>
        </w:trPr>
        <w:tc>
          <w:tcPr>
            <w:tcW w:w="1865"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Nombre</w:t>
            </w:r>
          </w:p>
        </w:tc>
        <w:tc>
          <w:tcPr>
            <w:tcW w:w="6498" w:type="dxa"/>
            <w:shd w:val="clear" w:color="auto" w:fill="D9D9D9" w:themeFill="background1" w:themeFillShade="D9"/>
            <w:vAlign w:val="center"/>
          </w:tcPr>
          <w:p w:rsidR="00221E50" w:rsidRPr="001F116C" w:rsidRDefault="00221E50" w:rsidP="00AF2482">
            <w:pPr>
              <w:ind w:left="0" w:firstLine="0"/>
              <w:jc w:val="center"/>
              <w:rPr>
                <w:b/>
              </w:rPr>
            </w:pPr>
            <w:r w:rsidRPr="001F116C">
              <w:rPr>
                <w:b/>
              </w:rPr>
              <w:t>Descripción</w:t>
            </w:r>
          </w:p>
        </w:tc>
      </w:tr>
      <w:tr w:rsidR="00221E50" w:rsidTr="00DA1DF5">
        <w:trPr>
          <w:trHeight w:val="283"/>
        </w:trPr>
        <w:tc>
          <w:tcPr>
            <w:tcW w:w="1865" w:type="dxa"/>
            <w:vAlign w:val="center"/>
          </w:tcPr>
          <w:p w:rsidR="00221E50" w:rsidRDefault="0087350A" w:rsidP="00AF2482">
            <w:pPr>
              <w:ind w:left="0" w:firstLine="0"/>
            </w:pPr>
            <w:r>
              <w:t>Construct</w:t>
            </w:r>
          </w:p>
        </w:tc>
        <w:tc>
          <w:tcPr>
            <w:tcW w:w="6498" w:type="dxa"/>
          </w:tcPr>
          <w:p w:rsidR="00221E50" w:rsidRDefault="0087350A" w:rsidP="00AF2482">
            <w:pPr>
              <w:tabs>
                <w:tab w:val="left" w:pos="904"/>
              </w:tabs>
              <w:jc w:val="both"/>
            </w:pPr>
            <w:r>
              <w:t>Constructor de cursada.</w:t>
            </w:r>
            <w:r w:rsidR="00964E82">
              <w:t xml:space="preserve"> Se crea el objeto con sus atributos nulos.</w:t>
            </w:r>
          </w:p>
        </w:tc>
      </w:tr>
      <w:tr w:rsidR="00964E82" w:rsidTr="00DA1DF5">
        <w:trPr>
          <w:trHeight w:val="283"/>
        </w:trPr>
        <w:tc>
          <w:tcPr>
            <w:tcW w:w="1865" w:type="dxa"/>
            <w:vAlign w:val="center"/>
          </w:tcPr>
          <w:p w:rsidR="00964E82" w:rsidRDefault="00964E82" w:rsidP="00AF2482">
            <w:pPr>
              <w:ind w:left="0" w:firstLine="0"/>
            </w:pPr>
            <w:r>
              <w:t>Crear</w:t>
            </w:r>
          </w:p>
        </w:tc>
        <w:tc>
          <w:tcPr>
            <w:tcW w:w="6498" w:type="dxa"/>
          </w:tcPr>
          <w:p w:rsidR="00964E82" w:rsidRDefault="00964E82" w:rsidP="00AF2482">
            <w:pPr>
              <w:tabs>
                <w:tab w:val="left" w:pos="904"/>
              </w:tabs>
              <w:jc w:val="both"/>
            </w:pPr>
            <w:r>
              <w:t xml:space="preserve">Método público que </w:t>
            </w:r>
            <w:r w:rsidR="007C7858">
              <w:t>r</w:t>
            </w:r>
            <w:r>
              <w:t>ealiza la creación del conjunto de clases en la base de datos. Se debe recibir el plan al que pertenecen las clases. Es decir que debe estar cargado en la base de datos la asignatura y carrera.</w:t>
            </w:r>
          </w:p>
        </w:tc>
      </w:tr>
      <w:tr w:rsidR="00964E82" w:rsidTr="00DA1DF5">
        <w:trPr>
          <w:trHeight w:val="283"/>
        </w:trPr>
        <w:tc>
          <w:tcPr>
            <w:tcW w:w="1865" w:type="dxa"/>
            <w:vAlign w:val="center"/>
          </w:tcPr>
          <w:p w:rsidR="00964E82" w:rsidRDefault="00964E82" w:rsidP="00AF2482">
            <w:pPr>
              <w:ind w:left="0" w:firstLine="0"/>
            </w:pPr>
            <w:r>
              <w:t>Crear relación</w:t>
            </w:r>
          </w:p>
        </w:tc>
        <w:tc>
          <w:tcPr>
            <w:tcW w:w="6498" w:type="dxa"/>
          </w:tcPr>
          <w:p w:rsidR="00964E82" w:rsidRDefault="00964E82" w:rsidP="00AF2482">
            <w:pPr>
              <w:tabs>
                <w:tab w:val="left" w:pos="904"/>
              </w:tabs>
              <w:jc w:val="both"/>
            </w:pPr>
            <w:r>
              <w:t>Método privado que realiza la creación de un nuevo registró en la tabla cursada de la base de datos. Recibe el identificador de asignatura, carrera y clase.</w:t>
            </w:r>
          </w:p>
        </w:tc>
      </w:tr>
      <w:tr w:rsidR="003A3DCE" w:rsidTr="00DA1DF5">
        <w:trPr>
          <w:trHeight w:val="283"/>
        </w:trPr>
        <w:tc>
          <w:tcPr>
            <w:tcW w:w="1865" w:type="dxa"/>
            <w:vAlign w:val="center"/>
          </w:tcPr>
          <w:p w:rsidR="003A3DCE" w:rsidRDefault="003A3DCE" w:rsidP="00AF2482">
            <w:pPr>
              <w:ind w:left="0" w:firstLine="0"/>
            </w:pPr>
            <w:r>
              <w:t>Buscar</w:t>
            </w:r>
          </w:p>
        </w:tc>
        <w:tc>
          <w:tcPr>
            <w:tcW w:w="6498" w:type="dxa"/>
          </w:tcPr>
          <w:p w:rsidR="003A3DCE" w:rsidRDefault="00C66657" w:rsidP="00AF2482">
            <w:pPr>
              <w:tabs>
                <w:tab w:val="left" w:pos="904"/>
              </w:tabs>
              <w:jc w:val="both"/>
            </w:pPr>
            <w:r>
              <w:t>Métodopúblico</w:t>
            </w:r>
            <w:r w:rsidR="003A3DCE">
              <w:t xml:space="preserve"> que realiza la búsqueda del conjunto de clases perteneciente a una asignatura y/o carrera. Se debe recibir el identificador de la asignatura y/o carrera.</w:t>
            </w:r>
          </w:p>
        </w:tc>
      </w:tr>
      <w:tr w:rsidR="003A3DCE" w:rsidTr="00DA1DF5">
        <w:trPr>
          <w:trHeight w:val="283"/>
        </w:trPr>
        <w:tc>
          <w:tcPr>
            <w:tcW w:w="1865" w:type="dxa"/>
            <w:vAlign w:val="center"/>
          </w:tcPr>
          <w:p w:rsidR="003A3DCE" w:rsidRDefault="00DB0BA3" w:rsidP="00AF2482">
            <w:pPr>
              <w:ind w:left="0" w:firstLine="0"/>
            </w:pPr>
            <w:r>
              <w:t xml:space="preserve">Buscar relación </w:t>
            </w:r>
          </w:p>
        </w:tc>
        <w:tc>
          <w:tcPr>
            <w:tcW w:w="6498" w:type="dxa"/>
          </w:tcPr>
          <w:p w:rsidR="003A3DCE" w:rsidRDefault="00DB0BA3" w:rsidP="00AF2482">
            <w:pPr>
              <w:tabs>
                <w:tab w:val="left" w:pos="904"/>
              </w:tabs>
              <w:jc w:val="both"/>
            </w:pPr>
            <w:r>
              <w:t xml:space="preserve">Método privado que realiza la búsqueda de un registro en la tabla cursada de la base de datos. Esto se realiza para obtener la relación entre asignatura, carrera y clase. </w:t>
            </w:r>
          </w:p>
        </w:tc>
      </w:tr>
      <w:tr w:rsidR="00221E50" w:rsidTr="00DA1DF5">
        <w:trPr>
          <w:trHeight w:val="283"/>
        </w:trPr>
        <w:tc>
          <w:tcPr>
            <w:tcW w:w="1865" w:type="dxa"/>
            <w:vAlign w:val="center"/>
          </w:tcPr>
          <w:p w:rsidR="00221E50" w:rsidRDefault="00366038" w:rsidP="00366038">
            <w:pPr>
              <w:ind w:left="0" w:firstLine="0"/>
            </w:pPr>
            <w:r>
              <w:t>Obtener horarios</w:t>
            </w:r>
          </w:p>
        </w:tc>
        <w:tc>
          <w:tcPr>
            <w:tcW w:w="6498" w:type="dxa"/>
          </w:tcPr>
          <w:p w:rsidR="00221E50" w:rsidRDefault="00C94E12" w:rsidP="00C94E12">
            <w:pPr>
              <w:jc w:val="both"/>
            </w:pPr>
            <w:r>
              <w:t>Se obtienen todas las clases que contiene una asignatura en una carrera. Cuando se obtienen resultado se carga el arreglo de clases asociados al objeto.</w:t>
            </w:r>
          </w:p>
        </w:tc>
      </w:tr>
    </w:tbl>
    <w:p w:rsidR="00BA1A38" w:rsidRDefault="00BA1A38" w:rsidP="00BA1A38">
      <w:pPr>
        <w:pStyle w:val="Ttulo2"/>
      </w:pPr>
      <w:bookmarkStart w:id="57" w:name="_Toc497222801"/>
      <w:r>
        <w:lastRenderedPageBreak/>
        <w:t>Cursadas</w:t>
      </w:r>
      <w:bookmarkEnd w:id="57"/>
    </w:p>
    <w:p w:rsidR="00BA1A38" w:rsidRDefault="00BA1A38" w:rsidP="00BA1A38">
      <w:pPr>
        <w:pStyle w:val="Ttulo3"/>
      </w:pPr>
      <w:bookmarkStart w:id="58" w:name="_Toc497222802"/>
      <w:r>
        <w:t>Descripción</w:t>
      </w:r>
      <w:bookmarkEnd w:id="58"/>
    </w:p>
    <w:p w:rsidR="00BA1A38" w:rsidRDefault="00BA1A38" w:rsidP="00BA1A38">
      <w:pPr>
        <w:tabs>
          <w:tab w:val="left" w:pos="1365"/>
        </w:tabs>
        <w:ind w:left="0" w:firstLine="0"/>
        <w:jc w:val="both"/>
      </w:pPr>
      <w:r>
        <w:t xml:space="preserve">Este objeto contiene un conjunto de Cursadas con el cual trabajar. Se utiliza para realizar la creación, búsqueda y eliminación de múltiples cursadas. </w:t>
      </w:r>
    </w:p>
    <w:p w:rsidR="00BA1A38" w:rsidRDefault="00BA1A38" w:rsidP="009D4570">
      <w:pPr>
        <w:pStyle w:val="Ttulo3"/>
        <w:spacing w:after="240"/>
      </w:pPr>
      <w:bookmarkStart w:id="59" w:name="_Toc497222803"/>
      <w:r>
        <w:t>Atributos</w:t>
      </w:r>
      <w:bookmarkEnd w:id="59"/>
    </w:p>
    <w:tbl>
      <w:tblPr>
        <w:tblStyle w:val="Tablaconcuadrcula"/>
        <w:tblW w:w="0" w:type="auto"/>
        <w:tblInd w:w="357" w:type="dxa"/>
        <w:tblLook w:val="04A0"/>
      </w:tblPr>
      <w:tblGrid>
        <w:gridCol w:w="1471"/>
        <w:gridCol w:w="6892"/>
      </w:tblGrid>
      <w:tr w:rsidR="009D4570" w:rsidTr="00A93F38">
        <w:trPr>
          <w:trHeight w:val="454"/>
        </w:trPr>
        <w:tc>
          <w:tcPr>
            <w:tcW w:w="1471"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Nombre</w:t>
            </w:r>
          </w:p>
        </w:tc>
        <w:tc>
          <w:tcPr>
            <w:tcW w:w="6892" w:type="dxa"/>
            <w:shd w:val="clear" w:color="auto" w:fill="D9D9D9" w:themeFill="background1" w:themeFillShade="D9"/>
            <w:vAlign w:val="center"/>
          </w:tcPr>
          <w:p w:rsidR="009D4570" w:rsidRPr="001F116C" w:rsidRDefault="009D4570" w:rsidP="00A93F38">
            <w:pPr>
              <w:ind w:left="0" w:firstLine="0"/>
              <w:jc w:val="center"/>
              <w:rPr>
                <w:b/>
              </w:rPr>
            </w:pPr>
            <w:r w:rsidRPr="001F116C">
              <w:rPr>
                <w:b/>
              </w:rPr>
              <w:t>Descripción</w:t>
            </w:r>
          </w:p>
        </w:tc>
      </w:tr>
      <w:tr w:rsidR="009D4570" w:rsidTr="00A93F38">
        <w:trPr>
          <w:trHeight w:val="283"/>
        </w:trPr>
        <w:tc>
          <w:tcPr>
            <w:tcW w:w="1471" w:type="dxa"/>
            <w:vAlign w:val="center"/>
          </w:tcPr>
          <w:p w:rsidR="009D4570" w:rsidRDefault="00C5111C" w:rsidP="00A93F38">
            <w:pPr>
              <w:ind w:left="0" w:firstLine="0"/>
            </w:pPr>
            <w:r>
              <w:t>Cursadas</w:t>
            </w:r>
          </w:p>
        </w:tc>
        <w:tc>
          <w:tcPr>
            <w:tcW w:w="6892" w:type="dxa"/>
          </w:tcPr>
          <w:p w:rsidR="009D4570" w:rsidRDefault="00C5111C" w:rsidP="00A93F38">
            <w:pPr>
              <w:tabs>
                <w:tab w:val="left" w:pos="904"/>
              </w:tabs>
              <w:jc w:val="both"/>
            </w:pPr>
            <w:r>
              <w:t xml:space="preserve">Atributo privado. Es un arreglo que contiene un conjunto de objetos </w:t>
            </w:r>
            <w:r w:rsidR="00EB2D05">
              <w:t>de tipo Cursada.</w:t>
            </w:r>
          </w:p>
        </w:tc>
      </w:tr>
      <w:tr w:rsidR="009D4570" w:rsidTr="00A93F38">
        <w:trPr>
          <w:trHeight w:val="283"/>
        </w:trPr>
        <w:tc>
          <w:tcPr>
            <w:tcW w:w="1471" w:type="dxa"/>
            <w:vAlign w:val="center"/>
          </w:tcPr>
          <w:p w:rsidR="009D4570" w:rsidRDefault="009D4570" w:rsidP="00A93F38">
            <w:pPr>
              <w:ind w:left="0" w:firstLine="0"/>
            </w:pPr>
            <w:r>
              <w:t>Datos</w:t>
            </w:r>
          </w:p>
        </w:tc>
        <w:tc>
          <w:tcPr>
            <w:tcW w:w="6892" w:type="dxa"/>
          </w:tcPr>
          <w:p w:rsidR="009D4570" w:rsidRDefault="009D4570"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A1A38" w:rsidRDefault="00BA1A38" w:rsidP="009D4570">
      <w:pPr>
        <w:tabs>
          <w:tab w:val="left" w:pos="1271"/>
        </w:tabs>
        <w:ind w:left="0" w:firstLine="0"/>
      </w:pPr>
    </w:p>
    <w:p w:rsidR="00BA1A38" w:rsidRDefault="00BA1A38" w:rsidP="00BA1A38">
      <w:pPr>
        <w:pStyle w:val="Ttulo3"/>
      </w:pPr>
      <w:bookmarkStart w:id="60" w:name="_Toc497222804"/>
      <w:r>
        <w:t>Métodos</w:t>
      </w:r>
      <w:bookmarkEnd w:id="60"/>
    </w:p>
    <w:p w:rsidR="009E0B8E" w:rsidRPr="00EE277D" w:rsidRDefault="00BA1A38" w:rsidP="00BA1A38">
      <w:pPr>
        <w:tabs>
          <w:tab w:val="left" w:pos="1271"/>
        </w:tabs>
      </w:pPr>
      <w:r>
        <w:tab/>
      </w:r>
    </w:p>
    <w:tbl>
      <w:tblPr>
        <w:tblStyle w:val="Tablaconcuadrcula"/>
        <w:tblW w:w="0" w:type="auto"/>
        <w:tblInd w:w="357" w:type="dxa"/>
        <w:tblLook w:val="04A0"/>
      </w:tblPr>
      <w:tblGrid>
        <w:gridCol w:w="1865"/>
        <w:gridCol w:w="6498"/>
      </w:tblGrid>
      <w:tr w:rsidR="009E0B8E" w:rsidTr="00A93F38">
        <w:trPr>
          <w:trHeight w:val="454"/>
        </w:trPr>
        <w:tc>
          <w:tcPr>
            <w:tcW w:w="1865"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Nombre</w:t>
            </w:r>
          </w:p>
        </w:tc>
        <w:tc>
          <w:tcPr>
            <w:tcW w:w="6498" w:type="dxa"/>
            <w:shd w:val="clear" w:color="auto" w:fill="D9D9D9" w:themeFill="background1" w:themeFillShade="D9"/>
            <w:vAlign w:val="center"/>
          </w:tcPr>
          <w:p w:rsidR="009E0B8E" w:rsidRPr="001F116C" w:rsidRDefault="009E0B8E" w:rsidP="00A93F38">
            <w:pPr>
              <w:ind w:left="0" w:firstLine="0"/>
              <w:jc w:val="center"/>
              <w:rPr>
                <w:b/>
              </w:rPr>
            </w:pPr>
            <w:r w:rsidRPr="001F116C">
              <w:rPr>
                <w:b/>
              </w:rPr>
              <w:t>Descripción</w:t>
            </w:r>
          </w:p>
        </w:tc>
      </w:tr>
      <w:tr w:rsidR="009E0B8E" w:rsidTr="00A93F38">
        <w:trPr>
          <w:trHeight w:val="283"/>
        </w:trPr>
        <w:tc>
          <w:tcPr>
            <w:tcW w:w="1865" w:type="dxa"/>
            <w:vAlign w:val="center"/>
          </w:tcPr>
          <w:p w:rsidR="009E0B8E" w:rsidRDefault="009E0B8E" w:rsidP="00A93F38">
            <w:pPr>
              <w:ind w:left="0" w:firstLine="0"/>
            </w:pPr>
            <w:r>
              <w:t>Construct</w:t>
            </w:r>
          </w:p>
        </w:tc>
        <w:tc>
          <w:tcPr>
            <w:tcW w:w="6498" w:type="dxa"/>
          </w:tcPr>
          <w:p w:rsidR="009E0B8E" w:rsidRDefault="009E0B8E" w:rsidP="00A93F38">
            <w:pPr>
              <w:tabs>
                <w:tab w:val="left" w:pos="904"/>
              </w:tabs>
              <w:jc w:val="both"/>
            </w:pPr>
            <w:r>
              <w:t>Constructor de cursada. Se crea el objeto con sus atributos nulos.</w:t>
            </w:r>
          </w:p>
        </w:tc>
      </w:tr>
      <w:tr w:rsidR="009E0B8E" w:rsidTr="00A93F38">
        <w:trPr>
          <w:trHeight w:val="283"/>
        </w:trPr>
        <w:tc>
          <w:tcPr>
            <w:tcW w:w="1865" w:type="dxa"/>
            <w:vAlign w:val="center"/>
          </w:tcPr>
          <w:p w:rsidR="009E0B8E" w:rsidRDefault="009E0B8E" w:rsidP="00A93F38">
            <w:pPr>
              <w:ind w:left="0" w:firstLine="0"/>
            </w:pPr>
            <w:r>
              <w:t>Crear</w:t>
            </w:r>
          </w:p>
        </w:tc>
        <w:tc>
          <w:tcPr>
            <w:tcW w:w="6498" w:type="dxa"/>
          </w:tcPr>
          <w:p w:rsidR="009E0B8E" w:rsidRDefault="009E0B8E" w:rsidP="009E0B8E">
            <w:pPr>
              <w:tabs>
                <w:tab w:val="left" w:pos="904"/>
              </w:tabs>
              <w:jc w:val="both"/>
            </w:pPr>
            <w:r>
              <w:t>Método público que realiza la creación del conjunto de cursadas en la base de datos. Se recibe un arreglo con las cursadas que se van a crear.</w:t>
            </w:r>
          </w:p>
        </w:tc>
      </w:tr>
      <w:tr w:rsidR="009E0B8E" w:rsidTr="00A93F38">
        <w:trPr>
          <w:trHeight w:val="283"/>
        </w:trPr>
        <w:tc>
          <w:tcPr>
            <w:tcW w:w="1865" w:type="dxa"/>
            <w:vAlign w:val="center"/>
          </w:tcPr>
          <w:p w:rsidR="009E0B8E" w:rsidRDefault="009E0B8E" w:rsidP="00A93F38">
            <w:pPr>
              <w:ind w:left="0" w:firstLine="0"/>
            </w:pPr>
            <w:r>
              <w:t>Buscar</w:t>
            </w:r>
          </w:p>
        </w:tc>
        <w:tc>
          <w:tcPr>
            <w:tcW w:w="6498" w:type="dxa"/>
          </w:tcPr>
          <w:p w:rsidR="009E0B8E" w:rsidRDefault="009E0B8E" w:rsidP="009E0B8E">
            <w:pPr>
              <w:tabs>
                <w:tab w:val="left" w:pos="904"/>
              </w:tabs>
              <w:jc w:val="both"/>
            </w:pPr>
            <w:r>
              <w:t>Método público que realiza la búsqueda del conjunto de cursadas a partir del nombre de una asignatura. Cuando se indica un nombre, se realiza la búsqueda de todas las cursadas similares al campo ingresado. En caso que no se indique, se buscan todas las cursadas cargadas.</w:t>
            </w:r>
          </w:p>
        </w:tc>
      </w:tr>
      <w:tr w:rsidR="009E0B8E" w:rsidTr="00A93F38">
        <w:trPr>
          <w:trHeight w:val="283"/>
        </w:trPr>
        <w:tc>
          <w:tcPr>
            <w:tcW w:w="1865" w:type="dxa"/>
            <w:vAlign w:val="center"/>
          </w:tcPr>
          <w:p w:rsidR="009E0B8E" w:rsidRDefault="009E0B8E" w:rsidP="00A93F38">
            <w:pPr>
              <w:ind w:left="0" w:firstLine="0"/>
            </w:pPr>
            <w:r>
              <w:t>Borrar</w:t>
            </w:r>
          </w:p>
        </w:tc>
        <w:tc>
          <w:tcPr>
            <w:tcW w:w="6498" w:type="dxa"/>
          </w:tcPr>
          <w:p w:rsidR="009E0B8E" w:rsidRDefault="009E0B8E" w:rsidP="009E0B8E">
            <w:pPr>
              <w:tabs>
                <w:tab w:val="left" w:pos="904"/>
              </w:tabs>
              <w:jc w:val="both"/>
            </w:pPr>
            <w:r>
              <w:t>Método público que realiza la eliminación de todos los registros vinculados a la cursada. Por ello se hace la eliminación de los registros en la tabla clase y cursada de la base de datos. Cuando se realiza correctamente devuelve true, caso contrario devuelve false.</w:t>
            </w:r>
          </w:p>
        </w:tc>
      </w:tr>
    </w:tbl>
    <w:p w:rsidR="00EE277D" w:rsidRPr="00EE277D" w:rsidRDefault="00EE277D" w:rsidP="00BA1A38">
      <w:pPr>
        <w:tabs>
          <w:tab w:val="left" w:pos="1271"/>
        </w:tabs>
      </w:pPr>
    </w:p>
    <w:p w:rsidR="00DF0601" w:rsidRDefault="00DF0601" w:rsidP="00DF0601">
      <w:pPr>
        <w:pStyle w:val="Ttulo2"/>
      </w:pPr>
      <w:bookmarkStart w:id="61" w:name="_Toc497222805"/>
      <w:r>
        <w:t>Docente</w:t>
      </w:r>
      <w:bookmarkEnd w:id="61"/>
    </w:p>
    <w:p w:rsidR="00DF0601" w:rsidRDefault="00DF0601" w:rsidP="00DF0601">
      <w:pPr>
        <w:pStyle w:val="Ttulo3"/>
      </w:pPr>
      <w:bookmarkStart w:id="62" w:name="_Toc497222806"/>
      <w:r>
        <w:t>Descripción</w:t>
      </w:r>
      <w:bookmarkEnd w:id="62"/>
    </w:p>
    <w:p w:rsidR="00DF0601" w:rsidRPr="00DF0601" w:rsidRDefault="00AD0562" w:rsidP="00C17618">
      <w:pPr>
        <w:jc w:val="both"/>
      </w:pPr>
      <w:r>
        <w:t xml:space="preserve">Contiene la información de un docente. Este objeto se relaciona con tribunal para </w:t>
      </w:r>
      <w:r w:rsidR="00C17618">
        <w:t>una determinada mesa de examen.</w:t>
      </w:r>
    </w:p>
    <w:p w:rsidR="00DF0601" w:rsidRDefault="00DF0601" w:rsidP="00E5702E">
      <w:pPr>
        <w:pStyle w:val="Ttulo3"/>
        <w:spacing w:after="240"/>
      </w:pPr>
      <w:bookmarkStart w:id="63" w:name="_Toc497222807"/>
      <w:r>
        <w:lastRenderedPageBreak/>
        <w:t>Atributos</w:t>
      </w:r>
      <w:bookmarkEnd w:id="63"/>
    </w:p>
    <w:tbl>
      <w:tblPr>
        <w:tblStyle w:val="Tablaconcuadrcula"/>
        <w:tblW w:w="0" w:type="auto"/>
        <w:tblInd w:w="357" w:type="dxa"/>
        <w:tblLook w:val="04A0"/>
      </w:tblPr>
      <w:tblGrid>
        <w:gridCol w:w="1471"/>
        <w:gridCol w:w="6892"/>
      </w:tblGrid>
      <w:tr w:rsidR="00E5702E" w:rsidTr="00DA1DF5">
        <w:trPr>
          <w:trHeight w:val="454"/>
        </w:trPr>
        <w:tc>
          <w:tcPr>
            <w:tcW w:w="1471"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Nombre</w:t>
            </w:r>
          </w:p>
        </w:tc>
        <w:tc>
          <w:tcPr>
            <w:tcW w:w="6892" w:type="dxa"/>
            <w:shd w:val="clear" w:color="auto" w:fill="D9D9D9" w:themeFill="background1" w:themeFillShade="D9"/>
            <w:vAlign w:val="center"/>
          </w:tcPr>
          <w:p w:rsidR="00E5702E" w:rsidRPr="001F116C" w:rsidRDefault="00E5702E" w:rsidP="00AF2482">
            <w:pPr>
              <w:ind w:left="0" w:firstLine="0"/>
              <w:jc w:val="center"/>
              <w:rPr>
                <w:b/>
              </w:rPr>
            </w:pPr>
            <w:r w:rsidRPr="001F116C">
              <w:rPr>
                <w:b/>
              </w:rPr>
              <w:t>Descripción</w:t>
            </w:r>
          </w:p>
        </w:tc>
      </w:tr>
      <w:tr w:rsidR="00E5702E" w:rsidTr="00DA1DF5">
        <w:trPr>
          <w:trHeight w:val="283"/>
        </w:trPr>
        <w:tc>
          <w:tcPr>
            <w:tcW w:w="1471" w:type="dxa"/>
            <w:vAlign w:val="center"/>
          </w:tcPr>
          <w:p w:rsidR="00E5702E" w:rsidRDefault="00E5702E" w:rsidP="00AF2482">
            <w:pPr>
              <w:ind w:left="0" w:firstLine="0"/>
            </w:pPr>
            <w:r>
              <w:t>Identificador</w:t>
            </w:r>
          </w:p>
        </w:tc>
        <w:tc>
          <w:tcPr>
            <w:tcW w:w="6892" w:type="dxa"/>
          </w:tcPr>
          <w:p w:rsidR="00E5702E" w:rsidRDefault="00DA1DF5" w:rsidP="00AF2482">
            <w:pPr>
              <w:tabs>
                <w:tab w:val="left" w:pos="904"/>
              </w:tabs>
              <w:jc w:val="both"/>
            </w:pPr>
            <w:r>
              <w:t>Atributo</w:t>
            </w:r>
            <w:r w:rsidR="00E5702E">
              <w:t xml:space="preserve"> privado y numérico que se corresponde con la clave primaria de la tabla “Docente” en la base de datos.</w:t>
            </w:r>
          </w:p>
        </w:tc>
      </w:tr>
      <w:tr w:rsidR="00E5702E" w:rsidTr="00DA1DF5">
        <w:trPr>
          <w:trHeight w:val="283"/>
        </w:trPr>
        <w:tc>
          <w:tcPr>
            <w:tcW w:w="1471" w:type="dxa"/>
            <w:vAlign w:val="center"/>
          </w:tcPr>
          <w:p w:rsidR="00E5702E" w:rsidRDefault="00E5702E" w:rsidP="00AF2482">
            <w:pPr>
              <w:ind w:left="0" w:firstLine="0"/>
            </w:pPr>
            <w:r>
              <w:t>Nombre</w:t>
            </w:r>
          </w:p>
        </w:tc>
        <w:tc>
          <w:tcPr>
            <w:tcW w:w="6892" w:type="dxa"/>
          </w:tcPr>
          <w:p w:rsidR="00E5702E" w:rsidRDefault="00E5702E" w:rsidP="00AF2482">
            <w:pPr>
              <w:jc w:val="both"/>
            </w:pPr>
            <w:r>
              <w:t>Nombre completo del docente. Es un atributo de texto privado.</w:t>
            </w:r>
          </w:p>
        </w:tc>
      </w:tr>
      <w:tr w:rsidR="00DA1DF5" w:rsidTr="00DA1DF5">
        <w:trPr>
          <w:trHeight w:val="283"/>
        </w:trPr>
        <w:tc>
          <w:tcPr>
            <w:tcW w:w="1471" w:type="dxa"/>
            <w:vAlign w:val="center"/>
          </w:tcPr>
          <w:p w:rsidR="00DA1DF5" w:rsidRDefault="00DA1DF5" w:rsidP="00AF2482">
            <w:pPr>
              <w:ind w:left="0" w:firstLine="0"/>
            </w:pPr>
            <w:r>
              <w:t>Datos</w:t>
            </w:r>
          </w:p>
        </w:tc>
        <w:tc>
          <w:tcPr>
            <w:tcW w:w="6892" w:type="dxa"/>
          </w:tcPr>
          <w:p w:rsidR="00DA1DF5" w:rsidRDefault="00DA1DF5" w:rsidP="00AF2482">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DF0601" w:rsidRPr="00DF0601" w:rsidRDefault="00DF0601" w:rsidP="00E5702E">
      <w:pPr>
        <w:ind w:left="0" w:firstLine="0"/>
      </w:pPr>
    </w:p>
    <w:p w:rsidR="00DF0601" w:rsidRDefault="00DF0601" w:rsidP="00AF2482">
      <w:pPr>
        <w:pStyle w:val="Ttulo3"/>
        <w:spacing w:after="240"/>
      </w:pPr>
      <w:bookmarkStart w:id="64" w:name="_Toc497222808"/>
      <w:r>
        <w:t>Métodos</w:t>
      </w:r>
      <w:bookmarkEnd w:id="64"/>
    </w:p>
    <w:p w:rsidR="00AB71A9" w:rsidRDefault="00AB71A9" w:rsidP="00AB71A9">
      <w:pPr>
        <w:jc w:val="both"/>
      </w:pPr>
      <w:r>
        <w:t xml:space="preserve">A continuación se establecen el conjunto de métodos que contiene un Docente. Se debe aclarar que para cada atributo se establece el correspondiente Getter y Setter. </w:t>
      </w:r>
    </w:p>
    <w:p w:rsidR="00AB71A9" w:rsidRPr="00AB71A9" w:rsidRDefault="00AB71A9" w:rsidP="00AB71A9"/>
    <w:tbl>
      <w:tblPr>
        <w:tblStyle w:val="Tablaconcuadrcula"/>
        <w:tblW w:w="0" w:type="auto"/>
        <w:tblInd w:w="357" w:type="dxa"/>
        <w:tblLook w:val="04A0"/>
      </w:tblPr>
      <w:tblGrid>
        <w:gridCol w:w="1194"/>
        <w:gridCol w:w="7169"/>
      </w:tblGrid>
      <w:tr w:rsidR="00AF2482" w:rsidTr="004836CB">
        <w:trPr>
          <w:trHeight w:val="454"/>
        </w:trPr>
        <w:tc>
          <w:tcPr>
            <w:tcW w:w="1194"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Nombre</w:t>
            </w:r>
          </w:p>
        </w:tc>
        <w:tc>
          <w:tcPr>
            <w:tcW w:w="7169" w:type="dxa"/>
            <w:shd w:val="clear" w:color="auto" w:fill="D9D9D9" w:themeFill="background1" w:themeFillShade="D9"/>
            <w:vAlign w:val="center"/>
          </w:tcPr>
          <w:p w:rsidR="00AF2482" w:rsidRPr="001F116C" w:rsidRDefault="00AF2482" w:rsidP="00AF2482">
            <w:pPr>
              <w:ind w:left="0" w:firstLine="0"/>
              <w:jc w:val="center"/>
              <w:rPr>
                <w:b/>
              </w:rPr>
            </w:pPr>
            <w:r w:rsidRPr="001F116C">
              <w:rPr>
                <w:b/>
              </w:rPr>
              <w:t>Descripción</w:t>
            </w:r>
          </w:p>
        </w:tc>
      </w:tr>
      <w:tr w:rsidR="00AF2482" w:rsidTr="004836CB">
        <w:trPr>
          <w:trHeight w:val="283"/>
        </w:trPr>
        <w:tc>
          <w:tcPr>
            <w:tcW w:w="1194" w:type="dxa"/>
            <w:vAlign w:val="center"/>
          </w:tcPr>
          <w:p w:rsidR="00AF2482" w:rsidRDefault="00AF2482" w:rsidP="00AF2482">
            <w:pPr>
              <w:ind w:left="0" w:firstLine="0"/>
            </w:pPr>
            <w:r>
              <w:t>Construct</w:t>
            </w:r>
          </w:p>
        </w:tc>
        <w:tc>
          <w:tcPr>
            <w:tcW w:w="7169" w:type="dxa"/>
          </w:tcPr>
          <w:p w:rsidR="00AF2482" w:rsidRDefault="00AF2482" w:rsidP="004836CB">
            <w:pPr>
              <w:tabs>
                <w:tab w:val="left" w:pos="904"/>
              </w:tabs>
              <w:jc w:val="both"/>
            </w:pPr>
            <w:r>
              <w:t>Constructor del objeto.</w:t>
            </w:r>
            <w:r w:rsidR="004836CB">
              <w:t xml:space="preserve"> Se puede recibir un identificador de docente con el cual se obtiene la información desde la base de datos. En caso que no se indique, los atributos serán nulos cuando se cree el objeto.</w:t>
            </w:r>
          </w:p>
        </w:tc>
      </w:tr>
      <w:tr w:rsidR="00AF2482" w:rsidTr="004836CB">
        <w:trPr>
          <w:trHeight w:val="283"/>
        </w:trPr>
        <w:tc>
          <w:tcPr>
            <w:tcW w:w="1194" w:type="dxa"/>
            <w:vAlign w:val="center"/>
          </w:tcPr>
          <w:p w:rsidR="00AF2482" w:rsidRDefault="00AF2482" w:rsidP="00AF2482">
            <w:pPr>
              <w:ind w:left="0" w:firstLine="0"/>
            </w:pPr>
            <w:r>
              <w:t>Crear</w:t>
            </w:r>
          </w:p>
        </w:tc>
        <w:tc>
          <w:tcPr>
            <w:tcW w:w="7169" w:type="dxa"/>
          </w:tcPr>
          <w:p w:rsidR="00AF2482" w:rsidRDefault="00C63E7E" w:rsidP="00C63E7E">
            <w:pPr>
              <w:jc w:val="both"/>
            </w:pPr>
            <w:r>
              <w:t>Crea un nuevo docente y lo</w:t>
            </w:r>
            <w:r w:rsidR="00AF2482">
              <w:t xml:space="preserve"> almacena en la base de datos. </w:t>
            </w:r>
            <w:r w:rsidR="004A5274">
              <w:t>Para ello se debe recibir el nombre del docente.</w:t>
            </w:r>
          </w:p>
        </w:tc>
      </w:tr>
      <w:tr w:rsidR="00AF2482" w:rsidTr="004836CB">
        <w:trPr>
          <w:trHeight w:val="283"/>
        </w:trPr>
        <w:tc>
          <w:tcPr>
            <w:tcW w:w="1194" w:type="dxa"/>
            <w:vAlign w:val="center"/>
          </w:tcPr>
          <w:p w:rsidR="00AF2482" w:rsidRDefault="00AF2482" w:rsidP="00AF2482">
            <w:pPr>
              <w:ind w:left="0" w:firstLine="0"/>
            </w:pPr>
            <w:r>
              <w:t>Borrar</w:t>
            </w:r>
          </w:p>
        </w:tc>
        <w:tc>
          <w:tcPr>
            <w:tcW w:w="7169" w:type="dxa"/>
          </w:tcPr>
          <w:p w:rsidR="00AF2482" w:rsidRDefault="00AF2482" w:rsidP="00C63E7E">
            <w:pPr>
              <w:jc w:val="both"/>
            </w:pPr>
            <w:r>
              <w:t>Se</w:t>
            </w:r>
            <w:r w:rsidR="00C63E7E">
              <w:t xml:space="preserve"> borra un determinado docente de la base de datos.</w:t>
            </w:r>
            <w:r w:rsidR="004A5274">
              <w:t xml:space="preserve"> Para ello se debe recibir el identificador del docente.</w:t>
            </w:r>
          </w:p>
        </w:tc>
      </w:tr>
      <w:tr w:rsidR="00AF2482" w:rsidTr="004836CB">
        <w:trPr>
          <w:trHeight w:val="283"/>
        </w:trPr>
        <w:tc>
          <w:tcPr>
            <w:tcW w:w="1194" w:type="dxa"/>
            <w:vAlign w:val="center"/>
          </w:tcPr>
          <w:p w:rsidR="00AF2482" w:rsidRDefault="00AF2482" w:rsidP="00AF2482">
            <w:pPr>
              <w:ind w:left="0" w:firstLine="0"/>
            </w:pPr>
            <w:r>
              <w:t>Buscar</w:t>
            </w:r>
          </w:p>
        </w:tc>
        <w:tc>
          <w:tcPr>
            <w:tcW w:w="7169" w:type="dxa"/>
          </w:tcPr>
          <w:p w:rsidR="00AF2482" w:rsidRDefault="000A3639" w:rsidP="004A5274">
            <w:pPr>
              <w:jc w:val="both"/>
            </w:pPr>
            <w:r>
              <w:t xml:space="preserve">Se busca un docente </w:t>
            </w:r>
            <w:r w:rsidR="00AF2482">
              <w:t xml:space="preserve">en la base de datos. Para ello se debe </w:t>
            </w:r>
            <w:r w:rsidR="004A5274">
              <w:t>recibir el nombre del docente. Cuando se encuentra un resultado se actualizan los atributos, en caso contrario serán nulos. En todos los casos, siempre se obtiene un único resultado porque la búsqueda no es por aproximación (LIKE).</w:t>
            </w:r>
          </w:p>
        </w:tc>
      </w:tr>
      <w:tr w:rsidR="00AF2482" w:rsidTr="004836CB">
        <w:trPr>
          <w:trHeight w:val="283"/>
        </w:trPr>
        <w:tc>
          <w:tcPr>
            <w:tcW w:w="1194" w:type="dxa"/>
            <w:vAlign w:val="center"/>
          </w:tcPr>
          <w:p w:rsidR="00AF2482" w:rsidRDefault="00AF2482" w:rsidP="00AF2482">
            <w:pPr>
              <w:ind w:left="0" w:firstLine="0"/>
            </w:pPr>
            <w:r>
              <w:t>Modificar</w:t>
            </w:r>
          </w:p>
        </w:tc>
        <w:tc>
          <w:tcPr>
            <w:tcW w:w="7169" w:type="dxa"/>
          </w:tcPr>
          <w:p w:rsidR="00AF2482" w:rsidRDefault="008E4BC4" w:rsidP="001428E6">
            <w:pPr>
              <w:jc w:val="both"/>
            </w:pPr>
            <w:r>
              <w:t xml:space="preserve">Se modifica un docente </w:t>
            </w:r>
            <w:r w:rsidR="00AF2482">
              <w:t xml:space="preserve">en la base de datos. </w:t>
            </w:r>
            <w:r w:rsidR="001428E6">
              <w:t>El único atributo modificable del docente es el nombre, por lo cual se debe enviar el identificador y el n</w:t>
            </w:r>
            <w:r w:rsidR="000D2381">
              <w:t>u</w:t>
            </w:r>
            <w:r w:rsidR="001428E6">
              <w:t>evo nombre.</w:t>
            </w:r>
          </w:p>
        </w:tc>
      </w:tr>
    </w:tbl>
    <w:p w:rsidR="00610484" w:rsidRDefault="00610484" w:rsidP="0082193B">
      <w:pPr>
        <w:pStyle w:val="Ttulo2"/>
        <w:tabs>
          <w:tab w:val="left" w:pos="2068"/>
        </w:tabs>
      </w:pPr>
    </w:p>
    <w:p w:rsidR="0082193B" w:rsidRDefault="0082193B" w:rsidP="0082193B">
      <w:pPr>
        <w:pStyle w:val="Ttulo2"/>
        <w:tabs>
          <w:tab w:val="left" w:pos="2068"/>
        </w:tabs>
      </w:pPr>
      <w:bookmarkStart w:id="65" w:name="_Toc497222809"/>
      <w:r>
        <w:t>Llamado</w:t>
      </w:r>
      <w:bookmarkEnd w:id="65"/>
    </w:p>
    <w:p w:rsidR="0082193B" w:rsidRDefault="0082193B" w:rsidP="0082193B">
      <w:pPr>
        <w:pStyle w:val="Ttulo3"/>
      </w:pPr>
      <w:bookmarkStart w:id="66" w:name="_Toc497222810"/>
      <w:r>
        <w:t>Descripción</w:t>
      </w:r>
      <w:bookmarkEnd w:id="66"/>
    </w:p>
    <w:p w:rsidR="00864846" w:rsidRDefault="00864846" w:rsidP="00864846">
      <w:pPr>
        <w:jc w:val="both"/>
      </w:pPr>
      <w:r>
        <w:t>Un llamado tiene la información necesaria para saber la hora, día y lugar en el que se dicta una mesa de examen. Se puede realizar la creación, búsqueda, modificación y eliminación de registros en la tabla Llamado de la base de datos con este objeto.</w:t>
      </w:r>
    </w:p>
    <w:p w:rsidR="0082193B" w:rsidRDefault="0082193B" w:rsidP="00864846">
      <w:pPr>
        <w:ind w:left="0" w:firstLine="0"/>
      </w:pPr>
    </w:p>
    <w:p w:rsidR="0082193B" w:rsidRDefault="0082193B" w:rsidP="003D6744">
      <w:pPr>
        <w:pStyle w:val="Ttulo3"/>
        <w:spacing w:after="240"/>
      </w:pPr>
      <w:bookmarkStart w:id="67" w:name="_Toc497222811"/>
      <w:r>
        <w:lastRenderedPageBreak/>
        <w:t>Atributos</w:t>
      </w:r>
      <w:bookmarkEnd w:id="67"/>
    </w:p>
    <w:tbl>
      <w:tblPr>
        <w:tblStyle w:val="Tablaconcuadrcula"/>
        <w:tblW w:w="0" w:type="auto"/>
        <w:tblInd w:w="357" w:type="dxa"/>
        <w:tblLook w:val="04A0"/>
      </w:tblPr>
      <w:tblGrid>
        <w:gridCol w:w="1471"/>
        <w:gridCol w:w="6892"/>
      </w:tblGrid>
      <w:tr w:rsidR="003D6744" w:rsidTr="00603AA4">
        <w:trPr>
          <w:trHeight w:val="454"/>
        </w:trPr>
        <w:tc>
          <w:tcPr>
            <w:tcW w:w="1471"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Nombre</w:t>
            </w:r>
          </w:p>
        </w:tc>
        <w:tc>
          <w:tcPr>
            <w:tcW w:w="6892" w:type="dxa"/>
            <w:shd w:val="clear" w:color="auto" w:fill="D9D9D9" w:themeFill="background1" w:themeFillShade="D9"/>
            <w:vAlign w:val="center"/>
          </w:tcPr>
          <w:p w:rsidR="003D6744" w:rsidRPr="001F116C" w:rsidRDefault="003D6744" w:rsidP="00603AA4">
            <w:pPr>
              <w:ind w:left="0" w:firstLine="0"/>
              <w:jc w:val="center"/>
              <w:rPr>
                <w:b/>
              </w:rPr>
            </w:pPr>
            <w:r w:rsidRPr="001F116C">
              <w:rPr>
                <w:b/>
              </w:rPr>
              <w:t>Descripción</w:t>
            </w:r>
          </w:p>
        </w:tc>
      </w:tr>
      <w:tr w:rsidR="003D6744" w:rsidTr="00603AA4">
        <w:trPr>
          <w:trHeight w:val="283"/>
        </w:trPr>
        <w:tc>
          <w:tcPr>
            <w:tcW w:w="1471" w:type="dxa"/>
            <w:vAlign w:val="center"/>
          </w:tcPr>
          <w:p w:rsidR="003D6744" w:rsidRDefault="003D6744" w:rsidP="00603AA4">
            <w:pPr>
              <w:ind w:left="0" w:firstLine="0"/>
            </w:pPr>
            <w:r>
              <w:t>Identificador</w:t>
            </w:r>
          </w:p>
        </w:tc>
        <w:tc>
          <w:tcPr>
            <w:tcW w:w="6892" w:type="dxa"/>
          </w:tcPr>
          <w:p w:rsidR="003D6744" w:rsidRDefault="003D6744" w:rsidP="00603AA4">
            <w:pPr>
              <w:tabs>
                <w:tab w:val="left" w:pos="904"/>
              </w:tabs>
              <w:jc w:val="both"/>
            </w:pPr>
            <w:r>
              <w:t>Atributo privado y numérico que se corresponde con la clave primaria de la tabla “Docente” en la base de datos.</w:t>
            </w:r>
          </w:p>
        </w:tc>
      </w:tr>
      <w:tr w:rsidR="003D6744" w:rsidTr="00603AA4">
        <w:trPr>
          <w:trHeight w:val="283"/>
        </w:trPr>
        <w:tc>
          <w:tcPr>
            <w:tcW w:w="1471" w:type="dxa"/>
            <w:vAlign w:val="center"/>
          </w:tcPr>
          <w:p w:rsidR="003D6744" w:rsidRDefault="00C974D0" w:rsidP="00603AA4">
            <w:pPr>
              <w:ind w:left="0" w:firstLine="0"/>
            </w:pPr>
            <w:r>
              <w:t>Fecha</w:t>
            </w:r>
          </w:p>
        </w:tc>
        <w:tc>
          <w:tcPr>
            <w:tcW w:w="6892" w:type="dxa"/>
          </w:tcPr>
          <w:p w:rsidR="003D6744" w:rsidRDefault="00C974D0" w:rsidP="00603AA4">
            <w:pPr>
              <w:jc w:val="both"/>
            </w:pPr>
            <w:r>
              <w:t xml:space="preserve">Atributo de texto privado que corresponde a la fecha en que se dicta el llamado. Cuando se almacena en la base de datos el formato de fecha es AAAA/MM/DD. </w:t>
            </w:r>
          </w:p>
        </w:tc>
      </w:tr>
      <w:tr w:rsidR="00C974D0" w:rsidTr="00603AA4">
        <w:trPr>
          <w:trHeight w:val="283"/>
        </w:trPr>
        <w:tc>
          <w:tcPr>
            <w:tcW w:w="1471" w:type="dxa"/>
            <w:vAlign w:val="center"/>
          </w:tcPr>
          <w:p w:rsidR="00C974D0" w:rsidRDefault="00C974D0" w:rsidP="00603AA4">
            <w:pPr>
              <w:ind w:left="0" w:firstLine="0"/>
            </w:pPr>
            <w:r>
              <w:t>Hora</w:t>
            </w:r>
          </w:p>
        </w:tc>
        <w:tc>
          <w:tcPr>
            <w:tcW w:w="6892" w:type="dxa"/>
          </w:tcPr>
          <w:p w:rsidR="00C974D0" w:rsidRDefault="00C974D0" w:rsidP="00603AA4">
            <w:pPr>
              <w:jc w:val="both"/>
            </w:pPr>
            <w:r>
              <w:t>Atributo de texto privado que corresponde a la hora en que se dicta el llamado. El formato es HH:MM.</w:t>
            </w:r>
          </w:p>
        </w:tc>
      </w:tr>
      <w:tr w:rsidR="00C974D0" w:rsidTr="00603AA4">
        <w:trPr>
          <w:trHeight w:val="283"/>
        </w:trPr>
        <w:tc>
          <w:tcPr>
            <w:tcW w:w="1471" w:type="dxa"/>
            <w:vAlign w:val="center"/>
          </w:tcPr>
          <w:p w:rsidR="00C974D0" w:rsidRDefault="00C974D0" w:rsidP="00603AA4">
            <w:pPr>
              <w:ind w:left="0" w:firstLine="0"/>
            </w:pPr>
            <w:r>
              <w:t>Aula</w:t>
            </w:r>
          </w:p>
        </w:tc>
        <w:tc>
          <w:tcPr>
            <w:tcW w:w="6892" w:type="dxa"/>
          </w:tcPr>
          <w:p w:rsidR="00C974D0" w:rsidRDefault="00C974D0" w:rsidP="00603AA4">
            <w:pPr>
              <w:jc w:val="both"/>
            </w:pPr>
            <w:r>
              <w:t>Atributo privado de tipo Aula. Relaciona el llamado con el lugar donde se dicta la mesa de examen.</w:t>
            </w:r>
          </w:p>
        </w:tc>
      </w:tr>
      <w:tr w:rsidR="003D6744" w:rsidTr="00603AA4">
        <w:trPr>
          <w:trHeight w:val="283"/>
        </w:trPr>
        <w:tc>
          <w:tcPr>
            <w:tcW w:w="1471" w:type="dxa"/>
            <w:vAlign w:val="center"/>
          </w:tcPr>
          <w:p w:rsidR="003D6744" w:rsidRDefault="003D6744" w:rsidP="00603AA4">
            <w:pPr>
              <w:ind w:left="0" w:firstLine="0"/>
            </w:pPr>
            <w:r>
              <w:t>Datos</w:t>
            </w:r>
          </w:p>
        </w:tc>
        <w:tc>
          <w:tcPr>
            <w:tcW w:w="6892" w:type="dxa"/>
          </w:tcPr>
          <w:p w:rsidR="003D6744" w:rsidRDefault="003D6744" w:rsidP="00603AA4">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82193B" w:rsidRDefault="0082193B" w:rsidP="0082193B"/>
    <w:p w:rsidR="0082193B" w:rsidRDefault="0082193B" w:rsidP="00CD04A3">
      <w:pPr>
        <w:pStyle w:val="Ttulo3"/>
        <w:spacing w:after="240"/>
      </w:pPr>
      <w:bookmarkStart w:id="68" w:name="_Toc497222812"/>
      <w:r>
        <w:t>Métodos</w:t>
      </w:r>
      <w:bookmarkEnd w:id="68"/>
    </w:p>
    <w:p w:rsidR="00E95B7C" w:rsidRDefault="00E95B7C" w:rsidP="00E95B7C">
      <w:pPr>
        <w:jc w:val="both"/>
      </w:pPr>
      <w:r>
        <w:t xml:space="preserve">A continuación se establecen el conjunto de métodos que contiene un </w:t>
      </w:r>
      <w:r w:rsidR="008610A0">
        <w:t>Llamado</w:t>
      </w:r>
      <w:r>
        <w:t xml:space="preserve">. Se debe aclarar que para cada atributo se establece el correspondiente Getter y Setter. </w:t>
      </w:r>
    </w:p>
    <w:p w:rsidR="00E95B7C" w:rsidRPr="00E95B7C" w:rsidRDefault="00E95B7C" w:rsidP="00E95B7C"/>
    <w:tbl>
      <w:tblPr>
        <w:tblStyle w:val="Tablaconcuadrcula"/>
        <w:tblW w:w="0" w:type="auto"/>
        <w:tblInd w:w="357" w:type="dxa"/>
        <w:tblLook w:val="04A0"/>
      </w:tblPr>
      <w:tblGrid>
        <w:gridCol w:w="1194"/>
        <w:gridCol w:w="7169"/>
      </w:tblGrid>
      <w:tr w:rsidR="00CD04A3" w:rsidTr="00603AA4">
        <w:trPr>
          <w:trHeight w:val="454"/>
        </w:trPr>
        <w:tc>
          <w:tcPr>
            <w:tcW w:w="1194"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Nombre</w:t>
            </w:r>
          </w:p>
        </w:tc>
        <w:tc>
          <w:tcPr>
            <w:tcW w:w="7169" w:type="dxa"/>
            <w:shd w:val="clear" w:color="auto" w:fill="D9D9D9" w:themeFill="background1" w:themeFillShade="D9"/>
            <w:vAlign w:val="center"/>
          </w:tcPr>
          <w:p w:rsidR="00CD04A3" w:rsidRPr="001F116C" w:rsidRDefault="00CD04A3" w:rsidP="00603AA4">
            <w:pPr>
              <w:ind w:left="0" w:firstLine="0"/>
              <w:jc w:val="center"/>
              <w:rPr>
                <w:b/>
              </w:rPr>
            </w:pPr>
            <w:r w:rsidRPr="001F116C">
              <w:rPr>
                <w:b/>
              </w:rPr>
              <w:t>Descripción</w:t>
            </w:r>
          </w:p>
        </w:tc>
      </w:tr>
      <w:tr w:rsidR="00CD04A3" w:rsidTr="00603AA4">
        <w:trPr>
          <w:trHeight w:val="283"/>
        </w:trPr>
        <w:tc>
          <w:tcPr>
            <w:tcW w:w="1194" w:type="dxa"/>
            <w:vAlign w:val="center"/>
          </w:tcPr>
          <w:p w:rsidR="00CD04A3" w:rsidRDefault="00CD04A3" w:rsidP="00603AA4">
            <w:pPr>
              <w:ind w:left="0" w:firstLine="0"/>
            </w:pPr>
            <w:r>
              <w:t>Construct</w:t>
            </w:r>
          </w:p>
        </w:tc>
        <w:tc>
          <w:tcPr>
            <w:tcW w:w="7169" w:type="dxa"/>
          </w:tcPr>
          <w:p w:rsidR="00CD04A3" w:rsidRDefault="00CD04A3" w:rsidP="008610A0">
            <w:pPr>
              <w:tabs>
                <w:tab w:val="left" w:pos="904"/>
              </w:tabs>
              <w:jc w:val="both"/>
            </w:pPr>
            <w:r>
              <w:t xml:space="preserve">Constructor del objeto. Se puede recibir un identificador de </w:t>
            </w:r>
            <w:r w:rsidR="008610A0">
              <w:t>llamado</w:t>
            </w:r>
            <w:r>
              <w:t xml:space="preserve"> con el cual se obtiene la información desde la base de datos. En caso que no se indique, los atributos serán nulos cuando se cree el objeto.</w:t>
            </w:r>
          </w:p>
        </w:tc>
      </w:tr>
      <w:tr w:rsidR="00CD04A3" w:rsidTr="00603AA4">
        <w:trPr>
          <w:trHeight w:val="283"/>
        </w:trPr>
        <w:tc>
          <w:tcPr>
            <w:tcW w:w="1194" w:type="dxa"/>
            <w:vAlign w:val="center"/>
          </w:tcPr>
          <w:p w:rsidR="00CD04A3" w:rsidRDefault="00CD04A3" w:rsidP="00603AA4">
            <w:pPr>
              <w:ind w:left="0" w:firstLine="0"/>
            </w:pPr>
            <w:r>
              <w:t>Crear</w:t>
            </w:r>
          </w:p>
        </w:tc>
        <w:tc>
          <w:tcPr>
            <w:tcW w:w="7169" w:type="dxa"/>
          </w:tcPr>
          <w:p w:rsidR="00CD04A3" w:rsidRDefault="00CD04A3" w:rsidP="00EC26B2">
            <w:pPr>
              <w:jc w:val="both"/>
            </w:pPr>
            <w:r>
              <w:t xml:space="preserve">Crea un nuevo </w:t>
            </w:r>
            <w:r w:rsidR="00EC26B2">
              <w:t>llamado</w:t>
            </w:r>
            <w:r>
              <w:t xml:space="preserve"> y lo almacena en la base de datos. Para ello se deb</w:t>
            </w:r>
            <w:r w:rsidR="00EC26B2">
              <w:t>e recibir la fecha, hora y aula. El aula puede ser nula.</w:t>
            </w:r>
          </w:p>
        </w:tc>
      </w:tr>
      <w:tr w:rsidR="00CD04A3" w:rsidTr="00603AA4">
        <w:trPr>
          <w:trHeight w:val="283"/>
        </w:trPr>
        <w:tc>
          <w:tcPr>
            <w:tcW w:w="1194" w:type="dxa"/>
            <w:vAlign w:val="center"/>
          </w:tcPr>
          <w:p w:rsidR="00CD04A3" w:rsidRDefault="00CD04A3" w:rsidP="00603AA4">
            <w:pPr>
              <w:ind w:left="0" w:firstLine="0"/>
            </w:pPr>
            <w:r>
              <w:t>Borrar</w:t>
            </w:r>
          </w:p>
        </w:tc>
        <w:tc>
          <w:tcPr>
            <w:tcW w:w="7169" w:type="dxa"/>
          </w:tcPr>
          <w:p w:rsidR="00CD04A3" w:rsidRDefault="00CD04A3" w:rsidP="002C46EE">
            <w:pPr>
              <w:jc w:val="both"/>
            </w:pPr>
            <w:r>
              <w:t xml:space="preserve">Se borra un determinado </w:t>
            </w:r>
            <w:r w:rsidR="002C46EE">
              <w:t>llamado</w:t>
            </w:r>
            <w:r>
              <w:t xml:space="preserve"> de la base de datos. Para ello se debe recibir el identificador del </w:t>
            </w:r>
            <w:r w:rsidR="002C46EE">
              <w:t>llamado</w:t>
            </w:r>
            <w:r>
              <w:t>.</w:t>
            </w:r>
          </w:p>
        </w:tc>
      </w:tr>
      <w:tr w:rsidR="00CD04A3" w:rsidTr="00603AA4">
        <w:trPr>
          <w:trHeight w:val="283"/>
        </w:trPr>
        <w:tc>
          <w:tcPr>
            <w:tcW w:w="1194" w:type="dxa"/>
            <w:vAlign w:val="center"/>
          </w:tcPr>
          <w:p w:rsidR="00CD04A3" w:rsidRDefault="00CD04A3" w:rsidP="00603AA4">
            <w:pPr>
              <w:ind w:left="0" w:firstLine="0"/>
            </w:pPr>
            <w:r>
              <w:t>Buscar</w:t>
            </w:r>
          </w:p>
        </w:tc>
        <w:tc>
          <w:tcPr>
            <w:tcW w:w="7169" w:type="dxa"/>
          </w:tcPr>
          <w:p w:rsidR="00CD04A3" w:rsidRDefault="00CD04A3" w:rsidP="002C46EE">
            <w:pPr>
              <w:jc w:val="both"/>
            </w:pPr>
            <w:r>
              <w:t xml:space="preserve">Se busca un </w:t>
            </w:r>
            <w:r w:rsidR="002C46EE">
              <w:t>llamado</w:t>
            </w:r>
            <w:r>
              <w:t xml:space="preserve"> en la base de datos. Para ello se debe recibir </w:t>
            </w:r>
            <w:r w:rsidR="002C46EE">
              <w:t>la fecha, la hora y el aula. Cuando se encuentra un resultado, se actualizan los atributos del objeto. En caso contrario, serán todos nulos.</w:t>
            </w:r>
          </w:p>
        </w:tc>
      </w:tr>
      <w:tr w:rsidR="00CD04A3" w:rsidTr="00603AA4">
        <w:trPr>
          <w:trHeight w:val="283"/>
        </w:trPr>
        <w:tc>
          <w:tcPr>
            <w:tcW w:w="1194" w:type="dxa"/>
            <w:vAlign w:val="center"/>
          </w:tcPr>
          <w:p w:rsidR="00CD04A3" w:rsidRDefault="00CD04A3" w:rsidP="00603AA4">
            <w:pPr>
              <w:ind w:left="0" w:firstLine="0"/>
            </w:pPr>
            <w:r>
              <w:t>Modificar</w:t>
            </w:r>
          </w:p>
        </w:tc>
        <w:tc>
          <w:tcPr>
            <w:tcW w:w="7169" w:type="dxa"/>
          </w:tcPr>
          <w:p w:rsidR="00CD04A3" w:rsidRDefault="00CD04A3" w:rsidP="00B35753">
            <w:pPr>
              <w:jc w:val="both"/>
            </w:pPr>
            <w:r>
              <w:t xml:space="preserve">Se modifica un </w:t>
            </w:r>
            <w:r w:rsidR="00B35753">
              <w:t>llamado</w:t>
            </w:r>
            <w:r>
              <w:t xml:space="preserve"> en la base de datos. </w:t>
            </w:r>
            <w:r w:rsidR="00B35753">
              <w:t>Para ello se debe recibir el identificador del llamado 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69" w:name="_Toc497222813"/>
      <w:r>
        <w:t>Mesa de Examen</w:t>
      </w:r>
      <w:bookmarkEnd w:id="69"/>
    </w:p>
    <w:p w:rsidR="00B01872" w:rsidRDefault="00B01872" w:rsidP="00B01872">
      <w:pPr>
        <w:pStyle w:val="Ttulo3"/>
      </w:pPr>
      <w:bookmarkStart w:id="70" w:name="_Toc497222814"/>
      <w:r>
        <w:t>Descripción</w:t>
      </w:r>
      <w:bookmarkEnd w:id="70"/>
    </w:p>
    <w:p w:rsidR="00B01872" w:rsidRDefault="00603AA4" w:rsidP="00B01872">
      <w:pPr>
        <w:spacing w:before="120" w:after="120"/>
        <w:jc w:val="both"/>
      </w:pPr>
      <w:r>
        <w:t xml:space="preserve">Una mesa de examen se relaciona con el objeto Plan, Tribunal y Llamado. </w:t>
      </w:r>
      <w:r w:rsidR="003B7D0E">
        <w:t xml:space="preserve">Representa a la mesa de examen de una asignatura para una determinada carrera. La mesa de examen puede contener uno o dos llamados. Con este objeto se puede realizar la creación, </w:t>
      </w:r>
      <w:r w:rsidR="003B7D0E">
        <w:lastRenderedPageBreak/>
        <w:t>búsqueda, eliminación y modificación de registros en la tabla Mesa Examen de la base de datos.</w:t>
      </w:r>
    </w:p>
    <w:p w:rsidR="00231B15" w:rsidRDefault="00231B15" w:rsidP="00B01872">
      <w:pPr>
        <w:spacing w:before="120" w:after="120"/>
        <w:jc w:val="both"/>
      </w:pPr>
      <w:r>
        <w:t>Se debe destacar que la mesa de examen nunca puede contener ambos llamados en nulo cuando se crea en la base de datos. Es decir, alguno puede ser nulo pero no ambos a la vez.</w:t>
      </w:r>
    </w:p>
    <w:p w:rsidR="00B01872" w:rsidRDefault="00B01872" w:rsidP="00BB2817">
      <w:pPr>
        <w:pStyle w:val="Ttulo3"/>
        <w:spacing w:after="240"/>
      </w:pPr>
      <w:bookmarkStart w:id="71" w:name="_Toc497222815"/>
      <w:r>
        <w:t>Atributos</w:t>
      </w:r>
      <w:bookmarkEnd w:id="71"/>
    </w:p>
    <w:tbl>
      <w:tblPr>
        <w:tblStyle w:val="Tablaconcuadrcula"/>
        <w:tblW w:w="0" w:type="auto"/>
        <w:tblInd w:w="357" w:type="dxa"/>
        <w:tblLook w:val="04A0"/>
      </w:tblPr>
      <w:tblGrid>
        <w:gridCol w:w="1471"/>
        <w:gridCol w:w="6892"/>
      </w:tblGrid>
      <w:tr w:rsidR="00231B15" w:rsidTr="008F53A0">
        <w:trPr>
          <w:trHeight w:val="454"/>
        </w:trPr>
        <w:tc>
          <w:tcPr>
            <w:tcW w:w="1471"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Nombre</w:t>
            </w:r>
          </w:p>
        </w:tc>
        <w:tc>
          <w:tcPr>
            <w:tcW w:w="6892" w:type="dxa"/>
            <w:shd w:val="clear" w:color="auto" w:fill="D9D9D9" w:themeFill="background1" w:themeFillShade="D9"/>
            <w:vAlign w:val="center"/>
          </w:tcPr>
          <w:p w:rsidR="00231B15" w:rsidRPr="001F116C" w:rsidRDefault="00231B15" w:rsidP="008F53A0">
            <w:pPr>
              <w:ind w:left="0" w:firstLine="0"/>
              <w:jc w:val="center"/>
              <w:rPr>
                <w:b/>
              </w:rPr>
            </w:pPr>
            <w:r w:rsidRPr="001F116C">
              <w:rPr>
                <w:b/>
              </w:rPr>
              <w:t>Descripción</w:t>
            </w:r>
          </w:p>
        </w:tc>
      </w:tr>
      <w:tr w:rsidR="00231B15" w:rsidTr="008F53A0">
        <w:trPr>
          <w:trHeight w:val="283"/>
        </w:trPr>
        <w:tc>
          <w:tcPr>
            <w:tcW w:w="1471" w:type="dxa"/>
            <w:vAlign w:val="center"/>
          </w:tcPr>
          <w:p w:rsidR="00231B15" w:rsidRDefault="00231B15" w:rsidP="008F53A0">
            <w:pPr>
              <w:ind w:left="0" w:firstLine="0"/>
            </w:pPr>
            <w:r>
              <w:t>Identificador</w:t>
            </w:r>
          </w:p>
        </w:tc>
        <w:tc>
          <w:tcPr>
            <w:tcW w:w="6892" w:type="dxa"/>
          </w:tcPr>
          <w:p w:rsidR="00231B15" w:rsidRDefault="00231B15" w:rsidP="00C4347A">
            <w:pPr>
              <w:tabs>
                <w:tab w:val="left" w:pos="904"/>
              </w:tabs>
              <w:jc w:val="both"/>
            </w:pPr>
            <w:r>
              <w:t>Atributo privado y numérico que se corresponde con la clave primaria de la tabla “</w:t>
            </w:r>
            <w:r w:rsidR="00C4347A">
              <w:t>Mesa Examen</w:t>
            </w:r>
            <w:r>
              <w:t>” en la base de datos.</w:t>
            </w:r>
          </w:p>
        </w:tc>
      </w:tr>
      <w:tr w:rsidR="00231B15" w:rsidTr="008F53A0">
        <w:trPr>
          <w:trHeight w:val="283"/>
        </w:trPr>
        <w:tc>
          <w:tcPr>
            <w:tcW w:w="1471" w:type="dxa"/>
            <w:vAlign w:val="center"/>
          </w:tcPr>
          <w:p w:rsidR="00231B15" w:rsidRDefault="00231B15" w:rsidP="008F53A0">
            <w:pPr>
              <w:ind w:left="0" w:firstLine="0"/>
            </w:pPr>
            <w:r>
              <w:t>Plan</w:t>
            </w:r>
          </w:p>
        </w:tc>
        <w:tc>
          <w:tcPr>
            <w:tcW w:w="6892" w:type="dxa"/>
          </w:tcPr>
          <w:p w:rsidR="00231B15" w:rsidRDefault="00231B15" w:rsidP="008F53A0">
            <w:pPr>
              <w:jc w:val="both"/>
            </w:pPr>
            <w:r>
              <w:t>Atributo privado de tipo Plan. Se utiliza para relacionar la mesa de examen con una asignatura y carrera.</w:t>
            </w:r>
          </w:p>
        </w:tc>
      </w:tr>
      <w:tr w:rsidR="00231B15" w:rsidTr="008F53A0">
        <w:trPr>
          <w:trHeight w:val="283"/>
        </w:trPr>
        <w:tc>
          <w:tcPr>
            <w:tcW w:w="1471" w:type="dxa"/>
            <w:vAlign w:val="center"/>
          </w:tcPr>
          <w:p w:rsidR="00231B15" w:rsidRDefault="00231B15" w:rsidP="008F53A0">
            <w:pPr>
              <w:ind w:left="0" w:firstLine="0"/>
            </w:pPr>
            <w:r>
              <w:t>Tribunal</w:t>
            </w:r>
          </w:p>
        </w:tc>
        <w:tc>
          <w:tcPr>
            <w:tcW w:w="6892" w:type="dxa"/>
          </w:tcPr>
          <w:p w:rsidR="00231B15" w:rsidRDefault="00231B15" w:rsidP="008F53A0">
            <w:pPr>
              <w:jc w:val="both"/>
            </w:pPr>
            <w:r>
              <w:t>Atributo privado de tipo Tribunal. Se utiliza para obtener y operar sobre el tribunal asociado a la mesa de examen.</w:t>
            </w:r>
          </w:p>
        </w:tc>
      </w:tr>
      <w:tr w:rsidR="00231B15" w:rsidTr="008F53A0">
        <w:trPr>
          <w:trHeight w:val="283"/>
        </w:trPr>
        <w:tc>
          <w:tcPr>
            <w:tcW w:w="1471" w:type="dxa"/>
            <w:vAlign w:val="center"/>
          </w:tcPr>
          <w:p w:rsidR="00231B15" w:rsidRDefault="00231B15" w:rsidP="008F53A0">
            <w:pPr>
              <w:ind w:left="0" w:firstLine="0"/>
            </w:pPr>
            <w:r>
              <w:t>Primero</w:t>
            </w:r>
          </w:p>
        </w:tc>
        <w:tc>
          <w:tcPr>
            <w:tcW w:w="6892" w:type="dxa"/>
          </w:tcPr>
          <w:p w:rsidR="00231B15" w:rsidRDefault="00231B15" w:rsidP="008F53A0">
            <w:pPr>
              <w:jc w:val="both"/>
            </w:pPr>
            <w:r>
              <w:t>Atributo privado de tipo Llamado. Se utiliza para conocer y operar sobre la información del primer llamado asociado a la mesa de examen.</w:t>
            </w:r>
          </w:p>
        </w:tc>
      </w:tr>
      <w:tr w:rsidR="00231B15" w:rsidTr="008F53A0">
        <w:trPr>
          <w:trHeight w:val="283"/>
        </w:trPr>
        <w:tc>
          <w:tcPr>
            <w:tcW w:w="1471" w:type="dxa"/>
            <w:vAlign w:val="center"/>
          </w:tcPr>
          <w:p w:rsidR="00231B15" w:rsidRDefault="00231B15" w:rsidP="008F53A0">
            <w:pPr>
              <w:ind w:left="0" w:firstLine="0"/>
            </w:pPr>
            <w:r>
              <w:t>Segundo</w:t>
            </w:r>
          </w:p>
        </w:tc>
        <w:tc>
          <w:tcPr>
            <w:tcW w:w="6892" w:type="dxa"/>
          </w:tcPr>
          <w:p w:rsidR="00231B15" w:rsidRDefault="003150F4" w:rsidP="008F53A0">
            <w:pPr>
              <w:jc w:val="both"/>
            </w:pPr>
            <w:r>
              <w:t>Atributo privado de tipo Llamado. Se utiliza para conocer y operar sobre la información del segundo llamado asociado a la mesa de examen.</w:t>
            </w:r>
          </w:p>
        </w:tc>
      </w:tr>
      <w:tr w:rsidR="00231B15" w:rsidTr="008F53A0">
        <w:trPr>
          <w:trHeight w:val="283"/>
        </w:trPr>
        <w:tc>
          <w:tcPr>
            <w:tcW w:w="1471" w:type="dxa"/>
            <w:vAlign w:val="center"/>
          </w:tcPr>
          <w:p w:rsidR="00231B15" w:rsidRDefault="00231B15" w:rsidP="008F53A0">
            <w:pPr>
              <w:ind w:left="0" w:firstLine="0"/>
            </w:pPr>
            <w:r>
              <w:t>Datos</w:t>
            </w:r>
          </w:p>
        </w:tc>
        <w:tc>
          <w:tcPr>
            <w:tcW w:w="6892" w:type="dxa"/>
          </w:tcPr>
          <w:p w:rsidR="00231B15" w:rsidRDefault="00231B15" w:rsidP="008F53A0">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B01872">
      <w:pPr>
        <w:spacing w:before="120" w:after="120"/>
        <w:jc w:val="both"/>
      </w:pPr>
    </w:p>
    <w:p w:rsidR="00B01872" w:rsidRDefault="00B01872" w:rsidP="00B01872">
      <w:pPr>
        <w:pStyle w:val="Ttulo3"/>
      </w:pPr>
      <w:bookmarkStart w:id="72" w:name="_Toc497222816"/>
      <w:r>
        <w:t>Métodos</w:t>
      </w:r>
      <w:bookmarkEnd w:id="72"/>
    </w:p>
    <w:p w:rsidR="007D7995" w:rsidRDefault="007D7995" w:rsidP="006161D6">
      <w:pPr>
        <w:spacing w:after="240"/>
        <w:jc w:val="both"/>
      </w:pPr>
      <w:r>
        <w:t xml:space="preserve">A continuación se establecen el conjunto de métodos que contiene una Mesa de Examen. Se debe aclarar que para cada atributo se establece el correspondiente Getter y Setter. </w:t>
      </w:r>
    </w:p>
    <w:tbl>
      <w:tblPr>
        <w:tblStyle w:val="Tablaconcuadrcula"/>
        <w:tblW w:w="0" w:type="auto"/>
        <w:tblInd w:w="357" w:type="dxa"/>
        <w:tblLook w:val="04A0"/>
      </w:tblPr>
      <w:tblGrid>
        <w:gridCol w:w="1194"/>
        <w:gridCol w:w="7169"/>
      </w:tblGrid>
      <w:tr w:rsidR="006161D6" w:rsidTr="008F53A0">
        <w:trPr>
          <w:trHeight w:val="454"/>
        </w:trPr>
        <w:tc>
          <w:tcPr>
            <w:tcW w:w="1194"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Nombre</w:t>
            </w:r>
          </w:p>
        </w:tc>
        <w:tc>
          <w:tcPr>
            <w:tcW w:w="7169" w:type="dxa"/>
            <w:shd w:val="clear" w:color="auto" w:fill="D9D9D9" w:themeFill="background1" w:themeFillShade="D9"/>
            <w:vAlign w:val="center"/>
          </w:tcPr>
          <w:p w:rsidR="006161D6" w:rsidRPr="001F116C" w:rsidRDefault="006161D6" w:rsidP="008F53A0">
            <w:pPr>
              <w:ind w:left="0" w:firstLine="0"/>
              <w:jc w:val="center"/>
              <w:rPr>
                <w:b/>
              </w:rPr>
            </w:pPr>
            <w:r w:rsidRPr="001F116C">
              <w:rPr>
                <w:b/>
              </w:rPr>
              <w:t>Descripción</w:t>
            </w:r>
          </w:p>
        </w:tc>
      </w:tr>
      <w:tr w:rsidR="006161D6" w:rsidTr="008F53A0">
        <w:trPr>
          <w:trHeight w:val="283"/>
        </w:trPr>
        <w:tc>
          <w:tcPr>
            <w:tcW w:w="1194" w:type="dxa"/>
            <w:vAlign w:val="center"/>
          </w:tcPr>
          <w:p w:rsidR="006161D6" w:rsidRDefault="006161D6" w:rsidP="008F53A0">
            <w:pPr>
              <w:ind w:left="0" w:firstLine="0"/>
            </w:pPr>
            <w:r>
              <w:t>Construct</w:t>
            </w:r>
          </w:p>
        </w:tc>
        <w:tc>
          <w:tcPr>
            <w:tcW w:w="7169" w:type="dxa"/>
          </w:tcPr>
          <w:p w:rsidR="006161D6" w:rsidRDefault="006161D6" w:rsidP="006161D6">
            <w:pPr>
              <w:tabs>
                <w:tab w:val="left" w:pos="904"/>
              </w:tabs>
              <w:jc w:val="both"/>
            </w:pPr>
            <w:r>
              <w:t>Constructor del objeto. Se puede recibir un identificador de mesa con el cual se obtiene la información desde la base de datos. En caso que no se indique, los atributos serán nulos cuando se cree el objeto.</w:t>
            </w:r>
          </w:p>
        </w:tc>
      </w:tr>
      <w:tr w:rsidR="006161D6" w:rsidTr="008F53A0">
        <w:trPr>
          <w:trHeight w:val="283"/>
        </w:trPr>
        <w:tc>
          <w:tcPr>
            <w:tcW w:w="1194" w:type="dxa"/>
            <w:vAlign w:val="center"/>
          </w:tcPr>
          <w:p w:rsidR="006161D6" w:rsidRDefault="006161D6" w:rsidP="008F53A0">
            <w:pPr>
              <w:ind w:left="0" w:firstLine="0"/>
            </w:pPr>
            <w:r>
              <w:t>Crear</w:t>
            </w:r>
          </w:p>
        </w:tc>
        <w:tc>
          <w:tcPr>
            <w:tcW w:w="7169" w:type="dxa"/>
          </w:tcPr>
          <w:p w:rsidR="006161D6" w:rsidRDefault="006161D6" w:rsidP="006161D6">
            <w:pPr>
              <w:jc w:val="both"/>
            </w:pPr>
            <w:r>
              <w:t>Crea una nueva mesa de examen y lo almacena en la base de datos. Para ello se debe recibir el plan, tribunal, primer y segundo llamado. Antes de realizar la creación de la mesa de examen se realiza una búsqueda para controlar que no exista previamente.</w:t>
            </w:r>
          </w:p>
        </w:tc>
      </w:tr>
      <w:tr w:rsidR="006161D6" w:rsidTr="008F53A0">
        <w:trPr>
          <w:trHeight w:val="283"/>
        </w:trPr>
        <w:tc>
          <w:tcPr>
            <w:tcW w:w="1194" w:type="dxa"/>
            <w:vAlign w:val="center"/>
          </w:tcPr>
          <w:p w:rsidR="006161D6" w:rsidRDefault="006161D6" w:rsidP="008F53A0">
            <w:pPr>
              <w:ind w:left="0" w:firstLine="0"/>
            </w:pPr>
            <w:r>
              <w:t>Borrar</w:t>
            </w:r>
          </w:p>
        </w:tc>
        <w:tc>
          <w:tcPr>
            <w:tcW w:w="7169" w:type="dxa"/>
          </w:tcPr>
          <w:p w:rsidR="006161D6" w:rsidRDefault="006161D6" w:rsidP="0056669F">
            <w:pPr>
              <w:jc w:val="both"/>
            </w:pPr>
            <w:r>
              <w:t>Se bor</w:t>
            </w:r>
            <w:r w:rsidR="0056669F">
              <w:t xml:space="preserve">ra una determinada mesa de examen </w:t>
            </w:r>
            <w:r>
              <w:t>de la base de datos. Para ello se d</w:t>
            </w:r>
            <w:r w:rsidR="0056669F">
              <w:t>ebe recibir el identificador de la mesa de examen a eliminar</w:t>
            </w:r>
            <w:r>
              <w:t>.</w:t>
            </w:r>
          </w:p>
        </w:tc>
      </w:tr>
      <w:tr w:rsidR="006161D6" w:rsidTr="008F53A0">
        <w:trPr>
          <w:trHeight w:val="283"/>
        </w:trPr>
        <w:tc>
          <w:tcPr>
            <w:tcW w:w="1194" w:type="dxa"/>
            <w:vAlign w:val="center"/>
          </w:tcPr>
          <w:p w:rsidR="006161D6" w:rsidRDefault="006161D6" w:rsidP="008F53A0">
            <w:pPr>
              <w:ind w:left="0" w:firstLine="0"/>
            </w:pPr>
            <w:r>
              <w:t>Buscar</w:t>
            </w:r>
          </w:p>
        </w:tc>
        <w:tc>
          <w:tcPr>
            <w:tcW w:w="7169" w:type="dxa"/>
          </w:tcPr>
          <w:p w:rsidR="006161D6" w:rsidRDefault="0056669F" w:rsidP="0056669F">
            <w:pPr>
              <w:jc w:val="both"/>
            </w:pPr>
            <w:r>
              <w:t xml:space="preserve">Se busca una mesa de examen </w:t>
            </w:r>
            <w:r w:rsidR="006161D6">
              <w:t>en la base de datos. Para ello se debe recibir</w:t>
            </w:r>
            <w:r>
              <w:t xml:space="preserve"> el plan al que pertenecería la mesa. Cuando se obtiene un resultado, se actualizan los atributos del objeto, en caso contrario los mismos serán nulos.</w:t>
            </w:r>
          </w:p>
        </w:tc>
      </w:tr>
      <w:tr w:rsidR="006161D6" w:rsidTr="008F53A0">
        <w:trPr>
          <w:trHeight w:val="283"/>
        </w:trPr>
        <w:tc>
          <w:tcPr>
            <w:tcW w:w="1194" w:type="dxa"/>
            <w:vAlign w:val="center"/>
          </w:tcPr>
          <w:p w:rsidR="006161D6" w:rsidRDefault="006161D6" w:rsidP="008F53A0">
            <w:pPr>
              <w:ind w:left="0" w:firstLine="0"/>
            </w:pPr>
            <w:r>
              <w:t>Modificar</w:t>
            </w:r>
          </w:p>
        </w:tc>
        <w:tc>
          <w:tcPr>
            <w:tcW w:w="7169" w:type="dxa"/>
          </w:tcPr>
          <w:p w:rsidR="006161D6" w:rsidRDefault="0056669F" w:rsidP="0056669F">
            <w:pPr>
              <w:jc w:val="both"/>
            </w:pPr>
            <w:r>
              <w:t xml:space="preserve">Se modifica una mesa de examen </w:t>
            </w:r>
            <w:r w:rsidR="006161D6">
              <w:t>en la base de datos. Para ello se de</w:t>
            </w:r>
            <w:r>
              <w:t xml:space="preserve">be recibir el identificador de la mesa </w:t>
            </w:r>
            <w:r w:rsidR="006161D6">
              <w:t>a modificar junto con la nueva información asociada.</w:t>
            </w:r>
          </w:p>
        </w:tc>
      </w:tr>
    </w:tbl>
    <w:p w:rsidR="00B01872" w:rsidRDefault="00B01872" w:rsidP="00B01872">
      <w:pPr>
        <w:spacing w:before="120" w:after="120"/>
        <w:jc w:val="both"/>
      </w:pPr>
    </w:p>
    <w:p w:rsidR="00B01872" w:rsidRDefault="00B01872" w:rsidP="00B01872">
      <w:pPr>
        <w:pStyle w:val="Ttulo2"/>
      </w:pPr>
      <w:bookmarkStart w:id="73" w:name="_Toc497222817"/>
      <w:r>
        <w:t>Mesas</w:t>
      </w:r>
      <w:bookmarkEnd w:id="73"/>
    </w:p>
    <w:p w:rsidR="0082193B" w:rsidRDefault="00B01872" w:rsidP="00B01872">
      <w:pPr>
        <w:pStyle w:val="Ttulo3"/>
      </w:pPr>
      <w:bookmarkStart w:id="74" w:name="_Toc497222818"/>
      <w:r>
        <w:t>Descripción</w:t>
      </w:r>
      <w:bookmarkEnd w:id="74"/>
    </w:p>
    <w:p w:rsidR="00B01872" w:rsidRDefault="00F00D64" w:rsidP="00F00D64">
      <w:pPr>
        <w:tabs>
          <w:tab w:val="left" w:pos="1365"/>
        </w:tabs>
        <w:ind w:left="0" w:firstLine="0"/>
        <w:jc w:val="both"/>
      </w:pPr>
      <w:r>
        <w:t xml:space="preserve">Este objeto contiene un conjunto de Mesas de Examen con el cual trabajar. Se utiliza para realizar la creación, búsqueda y eliminación de múltiples mesas de examen. </w:t>
      </w:r>
    </w:p>
    <w:p w:rsidR="00B01872" w:rsidRDefault="00B01872" w:rsidP="00A61A92">
      <w:pPr>
        <w:pStyle w:val="Ttulo3"/>
        <w:spacing w:after="240"/>
      </w:pPr>
      <w:bookmarkStart w:id="75" w:name="_Toc497222819"/>
      <w:r>
        <w:t>Atributos</w:t>
      </w:r>
      <w:bookmarkEnd w:id="75"/>
    </w:p>
    <w:tbl>
      <w:tblPr>
        <w:tblStyle w:val="Tablaconcuadrcula"/>
        <w:tblW w:w="0" w:type="auto"/>
        <w:tblInd w:w="357" w:type="dxa"/>
        <w:tblLook w:val="04A0"/>
      </w:tblPr>
      <w:tblGrid>
        <w:gridCol w:w="1471"/>
        <w:gridCol w:w="6892"/>
      </w:tblGrid>
      <w:tr w:rsidR="00A61A92" w:rsidTr="00A93F38">
        <w:trPr>
          <w:trHeight w:val="454"/>
        </w:trPr>
        <w:tc>
          <w:tcPr>
            <w:tcW w:w="1471"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Nombre</w:t>
            </w:r>
          </w:p>
        </w:tc>
        <w:tc>
          <w:tcPr>
            <w:tcW w:w="6892" w:type="dxa"/>
            <w:shd w:val="clear" w:color="auto" w:fill="D9D9D9" w:themeFill="background1" w:themeFillShade="D9"/>
            <w:vAlign w:val="center"/>
          </w:tcPr>
          <w:p w:rsidR="00A61A92" w:rsidRPr="001F116C" w:rsidRDefault="00A61A92" w:rsidP="00A93F38">
            <w:pPr>
              <w:ind w:left="0" w:firstLine="0"/>
              <w:jc w:val="center"/>
              <w:rPr>
                <w:b/>
              </w:rPr>
            </w:pPr>
            <w:r w:rsidRPr="001F116C">
              <w:rPr>
                <w:b/>
              </w:rPr>
              <w:t>Descripción</w:t>
            </w:r>
          </w:p>
        </w:tc>
      </w:tr>
      <w:tr w:rsidR="00A61A92" w:rsidTr="00A93F38">
        <w:trPr>
          <w:trHeight w:val="283"/>
        </w:trPr>
        <w:tc>
          <w:tcPr>
            <w:tcW w:w="1471" w:type="dxa"/>
            <w:vAlign w:val="center"/>
          </w:tcPr>
          <w:p w:rsidR="00A61A92" w:rsidRDefault="00A61A92" w:rsidP="00A93F38">
            <w:pPr>
              <w:ind w:left="0" w:firstLine="0"/>
            </w:pPr>
            <w:r>
              <w:t>Mesas</w:t>
            </w:r>
          </w:p>
        </w:tc>
        <w:tc>
          <w:tcPr>
            <w:tcW w:w="6892" w:type="dxa"/>
          </w:tcPr>
          <w:p w:rsidR="00A61A92" w:rsidRDefault="00A61A92" w:rsidP="00A61A92">
            <w:pPr>
              <w:tabs>
                <w:tab w:val="left" w:pos="904"/>
              </w:tabs>
              <w:jc w:val="both"/>
            </w:pPr>
            <w:r>
              <w:t>Atributo privado. Contiene un arreglo de Mesas Examen.</w:t>
            </w:r>
          </w:p>
        </w:tc>
      </w:tr>
      <w:tr w:rsidR="00A61A92" w:rsidTr="00A93F38">
        <w:trPr>
          <w:trHeight w:val="283"/>
        </w:trPr>
        <w:tc>
          <w:tcPr>
            <w:tcW w:w="1471" w:type="dxa"/>
            <w:vAlign w:val="center"/>
          </w:tcPr>
          <w:p w:rsidR="00A61A92" w:rsidRDefault="00A61A92" w:rsidP="00A93F38">
            <w:pPr>
              <w:ind w:left="0" w:firstLine="0"/>
            </w:pPr>
            <w:r>
              <w:t>Datos</w:t>
            </w:r>
          </w:p>
        </w:tc>
        <w:tc>
          <w:tcPr>
            <w:tcW w:w="6892" w:type="dxa"/>
          </w:tcPr>
          <w:p w:rsidR="00A61A92" w:rsidRDefault="00A61A9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B01872" w:rsidRDefault="00B01872" w:rsidP="0023393D">
      <w:pPr>
        <w:tabs>
          <w:tab w:val="left" w:pos="1365"/>
        </w:tabs>
        <w:ind w:left="0" w:firstLine="0"/>
      </w:pPr>
    </w:p>
    <w:p w:rsidR="00B01872" w:rsidRDefault="00B01872" w:rsidP="00B01872">
      <w:pPr>
        <w:pStyle w:val="Ttulo3"/>
      </w:pPr>
      <w:bookmarkStart w:id="76" w:name="_Toc497222820"/>
      <w:r>
        <w:t>Métodos</w:t>
      </w:r>
      <w:bookmarkEnd w:id="76"/>
    </w:p>
    <w:p w:rsidR="007D7995" w:rsidRDefault="007D7995" w:rsidP="00EA258E">
      <w:pPr>
        <w:spacing w:after="240"/>
        <w:jc w:val="both"/>
      </w:pPr>
      <w:r>
        <w:t xml:space="preserve">A continuación se establecen el conjunto de métodos que contiene el objeto Mesas. Se debe aclarar que para cada atributo se establece el correspondiente Getter y Setter. </w:t>
      </w:r>
    </w:p>
    <w:tbl>
      <w:tblPr>
        <w:tblStyle w:val="Tablaconcuadrcula"/>
        <w:tblW w:w="0" w:type="auto"/>
        <w:tblInd w:w="357" w:type="dxa"/>
        <w:tblLook w:val="04A0"/>
      </w:tblPr>
      <w:tblGrid>
        <w:gridCol w:w="1194"/>
        <w:gridCol w:w="7169"/>
      </w:tblGrid>
      <w:tr w:rsidR="00EA258E" w:rsidTr="00A93F38">
        <w:trPr>
          <w:trHeight w:val="454"/>
        </w:trPr>
        <w:tc>
          <w:tcPr>
            <w:tcW w:w="1194"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Nombre</w:t>
            </w:r>
          </w:p>
        </w:tc>
        <w:tc>
          <w:tcPr>
            <w:tcW w:w="7169" w:type="dxa"/>
            <w:shd w:val="clear" w:color="auto" w:fill="D9D9D9" w:themeFill="background1" w:themeFillShade="D9"/>
            <w:vAlign w:val="center"/>
          </w:tcPr>
          <w:p w:rsidR="00EA258E" w:rsidRPr="001F116C" w:rsidRDefault="00EA258E" w:rsidP="00A93F38">
            <w:pPr>
              <w:ind w:left="0" w:firstLine="0"/>
              <w:jc w:val="center"/>
              <w:rPr>
                <w:b/>
              </w:rPr>
            </w:pPr>
            <w:r w:rsidRPr="001F116C">
              <w:rPr>
                <w:b/>
              </w:rPr>
              <w:t>Descripción</w:t>
            </w:r>
          </w:p>
        </w:tc>
      </w:tr>
      <w:tr w:rsidR="00EA258E" w:rsidTr="00A93F38">
        <w:trPr>
          <w:trHeight w:val="283"/>
        </w:trPr>
        <w:tc>
          <w:tcPr>
            <w:tcW w:w="1194" w:type="dxa"/>
            <w:vAlign w:val="center"/>
          </w:tcPr>
          <w:p w:rsidR="00EA258E" w:rsidRDefault="00EA258E" w:rsidP="00A93F38">
            <w:pPr>
              <w:ind w:left="0" w:firstLine="0"/>
            </w:pPr>
            <w:r>
              <w:t>Construct</w:t>
            </w:r>
          </w:p>
        </w:tc>
        <w:tc>
          <w:tcPr>
            <w:tcW w:w="7169" w:type="dxa"/>
          </w:tcPr>
          <w:p w:rsidR="00EA258E" w:rsidRDefault="00EA258E" w:rsidP="002E7E0B">
            <w:pPr>
              <w:tabs>
                <w:tab w:val="left" w:pos="904"/>
              </w:tabs>
              <w:jc w:val="both"/>
            </w:pPr>
            <w:r>
              <w:t xml:space="preserve">Constructor del objeto. </w:t>
            </w:r>
            <w:r w:rsidR="002E7E0B">
              <w:t>Realiza la creación del objeto para comenzar a trabajar con un conjunto de mesas de examen.</w:t>
            </w:r>
          </w:p>
        </w:tc>
      </w:tr>
      <w:tr w:rsidR="00EA258E" w:rsidTr="00A93F38">
        <w:trPr>
          <w:trHeight w:val="283"/>
        </w:trPr>
        <w:tc>
          <w:tcPr>
            <w:tcW w:w="1194" w:type="dxa"/>
            <w:vAlign w:val="center"/>
          </w:tcPr>
          <w:p w:rsidR="00EA258E" w:rsidRDefault="00EA258E" w:rsidP="00A93F38">
            <w:pPr>
              <w:ind w:left="0" w:firstLine="0"/>
            </w:pPr>
            <w:r>
              <w:t>Crear</w:t>
            </w:r>
          </w:p>
        </w:tc>
        <w:tc>
          <w:tcPr>
            <w:tcW w:w="7169" w:type="dxa"/>
          </w:tcPr>
          <w:p w:rsidR="00EA258E" w:rsidRDefault="002E7E0B" w:rsidP="002E7E0B">
            <w:pPr>
              <w:jc w:val="both"/>
            </w:pPr>
            <w:r>
              <w:t>Crea un conjunto de mesas de examen en la base de datos. Recibe un arreglo con el conjunto de mesas de examen que se han de crear. Con este método se realiza la eliminación de todas las mesas que existan, para posteriormente recorrer el arreglo recibido y crear cada una de las mesas de examen.</w:t>
            </w:r>
          </w:p>
        </w:tc>
      </w:tr>
      <w:tr w:rsidR="00EA258E" w:rsidTr="00A93F38">
        <w:trPr>
          <w:trHeight w:val="283"/>
        </w:trPr>
        <w:tc>
          <w:tcPr>
            <w:tcW w:w="1194" w:type="dxa"/>
            <w:vAlign w:val="center"/>
          </w:tcPr>
          <w:p w:rsidR="00EA258E" w:rsidRDefault="00EA258E" w:rsidP="00A93F38">
            <w:pPr>
              <w:ind w:left="0" w:firstLine="0"/>
            </w:pPr>
            <w:r>
              <w:t>Borrar</w:t>
            </w:r>
          </w:p>
        </w:tc>
        <w:tc>
          <w:tcPr>
            <w:tcW w:w="7169" w:type="dxa"/>
          </w:tcPr>
          <w:p w:rsidR="00EA258E" w:rsidRDefault="00EA258E" w:rsidP="00080C27">
            <w:pPr>
              <w:jc w:val="both"/>
            </w:pPr>
            <w:r>
              <w:t xml:space="preserve">Se borra </w:t>
            </w:r>
            <w:r w:rsidR="00080C27">
              <w:t>toda la información de mesas de examen que exista en la base de datos. Para ello se elimina la información que contiene la tabla docente, tribunal, llamado y mesa de examen. Cuando la eliminación es correcta se devuelve true. En caso contrario se devuelve false.</w:t>
            </w:r>
          </w:p>
        </w:tc>
      </w:tr>
      <w:tr w:rsidR="00EA258E" w:rsidTr="00A93F38">
        <w:trPr>
          <w:trHeight w:val="283"/>
        </w:trPr>
        <w:tc>
          <w:tcPr>
            <w:tcW w:w="1194" w:type="dxa"/>
            <w:vAlign w:val="center"/>
          </w:tcPr>
          <w:p w:rsidR="00EA258E" w:rsidRDefault="00EA258E" w:rsidP="00A93F38">
            <w:pPr>
              <w:ind w:left="0" w:firstLine="0"/>
            </w:pPr>
            <w:r>
              <w:t>Buscar</w:t>
            </w:r>
          </w:p>
        </w:tc>
        <w:tc>
          <w:tcPr>
            <w:tcW w:w="7169" w:type="dxa"/>
          </w:tcPr>
          <w:p w:rsidR="00EA258E" w:rsidRDefault="00080C27" w:rsidP="00A93F38">
            <w:pPr>
              <w:jc w:val="both"/>
            </w:pPr>
            <w:r>
              <w:t>Se busca un conjunto de mesas de examen a partir del nombre de una asignatura. Cuando se indica un nombre de asignatura se realiza la búsqueda por aproximación (similares). En caso que no se indique un nombre de asignatura, se realiza la búsqueda de todas las mesas cargadas en la base de datos.</w:t>
            </w:r>
          </w:p>
        </w:tc>
      </w:tr>
      <w:tr w:rsidR="00EA258E" w:rsidTr="00A93F38">
        <w:trPr>
          <w:trHeight w:val="283"/>
        </w:trPr>
        <w:tc>
          <w:tcPr>
            <w:tcW w:w="1194" w:type="dxa"/>
            <w:vAlign w:val="center"/>
          </w:tcPr>
          <w:p w:rsidR="00EA258E" w:rsidRDefault="00642E3D" w:rsidP="00A93F38">
            <w:pPr>
              <w:ind w:left="0" w:firstLine="0"/>
            </w:pPr>
            <w:r>
              <w:t>Cantidad llamados</w:t>
            </w:r>
          </w:p>
        </w:tc>
        <w:tc>
          <w:tcPr>
            <w:tcW w:w="7169" w:type="dxa"/>
          </w:tcPr>
          <w:p w:rsidR="00EA258E" w:rsidRDefault="00642E3D" w:rsidP="00A93F38">
            <w:pPr>
              <w:jc w:val="both"/>
            </w:pPr>
            <w:r>
              <w:t>Este método se utiliza para conocer la cantidad de llamados que tienen las mesas de examen. Es necesario para saber la cantidad de columnas que se deben mostrar en una tabla durante la búsqueda. Dado que no se conoce el número de llamados de un turno, este método cuenta la cantidad de mesas que tienen dos llamados. Devuelve el número de mesas que tiene dos llamados.</w:t>
            </w:r>
          </w:p>
        </w:tc>
      </w:tr>
    </w:tbl>
    <w:p w:rsidR="00FF6C36" w:rsidRDefault="00FF6C36" w:rsidP="00FF6C36">
      <w:pPr>
        <w:pStyle w:val="Ttulo2"/>
      </w:pPr>
      <w:bookmarkStart w:id="77" w:name="_Toc497222821"/>
      <w:r>
        <w:lastRenderedPageBreak/>
        <w:t>Plan</w:t>
      </w:r>
      <w:bookmarkEnd w:id="77"/>
    </w:p>
    <w:p w:rsidR="00FF6C36" w:rsidRDefault="00FF6C36" w:rsidP="00FF6C36">
      <w:pPr>
        <w:pStyle w:val="Ttulo3"/>
      </w:pPr>
      <w:bookmarkStart w:id="78" w:name="_Toc497222822"/>
      <w:r>
        <w:t>Descripción</w:t>
      </w:r>
      <w:bookmarkEnd w:id="78"/>
    </w:p>
    <w:p w:rsidR="00FF6C36" w:rsidRDefault="0059100A" w:rsidP="0059100A">
      <w:pPr>
        <w:jc w:val="both"/>
      </w:pPr>
      <w:r>
        <w:t xml:space="preserve">Este objeto representa la relación entre asignatura y carrera. Además, contiene el atributo año necesario para establecer en que año de la carrera se encuentra la asignatura. Este objeto se relaciona con las cursadas y mesas de examen. </w:t>
      </w:r>
    </w:p>
    <w:p w:rsidR="00FF6C36" w:rsidRDefault="00FF6C36" w:rsidP="003219F2">
      <w:pPr>
        <w:pStyle w:val="Ttulo3"/>
        <w:spacing w:after="240"/>
      </w:pPr>
      <w:bookmarkStart w:id="79" w:name="_Toc497222823"/>
      <w:r>
        <w:t>Atributos</w:t>
      </w:r>
      <w:bookmarkEnd w:id="79"/>
    </w:p>
    <w:tbl>
      <w:tblPr>
        <w:tblStyle w:val="Tablaconcuadrcula"/>
        <w:tblW w:w="0" w:type="auto"/>
        <w:tblInd w:w="357" w:type="dxa"/>
        <w:tblLook w:val="04A0"/>
      </w:tblPr>
      <w:tblGrid>
        <w:gridCol w:w="1471"/>
        <w:gridCol w:w="6892"/>
      </w:tblGrid>
      <w:tr w:rsidR="003219F2" w:rsidTr="00A93F38">
        <w:trPr>
          <w:trHeight w:val="454"/>
        </w:trPr>
        <w:tc>
          <w:tcPr>
            <w:tcW w:w="1471"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Nombre</w:t>
            </w:r>
          </w:p>
        </w:tc>
        <w:tc>
          <w:tcPr>
            <w:tcW w:w="6892" w:type="dxa"/>
            <w:shd w:val="clear" w:color="auto" w:fill="D9D9D9" w:themeFill="background1" w:themeFillShade="D9"/>
            <w:vAlign w:val="center"/>
          </w:tcPr>
          <w:p w:rsidR="003219F2" w:rsidRPr="001F116C" w:rsidRDefault="003219F2" w:rsidP="00A93F38">
            <w:pPr>
              <w:ind w:left="0" w:firstLine="0"/>
              <w:jc w:val="center"/>
              <w:rPr>
                <w:b/>
              </w:rPr>
            </w:pPr>
            <w:r w:rsidRPr="001F116C">
              <w:rPr>
                <w:b/>
              </w:rPr>
              <w:t>Descripción</w:t>
            </w:r>
          </w:p>
        </w:tc>
      </w:tr>
      <w:tr w:rsidR="003219F2" w:rsidTr="00A93F38">
        <w:trPr>
          <w:trHeight w:val="283"/>
        </w:trPr>
        <w:tc>
          <w:tcPr>
            <w:tcW w:w="1471" w:type="dxa"/>
            <w:vAlign w:val="center"/>
          </w:tcPr>
          <w:p w:rsidR="003219F2" w:rsidRDefault="003219F2" w:rsidP="00A93F38">
            <w:pPr>
              <w:ind w:left="0" w:firstLine="0"/>
            </w:pPr>
            <w:r>
              <w:t>Asignatura</w:t>
            </w:r>
          </w:p>
        </w:tc>
        <w:tc>
          <w:tcPr>
            <w:tcW w:w="6892" w:type="dxa"/>
          </w:tcPr>
          <w:p w:rsidR="003219F2" w:rsidRDefault="003219F2" w:rsidP="003219F2">
            <w:pPr>
              <w:tabs>
                <w:tab w:val="left" w:pos="904"/>
              </w:tabs>
              <w:jc w:val="both"/>
            </w:pPr>
            <w:r>
              <w:t>Atributo privado de tipo Asignatura.</w:t>
            </w:r>
          </w:p>
        </w:tc>
      </w:tr>
      <w:tr w:rsidR="003219F2" w:rsidTr="00A93F38">
        <w:trPr>
          <w:trHeight w:val="283"/>
        </w:trPr>
        <w:tc>
          <w:tcPr>
            <w:tcW w:w="1471" w:type="dxa"/>
            <w:vAlign w:val="center"/>
          </w:tcPr>
          <w:p w:rsidR="003219F2" w:rsidRDefault="003219F2" w:rsidP="00A93F38">
            <w:pPr>
              <w:ind w:left="0" w:firstLine="0"/>
            </w:pPr>
            <w:r>
              <w:t>Carrera</w:t>
            </w:r>
          </w:p>
        </w:tc>
        <w:tc>
          <w:tcPr>
            <w:tcW w:w="6892" w:type="dxa"/>
          </w:tcPr>
          <w:p w:rsidR="003219F2" w:rsidRDefault="003219F2" w:rsidP="00A93F38">
            <w:pPr>
              <w:tabs>
                <w:tab w:val="left" w:pos="904"/>
              </w:tabs>
              <w:jc w:val="both"/>
            </w:pPr>
            <w:r>
              <w:t>Atributo privado de tipo Carrera.</w:t>
            </w:r>
          </w:p>
        </w:tc>
      </w:tr>
      <w:tr w:rsidR="003219F2" w:rsidTr="00A93F38">
        <w:trPr>
          <w:trHeight w:val="283"/>
        </w:trPr>
        <w:tc>
          <w:tcPr>
            <w:tcW w:w="1471" w:type="dxa"/>
            <w:vAlign w:val="center"/>
          </w:tcPr>
          <w:p w:rsidR="003219F2" w:rsidRDefault="003219F2" w:rsidP="00A93F38">
            <w:pPr>
              <w:ind w:left="0" w:firstLine="0"/>
            </w:pPr>
            <w:r>
              <w:t>Año</w:t>
            </w:r>
          </w:p>
        </w:tc>
        <w:tc>
          <w:tcPr>
            <w:tcW w:w="6892" w:type="dxa"/>
          </w:tcPr>
          <w:p w:rsidR="003219F2" w:rsidRDefault="003219F2" w:rsidP="00A93F38">
            <w:pPr>
              <w:tabs>
                <w:tab w:val="left" w:pos="904"/>
              </w:tabs>
              <w:jc w:val="both"/>
            </w:pPr>
            <w:r>
              <w:t>Atributo numérico privado que representa el año en que se dicta la asignatura dentro de la carrera.</w:t>
            </w:r>
          </w:p>
        </w:tc>
      </w:tr>
      <w:tr w:rsidR="003219F2" w:rsidTr="00A93F38">
        <w:trPr>
          <w:trHeight w:val="283"/>
        </w:trPr>
        <w:tc>
          <w:tcPr>
            <w:tcW w:w="1471" w:type="dxa"/>
            <w:vAlign w:val="center"/>
          </w:tcPr>
          <w:p w:rsidR="003219F2" w:rsidRDefault="003219F2" w:rsidP="00A93F38">
            <w:pPr>
              <w:ind w:left="0" w:firstLine="0"/>
            </w:pPr>
            <w:r>
              <w:t>Datos</w:t>
            </w:r>
          </w:p>
        </w:tc>
        <w:tc>
          <w:tcPr>
            <w:tcW w:w="6892" w:type="dxa"/>
          </w:tcPr>
          <w:p w:rsidR="003219F2" w:rsidRDefault="003219F2" w:rsidP="00A93F38">
            <w:pPr>
              <w:jc w:val="both"/>
            </w:pPr>
            <w:r>
              <w:t>Un atributo privado que se utiliza para obtener el resultado de las consultas con la base de datos. Este atributo es utilizado solamente en el ámbito de esta clase, por lo que no requiere métodos para obtenerlo o modificarlo.</w:t>
            </w:r>
          </w:p>
        </w:tc>
      </w:tr>
    </w:tbl>
    <w:p w:rsidR="00FF6C36" w:rsidRDefault="00FF6C36" w:rsidP="00FF6C36">
      <w:pPr>
        <w:tabs>
          <w:tab w:val="left" w:pos="1088"/>
        </w:tabs>
        <w:ind w:left="0" w:firstLine="0"/>
      </w:pPr>
    </w:p>
    <w:p w:rsidR="00FF6C36" w:rsidRDefault="00FF6C36" w:rsidP="00FF6C36">
      <w:pPr>
        <w:pStyle w:val="Ttulo3"/>
      </w:pPr>
      <w:bookmarkStart w:id="80" w:name="_Toc497222824"/>
      <w:r>
        <w:t>Métodos</w:t>
      </w:r>
      <w:bookmarkEnd w:id="80"/>
    </w:p>
    <w:p w:rsidR="00381F67" w:rsidRDefault="00381F67" w:rsidP="00381F67">
      <w:pPr>
        <w:spacing w:after="240"/>
        <w:jc w:val="both"/>
      </w:pPr>
      <w:r>
        <w:t xml:space="preserve">A continuación se establecen el conjunto de métodos que contiene el objeto Plan. Se debe aclarar que para cada atributo se establece el correspondiente Getter y Setter. </w:t>
      </w:r>
    </w:p>
    <w:p w:rsidR="0001474E" w:rsidRPr="0068276A" w:rsidRDefault="00FF6C36" w:rsidP="00FF6C36">
      <w:pPr>
        <w:tabs>
          <w:tab w:val="left" w:pos="1088"/>
        </w:tabs>
        <w:ind w:left="0" w:firstLine="0"/>
      </w:pPr>
      <w:r>
        <w:tab/>
      </w:r>
    </w:p>
    <w:tbl>
      <w:tblPr>
        <w:tblStyle w:val="Tablaconcuadrcula"/>
        <w:tblW w:w="0" w:type="auto"/>
        <w:tblInd w:w="357" w:type="dxa"/>
        <w:tblLook w:val="04A0"/>
      </w:tblPr>
      <w:tblGrid>
        <w:gridCol w:w="1194"/>
        <w:gridCol w:w="7169"/>
      </w:tblGrid>
      <w:tr w:rsidR="0001474E" w:rsidTr="00A93F38">
        <w:trPr>
          <w:trHeight w:val="454"/>
        </w:trPr>
        <w:tc>
          <w:tcPr>
            <w:tcW w:w="1194"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Nombre</w:t>
            </w:r>
          </w:p>
        </w:tc>
        <w:tc>
          <w:tcPr>
            <w:tcW w:w="7169" w:type="dxa"/>
            <w:shd w:val="clear" w:color="auto" w:fill="D9D9D9" w:themeFill="background1" w:themeFillShade="D9"/>
            <w:vAlign w:val="center"/>
          </w:tcPr>
          <w:p w:rsidR="0001474E" w:rsidRPr="001F116C" w:rsidRDefault="0001474E" w:rsidP="00A93F38">
            <w:pPr>
              <w:ind w:left="0" w:firstLine="0"/>
              <w:jc w:val="center"/>
              <w:rPr>
                <w:b/>
              </w:rPr>
            </w:pPr>
            <w:r w:rsidRPr="001F116C">
              <w:rPr>
                <w:b/>
              </w:rPr>
              <w:t>Descripción</w:t>
            </w:r>
          </w:p>
        </w:tc>
      </w:tr>
      <w:tr w:rsidR="0001474E" w:rsidTr="00A93F38">
        <w:trPr>
          <w:trHeight w:val="283"/>
        </w:trPr>
        <w:tc>
          <w:tcPr>
            <w:tcW w:w="1194" w:type="dxa"/>
            <w:vAlign w:val="center"/>
          </w:tcPr>
          <w:p w:rsidR="0001474E" w:rsidRDefault="0001474E" w:rsidP="00A93F38">
            <w:pPr>
              <w:ind w:left="0" w:firstLine="0"/>
            </w:pPr>
            <w:r>
              <w:t>Construct</w:t>
            </w:r>
          </w:p>
        </w:tc>
        <w:tc>
          <w:tcPr>
            <w:tcW w:w="7169" w:type="dxa"/>
          </w:tcPr>
          <w:p w:rsidR="0001474E" w:rsidRDefault="0001474E" w:rsidP="0001474E">
            <w:pPr>
              <w:tabs>
                <w:tab w:val="left" w:pos="904"/>
              </w:tabs>
              <w:jc w:val="both"/>
            </w:pPr>
            <w:r>
              <w:t>Constructor del objeto. Realiza la creación del objeto. Se puede recibir el identificador de asignatura y código de carrera, con los cuales se obtiene la información correspondiente desde la base de datos. En caso que no se indiquen, se crea el objeto con los atributos nulos.</w:t>
            </w:r>
          </w:p>
        </w:tc>
      </w:tr>
      <w:tr w:rsidR="0001474E" w:rsidTr="00A93F38">
        <w:trPr>
          <w:trHeight w:val="283"/>
        </w:trPr>
        <w:tc>
          <w:tcPr>
            <w:tcW w:w="1194" w:type="dxa"/>
            <w:vAlign w:val="center"/>
          </w:tcPr>
          <w:p w:rsidR="0001474E" w:rsidRDefault="0001474E" w:rsidP="00A93F38">
            <w:pPr>
              <w:ind w:left="0" w:firstLine="0"/>
            </w:pPr>
            <w:r>
              <w:t>Crear</w:t>
            </w:r>
          </w:p>
        </w:tc>
        <w:tc>
          <w:tcPr>
            <w:tcW w:w="7169" w:type="dxa"/>
          </w:tcPr>
          <w:p w:rsidR="0001474E" w:rsidRDefault="00580035" w:rsidP="00580035">
            <w:pPr>
              <w:jc w:val="both"/>
            </w:pPr>
            <w:r>
              <w:t>Crea un nuevo registro en la tabla asignatura carrera de la base de datos. Antes de la creación se realiza una búsqueda para evitar que se inserte nuevamente. Se debe recibir el identificador de asignatura y el código de carrera.</w:t>
            </w:r>
          </w:p>
        </w:tc>
      </w:tr>
      <w:tr w:rsidR="0001474E" w:rsidTr="00A93F38">
        <w:trPr>
          <w:trHeight w:val="283"/>
        </w:trPr>
        <w:tc>
          <w:tcPr>
            <w:tcW w:w="1194" w:type="dxa"/>
            <w:vAlign w:val="center"/>
          </w:tcPr>
          <w:p w:rsidR="0001474E" w:rsidRDefault="0001474E" w:rsidP="00A93F38">
            <w:pPr>
              <w:ind w:left="0" w:firstLine="0"/>
            </w:pPr>
            <w:r>
              <w:t>Borrar</w:t>
            </w:r>
          </w:p>
        </w:tc>
        <w:tc>
          <w:tcPr>
            <w:tcW w:w="7169" w:type="dxa"/>
          </w:tcPr>
          <w:p w:rsidR="0001474E" w:rsidRDefault="0001474E" w:rsidP="00580035">
            <w:pPr>
              <w:jc w:val="both"/>
            </w:pPr>
            <w:r>
              <w:t xml:space="preserve">Se borra </w:t>
            </w:r>
            <w:r w:rsidR="00580035">
              <w:t>un registro a partir del identificador de la asignatura y el código de la carrera.</w:t>
            </w:r>
          </w:p>
        </w:tc>
      </w:tr>
      <w:tr w:rsidR="0001474E" w:rsidTr="00A93F38">
        <w:trPr>
          <w:trHeight w:val="283"/>
        </w:trPr>
        <w:tc>
          <w:tcPr>
            <w:tcW w:w="1194" w:type="dxa"/>
            <w:vAlign w:val="center"/>
          </w:tcPr>
          <w:p w:rsidR="0001474E" w:rsidRDefault="0001474E" w:rsidP="00A93F38">
            <w:pPr>
              <w:ind w:left="0" w:firstLine="0"/>
            </w:pPr>
            <w:r>
              <w:t>Buscar</w:t>
            </w:r>
          </w:p>
        </w:tc>
        <w:tc>
          <w:tcPr>
            <w:tcW w:w="7169" w:type="dxa"/>
          </w:tcPr>
          <w:p w:rsidR="0001474E" w:rsidRDefault="0001474E" w:rsidP="00580035">
            <w:pPr>
              <w:jc w:val="both"/>
            </w:pPr>
            <w:r>
              <w:t xml:space="preserve">Se busca </w:t>
            </w:r>
            <w:r w:rsidR="00580035">
              <w:t>un registro en la tabla. Para ello se debe indicar el identificador de asignatura y código de carrera. Cuando se encuentra un registro, se actualizan los atributos del objeto con la información obtenida. En caso contrario, los atributos serán nulos.</w:t>
            </w:r>
          </w:p>
        </w:tc>
      </w:tr>
    </w:tbl>
    <w:p w:rsidR="00B01872" w:rsidRPr="0068276A" w:rsidRDefault="00B01872" w:rsidP="00FF6C36">
      <w:pPr>
        <w:tabs>
          <w:tab w:val="left" w:pos="1088"/>
        </w:tabs>
        <w:ind w:left="0" w:firstLine="0"/>
      </w:pPr>
    </w:p>
    <w:p w:rsidR="002D57DA" w:rsidRDefault="00AD3298" w:rsidP="00251E3D">
      <w:pPr>
        <w:pStyle w:val="PSI-Ttulo2"/>
      </w:pPr>
      <w:bookmarkStart w:id="81" w:name="_Toc497222825"/>
      <w:r>
        <w:lastRenderedPageBreak/>
        <w:t>Usuario</w:t>
      </w:r>
      <w:bookmarkEnd w:id="81"/>
    </w:p>
    <w:p w:rsidR="006D7DDE" w:rsidRDefault="00E7215E" w:rsidP="00E7215E">
      <w:pPr>
        <w:pStyle w:val="Ttulo3"/>
      </w:pPr>
      <w:bookmarkStart w:id="82" w:name="_Toc497222826"/>
      <w:r>
        <w:t>Descripción</w:t>
      </w:r>
      <w:bookmarkEnd w:id="82"/>
    </w:p>
    <w:p w:rsidR="006D7DDE" w:rsidRDefault="00E7215E" w:rsidP="002B0E32">
      <w:pPr>
        <w:spacing w:before="120" w:after="120"/>
        <w:jc w:val="both"/>
      </w:pPr>
      <w:r>
        <w:t xml:space="preserve">Este objeto representa a un usuario del sistema. Se utiliza para controlar si un usuario está registrado en el sistema y si tiene los permisos necesarios para acceder a cierta funcionalidad. </w:t>
      </w:r>
      <w:r w:rsidR="002B0E32">
        <w:t xml:space="preserve"> Como tal, un usuario cumple uno varios roles y son estos los que contienen los permisos a las funcionalidades disponibles en el sistema.</w:t>
      </w:r>
    </w:p>
    <w:p w:rsidR="006D7DDE" w:rsidRDefault="00571137" w:rsidP="002B0E32">
      <w:pPr>
        <w:pStyle w:val="Ttulo3"/>
      </w:pPr>
      <w:bookmarkStart w:id="83" w:name="_Toc497222827"/>
      <w:r>
        <w:t>Atributos</w:t>
      </w:r>
      <w:bookmarkEnd w:id="83"/>
    </w:p>
    <w:p w:rsidR="00AD5F2E" w:rsidRDefault="002B0E32" w:rsidP="006246CF">
      <w:pPr>
        <w:jc w:val="both"/>
      </w:pPr>
      <w:r>
        <w:t>Los atributos del usuario tienen relación con la correspondiente tabla de la base de datos y las relaciones que esta tiene. Los atributos que contiene un usuario son:</w:t>
      </w:r>
    </w:p>
    <w:p w:rsidR="006246CF" w:rsidRDefault="006246CF" w:rsidP="006246CF">
      <w:pPr>
        <w:jc w:val="both"/>
      </w:pPr>
    </w:p>
    <w:tbl>
      <w:tblPr>
        <w:tblStyle w:val="Tablaconcuadrcula"/>
        <w:tblW w:w="0" w:type="auto"/>
        <w:tblInd w:w="357" w:type="dxa"/>
        <w:tblLook w:val="04A0"/>
      </w:tblPr>
      <w:tblGrid>
        <w:gridCol w:w="1573"/>
        <w:gridCol w:w="6790"/>
      </w:tblGrid>
      <w:tr w:rsidR="00AD5F2E" w:rsidTr="008F6354">
        <w:trPr>
          <w:trHeight w:val="454"/>
        </w:trPr>
        <w:tc>
          <w:tcPr>
            <w:tcW w:w="1573"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Nombre</w:t>
            </w:r>
          </w:p>
        </w:tc>
        <w:tc>
          <w:tcPr>
            <w:tcW w:w="6790" w:type="dxa"/>
            <w:shd w:val="clear" w:color="auto" w:fill="D9D9D9" w:themeFill="background1" w:themeFillShade="D9"/>
            <w:vAlign w:val="center"/>
          </w:tcPr>
          <w:p w:rsidR="00AD5F2E" w:rsidRPr="001F116C" w:rsidRDefault="00AD5F2E" w:rsidP="00012704">
            <w:pPr>
              <w:ind w:left="0" w:firstLine="0"/>
              <w:jc w:val="center"/>
              <w:rPr>
                <w:b/>
              </w:rPr>
            </w:pPr>
            <w:r w:rsidRPr="001F116C">
              <w:rPr>
                <w:b/>
              </w:rPr>
              <w:t>Descripción</w:t>
            </w:r>
          </w:p>
        </w:tc>
      </w:tr>
      <w:tr w:rsidR="00AD5F2E" w:rsidTr="008F6354">
        <w:trPr>
          <w:trHeight w:val="283"/>
        </w:trPr>
        <w:tc>
          <w:tcPr>
            <w:tcW w:w="1573" w:type="dxa"/>
            <w:vAlign w:val="center"/>
          </w:tcPr>
          <w:p w:rsidR="00AD5F2E" w:rsidRDefault="00AD5F2E" w:rsidP="00012704">
            <w:pPr>
              <w:ind w:left="0" w:firstLine="0"/>
            </w:pPr>
            <w:r>
              <w:t>Identificador</w:t>
            </w:r>
          </w:p>
        </w:tc>
        <w:tc>
          <w:tcPr>
            <w:tcW w:w="6790" w:type="dxa"/>
          </w:tcPr>
          <w:p w:rsidR="00AD5F2E" w:rsidRDefault="00AD5F2E" w:rsidP="00AD5F2E">
            <w:pPr>
              <w:tabs>
                <w:tab w:val="left" w:pos="904"/>
              </w:tabs>
              <w:jc w:val="both"/>
            </w:pPr>
            <w:r>
              <w:t>Campo privado y numérico que se corresponde con la clave primaria de la tabla “Usuario” en la base de datos.</w:t>
            </w:r>
          </w:p>
        </w:tc>
      </w:tr>
      <w:tr w:rsidR="00AD5F2E" w:rsidTr="008F6354">
        <w:trPr>
          <w:trHeight w:val="283"/>
        </w:trPr>
        <w:tc>
          <w:tcPr>
            <w:tcW w:w="1573" w:type="dxa"/>
            <w:vAlign w:val="center"/>
          </w:tcPr>
          <w:p w:rsidR="00AD5F2E" w:rsidRDefault="00B140EE" w:rsidP="00012704">
            <w:pPr>
              <w:ind w:left="0" w:firstLine="0"/>
            </w:pPr>
            <w:r>
              <w:t>Email</w:t>
            </w:r>
          </w:p>
        </w:tc>
        <w:tc>
          <w:tcPr>
            <w:tcW w:w="6790" w:type="dxa"/>
          </w:tcPr>
          <w:p w:rsidR="00AD5F2E" w:rsidRDefault="00B140EE" w:rsidP="00012704">
            <w:pPr>
              <w:jc w:val="both"/>
            </w:pPr>
            <w:r>
              <w:t>Campo de texto privado que representa el correo institucional del usuario.</w:t>
            </w:r>
          </w:p>
        </w:tc>
      </w:tr>
      <w:tr w:rsidR="00B140EE" w:rsidTr="008F6354">
        <w:trPr>
          <w:trHeight w:val="283"/>
        </w:trPr>
        <w:tc>
          <w:tcPr>
            <w:tcW w:w="1573" w:type="dxa"/>
            <w:vAlign w:val="center"/>
          </w:tcPr>
          <w:p w:rsidR="00B140EE" w:rsidRDefault="00B140EE" w:rsidP="00012704">
            <w:pPr>
              <w:ind w:left="0" w:firstLine="0"/>
            </w:pPr>
            <w:r>
              <w:t>Nombre</w:t>
            </w:r>
          </w:p>
        </w:tc>
        <w:tc>
          <w:tcPr>
            <w:tcW w:w="6790" w:type="dxa"/>
          </w:tcPr>
          <w:p w:rsidR="00B140EE" w:rsidRDefault="00B140EE" w:rsidP="00012704">
            <w:pPr>
              <w:jc w:val="both"/>
            </w:pPr>
            <w:r>
              <w:t>Campo de texto privado que representa el nombre de usuario.</w:t>
            </w:r>
          </w:p>
        </w:tc>
      </w:tr>
      <w:tr w:rsidR="00B140EE" w:rsidTr="008F6354">
        <w:trPr>
          <w:trHeight w:val="283"/>
        </w:trPr>
        <w:tc>
          <w:tcPr>
            <w:tcW w:w="1573" w:type="dxa"/>
            <w:vAlign w:val="center"/>
          </w:tcPr>
          <w:p w:rsidR="00B140EE" w:rsidRDefault="00B140EE" w:rsidP="00012704">
            <w:pPr>
              <w:ind w:left="0" w:firstLine="0"/>
            </w:pPr>
            <w:r>
              <w:t>MetodoLogin</w:t>
            </w:r>
          </w:p>
        </w:tc>
        <w:tc>
          <w:tcPr>
            <w:tcW w:w="6790" w:type="dxa"/>
          </w:tcPr>
          <w:p w:rsidR="00B140EE" w:rsidRDefault="00B140EE" w:rsidP="00012704">
            <w:pPr>
              <w:jc w:val="both"/>
            </w:pPr>
            <w:r>
              <w:t>Campo privado que sirve para establecer la forma en que se logea el usuario. Puede ser un usuario manual o google.</w:t>
            </w:r>
          </w:p>
        </w:tc>
      </w:tr>
      <w:tr w:rsidR="00B140EE" w:rsidTr="008F6354">
        <w:trPr>
          <w:trHeight w:val="283"/>
        </w:trPr>
        <w:tc>
          <w:tcPr>
            <w:tcW w:w="1573" w:type="dxa"/>
            <w:vAlign w:val="center"/>
          </w:tcPr>
          <w:p w:rsidR="00B140EE" w:rsidRDefault="00B140EE" w:rsidP="00012704">
            <w:pPr>
              <w:ind w:left="0" w:firstLine="0"/>
            </w:pPr>
            <w:r>
              <w:t>Estado</w:t>
            </w:r>
          </w:p>
        </w:tc>
        <w:tc>
          <w:tcPr>
            <w:tcW w:w="6790" w:type="dxa"/>
          </w:tcPr>
          <w:p w:rsidR="00B140EE" w:rsidRDefault="00B140EE" w:rsidP="00012704">
            <w:pPr>
              <w:jc w:val="both"/>
            </w:pPr>
            <w:r>
              <w:t>Campo privado que sirve para desactivar el estado de un usuario. El estado indica si el usuario está activo o inactivo.</w:t>
            </w:r>
          </w:p>
        </w:tc>
      </w:tr>
      <w:tr w:rsidR="00B140EE" w:rsidTr="008F6354">
        <w:trPr>
          <w:trHeight w:val="283"/>
        </w:trPr>
        <w:tc>
          <w:tcPr>
            <w:tcW w:w="1573" w:type="dxa"/>
            <w:vAlign w:val="center"/>
          </w:tcPr>
          <w:p w:rsidR="00B140EE" w:rsidRDefault="00B140EE" w:rsidP="00012704">
            <w:pPr>
              <w:ind w:left="0" w:firstLine="0"/>
            </w:pPr>
            <w:r>
              <w:t>Datos</w:t>
            </w:r>
          </w:p>
        </w:tc>
        <w:tc>
          <w:tcPr>
            <w:tcW w:w="6790" w:type="dxa"/>
          </w:tcPr>
          <w:p w:rsidR="00B140EE" w:rsidRDefault="008F6354" w:rsidP="00012704">
            <w:pPr>
              <w:jc w:val="both"/>
            </w:pPr>
            <w:r>
              <w:t>Un atributo privado que se utiliza para obtener el resultado de las consultas con la base de datos. Este atributo es utilizado solamente en el ámbito de esta clase, por lo que no requiere métodos para obtenerlo o modificarlo.</w:t>
            </w:r>
          </w:p>
        </w:tc>
      </w:tr>
      <w:tr w:rsidR="00B140EE" w:rsidTr="008F6354">
        <w:trPr>
          <w:trHeight w:val="283"/>
        </w:trPr>
        <w:tc>
          <w:tcPr>
            <w:tcW w:w="1573" w:type="dxa"/>
            <w:vAlign w:val="center"/>
          </w:tcPr>
          <w:p w:rsidR="00B140EE" w:rsidRDefault="00B140EE" w:rsidP="00012704">
            <w:pPr>
              <w:ind w:left="0" w:firstLine="0"/>
            </w:pPr>
            <w:r>
              <w:t>Roles</w:t>
            </w:r>
          </w:p>
        </w:tc>
        <w:tc>
          <w:tcPr>
            <w:tcW w:w="6790" w:type="dxa"/>
          </w:tcPr>
          <w:p w:rsidR="00B140EE" w:rsidRDefault="00B140EE" w:rsidP="00012704">
            <w:pPr>
              <w:jc w:val="both"/>
            </w:pPr>
            <w:r>
              <w:t>Conjunto de uno o más roles que puede cumplir el usuario.</w:t>
            </w:r>
          </w:p>
        </w:tc>
      </w:tr>
    </w:tbl>
    <w:p w:rsidR="00AD5F2E" w:rsidRPr="002B0E32" w:rsidRDefault="00AD5F2E" w:rsidP="00AD5F2E">
      <w:pPr>
        <w:spacing w:before="120" w:after="120"/>
        <w:ind w:firstLine="0"/>
        <w:jc w:val="both"/>
      </w:pPr>
    </w:p>
    <w:p w:rsidR="00571137" w:rsidRDefault="00571137" w:rsidP="00132B77">
      <w:pPr>
        <w:pStyle w:val="Ttulo3"/>
      </w:pPr>
      <w:bookmarkStart w:id="84" w:name="_Toc497222828"/>
      <w:r>
        <w:t>Métodos</w:t>
      </w:r>
      <w:bookmarkEnd w:id="84"/>
    </w:p>
    <w:p w:rsidR="009346FD" w:rsidRDefault="009346FD" w:rsidP="009346FD">
      <w:pPr>
        <w:spacing w:before="120" w:after="120"/>
        <w:jc w:val="both"/>
      </w:pPr>
      <w:r>
        <w:t>Los métodos que contiene el usuario son los siguientes:</w:t>
      </w:r>
    </w:p>
    <w:p w:rsidR="009346FD" w:rsidRDefault="009346FD" w:rsidP="00382DF4">
      <w:pPr>
        <w:spacing w:before="120" w:after="120"/>
        <w:jc w:val="both"/>
      </w:pPr>
    </w:p>
    <w:tbl>
      <w:tblPr>
        <w:tblStyle w:val="Tablaconcuadrcula"/>
        <w:tblW w:w="0" w:type="auto"/>
        <w:tblInd w:w="357" w:type="dxa"/>
        <w:tblLook w:val="04A0"/>
      </w:tblPr>
      <w:tblGrid>
        <w:gridCol w:w="4180"/>
        <w:gridCol w:w="4183"/>
      </w:tblGrid>
      <w:tr w:rsidR="00603E9D" w:rsidTr="00012704">
        <w:trPr>
          <w:trHeight w:val="454"/>
        </w:trPr>
        <w:tc>
          <w:tcPr>
            <w:tcW w:w="4180"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Nombre</w:t>
            </w:r>
          </w:p>
        </w:tc>
        <w:tc>
          <w:tcPr>
            <w:tcW w:w="4183" w:type="dxa"/>
            <w:shd w:val="clear" w:color="auto" w:fill="D9D9D9" w:themeFill="background1" w:themeFillShade="D9"/>
            <w:vAlign w:val="center"/>
          </w:tcPr>
          <w:p w:rsidR="00603E9D" w:rsidRPr="001F116C" w:rsidRDefault="00603E9D" w:rsidP="00012704">
            <w:pPr>
              <w:ind w:left="0" w:firstLine="0"/>
              <w:jc w:val="center"/>
              <w:rPr>
                <w:b/>
              </w:rPr>
            </w:pPr>
            <w:r w:rsidRPr="001F116C">
              <w:rPr>
                <w:b/>
              </w:rPr>
              <w:t>Descripción</w:t>
            </w:r>
          </w:p>
        </w:tc>
      </w:tr>
      <w:tr w:rsidR="00603E9D" w:rsidTr="00012704">
        <w:trPr>
          <w:trHeight w:val="283"/>
        </w:trPr>
        <w:tc>
          <w:tcPr>
            <w:tcW w:w="4180" w:type="dxa"/>
            <w:vAlign w:val="center"/>
          </w:tcPr>
          <w:p w:rsidR="00603E9D" w:rsidRDefault="00603E9D" w:rsidP="00012704">
            <w:pPr>
              <w:ind w:left="0" w:firstLine="0"/>
            </w:pPr>
            <w:r>
              <w:t>Construct</w:t>
            </w:r>
          </w:p>
        </w:tc>
        <w:tc>
          <w:tcPr>
            <w:tcW w:w="4183" w:type="dxa"/>
          </w:tcPr>
          <w:p w:rsidR="00603E9D" w:rsidRDefault="00603E9D" w:rsidP="00012704">
            <w:pPr>
              <w:tabs>
                <w:tab w:val="left" w:pos="904"/>
              </w:tabs>
              <w:jc w:val="both"/>
            </w:pPr>
            <w:r>
              <w:t>Método constructor.</w:t>
            </w:r>
          </w:p>
        </w:tc>
      </w:tr>
      <w:tr w:rsidR="00603E9D" w:rsidTr="00012704">
        <w:trPr>
          <w:trHeight w:val="283"/>
        </w:trPr>
        <w:tc>
          <w:tcPr>
            <w:tcW w:w="4180" w:type="dxa"/>
            <w:vAlign w:val="center"/>
          </w:tcPr>
          <w:p w:rsidR="00603E9D" w:rsidRDefault="00382DF4" w:rsidP="00012704">
            <w:pPr>
              <w:ind w:left="0" w:firstLine="0"/>
            </w:pPr>
            <w:r>
              <w:t>Obtener (Get)</w:t>
            </w:r>
          </w:p>
        </w:tc>
        <w:tc>
          <w:tcPr>
            <w:tcW w:w="4183" w:type="dxa"/>
          </w:tcPr>
          <w:p w:rsidR="00603E9D" w:rsidRDefault="00382DF4" w:rsidP="00012704">
            <w:pPr>
              <w:jc w:val="both"/>
            </w:pPr>
            <w:r>
              <w:t>Para cada uno de los atributos se presenta un método get.</w:t>
            </w:r>
          </w:p>
        </w:tc>
      </w:tr>
      <w:tr w:rsidR="00382DF4" w:rsidTr="00012704">
        <w:trPr>
          <w:trHeight w:val="283"/>
        </w:trPr>
        <w:tc>
          <w:tcPr>
            <w:tcW w:w="4180" w:type="dxa"/>
            <w:vAlign w:val="center"/>
          </w:tcPr>
          <w:p w:rsidR="00382DF4" w:rsidRDefault="00382DF4" w:rsidP="00012704">
            <w:pPr>
              <w:ind w:left="0" w:firstLine="0"/>
            </w:pPr>
            <w:r>
              <w:t>Modificar (Set)</w:t>
            </w:r>
          </w:p>
        </w:tc>
        <w:tc>
          <w:tcPr>
            <w:tcW w:w="4183" w:type="dxa"/>
          </w:tcPr>
          <w:p w:rsidR="00382DF4" w:rsidRDefault="00382DF4" w:rsidP="00012704">
            <w:pPr>
              <w:jc w:val="both"/>
            </w:pPr>
            <w:r>
              <w:t>Para cada uno de los atributos se presenta un método set.</w:t>
            </w:r>
          </w:p>
        </w:tc>
      </w:tr>
      <w:tr w:rsidR="00382DF4" w:rsidTr="00012704">
        <w:trPr>
          <w:trHeight w:val="283"/>
        </w:trPr>
        <w:tc>
          <w:tcPr>
            <w:tcW w:w="4180" w:type="dxa"/>
            <w:vAlign w:val="center"/>
          </w:tcPr>
          <w:p w:rsidR="00382DF4" w:rsidRDefault="00382DF4" w:rsidP="00012704">
            <w:pPr>
              <w:ind w:left="0" w:firstLine="0"/>
            </w:pPr>
            <w:r>
              <w:t>Posee rol</w:t>
            </w:r>
          </w:p>
        </w:tc>
        <w:tc>
          <w:tcPr>
            <w:tcW w:w="4183" w:type="dxa"/>
          </w:tcPr>
          <w:p w:rsidR="00382DF4" w:rsidRDefault="00382DF4" w:rsidP="00012704">
            <w:pPr>
              <w:jc w:val="both"/>
            </w:pPr>
            <w:r>
              <w:t>Devuelve verdadero o falso si el usuario tiene un rol determinado.</w:t>
            </w:r>
          </w:p>
        </w:tc>
      </w:tr>
      <w:tr w:rsidR="00382DF4" w:rsidTr="00012704">
        <w:trPr>
          <w:trHeight w:val="283"/>
        </w:trPr>
        <w:tc>
          <w:tcPr>
            <w:tcW w:w="4180" w:type="dxa"/>
            <w:vAlign w:val="center"/>
          </w:tcPr>
          <w:p w:rsidR="00382DF4" w:rsidRDefault="00382DF4" w:rsidP="00012704">
            <w:pPr>
              <w:ind w:left="0" w:firstLine="0"/>
            </w:pPr>
            <w:r>
              <w:t>Agregar rol</w:t>
            </w:r>
          </w:p>
        </w:tc>
        <w:tc>
          <w:tcPr>
            <w:tcW w:w="4183" w:type="dxa"/>
          </w:tcPr>
          <w:p w:rsidR="00382DF4" w:rsidRDefault="00382DF4" w:rsidP="00012704">
            <w:pPr>
              <w:jc w:val="both"/>
            </w:pPr>
            <w:r>
              <w:t>Agrega un nuevo rol al usuario.</w:t>
            </w:r>
          </w:p>
        </w:tc>
      </w:tr>
    </w:tbl>
    <w:p w:rsidR="00603E9D" w:rsidRDefault="00603E9D" w:rsidP="00603E9D">
      <w:pPr>
        <w:spacing w:before="120" w:after="120"/>
        <w:jc w:val="both"/>
      </w:pPr>
    </w:p>
    <w:p w:rsidR="007C15F6" w:rsidRPr="007C15F6" w:rsidRDefault="007C15F6" w:rsidP="007C15F6"/>
    <w:p w:rsidR="00540CC0" w:rsidRDefault="002D57DA" w:rsidP="00540CC0">
      <w:pPr>
        <w:pStyle w:val="PSI-Ttulo1"/>
        <w:tabs>
          <w:tab w:val="center" w:pos="4252"/>
        </w:tabs>
      </w:pPr>
      <w:bookmarkStart w:id="85" w:name="_Toc497222835"/>
      <w:r>
        <w:lastRenderedPageBreak/>
        <w:t>Diseño de Subsistemas</w:t>
      </w:r>
      <w:bookmarkEnd w:id="85"/>
    </w:p>
    <w:p w:rsidR="00540CC0" w:rsidRDefault="00540CC0" w:rsidP="00540CC0">
      <w:pPr>
        <w:tabs>
          <w:tab w:val="left" w:pos="708"/>
          <w:tab w:val="left" w:pos="1363"/>
        </w:tabs>
        <w:jc w:val="both"/>
      </w:pPr>
      <w:r>
        <w:t>Los subsistemas de diseño y clases de diseño representan abstracciones del susbistema y componentes de la implementación del sistema. Estas abstracciones son directas, y representan una sencilla correspondencia entre el diseño y la implementación.</w:t>
      </w:r>
    </w:p>
    <w:p w:rsidR="00DF6AB4" w:rsidRDefault="00540CC0" w:rsidP="00540CC0">
      <w:pPr>
        <w:tabs>
          <w:tab w:val="left" w:pos="708"/>
          <w:tab w:val="left" w:pos="1363"/>
        </w:tabs>
        <w:jc w:val="both"/>
      </w:pPr>
      <w:r>
        <w:t>Los subsistemas de diseño son una forma de organizar los artefactos del modelo de diseño en piezas más manejables. Un subsistema puede constar de clases de diseño, interfaces y otros subsistemas. Por otro lado, un subsistema puede proporcionar interfaces que representan la funcionalidad que exporta en términos de operaciones.</w:t>
      </w:r>
      <w:r>
        <w:tab/>
      </w:r>
      <w:r>
        <w:tab/>
      </w:r>
    </w:p>
    <w:p w:rsidR="00DF6AB4" w:rsidRDefault="00B02D67" w:rsidP="00B02D67">
      <w:pPr>
        <w:pStyle w:val="PSI-Ttulo2"/>
      </w:pPr>
      <w:bookmarkStart w:id="86" w:name="_Toc497222836"/>
      <w:r>
        <w:t>Subsistema de Aulas</w:t>
      </w:r>
      <w:bookmarkEnd w:id="86"/>
    </w:p>
    <w:p w:rsidR="002D57DA" w:rsidRDefault="002D57DA" w:rsidP="00251E3D">
      <w:pPr>
        <w:pStyle w:val="PSI-Ttulo3"/>
      </w:pPr>
      <w:bookmarkStart w:id="87" w:name="_Toc497222837"/>
      <w:r>
        <w:t>Propósito</w:t>
      </w:r>
      <w:bookmarkEnd w:id="87"/>
    </w:p>
    <w:p w:rsidR="00BB18DE" w:rsidRDefault="00BB18DE" w:rsidP="00BB18DE">
      <w:pPr>
        <w:jc w:val="both"/>
      </w:pPr>
      <w:r>
        <w:t>Este subsistema ha sido creado para agrupar los componentes de diseño que se encuentra relacionados con las Aulas. Los componentes constan de las vistas, modelos y manejadores que se han identificado. Además, surge de la fuerte cohesión que existe entre dichos componentes.</w:t>
      </w:r>
    </w:p>
    <w:p w:rsidR="00527E44" w:rsidRDefault="00527E44" w:rsidP="00BB18DE">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DF6AB4" w:rsidRPr="00FE1516" w:rsidRDefault="00DF6AB4" w:rsidP="00691305">
      <w:pPr>
        <w:pStyle w:val="PSI-Comentario"/>
        <w:rPr>
          <w:lang w:val="es-ES"/>
        </w:rPr>
      </w:pPr>
    </w:p>
    <w:p w:rsidR="002D57DA" w:rsidRDefault="002D57DA" w:rsidP="00251E3D">
      <w:pPr>
        <w:pStyle w:val="PSI-Ttulo3"/>
      </w:pPr>
      <w:bookmarkStart w:id="88" w:name="_Toc497222838"/>
      <w:r>
        <w:t>Función</w:t>
      </w:r>
      <w:bookmarkEnd w:id="88"/>
    </w:p>
    <w:p w:rsidR="009F3C28" w:rsidRDefault="009F3C28" w:rsidP="00134816">
      <w:pPr>
        <w:jc w:val="both"/>
      </w:pPr>
      <w:r>
        <w:t>El subsistema se encarga de realizar todas las operaciones que se describen los casos de uso relacionados con las aulas. Esto quiere decir que las funciones que cumple este subsistema están relacionados con los siguientes casos de uso:</w:t>
      </w:r>
    </w:p>
    <w:p w:rsidR="003A4274" w:rsidRDefault="003A4274" w:rsidP="003A4274">
      <w:pPr>
        <w:pStyle w:val="Prrafodelista"/>
        <w:numPr>
          <w:ilvl w:val="0"/>
          <w:numId w:val="16"/>
        </w:numPr>
        <w:jc w:val="both"/>
      </w:pPr>
      <w:r>
        <w:t>Crear aula.</w:t>
      </w:r>
    </w:p>
    <w:p w:rsidR="003A4274" w:rsidRDefault="003A4274" w:rsidP="003A4274">
      <w:pPr>
        <w:pStyle w:val="Prrafodelista"/>
        <w:numPr>
          <w:ilvl w:val="0"/>
          <w:numId w:val="16"/>
        </w:numPr>
        <w:jc w:val="both"/>
      </w:pPr>
      <w:r>
        <w:t>Buscar aula.</w:t>
      </w:r>
    </w:p>
    <w:p w:rsidR="003A4274" w:rsidRDefault="003A4274" w:rsidP="003A4274">
      <w:pPr>
        <w:pStyle w:val="Prrafodelista"/>
        <w:numPr>
          <w:ilvl w:val="0"/>
          <w:numId w:val="16"/>
        </w:numPr>
        <w:jc w:val="both"/>
      </w:pPr>
      <w:r>
        <w:t>Borrar aula.</w:t>
      </w:r>
    </w:p>
    <w:p w:rsidR="003A4274" w:rsidRDefault="003A4274" w:rsidP="003A4274">
      <w:pPr>
        <w:pStyle w:val="Prrafodelista"/>
        <w:numPr>
          <w:ilvl w:val="0"/>
          <w:numId w:val="16"/>
        </w:numPr>
        <w:jc w:val="both"/>
      </w:pPr>
      <w:r>
        <w:t>Modificar aula.</w:t>
      </w:r>
    </w:p>
    <w:p w:rsidR="003A4274" w:rsidRDefault="003A4274" w:rsidP="003A4274">
      <w:pPr>
        <w:pStyle w:val="Prrafodelista"/>
        <w:numPr>
          <w:ilvl w:val="0"/>
          <w:numId w:val="16"/>
        </w:numPr>
        <w:jc w:val="both"/>
      </w:pPr>
      <w:r>
        <w:t>Generar horario de aula.</w:t>
      </w:r>
    </w:p>
    <w:p w:rsidR="00DF6AB4" w:rsidRDefault="00DF6AB4" w:rsidP="00691305">
      <w:pPr>
        <w:pStyle w:val="PSI-Comentario"/>
      </w:pPr>
    </w:p>
    <w:p w:rsidR="002D57DA" w:rsidRDefault="002D57DA" w:rsidP="00251E3D">
      <w:pPr>
        <w:pStyle w:val="PSI-Ttulo3"/>
      </w:pPr>
      <w:bookmarkStart w:id="89" w:name="_Toc497222839"/>
      <w:r>
        <w:t>Subordinados</w:t>
      </w:r>
      <w:bookmarkEnd w:id="89"/>
    </w:p>
    <w:p w:rsidR="00F42E92" w:rsidRDefault="00F42E92" w:rsidP="00F42E92">
      <w:pPr>
        <w:pStyle w:val="Prrafodelista"/>
        <w:numPr>
          <w:ilvl w:val="0"/>
          <w:numId w:val="15"/>
        </w:numPr>
        <w:jc w:val="both"/>
      </w:pPr>
      <w:r w:rsidRPr="00BB1641">
        <w:rPr>
          <w:b/>
        </w:rPr>
        <w:t>Modelos</w:t>
      </w:r>
      <w:r>
        <w:t>. Los modelos que integran este subsistema son Aula y Aulas. La descripción de estos objetos de diseño se ha realizado en el apartado anterior. En el siguiente diagrama de clases se observa la relación entre estos modelos:</w:t>
      </w:r>
    </w:p>
    <w:p w:rsidR="00F42E92" w:rsidRDefault="00F42E92" w:rsidP="00F42E92">
      <w:pPr>
        <w:pStyle w:val="Prrafodelista"/>
        <w:ind w:firstLine="0"/>
        <w:jc w:val="both"/>
      </w:pPr>
    </w:p>
    <w:p w:rsidR="00F42E92" w:rsidRDefault="00F42E92" w:rsidP="00F42E92">
      <w:pPr>
        <w:pStyle w:val="Prrafodelista"/>
        <w:ind w:firstLine="0"/>
        <w:jc w:val="center"/>
      </w:pPr>
      <w:r>
        <w:rPr>
          <w:noProof/>
          <w:lang w:val="es-AR" w:eastAsia="es-AR"/>
        </w:rPr>
        <w:drawing>
          <wp:inline distT="0" distB="0" distL="0" distR="0">
            <wp:extent cx="32004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 - Subsistema aulas.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0400" cy="1200150"/>
                    </a:xfrm>
                    <a:prstGeom prst="rect">
                      <a:avLst/>
                    </a:prstGeom>
                  </pic:spPr>
                </pic:pic>
              </a:graphicData>
            </a:graphic>
          </wp:inline>
        </w:drawing>
      </w:r>
    </w:p>
    <w:p w:rsidR="00570A66" w:rsidRDefault="00570A66" w:rsidP="00570A66">
      <w:pPr>
        <w:pStyle w:val="Prrafodelista"/>
        <w:numPr>
          <w:ilvl w:val="0"/>
          <w:numId w:val="15"/>
        </w:numPr>
      </w:pPr>
      <w:r w:rsidRPr="00C46EE2">
        <w:rPr>
          <w:b/>
        </w:rPr>
        <w:t>Vistas</w:t>
      </w:r>
      <w:r>
        <w:t>. Las vistas son las interfaces con las que interactúa el usuario. Estos son:</w:t>
      </w:r>
    </w:p>
    <w:p w:rsidR="00570A66" w:rsidRDefault="00570A66" w:rsidP="00570A66">
      <w:pPr>
        <w:pStyle w:val="Prrafodelista"/>
        <w:ind w:firstLine="0"/>
      </w:pPr>
    </w:p>
    <w:p w:rsidR="00570A66" w:rsidRDefault="00570A66" w:rsidP="00570A66">
      <w:pPr>
        <w:pStyle w:val="Prrafodelista"/>
        <w:numPr>
          <w:ilvl w:val="1"/>
          <w:numId w:val="15"/>
        </w:numPr>
        <w:jc w:val="both"/>
      </w:pPr>
      <w:r>
        <w:rPr>
          <w:b/>
        </w:rPr>
        <w:t>Borrar</w:t>
      </w:r>
      <w:r w:rsidRPr="00672118">
        <w:t>.</w:t>
      </w:r>
      <w:r>
        <w:t xml:space="preserve"> Presenta el resultado de una eliminación de aula.</w:t>
      </w:r>
    </w:p>
    <w:p w:rsidR="00570A66" w:rsidRDefault="00570A66" w:rsidP="00570A66">
      <w:pPr>
        <w:pStyle w:val="Prrafodelista"/>
        <w:numPr>
          <w:ilvl w:val="1"/>
          <w:numId w:val="15"/>
        </w:numPr>
        <w:jc w:val="both"/>
      </w:pPr>
      <w:r>
        <w:rPr>
          <w:b/>
        </w:rPr>
        <w:t>Buscar</w:t>
      </w:r>
      <w:r w:rsidRPr="00672118">
        <w:t>.</w:t>
      </w:r>
      <w:r>
        <w:t xml:space="preserve"> Presente el formulario para realizar una búsqueda de aulas.</w:t>
      </w:r>
    </w:p>
    <w:p w:rsidR="00570A66" w:rsidRDefault="00570A66" w:rsidP="00570A66">
      <w:pPr>
        <w:pStyle w:val="Prrafodelista"/>
        <w:numPr>
          <w:ilvl w:val="1"/>
          <w:numId w:val="15"/>
        </w:numPr>
        <w:jc w:val="both"/>
      </w:pPr>
      <w:r>
        <w:rPr>
          <w:b/>
        </w:rPr>
        <w:t>Modificar</w:t>
      </w:r>
      <w:r w:rsidRPr="00672118">
        <w:t>.</w:t>
      </w:r>
      <w:r>
        <w:t xml:space="preserve"> Presenta el formulario para modificar un aula.</w:t>
      </w:r>
    </w:p>
    <w:p w:rsidR="00570A66" w:rsidRDefault="00570A66" w:rsidP="00570A66">
      <w:pPr>
        <w:pStyle w:val="Prrafodelista"/>
        <w:numPr>
          <w:ilvl w:val="1"/>
          <w:numId w:val="15"/>
        </w:numPr>
        <w:jc w:val="both"/>
      </w:pPr>
      <w:r>
        <w:rPr>
          <w:b/>
        </w:rPr>
        <w:t>Resultado buscar</w:t>
      </w:r>
      <w:r w:rsidRPr="00672118">
        <w:t>.</w:t>
      </w:r>
      <w:r>
        <w:t xml:space="preserve"> Presenta el resultado de una búsqueda. </w:t>
      </w:r>
    </w:p>
    <w:p w:rsidR="00570A66" w:rsidRPr="00570A66" w:rsidRDefault="00570A66" w:rsidP="00570A66">
      <w:pPr>
        <w:pStyle w:val="Prrafodelista"/>
        <w:numPr>
          <w:ilvl w:val="1"/>
          <w:numId w:val="15"/>
        </w:numPr>
        <w:jc w:val="both"/>
      </w:pPr>
      <w:r>
        <w:rPr>
          <w:b/>
        </w:rPr>
        <w:t>Resultado informe</w:t>
      </w:r>
      <w:r w:rsidRPr="00570A66">
        <w:t>.</w:t>
      </w:r>
      <w:r>
        <w:t xml:space="preserve"> Presenta el resultado de un informe.</w:t>
      </w:r>
    </w:p>
    <w:p w:rsidR="00570A66" w:rsidRDefault="00570A66" w:rsidP="00570A66">
      <w:pPr>
        <w:pStyle w:val="Prrafodelista"/>
        <w:numPr>
          <w:ilvl w:val="1"/>
          <w:numId w:val="15"/>
        </w:numPr>
        <w:jc w:val="both"/>
      </w:pPr>
      <w:r>
        <w:rPr>
          <w:b/>
        </w:rPr>
        <w:t>Resultado modificar</w:t>
      </w:r>
      <w:r w:rsidRPr="00570A66">
        <w:t>.</w:t>
      </w:r>
      <w:r>
        <w:t xml:space="preserve"> Presenta el resultado de una modificación.</w:t>
      </w:r>
    </w:p>
    <w:p w:rsidR="00570A66" w:rsidRDefault="00570A66" w:rsidP="00570A66">
      <w:pPr>
        <w:pStyle w:val="Prrafodelista"/>
        <w:numPr>
          <w:ilvl w:val="1"/>
          <w:numId w:val="15"/>
        </w:numPr>
        <w:jc w:val="both"/>
      </w:pPr>
      <w:r>
        <w:rPr>
          <w:b/>
        </w:rPr>
        <w:t>Informe</w:t>
      </w:r>
      <w:r w:rsidRPr="00570A66">
        <w:t>.</w:t>
      </w:r>
      <w:r>
        <w:t xml:space="preserve"> Presenta el formulario para realizar un informe.</w:t>
      </w:r>
    </w:p>
    <w:p w:rsidR="00C46EE2" w:rsidRDefault="00C46EE2" w:rsidP="00C46EE2">
      <w:pPr>
        <w:pStyle w:val="Prrafodelista"/>
        <w:ind w:left="1440" w:firstLine="0"/>
        <w:jc w:val="both"/>
      </w:pPr>
    </w:p>
    <w:p w:rsidR="00C46EE2" w:rsidRDefault="00C46EE2" w:rsidP="00C46EE2">
      <w:pPr>
        <w:pStyle w:val="Prrafodelista"/>
        <w:numPr>
          <w:ilvl w:val="0"/>
          <w:numId w:val="15"/>
        </w:numPr>
        <w:jc w:val="both"/>
      </w:pPr>
      <w:r>
        <w:rPr>
          <w:b/>
        </w:rPr>
        <w:t>Controladores</w:t>
      </w:r>
      <w:r w:rsidRPr="00C46EE2">
        <w:t>.</w:t>
      </w:r>
      <w:r>
        <w:t xml:space="preserve"> Este subsistema tendrá un controlador denominado Manejador Aulas. El mismo será encargado de intermediar entre las vistas y los modelos.</w:t>
      </w:r>
    </w:p>
    <w:p w:rsidR="00DF6AB4" w:rsidRDefault="00DF6AB4" w:rsidP="00691305">
      <w:pPr>
        <w:pStyle w:val="PSI-Comentario"/>
      </w:pPr>
    </w:p>
    <w:p w:rsidR="002D57DA" w:rsidRDefault="002D57DA" w:rsidP="00251E3D">
      <w:pPr>
        <w:pStyle w:val="PSI-Ttulo3"/>
      </w:pPr>
      <w:bookmarkStart w:id="90" w:name="_Toc497222840"/>
      <w:r>
        <w:t>Dependencias</w:t>
      </w:r>
      <w:bookmarkEnd w:id="90"/>
    </w:p>
    <w:p w:rsidR="002D57DA" w:rsidRDefault="007A120C" w:rsidP="00134816">
      <w:pPr>
        <w:jc w:val="both"/>
      </w:pPr>
      <w:r>
        <w:t>No aplica</w:t>
      </w:r>
    </w:p>
    <w:p w:rsidR="00251E3D" w:rsidRDefault="00251E3D" w:rsidP="00691305">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244"/>
        <w:gridCol w:w="2881"/>
        <w:gridCol w:w="2882"/>
      </w:tblGrid>
      <w:tr w:rsidR="00251E3D" w:rsidTr="00A839C3">
        <w:tc>
          <w:tcPr>
            <w:tcW w:w="2244" w:type="dxa"/>
            <w:shd w:val="clear" w:color="auto" w:fill="E0E0E0"/>
          </w:tcPr>
          <w:p w:rsidR="00251E3D" w:rsidRPr="00134816" w:rsidRDefault="00251E3D" w:rsidP="00F12217">
            <w:pPr>
              <w:pStyle w:val="PSI-Normal"/>
              <w:jc w:val="center"/>
              <w:rPr>
                <w:b/>
              </w:rPr>
            </w:pPr>
            <w:r w:rsidRPr="00134816">
              <w:rPr>
                <w:b/>
              </w:rPr>
              <w:t>Subsistema del que depende</w:t>
            </w:r>
          </w:p>
        </w:tc>
        <w:tc>
          <w:tcPr>
            <w:tcW w:w="2881" w:type="dxa"/>
            <w:shd w:val="clear" w:color="auto" w:fill="E0E0E0"/>
          </w:tcPr>
          <w:p w:rsidR="00251E3D" w:rsidRPr="00134816" w:rsidRDefault="00251E3D" w:rsidP="00F12217">
            <w:pPr>
              <w:pStyle w:val="PSI-Normal"/>
              <w:jc w:val="center"/>
              <w:rPr>
                <w:b/>
              </w:rPr>
            </w:pPr>
            <w:r w:rsidRPr="00134816">
              <w:rPr>
                <w:b/>
              </w:rPr>
              <w:t>Naturaleza de interacción</w:t>
            </w:r>
          </w:p>
        </w:tc>
        <w:tc>
          <w:tcPr>
            <w:tcW w:w="2882" w:type="dxa"/>
            <w:shd w:val="clear" w:color="auto" w:fill="E0E0E0"/>
          </w:tcPr>
          <w:p w:rsidR="00251E3D" w:rsidRPr="00134816" w:rsidRDefault="00251E3D" w:rsidP="00F12217">
            <w:pPr>
              <w:pStyle w:val="PSI-Normal"/>
              <w:jc w:val="center"/>
              <w:rPr>
                <w:b/>
              </w:rPr>
            </w:pPr>
            <w:r w:rsidRPr="00134816">
              <w:rPr>
                <w:b/>
              </w:rPr>
              <w:t>Características</w:t>
            </w:r>
          </w:p>
        </w:tc>
      </w:tr>
      <w:tr w:rsidR="00251E3D" w:rsidTr="00A839C3">
        <w:tc>
          <w:tcPr>
            <w:tcW w:w="2244" w:type="dxa"/>
          </w:tcPr>
          <w:p w:rsidR="00251E3D" w:rsidRDefault="00251E3D" w:rsidP="00134816">
            <w:pPr>
              <w:jc w:val="both"/>
            </w:pPr>
            <w:r>
              <w:t>[Identificación del subsistema del que depende]</w:t>
            </w:r>
          </w:p>
        </w:tc>
        <w:tc>
          <w:tcPr>
            <w:tcW w:w="2881" w:type="dxa"/>
          </w:tcPr>
          <w:p w:rsidR="00251E3D" w:rsidRDefault="00251E3D" w:rsidP="00134816">
            <w:pPr>
              <w:jc w:val="both"/>
            </w:pPr>
            <w:r>
              <w:t>[Condiciones para que se realice la interacción]</w:t>
            </w:r>
          </w:p>
        </w:tc>
        <w:tc>
          <w:tcPr>
            <w:tcW w:w="2882" w:type="dxa"/>
          </w:tcPr>
          <w:p w:rsidR="00251E3D" w:rsidRDefault="00251E3D" w:rsidP="00134816">
            <w:pPr>
              <w:jc w:val="both"/>
            </w:pPr>
            <w:r>
              <w:t>[Características de la interacción, como ser, pasaje de parámetros, mensajes, datos compartidos, etc.]</w:t>
            </w:r>
          </w:p>
        </w:tc>
      </w:tr>
    </w:tbl>
    <w:p w:rsidR="002D57DA" w:rsidRDefault="002D57DA" w:rsidP="00251E3D">
      <w:pPr>
        <w:pStyle w:val="PSI-Ttulo3"/>
      </w:pPr>
      <w:bookmarkStart w:id="91" w:name="_Toc497222841"/>
      <w:r>
        <w:t>Recursos</w:t>
      </w:r>
      <w:bookmarkEnd w:id="91"/>
    </w:p>
    <w:p w:rsidR="0064285C" w:rsidRDefault="00D359D3" w:rsidP="00134816">
      <w:pPr>
        <w:jc w:val="both"/>
      </w:pPr>
      <w:r>
        <w:t xml:space="preserve">No se han identificado recursos externos al diseño necesarios para realizar la función. </w:t>
      </w:r>
    </w:p>
    <w:p w:rsidR="004A0A83" w:rsidRDefault="004A0A83" w:rsidP="00134816">
      <w:pPr>
        <w:jc w:val="both"/>
      </w:pPr>
    </w:p>
    <w:p w:rsidR="004A0A83" w:rsidRDefault="004A0A83" w:rsidP="004114A8">
      <w:pPr>
        <w:pStyle w:val="Ttulo2"/>
      </w:pPr>
      <w:bookmarkStart w:id="92" w:name="_Toc497222842"/>
      <w:r>
        <w:lastRenderedPageBreak/>
        <w:t>Subsistema de Carreras</w:t>
      </w:r>
      <w:bookmarkEnd w:id="92"/>
    </w:p>
    <w:p w:rsidR="00DC0630" w:rsidRDefault="000D22D5" w:rsidP="000D22D5">
      <w:pPr>
        <w:pStyle w:val="Ttulo3"/>
      </w:pPr>
      <w:bookmarkStart w:id="93" w:name="_Toc497222843"/>
      <w:r>
        <w:t>Propósito</w:t>
      </w:r>
      <w:bookmarkEnd w:id="93"/>
    </w:p>
    <w:p w:rsidR="00A30448" w:rsidRDefault="00A30448" w:rsidP="00A30448">
      <w:pPr>
        <w:jc w:val="both"/>
      </w:pPr>
      <w:r>
        <w:t>Este subsistema ha sido creado para agrupar los componentes de diseño que se encuentra relacionados con las Carreras y Asignaturas. Los componentes constan de las vistas, modelos y manejadores que se han identificado. Además, surge de la fuerte cohesión que existe entre dichos componentes.</w:t>
      </w:r>
    </w:p>
    <w:p w:rsidR="00A30448" w:rsidRDefault="00A30448" w:rsidP="00A30448">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0D22D5"/>
    <w:p w:rsidR="000D22D5" w:rsidRDefault="000D22D5" w:rsidP="000D22D5">
      <w:pPr>
        <w:pStyle w:val="Ttulo3"/>
      </w:pPr>
      <w:bookmarkStart w:id="94" w:name="_Toc497222844"/>
      <w:r>
        <w:t>Función</w:t>
      </w:r>
      <w:bookmarkEnd w:id="94"/>
    </w:p>
    <w:p w:rsidR="00DA2F72" w:rsidRDefault="00DA2F72" w:rsidP="00DA2F72">
      <w:pPr>
        <w:jc w:val="both"/>
      </w:pPr>
      <w:r>
        <w:t>El subsistema se encarga de realizar todas las operaciones relacionadas con las asignaturas y carreras. Los principales casos de uso del sistema requieren del uso de carreras, asignaturas y sus relaciones. Este subsistema será encargado de cubrir estos aspectos. Es decir, realizar operaciones de creación, búsqueda, borrado y modificación sobre asignaturas y carreras.</w:t>
      </w:r>
    </w:p>
    <w:p w:rsidR="000D22D5" w:rsidRPr="000D22D5" w:rsidRDefault="000D22D5" w:rsidP="000D22D5"/>
    <w:p w:rsidR="000D22D5" w:rsidRDefault="000D22D5" w:rsidP="000D22D5">
      <w:pPr>
        <w:pStyle w:val="Ttulo3"/>
      </w:pPr>
      <w:bookmarkStart w:id="95" w:name="_Toc497222845"/>
      <w:r>
        <w:t>Subordinados</w:t>
      </w:r>
      <w:bookmarkEnd w:id="95"/>
    </w:p>
    <w:p w:rsidR="00C97C07" w:rsidRPr="00C97C07"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C97C07" w:rsidRDefault="00C97C07" w:rsidP="00C97C07">
      <w:pPr>
        <w:pStyle w:val="Prrafodelista"/>
        <w:numPr>
          <w:ilvl w:val="0"/>
          <w:numId w:val="14"/>
        </w:numPr>
        <w:jc w:val="both"/>
      </w:pPr>
      <w:r w:rsidRPr="00AA688D">
        <w:rPr>
          <w:b/>
        </w:rPr>
        <w:t>Modelos</w:t>
      </w:r>
      <w:r>
        <w:t xml:space="preserve">. Los modelos que componen este subsistema son: </w:t>
      </w:r>
      <w:r w:rsidR="00795780">
        <w:t>Asignatura, Carrera y Plan</w:t>
      </w:r>
      <w:r>
        <w:t>. La descripción de estos objetos se ha realizado en el apartado de Diseño de Objetos.</w:t>
      </w:r>
    </w:p>
    <w:p w:rsidR="00C97C07" w:rsidRDefault="00C97C07" w:rsidP="00C97C07">
      <w:pPr>
        <w:pStyle w:val="Prrafodelista"/>
        <w:ind w:firstLine="0"/>
        <w:jc w:val="both"/>
      </w:pPr>
      <w:r>
        <w:t>A continuación se adjunta un diagrama de clases que muestra los modelos que componen al subsistema:</w:t>
      </w:r>
    </w:p>
    <w:p w:rsidR="000D22D5" w:rsidRDefault="004513AB" w:rsidP="004513AB">
      <w:pPr>
        <w:jc w:val="center"/>
      </w:pPr>
      <w:r>
        <w:rPr>
          <w:noProof/>
          <w:lang w:val="es-AR" w:eastAsia="es-AR"/>
        </w:rPr>
        <w:drawing>
          <wp:inline distT="0" distB="0" distL="0" distR="0">
            <wp:extent cx="4152900" cy="1390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 Subsistema carreras.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900" cy="1390650"/>
                    </a:xfrm>
                    <a:prstGeom prst="rect">
                      <a:avLst/>
                    </a:prstGeom>
                  </pic:spPr>
                </pic:pic>
              </a:graphicData>
            </a:graphic>
          </wp:inline>
        </w:drawing>
      </w:r>
    </w:p>
    <w:p w:rsidR="00D462F6" w:rsidRDefault="00D462F6" w:rsidP="00D462F6">
      <w:pPr>
        <w:pStyle w:val="Prrafodelista"/>
        <w:numPr>
          <w:ilvl w:val="0"/>
          <w:numId w:val="14"/>
        </w:numPr>
        <w:spacing w:before="120" w:after="120"/>
        <w:ind w:left="714" w:hanging="357"/>
        <w:contextualSpacing w:val="0"/>
        <w:jc w:val="both"/>
      </w:pPr>
      <w:r w:rsidRPr="00D462F6">
        <w:rPr>
          <w:b/>
        </w:rPr>
        <w:lastRenderedPageBreak/>
        <w:t>Vistas</w:t>
      </w:r>
      <w:r>
        <w:t>. No hay vistas que compongan este subsistema. La información que se utiliza en este subsistema es tomada de las vistas pertenecientes a los subsistemas de cursadas y mesas.</w:t>
      </w:r>
    </w:p>
    <w:p w:rsidR="00D462F6" w:rsidRDefault="00D462F6" w:rsidP="00D462F6">
      <w:pPr>
        <w:pStyle w:val="Prrafodelista"/>
        <w:numPr>
          <w:ilvl w:val="0"/>
          <w:numId w:val="14"/>
        </w:numPr>
        <w:spacing w:before="120" w:after="120"/>
        <w:ind w:left="714" w:hanging="357"/>
        <w:contextualSpacing w:val="0"/>
        <w:jc w:val="both"/>
      </w:pPr>
      <w:r w:rsidRPr="00D462F6">
        <w:rPr>
          <w:b/>
        </w:rPr>
        <w:t>Controladores</w:t>
      </w:r>
      <w:r>
        <w:t>. No hay controlador para este subsistema.</w:t>
      </w:r>
    </w:p>
    <w:p w:rsidR="004513AB" w:rsidRDefault="00B33F2B" w:rsidP="00B33F2B">
      <w:pPr>
        <w:pStyle w:val="Ttulo3"/>
      </w:pPr>
      <w:r>
        <w:t>Recursos</w:t>
      </w:r>
    </w:p>
    <w:p w:rsidR="00B33F2B" w:rsidRDefault="00B33F2B" w:rsidP="00D359D3">
      <w:pPr>
        <w:spacing w:after="240"/>
        <w:jc w:val="both"/>
      </w:pPr>
      <w:r>
        <w:t>No se han identificado recursos externos al diseño necesarios para realizar la función.</w:t>
      </w:r>
    </w:p>
    <w:p w:rsidR="00D359D3" w:rsidRDefault="00D359D3" w:rsidP="00D359D3">
      <w:pPr>
        <w:spacing w:after="240"/>
        <w:jc w:val="both"/>
      </w:pPr>
    </w:p>
    <w:p w:rsidR="004A0A83" w:rsidRDefault="004A0A83" w:rsidP="004114A8">
      <w:pPr>
        <w:pStyle w:val="Ttulo2"/>
      </w:pPr>
      <w:bookmarkStart w:id="96" w:name="_Toc497222846"/>
      <w:r>
        <w:t>Subsistema de Cursadas</w:t>
      </w:r>
      <w:bookmarkEnd w:id="96"/>
    </w:p>
    <w:p w:rsidR="00DC0630" w:rsidRDefault="00E90F7C" w:rsidP="000D22D5">
      <w:pPr>
        <w:pStyle w:val="Ttulo3"/>
      </w:pPr>
      <w:bookmarkStart w:id="97" w:name="_Toc497222847"/>
      <w:r>
        <w:t>Propósito</w:t>
      </w:r>
      <w:bookmarkEnd w:id="97"/>
    </w:p>
    <w:p w:rsidR="00FE1516" w:rsidRDefault="00FE1516" w:rsidP="00FE1516">
      <w:pPr>
        <w:jc w:val="both"/>
      </w:pPr>
      <w:r>
        <w:t>Este subsistema ha sido creado para agrupar los componentes de diseño que se encuentra relacionados con las Cursadas. Los componentes constan de las vistas, modelos y manejadores que se han identificado. Además, surge de la fuerte cohesión que existe entre dichos componentes.</w:t>
      </w:r>
    </w:p>
    <w:p w:rsidR="00FE1516" w:rsidRDefault="00FE1516" w:rsidP="00FE1516">
      <w:pPr>
        <w:jc w:val="both"/>
      </w:pPr>
      <w:r>
        <w:t>Este subsistema permite representar una separación de ciertos aspectos de diseño. Esto permite que se puedan desarrollar los componentes por separado, e incluso en forma simultánea con otros subsistemas.</w:t>
      </w:r>
    </w:p>
    <w:p w:rsidR="00FE1516" w:rsidRDefault="00FE1516" w:rsidP="00FE1516">
      <w:pPr>
        <w:jc w:val="both"/>
      </w:pPr>
      <w:r>
        <w:t>Se realiza la creación de este subsistema con el objetivo de permitir la modularidad, mantenimiento y el crecimiento del sistema. El agrupamiento de las clases que se relacionan entre sí, permite el diseño de este subsistema.</w:t>
      </w:r>
    </w:p>
    <w:p w:rsidR="000D22D5" w:rsidRPr="000D22D5" w:rsidRDefault="000D22D5" w:rsidP="00FE1516">
      <w:pPr>
        <w:ind w:left="0" w:firstLine="0"/>
      </w:pPr>
    </w:p>
    <w:p w:rsidR="00E90F7C" w:rsidRDefault="00E90F7C" w:rsidP="000D22D5">
      <w:pPr>
        <w:pStyle w:val="Ttulo3"/>
      </w:pPr>
      <w:bookmarkStart w:id="98" w:name="_Toc497222848"/>
      <w:r>
        <w:t>Función</w:t>
      </w:r>
      <w:bookmarkEnd w:id="98"/>
    </w:p>
    <w:p w:rsidR="006C5816" w:rsidRDefault="006C5816" w:rsidP="006C5816">
      <w:pPr>
        <w:jc w:val="both"/>
      </w:pPr>
      <w:r>
        <w:t>El subsistema se encarga de realizar todas las operaciones que se describen los casos de uso relacionados con las Cursadas. Esto quiere decir que las funciones que cumple este subsistema están relacionados con los siguientes casos de uso:</w:t>
      </w:r>
    </w:p>
    <w:p w:rsidR="006C5816" w:rsidRDefault="006C5816" w:rsidP="0064285C">
      <w:pPr>
        <w:pStyle w:val="Prrafodelista"/>
        <w:numPr>
          <w:ilvl w:val="0"/>
          <w:numId w:val="14"/>
        </w:numPr>
        <w:spacing w:before="120" w:after="120"/>
        <w:ind w:left="714" w:hanging="357"/>
        <w:contextualSpacing w:val="0"/>
        <w:jc w:val="both"/>
      </w:pPr>
      <w:r>
        <w:t>Importar horarios de cursada.</w:t>
      </w:r>
    </w:p>
    <w:p w:rsidR="006C5816" w:rsidRDefault="006C5816" w:rsidP="0064285C">
      <w:pPr>
        <w:pStyle w:val="Prrafodelista"/>
        <w:numPr>
          <w:ilvl w:val="0"/>
          <w:numId w:val="14"/>
        </w:numPr>
        <w:spacing w:before="120" w:after="120"/>
        <w:ind w:left="714" w:hanging="357"/>
        <w:contextualSpacing w:val="0"/>
        <w:jc w:val="both"/>
      </w:pPr>
      <w:r>
        <w:t>Buscar horarios de cursada.</w:t>
      </w:r>
    </w:p>
    <w:p w:rsidR="006C5816" w:rsidRDefault="006C5816" w:rsidP="0064285C">
      <w:pPr>
        <w:pStyle w:val="Prrafodelista"/>
        <w:numPr>
          <w:ilvl w:val="0"/>
          <w:numId w:val="14"/>
        </w:numPr>
        <w:spacing w:before="120" w:after="120"/>
        <w:ind w:left="714" w:hanging="357"/>
        <w:contextualSpacing w:val="0"/>
        <w:jc w:val="both"/>
      </w:pPr>
      <w:r>
        <w:t>Modificar horario de cursada.</w:t>
      </w:r>
    </w:p>
    <w:p w:rsidR="006C5816" w:rsidRDefault="006C5816" w:rsidP="0064285C">
      <w:pPr>
        <w:pStyle w:val="Prrafodelista"/>
        <w:numPr>
          <w:ilvl w:val="0"/>
          <w:numId w:val="14"/>
        </w:numPr>
        <w:spacing w:before="120" w:after="120"/>
        <w:ind w:left="714" w:hanging="357"/>
        <w:contextualSpacing w:val="0"/>
        <w:jc w:val="both"/>
      </w:pPr>
      <w:r>
        <w:t>Crear horario de cursada.</w:t>
      </w:r>
    </w:p>
    <w:p w:rsidR="006C5816" w:rsidRDefault="006C5816" w:rsidP="0064285C">
      <w:pPr>
        <w:pStyle w:val="Prrafodelista"/>
        <w:numPr>
          <w:ilvl w:val="0"/>
          <w:numId w:val="14"/>
        </w:numPr>
        <w:spacing w:before="120" w:after="120"/>
        <w:ind w:left="714" w:hanging="357"/>
        <w:contextualSpacing w:val="0"/>
        <w:jc w:val="both"/>
      </w:pPr>
      <w:r>
        <w:t>Informe horario de cursada.</w:t>
      </w:r>
    </w:p>
    <w:p w:rsidR="006D7B96" w:rsidRDefault="006D7B96" w:rsidP="0064285C">
      <w:pPr>
        <w:pStyle w:val="Prrafodelista"/>
        <w:numPr>
          <w:ilvl w:val="0"/>
          <w:numId w:val="14"/>
        </w:numPr>
        <w:spacing w:before="120" w:after="120"/>
        <w:ind w:left="714" w:hanging="357"/>
        <w:contextualSpacing w:val="0"/>
        <w:jc w:val="both"/>
      </w:pPr>
      <w:r>
        <w:t>Borrar horario de cursada.</w:t>
      </w:r>
    </w:p>
    <w:p w:rsidR="000D22D5" w:rsidRPr="000D22D5" w:rsidRDefault="000D22D5" w:rsidP="000D22D5"/>
    <w:p w:rsidR="00E90F7C" w:rsidRDefault="00E90F7C" w:rsidP="000D22D5">
      <w:pPr>
        <w:pStyle w:val="Ttulo3"/>
      </w:pPr>
      <w:bookmarkStart w:id="99" w:name="_Toc497222849"/>
      <w:r>
        <w:lastRenderedPageBreak/>
        <w:t>Subordinados</w:t>
      </w:r>
      <w:bookmarkEnd w:id="99"/>
    </w:p>
    <w:p w:rsidR="00EE0CB0" w:rsidRDefault="00EE0CB0" w:rsidP="00EE0CB0">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94180" w:rsidRDefault="00D12608" w:rsidP="00D12608">
      <w:pPr>
        <w:pStyle w:val="Prrafodelista"/>
        <w:numPr>
          <w:ilvl w:val="0"/>
          <w:numId w:val="14"/>
        </w:numPr>
        <w:tabs>
          <w:tab w:val="left" w:pos="2451"/>
        </w:tabs>
        <w:jc w:val="both"/>
      </w:pPr>
      <w:r w:rsidRPr="00D12608">
        <w:rPr>
          <w:b/>
        </w:rPr>
        <w:t>Modelos</w:t>
      </w:r>
      <w:r>
        <w:t xml:space="preserve">. </w:t>
      </w:r>
      <w:r w:rsidR="00001CCE">
        <w:t xml:space="preserve">Los modelos que componen el subsistema son Cursada y Clase. </w:t>
      </w:r>
      <w:r w:rsidR="007E715D">
        <w:t xml:space="preserve">La descripción de estos objetos de diseño se ha realizado en el apartado correspondiente. </w:t>
      </w:r>
      <w:r w:rsidR="00001CCE">
        <w:t>La relación entre estos se observa en el siguiente diagrama:</w:t>
      </w:r>
    </w:p>
    <w:p w:rsidR="00E90F7C" w:rsidRDefault="009635E8" w:rsidP="00894180">
      <w:pPr>
        <w:tabs>
          <w:tab w:val="left" w:pos="2451"/>
        </w:tabs>
        <w:jc w:val="center"/>
      </w:pPr>
      <w:r>
        <w:rPr>
          <w:noProof/>
          <w:lang w:val="es-AR" w:eastAsia="es-AR"/>
        </w:rPr>
        <w:drawing>
          <wp:inline distT="0" distB="0" distL="0" distR="0">
            <wp:extent cx="4438650" cy="1390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 - Subsistema cursadas.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650" cy="1390650"/>
                    </a:xfrm>
                    <a:prstGeom prst="rect">
                      <a:avLst/>
                    </a:prstGeom>
                  </pic:spPr>
                </pic:pic>
              </a:graphicData>
            </a:graphic>
          </wp:inline>
        </w:drawing>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Vistas</w:t>
      </w:r>
      <w:r>
        <w:t>. Las vistas que componen el presente subsistemas son las que se observan a continuación.</w:t>
      </w:r>
    </w:p>
    <w:p w:rsidR="00EC1BA4" w:rsidRDefault="00EC1BA4" w:rsidP="00EC1BA4">
      <w:pPr>
        <w:pStyle w:val="Prrafodelista"/>
        <w:numPr>
          <w:ilvl w:val="1"/>
          <w:numId w:val="14"/>
        </w:numPr>
        <w:jc w:val="both"/>
      </w:pPr>
      <w:r>
        <w:rPr>
          <w:b/>
        </w:rPr>
        <w:t>Borrar</w:t>
      </w:r>
      <w:r w:rsidRPr="00672118">
        <w:t>.</w:t>
      </w:r>
      <w:r>
        <w:t xml:space="preserve"> Presenta el resultado de una eliminación de cursada.</w:t>
      </w:r>
    </w:p>
    <w:p w:rsidR="00EC1BA4" w:rsidRDefault="00EC1BA4" w:rsidP="00EC1BA4">
      <w:pPr>
        <w:pStyle w:val="Prrafodelista"/>
        <w:numPr>
          <w:ilvl w:val="1"/>
          <w:numId w:val="14"/>
        </w:numPr>
        <w:jc w:val="both"/>
      </w:pPr>
      <w:r>
        <w:rPr>
          <w:b/>
        </w:rPr>
        <w:t>Buscar</w:t>
      </w:r>
      <w:r w:rsidRPr="00672118">
        <w:t>.</w:t>
      </w:r>
      <w:r>
        <w:t xml:space="preserve"> Presente el formulario para realizar una búsqueda de cursadas.</w:t>
      </w:r>
    </w:p>
    <w:p w:rsidR="00EC1BA4" w:rsidRDefault="00EC1BA4" w:rsidP="00EC1BA4">
      <w:pPr>
        <w:pStyle w:val="Prrafodelista"/>
        <w:numPr>
          <w:ilvl w:val="1"/>
          <w:numId w:val="14"/>
        </w:numPr>
        <w:jc w:val="both"/>
      </w:pPr>
      <w:r>
        <w:rPr>
          <w:b/>
        </w:rPr>
        <w:t>Crear</w:t>
      </w:r>
      <w:r w:rsidRPr="00672118">
        <w:t>.</w:t>
      </w:r>
      <w:r>
        <w:t xml:space="preserve"> Presenta el formulario para crear una cursada.</w:t>
      </w:r>
    </w:p>
    <w:p w:rsidR="00EC1BA4" w:rsidRDefault="00EC1BA4" w:rsidP="00EC1BA4">
      <w:pPr>
        <w:pStyle w:val="Prrafodelista"/>
        <w:numPr>
          <w:ilvl w:val="1"/>
          <w:numId w:val="14"/>
        </w:numPr>
        <w:jc w:val="both"/>
      </w:pPr>
      <w:r>
        <w:rPr>
          <w:b/>
        </w:rPr>
        <w:t>Importar</w:t>
      </w:r>
      <w:r w:rsidRPr="00672118">
        <w:t>.</w:t>
      </w:r>
      <w:r>
        <w:t xml:space="preserve"> Presenta la tabla con los datos de un archivo csv.</w:t>
      </w:r>
    </w:p>
    <w:p w:rsidR="005C5FD8" w:rsidRDefault="005C5FD8" w:rsidP="00EC1BA4">
      <w:pPr>
        <w:pStyle w:val="Prrafodelista"/>
        <w:numPr>
          <w:ilvl w:val="1"/>
          <w:numId w:val="14"/>
        </w:numPr>
        <w:jc w:val="both"/>
      </w:pPr>
      <w:r>
        <w:rPr>
          <w:b/>
        </w:rPr>
        <w:t>Informe</w:t>
      </w:r>
      <w:r w:rsidRPr="005C5FD8">
        <w:t>.</w:t>
      </w:r>
      <w:r>
        <w:t xml:space="preserve"> Presenta el formulario para realizar un informe.</w:t>
      </w:r>
    </w:p>
    <w:p w:rsidR="00EC1BA4" w:rsidRDefault="00EC1BA4" w:rsidP="00EC1BA4">
      <w:pPr>
        <w:pStyle w:val="Prrafodelista"/>
        <w:numPr>
          <w:ilvl w:val="1"/>
          <w:numId w:val="14"/>
        </w:numPr>
        <w:jc w:val="both"/>
      </w:pPr>
      <w:r>
        <w:rPr>
          <w:b/>
        </w:rPr>
        <w:t>Modificar</w:t>
      </w:r>
      <w:r w:rsidRPr="00672118">
        <w:t>.</w:t>
      </w:r>
      <w:r>
        <w:t xml:space="preserve"> Presenta el formulario para modificar una cursada.</w:t>
      </w:r>
    </w:p>
    <w:p w:rsidR="00EC1BA4" w:rsidRDefault="00EC1BA4" w:rsidP="00EC1BA4">
      <w:pPr>
        <w:pStyle w:val="Prrafodelista"/>
        <w:numPr>
          <w:ilvl w:val="1"/>
          <w:numId w:val="14"/>
        </w:numPr>
        <w:jc w:val="both"/>
      </w:pPr>
      <w:r>
        <w:rPr>
          <w:b/>
        </w:rPr>
        <w:t>Resultado buscar</w:t>
      </w:r>
      <w:r w:rsidRPr="00672118">
        <w:t>.</w:t>
      </w:r>
      <w:r>
        <w:t xml:space="preserve"> Presenta el resultado de una búsqueda. </w:t>
      </w:r>
    </w:p>
    <w:p w:rsidR="00EC1BA4" w:rsidRDefault="00EC1BA4" w:rsidP="00EC1BA4">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EC1BA4">
      <w:pPr>
        <w:pStyle w:val="Prrafodelista"/>
        <w:numPr>
          <w:ilvl w:val="1"/>
          <w:numId w:val="14"/>
        </w:numPr>
        <w:jc w:val="both"/>
      </w:pPr>
      <w:r>
        <w:rPr>
          <w:b/>
        </w:rPr>
        <w:t>Resultado informe</w:t>
      </w:r>
      <w:r w:rsidRPr="005C5FD8">
        <w:t>.</w:t>
      </w:r>
      <w:r>
        <w:t xml:space="preserve"> Presenta el resultado del informe.</w:t>
      </w:r>
    </w:p>
    <w:p w:rsidR="005C5FD8" w:rsidRDefault="005C5FD8" w:rsidP="00EC1BA4">
      <w:pPr>
        <w:pStyle w:val="Prrafodelista"/>
        <w:numPr>
          <w:ilvl w:val="1"/>
          <w:numId w:val="14"/>
        </w:numPr>
        <w:jc w:val="both"/>
      </w:pPr>
      <w:r>
        <w:rPr>
          <w:b/>
        </w:rPr>
        <w:t>Resultado modificar</w:t>
      </w:r>
      <w:r w:rsidRPr="005C5FD8">
        <w:t>.</w:t>
      </w:r>
      <w:r>
        <w:t xml:space="preserve"> Presenta el resultado de la modificación de cursada.</w:t>
      </w:r>
    </w:p>
    <w:p w:rsidR="00EC1BA4" w:rsidRDefault="00EC1BA4" w:rsidP="00EC1BA4">
      <w:pPr>
        <w:pStyle w:val="Prrafodelista"/>
        <w:numPr>
          <w:ilvl w:val="1"/>
          <w:numId w:val="14"/>
        </w:numPr>
        <w:jc w:val="both"/>
      </w:pPr>
      <w:r>
        <w:rPr>
          <w:b/>
        </w:rPr>
        <w:t>Seleccionar</w:t>
      </w:r>
      <w:r w:rsidRPr="00672118">
        <w:t>.</w:t>
      </w:r>
      <w:r>
        <w:t xml:space="preserve"> Presenta el formulario para seleccionar un archivo csv.</w:t>
      </w:r>
    </w:p>
    <w:p w:rsidR="003C2BB3" w:rsidRDefault="003C2BB3" w:rsidP="003C2BB3">
      <w:pPr>
        <w:pStyle w:val="Prrafodelista"/>
        <w:numPr>
          <w:ilvl w:val="0"/>
          <w:numId w:val="14"/>
        </w:numPr>
        <w:tabs>
          <w:tab w:val="left" w:pos="2451"/>
        </w:tabs>
        <w:spacing w:before="120" w:after="120"/>
        <w:ind w:left="714" w:hanging="357"/>
        <w:contextualSpacing w:val="0"/>
        <w:jc w:val="both"/>
      </w:pPr>
      <w:r w:rsidRPr="003C2BB3">
        <w:rPr>
          <w:b/>
        </w:rPr>
        <w:t>Controladores</w:t>
      </w:r>
      <w:r>
        <w:t>. Se ha identificado al Manejador Cursada. Este controlador es encargado de comunicar las vistas con los modelos correspondientes para el desarrollo de las actividades.</w:t>
      </w:r>
    </w:p>
    <w:p w:rsidR="00642E58" w:rsidRDefault="00642E58" w:rsidP="00642E58">
      <w:pPr>
        <w:pStyle w:val="Ttulo3"/>
        <w:tabs>
          <w:tab w:val="left" w:pos="1808"/>
        </w:tabs>
      </w:pPr>
      <w:r>
        <w:t>Recursos</w:t>
      </w:r>
      <w:r>
        <w:tab/>
      </w:r>
    </w:p>
    <w:p w:rsidR="00E72841" w:rsidRDefault="00E72841" w:rsidP="00E72841">
      <w:pPr>
        <w:tabs>
          <w:tab w:val="right" w:pos="8504"/>
        </w:tabs>
        <w:jc w:val="both"/>
      </w:pPr>
      <w:r>
        <w:t>No se han identificado recursos externos al diseño necesarios para realizar la función. Cabe destacar que este subsistema será accedido desde clientes representados por navegadores web y dispositivos móviles.</w:t>
      </w:r>
      <w:r>
        <w:tab/>
      </w:r>
    </w:p>
    <w:p w:rsidR="00642E58" w:rsidRDefault="00642E58" w:rsidP="00642E58">
      <w:pPr>
        <w:tabs>
          <w:tab w:val="left" w:pos="2451"/>
        </w:tabs>
        <w:spacing w:before="120" w:after="120"/>
        <w:jc w:val="both"/>
      </w:pPr>
    </w:p>
    <w:p w:rsidR="004A0A83" w:rsidRDefault="004A0A83" w:rsidP="004114A8">
      <w:pPr>
        <w:pStyle w:val="Ttulo2"/>
      </w:pPr>
      <w:bookmarkStart w:id="100" w:name="_Toc497222850"/>
      <w:r>
        <w:lastRenderedPageBreak/>
        <w:t>Subsistema de Mesas</w:t>
      </w:r>
      <w:bookmarkEnd w:id="100"/>
    </w:p>
    <w:p w:rsidR="00B02944" w:rsidRDefault="00B02944" w:rsidP="004114A8">
      <w:pPr>
        <w:pStyle w:val="Ttulo3"/>
      </w:pPr>
      <w:bookmarkStart w:id="101" w:name="_Toc497222851"/>
      <w:r>
        <w:t>Propósito</w:t>
      </w:r>
      <w:bookmarkEnd w:id="101"/>
    </w:p>
    <w:p w:rsidR="00B02944" w:rsidRPr="00B02944" w:rsidRDefault="00B02944" w:rsidP="00FA719C">
      <w:pPr>
        <w:jc w:val="both"/>
      </w:pPr>
      <w:r>
        <w:t>Este subsistema tiene el propósito de brindar la funcionalidad necesaria para administrar las mesas de examen. Está integrado por las clases correspondientes a Docente, Tribunal y Mesa de Examen.</w:t>
      </w:r>
    </w:p>
    <w:p w:rsidR="00DC0630" w:rsidRDefault="00A733C5" w:rsidP="00FA719C">
      <w:pPr>
        <w:jc w:val="both"/>
      </w:pPr>
      <w:r>
        <w:t>Se realiza la creación de este subsistema con el objetivo de permitir la modularidad, mantenimiento y el crecimiento del sistema. El agrupamiento de las clases que se relacionan entre sí, permite el diseño de este subsistema.</w:t>
      </w:r>
    </w:p>
    <w:p w:rsidR="00E12FB8" w:rsidRDefault="00E12FB8" w:rsidP="004114A8">
      <w:pPr>
        <w:pStyle w:val="Ttulo3"/>
      </w:pPr>
      <w:bookmarkStart w:id="102" w:name="_Toc497222852"/>
      <w:r>
        <w:t>Función</w:t>
      </w:r>
      <w:bookmarkEnd w:id="102"/>
    </w:p>
    <w:p w:rsidR="00E12FB8" w:rsidRDefault="005E2DD5" w:rsidP="004A0A83">
      <w:pPr>
        <w:jc w:val="both"/>
      </w:pPr>
      <w:r>
        <w:t>Las funciones que cumple este subsistema se relacionan con los siguientes casos de uso:</w:t>
      </w:r>
    </w:p>
    <w:p w:rsidR="005E2DD5" w:rsidRDefault="005E2DD5" w:rsidP="0064285C">
      <w:pPr>
        <w:pStyle w:val="Prrafodelista"/>
        <w:numPr>
          <w:ilvl w:val="0"/>
          <w:numId w:val="14"/>
        </w:numPr>
        <w:spacing w:before="120" w:after="120"/>
        <w:ind w:left="714" w:hanging="357"/>
        <w:contextualSpacing w:val="0"/>
        <w:jc w:val="both"/>
      </w:pPr>
      <w:r>
        <w:t>Importar mesas de examen.</w:t>
      </w:r>
    </w:p>
    <w:p w:rsidR="005E2DD5" w:rsidRDefault="005E2DD5" w:rsidP="0064285C">
      <w:pPr>
        <w:pStyle w:val="Prrafodelista"/>
        <w:numPr>
          <w:ilvl w:val="0"/>
          <w:numId w:val="14"/>
        </w:numPr>
        <w:spacing w:before="120" w:after="120"/>
        <w:ind w:left="714" w:hanging="357"/>
        <w:contextualSpacing w:val="0"/>
        <w:jc w:val="both"/>
      </w:pPr>
      <w:r>
        <w:t>Crea mesa de examen.</w:t>
      </w:r>
    </w:p>
    <w:p w:rsidR="005E2DD5" w:rsidRDefault="005E2DD5" w:rsidP="0064285C">
      <w:pPr>
        <w:pStyle w:val="Prrafodelista"/>
        <w:numPr>
          <w:ilvl w:val="0"/>
          <w:numId w:val="14"/>
        </w:numPr>
        <w:spacing w:before="120" w:after="120"/>
        <w:ind w:left="714" w:hanging="357"/>
        <w:contextualSpacing w:val="0"/>
        <w:jc w:val="both"/>
      </w:pPr>
      <w:r>
        <w:t>Buscar mesas de examen.</w:t>
      </w:r>
    </w:p>
    <w:p w:rsidR="005E2DD5" w:rsidRDefault="005E2DD5" w:rsidP="0064285C">
      <w:pPr>
        <w:pStyle w:val="Prrafodelista"/>
        <w:numPr>
          <w:ilvl w:val="0"/>
          <w:numId w:val="14"/>
        </w:numPr>
        <w:spacing w:before="120" w:after="120"/>
        <w:ind w:left="714" w:hanging="357"/>
        <w:contextualSpacing w:val="0"/>
        <w:jc w:val="both"/>
      </w:pPr>
      <w:r>
        <w:t>Borrar mesa de examen.</w:t>
      </w:r>
    </w:p>
    <w:p w:rsidR="005E2DD5" w:rsidRDefault="005E2DD5" w:rsidP="0064285C">
      <w:pPr>
        <w:pStyle w:val="Prrafodelista"/>
        <w:numPr>
          <w:ilvl w:val="0"/>
          <w:numId w:val="14"/>
        </w:numPr>
        <w:spacing w:before="120" w:after="120"/>
        <w:ind w:left="714" w:hanging="357"/>
        <w:contextualSpacing w:val="0"/>
        <w:jc w:val="both"/>
      </w:pPr>
      <w:r>
        <w:t>Modificar mesa de examen.</w:t>
      </w:r>
    </w:p>
    <w:p w:rsidR="005E2DD5" w:rsidRDefault="005E2DD5" w:rsidP="0064285C">
      <w:pPr>
        <w:pStyle w:val="Prrafodelista"/>
        <w:numPr>
          <w:ilvl w:val="0"/>
          <w:numId w:val="14"/>
        </w:numPr>
        <w:spacing w:before="120" w:after="120"/>
        <w:ind w:left="714" w:hanging="357"/>
        <w:contextualSpacing w:val="0"/>
        <w:jc w:val="both"/>
      </w:pPr>
      <w:r>
        <w:t>Informe de mesa de examen.</w:t>
      </w:r>
    </w:p>
    <w:p w:rsidR="005E2DD5" w:rsidRDefault="005E2DD5" w:rsidP="005E2DD5">
      <w:pPr>
        <w:jc w:val="both"/>
      </w:pPr>
      <w:r>
        <w:t>Por lo tanto, podemos decir que mediante el uso de este subsistema se podrá realizar la importación de un archivo que contenga mesas de examen para poder ser almacenado complemente en la base de datos. A partir de esta información almacenada, se permite realizar la búsqueda de mesas de examen junto con la posibilidad de realizar una eliminación o modificación.</w:t>
      </w:r>
    </w:p>
    <w:p w:rsidR="005E2DD5" w:rsidRDefault="005E2DD5" w:rsidP="005E2DD5">
      <w:pPr>
        <w:jc w:val="both"/>
      </w:pPr>
      <w:r>
        <w:t xml:space="preserve">Se permite la creación de una mesa de examen en forma individual en caso que se requiera por alguna razón. </w:t>
      </w:r>
    </w:p>
    <w:p w:rsidR="005E2DD5" w:rsidRDefault="005E2DD5" w:rsidP="005E2DD5">
      <w:pPr>
        <w:jc w:val="both"/>
      </w:pPr>
      <w:r>
        <w:t>Se permite la generación de informes sobre las mesas de examen como obtener la disponibilidad de aulas para que sean asignadas a dicha mesa de examen.</w:t>
      </w:r>
    </w:p>
    <w:p w:rsidR="008D40A5" w:rsidRDefault="008D40A5" w:rsidP="004114A8">
      <w:pPr>
        <w:pStyle w:val="Ttulo3"/>
      </w:pPr>
      <w:bookmarkStart w:id="103" w:name="_Toc497222853"/>
      <w:r>
        <w:t>Subordinados</w:t>
      </w:r>
      <w:bookmarkEnd w:id="103"/>
    </w:p>
    <w:p w:rsidR="00E90F7C" w:rsidRDefault="008D40A5" w:rsidP="00E90F7C">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212A2E" w:rsidRDefault="00D7251C" w:rsidP="007E715D">
      <w:pPr>
        <w:pStyle w:val="Prrafodelista"/>
        <w:numPr>
          <w:ilvl w:val="0"/>
          <w:numId w:val="14"/>
        </w:numPr>
        <w:jc w:val="both"/>
      </w:pPr>
      <w:r w:rsidRPr="00E90F7C">
        <w:rPr>
          <w:b/>
        </w:rPr>
        <w:t>Modelos</w:t>
      </w:r>
      <w:r w:rsidR="00E90F7C">
        <w:t xml:space="preserve">. </w:t>
      </w:r>
      <w:r>
        <w:t>Los modelos que componen este subsistema son: Mesa de Examen, Mesas de Examen, Tribunal y Docente.</w:t>
      </w:r>
      <w:r w:rsidR="00212A2E">
        <w:t xml:space="preserve"> La descripción de estos objetos se ha realizado en el apartado de Diseño de Objetos.A continuación se adjunta un diagrama de </w:t>
      </w:r>
      <w:r w:rsidR="00AD65D3">
        <w:t>clases</w:t>
      </w:r>
      <w:r w:rsidR="00212A2E">
        <w:t xml:space="preserve"> que muestra los modelos que componen al subsistema:</w:t>
      </w:r>
    </w:p>
    <w:p w:rsidR="008D40A5" w:rsidRDefault="009635E8" w:rsidP="006202C3">
      <w:pPr>
        <w:jc w:val="center"/>
      </w:pPr>
      <w:r>
        <w:rPr>
          <w:noProof/>
          <w:lang w:val="es-AR" w:eastAsia="es-AR"/>
        </w:rPr>
        <w:lastRenderedPageBreak/>
        <w:drawing>
          <wp:inline distT="0" distB="0" distL="0" distR="0">
            <wp:extent cx="3771900" cy="2152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 - Subsistema mesa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71900" cy="2152650"/>
                    </a:xfrm>
                    <a:prstGeom prst="rect">
                      <a:avLst/>
                    </a:prstGeom>
                  </pic:spPr>
                </pic:pic>
              </a:graphicData>
            </a:graphic>
          </wp:inline>
        </w:drawing>
      </w:r>
    </w:p>
    <w:p w:rsidR="006B0DC0" w:rsidRDefault="006B0DC0" w:rsidP="00E90F7C">
      <w:pPr>
        <w:pStyle w:val="Prrafodelista"/>
        <w:numPr>
          <w:ilvl w:val="0"/>
          <w:numId w:val="14"/>
        </w:numPr>
        <w:jc w:val="both"/>
      </w:pPr>
      <w:r w:rsidRPr="00E90F7C">
        <w:rPr>
          <w:b/>
        </w:rPr>
        <w:t>Vistas</w:t>
      </w:r>
      <w:r w:rsidR="00E90F7C">
        <w:t xml:space="preserve">. </w:t>
      </w:r>
      <w:r>
        <w:t xml:space="preserve">Un usuario del sistema interactúa a través de las vistas. </w:t>
      </w:r>
    </w:p>
    <w:p w:rsidR="00672118" w:rsidRDefault="00672118" w:rsidP="00672118">
      <w:pPr>
        <w:pStyle w:val="Prrafodelista"/>
        <w:numPr>
          <w:ilvl w:val="1"/>
          <w:numId w:val="14"/>
        </w:numPr>
        <w:jc w:val="both"/>
      </w:pPr>
      <w:r>
        <w:rPr>
          <w:b/>
        </w:rPr>
        <w:t>Borrar</w:t>
      </w:r>
      <w:r w:rsidRPr="00672118">
        <w:t>.</w:t>
      </w:r>
      <w:r>
        <w:t xml:space="preserve"> Presenta el resultado de una eliminación de mesa.</w:t>
      </w:r>
    </w:p>
    <w:p w:rsidR="00672118" w:rsidRDefault="00672118" w:rsidP="00672118">
      <w:pPr>
        <w:pStyle w:val="Prrafodelista"/>
        <w:numPr>
          <w:ilvl w:val="1"/>
          <w:numId w:val="14"/>
        </w:numPr>
        <w:jc w:val="both"/>
      </w:pPr>
      <w:r>
        <w:rPr>
          <w:b/>
        </w:rPr>
        <w:t>Buscar</w:t>
      </w:r>
      <w:r w:rsidRPr="00672118">
        <w:t>.</w:t>
      </w:r>
      <w:r>
        <w:t xml:space="preserve"> Presente el formulario para realizar una búsqueda de mesas.</w:t>
      </w:r>
    </w:p>
    <w:p w:rsidR="00672118" w:rsidRDefault="00672118" w:rsidP="00672118">
      <w:pPr>
        <w:pStyle w:val="Prrafodelista"/>
        <w:numPr>
          <w:ilvl w:val="1"/>
          <w:numId w:val="14"/>
        </w:numPr>
        <w:jc w:val="both"/>
      </w:pPr>
      <w:r>
        <w:rPr>
          <w:b/>
        </w:rPr>
        <w:t>Crear</w:t>
      </w:r>
      <w:r w:rsidRPr="00672118">
        <w:t>.</w:t>
      </w:r>
      <w:r>
        <w:t xml:space="preserve"> Presenta el formulario para crear una mesa de examen.</w:t>
      </w:r>
    </w:p>
    <w:p w:rsidR="00672118" w:rsidRDefault="00672118" w:rsidP="00672118">
      <w:pPr>
        <w:pStyle w:val="Prrafodelista"/>
        <w:numPr>
          <w:ilvl w:val="1"/>
          <w:numId w:val="14"/>
        </w:numPr>
        <w:jc w:val="both"/>
      </w:pPr>
      <w:r>
        <w:rPr>
          <w:b/>
        </w:rPr>
        <w:t>Importar</w:t>
      </w:r>
      <w:r w:rsidRPr="00672118">
        <w:t>.</w:t>
      </w:r>
      <w:r>
        <w:t xml:space="preserve"> Presenta la tabla con los datos de un archivo csv.</w:t>
      </w:r>
    </w:p>
    <w:p w:rsidR="005C5FD8" w:rsidRDefault="005C5FD8" w:rsidP="00672118">
      <w:pPr>
        <w:pStyle w:val="Prrafodelista"/>
        <w:numPr>
          <w:ilvl w:val="1"/>
          <w:numId w:val="14"/>
        </w:numPr>
        <w:jc w:val="both"/>
      </w:pPr>
      <w:r>
        <w:rPr>
          <w:b/>
        </w:rPr>
        <w:t>Informe</w:t>
      </w:r>
      <w:r w:rsidRPr="005C5FD8">
        <w:t>.</w:t>
      </w:r>
      <w:r>
        <w:t xml:space="preserve"> Presenta el formulario para realizar un informe.</w:t>
      </w:r>
    </w:p>
    <w:p w:rsidR="00672118" w:rsidRDefault="00672118" w:rsidP="00672118">
      <w:pPr>
        <w:pStyle w:val="Prrafodelista"/>
        <w:numPr>
          <w:ilvl w:val="1"/>
          <w:numId w:val="14"/>
        </w:numPr>
        <w:jc w:val="both"/>
      </w:pPr>
      <w:r>
        <w:rPr>
          <w:b/>
        </w:rPr>
        <w:t>Modificar</w:t>
      </w:r>
      <w:r w:rsidRPr="00672118">
        <w:t>.</w:t>
      </w:r>
      <w:r>
        <w:t xml:space="preserve"> Presenta el formulario para modificar una mesa de examen.</w:t>
      </w:r>
    </w:p>
    <w:p w:rsidR="00672118" w:rsidRDefault="00672118" w:rsidP="00672118">
      <w:pPr>
        <w:pStyle w:val="Prrafodelista"/>
        <w:numPr>
          <w:ilvl w:val="1"/>
          <w:numId w:val="14"/>
        </w:numPr>
        <w:jc w:val="both"/>
      </w:pPr>
      <w:r>
        <w:rPr>
          <w:b/>
        </w:rPr>
        <w:t>Resultado buscar</w:t>
      </w:r>
      <w:r w:rsidRPr="00672118">
        <w:t>.</w:t>
      </w:r>
      <w:r>
        <w:t xml:space="preserve"> Presenta el resultado de una búsqueda. </w:t>
      </w:r>
    </w:p>
    <w:p w:rsidR="00672118" w:rsidRDefault="00672118" w:rsidP="00672118">
      <w:pPr>
        <w:pStyle w:val="Prrafodelista"/>
        <w:numPr>
          <w:ilvl w:val="1"/>
          <w:numId w:val="14"/>
        </w:numPr>
        <w:jc w:val="both"/>
      </w:pPr>
      <w:r>
        <w:rPr>
          <w:b/>
        </w:rPr>
        <w:t>Resultado importar</w:t>
      </w:r>
      <w:r w:rsidRPr="00672118">
        <w:t>.</w:t>
      </w:r>
      <w:r>
        <w:t xml:space="preserve"> Presenta el resultado de la importación de un archivo.</w:t>
      </w:r>
    </w:p>
    <w:p w:rsidR="005C5FD8" w:rsidRDefault="005C5FD8" w:rsidP="00672118">
      <w:pPr>
        <w:pStyle w:val="Prrafodelista"/>
        <w:numPr>
          <w:ilvl w:val="1"/>
          <w:numId w:val="14"/>
        </w:numPr>
        <w:jc w:val="both"/>
      </w:pPr>
      <w:r>
        <w:rPr>
          <w:b/>
        </w:rPr>
        <w:t>Resultado informe</w:t>
      </w:r>
      <w:r w:rsidRPr="005C5FD8">
        <w:t>.</w:t>
      </w:r>
      <w:r>
        <w:t xml:space="preserve"> Presenta el resultado del informe solicitado.</w:t>
      </w:r>
    </w:p>
    <w:p w:rsidR="005C5FD8" w:rsidRDefault="005C5FD8" w:rsidP="00672118">
      <w:pPr>
        <w:pStyle w:val="Prrafodelista"/>
        <w:numPr>
          <w:ilvl w:val="1"/>
          <w:numId w:val="14"/>
        </w:numPr>
        <w:jc w:val="both"/>
      </w:pPr>
      <w:r>
        <w:rPr>
          <w:b/>
        </w:rPr>
        <w:t>Resultado modificar</w:t>
      </w:r>
      <w:r w:rsidRPr="005C5FD8">
        <w:t>.</w:t>
      </w:r>
      <w:r>
        <w:t xml:space="preserve"> Presenta el resultado de la modificación de mesa.</w:t>
      </w:r>
      <w:bookmarkStart w:id="104" w:name="_GoBack"/>
      <w:bookmarkEnd w:id="104"/>
    </w:p>
    <w:p w:rsidR="00672118" w:rsidRDefault="00672118" w:rsidP="00672118">
      <w:pPr>
        <w:pStyle w:val="Prrafodelista"/>
        <w:numPr>
          <w:ilvl w:val="1"/>
          <w:numId w:val="14"/>
        </w:numPr>
        <w:jc w:val="both"/>
      </w:pPr>
      <w:r>
        <w:rPr>
          <w:b/>
        </w:rPr>
        <w:t>Seleccionar</w:t>
      </w:r>
      <w:r w:rsidRPr="00672118">
        <w:t>.</w:t>
      </w:r>
      <w:r>
        <w:t xml:space="preserve"> Presenta el formulario para seleccionar un archivo csv.</w:t>
      </w:r>
    </w:p>
    <w:p w:rsidR="00A209D3" w:rsidRDefault="00A209D3" w:rsidP="00A209D3">
      <w:pPr>
        <w:pStyle w:val="Prrafodelista"/>
        <w:numPr>
          <w:ilvl w:val="0"/>
          <w:numId w:val="14"/>
        </w:numPr>
        <w:tabs>
          <w:tab w:val="left" w:pos="2451"/>
        </w:tabs>
        <w:spacing w:before="120" w:after="120"/>
        <w:ind w:left="714" w:hanging="357"/>
        <w:contextualSpacing w:val="0"/>
        <w:jc w:val="both"/>
      </w:pPr>
      <w:r w:rsidRPr="003C2BB3">
        <w:rPr>
          <w:b/>
        </w:rPr>
        <w:t>Controladores</w:t>
      </w:r>
      <w:r>
        <w:t>. Se ha identificado al Manejador Mesa. Este controlador es encargado de comunicar las vistas con los modelos correspondientes para el desarrollo de las actividades.</w:t>
      </w:r>
    </w:p>
    <w:p w:rsidR="00A209D3" w:rsidRDefault="00E72841" w:rsidP="00E72841">
      <w:pPr>
        <w:pStyle w:val="Ttulo3"/>
      </w:pPr>
      <w:r>
        <w:t>Recursos</w:t>
      </w:r>
    </w:p>
    <w:p w:rsidR="00E72841" w:rsidRDefault="00E72841" w:rsidP="00E72841">
      <w:pPr>
        <w:jc w:val="both"/>
      </w:pPr>
      <w:r>
        <w:t>No se han identificado recursos externos al diseño necesarios para realizar la función. Cabe destacar que este subsistema será accedido desde clientes representados por navegadores web y dispositivos móviles.</w:t>
      </w:r>
    </w:p>
    <w:p w:rsidR="004A0A83" w:rsidRDefault="004A0A83" w:rsidP="004114A8">
      <w:pPr>
        <w:pStyle w:val="Ttulo2"/>
      </w:pPr>
      <w:bookmarkStart w:id="105" w:name="_Toc497222854"/>
      <w:r>
        <w:t>Subsistema de Usuarios</w:t>
      </w:r>
      <w:bookmarkEnd w:id="105"/>
    </w:p>
    <w:p w:rsidR="00B02944" w:rsidRDefault="00B02944" w:rsidP="004114A8">
      <w:pPr>
        <w:pStyle w:val="Ttulo3"/>
      </w:pPr>
      <w:bookmarkStart w:id="106" w:name="_Toc497222855"/>
      <w:r>
        <w:t>Propósito</w:t>
      </w:r>
      <w:bookmarkEnd w:id="106"/>
    </w:p>
    <w:p w:rsidR="00B02944" w:rsidRDefault="00B02944" w:rsidP="00AF6261">
      <w:pPr>
        <w:jc w:val="both"/>
      </w:pPr>
      <w:r>
        <w:t xml:space="preserve">Este subsistema tiene el propósito de brindar la funcionalidad necesaria para administrar los usuarios del sistema. Este subsistema está integrado por las clases que corresponden a Usuarios, Roles y Permisos. </w:t>
      </w:r>
    </w:p>
    <w:p w:rsidR="00AC5AF4" w:rsidRDefault="00AC5AF4" w:rsidP="00AF6261">
      <w:pPr>
        <w:jc w:val="both"/>
      </w:pPr>
      <w:r>
        <w:t>El presente subsistema es reutilizado a partir del proyecto UargFlow.</w:t>
      </w:r>
    </w:p>
    <w:p w:rsidR="00E12FB8" w:rsidRDefault="00E12FB8" w:rsidP="004114A8">
      <w:pPr>
        <w:pStyle w:val="Ttulo3"/>
      </w:pPr>
      <w:bookmarkStart w:id="107" w:name="_Toc497222856"/>
      <w:r>
        <w:t>Función</w:t>
      </w:r>
      <w:bookmarkEnd w:id="107"/>
    </w:p>
    <w:p w:rsidR="006202C3" w:rsidRDefault="006202C3" w:rsidP="006202C3">
      <w:pPr>
        <w:jc w:val="both"/>
      </w:pPr>
      <w:r>
        <w:t>Las funciones que cumple este subsistema se relacionan con los siguientes casos de uso:</w:t>
      </w:r>
    </w:p>
    <w:p w:rsidR="006202C3" w:rsidRDefault="006202C3" w:rsidP="0064285C">
      <w:pPr>
        <w:pStyle w:val="Prrafodelista"/>
        <w:numPr>
          <w:ilvl w:val="0"/>
          <w:numId w:val="14"/>
        </w:numPr>
        <w:spacing w:before="120" w:after="120"/>
        <w:ind w:left="714" w:hanging="357"/>
        <w:contextualSpacing w:val="0"/>
        <w:jc w:val="both"/>
      </w:pPr>
      <w:r>
        <w:lastRenderedPageBreak/>
        <w:t>Crear usuario.</w:t>
      </w:r>
    </w:p>
    <w:p w:rsidR="006202C3" w:rsidRDefault="006202C3" w:rsidP="0064285C">
      <w:pPr>
        <w:pStyle w:val="Prrafodelista"/>
        <w:numPr>
          <w:ilvl w:val="0"/>
          <w:numId w:val="14"/>
        </w:numPr>
        <w:spacing w:before="120" w:after="120"/>
        <w:ind w:left="714" w:hanging="357"/>
        <w:contextualSpacing w:val="0"/>
        <w:jc w:val="both"/>
      </w:pPr>
      <w:r>
        <w:t>Buscar usuario.</w:t>
      </w:r>
    </w:p>
    <w:p w:rsidR="006202C3" w:rsidRDefault="006202C3" w:rsidP="0064285C">
      <w:pPr>
        <w:pStyle w:val="Prrafodelista"/>
        <w:numPr>
          <w:ilvl w:val="0"/>
          <w:numId w:val="14"/>
        </w:numPr>
        <w:spacing w:before="120" w:after="120"/>
        <w:ind w:left="714" w:hanging="357"/>
        <w:contextualSpacing w:val="0"/>
        <w:jc w:val="both"/>
      </w:pPr>
      <w:r>
        <w:t>Borrar usuario.</w:t>
      </w:r>
    </w:p>
    <w:p w:rsidR="006202C3" w:rsidRDefault="006202C3" w:rsidP="0064285C">
      <w:pPr>
        <w:pStyle w:val="Prrafodelista"/>
        <w:numPr>
          <w:ilvl w:val="0"/>
          <w:numId w:val="14"/>
        </w:numPr>
        <w:spacing w:before="120" w:after="120"/>
        <w:ind w:left="714" w:hanging="357"/>
        <w:contextualSpacing w:val="0"/>
        <w:jc w:val="both"/>
      </w:pPr>
      <w:r>
        <w:t>Modificar usuario.</w:t>
      </w:r>
    </w:p>
    <w:p w:rsidR="006202C3" w:rsidRDefault="006202C3" w:rsidP="0064285C">
      <w:pPr>
        <w:pStyle w:val="Prrafodelista"/>
        <w:numPr>
          <w:ilvl w:val="0"/>
          <w:numId w:val="14"/>
        </w:numPr>
        <w:spacing w:before="120" w:after="120"/>
        <w:ind w:left="714" w:hanging="357"/>
        <w:contextualSpacing w:val="0"/>
        <w:jc w:val="both"/>
      </w:pPr>
      <w:r>
        <w:t>Crear rol.</w:t>
      </w:r>
    </w:p>
    <w:p w:rsidR="006202C3" w:rsidRDefault="006202C3" w:rsidP="0064285C">
      <w:pPr>
        <w:pStyle w:val="Prrafodelista"/>
        <w:numPr>
          <w:ilvl w:val="0"/>
          <w:numId w:val="14"/>
        </w:numPr>
        <w:spacing w:before="120" w:after="120"/>
        <w:ind w:left="714" w:hanging="357"/>
        <w:contextualSpacing w:val="0"/>
        <w:jc w:val="both"/>
      </w:pPr>
      <w:r>
        <w:t>Buscar rol.</w:t>
      </w:r>
    </w:p>
    <w:p w:rsidR="006202C3" w:rsidRDefault="006202C3" w:rsidP="0064285C">
      <w:pPr>
        <w:pStyle w:val="Prrafodelista"/>
        <w:numPr>
          <w:ilvl w:val="0"/>
          <w:numId w:val="14"/>
        </w:numPr>
        <w:spacing w:before="120" w:after="120"/>
        <w:ind w:left="714" w:hanging="357"/>
        <w:contextualSpacing w:val="0"/>
        <w:jc w:val="both"/>
      </w:pPr>
      <w:r>
        <w:t>Borrar rol.</w:t>
      </w:r>
    </w:p>
    <w:p w:rsidR="006202C3" w:rsidRDefault="006202C3" w:rsidP="0064285C">
      <w:pPr>
        <w:pStyle w:val="Prrafodelista"/>
        <w:numPr>
          <w:ilvl w:val="0"/>
          <w:numId w:val="14"/>
        </w:numPr>
        <w:spacing w:before="120" w:after="120"/>
        <w:ind w:left="714" w:hanging="357"/>
        <w:contextualSpacing w:val="0"/>
        <w:jc w:val="both"/>
      </w:pPr>
      <w:r>
        <w:t>Modificar rol</w:t>
      </w:r>
    </w:p>
    <w:p w:rsidR="006202C3" w:rsidRDefault="006202C3" w:rsidP="0064285C">
      <w:pPr>
        <w:pStyle w:val="Prrafodelista"/>
        <w:numPr>
          <w:ilvl w:val="0"/>
          <w:numId w:val="14"/>
        </w:numPr>
        <w:spacing w:before="120" w:after="120"/>
        <w:ind w:left="714" w:hanging="357"/>
        <w:contextualSpacing w:val="0"/>
        <w:jc w:val="both"/>
      </w:pPr>
      <w:r>
        <w:t>Crear permiso.</w:t>
      </w:r>
    </w:p>
    <w:p w:rsidR="006202C3" w:rsidRDefault="006202C3" w:rsidP="0064285C">
      <w:pPr>
        <w:pStyle w:val="Prrafodelista"/>
        <w:numPr>
          <w:ilvl w:val="0"/>
          <w:numId w:val="14"/>
        </w:numPr>
        <w:spacing w:before="120" w:after="120"/>
        <w:ind w:left="714" w:hanging="357"/>
        <w:contextualSpacing w:val="0"/>
        <w:jc w:val="both"/>
      </w:pPr>
      <w:r>
        <w:t>Buscar permiso.</w:t>
      </w:r>
    </w:p>
    <w:p w:rsidR="006202C3" w:rsidRDefault="006202C3" w:rsidP="0064285C">
      <w:pPr>
        <w:pStyle w:val="Prrafodelista"/>
        <w:numPr>
          <w:ilvl w:val="0"/>
          <w:numId w:val="14"/>
        </w:numPr>
        <w:spacing w:before="120" w:after="120"/>
        <w:ind w:left="714" w:hanging="357"/>
        <w:contextualSpacing w:val="0"/>
        <w:jc w:val="both"/>
      </w:pPr>
      <w:r>
        <w:t>Borrar permiso.</w:t>
      </w:r>
    </w:p>
    <w:p w:rsidR="006202C3" w:rsidRDefault="006202C3" w:rsidP="006202C3">
      <w:pPr>
        <w:jc w:val="both"/>
      </w:pPr>
      <w:r>
        <w:t xml:space="preserve"> Por lo tanto, podemos decir que mediante el uso de este subsistema se podrá realizar la creación de usuarios, roles y permisos. Gestionar los roles que cumple un determinado usuario, junto con los permisos asociados a dicho rol.</w:t>
      </w:r>
    </w:p>
    <w:p w:rsidR="006202C3" w:rsidRDefault="006202C3" w:rsidP="006202C3">
      <w:pPr>
        <w:jc w:val="both"/>
      </w:pPr>
      <w:r>
        <w:t>Con esto se puede establecer las opciones que tiene disponible un usuario y presentarlas según corresponda. Se brinda un acceso al sistema para aquellas opciones habilitadas que tenga el usuario.</w:t>
      </w:r>
    </w:p>
    <w:p w:rsidR="006202C3" w:rsidRDefault="006202C3" w:rsidP="004114A8">
      <w:pPr>
        <w:pStyle w:val="Ttulo3"/>
      </w:pPr>
      <w:bookmarkStart w:id="108" w:name="_Toc497222857"/>
      <w:r>
        <w:t>Subordinados</w:t>
      </w:r>
      <w:bookmarkEnd w:id="108"/>
    </w:p>
    <w:p w:rsidR="00E23B04" w:rsidRDefault="00E23B04" w:rsidP="00E23B04">
      <w:pPr>
        <w:jc w:val="both"/>
      </w:pPr>
      <w:r>
        <w:t>Como se ha mencionado, este subsistema está integrado por los objetos de diseño que se relacionan directamente con una mesa de examen. Dado que se sigue un patrón de diseño MVC, este subsistema estará compuesto por Modelos, Vistas y Controladores.</w:t>
      </w:r>
    </w:p>
    <w:p w:rsidR="00806FFB" w:rsidRDefault="00806FFB" w:rsidP="00806FFB">
      <w:pPr>
        <w:pStyle w:val="Prrafodelista"/>
        <w:numPr>
          <w:ilvl w:val="0"/>
          <w:numId w:val="14"/>
        </w:numPr>
        <w:jc w:val="both"/>
      </w:pPr>
      <w:r w:rsidRPr="00553AAF">
        <w:rPr>
          <w:b/>
        </w:rPr>
        <w:t>Modelos</w:t>
      </w:r>
      <w:r>
        <w:t>. Los modelos que componen este subsistema son: Usuario, Usuario Google, Usuarios, Rol, Roles, Permiso y Permisos. La descripción de estos objetos se ha realizado en el apartado de Diseño de Objetos.</w:t>
      </w:r>
    </w:p>
    <w:p w:rsidR="006202C3" w:rsidRDefault="00806FFB" w:rsidP="00806FFB">
      <w:pPr>
        <w:pStyle w:val="Prrafodelista"/>
        <w:ind w:firstLine="0"/>
        <w:jc w:val="both"/>
      </w:pPr>
      <w:r>
        <w:t>A continuación se adjunta un diagrama de clases que muestra los modelos que componen al subsistema:</w:t>
      </w:r>
    </w:p>
    <w:p w:rsidR="00FA41DC" w:rsidRDefault="00FA41DC" w:rsidP="00FA41DC">
      <w:pPr>
        <w:jc w:val="center"/>
      </w:pPr>
      <w:r>
        <w:rPr>
          <w:noProof/>
          <w:lang w:val="es-AR" w:eastAsia="es-AR"/>
        </w:rPr>
        <w:lastRenderedPageBreak/>
        <w:drawing>
          <wp:inline distT="0" distB="0" distL="0" distR="0">
            <wp:extent cx="4057650" cy="2819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 - Subsistema usuarios.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7650" cy="2819400"/>
                    </a:xfrm>
                    <a:prstGeom prst="rect">
                      <a:avLst/>
                    </a:prstGeom>
                  </pic:spPr>
                </pic:pic>
              </a:graphicData>
            </a:graphic>
          </wp:inline>
        </w:drawing>
      </w:r>
    </w:p>
    <w:p w:rsidR="00B02944" w:rsidRPr="00B02944" w:rsidRDefault="00B02944" w:rsidP="00B02944"/>
    <w:p w:rsidR="004A0A83" w:rsidRDefault="004A0A83" w:rsidP="004A0A83">
      <w:pPr>
        <w:jc w:val="both"/>
      </w:pPr>
    </w:p>
    <w:p w:rsidR="004A0A83" w:rsidRDefault="004A0A83" w:rsidP="004A0A83">
      <w:pPr>
        <w:ind w:left="0" w:firstLine="0"/>
        <w:jc w:val="both"/>
      </w:pPr>
    </w:p>
    <w:p w:rsidR="004A0A83" w:rsidRDefault="004A0A83" w:rsidP="004A0A83">
      <w:pPr>
        <w:tabs>
          <w:tab w:val="left" w:pos="2206"/>
        </w:tabs>
        <w:jc w:val="both"/>
      </w:pPr>
      <w:r>
        <w:tab/>
      </w:r>
      <w:r>
        <w:tab/>
      </w:r>
    </w:p>
    <w:p w:rsidR="004A0A83" w:rsidRDefault="004A0A83" w:rsidP="00134816">
      <w:pPr>
        <w:jc w:val="both"/>
      </w:pPr>
    </w:p>
    <w:p w:rsidR="00F10660" w:rsidRDefault="00F10660" w:rsidP="00134816">
      <w:pPr>
        <w:jc w:val="both"/>
        <w:rPr>
          <w:i/>
        </w:rPr>
      </w:pPr>
      <w:r>
        <w:br w:type="page"/>
      </w:r>
    </w:p>
    <w:p w:rsidR="00F10660" w:rsidRDefault="00F10660" w:rsidP="00F10660">
      <w:pPr>
        <w:pStyle w:val="Ttulo1"/>
      </w:pPr>
      <w:bookmarkStart w:id="109" w:name="_Toc497222858"/>
      <w:r>
        <w:lastRenderedPageBreak/>
        <w:t>Diagramas</w:t>
      </w:r>
      <w:bookmarkEnd w:id="109"/>
    </w:p>
    <w:p w:rsidR="00C5422D" w:rsidRPr="00C5422D" w:rsidRDefault="00C5422D" w:rsidP="00F10660">
      <w:pPr>
        <w:pStyle w:val="PSI-Ttulo2"/>
      </w:pPr>
      <w:bookmarkStart w:id="110" w:name="_Toc497222859"/>
      <w:r w:rsidRPr="00C5422D">
        <w:t>Diagrama de componentes</w:t>
      </w:r>
      <w:bookmarkEnd w:id="110"/>
    </w:p>
    <w:p w:rsidR="005E40DA" w:rsidRDefault="005E40DA" w:rsidP="001B1818">
      <w:pPr>
        <w:spacing w:after="240"/>
        <w:jc w:val="both"/>
      </w:pPr>
      <w:r>
        <w:t>En el servidor se realiza una división de los componentes según: modelos, vistas y controladores. Un cliente se conecta con la vista del sistema y esta se comunica con el controlador correspondiente. El controlador se encarga de comunicar y relacionar las vistas y modelos según las funcionalidades que deban realizarse. Son los modelos los que generan las sentencias SQL que se ejecutan en la base de datos.</w:t>
      </w:r>
    </w:p>
    <w:p w:rsidR="005E40DA" w:rsidRPr="00C5422D" w:rsidRDefault="005E40DA" w:rsidP="001B1818">
      <w:pPr>
        <w:spacing w:after="240"/>
        <w:jc w:val="both"/>
      </w:pPr>
      <w:r>
        <w:rPr>
          <w:noProof/>
          <w:lang w:val="es-AR" w:eastAsia="es-AR"/>
        </w:rPr>
        <w:drawing>
          <wp:inline distT="0" distB="0" distL="0" distR="0">
            <wp:extent cx="5400040" cy="1690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1.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690370"/>
                    </a:xfrm>
                    <a:prstGeom prst="rect">
                      <a:avLst/>
                    </a:prstGeom>
                  </pic:spPr>
                </pic:pic>
              </a:graphicData>
            </a:graphic>
          </wp:inline>
        </w:drawing>
      </w:r>
    </w:p>
    <w:p w:rsidR="00F12217" w:rsidRDefault="00C23C29" w:rsidP="001B1818">
      <w:pPr>
        <w:spacing w:after="240"/>
        <w:jc w:val="both"/>
      </w:pPr>
      <w:r>
        <w:t>Se debe mencionar que tanto las vistas, modelos como controladores se dividen según el subsistema al que pertenezcan.</w:t>
      </w:r>
    </w:p>
    <w:p w:rsidR="00055F99" w:rsidRPr="0054740D" w:rsidRDefault="00055F99" w:rsidP="00055F99">
      <w:pPr>
        <w:pStyle w:val="PSI-Ttulo2"/>
      </w:pPr>
      <w:bookmarkStart w:id="111" w:name="_Toc497222860"/>
      <w:r w:rsidRPr="0054740D">
        <w:t>Diagrama de Clases</w:t>
      </w:r>
      <w:bookmarkEnd w:id="111"/>
    </w:p>
    <w:p w:rsidR="00055F99" w:rsidRDefault="00055F99" w:rsidP="00134816">
      <w:pPr>
        <w:jc w:val="both"/>
      </w:pPr>
      <w:r w:rsidRPr="0054740D">
        <w:t>En UML el diagrama de clases es uno de los tipos de diagramas o símboloestático y tiene como fin describir la estructura de un sistema mostrando susclases, atributos y relaciones entre ellos.Estos diagramas son utilizados durante el proceso de análisis y diseño de lossistemas informáticos, en donde se intentan conformar el diagramaconceptual de la información que se manejará en el sistema.Como ya sabemos UML es un modelado de sistema Orientados a Objetos,por ende los conceptos de este paradigma se incorporan a este lenguajede modelado.</w:t>
      </w:r>
    </w:p>
    <w:p w:rsidR="00210AF0" w:rsidRDefault="00210AF0" w:rsidP="00134816">
      <w:pPr>
        <w:jc w:val="both"/>
      </w:pPr>
      <w:r>
        <w:rPr>
          <w:noProof/>
          <w:lang w:val="es-AR" w:eastAsia="es-AR"/>
        </w:rPr>
        <w:lastRenderedPageBreak/>
        <w:drawing>
          <wp:inline distT="0" distB="0" distL="0" distR="0">
            <wp:extent cx="5400040" cy="34048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 - Tempus Reducido.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04870"/>
                    </a:xfrm>
                    <a:prstGeom prst="rect">
                      <a:avLst/>
                    </a:prstGeom>
                  </pic:spPr>
                </pic:pic>
              </a:graphicData>
            </a:graphic>
          </wp:inline>
        </w:drawing>
      </w:r>
    </w:p>
    <w:p w:rsidR="00210AF0" w:rsidRPr="00210AF0" w:rsidRDefault="00210AF0" w:rsidP="00210AF0"/>
    <w:p w:rsidR="00210AF0" w:rsidRDefault="00210AF0" w:rsidP="00210AF0">
      <w:pPr>
        <w:jc w:val="both"/>
      </w:pPr>
      <w:r>
        <w:t>A continuación se observa el mismo diagrama de clases con toda la información correspondiente a cada caso. Se pueden observar los atributos y los métodos correspondientes.</w:t>
      </w:r>
    </w:p>
    <w:p w:rsidR="00210AF0" w:rsidRPr="00210AF0" w:rsidRDefault="00210AF0" w:rsidP="00210AF0">
      <w:pPr>
        <w:tabs>
          <w:tab w:val="left" w:pos="3003"/>
        </w:tabs>
      </w:pPr>
      <w:r>
        <w:tab/>
      </w:r>
      <w:r>
        <w:tab/>
      </w:r>
    </w:p>
    <w:p w:rsidR="00572100" w:rsidRPr="0054740D" w:rsidRDefault="00572100" w:rsidP="00134816">
      <w:pPr>
        <w:jc w:val="both"/>
      </w:pPr>
      <w:r>
        <w:rPr>
          <w:noProof/>
          <w:lang w:val="es-AR" w:eastAsia="es-AR"/>
        </w:rPr>
        <w:lastRenderedPageBreak/>
        <w:drawing>
          <wp:inline distT="0" distB="0" distL="0" distR="0">
            <wp:extent cx="5400040" cy="55854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 - Tempus.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585460"/>
                    </a:xfrm>
                    <a:prstGeom prst="rect">
                      <a:avLst/>
                    </a:prstGeom>
                  </pic:spPr>
                </pic:pic>
              </a:graphicData>
            </a:graphic>
          </wp:inline>
        </w:drawing>
      </w:r>
    </w:p>
    <w:p w:rsidR="00055F99" w:rsidRPr="00572100" w:rsidRDefault="00055F99" w:rsidP="00572100">
      <w:pPr>
        <w:pStyle w:val="PSI-ComentarioVieta"/>
        <w:numPr>
          <w:ilvl w:val="0"/>
          <w:numId w:val="0"/>
        </w:numPr>
        <w:ind w:left="1072" w:hanging="360"/>
      </w:pPr>
    </w:p>
    <w:p w:rsidR="00006311" w:rsidRPr="00354809" w:rsidRDefault="00006311" w:rsidP="00006311">
      <w:pPr>
        <w:pStyle w:val="PSI-Ttulo2"/>
      </w:pPr>
      <w:bookmarkStart w:id="112" w:name="_Toc497222861"/>
      <w:r w:rsidRPr="00354809">
        <w:t>Diagramas de Paquetes</w:t>
      </w:r>
      <w:bookmarkEnd w:id="112"/>
    </w:p>
    <w:p w:rsidR="00006311" w:rsidRPr="006872CB" w:rsidRDefault="007A120C" w:rsidP="00134816">
      <w:pPr>
        <w:jc w:val="both"/>
      </w:pPr>
      <w:r>
        <w:t>No aplica</w:t>
      </w:r>
    </w:p>
    <w:p w:rsidR="00F12217" w:rsidRPr="007C39B1" w:rsidRDefault="00F12217" w:rsidP="00771E35">
      <w:pPr>
        <w:pStyle w:val="PSI-Normal"/>
        <w:jc w:val="center"/>
      </w:pPr>
      <w:r>
        <w:rPr>
          <w:noProof/>
          <w:lang w:eastAsia="es-AR"/>
        </w:rPr>
        <w:lastRenderedPageBreak/>
        <w:drawing>
          <wp:inline distT="0" distB="0" distL="0" distR="0">
            <wp:extent cx="4051004" cy="2897693"/>
            <wp:effectExtent l="19050" t="0" r="6646" b="0"/>
            <wp:docPr id="13" name="12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33" cstate="print"/>
                    <a:stretch>
                      <a:fillRect/>
                    </a:stretch>
                  </pic:blipFill>
                  <pic:spPr>
                    <a:xfrm>
                      <a:off x="0" y="0"/>
                      <a:ext cx="4053016" cy="2899133"/>
                    </a:xfrm>
                    <a:prstGeom prst="rect">
                      <a:avLst/>
                    </a:prstGeom>
                  </pic:spPr>
                </pic:pic>
              </a:graphicData>
            </a:graphic>
          </wp:inline>
        </w:drawing>
      </w:r>
    </w:p>
    <w:p w:rsidR="00D57F72" w:rsidRDefault="00D57F72" w:rsidP="00D57F72">
      <w:pPr>
        <w:pStyle w:val="PSI-Normal"/>
        <w:jc w:val="center"/>
      </w:pPr>
    </w:p>
    <w:p w:rsidR="00D57F72" w:rsidRDefault="00D57F72" w:rsidP="00D57F72">
      <w:pPr>
        <w:pStyle w:val="PSI-Normal"/>
        <w:jc w:val="center"/>
      </w:pPr>
    </w:p>
    <w:p w:rsidR="00354809" w:rsidRDefault="00354809" w:rsidP="001C654E">
      <w:pPr>
        <w:pStyle w:val="PSI-Ttulo3"/>
      </w:pPr>
    </w:p>
    <w:sectPr w:rsidR="00354809" w:rsidSect="0092483A">
      <w:headerReference w:type="default" r:id="rId34"/>
      <w:footerReference w:type="default" r:id="rId35"/>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277F" w:rsidRDefault="0046277F" w:rsidP="00C94FBE">
      <w:pPr>
        <w:spacing w:before="0" w:line="240" w:lineRule="auto"/>
      </w:pPr>
      <w:r>
        <w:separator/>
      </w:r>
    </w:p>
    <w:p w:rsidR="0046277F" w:rsidRDefault="0046277F"/>
  </w:endnote>
  <w:endnote w:type="continuationSeparator" w:id="1">
    <w:p w:rsidR="0046277F" w:rsidRDefault="0046277F" w:rsidP="00C94FBE">
      <w:pPr>
        <w:spacing w:before="0" w:line="240" w:lineRule="auto"/>
      </w:pPr>
      <w:r>
        <w:continuationSeparator/>
      </w:r>
    </w:p>
    <w:p w:rsidR="0046277F" w:rsidRDefault="0046277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sig w:usb0="00000000" w:usb1="00000000" w:usb2="00000000" w:usb3="00000000" w:csb0="00000000" w:csb1="00000000"/>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3A0" w:rsidRDefault="003C633D"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sidR="008F53A0">
          <w:rPr>
            <w:rFonts w:asciiTheme="majorHAnsi" w:hAnsiTheme="majorHAnsi"/>
          </w:rPr>
          <w:t>GRUPO DE DESARROLLO YENÚ</w:t>
        </w:r>
      </w:sdtContent>
    </w:sdt>
    <w:r w:rsidRPr="003C633D">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rsidR="008F53A0">
          <w:tab/>
        </w:r>
        <w:r w:rsidR="008F53A0">
          <w:tab/>
        </w:r>
        <w:r w:rsidR="008F53A0">
          <w:tab/>
        </w:r>
        <w:r w:rsidR="008F53A0">
          <w:tab/>
        </w:r>
        <w:r w:rsidR="008F53A0" w:rsidRPr="00DD5A70">
          <w:rPr>
            <w:rFonts w:asciiTheme="majorHAnsi" w:hAnsiTheme="majorHAnsi" w:cstheme="majorHAnsi"/>
          </w:rPr>
          <w:t xml:space="preserve">Página </w:t>
        </w:r>
        <w:r w:rsidRPr="00DD5A70">
          <w:rPr>
            <w:rFonts w:asciiTheme="majorHAnsi" w:hAnsiTheme="majorHAnsi" w:cstheme="majorHAnsi"/>
          </w:rPr>
          <w:fldChar w:fldCharType="begin"/>
        </w:r>
        <w:r w:rsidR="008F53A0"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7A120C">
          <w:rPr>
            <w:rFonts w:asciiTheme="majorHAnsi" w:hAnsiTheme="majorHAnsi" w:cstheme="majorHAnsi"/>
            <w:noProof/>
          </w:rPr>
          <w:t>38</w:t>
        </w:r>
        <w:r w:rsidRPr="00DD5A70">
          <w:rPr>
            <w:rFonts w:asciiTheme="majorHAnsi" w:hAnsiTheme="majorHAnsi" w:cstheme="majorHAnsi"/>
          </w:rPr>
          <w:fldChar w:fldCharType="end"/>
        </w:r>
        <w:r w:rsidR="008F53A0" w:rsidRPr="00DD5A70">
          <w:rPr>
            <w:rFonts w:asciiTheme="majorHAnsi" w:hAnsiTheme="majorHAnsi" w:cstheme="majorHAnsi"/>
          </w:rPr>
          <w:t xml:space="preserve"> de </w:t>
        </w:r>
        <w:r w:rsidRPr="00DD5A70">
          <w:rPr>
            <w:rFonts w:asciiTheme="majorHAnsi" w:hAnsiTheme="majorHAnsi" w:cstheme="majorHAnsi"/>
          </w:rPr>
          <w:fldChar w:fldCharType="begin"/>
        </w:r>
        <w:r w:rsidR="008F53A0"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7A120C">
          <w:rPr>
            <w:rFonts w:asciiTheme="majorHAnsi" w:hAnsiTheme="majorHAnsi" w:cstheme="majorHAnsi"/>
            <w:noProof/>
          </w:rPr>
          <w:t>39</w:t>
        </w:r>
        <w:r w:rsidRPr="00DD5A70">
          <w:rPr>
            <w:rFonts w:asciiTheme="majorHAnsi" w:hAnsiTheme="majorHAnsi" w:cstheme="majorHAnsi"/>
          </w:rPr>
          <w:fldChar w:fldCharType="end"/>
        </w:r>
      </w:sdtContent>
    </w:sdt>
  </w:p>
  <w:p w:rsidR="008F53A0" w:rsidRDefault="008F53A0" w:rsidP="00134816">
    <w:pPr>
      <w:tabs>
        <w:tab w:val="center" w:pos="4252"/>
      </w:tabs>
      <w:spacing w:before="0"/>
      <w:ind w:lef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277F" w:rsidRDefault="0046277F" w:rsidP="00C94FBE">
      <w:pPr>
        <w:spacing w:before="0" w:line="240" w:lineRule="auto"/>
      </w:pPr>
      <w:r>
        <w:separator/>
      </w:r>
    </w:p>
    <w:p w:rsidR="0046277F" w:rsidRDefault="0046277F"/>
  </w:footnote>
  <w:footnote w:type="continuationSeparator" w:id="1">
    <w:p w:rsidR="0046277F" w:rsidRDefault="0046277F" w:rsidP="00C94FBE">
      <w:pPr>
        <w:spacing w:before="0" w:line="240" w:lineRule="auto"/>
      </w:pPr>
      <w:r>
        <w:continuationSeparator/>
      </w:r>
    </w:p>
    <w:p w:rsidR="0046277F" w:rsidRDefault="0046277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8F53A0" w:rsidRDefault="008F53A0">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rsidR="008F53A0" w:rsidRPr="000F4F97" w:rsidRDefault="003C633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sidRPr="003C633D">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8F53A0">
          <w:rPr>
            <w:rFonts w:asciiTheme="majorHAnsi" w:eastAsiaTheme="majorEastAsia" w:hAnsiTheme="majorHAnsi" w:cstheme="majorBidi"/>
            <w:szCs w:val="36"/>
          </w:rPr>
          <w:t>TEMPUS</w:t>
        </w:r>
      </w:sdtContent>
    </w:sdt>
    <w:r w:rsidR="008F53A0">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35576E0"/>
    <w:multiLevelType w:val="hybridMultilevel"/>
    <w:tmpl w:val="4E80D80C"/>
    <w:lvl w:ilvl="0" w:tplc="F6A83A9E">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7">
    <w:nsid w:val="47F4134E"/>
    <w:multiLevelType w:val="hybridMultilevel"/>
    <w:tmpl w:val="6C44EEA4"/>
    <w:lvl w:ilvl="0" w:tplc="176612A4">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9">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C702525"/>
    <w:multiLevelType w:val="hybridMultilevel"/>
    <w:tmpl w:val="08808A22"/>
    <w:lvl w:ilvl="0" w:tplc="3B1E6FC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abstractNum w:abstractNumId="13">
    <w:nsid w:val="7DFE5330"/>
    <w:multiLevelType w:val="hybridMultilevel"/>
    <w:tmpl w:val="44D4D49E"/>
    <w:lvl w:ilvl="0" w:tplc="BF92E78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2"/>
  </w:num>
  <w:num w:numId="11">
    <w:abstractNumId w:val="5"/>
  </w:num>
  <w:num w:numId="12">
    <w:abstractNumId w:val="9"/>
  </w:num>
  <w:num w:numId="13">
    <w:abstractNumId w:val="13"/>
  </w:num>
  <w:num w:numId="14">
    <w:abstractNumId w:val="11"/>
  </w:num>
  <w:num w:numId="15">
    <w:abstractNumId w:val="7"/>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attachedTemplate r:id="rId1"/>
  <w:defaultTabStop w:val="708"/>
  <w:hyphenationZone w:val="425"/>
  <w:drawingGridHorizontalSpacing w:val="110"/>
  <w:displayHorizontalDrawingGridEvery w:val="2"/>
  <w:characterSpacingControl w:val="doNotCompress"/>
  <w:hdrShapeDefaults>
    <o:shapedefaults v:ext="edit" spidmax="4098">
      <o:colormru v:ext="edit" colors="#4bacc6,#268496"/>
    </o:shapedefaults>
    <o:shapelayout v:ext="edit">
      <o:idmap v:ext="edit" data="2"/>
      <o:rules v:ext="edit">
        <o:r id="V:Rule3" type="connector" idref="#_x0000_s2076"/>
        <o:r id="V:Rule4" type="connector" idref="#_x0000_s2084"/>
      </o:rules>
    </o:shapelayout>
  </w:hdrShapeDefaults>
  <w:footnotePr>
    <w:footnote w:id="0"/>
    <w:footnote w:id="1"/>
  </w:footnotePr>
  <w:endnotePr>
    <w:endnote w:id="0"/>
    <w:endnote w:id="1"/>
  </w:endnotePr>
  <w:compat/>
  <w:rsids>
    <w:rsidRoot w:val="00134816"/>
    <w:rsid w:val="00001CCE"/>
    <w:rsid w:val="00002872"/>
    <w:rsid w:val="00006311"/>
    <w:rsid w:val="00011BED"/>
    <w:rsid w:val="00011EE4"/>
    <w:rsid w:val="00012704"/>
    <w:rsid w:val="000140DD"/>
    <w:rsid w:val="000146B1"/>
    <w:rsid w:val="0001474E"/>
    <w:rsid w:val="00017066"/>
    <w:rsid w:val="00017EFE"/>
    <w:rsid w:val="0004196D"/>
    <w:rsid w:val="00042DB4"/>
    <w:rsid w:val="000441D9"/>
    <w:rsid w:val="00045838"/>
    <w:rsid w:val="00045F1A"/>
    <w:rsid w:val="00047CFD"/>
    <w:rsid w:val="00055F99"/>
    <w:rsid w:val="00080C27"/>
    <w:rsid w:val="00087F53"/>
    <w:rsid w:val="00092BC0"/>
    <w:rsid w:val="00093424"/>
    <w:rsid w:val="000A0FE7"/>
    <w:rsid w:val="000A3639"/>
    <w:rsid w:val="000A3B46"/>
    <w:rsid w:val="000A5ABD"/>
    <w:rsid w:val="000B081F"/>
    <w:rsid w:val="000B1B32"/>
    <w:rsid w:val="000B230E"/>
    <w:rsid w:val="000B4B51"/>
    <w:rsid w:val="000C20D8"/>
    <w:rsid w:val="000C4C42"/>
    <w:rsid w:val="000C4E31"/>
    <w:rsid w:val="000D22D5"/>
    <w:rsid w:val="000D2381"/>
    <w:rsid w:val="000D4C6E"/>
    <w:rsid w:val="000F0E00"/>
    <w:rsid w:val="000F1888"/>
    <w:rsid w:val="000F23F7"/>
    <w:rsid w:val="000F4F97"/>
    <w:rsid w:val="000F7460"/>
    <w:rsid w:val="000F79DF"/>
    <w:rsid w:val="00100201"/>
    <w:rsid w:val="00101C4D"/>
    <w:rsid w:val="0010416D"/>
    <w:rsid w:val="001117D6"/>
    <w:rsid w:val="0011502A"/>
    <w:rsid w:val="001163FF"/>
    <w:rsid w:val="0012111C"/>
    <w:rsid w:val="0012205F"/>
    <w:rsid w:val="00127B7E"/>
    <w:rsid w:val="00132763"/>
    <w:rsid w:val="00132B77"/>
    <w:rsid w:val="00134816"/>
    <w:rsid w:val="00137061"/>
    <w:rsid w:val="001410A7"/>
    <w:rsid w:val="00141EF5"/>
    <w:rsid w:val="001428E6"/>
    <w:rsid w:val="00143521"/>
    <w:rsid w:val="001442B0"/>
    <w:rsid w:val="00144AE4"/>
    <w:rsid w:val="00150702"/>
    <w:rsid w:val="0015333E"/>
    <w:rsid w:val="00153DDE"/>
    <w:rsid w:val="00170EB9"/>
    <w:rsid w:val="00171FAA"/>
    <w:rsid w:val="00175876"/>
    <w:rsid w:val="00176CB5"/>
    <w:rsid w:val="00183953"/>
    <w:rsid w:val="00185A46"/>
    <w:rsid w:val="00191198"/>
    <w:rsid w:val="001950C8"/>
    <w:rsid w:val="001A2EE6"/>
    <w:rsid w:val="001A6B1A"/>
    <w:rsid w:val="001B14BA"/>
    <w:rsid w:val="001B1818"/>
    <w:rsid w:val="001B600D"/>
    <w:rsid w:val="001C27FD"/>
    <w:rsid w:val="001C4311"/>
    <w:rsid w:val="001C600F"/>
    <w:rsid w:val="001C6104"/>
    <w:rsid w:val="001C654E"/>
    <w:rsid w:val="001C799E"/>
    <w:rsid w:val="001D3605"/>
    <w:rsid w:val="001E0730"/>
    <w:rsid w:val="001E5FBC"/>
    <w:rsid w:val="001F116C"/>
    <w:rsid w:val="001F5F92"/>
    <w:rsid w:val="002027E8"/>
    <w:rsid w:val="0020621B"/>
    <w:rsid w:val="00206597"/>
    <w:rsid w:val="00210AF0"/>
    <w:rsid w:val="00212A2E"/>
    <w:rsid w:val="00213D87"/>
    <w:rsid w:val="002145E7"/>
    <w:rsid w:val="00217A70"/>
    <w:rsid w:val="00221E50"/>
    <w:rsid w:val="00222AA1"/>
    <w:rsid w:val="00224B75"/>
    <w:rsid w:val="00231B15"/>
    <w:rsid w:val="0023393D"/>
    <w:rsid w:val="002409B4"/>
    <w:rsid w:val="00244929"/>
    <w:rsid w:val="00244DA3"/>
    <w:rsid w:val="00245415"/>
    <w:rsid w:val="00251E3D"/>
    <w:rsid w:val="002548A5"/>
    <w:rsid w:val="00266C42"/>
    <w:rsid w:val="00274EF9"/>
    <w:rsid w:val="00287207"/>
    <w:rsid w:val="00295CA9"/>
    <w:rsid w:val="002A41AA"/>
    <w:rsid w:val="002B0E32"/>
    <w:rsid w:val="002B30D4"/>
    <w:rsid w:val="002B4AAD"/>
    <w:rsid w:val="002B506A"/>
    <w:rsid w:val="002B5AF9"/>
    <w:rsid w:val="002C46EE"/>
    <w:rsid w:val="002D0CCB"/>
    <w:rsid w:val="002D57DA"/>
    <w:rsid w:val="002E0AB6"/>
    <w:rsid w:val="002E62A6"/>
    <w:rsid w:val="002E6A3A"/>
    <w:rsid w:val="002E7874"/>
    <w:rsid w:val="002E7E0B"/>
    <w:rsid w:val="002F1461"/>
    <w:rsid w:val="002F635A"/>
    <w:rsid w:val="0030166C"/>
    <w:rsid w:val="00307384"/>
    <w:rsid w:val="003130E3"/>
    <w:rsid w:val="003149A1"/>
    <w:rsid w:val="003150F4"/>
    <w:rsid w:val="003219F2"/>
    <w:rsid w:val="0033115E"/>
    <w:rsid w:val="00332CAF"/>
    <w:rsid w:val="00333A4D"/>
    <w:rsid w:val="00335293"/>
    <w:rsid w:val="00344258"/>
    <w:rsid w:val="00344C64"/>
    <w:rsid w:val="00354809"/>
    <w:rsid w:val="003560F2"/>
    <w:rsid w:val="00363FD1"/>
    <w:rsid w:val="00366038"/>
    <w:rsid w:val="00376A19"/>
    <w:rsid w:val="003800B1"/>
    <w:rsid w:val="003803CC"/>
    <w:rsid w:val="003814C6"/>
    <w:rsid w:val="00381F67"/>
    <w:rsid w:val="00382DF4"/>
    <w:rsid w:val="00386540"/>
    <w:rsid w:val="00391045"/>
    <w:rsid w:val="00391115"/>
    <w:rsid w:val="003955BF"/>
    <w:rsid w:val="003962F6"/>
    <w:rsid w:val="003973B3"/>
    <w:rsid w:val="003A3DCE"/>
    <w:rsid w:val="003A4274"/>
    <w:rsid w:val="003B0A46"/>
    <w:rsid w:val="003B683A"/>
    <w:rsid w:val="003B7D0E"/>
    <w:rsid w:val="003B7F1F"/>
    <w:rsid w:val="003C2BB3"/>
    <w:rsid w:val="003C42D9"/>
    <w:rsid w:val="003C54B1"/>
    <w:rsid w:val="003C633D"/>
    <w:rsid w:val="003D09BC"/>
    <w:rsid w:val="003D6744"/>
    <w:rsid w:val="003E12FE"/>
    <w:rsid w:val="003E37B2"/>
    <w:rsid w:val="003E74FD"/>
    <w:rsid w:val="003F2E20"/>
    <w:rsid w:val="0040066E"/>
    <w:rsid w:val="004114A8"/>
    <w:rsid w:val="0041164C"/>
    <w:rsid w:val="0041212B"/>
    <w:rsid w:val="004143F3"/>
    <w:rsid w:val="004164EB"/>
    <w:rsid w:val="00437DA3"/>
    <w:rsid w:val="004444C0"/>
    <w:rsid w:val="004513AB"/>
    <w:rsid w:val="004525FF"/>
    <w:rsid w:val="0045669E"/>
    <w:rsid w:val="0046277F"/>
    <w:rsid w:val="00467F78"/>
    <w:rsid w:val="00472A1D"/>
    <w:rsid w:val="004807AF"/>
    <w:rsid w:val="004836CB"/>
    <w:rsid w:val="004909C2"/>
    <w:rsid w:val="00493288"/>
    <w:rsid w:val="00494EA4"/>
    <w:rsid w:val="004A0A83"/>
    <w:rsid w:val="004A5274"/>
    <w:rsid w:val="004A54C8"/>
    <w:rsid w:val="004A7DB7"/>
    <w:rsid w:val="004B14D3"/>
    <w:rsid w:val="004B2CF2"/>
    <w:rsid w:val="004B3251"/>
    <w:rsid w:val="004B3570"/>
    <w:rsid w:val="004C2C12"/>
    <w:rsid w:val="004C5D7E"/>
    <w:rsid w:val="004D45CD"/>
    <w:rsid w:val="004D5185"/>
    <w:rsid w:val="004D52A6"/>
    <w:rsid w:val="004E3133"/>
    <w:rsid w:val="004E4935"/>
    <w:rsid w:val="004F4D25"/>
    <w:rsid w:val="005017FA"/>
    <w:rsid w:val="005046A5"/>
    <w:rsid w:val="00504A67"/>
    <w:rsid w:val="00511D9A"/>
    <w:rsid w:val="00515617"/>
    <w:rsid w:val="00524140"/>
    <w:rsid w:val="00527E44"/>
    <w:rsid w:val="0053690A"/>
    <w:rsid w:val="00540CC0"/>
    <w:rsid w:val="00553AAF"/>
    <w:rsid w:val="0055747E"/>
    <w:rsid w:val="00564033"/>
    <w:rsid w:val="0056669F"/>
    <w:rsid w:val="00566CAB"/>
    <w:rsid w:val="00570244"/>
    <w:rsid w:val="00570A66"/>
    <w:rsid w:val="00570F4F"/>
    <w:rsid w:val="00571137"/>
    <w:rsid w:val="00572100"/>
    <w:rsid w:val="00574DCA"/>
    <w:rsid w:val="00576051"/>
    <w:rsid w:val="00580035"/>
    <w:rsid w:val="00581D90"/>
    <w:rsid w:val="005857BB"/>
    <w:rsid w:val="0059100A"/>
    <w:rsid w:val="0059568F"/>
    <w:rsid w:val="00597A23"/>
    <w:rsid w:val="005A0664"/>
    <w:rsid w:val="005A0AE0"/>
    <w:rsid w:val="005A52A2"/>
    <w:rsid w:val="005B6373"/>
    <w:rsid w:val="005C4A82"/>
    <w:rsid w:val="005C5FD8"/>
    <w:rsid w:val="005E2DD5"/>
    <w:rsid w:val="005E40DA"/>
    <w:rsid w:val="005E76A4"/>
    <w:rsid w:val="005F133C"/>
    <w:rsid w:val="005F1A04"/>
    <w:rsid w:val="005F5429"/>
    <w:rsid w:val="005F60BA"/>
    <w:rsid w:val="00603AA4"/>
    <w:rsid w:val="00603E9D"/>
    <w:rsid w:val="0060795B"/>
    <w:rsid w:val="00610484"/>
    <w:rsid w:val="006124BF"/>
    <w:rsid w:val="00614317"/>
    <w:rsid w:val="006161D6"/>
    <w:rsid w:val="00616A6E"/>
    <w:rsid w:val="00617F80"/>
    <w:rsid w:val="006202C3"/>
    <w:rsid w:val="006246CF"/>
    <w:rsid w:val="006333F3"/>
    <w:rsid w:val="0064285C"/>
    <w:rsid w:val="00642E3D"/>
    <w:rsid w:val="00642E58"/>
    <w:rsid w:val="00653E0F"/>
    <w:rsid w:val="006554D4"/>
    <w:rsid w:val="00664F2E"/>
    <w:rsid w:val="00666B63"/>
    <w:rsid w:val="00672118"/>
    <w:rsid w:val="0068276A"/>
    <w:rsid w:val="00691305"/>
    <w:rsid w:val="006919D5"/>
    <w:rsid w:val="006A2495"/>
    <w:rsid w:val="006B0DC0"/>
    <w:rsid w:val="006B3371"/>
    <w:rsid w:val="006B35D9"/>
    <w:rsid w:val="006C5816"/>
    <w:rsid w:val="006D7B96"/>
    <w:rsid w:val="006D7DDE"/>
    <w:rsid w:val="006F1AE5"/>
    <w:rsid w:val="006F2CA6"/>
    <w:rsid w:val="006F6213"/>
    <w:rsid w:val="0070494E"/>
    <w:rsid w:val="00705C02"/>
    <w:rsid w:val="00706A07"/>
    <w:rsid w:val="00707A1A"/>
    <w:rsid w:val="007119C7"/>
    <w:rsid w:val="00711DF8"/>
    <w:rsid w:val="00720F46"/>
    <w:rsid w:val="00723B0C"/>
    <w:rsid w:val="007251BA"/>
    <w:rsid w:val="007278DB"/>
    <w:rsid w:val="007447BE"/>
    <w:rsid w:val="00746A7E"/>
    <w:rsid w:val="00751361"/>
    <w:rsid w:val="0075314B"/>
    <w:rsid w:val="00765889"/>
    <w:rsid w:val="00771E35"/>
    <w:rsid w:val="00795780"/>
    <w:rsid w:val="007A120C"/>
    <w:rsid w:val="007A33C6"/>
    <w:rsid w:val="007B151B"/>
    <w:rsid w:val="007B1CAC"/>
    <w:rsid w:val="007B2C47"/>
    <w:rsid w:val="007B2E53"/>
    <w:rsid w:val="007C15F6"/>
    <w:rsid w:val="007C16E7"/>
    <w:rsid w:val="007C528E"/>
    <w:rsid w:val="007C742C"/>
    <w:rsid w:val="007C7858"/>
    <w:rsid w:val="007D1477"/>
    <w:rsid w:val="007D1E64"/>
    <w:rsid w:val="007D7477"/>
    <w:rsid w:val="007D7995"/>
    <w:rsid w:val="007E371C"/>
    <w:rsid w:val="007E66A5"/>
    <w:rsid w:val="007E715D"/>
    <w:rsid w:val="007F38C0"/>
    <w:rsid w:val="007F4D4F"/>
    <w:rsid w:val="00801130"/>
    <w:rsid w:val="00802EA9"/>
    <w:rsid w:val="008030DE"/>
    <w:rsid w:val="00806FFB"/>
    <w:rsid w:val="00807784"/>
    <w:rsid w:val="00807CCB"/>
    <w:rsid w:val="00811FA5"/>
    <w:rsid w:val="00816B5F"/>
    <w:rsid w:val="00817955"/>
    <w:rsid w:val="0082193B"/>
    <w:rsid w:val="00821B20"/>
    <w:rsid w:val="00822C20"/>
    <w:rsid w:val="00833B25"/>
    <w:rsid w:val="008424FB"/>
    <w:rsid w:val="008539BD"/>
    <w:rsid w:val="00856550"/>
    <w:rsid w:val="008610A0"/>
    <w:rsid w:val="00861B8F"/>
    <w:rsid w:val="00864846"/>
    <w:rsid w:val="008652EE"/>
    <w:rsid w:val="00866124"/>
    <w:rsid w:val="00866435"/>
    <w:rsid w:val="00867DE9"/>
    <w:rsid w:val="00870574"/>
    <w:rsid w:val="008725BA"/>
    <w:rsid w:val="0087350A"/>
    <w:rsid w:val="008746F5"/>
    <w:rsid w:val="00881C4B"/>
    <w:rsid w:val="00885BB2"/>
    <w:rsid w:val="008860FE"/>
    <w:rsid w:val="00894180"/>
    <w:rsid w:val="008970F4"/>
    <w:rsid w:val="008A040A"/>
    <w:rsid w:val="008B3B0F"/>
    <w:rsid w:val="008B6C64"/>
    <w:rsid w:val="008B6C9A"/>
    <w:rsid w:val="008C36AB"/>
    <w:rsid w:val="008C396B"/>
    <w:rsid w:val="008C4F8A"/>
    <w:rsid w:val="008C67B6"/>
    <w:rsid w:val="008D40A5"/>
    <w:rsid w:val="008E48FB"/>
    <w:rsid w:val="008E4BC4"/>
    <w:rsid w:val="008F28C8"/>
    <w:rsid w:val="008F40E9"/>
    <w:rsid w:val="008F53A0"/>
    <w:rsid w:val="008F6354"/>
    <w:rsid w:val="008F706B"/>
    <w:rsid w:val="00904605"/>
    <w:rsid w:val="00904CB6"/>
    <w:rsid w:val="00905508"/>
    <w:rsid w:val="00920EBE"/>
    <w:rsid w:val="0092483A"/>
    <w:rsid w:val="00931895"/>
    <w:rsid w:val="00932D29"/>
    <w:rsid w:val="009346FD"/>
    <w:rsid w:val="00934B12"/>
    <w:rsid w:val="00942049"/>
    <w:rsid w:val="00943994"/>
    <w:rsid w:val="0095270D"/>
    <w:rsid w:val="009635E8"/>
    <w:rsid w:val="00964408"/>
    <w:rsid w:val="00964E82"/>
    <w:rsid w:val="0096683E"/>
    <w:rsid w:val="009679C7"/>
    <w:rsid w:val="0098037D"/>
    <w:rsid w:val="00985776"/>
    <w:rsid w:val="00992EA5"/>
    <w:rsid w:val="009A173B"/>
    <w:rsid w:val="009A3173"/>
    <w:rsid w:val="009A6BDE"/>
    <w:rsid w:val="009C595B"/>
    <w:rsid w:val="009D4570"/>
    <w:rsid w:val="009D6659"/>
    <w:rsid w:val="009E07E4"/>
    <w:rsid w:val="009E091E"/>
    <w:rsid w:val="009E0B8E"/>
    <w:rsid w:val="009E25EF"/>
    <w:rsid w:val="009E4DA8"/>
    <w:rsid w:val="009E7C15"/>
    <w:rsid w:val="009F3C28"/>
    <w:rsid w:val="009F4449"/>
    <w:rsid w:val="00A00E2D"/>
    <w:rsid w:val="00A0436A"/>
    <w:rsid w:val="00A10BF9"/>
    <w:rsid w:val="00A12B5B"/>
    <w:rsid w:val="00A13DBA"/>
    <w:rsid w:val="00A209D3"/>
    <w:rsid w:val="00A22445"/>
    <w:rsid w:val="00A2496D"/>
    <w:rsid w:val="00A30448"/>
    <w:rsid w:val="00A45630"/>
    <w:rsid w:val="00A50ABB"/>
    <w:rsid w:val="00A53A7E"/>
    <w:rsid w:val="00A545BF"/>
    <w:rsid w:val="00A550A5"/>
    <w:rsid w:val="00A609E8"/>
    <w:rsid w:val="00A61A92"/>
    <w:rsid w:val="00A65F65"/>
    <w:rsid w:val="00A66FAA"/>
    <w:rsid w:val="00A670E3"/>
    <w:rsid w:val="00A733A2"/>
    <w:rsid w:val="00A733C5"/>
    <w:rsid w:val="00A8070B"/>
    <w:rsid w:val="00A80888"/>
    <w:rsid w:val="00A82652"/>
    <w:rsid w:val="00A839C3"/>
    <w:rsid w:val="00AA12DA"/>
    <w:rsid w:val="00AA5105"/>
    <w:rsid w:val="00AA688D"/>
    <w:rsid w:val="00AB71A9"/>
    <w:rsid w:val="00AC5AF4"/>
    <w:rsid w:val="00AC60CF"/>
    <w:rsid w:val="00AC646D"/>
    <w:rsid w:val="00AD0562"/>
    <w:rsid w:val="00AD0A1F"/>
    <w:rsid w:val="00AD27C5"/>
    <w:rsid w:val="00AD3298"/>
    <w:rsid w:val="00AD5F2E"/>
    <w:rsid w:val="00AD65D3"/>
    <w:rsid w:val="00AD6671"/>
    <w:rsid w:val="00AE0C53"/>
    <w:rsid w:val="00AE2193"/>
    <w:rsid w:val="00AE7AA6"/>
    <w:rsid w:val="00AE7D64"/>
    <w:rsid w:val="00AF2482"/>
    <w:rsid w:val="00AF4D5F"/>
    <w:rsid w:val="00AF6261"/>
    <w:rsid w:val="00AF6C07"/>
    <w:rsid w:val="00B01480"/>
    <w:rsid w:val="00B01872"/>
    <w:rsid w:val="00B02944"/>
    <w:rsid w:val="00B02D67"/>
    <w:rsid w:val="00B0695A"/>
    <w:rsid w:val="00B071F2"/>
    <w:rsid w:val="00B138FE"/>
    <w:rsid w:val="00B140EE"/>
    <w:rsid w:val="00B144C2"/>
    <w:rsid w:val="00B20663"/>
    <w:rsid w:val="00B21F60"/>
    <w:rsid w:val="00B251C8"/>
    <w:rsid w:val="00B32896"/>
    <w:rsid w:val="00B33F2B"/>
    <w:rsid w:val="00B35753"/>
    <w:rsid w:val="00B367D3"/>
    <w:rsid w:val="00B36B62"/>
    <w:rsid w:val="00B427B8"/>
    <w:rsid w:val="00B508A4"/>
    <w:rsid w:val="00B6729B"/>
    <w:rsid w:val="00B705F1"/>
    <w:rsid w:val="00B77F48"/>
    <w:rsid w:val="00B93BA1"/>
    <w:rsid w:val="00BA1A38"/>
    <w:rsid w:val="00BA699A"/>
    <w:rsid w:val="00BB1641"/>
    <w:rsid w:val="00BB18DE"/>
    <w:rsid w:val="00BB23C2"/>
    <w:rsid w:val="00BB2817"/>
    <w:rsid w:val="00BB4317"/>
    <w:rsid w:val="00BB4A41"/>
    <w:rsid w:val="00BB4D6F"/>
    <w:rsid w:val="00BB6AAE"/>
    <w:rsid w:val="00BB7855"/>
    <w:rsid w:val="00BC5404"/>
    <w:rsid w:val="00BD4F46"/>
    <w:rsid w:val="00BE45E2"/>
    <w:rsid w:val="00BF1F2D"/>
    <w:rsid w:val="00BF676C"/>
    <w:rsid w:val="00BF6C28"/>
    <w:rsid w:val="00C05700"/>
    <w:rsid w:val="00C105DA"/>
    <w:rsid w:val="00C13DC4"/>
    <w:rsid w:val="00C16779"/>
    <w:rsid w:val="00C17618"/>
    <w:rsid w:val="00C177A9"/>
    <w:rsid w:val="00C17B92"/>
    <w:rsid w:val="00C23C29"/>
    <w:rsid w:val="00C23F8C"/>
    <w:rsid w:val="00C24CDC"/>
    <w:rsid w:val="00C254EB"/>
    <w:rsid w:val="00C2650D"/>
    <w:rsid w:val="00C26C78"/>
    <w:rsid w:val="00C3728A"/>
    <w:rsid w:val="00C37985"/>
    <w:rsid w:val="00C42873"/>
    <w:rsid w:val="00C4347A"/>
    <w:rsid w:val="00C44B52"/>
    <w:rsid w:val="00C46EE2"/>
    <w:rsid w:val="00C5111C"/>
    <w:rsid w:val="00C5135E"/>
    <w:rsid w:val="00C539AE"/>
    <w:rsid w:val="00C5422D"/>
    <w:rsid w:val="00C63E7E"/>
    <w:rsid w:val="00C66657"/>
    <w:rsid w:val="00C675D3"/>
    <w:rsid w:val="00C7670E"/>
    <w:rsid w:val="00C771B5"/>
    <w:rsid w:val="00C77C65"/>
    <w:rsid w:val="00C872BB"/>
    <w:rsid w:val="00C93BAE"/>
    <w:rsid w:val="00C94E12"/>
    <w:rsid w:val="00C94FBE"/>
    <w:rsid w:val="00C952BA"/>
    <w:rsid w:val="00C97238"/>
    <w:rsid w:val="00C974D0"/>
    <w:rsid w:val="00C97C07"/>
    <w:rsid w:val="00CA61D7"/>
    <w:rsid w:val="00CB2194"/>
    <w:rsid w:val="00CB2CC9"/>
    <w:rsid w:val="00CC11E9"/>
    <w:rsid w:val="00CC671B"/>
    <w:rsid w:val="00CD04A3"/>
    <w:rsid w:val="00CD149A"/>
    <w:rsid w:val="00CD323E"/>
    <w:rsid w:val="00CD5D08"/>
    <w:rsid w:val="00CE0252"/>
    <w:rsid w:val="00CE09E6"/>
    <w:rsid w:val="00CE0C6E"/>
    <w:rsid w:val="00CE6BEA"/>
    <w:rsid w:val="00CE7C8F"/>
    <w:rsid w:val="00CE7F5B"/>
    <w:rsid w:val="00CF5175"/>
    <w:rsid w:val="00D01B23"/>
    <w:rsid w:val="00D06E99"/>
    <w:rsid w:val="00D1154C"/>
    <w:rsid w:val="00D12608"/>
    <w:rsid w:val="00D15FB2"/>
    <w:rsid w:val="00D21086"/>
    <w:rsid w:val="00D255E1"/>
    <w:rsid w:val="00D34F37"/>
    <w:rsid w:val="00D359D3"/>
    <w:rsid w:val="00D37417"/>
    <w:rsid w:val="00D452AA"/>
    <w:rsid w:val="00D462F6"/>
    <w:rsid w:val="00D57F72"/>
    <w:rsid w:val="00D649B2"/>
    <w:rsid w:val="00D7251C"/>
    <w:rsid w:val="00D77721"/>
    <w:rsid w:val="00D80E83"/>
    <w:rsid w:val="00D8798A"/>
    <w:rsid w:val="00D91D4F"/>
    <w:rsid w:val="00D93FEC"/>
    <w:rsid w:val="00D966D8"/>
    <w:rsid w:val="00DA1DF5"/>
    <w:rsid w:val="00DA284A"/>
    <w:rsid w:val="00DA2F72"/>
    <w:rsid w:val="00DA7E33"/>
    <w:rsid w:val="00DB0BA3"/>
    <w:rsid w:val="00DB660B"/>
    <w:rsid w:val="00DC0630"/>
    <w:rsid w:val="00DC1C63"/>
    <w:rsid w:val="00DC6867"/>
    <w:rsid w:val="00DD0159"/>
    <w:rsid w:val="00DD5A70"/>
    <w:rsid w:val="00DE0C19"/>
    <w:rsid w:val="00DF0601"/>
    <w:rsid w:val="00DF6AB4"/>
    <w:rsid w:val="00E01FEC"/>
    <w:rsid w:val="00E024D8"/>
    <w:rsid w:val="00E037C9"/>
    <w:rsid w:val="00E05B3D"/>
    <w:rsid w:val="00E12FB8"/>
    <w:rsid w:val="00E21175"/>
    <w:rsid w:val="00E23B04"/>
    <w:rsid w:val="00E32BB9"/>
    <w:rsid w:val="00E34178"/>
    <w:rsid w:val="00E36A01"/>
    <w:rsid w:val="00E41820"/>
    <w:rsid w:val="00E41E7A"/>
    <w:rsid w:val="00E438FE"/>
    <w:rsid w:val="00E5392A"/>
    <w:rsid w:val="00E55B55"/>
    <w:rsid w:val="00E5702E"/>
    <w:rsid w:val="00E6200F"/>
    <w:rsid w:val="00E67DB5"/>
    <w:rsid w:val="00E700E9"/>
    <w:rsid w:val="00E701AB"/>
    <w:rsid w:val="00E7215E"/>
    <w:rsid w:val="00E72841"/>
    <w:rsid w:val="00E7708C"/>
    <w:rsid w:val="00E8096E"/>
    <w:rsid w:val="00E82375"/>
    <w:rsid w:val="00E8424C"/>
    <w:rsid w:val="00E84E25"/>
    <w:rsid w:val="00E90F7C"/>
    <w:rsid w:val="00E93312"/>
    <w:rsid w:val="00E943A9"/>
    <w:rsid w:val="00E95B7C"/>
    <w:rsid w:val="00E96B2E"/>
    <w:rsid w:val="00EA258E"/>
    <w:rsid w:val="00EA7D8C"/>
    <w:rsid w:val="00EB2CE1"/>
    <w:rsid w:val="00EB2D05"/>
    <w:rsid w:val="00EC1BA4"/>
    <w:rsid w:val="00EC26B2"/>
    <w:rsid w:val="00ED3AB1"/>
    <w:rsid w:val="00ED4FCE"/>
    <w:rsid w:val="00ED5AA9"/>
    <w:rsid w:val="00EE0084"/>
    <w:rsid w:val="00EE0CB0"/>
    <w:rsid w:val="00EE0FF5"/>
    <w:rsid w:val="00EE1938"/>
    <w:rsid w:val="00EE277D"/>
    <w:rsid w:val="00EF5F13"/>
    <w:rsid w:val="00EF7149"/>
    <w:rsid w:val="00F00D64"/>
    <w:rsid w:val="00F045A2"/>
    <w:rsid w:val="00F10660"/>
    <w:rsid w:val="00F12217"/>
    <w:rsid w:val="00F12540"/>
    <w:rsid w:val="00F13ED8"/>
    <w:rsid w:val="00F15162"/>
    <w:rsid w:val="00F163F8"/>
    <w:rsid w:val="00F23068"/>
    <w:rsid w:val="00F233A3"/>
    <w:rsid w:val="00F2422D"/>
    <w:rsid w:val="00F2662E"/>
    <w:rsid w:val="00F36808"/>
    <w:rsid w:val="00F42E92"/>
    <w:rsid w:val="00F438B1"/>
    <w:rsid w:val="00F54DA6"/>
    <w:rsid w:val="00F64ED5"/>
    <w:rsid w:val="00F6748E"/>
    <w:rsid w:val="00F70D79"/>
    <w:rsid w:val="00F771E5"/>
    <w:rsid w:val="00F813E9"/>
    <w:rsid w:val="00F815F5"/>
    <w:rsid w:val="00F84D31"/>
    <w:rsid w:val="00F854F4"/>
    <w:rsid w:val="00F9016B"/>
    <w:rsid w:val="00F926BE"/>
    <w:rsid w:val="00FA230C"/>
    <w:rsid w:val="00FA41DC"/>
    <w:rsid w:val="00FA5099"/>
    <w:rsid w:val="00FA52C6"/>
    <w:rsid w:val="00FA719C"/>
    <w:rsid w:val="00FB628D"/>
    <w:rsid w:val="00FB72DC"/>
    <w:rsid w:val="00FC4195"/>
    <w:rsid w:val="00FD50AC"/>
    <w:rsid w:val="00FD679B"/>
    <w:rsid w:val="00FD7E90"/>
    <w:rsid w:val="00FE1516"/>
    <w:rsid w:val="00FE430C"/>
    <w:rsid w:val="00FE7ED5"/>
    <w:rsid w:val="00FF6C36"/>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4bacc6,#26849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91305"/>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134816"/>
    <w:pPr>
      <w:ind w:left="720"/>
      <w:contextualSpacing/>
    </w:pPr>
  </w:style>
</w:styles>
</file>

<file path=word/webSettings.xml><?xml version="1.0" encoding="utf-8"?>
<w:webSettings xmlns:r="http://schemas.openxmlformats.org/officeDocument/2006/relationships" xmlns:w="http://schemas.openxmlformats.org/wordprocessingml/2006/main">
  <w:divs>
    <w:div w:id="5955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98797-6005-4AED-978D-4BB7508D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1029</TotalTime>
  <Pages>39</Pages>
  <Words>8124</Words>
  <Characters>44683</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Modelo de Diseño</vt:lpstr>
    </vt:vector>
  </TitlesOfParts>
  <Company>GRUPO DE DESARROLLO YENÚ</Company>
  <LinksUpToDate>false</LinksUpToDate>
  <CharactersWithSpaces>52702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TEMPUS</dc:subject>
  <dc:creator>Emanuel Marquez</dc:creator>
  <cp:keywords/>
  <dc:description/>
  <cp:lastModifiedBy>Mariela</cp:lastModifiedBy>
  <cp:revision>367</cp:revision>
  <dcterms:created xsi:type="dcterms:W3CDTF">2017-09-19T15:08:00Z</dcterms:created>
  <dcterms:modified xsi:type="dcterms:W3CDTF">2021-02-17T03:51:00Z</dcterms:modified>
</cp:coreProperties>
</file>