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134816">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2096"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CF5175">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8240;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0288;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59264;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9264;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134816">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1442B0">
          <w:pPr>
            <w:pStyle w:val="Sinespaciado"/>
          </w:pPr>
          <w:r>
            <w:rPr>
              <w:noProof/>
              <w:lang w:val="es-AR" w:eastAsia="es-AR"/>
            </w:rPr>
            <w:drawing>
              <wp:anchor distT="0" distB="0" distL="114300" distR="114300" simplePos="0" relativeHeight="251668480" behindDoc="0" locked="0" layoutInCell="1" allowOverlap="1">
                <wp:simplePos x="0" y="0"/>
                <wp:positionH relativeFrom="column">
                  <wp:posOffset>1177290</wp:posOffset>
                </wp:positionH>
                <wp:positionV relativeFrom="page">
                  <wp:posOffset>3971925</wp:posOffset>
                </wp:positionV>
                <wp:extent cx="3048000" cy="27432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6919D5" w:rsidRDefault="006919D5">
          <w:pPr>
            <w:pStyle w:val="Sinespaciado"/>
          </w:pPr>
        </w:p>
        <w:p w:rsidR="00D06E99" w:rsidRDefault="00D06E99"/>
        <w:p w:rsidR="00BC5404" w:rsidRDefault="00134816" w:rsidP="00691305">
          <w:pPr>
            <w:pStyle w:val="PSI-Comentario"/>
          </w:pPr>
          <w:r>
            <w:rPr>
              <w:rFonts w:eastAsiaTheme="majorEastAsia" w:cstheme="majorBidi"/>
              <w:noProof/>
              <w:lang w:eastAsia="es-AR"/>
            </w:rPr>
            <w:drawing>
              <wp:anchor distT="0" distB="0" distL="114300" distR="114300" simplePos="0" relativeHeight="251678720" behindDoc="0" locked="0" layoutInCell="1" allowOverlap="1">
                <wp:simplePos x="0" y="0"/>
                <wp:positionH relativeFrom="column">
                  <wp:posOffset>-3810</wp:posOffset>
                </wp:positionH>
                <wp:positionV relativeFrom="page">
                  <wp:posOffset>9934575</wp:posOffset>
                </wp:positionV>
                <wp:extent cx="5400040" cy="539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CF5175" w:rsidP="00691305">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62336;mso-position-horizontal-relative:margin;mso-position-vertical-relative:margin" fillcolor="white [3212]" strokecolor="#31849b [2408]">
                <v:textbox style="mso-next-textbox:#_x0000_s1044">
                  <w:txbxContent>
                    <w:p w:rsidR="00E23B04" w:rsidRDefault="00E23B04" w:rsidP="00045838">
                      <w:pPr>
                        <w:autoSpaceDE w:val="0"/>
                        <w:autoSpaceDN w:val="0"/>
                        <w:adjustRightInd w:val="0"/>
                        <w:spacing w:before="0" w:line="240" w:lineRule="auto"/>
                        <w:ind w:left="0" w:firstLine="0"/>
                        <w:jc w:val="both"/>
                        <w:rPr>
                          <w:i/>
                          <w:color w:val="548DD4"/>
                          <w:lang w:val="es-AR"/>
                        </w:rPr>
                      </w:pPr>
                      <w:r>
                        <w:rPr>
                          <w:i/>
                          <w:color w:val="548DD4"/>
                          <w:lang w:val="es-AR"/>
                        </w:rPr>
                        <w:br/>
                      </w:r>
                      <w:r w:rsidRPr="00F64ED5">
                        <w:rPr>
                          <w:i/>
                          <w:color w:val="548DD4"/>
                          <w:lang w:val="es-AR"/>
                        </w:rPr>
                        <w:t xml:space="preserve">El propósito del </w:t>
                      </w:r>
                      <w:r>
                        <w:rPr>
                          <w:i/>
                          <w:color w:val="548DD4"/>
                          <w:lang w:val="es-AR"/>
                        </w:rPr>
                        <w:t xml:space="preserve">Modelo de </w:t>
                      </w:r>
                      <w:r w:rsidRPr="00F64ED5">
                        <w:rPr>
                          <w:i/>
                          <w:color w:val="548DD4"/>
                          <w:lang w:val="es-AR"/>
                        </w:rPr>
                        <w:t xml:space="preserve"> Diseño es empezar a realizar los casos de </w:t>
                      </w:r>
                      <w:proofErr w:type="spellStart"/>
                      <w:r w:rsidRPr="00F64ED5">
                        <w:rPr>
                          <w:i/>
                          <w:color w:val="548DD4"/>
                          <w:lang w:val="es-AR"/>
                        </w:rPr>
                        <w:t>usodesarrollados</w:t>
                      </w:r>
                      <w:proofErr w:type="spellEnd"/>
                      <w:r w:rsidRPr="00F64ED5">
                        <w:rPr>
                          <w:i/>
                          <w:color w:val="548DD4"/>
                          <w:lang w:val="es-AR"/>
                        </w:rPr>
                        <w:t xml:space="preserve"> durante </w:t>
                      </w:r>
                      <w:r>
                        <w:rPr>
                          <w:i/>
                          <w:color w:val="548DD4"/>
                          <w:lang w:val="es-AR"/>
                        </w:rPr>
                        <w:t xml:space="preserve">las etapas anteriores en especial la etapa de captura de requerimientos. Es decir, tomar </w:t>
                      </w:r>
                      <w:r w:rsidRPr="00F64ED5">
                        <w:rPr>
                          <w:i/>
                          <w:color w:val="548DD4"/>
                          <w:lang w:val="es-AR"/>
                        </w:rPr>
                        <w:t xml:space="preserve">el Modelo </w:t>
                      </w:r>
                      <w:proofErr w:type="spellStart"/>
                      <w:r w:rsidRPr="00F64ED5">
                        <w:rPr>
                          <w:i/>
                          <w:color w:val="548DD4"/>
                          <w:lang w:val="es-AR"/>
                        </w:rPr>
                        <w:t>de</w:t>
                      </w:r>
                      <w:r>
                        <w:rPr>
                          <w:i/>
                          <w:color w:val="548DD4"/>
                          <w:lang w:val="es-AR"/>
                        </w:rPr>
                        <w:t>Casos</w:t>
                      </w:r>
                      <w:proofErr w:type="spellEnd"/>
                      <w:r>
                        <w:rPr>
                          <w:i/>
                          <w:color w:val="548DD4"/>
                          <w:lang w:val="es-AR"/>
                        </w:rPr>
                        <w:t xml:space="preserve"> de Uso</w:t>
                      </w:r>
                      <w:r w:rsidRPr="00F64ED5">
                        <w:rPr>
                          <w:i/>
                          <w:color w:val="548DD4"/>
                          <w:lang w:val="es-AR"/>
                        </w:rPr>
                        <w:t xml:space="preserve"> y las Especificaciones Suplementarias creadas </w:t>
                      </w:r>
                      <w:r>
                        <w:rPr>
                          <w:i/>
                          <w:color w:val="548DD4"/>
                          <w:lang w:val="es-AR"/>
                        </w:rPr>
                        <w:t xml:space="preserve">con anterioridad entre otros insumos </w:t>
                      </w:r>
                      <w:r w:rsidRPr="00F64ED5">
                        <w:rPr>
                          <w:i/>
                          <w:color w:val="548DD4"/>
                          <w:lang w:val="es-AR"/>
                        </w:rPr>
                        <w:t>y generar un modelo de diseño que pueda ser usado por</w:t>
                      </w:r>
                      <w:r>
                        <w:rPr>
                          <w:i/>
                          <w:color w:val="548DD4"/>
                          <w:lang w:val="es-AR"/>
                        </w:rPr>
                        <w:t xml:space="preserve"> los desarrolladores durante la etapa  de i</w:t>
                      </w:r>
                      <w:r w:rsidRPr="00F64ED5">
                        <w:rPr>
                          <w:i/>
                          <w:color w:val="548DD4"/>
                          <w:lang w:val="es-AR"/>
                        </w:rPr>
                        <w:t xml:space="preserve">mplementación. </w:t>
                      </w:r>
                    </w:p>
                  </w:txbxContent>
                </v:textbox>
                <w10:wrap type="square" anchorx="margin" anchory="margin"/>
              </v:shape>
            </w:pict>
          </w:r>
        </w:p>
        <w:p w:rsidR="008B3B0F" w:rsidRPr="008B3B0F" w:rsidRDefault="00CF5175" w:rsidP="00691305">
          <w:pPr>
            <w:pStyle w:val="PSI-Comentario"/>
          </w:pPr>
          <w:r>
            <w:rPr>
              <w:noProof/>
              <w:lang w:eastAsia="es-ES"/>
            </w:rPr>
            <w:pict>
              <v:rect id="_x0000_s1041" style="position:absolute;left:0;text-align:left;margin-left:315.7pt;margin-top:-76.25pt;width:195.35pt;height:844.9pt;z-index:-251655168;mso-position-horizontal-relative:margin;mso-position-vertical-relative:margin" fillcolor="#268496" strokecolor="#31849b [2408]">
                <w10:wrap type="square" anchorx="margin" anchory="margin"/>
              </v:rect>
            </w:pict>
          </w:r>
        </w:p>
        <w:p w:rsidR="00D06E99" w:rsidRDefault="00CF5175"/>
      </w:sdtContent>
    </w:sdt>
    <w:p w:rsidR="00A13DBA" w:rsidRDefault="00134816" w:rsidP="00A13DBA">
      <w:pPr>
        <w:ind w:left="0" w:firstLine="0"/>
      </w:pPr>
      <w:r>
        <w:rPr>
          <w:noProof/>
          <w:lang w:val="es-AR" w:eastAsia="es-AR"/>
        </w:rPr>
        <w:drawing>
          <wp:anchor distT="0" distB="0" distL="114300" distR="114300" simplePos="0" relativeHeight="251680768" behindDoc="0" locked="0" layoutInCell="1" allowOverlap="1">
            <wp:simplePos x="0" y="0"/>
            <wp:positionH relativeFrom="column">
              <wp:posOffset>4025265</wp:posOffset>
            </wp:positionH>
            <wp:positionV relativeFrom="page">
              <wp:posOffset>8239125</wp:posOffset>
            </wp:positionV>
            <wp:extent cx="2438400" cy="24384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sz w:val="20"/>
          <w:szCs w:val="20"/>
        </w:rPr>
      </w:sdtEndPr>
      <w:sdtContent>
        <w:p w:rsidR="004D52A6" w:rsidRDefault="004D52A6" w:rsidP="000F79DF">
          <w:pPr>
            <w:pStyle w:val="TtulodeTDC"/>
            <w:tabs>
              <w:tab w:val="left" w:pos="5954"/>
            </w:tabs>
            <w:rPr>
              <w:rFonts w:asciiTheme="minorHAnsi" w:eastAsiaTheme="minorHAnsi" w:hAnsiTheme="minorHAnsi" w:cstheme="minorBidi"/>
              <w:b w:val="0"/>
              <w:bCs w:val="0"/>
              <w:i/>
              <w:iCs/>
              <w:color w:val="auto"/>
              <w:sz w:val="22"/>
              <w:szCs w:val="22"/>
            </w:rPr>
          </w:pPr>
        </w:p>
        <w:p w:rsidR="000F79DF" w:rsidRDefault="000F79DF" w:rsidP="000F79DF">
          <w:pPr>
            <w:pStyle w:val="TtulodeTDC"/>
            <w:tabs>
              <w:tab w:val="left" w:pos="5954"/>
            </w:tabs>
          </w:pPr>
          <w:r>
            <w:t>Tabla de contenido</w:t>
          </w:r>
        </w:p>
        <w:p w:rsidR="00001CCE" w:rsidRDefault="00905508">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496188288" w:history="1">
            <w:r w:rsidR="00001CCE" w:rsidRPr="008943EF">
              <w:rPr>
                <w:rStyle w:val="Hipervnculo"/>
                <w:noProof/>
              </w:rPr>
              <w:t>Introducción</w:t>
            </w:r>
            <w:r w:rsidR="00001CCE">
              <w:rPr>
                <w:noProof/>
                <w:webHidden/>
              </w:rPr>
              <w:tab/>
            </w:r>
            <w:r w:rsidR="00001CCE">
              <w:rPr>
                <w:noProof/>
                <w:webHidden/>
              </w:rPr>
              <w:fldChar w:fldCharType="begin"/>
            </w:r>
            <w:r w:rsidR="00001CCE">
              <w:rPr>
                <w:noProof/>
                <w:webHidden/>
              </w:rPr>
              <w:instrText xml:space="preserve"> PAGEREF _Toc496188288 \h </w:instrText>
            </w:r>
            <w:r w:rsidR="00001CCE">
              <w:rPr>
                <w:noProof/>
                <w:webHidden/>
              </w:rPr>
            </w:r>
            <w:r w:rsidR="00001CCE">
              <w:rPr>
                <w:noProof/>
                <w:webHidden/>
              </w:rPr>
              <w:fldChar w:fldCharType="separate"/>
            </w:r>
            <w:r w:rsidR="00001CCE">
              <w:rPr>
                <w:noProof/>
                <w:webHidden/>
              </w:rPr>
              <w:t>5</w:t>
            </w:r>
            <w:r w:rsidR="00001CCE">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289" w:history="1">
            <w:r w:rsidRPr="008943EF">
              <w:rPr>
                <w:rStyle w:val="Hipervnculo"/>
                <w:noProof/>
              </w:rPr>
              <w:t>Propósito</w:t>
            </w:r>
            <w:r>
              <w:rPr>
                <w:noProof/>
                <w:webHidden/>
              </w:rPr>
              <w:tab/>
            </w:r>
            <w:r>
              <w:rPr>
                <w:noProof/>
                <w:webHidden/>
              </w:rPr>
              <w:fldChar w:fldCharType="begin"/>
            </w:r>
            <w:r>
              <w:rPr>
                <w:noProof/>
                <w:webHidden/>
              </w:rPr>
              <w:instrText xml:space="preserve"> PAGEREF _Toc496188289 \h </w:instrText>
            </w:r>
            <w:r>
              <w:rPr>
                <w:noProof/>
                <w:webHidden/>
              </w:rPr>
            </w:r>
            <w:r>
              <w:rPr>
                <w:noProof/>
                <w:webHidden/>
              </w:rPr>
              <w:fldChar w:fldCharType="separate"/>
            </w:r>
            <w:r>
              <w:rPr>
                <w:noProof/>
                <w:webHidden/>
              </w:rPr>
              <w:t>5</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290" w:history="1">
            <w:r w:rsidRPr="008943EF">
              <w:rPr>
                <w:rStyle w:val="Hipervnculo"/>
                <w:noProof/>
              </w:rPr>
              <w:t>Alcance</w:t>
            </w:r>
            <w:r>
              <w:rPr>
                <w:noProof/>
                <w:webHidden/>
              </w:rPr>
              <w:tab/>
            </w:r>
            <w:r>
              <w:rPr>
                <w:noProof/>
                <w:webHidden/>
              </w:rPr>
              <w:fldChar w:fldCharType="begin"/>
            </w:r>
            <w:r>
              <w:rPr>
                <w:noProof/>
                <w:webHidden/>
              </w:rPr>
              <w:instrText xml:space="preserve"> PAGEREF _Toc496188290 \h </w:instrText>
            </w:r>
            <w:r>
              <w:rPr>
                <w:noProof/>
                <w:webHidden/>
              </w:rPr>
            </w:r>
            <w:r>
              <w:rPr>
                <w:noProof/>
                <w:webHidden/>
              </w:rPr>
              <w:fldChar w:fldCharType="separate"/>
            </w:r>
            <w:r>
              <w:rPr>
                <w:noProof/>
                <w:webHidden/>
              </w:rPr>
              <w:t>5</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291" w:history="1">
            <w:r w:rsidRPr="008943EF">
              <w:rPr>
                <w:rStyle w:val="Hipervnculo"/>
                <w:noProof/>
              </w:rPr>
              <w:t>Definiciones, siglas y abreviaturas.</w:t>
            </w:r>
            <w:r>
              <w:rPr>
                <w:noProof/>
                <w:webHidden/>
              </w:rPr>
              <w:tab/>
            </w:r>
            <w:r>
              <w:rPr>
                <w:noProof/>
                <w:webHidden/>
              </w:rPr>
              <w:fldChar w:fldCharType="begin"/>
            </w:r>
            <w:r>
              <w:rPr>
                <w:noProof/>
                <w:webHidden/>
              </w:rPr>
              <w:instrText xml:space="preserve"> PAGEREF _Toc496188291 \h </w:instrText>
            </w:r>
            <w:r>
              <w:rPr>
                <w:noProof/>
                <w:webHidden/>
              </w:rPr>
            </w:r>
            <w:r>
              <w:rPr>
                <w:noProof/>
                <w:webHidden/>
              </w:rPr>
              <w:fldChar w:fldCharType="separate"/>
            </w:r>
            <w:r>
              <w:rPr>
                <w:noProof/>
                <w:webHidden/>
              </w:rPr>
              <w:t>6</w:t>
            </w:r>
            <w:r>
              <w:rPr>
                <w:noProof/>
                <w:webHidden/>
              </w:rPr>
              <w:fldChar w:fldCharType="end"/>
            </w:r>
          </w:hyperlink>
        </w:p>
        <w:p w:rsidR="00001CCE" w:rsidRDefault="00001CCE">
          <w:pPr>
            <w:pStyle w:val="TDC1"/>
            <w:rPr>
              <w:rFonts w:eastAsiaTheme="minorEastAsia"/>
              <w:b w:val="0"/>
              <w:bCs w:val="0"/>
              <w:noProof/>
              <w:sz w:val="22"/>
              <w:szCs w:val="22"/>
              <w:lang w:val="es-AR" w:eastAsia="es-AR"/>
            </w:rPr>
          </w:pPr>
          <w:hyperlink w:anchor="_Toc496188292" w:history="1">
            <w:r w:rsidRPr="008943EF">
              <w:rPr>
                <w:rStyle w:val="Hipervnculo"/>
                <w:noProof/>
              </w:rPr>
              <w:t>Referencias</w:t>
            </w:r>
            <w:r>
              <w:rPr>
                <w:noProof/>
                <w:webHidden/>
              </w:rPr>
              <w:tab/>
            </w:r>
            <w:r>
              <w:rPr>
                <w:noProof/>
                <w:webHidden/>
              </w:rPr>
              <w:fldChar w:fldCharType="begin"/>
            </w:r>
            <w:r>
              <w:rPr>
                <w:noProof/>
                <w:webHidden/>
              </w:rPr>
              <w:instrText xml:space="preserve"> PAGEREF _Toc496188292 \h </w:instrText>
            </w:r>
            <w:r>
              <w:rPr>
                <w:noProof/>
                <w:webHidden/>
              </w:rPr>
            </w:r>
            <w:r>
              <w:rPr>
                <w:noProof/>
                <w:webHidden/>
              </w:rPr>
              <w:fldChar w:fldCharType="separate"/>
            </w:r>
            <w:r>
              <w:rPr>
                <w:noProof/>
                <w:webHidden/>
              </w:rPr>
              <w:t>6</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293" w:history="1">
            <w:r w:rsidRPr="008943EF">
              <w:rPr>
                <w:rStyle w:val="Hipervnculo"/>
                <w:noProof/>
              </w:rPr>
              <w:t>Visión general</w:t>
            </w:r>
            <w:r>
              <w:rPr>
                <w:noProof/>
                <w:webHidden/>
              </w:rPr>
              <w:tab/>
            </w:r>
            <w:r>
              <w:rPr>
                <w:noProof/>
                <w:webHidden/>
              </w:rPr>
              <w:fldChar w:fldCharType="begin"/>
            </w:r>
            <w:r>
              <w:rPr>
                <w:noProof/>
                <w:webHidden/>
              </w:rPr>
              <w:instrText xml:space="preserve"> PAGEREF _Toc496188293 \h </w:instrText>
            </w:r>
            <w:r>
              <w:rPr>
                <w:noProof/>
                <w:webHidden/>
              </w:rPr>
            </w:r>
            <w:r>
              <w:rPr>
                <w:noProof/>
                <w:webHidden/>
              </w:rPr>
              <w:fldChar w:fldCharType="separate"/>
            </w:r>
            <w:r>
              <w:rPr>
                <w:noProof/>
                <w:webHidden/>
              </w:rPr>
              <w:t>6</w:t>
            </w:r>
            <w:r>
              <w:rPr>
                <w:noProof/>
                <w:webHidden/>
              </w:rPr>
              <w:fldChar w:fldCharType="end"/>
            </w:r>
          </w:hyperlink>
        </w:p>
        <w:p w:rsidR="00001CCE" w:rsidRDefault="00001CCE">
          <w:pPr>
            <w:pStyle w:val="TDC1"/>
            <w:rPr>
              <w:rFonts w:eastAsiaTheme="minorEastAsia"/>
              <w:b w:val="0"/>
              <w:bCs w:val="0"/>
              <w:noProof/>
              <w:sz w:val="22"/>
              <w:szCs w:val="22"/>
              <w:lang w:val="es-AR" w:eastAsia="es-AR"/>
            </w:rPr>
          </w:pPr>
          <w:hyperlink w:anchor="_Toc496188294" w:history="1">
            <w:r w:rsidRPr="008943EF">
              <w:rPr>
                <w:rStyle w:val="Hipervnculo"/>
                <w:noProof/>
              </w:rPr>
              <w:t>Diseño de Casos de Uso</w:t>
            </w:r>
            <w:r>
              <w:rPr>
                <w:noProof/>
                <w:webHidden/>
              </w:rPr>
              <w:tab/>
            </w:r>
            <w:r>
              <w:rPr>
                <w:noProof/>
                <w:webHidden/>
              </w:rPr>
              <w:fldChar w:fldCharType="begin"/>
            </w:r>
            <w:r>
              <w:rPr>
                <w:noProof/>
                <w:webHidden/>
              </w:rPr>
              <w:instrText xml:space="preserve"> PAGEREF _Toc496188294 \h </w:instrText>
            </w:r>
            <w:r>
              <w:rPr>
                <w:noProof/>
                <w:webHidden/>
              </w:rPr>
            </w:r>
            <w:r>
              <w:rPr>
                <w:noProof/>
                <w:webHidden/>
              </w:rPr>
              <w:fldChar w:fldCharType="separate"/>
            </w:r>
            <w:r>
              <w:rPr>
                <w:noProof/>
                <w:webHidden/>
              </w:rPr>
              <w:t>6</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295" w:history="1">
            <w:r w:rsidRPr="008943EF">
              <w:rPr>
                <w:rStyle w:val="Hipervnculo"/>
                <w:noProof/>
              </w:rPr>
              <w:t>Diseño del CU01 – Ingresar al sistema</w:t>
            </w:r>
            <w:r>
              <w:rPr>
                <w:noProof/>
                <w:webHidden/>
              </w:rPr>
              <w:tab/>
            </w:r>
            <w:r>
              <w:rPr>
                <w:noProof/>
                <w:webHidden/>
              </w:rPr>
              <w:fldChar w:fldCharType="begin"/>
            </w:r>
            <w:r>
              <w:rPr>
                <w:noProof/>
                <w:webHidden/>
              </w:rPr>
              <w:instrText xml:space="preserve"> PAGEREF _Toc496188295 \h </w:instrText>
            </w:r>
            <w:r>
              <w:rPr>
                <w:noProof/>
                <w:webHidden/>
              </w:rPr>
            </w:r>
            <w:r>
              <w:rPr>
                <w:noProof/>
                <w:webHidden/>
              </w:rPr>
              <w:fldChar w:fldCharType="separate"/>
            </w:r>
            <w:r>
              <w:rPr>
                <w:noProof/>
                <w:webHidden/>
              </w:rPr>
              <w:t>6</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296" w:history="1">
            <w:r w:rsidRPr="008943EF">
              <w:rPr>
                <w:rStyle w:val="Hipervnculo"/>
                <w:noProof/>
              </w:rPr>
              <w:t>Diagrama de paquetes</w:t>
            </w:r>
            <w:r>
              <w:rPr>
                <w:noProof/>
                <w:webHidden/>
              </w:rPr>
              <w:tab/>
            </w:r>
            <w:r>
              <w:rPr>
                <w:noProof/>
                <w:webHidden/>
              </w:rPr>
              <w:fldChar w:fldCharType="begin"/>
            </w:r>
            <w:r>
              <w:rPr>
                <w:noProof/>
                <w:webHidden/>
              </w:rPr>
              <w:instrText xml:space="preserve"> PAGEREF _Toc496188296 \h </w:instrText>
            </w:r>
            <w:r>
              <w:rPr>
                <w:noProof/>
                <w:webHidden/>
              </w:rPr>
            </w:r>
            <w:r>
              <w:rPr>
                <w:noProof/>
                <w:webHidden/>
              </w:rPr>
              <w:fldChar w:fldCharType="separate"/>
            </w:r>
            <w:r>
              <w:rPr>
                <w:noProof/>
                <w:webHidden/>
              </w:rPr>
              <w:t>6</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297" w:history="1">
            <w:r w:rsidRPr="008943EF">
              <w:rPr>
                <w:rStyle w:val="Hipervnculo"/>
                <w:noProof/>
              </w:rPr>
              <w:t>Diagrama de Interacción</w:t>
            </w:r>
            <w:r>
              <w:rPr>
                <w:noProof/>
                <w:webHidden/>
              </w:rPr>
              <w:tab/>
            </w:r>
            <w:r>
              <w:rPr>
                <w:noProof/>
                <w:webHidden/>
              </w:rPr>
              <w:fldChar w:fldCharType="begin"/>
            </w:r>
            <w:r>
              <w:rPr>
                <w:noProof/>
                <w:webHidden/>
              </w:rPr>
              <w:instrText xml:space="preserve"> PAGEREF _Toc496188297 \h </w:instrText>
            </w:r>
            <w:r>
              <w:rPr>
                <w:noProof/>
                <w:webHidden/>
              </w:rPr>
            </w:r>
            <w:r>
              <w:rPr>
                <w:noProof/>
                <w:webHidden/>
              </w:rPr>
              <w:fldChar w:fldCharType="separate"/>
            </w:r>
            <w:r>
              <w:rPr>
                <w:noProof/>
                <w:webHidden/>
              </w:rPr>
              <w:t>6</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298" w:history="1">
            <w:r w:rsidRPr="008943EF">
              <w:rPr>
                <w:rStyle w:val="Hipervnculo"/>
                <w:noProof/>
              </w:rPr>
              <w:t>Diseño de Flujo de eventos</w:t>
            </w:r>
            <w:r>
              <w:rPr>
                <w:noProof/>
                <w:webHidden/>
              </w:rPr>
              <w:tab/>
            </w:r>
            <w:r>
              <w:rPr>
                <w:noProof/>
                <w:webHidden/>
              </w:rPr>
              <w:fldChar w:fldCharType="begin"/>
            </w:r>
            <w:r>
              <w:rPr>
                <w:noProof/>
                <w:webHidden/>
              </w:rPr>
              <w:instrText xml:space="preserve"> PAGEREF _Toc496188298 \h </w:instrText>
            </w:r>
            <w:r>
              <w:rPr>
                <w:noProof/>
                <w:webHidden/>
              </w:rPr>
            </w:r>
            <w:r>
              <w:rPr>
                <w:noProof/>
                <w:webHidden/>
              </w:rPr>
              <w:fldChar w:fldCharType="separate"/>
            </w:r>
            <w:r>
              <w:rPr>
                <w:noProof/>
                <w:webHidden/>
              </w:rPr>
              <w:t>6</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299" w:history="1">
            <w:r w:rsidRPr="008943EF">
              <w:rPr>
                <w:rStyle w:val="Hipervnculo"/>
                <w:noProof/>
              </w:rPr>
              <w:t>Requerimientos especiales o de implementación</w:t>
            </w:r>
            <w:r>
              <w:rPr>
                <w:noProof/>
                <w:webHidden/>
              </w:rPr>
              <w:tab/>
            </w:r>
            <w:r>
              <w:rPr>
                <w:noProof/>
                <w:webHidden/>
              </w:rPr>
              <w:fldChar w:fldCharType="begin"/>
            </w:r>
            <w:r>
              <w:rPr>
                <w:noProof/>
                <w:webHidden/>
              </w:rPr>
              <w:instrText xml:space="preserve"> PAGEREF _Toc496188299 \h </w:instrText>
            </w:r>
            <w:r>
              <w:rPr>
                <w:noProof/>
                <w:webHidden/>
              </w:rPr>
            </w:r>
            <w:r>
              <w:rPr>
                <w:noProof/>
                <w:webHidden/>
              </w:rPr>
              <w:fldChar w:fldCharType="separate"/>
            </w:r>
            <w:r>
              <w:rPr>
                <w:noProof/>
                <w:webHidden/>
              </w:rPr>
              <w:t>7</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00" w:history="1">
            <w:r w:rsidRPr="008943EF">
              <w:rPr>
                <w:rStyle w:val="Hipervnculo"/>
                <w:noProof/>
              </w:rPr>
              <w:t>Diseño del CU02 – Importar horarios de cursada</w:t>
            </w:r>
            <w:r>
              <w:rPr>
                <w:noProof/>
                <w:webHidden/>
              </w:rPr>
              <w:tab/>
            </w:r>
            <w:r>
              <w:rPr>
                <w:noProof/>
                <w:webHidden/>
              </w:rPr>
              <w:fldChar w:fldCharType="begin"/>
            </w:r>
            <w:r>
              <w:rPr>
                <w:noProof/>
                <w:webHidden/>
              </w:rPr>
              <w:instrText xml:space="preserve"> PAGEREF _Toc496188300 \h </w:instrText>
            </w:r>
            <w:r>
              <w:rPr>
                <w:noProof/>
                <w:webHidden/>
              </w:rPr>
            </w:r>
            <w:r>
              <w:rPr>
                <w:noProof/>
                <w:webHidden/>
              </w:rPr>
              <w:fldChar w:fldCharType="separate"/>
            </w:r>
            <w:r>
              <w:rPr>
                <w:noProof/>
                <w:webHidden/>
              </w:rPr>
              <w:t>8</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01" w:history="1">
            <w:r w:rsidRPr="008943EF">
              <w:rPr>
                <w:rStyle w:val="Hipervnculo"/>
                <w:noProof/>
              </w:rPr>
              <w:t>Diagrama de paquetes</w:t>
            </w:r>
            <w:r>
              <w:rPr>
                <w:noProof/>
                <w:webHidden/>
              </w:rPr>
              <w:tab/>
            </w:r>
            <w:r>
              <w:rPr>
                <w:noProof/>
                <w:webHidden/>
              </w:rPr>
              <w:fldChar w:fldCharType="begin"/>
            </w:r>
            <w:r>
              <w:rPr>
                <w:noProof/>
                <w:webHidden/>
              </w:rPr>
              <w:instrText xml:space="preserve"> PAGEREF _Toc496188301 \h </w:instrText>
            </w:r>
            <w:r>
              <w:rPr>
                <w:noProof/>
                <w:webHidden/>
              </w:rPr>
            </w:r>
            <w:r>
              <w:rPr>
                <w:noProof/>
                <w:webHidden/>
              </w:rPr>
              <w:fldChar w:fldCharType="separate"/>
            </w:r>
            <w:r>
              <w:rPr>
                <w:noProof/>
                <w:webHidden/>
              </w:rPr>
              <w:t>8</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02" w:history="1">
            <w:r w:rsidRPr="008943EF">
              <w:rPr>
                <w:rStyle w:val="Hipervnculo"/>
                <w:noProof/>
              </w:rPr>
              <w:t>Diagrama de Interacción</w:t>
            </w:r>
            <w:r>
              <w:rPr>
                <w:noProof/>
                <w:webHidden/>
              </w:rPr>
              <w:tab/>
            </w:r>
            <w:r>
              <w:rPr>
                <w:noProof/>
                <w:webHidden/>
              </w:rPr>
              <w:fldChar w:fldCharType="begin"/>
            </w:r>
            <w:r>
              <w:rPr>
                <w:noProof/>
                <w:webHidden/>
              </w:rPr>
              <w:instrText xml:space="preserve"> PAGEREF _Toc496188302 \h </w:instrText>
            </w:r>
            <w:r>
              <w:rPr>
                <w:noProof/>
                <w:webHidden/>
              </w:rPr>
            </w:r>
            <w:r>
              <w:rPr>
                <w:noProof/>
                <w:webHidden/>
              </w:rPr>
              <w:fldChar w:fldCharType="separate"/>
            </w:r>
            <w:r>
              <w:rPr>
                <w:noProof/>
                <w:webHidden/>
              </w:rPr>
              <w:t>8</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03" w:history="1">
            <w:r w:rsidRPr="008943EF">
              <w:rPr>
                <w:rStyle w:val="Hipervnculo"/>
                <w:noProof/>
              </w:rPr>
              <w:t>Diseño de Flujo de eventos</w:t>
            </w:r>
            <w:r>
              <w:rPr>
                <w:noProof/>
                <w:webHidden/>
              </w:rPr>
              <w:tab/>
            </w:r>
            <w:r>
              <w:rPr>
                <w:noProof/>
                <w:webHidden/>
              </w:rPr>
              <w:fldChar w:fldCharType="begin"/>
            </w:r>
            <w:r>
              <w:rPr>
                <w:noProof/>
                <w:webHidden/>
              </w:rPr>
              <w:instrText xml:space="preserve"> PAGEREF _Toc496188303 \h </w:instrText>
            </w:r>
            <w:r>
              <w:rPr>
                <w:noProof/>
                <w:webHidden/>
              </w:rPr>
            </w:r>
            <w:r>
              <w:rPr>
                <w:noProof/>
                <w:webHidden/>
              </w:rPr>
              <w:fldChar w:fldCharType="separate"/>
            </w:r>
            <w:r>
              <w:rPr>
                <w:noProof/>
                <w:webHidden/>
              </w:rPr>
              <w:t>9</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04" w:history="1">
            <w:r w:rsidRPr="008943EF">
              <w:rPr>
                <w:rStyle w:val="Hipervnculo"/>
                <w:noProof/>
              </w:rPr>
              <w:t>Requerimientos especiales o de implementación</w:t>
            </w:r>
            <w:r>
              <w:rPr>
                <w:noProof/>
                <w:webHidden/>
              </w:rPr>
              <w:tab/>
            </w:r>
            <w:r>
              <w:rPr>
                <w:noProof/>
                <w:webHidden/>
              </w:rPr>
              <w:fldChar w:fldCharType="begin"/>
            </w:r>
            <w:r>
              <w:rPr>
                <w:noProof/>
                <w:webHidden/>
              </w:rPr>
              <w:instrText xml:space="preserve"> PAGEREF _Toc496188304 \h </w:instrText>
            </w:r>
            <w:r>
              <w:rPr>
                <w:noProof/>
                <w:webHidden/>
              </w:rPr>
            </w:r>
            <w:r>
              <w:rPr>
                <w:noProof/>
                <w:webHidden/>
              </w:rPr>
              <w:fldChar w:fldCharType="separate"/>
            </w:r>
            <w:r>
              <w:rPr>
                <w:noProof/>
                <w:webHidden/>
              </w:rPr>
              <w:t>9</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05" w:history="1">
            <w:r w:rsidRPr="008943EF">
              <w:rPr>
                <w:rStyle w:val="Hipervnculo"/>
                <w:noProof/>
              </w:rPr>
              <w:t>Diseño del CU03 – Importar mesas de examen</w:t>
            </w:r>
            <w:r>
              <w:rPr>
                <w:noProof/>
                <w:webHidden/>
              </w:rPr>
              <w:tab/>
            </w:r>
            <w:r>
              <w:rPr>
                <w:noProof/>
                <w:webHidden/>
              </w:rPr>
              <w:fldChar w:fldCharType="begin"/>
            </w:r>
            <w:r>
              <w:rPr>
                <w:noProof/>
                <w:webHidden/>
              </w:rPr>
              <w:instrText xml:space="preserve"> PAGEREF _Toc496188305 \h </w:instrText>
            </w:r>
            <w:r>
              <w:rPr>
                <w:noProof/>
                <w:webHidden/>
              </w:rPr>
            </w:r>
            <w:r>
              <w:rPr>
                <w:noProof/>
                <w:webHidden/>
              </w:rPr>
              <w:fldChar w:fldCharType="separate"/>
            </w:r>
            <w:r>
              <w:rPr>
                <w:noProof/>
                <w:webHidden/>
              </w:rPr>
              <w:t>10</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06" w:history="1">
            <w:r w:rsidRPr="008943EF">
              <w:rPr>
                <w:rStyle w:val="Hipervnculo"/>
                <w:noProof/>
              </w:rPr>
              <w:t>Diagrama de paquetes</w:t>
            </w:r>
            <w:r>
              <w:rPr>
                <w:noProof/>
                <w:webHidden/>
              </w:rPr>
              <w:tab/>
            </w:r>
            <w:r>
              <w:rPr>
                <w:noProof/>
                <w:webHidden/>
              </w:rPr>
              <w:fldChar w:fldCharType="begin"/>
            </w:r>
            <w:r>
              <w:rPr>
                <w:noProof/>
                <w:webHidden/>
              </w:rPr>
              <w:instrText xml:space="preserve"> PAGEREF _Toc496188306 \h </w:instrText>
            </w:r>
            <w:r>
              <w:rPr>
                <w:noProof/>
                <w:webHidden/>
              </w:rPr>
            </w:r>
            <w:r>
              <w:rPr>
                <w:noProof/>
                <w:webHidden/>
              </w:rPr>
              <w:fldChar w:fldCharType="separate"/>
            </w:r>
            <w:r>
              <w:rPr>
                <w:noProof/>
                <w:webHidden/>
              </w:rPr>
              <w:t>10</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07" w:history="1">
            <w:r w:rsidRPr="008943EF">
              <w:rPr>
                <w:rStyle w:val="Hipervnculo"/>
                <w:noProof/>
              </w:rPr>
              <w:t>Diagrama de interacción</w:t>
            </w:r>
            <w:r>
              <w:rPr>
                <w:noProof/>
                <w:webHidden/>
              </w:rPr>
              <w:tab/>
            </w:r>
            <w:r>
              <w:rPr>
                <w:noProof/>
                <w:webHidden/>
              </w:rPr>
              <w:fldChar w:fldCharType="begin"/>
            </w:r>
            <w:r>
              <w:rPr>
                <w:noProof/>
                <w:webHidden/>
              </w:rPr>
              <w:instrText xml:space="preserve"> PAGEREF _Toc496188307 \h </w:instrText>
            </w:r>
            <w:r>
              <w:rPr>
                <w:noProof/>
                <w:webHidden/>
              </w:rPr>
            </w:r>
            <w:r>
              <w:rPr>
                <w:noProof/>
                <w:webHidden/>
              </w:rPr>
              <w:fldChar w:fldCharType="separate"/>
            </w:r>
            <w:r>
              <w:rPr>
                <w:noProof/>
                <w:webHidden/>
              </w:rPr>
              <w:t>10</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08" w:history="1">
            <w:r w:rsidRPr="008943EF">
              <w:rPr>
                <w:rStyle w:val="Hipervnculo"/>
                <w:noProof/>
              </w:rPr>
              <w:t>Diseño de flujo de eventos</w:t>
            </w:r>
            <w:r>
              <w:rPr>
                <w:noProof/>
                <w:webHidden/>
              </w:rPr>
              <w:tab/>
            </w:r>
            <w:r>
              <w:rPr>
                <w:noProof/>
                <w:webHidden/>
              </w:rPr>
              <w:fldChar w:fldCharType="begin"/>
            </w:r>
            <w:r>
              <w:rPr>
                <w:noProof/>
                <w:webHidden/>
              </w:rPr>
              <w:instrText xml:space="preserve"> PAGEREF _Toc496188308 \h </w:instrText>
            </w:r>
            <w:r>
              <w:rPr>
                <w:noProof/>
                <w:webHidden/>
              </w:rPr>
            </w:r>
            <w:r>
              <w:rPr>
                <w:noProof/>
                <w:webHidden/>
              </w:rPr>
              <w:fldChar w:fldCharType="separate"/>
            </w:r>
            <w:r>
              <w:rPr>
                <w:noProof/>
                <w:webHidden/>
              </w:rPr>
              <w:t>11</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09" w:history="1">
            <w:r w:rsidRPr="008943EF">
              <w:rPr>
                <w:rStyle w:val="Hipervnculo"/>
                <w:noProof/>
              </w:rPr>
              <w:t>Requerimientos especiales o de implementación</w:t>
            </w:r>
            <w:r>
              <w:rPr>
                <w:noProof/>
                <w:webHidden/>
              </w:rPr>
              <w:tab/>
            </w:r>
            <w:r>
              <w:rPr>
                <w:noProof/>
                <w:webHidden/>
              </w:rPr>
              <w:fldChar w:fldCharType="begin"/>
            </w:r>
            <w:r>
              <w:rPr>
                <w:noProof/>
                <w:webHidden/>
              </w:rPr>
              <w:instrText xml:space="preserve"> PAGEREF _Toc496188309 \h </w:instrText>
            </w:r>
            <w:r>
              <w:rPr>
                <w:noProof/>
                <w:webHidden/>
              </w:rPr>
            </w:r>
            <w:r>
              <w:rPr>
                <w:noProof/>
                <w:webHidden/>
              </w:rPr>
              <w:fldChar w:fldCharType="separate"/>
            </w:r>
            <w:r>
              <w:rPr>
                <w:noProof/>
                <w:webHidden/>
              </w:rPr>
              <w:t>11</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10" w:history="1">
            <w:r w:rsidRPr="008943EF">
              <w:rPr>
                <w:rStyle w:val="Hipervnculo"/>
                <w:noProof/>
              </w:rPr>
              <w:t>Diseño del CU04 – Buscar horarios de cursada</w:t>
            </w:r>
            <w:r>
              <w:rPr>
                <w:noProof/>
                <w:webHidden/>
              </w:rPr>
              <w:tab/>
            </w:r>
            <w:r>
              <w:rPr>
                <w:noProof/>
                <w:webHidden/>
              </w:rPr>
              <w:fldChar w:fldCharType="begin"/>
            </w:r>
            <w:r>
              <w:rPr>
                <w:noProof/>
                <w:webHidden/>
              </w:rPr>
              <w:instrText xml:space="preserve"> PAGEREF _Toc496188310 \h </w:instrText>
            </w:r>
            <w:r>
              <w:rPr>
                <w:noProof/>
                <w:webHidden/>
              </w:rPr>
            </w:r>
            <w:r>
              <w:rPr>
                <w:noProof/>
                <w:webHidden/>
              </w:rPr>
              <w:fldChar w:fldCharType="separate"/>
            </w:r>
            <w:r>
              <w:rPr>
                <w:noProof/>
                <w:webHidden/>
              </w:rPr>
              <w:t>12</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11" w:history="1">
            <w:r w:rsidRPr="008943EF">
              <w:rPr>
                <w:rStyle w:val="Hipervnculo"/>
                <w:noProof/>
              </w:rPr>
              <w:t>Diagrama de paquetes</w:t>
            </w:r>
            <w:r>
              <w:rPr>
                <w:noProof/>
                <w:webHidden/>
              </w:rPr>
              <w:tab/>
            </w:r>
            <w:r>
              <w:rPr>
                <w:noProof/>
                <w:webHidden/>
              </w:rPr>
              <w:fldChar w:fldCharType="begin"/>
            </w:r>
            <w:r>
              <w:rPr>
                <w:noProof/>
                <w:webHidden/>
              </w:rPr>
              <w:instrText xml:space="preserve"> PAGEREF _Toc496188311 \h </w:instrText>
            </w:r>
            <w:r>
              <w:rPr>
                <w:noProof/>
                <w:webHidden/>
              </w:rPr>
            </w:r>
            <w:r>
              <w:rPr>
                <w:noProof/>
                <w:webHidden/>
              </w:rPr>
              <w:fldChar w:fldCharType="separate"/>
            </w:r>
            <w:r>
              <w:rPr>
                <w:noProof/>
                <w:webHidden/>
              </w:rPr>
              <w:t>12</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12" w:history="1">
            <w:r w:rsidRPr="008943EF">
              <w:rPr>
                <w:rStyle w:val="Hipervnculo"/>
                <w:noProof/>
              </w:rPr>
              <w:t>Diagrama de interacción</w:t>
            </w:r>
            <w:r>
              <w:rPr>
                <w:noProof/>
                <w:webHidden/>
              </w:rPr>
              <w:tab/>
            </w:r>
            <w:r>
              <w:rPr>
                <w:noProof/>
                <w:webHidden/>
              </w:rPr>
              <w:fldChar w:fldCharType="begin"/>
            </w:r>
            <w:r>
              <w:rPr>
                <w:noProof/>
                <w:webHidden/>
              </w:rPr>
              <w:instrText xml:space="preserve"> PAGEREF _Toc496188312 \h </w:instrText>
            </w:r>
            <w:r>
              <w:rPr>
                <w:noProof/>
                <w:webHidden/>
              </w:rPr>
            </w:r>
            <w:r>
              <w:rPr>
                <w:noProof/>
                <w:webHidden/>
              </w:rPr>
              <w:fldChar w:fldCharType="separate"/>
            </w:r>
            <w:r>
              <w:rPr>
                <w:noProof/>
                <w:webHidden/>
              </w:rPr>
              <w:t>12</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13" w:history="1">
            <w:r w:rsidRPr="008943EF">
              <w:rPr>
                <w:rStyle w:val="Hipervnculo"/>
                <w:noProof/>
              </w:rPr>
              <w:t>Diseño de flujo de eventos</w:t>
            </w:r>
            <w:r>
              <w:rPr>
                <w:noProof/>
                <w:webHidden/>
              </w:rPr>
              <w:tab/>
            </w:r>
            <w:r>
              <w:rPr>
                <w:noProof/>
                <w:webHidden/>
              </w:rPr>
              <w:fldChar w:fldCharType="begin"/>
            </w:r>
            <w:r>
              <w:rPr>
                <w:noProof/>
                <w:webHidden/>
              </w:rPr>
              <w:instrText xml:space="preserve"> PAGEREF _Toc496188313 \h </w:instrText>
            </w:r>
            <w:r>
              <w:rPr>
                <w:noProof/>
                <w:webHidden/>
              </w:rPr>
            </w:r>
            <w:r>
              <w:rPr>
                <w:noProof/>
                <w:webHidden/>
              </w:rPr>
              <w:fldChar w:fldCharType="separate"/>
            </w:r>
            <w:r>
              <w:rPr>
                <w:noProof/>
                <w:webHidden/>
              </w:rPr>
              <w:t>13</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14" w:history="1">
            <w:r w:rsidRPr="008943EF">
              <w:rPr>
                <w:rStyle w:val="Hipervnculo"/>
                <w:noProof/>
              </w:rPr>
              <w:t>Requerimientos especiales o de implementación</w:t>
            </w:r>
            <w:r>
              <w:rPr>
                <w:noProof/>
                <w:webHidden/>
              </w:rPr>
              <w:tab/>
            </w:r>
            <w:r>
              <w:rPr>
                <w:noProof/>
                <w:webHidden/>
              </w:rPr>
              <w:fldChar w:fldCharType="begin"/>
            </w:r>
            <w:r>
              <w:rPr>
                <w:noProof/>
                <w:webHidden/>
              </w:rPr>
              <w:instrText xml:space="preserve"> PAGEREF _Toc496188314 \h </w:instrText>
            </w:r>
            <w:r>
              <w:rPr>
                <w:noProof/>
                <w:webHidden/>
              </w:rPr>
            </w:r>
            <w:r>
              <w:rPr>
                <w:noProof/>
                <w:webHidden/>
              </w:rPr>
              <w:fldChar w:fldCharType="separate"/>
            </w:r>
            <w:r>
              <w:rPr>
                <w:noProof/>
                <w:webHidden/>
              </w:rPr>
              <w:t>13</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15" w:history="1">
            <w:r w:rsidRPr="008943EF">
              <w:rPr>
                <w:rStyle w:val="Hipervnculo"/>
                <w:noProof/>
              </w:rPr>
              <w:t>Diseño del CU05 – Buscar mesas de examen</w:t>
            </w:r>
            <w:r>
              <w:rPr>
                <w:noProof/>
                <w:webHidden/>
              </w:rPr>
              <w:tab/>
            </w:r>
            <w:r>
              <w:rPr>
                <w:noProof/>
                <w:webHidden/>
              </w:rPr>
              <w:fldChar w:fldCharType="begin"/>
            </w:r>
            <w:r>
              <w:rPr>
                <w:noProof/>
                <w:webHidden/>
              </w:rPr>
              <w:instrText xml:space="preserve"> PAGEREF _Toc496188315 \h </w:instrText>
            </w:r>
            <w:r>
              <w:rPr>
                <w:noProof/>
                <w:webHidden/>
              </w:rPr>
            </w:r>
            <w:r>
              <w:rPr>
                <w:noProof/>
                <w:webHidden/>
              </w:rPr>
              <w:fldChar w:fldCharType="separate"/>
            </w:r>
            <w:r>
              <w:rPr>
                <w:noProof/>
                <w:webHidden/>
              </w:rPr>
              <w:t>13</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16" w:history="1">
            <w:r w:rsidRPr="008943EF">
              <w:rPr>
                <w:rStyle w:val="Hipervnculo"/>
                <w:noProof/>
              </w:rPr>
              <w:t>Diagrama de paquetes</w:t>
            </w:r>
            <w:r>
              <w:rPr>
                <w:noProof/>
                <w:webHidden/>
              </w:rPr>
              <w:tab/>
            </w:r>
            <w:r>
              <w:rPr>
                <w:noProof/>
                <w:webHidden/>
              </w:rPr>
              <w:fldChar w:fldCharType="begin"/>
            </w:r>
            <w:r>
              <w:rPr>
                <w:noProof/>
                <w:webHidden/>
              </w:rPr>
              <w:instrText xml:space="preserve"> PAGEREF _Toc496188316 \h </w:instrText>
            </w:r>
            <w:r>
              <w:rPr>
                <w:noProof/>
                <w:webHidden/>
              </w:rPr>
            </w:r>
            <w:r>
              <w:rPr>
                <w:noProof/>
                <w:webHidden/>
              </w:rPr>
              <w:fldChar w:fldCharType="separate"/>
            </w:r>
            <w:r>
              <w:rPr>
                <w:noProof/>
                <w:webHidden/>
              </w:rPr>
              <w:t>13</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17" w:history="1">
            <w:r w:rsidRPr="008943EF">
              <w:rPr>
                <w:rStyle w:val="Hipervnculo"/>
                <w:noProof/>
              </w:rPr>
              <w:t>Diagrama de interacción</w:t>
            </w:r>
            <w:r>
              <w:rPr>
                <w:noProof/>
                <w:webHidden/>
              </w:rPr>
              <w:tab/>
            </w:r>
            <w:r>
              <w:rPr>
                <w:noProof/>
                <w:webHidden/>
              </w:rPr>
              <w:fldChar w:fldCharType="begin"/>
            </w:r>
            <w:r>
              <w:rPr>
                <w:noProof/>
                <w:webHidden/>
              </w:rPr>
              <w:instrText xml:space="preserve"> PAGEREF _Toc496188317 \h </w:instrText>
            </w:r>
            <w:r>
              <w:rPr>
                <w:noProof/>
                <w:webHidden/>
              </w:rPr>
            </w:r>
            <w:r>
              <w:rPr>
                <w:noProof/>
                <w:webHidden/>
              </w:rPr>
              <w:fldChar w:fldCharType="separate"/>
            </w:r>
            <w:r>
              <w:rPr>
                <w:noProof/>
                <w:webHidden/>
              </w:rPr>
              <w:t>14</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18" w:history="1">
            <w:r w:rsidRPr="008943EF">
              <w:rPr>
                <w:rStyle w:val="Hipervnculo"/>
                <w:noProof/>
              </w:rPr>
              <w:t>Diseño de flujo de eventos</w:t>
            </w:r>
            <w:r>
              <w:rPr>
                <w:noProof/>
                <w:webHidden/>
              </w:rPr>
              <w:tab/>
            </w:r>
            <w:r>
              <w:rPr>
                <w:noProof/>
                <w:webHidden/>
              </w:rPr>
              <w:fldChar w:fldCharType="begin"/>
            </w:r>
            <w:r>
              <w:rPr>
                <w:noProof/>
                <w:webHidden/>
              </w:rPr>
              <w:instrText xml:space="preserve"> PAGEREF _Toc496188318 \h </w:instrText>
            </w:r>
            <w:r>
              <w:rPr>
                <w:noProof/>
                <w:webHidden/>
              </w:rPr>
            </w:r>
            <w:r>
              <w:rPr>
                <w:noProof/>
                <w:webHidden/>
              </w:rPr>
              <w:fldChar w:fldCharType="separate"/>
            </w:r>
            <w:r>
              <w:rPr>
                <w:noProof/>
                <w:webHidden/>
              </w:rPr>
              <w:t>14</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19" w:history="1">
            <w:r w:rsidRPr="008943EF">
              <w:rPr>
                <w:rStyle w:val="Hipervnculo"/>
                <w:noProof/>
              </w:rPr>
              <w:t>Requerimientos especiales o de implementación</w:t>
            </w:r>
            <w:r>
              <w:rPr>
                <w:noProof/>
                <w:webHidden/>
              </w:rPr>
              <w:tab/>
            </w:r>
            <w:r>
              <w:rPr>
                <w:noProof/>
                <w:webHidden/>
              </w:rPr>
              <w:fldChar w:fldCharType="begin"/>
            </w:r>
            <w:r>
              <w:rPr>
                <w:noProof/>
                <w:webHidden/>
              </w:rPr>
              <w:instrText xml:space="preserve"> PAGEREF _Toc496188319 \h </w:instrText>
            </w:r>
            <w:r>
              <w:rPr>
                <w:noProof/>
                <w:webHidden/>
              </w:rPr>
            </w:r>
            <w:r>
              <w:rPr>
                <w:noProof/>
                <w:webHidden/>
              </w:rPr>
              <w:fldChar w:fldCharType="separate"/>
            </w:r>
            <w:r>
              <w:rPr>
                <w:noProof/>
                <w:webHidden/>
              </w:rPr>
              <w:t>14</w:t>
            </w:r>
            <w:r>
              <w:rPr>
                <w:noProof/>
                <w:webHidden/>
              </w:rPr>
              <w:fldChar w:fldCharType="end"/>
            </w:r>
          </w:hyperlink>
        </w:p>
        <w:p w:rsidR="00001CCE" w:rsidRDefault="00001CCE">
          <w:pPr>
            <w:pStyle w:val="TDC1"/>
            <w:rPr>
              <w:rFonts w:eastAsiaTheme="minorEastAsia"/>
              <w:b w:val="0"/>
              <w:bCs w:val="0"/>
              <w:noProof/>
              <w:sz w:val="22"/>
              <w:szCs w:val="22"/>
              <w:lang w:val="es-AR" w:eastAsia="es-AR"/>
            </w:rPr>
          </w:pPr>
          <w:hyperlink w:anchor="_Toc496188320" w:history="1">
            <w:r w:rsidRPr="008943EF">
              <w:rPr>
                <w:rStyle w:val="Hipervnculo"/>
                <w:noProof/>
              </w:rPr>
              <w:t>Diseño de Objetos</w:t>
            </w:r>
            <w:r>
              <w:rPr>
                <w:noProof/>
                <w:webHidden/>
              </w:rPr>
              <w:tab/>
            </w:r>
            <w:r>
              <w:rPr>
                <w:noProof/>
                <w:webHidden/>
              </w:rPr>
              <w:fldChar w:fldCharType="begin"/>
            </w:r>
            <w:r>
              <w:rPr>
                <w:noProof/>
                <w:webHidden/>
              </w:rPr>
              <w:instrText xml:space="preserve"> PAGEREF _Toc496188320 \h </w:instrText>
            </w:r>
            <w:r>
              <w:rPr>
                <w:noProof/>
                <w:webHidden/>
              </w:rPr>
            </w:r>
            <w:r>
              <w:rPr>
                <w:noProof/>
                <w:webHidden/>
              </w:rPr>
              <w:fldChar w:fldCharType="separate"/>
            </w:r>
            <w:r>
              <w:rPr>
                <w:noProof/>
                <w:webHidden/>
              </w:rPr>
              <w:t>14</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21" w:history="1">
            <w:r w:rsidRPr="008943EF">
              <w:rPr>
                <w:rStyle w:val="Hipervnculo"/>
                <w:noProof/>
              </w:rPr>
              <w:t>Aula</w:t>
            </w:r>
            <w:r>
              <w:rPr>
                <w:noProof/>
                <w:webHidden/>
              </w:rPr>
              <w:tab/>
            </w:r>
            <w:r>
              <w:rPr>
                <w:noProof/>
                <w:webHidden/>
              </w:rPr>
              <w:fldChar w:fldCharType="begin"/>
            </w:r>
            <w:r>
              <w:rPr>
                <w:noProof/>
                <w:webHidden/>
              </w:rPr>
              <w:instrText xml:space="preserve"> PAGEREF _Toc496188321 \h </w:instrText>
            </w:r>
            <w:r>
              <w:rPr>
                <w:noProof/>
                <w:webHidden/>
              </w:rPr>
            </w:r>
            <w:r>
              <w:rPr>
                <w:noProof/>
                <w:webHidden/>
              </w:rPr>
              <w:fldChar w:fldCharType="separate"/>
            </w:r>
            <w:r>
              <w:rPr>
                <w:noProof/>
                <w:webHidden/>
              </w:rPr>
              <w:t>14</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22" w:history="1">
            <w:r w:rsidRPr="008943EF">
              <w:rPr>
                <w:rStyle w:val="Hipervnculo"/>
                <w:noProof/>
              </w:rPr>
              <w:t>Descripción</w:t>
            </w:r>
            <w:r>
              <w:rPr>
                <w:noProof/>
                <w:webHidden/>
              </w:rPr>
              <w:tab/>
            </w:r>
            <w:r>
              <w:rPr>
                <w:noProof/>
                <w:webHidden/>
              </w:rPr>
              <w:fldChar w:fldCharType="begin"/>
            </w:r>
            <w:r>
              <w:rPr>
                <w:noProof/>
                <w:webHidden/>
              </w:rPr>
              <w:instrText xml:space="preserve"> PAGEREF _Toc496188322 \h </w:instrText>
            </w:r>
            <w:r>
              <w:rPr>
                <w:noProof/>
                <w:webHidden/>
              </w:rPr>
            </w:r>
            <w:r>
              <w:rPr>
                <w:noProof/>
                <w:webHidden/>
              </w:rPr>
              <w:fldChar w:fldCharType="separate"/>
            </w:r>
            <w:r>
              <w:rPr>
                <w:noProof/>
                <w:webHidden/>
              </w:rPr>
              <w:t>14</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23" w:history="1">
            <w:r w:rsidRPr="008943EF">
              <w:rPr>
                <w:rStyle w:val="Hipervnculo"/>
                <w:noProof/>
              </w:rPr>
              <w:t>Atributos</w:t>
            </w:r>
            <w:r>
              <w:rPr>
                <w:noProof/>
                <w:webHidden/>
              </w:rPr>
              <w:tab/>
            </w:r>
            <w:r>
              <w:rPr>
                <w:noProof/>
                <w:webHidden/>
              </w:rPr>
              <w:fldChar w:fldCharType="begin"/>
            </w:r>
            <w:r>
              <w:rPr>
                <w:noProof/>
                <w:webHidden/>
              </w:rPr>
              <w:instrText xml:space="preserve"> PAGEREF _Toc496188323 \h </w:instrText>
            </w:r>
            <w:r>
              <w:rPr>
                <w:noProof/>
                <w:webHidden/>
              </w:rPr>
            </w:r>
            <w:r>
              <w:rPr>
                <w:noProof/>
                <w:webHidden/>
              </w:rPr>
              <w:fldChar w:fldCharType="separate"/>
            </w:r>
            <w:r>
              <w:rPr>
                <w:noProof/>
                <w:webHidden/>
              </w:rPr>
              <w:t>14</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24" w:history="1">
            <w:r w:rsidRPr="008943EF">
              <w:rPr>
                <w:rStyle w:val="Hipervnculo"/>
                <w:noProof/>
              </w:rPr>
              <w:t>Métodos</w:t>
            </w:r>
            <w:r>
              <w:rPr>
                <w:noProof/>
                <w:webHidden/>
              </w:rPr>
              <w:tab/>
            </w:r>
            <w:r>
              <w:rPr>
                <w:noProof/>
                <w:webHidden/>
              </w:rPr>
              <w:fldChar w:fldCharType="begin"/>
            </w:r>
            <w:r>
              <w:rPr>
                <w:noProof/>
                <w:webHidden/>
              </w:rPr>
              <w:instrText xml:space="preserve"> PAGEREF _Toc496188324 \h </w:instrText>
            </w:r>
            <w:r>
              <w:rPr>
                <w:noProof/>
                <w:webHidden/>
              </w:rPr>
            </w:r>
            <w:r>
              <w:rPr>
                <w:noProof/>
                <w:webHidden/>
              </w:rPr>
              <w:fldChar w:fldCharType="separate"/>
            </w:r>
            <w:r>
              <w:rPr>
                <w:noProof/>
                <w:webHidden/>
              </w:rPr>
              <w:t>15</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25" w:history="1">
            <w:r w:rsidRPr="008943EF">
              <w:rPr>
                <w:rStyle w:val="Hipervnculo"/>
                <w:noProof/>
              </w:rPr>
              <w:t>Aulas</w:t>
            </w:r>
            <w:r>
              <w:rPr>
                <w:noProof/>
                <w:webHidden/>
              </w:rPr>
              <w:tab/>
            </w:r>
            <w:r>
              <w:rPr>
                <w:noProof/>
                <w:webHidden/>
              </w:rPr>
              <w:fldChar w:fldCharType="begin"/>
            </w:r>
            <w:r>
              <w:rPr>
                <w:noProof/>
                <w:webHidden/>
              </w:rPr>
              <w:instrText xml:space="preserve"> PAGEREF _Toc496188325 \h </w:instrText>
            </w:r>
            <w:r>
              <w:rPr>
                <w:noProof/>
                <w:webHidden/>
              </w:rPr>
            </w:r>
            <w:r>
              <w:rPr>
                <w:noProof/>
                <w:webHidden/>
              </w:rPr>
              <w:fldChar w:fldCharType="separate"/>
            </w:r>
            <w:r>
              <w:rPr>
                <w:noProof/>
                <w:webHidden/>
              </w:rPr>
              <w:t>15</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26" w:history="1">
            <w:r w:rsidRPr="008943EF">
              <w:rPr>
                <w:rStyle w:val="Hipervnculo"/>
                <w:noProof/>
              </w:rPr>
              <w:t>Descripción</w:t>
            </w:r>
            <w:r>
              <w:rPr>
                <w:noProof/>
                <w:webHidden/>
              </w:rPr>
              <w:tab/>
            </w:r>
            <w:r>
              <w:rPr>
                <w:noProof/>
                <w:webHidden/>
              </w:rPr>
              <w:fldChar w:fldCharType="begin"/>
            </w:r>
            <w:r>
              <w:rPr>
                <w:noProof/>
                <w:webHidden/>
              </w:rPr>
              <w:instrText xml:space="preserve"> PAGEREF _Toc496188326 \h </w:instrText>
            </w:r>
            <w:r>
              <w:rPr>
                <w:noProof/>
                <w:webHidden/>
              </w:rPr>
            </w:r>
            <w:r>
              <w:rPr>
                <w:noProof/>
                <w:webHidden/>
              </w:rPr>
              <w:fldChar w:fldCharType="separate"/>
            </w:r>
            <w:r>
              <w:rPr>
                <w:noProof/>
                <w:webHidden/>
              </w:rPr>
              <w:t>15</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27" w:history="1">
            <w:r w:rsidRPr="008943EF">
              <w:rPr>
                <w:rStyle w:val="Hipervnculo"/>
                <w:noProof/>
              </w:rPr>
              <w:t>Atributos</w:t>
            </w:r>
            <w:r>
              <w:rPr>
                <w:noProof/>
                <w:webHidden/>
              </w:rPr>
              <w:tab/>
            </w:r>
            <w:r>
              <w:rPr>
                <w:noProof/>
                <w:webHidden/>
              </w:rPr>
              <w:fldChar w:fldCharType="begin"/>
            </w:r>
            <w:r>
              <w:rPr>
                <w:noProof/>
                <w:webHidden/>
              </w:rPr>
              <w:instrText xml:space="preserve"> PAGEREF _Toc496188327 \h </w:instrText>
            </w:r>
            <w:r>
              <w:rPr>
                <w:noProof/>
                <w:webHidden/>
              </w:rPr>
            </w:r>
            <w:r>
              <w:rPr>
                <w:noProof/>
                <w:webHidden/>
              </w:rPr>
              <w:fldChar w:fldCharType="separate"/>
            </w:r>
            <w:r>
              <w:rPr>
                <w:noProof/>
                <w:webHidden/>
              </w:rPr>
              <w:t>15</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28" w:history="1">
            <w:r w:rsidRPr="008943EF">
              <w:rPr>
                <w:rStyle w:val="Hipervnculo"/>
                <w:noProof/>
              </w:rPr>
              <w:t>Métodos</w:t>
            </w:r>
            <w:r>
              <w:rPr>
                <w:noProof/>
                <w:webHidden/>
              </w:rPr>
              <w:tab/>
            </w:r>
            <w:r>
              <w:rPr>
                <w:noProof/>
                <w:webHidden/>
              </w:rPr>
              <w:fldChar w:fldCharType="begin"/>
            </w:r>
            <w:r>
              <w:rPr>
                <w:noProof/>
                <w:webHidden/>
              </w:rPr>
              <w:instrText xml:space="preserve"> PAGEREF _Toc496188328 \h </w:instrText>
            </w:r>
            <w:r>
              <w:rPr>
                <w:noProof/>
                <w:webHidden/>
              </w:rPr>
            </w:r>
            <w:r>
              <w:rPr>
                <w:noProof/>
                <w:webHidden/>
              </w:rPr>
              <w:fldChar w:fldCharType="separate"/>
            </w:r>
            <w:r>
              <w:rPr>
                <w:noProof/>
                <w:webHidden/>
              </w:rPr>
              <w:t>15</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29" w:history="1">
            <w:r w:rsidRPr="008943EF">
              <w:rPr>
                <w:rStyle w:val="Hipervnculo"/>
                <w:noProof/>
              </w:rPr>
              <w:t>Asignatura</w:t>
            </w:r>
            <w:r>
              <w:rPr>
                <w:noProof/>
                <w:webHidden/>
              </w:rPr>
              <w:tab/>
            </w:r>
            <w:r>
              <w:rPr>
                <w:noProof/>
                <w:webHidden/>
              </w:rPr>
              <w:fldChar w:fldCharType="begin"/>
            </w:r>
            <w:r>
              <w:rPr>
                <w:noProof/>
                <w:webHidden/>
              </w:rPr>
              <w:instrText xml:space="preserve"> PAGEREF _Toc496188329 \h </w:instrText>
            </w:r>
            <w:r>
              <w:rPr>
                <w:noProof/>
                <w:webHidden/>
              </w:rPr>
            </w:r>
            <w:r>
              <w:rPr>
                <w:noProof/>
                <w:webHidden/>
              </w:rPr>
              <w:fldChar w:fldCharType="separate"/>
            </w:r>
            <w:r>
              <w:rPr>
                <w:noProof/>
                <w:webHidden/>
              </w:rPr>
              <w:t>16</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30" w:history="1">
            <w:r w:rsidRPr="008943EF">
              <w:rPr>
                <w:rStyle w:val="Hipervnculo"/>
                <w:noProof/>
              </w:rPr>
              <w:t>Descripción</w:t>
            </w:r>
            <w:r>
              <w:rPr>
                <w:noProof/>
                <w:webHidden/>
              </w:rPr>
              <w:tab/>
            </w:r>
            <w:r>
              <w:rPr>
                <w:noProof/>
                <w:webHidden/>
              </w:rPr>
              <w:fldChar w:fldCharType="begin"/>
            </w:r>
            <w:r>
              <w:rPr>
                <w:noProof/>
                <w:webHidden/>
              </w:rPr>
              <w:instrText xml:space="preserve"> PAGEREF _Toc496188330 \h </w:instrText>
            </w:r>
            <w:r>
              <w:rPr>
                <w:noProof/>
                <w:webHidden/>
              </w:rPr>
            </w:r>
            <w:r>
              <w:rPr>
                <w:noProof/>
                <w:webHidden/>
              </w:rPr>
              <w:fldChar w:fldCharType="separate"/>
            </w:r>
            <w:r>
              <w:rPr>
                <w:noProof/>
                <w:webHidden/>
              </w:rPr>
              <w:t>16</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31" w:history="1">
            <w:r w:rsidRPr="008943EF">
              <w:rPr>
                <w:rStyle w:val="Hipervnculo"/>
                <w:noProof/>
              </w:rPr>
              <w:t>Atributos</w:t>
            </w:r>
            <w:r>
              <w:rPr>
                <w:noProof/>
                <w:webHidden/>
              </w:rPr>
              <w:tab/>
            </w:r>
            <w:r>
              <w:rPr>
                <w:noProof/>
                <w:webHidden/>
              </w:rPr>
              <w:fldChar w:fldCharType="begin"/>
            </w:r>
            <w:r>
              <w:rPr>
                <w:noProof/>
                <w:webHidden/>
              </w:rPr>
              <w:instrText xml:space="preserve"> PAGEREF _Toc496188331 \h </w:instrText>
            </w:r>
            <w:r>
              <w:rPr>
                <w:noProof/>
                <w:webHidden/>
              </w:rPr>
            </w:r>
            <w:r>
              <w:rPr>
                <w:noProof/>
                <w:webHidden/>
              </w:rPr>
              <w:fldChar w:fldCharType="separate"/>
            </w:r>
            <w:r>
              <w:rPr>
                <w:noProof/>
                <w:webHidden/>
              </w:rPr>
              <w:t>16</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32" w:history="1">
            <w:r w:rsidRPr="008943EF">
              <w:rPr>
                <w:rStyle w:val="Hipervnculo"/>
                <w:noProof/>
              </w:rPr>
              <w:t>Métodos</w:t>
            </w:r>
            <w:r>
              <w:rPr>
                <w:noProof/>
                <w:webHidden/>
              </w:rPr>
              <w:tab/>
            </w:r>
            <w:r>
              <w:rPr>
                <w:noProof/>
                <w:webHidden/>
              </w:rPr>
              <w:fldChar w:fldCharType="begin"/>
            </w:r>
            <w:r>
              <w:rPr>
                <w:noProof/>
                <w:webHidden/>
              </w:rPr>
              <w:instrText xml:space="preserve"> PAGEREF _Toc496188332 \h </w:instrText>
            </w:r>
            <w:r>
              <w:rPr>
                <w:noProof/>
                <w:webHidden/>
              </w:rPr>
            </w:r>
            <w:r>
              <w:rPr>
                <w:noProof/>
                <w:webHidden/>
              </w:rPr>
              <w:fldChar w:fldCharType="separate"/>
            </w:r>
            <w:r>
              <w:rPr>
                <w:noProof/>
                <w:webHidden/>
              </w:rPr>
              <w:t>16</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33" w:history="1">
            <w:r w:rsidRPr="008943EF">
              <w:rPr>
                <w:rStyle w:val="Hipervnculo"/>
                <w:noProof/>
              </w:rPr>
              <w:t>Carrera</w:t>
            </w:r>
            <w:r>
              <w:rPr>
                <w:noProof/>
                <w:webHidden/>
              </w:rPr>
              <w:tab/>
            </w:r>
            <w:r>
              <w:rPr>
                <w:noProof/>
                <w:webHidden/>
              </w:rPr>
              <w:fldChar w:fldCharType="begin"/>
            </w:r>
            <w:r>
              <w:rPr>
                <w:noProof/>
                <w:webHidden/>
              </w:rPr>
              <w:instrText xml:space="preserve"> PAGEREF _Toc496188333 \h </w:instrText>
            </w:r>
            <w:r>
              <w:rPr>
                <w:noProof/>
                <w:webHidden/>
              </w:rPr>
            </w:r>
            <w:r>
              <w:rPr>
                <w:noProof/>
                <w:webHidden/>
              </w:rPr>
              <w:fldChar w:fldCharType="separate"/>
            </w:r>
            <w:r>
              <w:rPr>
                <w:noProof/>
                <w:webHidden/>
              </w:rPr>
              <w:t>17</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34" w:history="1">
            <w:r w:rsidRPr="008943EF">
              <w:rPr>
                <w:rStyle w:val="Hipervnculo"/>
                <w:noProof/>
              </w:rPr>
              <w:t>Descripción</w:t>
            </w:r>
            <w:r>
              <w:rPr>
                <w:noProof/>
                <w:webHidden/>
              </w:rPr>
              <w:tab/>
            </w:r>
            <w:r>
              <w:rPr>
                <w:noProof/>
                <w:webHidden/>
              </w:rPr>
              <w:fldChar w:fldCharType="begin"/>
            </w:r>
            <w:r>
              <w:rPr>
                <w:noProof/>
                <w:webHidden/>
              </w:rPr>
              <w:instrText xml:space="preserve"> PAGEREF _Toc496188334 \h </w:instrText>
            </w:r>
            <w:r>
              <w:rPr>
                <w:noProof/>
                <w:webHidden/>
              </w:rPr>
            </w:r>
            <w:r>
              <w:rPr>
                <w:noProof/>
                <w:webHidden/>
              </w:rPr>
              <w:fldChar w:fldCharType="separate"/>
            </w:r>
            <w:r>
              <w:rPr>
                <w:noProof/>
                <w:webHidden/>
              </w:rPr>
              <w:t>17</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35" w:history="1">
            <w:r w:rsidRPr="008943EF">
              <w:rPr>
                <w:rStyle w:val="Hipervnculo"/>
                <w:noProof/>
              </w:rPr>
              <w:t>Atributos</w:t>
            </w:r>
            <w:r>
              <w:rPr>
                <w:noProof/>
                <w:webHidden/>
              </w:rPr>
              <w:tab/>
            </w:r>
            <w:r>
              <w:rPr>
                <w:noProof/>
                <w:webHidden/>
              </w:rPr>
              <w:fldChar w:fldCharType="begin"/>
            </w:r>
            <w:r>
              <w:rPr>
                <w:noProof/>
                <w:webHidden/>
              </w:rPr>
              <w:instrText xml:space="preserve"> PAGEREF _Toc496188335 \h </w:instrText>
            </w:r>
            <w:r>
              <w:rPr>
                <w:noProof/>
                <w:webHidden/>
              </w:rPr>
            </w:r>
            <w:r>
              <w:rPr>
                <w:noProof/>
                <w:webHidden/>
              </w:rPr>
              <w:fldChar w:fldCharType="separate"/>
            </w:r>
            <w:r>
              <w:rPr>
                <w:noProof/>
                <w:webHidden/>
              </w:rPr>
              <w:t>17</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36" w:history="1">
            <w:r w:rsidRPr="008943EF">
              <w:rPr>
                <w:rStyle w:val="Hipervnculo"/>
                <w:noProof/>
              </w:rPr>
              <w:t>Métodos</w:t>
            </w:r>
            <w:r>
              <w:rPr>
                <w:noProof/>
                <w:webHidden/>
              </w:rPr>
              <w:tab/>
            </w:r>
            <w:r>
              <w:rPr>
                <w:noProof/>
                <w:webHidden/>
              </w:rPr>
              <w:fldChar w:fldCharType="begin"/>
            </w:r>
            <w:r>
              <w:rPr>
                <w:noProof/>
                <w:webHidden/>
              </w:rPr>
              <w:instrText xml:space="preserve"> PAGEREF _Toc496188336 \h </w:instrText>
            </w:r>
            <w:r>
              <w:rPr>
                <w:noProof/>
                <w:webHidden/>
              </w:rPr>
            </w:r>
            <w:r>
              <w:rPr>
                <w:noProof/>
                <w:webHidden/>
              </w:rPr>
              <w:fldChar w:fldCharType="separate"/>
            </w:r>
            <w:r>
              <w:rPr>
                <w:noProof/>
                <w:webHidden/>
              </w:rPr>
              <w:t>17</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37" w:history="1">
            <w:r w:rsidRPr="008943EF">
              <w:rPr>
                <w:rStyle w:val="Hipervnculo"/>
                <w:noProof/>
              </w:rPr>
              <w:t>Clase</w:t>
            </w:r>
            <w:r>
              <w:rPr>
                <w:noProof/>
                <w:webHidden/>
              </w:rPr>
              <w:tab/>
            </w:r>
            <w:r>
              <w:rPr>
                <w:noProof/>
                <w:webHidden/>
              </w:rPr>
              <w:fldChar w:fldCharType="begin"/>
            </w:r>
            <w:r>
              <w:rPr>
                <w:noProof/>
                <w:webHidden/>
              </w:rPr>
              <w:instrText xml:space="preserve"> PAGEREF _Toc496188337 \h </w:instrText>
            </w:r>
            <w:r>
              <w:rPr>
                <w:noProof/>
                <w:webHidden/>
              </w:rPr>
            </w:r>
            <w:r>
              <w:rPr>
                <w:noProof/>
                <w:webHidden/>
              </w:rPr>
              <w:fldChar w:fldCharType="separate"/>
            </w:r>
            <w:r>
              <w:rPr>
                <w:noProof/>
                <w:webHidden/>
              </w:rPr>
              <w:t>18</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38" w:history="1">
            <w:r w:rsidRPr="008943EF">
              <w:rPr>
                <w:rStyle w:val="Hipervnculo"/>
                <w:noProof/>
              </w:rPr>
              <w:t>Descripción</w:t>
            </w:r>
            <w:r>
              <w:rPr>
                <w:noProof/>
                <w:webHidden/>
              </w:rPr>
              <w:tab/>
            </w:r>
            <w:r>
              <w:rPr>
                <w:noProof/>
                <w:webHidden/>
              </w:rPr>
              <w:fldChar w:fldCharType="begin"/>
            </w:r>
            <w:r>
              <w:rPr>
                <w:noProof/>
                <w:webHidden/>
              </w:rPr>
              <w:instrText xml:space="preserve"> PAGEREF _Toc496188338 \h </w:instrText>
            </w:r>
            <w:r>
              <w:rPr>
                <w:noProof/>
                <w:webHidden/>
              </w:rPr>
            </w:r>
            <w:r>
              <w:rPr>
                <w:noProof/>
                <w:webHidden/>
              </w:rPr>
              <w:fldChar w:fldCharType="separate"/>
            </w:r>
            <w:r>
              <w:rPr>
                <w:noProof/>
                <w:webHidden/>
              </w:rPr>
              <w:t>18</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39" w:history="1">
            <w:r w:rsidRPr="008943EF">
              <w:rPr>
                <w:rStyle w:val="Hipervnculo"/>
                <w:noProof/>
              </w:rPr>
              <w:t>Atributos</w:t>
            </w:r>
            <w:r>
              <w:rPr>
                <w:noProof/>
                <w:webHidden/>
              </w:rPr>
              <w:tab/>
            </w:r>
            <w:r>
              <w:rPr>
                <w:noProof/>
                <w:webHidden/>
              </w:rPr>
              <w:fldChar w:fldCharType="begin"/>
            </w:r>
            <w:r>
              <w:rPr>
                <w:noProof/>
                <w:webHidden/>
              </w:rPr>
              <w:instrText xml:space="preserve"> PAGEREF _Toc496188339 \h </w:instrText>
            </w:r>
            <w:r>
              <w:rPr>
                <w:noProof/>
                <w:webHidden/>
              </w:rPr>
            </w:r>
            <w:r>
              <w:rPr>
                <w:noProof/>
                <w:webHidden/>
              </w:rPr>
              <w:fldChar w:fldCharType="separate"/>
            </w:r>
            <w:r>
              <w:rPr>
                <w:noProof/>
                <w:webHidden/>
              </w:rPr>
              <w:t>18</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40" w:history="1">
            <w:r w:rsidRPr="008943EF">
              <w:rPr>
                <w:rStyle w:val="Hipervnculo"/>
                <w:noProof/>
              </w:rPr>
              <w:t>Métodos</w:t>
            </w:r>
            <w:r>
              <w:rPr>
                <w:noProof/>
                <w:webHidden/>
              </w:rPr>
              <w:tab/>
            </w:r>
            <w:r>
              <w:rPr>
                <w:noProof/>
                <w:webHidden/>
              </w:rPr>
              <w:fldChar w:fldCharType="begin"/>
            </w:r>
            <w:r>
              <w:rPr>
                <w:noProof/>
                <w:webHidden/>
              </w:rPr>
              <w:instrText xml:space="preserve"> PAGEREF _Toc496188340 \h </w:instrText>
            </w:r>
            <w:r>
              <w:rPr>
                <w:noProof/>
                <w:webHidden/>
              </w:rPr>
            </w:r>
            <w:r>
              <w:rPr>
                <w:noProof/>
                <w:webHidden/>
              </w:rPr>
              <w:fldChar w:fldCharType="separate"/>
            </w:r>
            <w:r>
              <w:rPr>
                <w:noProof/>
                <w:webHidden/>
              </w:rPr>
              <w:t>18</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41" w:history="1">
            <w:r w:rsidRPr="008943EF">
              <w:rPr>
                <w:rStyle w:val="Hipervnculo"/>
                <w:noProof/>
              </w:rPr>
              <w:t>Cursada</w:t>
            </w:r>
            <w:r>
              <w:rPr>
                <w:noProof/>
                <w:webHidden/>
              </w:rPr>
              <w:tab/>
            </w:r>
            <w:r>
              <w:rPr>
                <w:noProof/>
                <w:webHidden/>
              </w:rPr>
              <w:fldChar w:fldCharType="begin"/>
            </w:r>
            <w:r>
              <w:rPr>
                <w:noProof/>
                <w:webHidden/>
              </w:rPr>
              <w:instrText xml:space="preserve"> PAGEREF _Toc496188341 \h </w:instrText>
            </w:r>
            <w:r>
              <w:rPr>
                <w:noProof/>
                <w:webHidden/>
              </w:rPr>
            </w:r>
            <w:r>
              <w:rPr>
                <w:noProof/>
                <w:webHidden/>
              </w:rPr>
              <w:fldChar w:fldCharType="separate"/>
            </w:r>
            <w:r>
              <w:rPr>
                <w:noProof/>
                <w:webHidden/>
              </w:rPr>
              <w:t>19</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42" w:history="1">
            <w:r w:rsidRPr="008943EF">
              <w:rPr>
                <w:rStyle w:val="Hipervnculo"/>
                <w:noProof/>
              </w:rPr>
              <w:t>Descripción</w:t>
            </w:r>
            <w:r>
              <w:rPr>
                <w:noProof/>
                <w:webHidden/>
              </w:rPr>
              <w:tab/>
            </w:r>
            <w:r>
              <w:rPr>
                <w:noProof/>
                <w:webHidden/>
              </w:rPr>
              <w:fldChar w:fldCharType="begin"/>
            </w:r>
            <w:r>
              <w:rPr>
                <w:noProof/>
                <w:webHidden/>
              </w:rPr>
              <w:instrText xml:space="preserve"> PAGEREF _Toc496188342 \h </w:instrText>
            </w:r>
            <w:r>
              <w:rPr>
                <w:noProof/>
                <w:webHidden/>
              </w:rPr>
            </w:r>
            <w:r>
              <w:rPr>
                <w:noProof/>
                <w:webHidden/>
              </w:rPr>
              <w:fldChar w:fldCharType="separate"/>
            </w:r>
            <w:r>
              <w:rPr>
                <w:noProof/>
                <w:webHidden/>
              </w:rPr>
              <w:t>19</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43" w:history="1">
            <w:r w:rsidRPr="008943EF">
              <w:rPr>
                <w:rStyle w:val="Hipervnculo"/>
                <w:noProof/>
              </w:rPr>
              <w:t>Atributos</w:t>
            </w:r>
            <w:r>
              <w:rPr>
                <w:noProof/>
                <w:webHidden/>
              </w:rPr>
              <w:tab/>
            </w:r>
            <w:r>
              <w:rPr>
                <w:noProof/>
                <w:webHidden/>
              </w:rPr>
              <w:fldChar w:fldCharType="begin"/>
            </w:r>
            <w:r>
              <w:rPr>
                <w:noProof/>
                <w:webHidden/>
              </w:rPr>
              <w:instrText xml:space="preserve"> PAGEREF _Toc496188343 \h </w:instrText>
            </w:r>
            <w:r>
              <w:rPr>
                <w:noProof/>
                <w:webHidden/>
              </w:rPr>
            </w:r>
            <w:r>
              <w:rPr>
                <w:noProof/>
                <w:webHidden/>
              </w:rPr>
              <w:fldChar w:fldCharType="separate"/>
            </w:r>
            <w:r>
              <w:rPr>
                <w:noProof/>
                <w:webHidden/>
              </w:rPr>
              <w:t>19</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44" w:history="1">
            <w:r w:rsidRPr="008943EF">
              <w:rPr>
                <w:rStyle w:val="Hipervnculo"/>
                <w:noProof/>
              </w:rPr>
              <w:t>Métodos</w:t>
            </w:r>
            <w:r>
              <w:rPr>
                <w:noProof/>
                <w:webHidden/>
              </w:rPr>
              <w:tab/>
            </w:r>
            <w:r>
              <w:rPr>
                <w:noProof/>
                <w:webHidden/>
              </w:rPr>
              <w:fldChar w:fldCharType="begin"/>
            </w:r>
            <w:r>
              <w:rPr>
                <w:noProof/>
                <w:webHidden/>
              </w:rPr>
              <w:instrText xml:space="preserve"> PAGEREF _Toc496188344 \h </w:instrText>
            </w:r>
            <w:r>
              <w:rPr>
                <w:noProof/>
                <w:webHidden/>
              </w:rPr>
            </w:r>
            <w:r>
              <w:rPr>
                <w:noProof/>
                <w:webHidden/>
              </w:rPr>
              <w:fldChar w:fldCharType="separate"/>
            </w:r>
            <w:r>
              <w:rPr>
                <w:noProof/>
                <w:webHidden/>
              </w:rPr>
              <w:t>19</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45" w:history="1">
            <w:r w:rsidRPr="008943EF">
              <w:rPr>
                <w:rStyle w:val="Hipervnculo"/>
                <w:noProof/>
              </w:rPr>
              <w:t>Docente</w:t>
            </w:r>
            <w:r>
              <w:rPr>
                <w:noProof/>
                <w:webHidden/>
              </w:rPr>
              <w:tab/>
            </w:r>
            <w:r>
              <w:rPr>
                <w:noProof/>
                <w:webHidden/>
              </w:rPr>
              <w:fldChar w:fldCharType="begin"/>
            </w:r>
            <w:r>
              <w:rPr>
                <w:noProof/>
                <w:webHidden/>
              </w:rPr>
              <w:instrText xml:space="preserve"> PAGEREF _Toc496188345 \h </w:instrText>
            </w:r>
            <w:r>
              <w:rPr>
                <w:noProof/>
                <w:webHidden/>
              </w:rPr>
            </w:r>
            <w:r>
              <w:rPr>
                <w:noProof/>
                <w:webHidden/>
              </w:rPr>
              <w:fldChar w:fldCharType="separate"/>
            </w:r>
            <w:r>
              <w:rPr>
                <w:noProof/>
                <w:webHidden/>
              </w:rPr>
              <w:t>19</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46" w:history="1">
            <w:r w:rsidRPr="008943EF">
              <w:rPr>
                <w:rStyle w:val="Hipervnculo"/>
                <w:noProof/>
              </w:rPr>
              <w:t>Descripción</w:t>
            </w:r>
            <w:r>
              <w:rPr>
                <w:noProof/>
                <w:webHidden/>
              </w:rPr>
              <w:tab/>
            </w:r>
            <w:r>
              <w:rPr>
                <w:noProof/>
                <w:webHidden/>
              </w:rPr>
              <w:fldChar w:fldCharType="begin"/>
            </w:r>
            <w:r>
              <w:rPr>
                <w:noProof/>
                <w:webHidden/>
              </w:rPr>
              <w:instrText xml:space="preserve"> PAGEREF _Toc496188346 \h </w:instrText>
            </w:r>
            <w:r>
              <w:rPr>
                <w:noProof/>
                <w:webHidden/>
              </w:rPr>
            </w:r>
            <w:r>
              <w:rPr>
                <w:noProof/>
                <w:webHidden/>
              </w:rPr>
              <w:fldChar w:fldCharType="separate"/>
            </w:r>
            <w:r>
              <w:rPr>
                <w:noProof/>
                <w:webHidden/>
              </w:rPr>
              <w:t>19</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47" w:history="1">
            <w:r w:rsidRPr="008943EF">
              <w:rPr>
                <w:rStyle w:val="Hipervnculo"/>
                <w:noProof/>
              </w:rPr>
              <w:t>Atributos</w:t>
            </w:r>
            <w:r>
              <w:rPr>
                <w:noProof/>
                <w:webHidden/>
              </w:rPr>
              <w:tab/>
            </w:r>
            <w:r>
              <w:rPr>
                <w:noProof/>
                <w:webHidden/>
              </w:rPr>
              <w:fldChar w:fldCharType="begin"/>
            </w:r>
            <w:r>
              <w:rPr>
                <w:noProof/>
                <w:webHidden/>
              </w:rPr>
              <w:instrText xml:space="preserve"> PAGEREF _Toc496188347 \h </w:instrText>
            </w:r>
            <w:r>
              <w:rPr>
                <w:noProof/>
                <w:webHidden/>
              </w:rPr>
            </w:r>
            <w:r>
              <w:rPr>
                <w:noProof/>
                <w:webHidden/>
              </w:rPr>
              <w:fldChar w:fldCharType="separate"/>
            </w:r>
            <w:r>
              <w:rPr>
                <w:noProof/>
                <w:webHidden/>
              </w:rPr>
              <w:t>19</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48" w:history="1">
            <w:r w:rsidRPr="008943EF">
              <w:rPr>
                <w:rStyle w:val="Hipervnculo"/>
                <w:noProof/>
              </w:rPr>
              <w:t>Métodos</w:t>
            </w:r>
            <w:r>
              <w:rPr>
                <w:noProof/>
                <w:webHidden/>
              </w:rPr>
              <w:tab/>
            </w:r>
            <w:r>
              <w:rPr>
                <w:noProof/>
                <w:webHidden/>
              </w:rPr>
              <w:fldChar w:fldCharType="begin"/>
            </w:r>
            <w:r>
              <w:rPr>
                <w:noProof/>
                <w:webHidden/>
              </w:rPr>
              <w:instrText xml:space="preserve"> PAGEREF _Toc496188348 \h </w:instrText>
            </w:r>
            <w:r>
              <w:rPr>
                <w:noProof/>
                <w:webHidden/>
              </w:rPr>
            </w:r>
            <w:r>
              <w:rPr>
                <w:noProof/>
                <w:webHidden/>
              </w:rPr>
              <w:fldChar w:fldCharType="separate"/>
            </w:r>
            <w:r>
              <w:rPr>
                <w:noProof/>
                <w:webHidden/>
              </w:rPr>
              <w:t>20</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49" w:history="1">
            <w:r w:rsidRPr="008943EF">
              <w:rPr>
                <w:rStyle w:val="Hipervnculo"/>
                <w:noProof/>
              </w:rPr>
              <w:t>Usuario</w:t>
            </w:r>
            <w:r>
              <w:rPr>
                <w:noProof/>
                <w:webHidden/>
              </w:rPr>
              <w:tab/>
            </w:r>
            <w:r>
              <w:rPr>
                <w:noProof/>
                <w:webHidden/>
              </w:rPr>
              <w:fldChar w:fldCharType="begin"/>
            </w:r>
            <w:r>
              <w:rPr>
                <w:noProof/>
                <w:webHidden/>
              </w:rPr>
              <w:instrText xml:space="preserve"> PAGEREF _Toc496188349 \h </w:instrText>
            </w:r>
            <w:r>
              <w:rPr>
                <w:noProof/>
                <w:webHidden/>
              </w:rPr>
            </w:r>
            <w:r>
              <w:rPr>
                <w:noProof/>
                <w:webHidden/>
              </w:rPr>
              <w:fldChar w:fldCharType="separate"/>
            </w:r>
            <w:r>
              <w:rPr>
                <w:noProof/>
                <w:webHidden/>
              </w:rPr>
              <w:t>20</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50" w:history="1">
            <w:r w:rsidRPr="008943EF">
              <w:rPr>
                <w:rStyle w:val="Hipervnculo"/>
                <w:noProof/>
              </w:rPr>
              <w:t>Descripción</w:t>
            </w:r>
            <w:r>
              <w:rPr>
                <w:noProof/>
                <w:webHidden/>
              </w:rPr>
              <w:tab/>
            </w:r>
            <w:r>
              <w:rPr>
                <w:noProof/>
                <w:webHidden/>
              </w:rPr>
              <w:fldChar w:fldCharType="begin"/>
            </w:r>
            <w:r>
              <w:rPr>
                <w:noProof/>
                <w:webHidden/>
              </w:rPr>
              <w:instrText xml:space="preserve"> PAGEREF _Toc496188350 \h </w:instrText>
            </w:r>
            <w:r>
              <w:rPr>
                <w:noProof/>
                <w:webHidden/>
              </w:rPr>
            </w:r>
            <w:r>
              <w:rPr>
                <w:noProof/>
                <w:webHidden/>
              </w:rPr>
              <w:fldChar w:fldCharType="separate"/>
            </w:r>
            <w:r>
              <w:rPr>
                <w:noProof/>
                <w:webHidden/>
              </w:rPr>
              <w:t>20</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51" w:history="1">
            <w:r w:rsidRPr="008943EF">
              <w:rPr>
                <w:rStyle w:val="Hipervnculo"/>
                <w:noProof/>
              </w:rPr>
              <w:t>Atributos</w:t>
            </w:r>
            <w:r>
              <w:rPr>
                <w:noProof/>
                <w:webHidden/>
              </w:rPr>
              <w:tab/>
            </w:r>
            <w:r>
              <w:rPr>
                <w:noProof/>
                <w:webHidden/>
              </w:rPr>
              <w:fldChar w:fldCharType="begin"/>
            </w:r>
            <w:r>
              <w:rPr>
                <w:noProof/>
                <w:webHidden/>
              </w:rPr>
              <w:instrText xml:space="preserve"> PAGEREF _Toc496188351 \h </w:instrText>
            </w:r>
            <w:r>
              <w:rPr>
                <w:noProof/>
                <w:webHidden/>
              </w:rPr>
            </w:r>
            <w:r>
              <w:rPr>
                <w:noProof/>
                <w:webHidden/>
              </w:rPr>
              <w:fldChar w:fldCharType="separate"/>
            </w:r>
            <w:r>
              <w:rPr>
                <w:noProof/>
                <w:webHidden/>
              </w:rPr>
              <w:t>20</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52" w:history="1">
            <w:r w:rsidRPr="008943EF">
              <w:rPr>
                <w:rStyle w:val="Hipervnculo"/>
                <w:noProof/>
              </w:rPr>
              <w:t>Métodos</w:t>
            </w:r>
            <w:r>
              <w:rPr>
                <w:noProof/>
                <w:webHidden/>
              </w:rPr>
              <w:tab/>
            </w:r>
            <w:r>
              <w:rPr>
                <w:noProof/>
                <w:webHidden/>
              </w:rPr>
              <w:fldChar w:fldCharType="begin"/>
            </w:r>
            <w:r>
              <w:rPr>
                <w:noProof/>
                <w:webHidden/>
              </w:rPr>
              <w:instrText xml:space="preserve"> PAGEREF _Toc496188352 \h </w:instrText>
            </w:r>
            <w:r>
              <w:rPr>
                <w:noProof/>
                <w:webHidden/>
              </w:rPr>
            </w:r>
            <w:r>
              <w:rPr>
                <w:noProof/>
                <w:webHidden/>
              </w:rPr>
              <w:fldChar w:fldCharType="separate"/>
            </w:r>
            <w:r>
              <w:rPr>
                <w:noProof/>
                <w:webHidden/>
              </w:rPr>
              <w:t>21</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53" w:history="1">
            <w:r w:rsidRPr="008943EF">
              <w:rPr>
                <w:rStyle w:val="Hipervnculo"/>
                <w:noProof/>
              </w:rPr>
              <w:t>Rol</w:t>
            </w:r>
            <w:r>
              <w:rPr>
                <w:noProof/>
                <w:webHidden/>
              </w:rPr>
              <w:tab/>
            </w:r>
            <w:r>
              <w:rPr>
                <w:noProof/>
                <w:webHidden/>
              </w:rPr>
              <w:fldChar w:fldCharType="begin"/>
            </w:r>
            <w:r>
              <w:rPr>
                <w:noProof/>
                <w:webHidden/>
              </w:rPr>
              <w:instrText xml:space="preserve"> PAGEREF _Toc496188353 \h </w:instrText>
            </w:r>
            <w:r>
              <w:rPr>
                <w:noProof/>
                <w:webHidden/>
              </w:rPr>
            </w:r>
            <w:r>
              <w:rPr>
                <w:noProof/>
                <w:webHidden/>
              </w:rPr>
              <w:fldChar w:fldCharType="separate"/>
            </w:r>
            <w:r>
              <w:rPr>
                <w:noProof/>
                <w:webHidden/>
              </w:rPr>
              <w:t>21</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54" w:history="1">
            <w:r w:rsidRPr="008943EF">
              <w:rPr>
                <w:rStyle w:val="Hipervnculo"/>
                <w:noProof/>
              </w:rPr>
              <w:t>Descripción</w:t>
            </w:r>
            <w:r>
              <w:rPr>
                <w:noProof/>
                <w:webHidden/>
              </w:rPr>
              <w:tab/>
            </w:r>
            <w:r>
              <w:rPr>
                <w:noProof/>
                <w:webHidden/>
              </w:rPr>
              <w:fldChar w:fldCharType="begin"/>
            </w:r>
            <w:r>
              <w:rPr>
                <w:noProof/>
                <w:webHidden/>
              </w:rPr>
              <w:instrText xml:space="preserve"> PAGEREF _Toc496188354 \h </w:instrText>
            </w:r>
            <w:r>
              <w:rPr>
                <w:noProof/>
                <w:webHidden/>
              </w:rPr>
            </w:r>
            <w:r>
              <w:rPr>
                <w:noProof/>
                <w:webHidden/>
              </w:rPr>
              <w:fldChar w:fldCharType="separate"/>
            </w:r>
            <w:r>
              <w:rPr>
                <w:noProof/>
                <w:webHidden/>
              </w:rPr>
              <w:t>21</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55" w:history="1">
            <w:r w:rsidRPr="008943EF">
              <w:rPr>
                <w:rStyle w:val="Hipervnculo"/>
                <w:noProof/>
              </w:rPr>
              <w:t>Atributos</w:t>
            </w:r>
            <w:r>
              <w:rPr>
                <w:noProof/>
                <w:webHidden/>
              </w:rPr>
              <w:tab/>
            </w:r>
            <w:r>
              <w:rPr>
                <w:noProof/>
                <w:webHidden/>
              </w:rPr>
              <w:fldChar w:fldCharType="begin"/>
            </w:r>
            <w:r>
              <w:rPr>
                <w:noProof/>
                <w:webHidden/>
              </w:rPr>
              <w:instrText xml:space="preserve"> PAGEREF _Toc496188355 \h </w:instrText>
            </w:r>
            <w:r>
              <w:rPr>
                <w:noProof/>
                <w:webHidden/>
              </w:rPr>
            </w:r>
            <w:r>
              <w:rPr>
                <w:noProof/>
                <w:webHidden/>
              </w:rPr>
              <w:fldChar w:fldCharType="separate"/>
            </w:r>
            <w:r>
              <w:rPr>
                <w:noProof/>
                <w:webHidden/>
              </w:rPr>
              <w:t>21</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56" w:history="1">
            <w:r w:rsidRPr="008943EF">
              <w:rPr>
                <w:rStyle w:val="Hipervnculo"/>
                <w:noProof/>
              </w:rPr>
              <w:t>Métodos</w:t>
            </w:r>
            <w:r>
              <w:rPr>
                <w:noProof/>
                <w:webHidden/>
              </w:rPr>
              <w:tab/>
            </w:r>
            <w:r>
              <w:rPr>
                <w:noProof/>
                <w:webHidden/>
              </w:rPr>
              <w:fldChar w:fldCharType="begin"/>
            </w:r>
            <w:r>
              <w:rPr>
                <w:noProof/>
                <w:webHidden/>
              </w:rPr>
              <w:instrText xml:space="preserve"> PAGEREF _Toc496188356 \h </w:instrText>
            </w:r>
            <w:r>
              <w:rPr>
                <w:noProof/>
                <w:webHidden/>
              </w:rPr>
            </w:r>
            <w:r>
              <w:rPr>
                <w:noProof/>
                <w:webHidden/>
              </w:rPr>
              <w:fldChar w:fldCharType="separate"/>
            </w:r>
            <w:r>
              <w:rPr>
                <w:noProof/>
                <w:webHidden/>
              </w:rPr>
              <w:t>21</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57" w:history="1">
            <w:r w:rsidRPr="008943EF">
              <w:rPr>
                <w:rStyle w:val="Hipervnculo"/>
                <w:noProof/>
              </w:rPr>
              <w:t>Permiso</w:t>
            </w:r>
            <w:r>
              <w:rPr>
                <w:noProof/>
                <w:webHidden/>
              </w:rPr>
              <w:tab/>
            </w:r>
            <w:r>
              <w:rPr>
                <w:noProof/>
                <w:webHidden/>
              </w:rPr>
              <w:fldChar w:fldCharType="begin"/>
            </w:r>
            <w:r>
              <w:rPr>
                <w:noProof/>
                <w:webHidden/>
              </w:rPr>
              <w:instrText xml:space="preserve"> PAGEREF _Toc496188357 \h </w:instrText>
            </w:r>
            <w:r>
              <w:rPr>
                <w:noProof/>
                <w:webHidden/>
              </w:rPr>
            </w:r>
            <w:r>
              <w:rPr>
                <w:noProof/>
                <w:webHidden/>
              </w:rPr>
              <w:fldChar w:fldCharType="separate"/>
            </w:r>
            <w:r>
              <w:rPr>
                <w:noProof/>
                <w:webHidden/>
              </w:rPr>
              <w:t>21</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58" w:history="1">
            <w:r w:rsidRPr="008943EF">
              <w:rPr>
                <w:rStyle w:val="Hipervnculo"/>
                <w:noProof/>
              </w:rPr>
              <w:t>Descripción</w:t>
            </w:r>
            <w:r>
              <w:rPr>
                <w:noProof/>
                <w:webHidden/>
              </w:rPr>
              <w:tab/>
            </w:r>
            <w:r>
              <w:rPr>
                <w:noProof/>
                <w:webHidden/>
              </w:rPr>
              <w:fldChar w:fldCharType="begin"/>
            </w:r>
            <w:r>
              <w:rPr>
                <w:noProof/>
                <w:webHidden/>
              </w:rPr>
              <w:instrText xml:space="preserve"> PAGEREF _Toc496188358 \h </w:instrText>
            </w:r>
            <w:r>
              <w:rPr>
                <w:noProof/>
                <w:webHidden/>
              </w:rPr>
            </w:r>
            <w:r>
              <w:rPr>
                <w:noProof/>
                <w:webHidden/>
              </w:rPr>
              <w:fldChar w:fldCharType="separate"/>
            </w:r>
            <w:r>
              <w:rPr>
                <w:noProof/>
                <w:webHidden/>
              </w:rPr>
              <w:t>21</w:t>
            </w:r>
            <w:r>
              <w:rPr>
                <w:noProof/>
                <w:webHidden/>
              </w:rPr>
              <w:fldChar w:fldCharType="end"/>
            </w:r>
          </w:hyperlink>
        </w:p>
        <w:p w:rsidR="00001CCE" w:rsidRDefault="00001CCE">
          <w:pPr>
            <w:pStyle w:val="TDC1"/>
            <w:rPr>
              <w:rFonts w:eastAsiaTheme="minorEastAsia"/>
              <w:b w:val="0"/>
              <w:bCs w:val="0"/>
              <w:noProof/>
              <w:sz w:val="22"/>
              <w:szCs w:val="22"/>
              <w:lang w:val="es-AR" w:eastAsia="es-AR"/>
            </w:rPr>
          </w:pPr>
          <w:hyperlink w:anchor="_Toc496188359" w:history="1">
            <w:r w:rsidRPr="008943EF">
              <w:rPr>
                <w:rStyle w:val="Hipervnculo"/>
                <w:noProof/>
              </w:rPr>
              <w:t>Diseño de Subsistemas</w:t>
            </w:r>
            <w:r>
              <w:rPr>
                <w:noProof/>
                <w:webHidden/>
              </w:rPr>
              <w:tab/>
            </w:r>
            <w:r>
              <w:rPr>
                <w:noProof/>
                <w:webHidden/>
              </w:rPr>
              <w:fldChar w:fldCharType="begin"/>
            </w:r>
            <w:r>
              <w:rPr>
                <w:noProof/>
                <w:webHidden/>
              </w:rPr>
              <w:instrText xml:space="preserve"> PAGEREF _Toc496188359 \h </w:instrText>
            </w:r>
            <w:r>
              <w:rPr>
                <w:noProof/>
                <w:webHidden/>
              </w:rPr>
            </w:r>
            <w:r>
              <w:rPr>
                <w:noProof/>
                <w:webHidden/>
              </w:rPr>
              <w:fldChar w:fldCharType="separate"/>
            </w:r>
            <w:r>
              <w:rPr>
                <w:noProof/>
                <w:webHidden/>
              </w:rPr>
              <w:t>22</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60" w:history="1">
            <w:r w:rsidRPr="008943EF">
              <w:rPr>
                <w:rStyle w:val="Hipervnculo"/>
                <w:noProof/>
              </w:rPr>
              <w:t>Subsistema de Aulas</w:t>
            </w:r>
            <w:r>
              <w:rPr>
                <w:noProof/>
                <w:webHidden/>
              </w:rPr>
              <w:tab/>
            </w:r>
            <w:r>
              <w:rPr>
                <w:noProof/>
                <w:webHidden/>
              </w:rPr>
              <w:fldChar w:fldCharType="begin"/>
            </w:r>
            <w:r>
              <w:rPr>
                <w:noProof/>
                <w:webHidden/>
              </w:rPr>
              <w:instrText xml:space="preserve"> PAGEREF _Toc496188360 \h </w:instrText>
            </w:r>
            <w:r>
              <w:rPr>
                <w:noProof/>
                <w:webHidden/>
              </w:rPr>
            </w:r>
            <w:r>
              <w:rPr>
                <w:noProof/>
                <w:webHidden/>
              </w:rPr>
              <w:fldChar w:fldCharType="separate"/>
            </w:r>
            <w:r>
              <w:rPr>
                <w:noProof/>
                <w:webHidden/>
              </w:rPr>
              <w:t>22</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61" w:history="1">
            <w:r w:rsidRPr="008943EF">
              <w:rPr>
                <w:rStyle w:val="Hipervnculo"/>
                <w:noProof/>
              </w:rPr>
              <w:t>Propósito</w:t>
            </w:r>
            <w:r>
              <w:rPr>
                <w:noProof/>
                <w:webHidden/>
              </w:rPr>
              <w:tab/>
            </w:r>
            <w:r>
              <w:rPr>
                <w:noProof/>
                <w:webHidden/>
              </w:rPr>
              <w:fldChar w:fldCharType="begin"/>
            </w:r>
            <w:r>
              <w:rPr>
                <w:noProof/>
                <w:webHidden/>
              </w:rPr>
              <w:instrText xml:space="preserve"> PAGEREF _Toc496188361 \h </w:instrText>
            </w:r>
            <w:r>
              <w:rPr>
                <w:noProof/>
                <w:webHidden/>
              </w:rPr>
            </w:r>
            <w:r>
              <w:rPr>
                <w:noProof/>
                <w:webHidden/>
              </w:rPr>
              <w:fldChar w:fldCharType="separate"/>
            </w:r>
            <w:r>
              <w:rPr>
                <w:noProof/>
                <w:webHidden/>
              </w:rPr>
              <w:t>22</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62" w:history="1">
            <w:r w:rsidRPr="008943EF">
              <w:rPr>
                <w:rStyle w:val="Hipervnculo"/>
                <w:noProof/>
              </w:rPr>
              <w:t>Función</w:t>
            </w:r>
            <w:r>
              <w:rPr>
                <w:noProof/>
                <w:webHidden/>
              </w:rPr>
              <w:tab/>
            </w:r>
            <w:r>
              <w:rPr>
                <w:noProof/>
                <w:webHidden/>
              </w:rPr>
              <w:fldChar w:fldCharType="begin"/>
            </w:r>
            <w:r>
              <w:rPr>
                <w:noProof/>
                <w:webHidden/>
              </w:rPr>
              <w:instrText xml:space="preserve"> PAGEREF _Toc496188362 \h </w:instrText>
            </w:r>
            <w:r>
              <w:rPr>
                <w:noProof/>
                <w:webHidden/>
              </w:rPr>
            </w:r>
            <w:r>
              <w:rPr>
                <w:noProof/>
                <w:webHidden/>
              </w:rPr>
              <w:fldChar w:fldCharType="separate"/>
            </w:r>
            <w:r>
              <w:rPr>
                <w:noProof/>
                <w:webHidden/>
              </w:rPr>
              <w:t>22</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63" w:history="1">
            <w:r w:rsidRPr="008943EF">
              <w:rPr>
                <w:rStyle w:val="Hipervnculo"/>
                <w:noProof/>
              </w:rPr>
              <w:t>Subordinados</w:t>
            </w:r>
            <w:r>
              <w:rPr>
                <w:noProof/>
                <w:webHidden/>
              </w:rPr>
              <w:tab/>
            </w:r>
            <w:r>
              <w:rPr>
                <w:noProof/>
                <w:webHidden/>
              </w:rPr>
              <w:fldChar w:fldCharType="begin"/>
            </w:r>
            <w:r>
              <w:rPr>
                <w:noProof/>
                <w:webHidden/>
              </w:rPr>
              <w:instrText xml:space="preserve"> PAGEREF _Toc496188363 \h </w:instrText>
            </w:r>
            <w:r>
              <w:rPr>
                <w:noProof/>
                <w:webHidden/>
              </w:rPr>
            </w:r>
            <w:r>
              <w:rPr>
                <w:noProof/>
                <w:webHidden/>
              </w:rPr>
              <w:fldChar w:fldCharType="separate"/>
            </w:r>
            <w:r>
              <w:rPr>
                <w:noProof/>
                <w:webHidden/>
              </w:rPr>
              <w:t>22</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64" w:history="1">
            <w:r w:rsidRPr="008943EF">
              <w:rPr>
                <w:rStyle w:val="Hipervnculo"/>
                <w:noProof/>
              </w:rPr>
              <w:t>Dependencias</w:t>
            </w:r>
            <w:r>
              <w:rPr>
                <w:noProof/>
                <w:webHidden/>
              </w:rPr>
              <w:tab/>
            </w:r>
            <w:r>
              <w:rPr>
                <w:noProof/>
                <w:webHidden/>
              </w:rPr>
              <w:fldChar w:fldCharType="begin"/>
            </w:r>
            <w:r>
              <w:rPr>
                <w:noProof/>
                <w:webHidden/>
              </w:rPr>
              <w:instrText xml:space="preserve"> PAGEREF _Toc496188364 \h </w:instrText>
            </w:r>
            <w:r>
              <w:rPr>
                <w:noProof/>
                <w:webHidden/>
              </w:rPr>
            </w:r>
            <w:r>
              <w:rPr>
                <w:noProof/>
                <w:webHidden/>
              </w:rPr>
              <w:fldChar w:fldCharType="separate"/>
            </w:r>
            <w:r>
              <w:rPr>
                <w:noProof/>
                <w:webHidden/>
              </w:rPr>
              <w:t>22</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65" w:history="1">
            <w:r w:rsidRPr="008943EF">
              <w:rPr>
                <w:rStyle w:val="Hipervnculo"/>
                <w:noProof/>
              </w:rPr>
              <w:t>Recursos</w:t>
            </w:r>
            <w:r>
              <w:rPr>
                <w:noProof/>
                <w:webHidden/>
              </w:rPr>
              <w:tab/>
            </w:r>
            <w:r>
              <w:rPr>
                <w:noProof/>
                <w:webHidden/>
              </w:rPr>
              <w:fldChar w:fldCharType="begin"/>
            </w:r>
            <w:r>
              <w:rPr>
                <w:noProof/>
                <w:webHidden/>
              </w:rPr>
              <w:instrText xml:space="preserve"> PAGEREF _Toc496188365 \h </w:instrText>
            </w:r>
            <w:r>
              <w:rPr>
                <w:noProof/>
                <w:webHidden/>
              </w:rPr>
            </w:r>
            <w:r>
              <w:rPr>
                <w:noProof/>
                <w:webHidden/>
              </w:rPr>
              <w:fldChar w:fldCharType="separate"/>
            </w:r>
            <w:r>
              <w:rPr>
                <w:noProof/>
                <w:webHidden/>
              </w:rPr>
              <w:t>23</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66" w:history="1">
            <w:r w:rsidRPr="008943EF">
              <w:rPr>
                <w:rStyle w:val="Hipervnculo"/>
                <w:noProof/>
              </w:rPr>
              <w:t>Subsistema de Carreras</w:t>
            </w:r>
            <w:r>
              <w:rPr>
                <w:noProof/>
                <w:webHidden/>
              </w:rPr>
              <w:tab/>
            </w:r>
            <w:r>
              <w:rPr>
                <w:noProof/>
                <w:webHidden/>
              </w:rPr>
              <w:fldChar w:fldCharType="begin"/>
            </w:r>
            <w:r>
              <w:rPr>
                <w:noProof/>
                <w:webHidden/>
              </w:rPr>
              <w:instrText xml:space="preserve"> PAGEREF _Toc496188366 \h </w:instrText>
            </w:r>
            <w:r>
              <w:rPr>
                <w:noProof/>
                <w:webHidden/>
              </w:rPr>
            </w:r>
            <w:r>
              <w:rPr>
                <w:noProof/>
                <w:webHidden/>
              </w:rPr>
              <w:fldChar w:fldCharType="separate"/>
            </w:r>
            <w:r>
              <w:rPr>
                <w:noProof/>
                <w:webHidden/>
              </w:rPr>
              <w:t>23</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67" w:history="1">
            <w:r w:rsidRPr="008943EF">
              <w:rPr>
                <w:rStyle w:val="Hipervnculo"/>
                <w:noProof/>
              </w:rPr>
              <w:t>Propósito</w:t>
            </w:r>
            <w:r>
              <w:rPr>
                <w:noProof/>
                <w:webHidden/>
              </w:rPr>
              <w:tab/>
            </w:r>
            <w:r>
              <w:rPr>
                <w:noProof/>
                <w:webHidden/>
              </w:rPr>
              <w:fldChar w:fldCharType="begin"/>
            </w:r>
            <w:r>
              <w:rPr>
                <w:noProof/>
                <w:webHidden/>
              </w:rPr>
              <w:instrText xml:space="preserve"> PAGEREF _Toc496188367 \h </w:instrText>
            </w:r>
            <w:r>
              <w:rPr>
                <w:noProof/>
                <w:webHidden/>
              </w:rPr>
            </w:r>
            <w:r>
              <w:rPr>
                <w:noProof/>
                <w:webHidden/>
              </w:rPr>
              <w:fldChar w:fldCharType="separate"/>
            </w:r>
            <w:r>
              <w:rPr>
                <w:noProof/>
                <w:webHidden/>
              </w:rPr>
              <w:t>23</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68" w:history="1">
            <w:r w:rsidRPr="008943EF">
              <w:rPr>
                <w:rStyle w:val="Hipervnculo"/>
                <w:noProof/>
              </w:rPr>
              <w:t>Función</w:t>
            </w:r>
            <w:r>
              <w:rPr>
                <w:noProof/>
                <w:webHidden/>
              </w:rPr>
              <w:tab/>
            </w:r>
            <w:r>
              <w:rPr>
                <w:noProof/>
                <w:webHidden/>
              </w:rPr>
              <w:fldChar w:fldCharType="begin"/>
            </w:r>
            <w:r>
              <w:rPr>
                <w:noProof/>
                <w:webHidden/>
              </w:rPr>
              <w:instrText xml:space="preserve"> PAGEREF _Toc496188368 \h </w:instrText>
            </w:r>
            <w:r>
              <w:rPr>
                <w:noProof/>
                <w:webHidden/>
              </w:rPr>
            </w:r>
            <w:r>
              <w:rPr>
                <w:noProof/>
                <w:webHidden/>
              </w:rPr>
              <w:fldChar w:fldCharType="separate"/>
            </w:r>
            <w:r>
              <w:rPr>
                <w:noProof/>
                <w:webHidden/>
              </w:rPr>
              <w:t>23</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69" w:history="1">
            <w:r w:rsidRPr="008943EF">
              <w:rPr>
                <w:rStyle w:val="Hipervnculo"/>
                <w:noProof/>
              </w:rPr>
              <w:t>Subordinados</w:t>
            </w:r>
            <w:r>
              <w:rPr>
                <w:noProof/>
                <w:webHidden/>
              </w:rPr>
              <w:tab/>
            </w:r>
            <w:r>
              <w:rPr>
                <w:noProof/>
                <w:webHidden/>
              </w:rPr>
              <w:fldChar w:fldCharType="begin"/>
            </w:r>
            <w:r>
              <w:rPr>
                <w:noProof/>
                <w:webHidden/>
              </w:rPr>
              <w:instrText xml:space="preserve"> PAGEREF _Toc496188369 \h </w:instrText>
            </w:r>
            <w:r>
              <w:rPr>
                <w:noProof/>
                <w:webHidden/>
              </w:rPr>
            </w:r>
            <w:r>
              <w:rPr>
                <w:noProof/>
                <w:webHidden/>
              </w:rPr>
              <w:fldChar w:fldCharType="separate"/>
            </w:r>
            <w:r>
              <w:rPr>
                <w:noProof/>
                <w:webHidden/>
              </w:rPr>
              <w:t>23</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70" w:history="1">
            <w:r w:rsidRPr="008943EF">
              <w:rPr>
                <w:rStyle w:val="Hipervnculo"/>
                <w:noProof/>
              </w:rPr>
              <w:t>Subsistema de Cursadas</w:t>
            </w:r>
            <w:r>
              <w:rPr>
                <w:noProof/>
                <w:webHidden/>
              </w:rPr>
              <w:tab/>
            </w:r>
            <w:r>
              <w:rPr>
                <w:noProof/>
                <w:webHidden/>
              </w:rPr>
              <w:fldChar w:fldCharType="begin"/>
            </w:r>
            <w:r>
              <w:rPr>
                <w:noProof/>
                <w:webHidden/>
              </w:rPr>
              <w:instrText xml:space="preserve"> PAGEREF _Toc496188370 \h </w:instrText>
            </w:r>
            <w:r>
              <w:rPr>
                <w:noProof/>
                <w:webHidden/>
              </w:rPr>
            </w:r>
            <w:r>
              <w:rPr>
                <w:noProof/>
                <w:webHidden/>
              </w:rPr>
              <w:fldChar w:fldCharType="separate"/>
            </w:r>
            <w:r>
              <w:rPr>
                <w:noProof/>
                <w:webHidden/>
              </w:rPr>
              <w:t>24</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71" w:history="1">
            <w:r w:rsidRPr="008943EF">
              <w:rPr>
                <w:rStyle w:val="Hipervnculo"/>
                <w:noProof/>
              </w:rPr>
              <w:t>Propósito</w:t>
            </w:r>
            <w:r>
              <w:rPr>
                <w:noProof/>
                <w:webHidden/>
              </w:rPr>
              <w:tab/>
            </w:r>
            <w:r>
              <w:rPr>
                <w:noProof/>
                <w:webHidden/>
              </w:rPr>
              <w:fldChar w:fldCharType="begin"/>
            </w:r>
            <w:r>
              <w:rPr>
                <w:noProof/>
                <w:webHidden/>
              </w:rPr>
              <w:instrText xml:space="preserve"> PAGEREF _Toc496188371 \h </w:instrText>
            </w:r>
            <w:r>
              <w:rPr>
                <w:noProof/>
                <w:webHidden/>
              </w:rPr>
            </w:r>
            <w:r>
              <w:rPr>
                <w:noProof/>
                <w:webHidden/>
              </w:rPr>
              <w:fldChar w:fldCharType="separate"/>
            </w:r>
            <w:r>
              <w:rPr>
                <w:noProof/>
                <w:webHidden/>
              </w:rPr>
              <w:t>24</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72" w:history="1">
            <w:r w:rsidRPr="008943EF">
              <w:rPr>
                <w:rStyle w:val="Hipervnculo"/>
                <w:noProof/>
              </w:rPr>
              <w:t>Función</w:t>
            </w:r>
            <w:r>
              <w:rPr>
                <w:noProof/>
                <w:webHidden/>
              </w:rPr>
              <w:tab/>
            </w:r>
            <w:r>
              <w:rPr>
                <w:noProof/>
                <w:webHidden/>
              </w:rPr>
              <w:fldChar w:fldCharType="begin"/>
            </w:r>
            <w:r>
              <w:rPr>
                <w:noProof/>
                <w:webHidden/>
              </w:rPr>
              <w:instrText xml:space="preserve"> PAGEREF _Toc496188372 \h </w:instrText>
            </w:r>
            <w:r>
              <w:rPr>
                <w:noProof/>
                <w:webHidden/>
              </w:rPr>
            </w:r>
            <w:r>
              <w:rPr>
                <w:noProof/>
                <w:webHidden/>
              </w:rPr>
              <w:fldChar w:fldCharType="separate"/>
            </w:r>
            <w:r>
              <w:rPr>
                <w:noProof/>
                <w:webHidden/>
              </w:rPr>
              <w:t>24</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73" w:history="1">
            <w:r w:rsidRPr="008943EF">
              <w:rPr>
                <w:rStyle w:val="Hipervnculo"/>
                <w:noProof/>
              </w:rPr>
              <w:t>Subordinados</w:t>
            </w:r>
            <w:r>
              <w:rPr>
                <w:noProof/>
                <w:webHidden/>
              </w:rPr>
              <w:tab/>
            </w:r>
            <w:r>
              <w:rPr>
                <w:noProof/>
                <w:webHidden/>
              </w:rPr>
              <w:fldChar w:fldCharType="begin"/>
            </w:r>
            <w:r>
              <w:rPr>
                <w:noProof/>
                <w:webHidden/>
              </w:rPr>
              <w:instrText xml:space="preserve"> PAGEREF _Toc496188373 \h </w:instrText>
            </w:r>
            <w:r>
              <w:rPr>
                <w:noProof/>
                <w:webHidden/>
              </w:rPr>
            </w:r>
            <w:r>
              <w:rPr>
                <w:noProof/>
                <w:webHidden/>
              </w:rPr>
              <w:fldChar w:fldCharType="separate"/>
            </w:r>
            <w:r>
              <w:rPr>
                <w:noProof/>
                <w:webHidden/>
              </w:rPr>
              <w:t>24</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74" w:history="1">
            <w:r w:rsidRPr="008943EF">
              <w:rPr>
                <w:rStyle w:val="Hipervnculo"/>
                <w:noProof/>
              </w:rPr>
              <w:t>Subsistema de Mesas</w:t>
            </w:r>
            <w:r>
              <w:rPr>
                <w:noProof/>
                <w:webHidden/>
              </w:rPr>
              <w:tab/>
            </w:r>
            <w:r>
              <w:rPr>
                <w:noProof/>
                <w:webHidden/>
              </w:rPr>
              <w:fldChar w:fldCharType="begin"/>
            </w:r>
            <w:r>
              <w:rPr>
                <w:noProof/>
                <w:webHidden/>
              </w:rPr>
              <w:instrText xml:space="preserve"> PAGEREF _Toc496188374 \h </w:instrText>
            </w:r>
            <w:r>
              <w:rPr>
                <w:noProof/>
                <w:webHidden/>
              </w:rPr>
            </w:r>
            <w:r>
              <w:rPr>
                <w:noProof/>
                <w:webHidden/>
              </w:rPr>
              <w:fldChar w:fldCharType="separate"/>
            </w:r>
            <w:r>
              <w:rPr>
                <w:noProof/>
                <w:webHidden/>
              </w:rPr>
              <w:t>24</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75" w:history="1">
            <w:r w:rsidRPr="008943EF">
              <w:rPr>
                <w:rStyle w:val="Hipervnculo"/>
                <w:noProof/>
              </w:rPr>
              <w:t>Propósito</w:t>
            </w:r>
            <w:r>
              <w:rPr>
                <w:noProof/>
                <w:webHidden/>
              </w:rPr>
              <w:tab/>
            </w:r>
            <w:r>
              <w:rPr>
                <w:noProof/>
                <w:webHidden/>
              </w:rPr>
              <w:fldChar w:fldCharType="begin"/>
            </w:r>
            <w:r>
              <w:rPr>
                <w:noProof/>
                <w:webHidden/>
              </w:rPr>
              <w:instrText xml:space="preserve"> PAGEREF _Toc496188375 \h </w:instrText>
            </w:r>
            <w:r>
              <w:rPr>
                <w:noProof/>
                <w:webHidden/>
              </w:rPr>
            </w:r>
            <w:r>
              <w:rPr>
                <w:noProof/>
                <w:webHidden/>
              </w:rPr>
              <w:fldChar w:fldCharType="separate"/>
            </w:r>
            <w:r>
              <w:rPr>
                <w:noProof/>
                <w:webHidden/>
              </w:rPr>
              <w:t>24</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76" w:history="1">
            <w:r w:rsidRPr="008943EF">
              <w:rPr>
                <w:rStyle w:val="Hipervnculo"/>
                <w:noProof/>
              </w:rPr>
              <w:t>Función</w:t>
            </w:r>
            <w:r>
              <w:rPr>
                <w:noProof/>
                <w:webHidden/>
              </w:rPr>
              <w:tab/>
            </w:r>
            <w:r>
              <w:rPr>
                <w:noProof/>
                <w:webHidden/>
              </w:rPr>
              <w:fldChar w:fldCharType="begin"/>
            </w:r>
            <w:r>
              <w:rPr>
                <w:noProof/>
                <w:webHidden/>
              </w:rPr>
              <w:instrText xml:space="preserve"> PAGEREF _Toc496188376 \h </w:instrText>
            </w:r>
            <w:r>
              <w:rPr>
                <w:noProof/>
                <w:webHidden/>
              </w:rPr>
            </w:r>
            <w:r>
              <w:rPr>
                <w:noProof/>
                <w:webHidden/>
              </w:rPr>
              <w:fldChar w:fldCharType="separate"/>
            </w:r>
            <w:r>
              <w:rPr>
                <w:noProof/>
                <w:webHidden/>
              </w:rPr>
              <w:t>25</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77" w:history="1">
            <w:r w:rsidRPr="008943EF">
              <w:rPr>
                <w:rStyle w:val="Hipervnculo"/>
                <w:noProof/>
              </w:rPr>
              <w:t>Subordinados</w:t>
            </w:r>
            <w:r>
              <w:rPr>
                <w:noProof/>
                <w:webHidden/>
              </w:rPr>
              <w:tab/>
            </w:r>
            <w:r>
              <w:rPr>
                <w:noProof/>
                <w:webHidden/>
              </w:rPr>
              <w:fldChar w:fldCharType="begin"/>
            </w:r>
            <w:r>
              <w:rPr>
                <w:noProof/>
                <w:webHidden/>
              </w:rPr>
              <w:instrText xml:space="preserve"> PAGEREF _Toc496188377 \h </w:instrText>
            </w:r>
            <w:r>
              <w:rPr>
                <w:noProof/>
                <w:webHidden/>
              </w:rPr>
            </w:r>
            <w:r>
              <w:rPr>
                <w:noProof/>
                <w:webHidden/>
              </w:rPr>
              <w:fldChar w:fldCharType="separate"/>
            </w:r>
            <w:r>
              <w:rPr>
                <w:noProof/>
                <w:webHidden/>
              </w:rPr>
              <w:t>25</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78" w:history="1">
            <w:r w:rsidRPr="008943EF">
              <w:rPr>
                <w:rStyle w:val="Hipervnculo"/>
                <w:noProof/>
              </w:rPr>
              <w:t>Subsistema de Usuarios</w:t>
            </w:r>
            <w:r>
              <w:rPr>
                <w:noProof/>
                <w:webHidden/>
              </w:rPr>
              <w:tab/>
            </w:r>
            <w:r>
              <w:rPr>
                <w:noProof/>
                <w:webHidden/>
              </w:rPr>
              <w:fldChar w:fldCharType="begin"/>
            </w:r>
            <w:r>
              <w:rPr>
                <w:noProof/>
                <w:webHidden/>
              </w:rPr>
              <w:instrText xml:space="preserve"> PAGEREF _Toc496188378 \h </w:instrText>
            </w:r>
            <w:r>
              <w:rPr>
                <w:noProof/>
                <w:webHidden/>
              </w:rPr>
            </w:r>
            <w:r>
              <w:rPr>
                <w:noProof/>
                <w:webHidden/>
              </w:rPr>
              <w:fldChar w:fldCharType="separate"/>
            </w:r>
            <w:r>
              <w:rPr>
                <w:noProof/>
                <w:webHidden/>
              </w:rPr>
              <w:t>26</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79" w:history="1">
            <w:r w:rsidRPr="008943EF">
              <w:rPr>
                <w:rStyle w:val="Hipervnculo"/>
                <w:noProof/>
              </w:rPr>
              <w:t>Propósito</w:t>
            </w:r>
            <w:r>
              <w:rPr>
                <w:noProof/>
                <w:webHidden/>
              </w:rPr>
              <w:tab/>
            </w:r>
            <w:r>
              <w:rPr>
                <w:noProof/>
                <w:webHidden/>
              </w:rPr>
              <w:fldChar w:fldCharType="begin"/>
            </w:r>
            <w:r>
              <w:rPr>
                <w:noProof/>
                <w:webHidden/>
              </w:rPr>
              <w:instrText xml:space="preserve"> PAGEREF _Toc496188379 \h </w:instrText>
            </w:r>
            <w:r>
              <w:rPr>
                <w:noProof/>
                <w:webHidden/>
              </w:rPr>
            </w:r>
            <w:r>
              <w:rPr>
                <w:noProof/>
                <w:webHidden/>
              </w:rPr>
              <w:fldChar w:fldCharType="separate"/>
            </w:r>
            <w:r>
              <w:rPr>
                <w:noProof/>
                <w:webHidden/>
              </w:rPr>
              <w:t>26</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80" w:history="1">
            <w:r w:rsidRPr="008943EF">
              <w:rPr>
                <w:rStyle w:val="Hipervnculo"/>
                <w:noProof/>
              </w:rPr>
              <w:t>Función</w:t>
            </w:r>
            <w:r>
              <w:rPr>
                <w:noProof/>
                <w:webHidden/>
              </w:rPr>
              <w:tab/>
            </w:r>
            <w:r>
              <w:rPr>
                <w:noProof/>
                <w:webHidden/>
              </w:rPr>
              <w:fldChar w:fldCharType="begin"/>
            </w:r>
            <w:r>
              <w:rPr>
                <w:noProof/>
                <w:webHidden/>
              </w:rPr>
              <w:instrText xml:space="preserve"> PAGEREF _Toc496188380 \h </w:instrText>
            </w:r>
            <w:r>
              <w:rPr>
                <w:noProof/>
                <w:webHidden/>
              </w:rPr>
            </w:r>
            <w:r>
              <w:rPr>
                <w:noProof/>
                <w:webHidden/>
              </w:rPr>
              <w:fldChar w:fldCharType="separate"/>
            </w:r>
            <w:r>
              <w:rPr>
                <w:noProof/>
                <w:webHidden/>
              </w:rPr>
              <w:t>26</w:t>
            </w:r>
            <w:r>
              <w:rPr>
                <w:noProof/>
                <w:webHidden/>
              </w:rPr>
              <w:fldChar w:fldCharType="end"/>
            </w:r>
          </w:hyperlink>
        </w:p>
        <w:p w:rsidR="00001CCE" w:rsidRDefault="00001CCE">
          <w:pPr>
            <w:pStyle w:val="TDC3"/>
            <w:rPr>
              <w:rFonts w:eastAsiaTheme="minorEastAsia"/>
              <w:noProof/>
              <w:sz w:val="22"/>
              <w:szCs w:val="22"/>
              <w:lang w:val="es-AR" w:eastAsia="es-AR"/>
            </w:rPr>
          </w:pPr>
          <w:hyperlink w:anchor="_Toc496188381" w:history="1">
            <w:r w:rsidRPr="008943EF">
              <w:rPr>
                <w:rStyle w:val="Hipervnculo"/>
                <w:noProof/>
              </w:rPr>
              <w:t>Subordinados</w:t>
            </w:r>
            <w:r>
              <w:rPr>
                <w:noProof/>
                <w:webHidden/>
              </w:rPr>
              <w:tab/>
            </w:r>
            <w:r>
              <w:rPr>
                <w:noProof/>
                <w:webHidden/>
              </w:rPr>
              <w:fldChar w:fldCharType="begin"/>
            </w:r>
            <w:r>
              <w:rPr>
                <w:noProof/>
                <w:webHidden/>
              </w:rPr>
              <w:instrText xml:space="preserve"> PAGEREF _Toc496188381 \h </w:instrText>
            </w:r>
            <w:r>
              <w:rPr>
                <w:noProof/>
                <w:webHidden/>
              </w:rPr>
            </w:r>
            <w:r>
              <w:rPr>
                <w:noProof/>
                <w:webHidden/>
              </w:rPr>
              <w:fldChar w:fldCharType="separate"/>
            </w:r>
            <w:r>
              <w:rPr>
                <w:noProof/>
                <w:webHidden/>
              </w:rPr>
              <w:t>26</w:t>
            </w:r>
            <w:r>
              <w:rPr>
                <w:noProof/>
                <w:webHidden/>
              </w:rPr>
              <w:fldChar w:fldCharType="end"/>
            </w:r>
          </w:hyperlink>
        </w:p>
        <w:p w:rsidR="00001CCE" w:rsidRDefault="00001CCE">
          <w:pPr>
            <w:pStyle w:val="TDC1"/>
            <w:rPr>
              <w:rFonts w:eastAsiaTheme="minorEastAsia"/>
              <w:b w:val="0"/>
              <w:bCs w:val="0"/>
              <w:noProof/>
              <w:sz w:val="22"/>
              <w:szCs w:val="22"/>
              <w:lang w:val="es-AR" w:eastAsia="es-AR"/>
            </w:rPr>
          </w:pPr>
          <w:hyperlink w:anchor="_Toc496188382" w:history="1">
            <w:r w:rsidRPr="008943EF">
              <w:rPr>
                <w:rStyle w:val="Hipervnculo"/>
                <w:noProof/>
              </w:rPr>
              <w:t>Diagramas</w:t>
            </w:r>
            <w:r>
              <w:rPr>
                <w:noProof/>
                <w:webHidden/>
              </w:rPr>
              <w:tab/>
            </w:r>
            <w:r>
              <w:rPr>
                <w:noProof/>
                <w:webHidden/>
              </w:rPr>
              <w:fldChar w:fldCharType="begin"/>
            </w:r>
            <w:r>
              <w:rPr>
                <w:noProof/>
                <w:webHidden/>
              </w:rPr>
              <w:instrText xml:space="preserve"> PAGEREF _Toc496188382 \h </w:instrText>
            </w:r>
            <w:r>
              <w:rPr>
                <w:noProof/>
                <w:webHidden/>
              </w:rPr>
            </w:r>
            <w:r>
              <w:rPr>
                <w:noProof/>
                <w:webHidden/>
              </w:rPr>
              <w:fldChar w:fldCharType="separate"/>
            </w:r>
            <w:r>
              <w:rPr>
                <w:noProof/>
                <w:webHidden/>
              </w:rPr>
              <w:t>28</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83" w:history="1">
            <w:r w:rsidRPr="008943EF">
              <w:rPr>
                <w:rStyle w:val="Hipervnculo"/>
                <w:noProof/>
              </w:rPr>
              <w:t>Diagrama de componentes</w:t>
            </w:r>
            <w:r>
              <w:rPr>
                <w:noProof/>
                <w:webHidden/>
              </w:rPr>
              <w:tab/>
            </w:r>
            <w:r>
              <w:rPr>
                <w:noProof/>
                <w:webHidden/>
              </w:rPr>
              <w:fldChar w:fldCharType="begin"/>
            </w:r>
            <w:r>
              <w:rPr>
                <w:noProof/>
                <w:webHidden/>
              </w:rPr>
              <w:instrText xml:space="preserve"> PAGEREF _Toc496188383 \h </w:instrText>
            </w:r>
            <w:r>
              <w:rPr>
                <w:noProof/>
                <w:webHidden/>
              </w:rPr>
            </w:r>
            <w:r>
              <w:rPr>
                <w:noProof/>
                <w:webHidden/>
              </w:rPr>
              <w:fldChar w:fldCharType="separate"/>
            </w:r>
            <w:r>
              <w:rPr>
                <w:noProof/>
                <w:webHidden/>
              </w:rPr>
              <w:t>28</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84" w:history="1">
            <w:r w:rsidRPr="008943EF">
              <w:rPr>
                <w:rStyle w:val="Hipervnculo"/>
                <w:noProof/>
              </w:rPr>
              <w:t>Diagrama de Clases</w:t>
            </w:r>
            <w:r>
              <w:rPr>
                <w:noProof/>
                <w:webHidden/>
              </w:rPr>
              <w:tab/>
            </w:r>
            <w:r>
              <w:rPr>
                <w:noProof/>
                <w:webHidden/>
              </w:rPr>
              <w:fldChar w:fldCharType="begin"/>
            </w:r>
            <w:r>
              <w:rPr>
                <w:noProof/>
                <w:webHidden/>
              </w:rPr>
              <w:instrText xml:space="preserve"> PAGEREF _Toc496188384 \h </w:instrText>
            </w:r>
            <w:r>
              <w:rPr>
                <w:noProof/>
                <w:webHidden/>
              </w:rPr>
            </w:r>
            <w:r>
              <w:rPr>
                <w:noProof/>
                <w:webHidden/>
              </w:rPr>
              <w:fldChar w:fldCharType="separate"/>
            </w:r>
            <w:r>
              <w:rPr>
                <w:noProof/>
                <w:webHidden/>
              </w:rPr>
              <w:t>28</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85" w:history="1">
            <w:r w:rsidRPr="008943EF">
              <w:rPr>
                <w:rStyle w:val="Hipervnculo"/>
                <w:noProof/>
              </w:rPr>
              <w:t>Diagrama de Secuencia</w:t>
            </w:r>
            <w:r>
              <w:rPr>
                <w:noProof/>
                <w:webHidden/>
              </w:rPr>
              <w:tab/>
            </w:r>
            <w:r>
              <w:rPr>
                <w:noProof/>
                <w:webHidden/>
              </w:rPr>
              <w:fldChar w:fldCharType="begin"/>
            </w:r>
            <w:r>
              <w:rPr>
                <w:noProof/>
                <w:webHidden/>
              </w:rPr>
              <w:instrText xml:space="preserve"> PAGEREF _Toc496188385 \h </w:instrText>
            </w:r>
            <w:r>
              <w:rPr>
                <w:noProof/>
                <w:webHidden/>
              </w:rPr>
            </w:r>
            <w:r>
              <w:rPr>
                <w:noProof/>
                <w:webHidden/>
              </w:rPr>
              <w:fldChar w:fldCharType="separate"/>
            </w:r>
            <w:r>
              <w:rPr>
                <w:noProof/>
                <w:webHidden/>
              </w:rPr>
              <w:t>29</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86" w:history="1">
            <w:r w:rsidRPr="008943EF">
              <w:rPr>
                <w:rStyle w:val="Hipervnculo"/>
                <w:noProof/>
              </w:rPr>
              <w:t>Diagramas de Paquetes</w:t>
            </w:r>
            <w:r>
              <w:rPr>
                <w:noProof/>
                <w:webHidden/>
              </w:rPr>
              <w:tab/>
            </w:r>
            <w:r>
              <w:rPr>
                <w:noProof/>
                <w:webHidden/>
              </w:rPr>
              <w:fldChar w:fldCharType="begin"/>
            </w:r>
            <w:r>
              <w:rPr>
                <w:noProof/>
                <w:webHidden/>
              </w:rPr>
              <w:instrText xml:space="preserve"> PAGEREF _Toc496188386 \h </w:instrText>
            </w:r>
            <w:r>
              <w:rPr>
                <w:noProof/>
                <w:webHidden/>
              </w:rPr>
            </w:r>
            <w:r>
              <w:rPr>
                <w:noProof/>
                <w:webHidden/>
              </w:rPr>
              <w:fldChar w:fldCharType="separate"/>
            </w:r>
            <w:r>
              <w:rPr>
                <w:noProof/>
                <w:webHidden/>
              </w:rPr>
              <w:t>30</w:t>
            </w:r>
            <w:r>
              <w:rPr>
                <w:noProof/>
                <w:webHidden/>
              </w:rPr>
              <w:fldChar w:fldCharType="end"/>
            </w:r>
          </w:hyperlink>
        </w:p>
        <w:p w:rsidR="00001CCE" w:rsidRDefault="00001CCE">
          <w:pPr>
            <w:pStyle w:val="TDC2"/>
            <w:rPr>
              <w:rFonts w:eastAsiaTheme="minorEastAsia"/>
              <w:i w:val="0"/>
              <w:iCs w:val="0"/>
              <w:noProof/>
              <w:sz w:val="22"/>
              <w:szCs w:val="22"/>
              <w:lang w:val="es-AR" w:eastAsia="es-AR"/>
            </w:rPr>
          </w:pPr>
          <w:hyperlink w:anchor="_Toc496188387" w:history="1">
            <w:r w:rsidRPr="008943EF">
              <w:rPr>
                <w:rStyle w:val="Hipervnculo"/>
                <w:noProof/>
              </w:rPr>
              <w:t>Diagrama de Colaboración</w:t>
            </w:r>
            <w:r>
              <w:rPr>
                <w:noProof/>
                <w:webHidden/>
              </w:rPr>
              <w:tab/>
            </w:r>
            <w:r>
              <w:rPr>
                <w:noProof/>
                <w:webHidden/>
              </w:rPr>
              <w:fldChar w:fldCharType="begin"/>
            </w:r>
            <w:r>
              <w:rPr>
                <w:noProof/>
                <w:webHidden/>
              </w:rPr>
              <w:instrText xml:space="preserve"> PAGEREF _Toc496188387 \h </w:instrText>
            </w:r>
            <w:r>
              <w:rPr>
                <w:noProof/>
                <w:webHidden/>
              </w:rPr>
            </w:r>
            <w:r>
              <w:rPr>
                <w:noProof/>
                <w:webHidden/>
              </w:rPr>
              <w:fldChar w:fldCharType="separate"/>
            </w:r>
            <w:r>
              <w:rPr>
                <w:noProof/>
                <w:webHidden/>
              </w:rPr>
              <w:t>31</w:t>
            </w:r>
            <w:r>
              <w:rPr>
                <w:noProof/>
                <w:webHidden/>
              </w:rPr>
              <w:fldChar w:fldCharType="end"/>
            </w:r>
          </w:hyperlink>
        </w:p>
        <w:p w:rsidR="000F79DF" w:rsidRDefault="00905508" w:rsidP="004D52A6">
          <w:pPr>
            <w:pStyle w:val="TDC2"/>
          </w:pPr>
          <w:r>
            <w:fldChar w:fldCharType="end"/>
          </w:r>
        </w:p>
      </w:sdtContent>
    </w:sdt>
    <w:p w:rsidR="00691305" w:rsidRPr="005A0AE0" w:rsidRDefault="00691305" w:rsidP="00F2422D">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2D57DA" w:rsidP="009A3173">
          <w:pPr>
            <w:pStyle w:val="PSI-Ttulo"/>
          </w:pPr>
          <w:r>
            <w:rPr>
              <w:lang w:val="es-AR"/>
            </w:rPr>
            <w:t>Modelo de Diseño</w:t>
          </w:r>
        </w:p>
      </w:sdtContent>
    </w:sdt>
    <w:p w:rsidR="007F38C0" w:rsidRDefault="007F38C0" w:rsidP="005A0AE0">
      <w:pPr>
        <w:ind w:left="0" w:firstLine="0"/>
      </w:pPr>
    </w:p>
    <w:p w:rsidR="002D57DA" w:rsidRDefault="002D57DA" w:rsidP="007251BA">
      <w:pPr>
        <w:pStyle w:val="PSI-Ttulo1"/>
      </w:pPr>
      <w:bookmarkStart w:id="0" w:name="_Toc496188288"/>
      <w:r>
        <w:t>Introducción</w:t>
      </w:r>
      <w:bookmarkEnd w:id="0"/>
    </w:p>
    <w:p w:rsidR="00DF6AB4" w:rsidRDefault="00137061" w:rsidP="00134816">
      <w:pPr>
        <w:jc w:val="both"/>
      </w:pPr>
      <w:r>
        <w:t xml:space="preserve">El Modelo de diseño es un modelo de objetos que va describir la realización física de los casos de uso centrándose en como los requisitos funcionales y no funcionales, junto con otras restricciones relacionadas con el entorno de implementación, tiene impacto en el sistema. </w:t>
      </w:r>
    </w:p>
    <w:p w:rsidR="002D57DA" w:rsidRDefault="003E74FD" w:rsidP="003E74FD">
      <w:pPr>
        <w:pStyle w:val="PSI-Ttulo2"/>
      </w:pPr>
      <w:bookmarkStart w:id="1" w:name="_Toc496188289"/>
      <w:r>
        <w:t>Propósito</w:t>
      </w:r>
      <w:bookmarkEnd w:id="1"/>
    </w:p>
    <w:p w:rsidR="00DF6AB4" w:rsidRDefault="002D57DA" w:rsidP="005A0AE0">
      <w:pPr>
        <w:jc w:val="both"/>
      </w:pPr>
      <w:r>
        <w:t>[Esta sección debe indicar el propósito del documento Modelo de Diseño y la audiencia esperada para este documento.]</w:t>
      </w:r>
    </w:p>
    <w:p w:rsidR="0098037D" w:rsidRDefault="0098037D" w:rsidP="005A0AE0">
      <w:pPr>
        <w:jc w:val="both"/>
      </w:pPr>
    </w:p>
    <w:p w:rsidR="002D57DA" w:rsidRDefault="002D57DA" w:rsidP="003E74FD">
      <w:pPr>
        <w:pStyle w:val="PSI-Ttulo2"/>
      </w:pPr>
      <w:bookmarkStart w:id="2" w:name="_Toc496188290"/>
      <w:r>
        <w:t>Alcance</w:t>
      </w:r>
      <w:bookmarkEnd w:id="2"/>
    </w:p>
    <w:p w:rsidR="00DF6AB4" w:rsidRDefault="002D57DA" w:rsidP="005A0AE0">
      <w:pPr>
        <w:jc w:val="both"/>
      </w:pPr>
      <w:r>
        <w:t>[Esta sección es una breve descripción de a que se aplica el documento Modelo de Diseño, que es afectado o influenciado por este documento.]</w:t>
      </w:r>
    </w:p>
    <w:p w:rsidR="002D57DA" w:rsidRDefault="002D57DA" w:rsidP="003E74FD">
      <w:pPr>
        <w:pStyle w:val="PSI-Ttulo2"/>
      </w:pPr>
      <w:bookmarkStart w:id="3" w:name="_Toc496188291"/>
      <w:r>
        <w:lastRenderedPageBreak/>
        <w:t>Definiciones, siglas y abreviaturas.</w:t>
      </w:r>
      <w:bookmarkEnd w:id="3"/>
    </w:p>
    <w:p w:rsidR="00DF6AB4" w:rsidRDefault="00F12540" w:rsidP="005A0AE0">
      <w:pPr>
        <w:spacing w:after="240"/>
        <w:jc w:val="both"/>
      </w:pPr>
      <w:r>
        <w:t>Las definiciones, siglas y abreviaturas se pueden observar</w:t>
      </w:r>
      <w:r w:rsidR="005A0AE0">
        <w:t xml:space="preserve"> detalladamente en el Glosario.</w:t>
      </w:r>
    </w:p>
    <w:p w:rsidR="002D57DA" w:rsidRDefault="002D57DA" w:rsidP="007251BA">
      <w:pPr>
        <w:pStyle w:val="PSI-Ttulo1"/>
      </w:pPr>
      <w:bookmarkStart w:id="4" w:name="_Toc496188292"/>
      <w:r>
        <w:t>Referencias</w:t>
      </w:r>
      <w:bookmarkEnd w:id="4"/>
    </w:p>
    <w:p w:rsidR="00DF6AB4" w:rsidRDefault="002D57DA" w:rsidP="005A0AE0">
      <w:pPr>
        <w:jc w:val="both"/>
      </w:pPr>
      <w:r>
        <w:t>[Esta sección debe proporcionar una lista completa de todos los documentos a los que se hace referencia en el documento Modelo de Diseño. Cada documento debe identificarse por el título, número del informe (si se aplica), fecha, y organización que lo publica. Especifique las fuentes de las que pueden obtenerse las referencias. Esta información puede proporcionarse por la referencia a u</w:t>
      </w:r>
      <w:r w:rsidR="005A0AE0">
        <w:t>n apéndice o a otro documento.]</w:t>
      </w:r>
    </w:p>
    <w:p w:rsidR="002D57DA" w:rsidRDefault="002D57DA" w:rsidP="003E74FD">
      <w:pPr>
        <w:pStyle w:val="PSI-Ttulo2"/>
      </w:pPr>
      <w:bookmarkStart w:id="5" w:name="_Toc496188293"/>
      <w:r>
        <w:t>Visión general</w:t>
      </w:r>
      <w:bookmarkEnd w:id="5"/>
    </w:p>
    <w:p w:rsidR="007251BA" w:rsidRDefault="002D57DA" w:rsidP="005A0AE0">
      <w:pPr>
        <w:spacing w:after="240"/>
        <w:jc w:val="both"/>
      </w:pPr>
      <w:r>
        <w:t xml:space="preserve">[Esta sección describe que contiene el resto del documento Modelo de Diseño y explica </w:t>
      </w:r>
      <w:proofErr w:type="spellStart"/>
      <w:r>
        <w:t>co</w:t>
      </w:r>
      <w:r w:rsidR="005A0AE0">
        <w:t>mo</w:t>
      </w:r>
      <w:proofErr w:type="spellEnd"/>
      <w:r w:rsidR="005A0AE0">
        <w:t xml:space="preserve"> se organiza este documento.]</w:t>
      </w:r>
    </w:p>
    <w:p w:rsidR="00D77721" w:rsidRDefault="002D57DA" w:rsidP="00BB4317">
      <w:pPr>
        <w:pStyle w:val="PSI-Ttulo1"/>
      </w:pPr>
      <w:bookmarkStart w:id="6" w:name="_Toc496188294"/>
      <w:r>
        <w:t>Diseño de Casos de Uso</w:t>
      </w:r>
      <w:bookmarkEnd w:id="6"/>
    </w:p>
    <w:p w:rsidR="002D57DA" w:rsidRDefault="00F13ED8" w:rsidP="00251E3D">
      <w:pPr>
        <w:pStyle w:val="PSI-Ttulo2"/>
      </w:pPr>
      <w:bookmarkStart w:id="7" w:name="_Toc496188295"/>
      <w:r>
        <w:t>Diseño del CU01 –</w:t>
      </w:r>
      <w:r w:rsidR="002D57DA">
        <w:t xml:space="preserve"> </w:t>
      </w:r>
      <w:r>
        <w:t>Ingresar al sistema</w:t>
      </w:r>
      <w:bookmarkEnd w:id="7"/>
    </w:p>
    <w:p w:rsidR="002D57DA" w:rsidRDefault="002D57DA" w:rsidP="00251E3D">
      <w:pPr>
        <w:pStyle w:val="PSI-Ttulo3"/>
      </w:pPr>
      <w:bookmarkStart w:id="8" w:name="_Toc496188296"/>
      <w:r>
        <w:t>Diagrama de paquetes</w:t>
      </w:r>
      <w:bookmarkEnd w:id="8"/>
    </w:p>
    <w:p w:rsidR="00DF6AB4" w:rsidRDefault="00A550A5" w:rsidP="00691305">
      <w:pPr>
        <w:pStyle w:val="PSI-Comentario"/>
      </w:pPr>
      <w:r>
        <w:rPr>
          <w:noProof/>
          <w:lang w:eastAsia="es-AR"/>
        </w:rPr>
        <w:drawing>
          <wp:inline distT="0" distB="0" distL="0" distR="0">
            <wp:extent cx="5400040" cy="20250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P - CU01 - Ingresar al sistema.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025015"/>
                    </a:xfrm>
                    <a:prstGeom prst="rect">
                      <a:avLst/>
                    </a:prstGeom>
                  </pic:spPr>
                </pic:pic>
              </a:graphicData>
            </a:graphic>
          </wp:inline>
        </w:drawing>
      </w:r>
    </w:p>
    <w:p w:rsidR="002D57DA" w:rsidRDefault="002D57DA" w:rsidP="00251E3D">
      <w:pPr>
        <w:pStyle w:val="PSI-Ttulo3"/>
      </w:pPr>
      <w:bookmarkStart w:id="9" w:name="_Toc496188297"/>
      <w:r>
        <w:t>Diagrama de Interacción</w:t>
      </w:r>
      <w:bookmarkEnd w:id="9"/>
    </w:p>
    <w:p w:rsidR="002D57DA" w:rsidRDefault="002D57DA" w:rsidP="00134816">
      <w:pPr>
        <w:jc w:val="both"/>
      </w:pPr>
      <w:r>
        <w:t>[Se sugiere realizar un diagrama de interacción  para representar la realización de cada Caso de Uso.]</w:t>
      </w:r>
    </w:p>
    <w:p w:rsidR="00DF6AB4" w:rsidRDefault="00DF6AB4" w:rsidP="00691305">
      <w:pPr>
        <w:pStyle w:val="PSI-Comentario"/>
      </w:pPr>
    </w:p>
    <w:p w:rsidR="002D57DA" w:rsidRDefault="002D57DA" w:rsidP="00251E3D">
      <w:pPr>
        <w:pStyle w:val="PSI-Ttulo3"/>
      </w:pPr>
      <w:bookmarkStart w:id="10" w:name="_Toc496188298"/>
      <w:r>
        <w:t>Diseño de Flujo de eventos</w:t>
      </w:r>
      <w:bookmarkEnd w:id="10"/>
    </w:p>
    <w:p w:rsidR="002D57DA" w:rsidRDefault="002D57DA" w:rsidP="00134816">
      <w:pPr>
        <w:jc w:val="both"/>
      </w:pPr>
      <w:r>
        <w:t>[</w:t>
      </w:r>
      <w:r w:rsidR="00D77721">
        <w:t>D</w:t>
      </w:r>
      <w:r>
        <w:t>escripción escrita en términos de objetos y subsistemas de diseño, que explica y complementa el diagrama de interacción y sus niveles.]</w:t>
      </w:r>
    </w:p>
    <w:p w:rsidR="00DF6AB4" w:rsidRDefault="00DF6AB4" w:rsidP="00691305">
      <w:pPr>
        <w:pStyle w:val="PSI-Comentario"/>
      </w:pPr>
    </w:p>
    <w:p w:rsidR="002D57DA" w:rsidRDefault="002D57DA" w:rsidP="00251E3D">
      <w:pPr>
        <w:pStyle w:val="PSI-Ttulo3"/>
      </w:pPr>
      <w:bookmarkStart w:id="11" w:name="_Toc496188299"/>
      <w:r>
        <w:lastRenderedPageBreak/>
        <w:t>Requerimientos especiales o de implementación</w:t>
      </w:r>
      <w:bookmarkEnd w:id="11"/>
    </w:p>
    <w:p w:rsidR="002D57DA" w:rsidRDefault="002D57DA" w:rsidP="00134816">
      <w:pPr>
        <w:jc w:val="both"/>
      </w:pPr>
      <w:r>
        <w:t>[</w:t>
      </w:r>
      <w:r w:rsidR="00D77721">
        <w:t>D</w:t>
      </w:r>
      <w:r>
        <w:t>escripción que recoge los requerimientos (no funcionales) en la realización de un caso de uso.]</w:t>
      </w:r>
    </w:p>
    <w:p w:rsidR="00DF6AB4" w:rsidRDefault="00DF6AB4">
      <w:pPr>
        <w:rPr>
          <w:rFonts w:asciiTheme="majorHAnsi" w:eastAsiaTheme="majorEastAsia" w:hAnsiTheme="majorHAnsi" w:cstheme="majorBidi"/>
          <w:b/>
          <w:bCs/>
          <w:color w:val="4F81BD" w:themeColor="accent1"/>
          <w:sz w:val="26"/>
          <w:szCs w:val="26"/>
          <w:lang w:val="es-AR"/>
        </w:rPr>
      </w:pPr>
      <w:r>
        <w:br w:type="page"/>
      </w:r>
    </w:p>
    <w:p w:rsidR="002D57DA" w:rsidRDefault="002D57DA" w:rsidP="00251E3D">
      <w:pPr>
        <w:pStyle w:val="PSI-Ttulo2"/>
      </w:pPr>
      <w:bookmarkStart w:id="12" w:name="_Toc496188300"/>
      <w:r>
        <w:lastRenderedPageBreak/>
        <w:t xml:space="preserve">Diseño del </w:t>
      </w:r>
      <w:r w:rsidR="00FA230C">
        <w:t>CU02 – Importar horarios de cursada</w:t>
      </w:r>
      <w:bookmarkEnd w:id="12"/>
    </w:p>
    <w:p w:rsidR="006D7DDE" w:rsidRDefault="006D7DDE" w:rsidP="006D7DDE">
      <w:pPr>
        <w:pStyle w:val="PSI-Ttulo3"/>
      </w:pPr>
      <w:bookmarkStart w:id="13" w:name="_Toc496188301"/>
      <w:r>
        <w:t>Diagrama de paquetes</w:t>
      </w:r>
      <w:bookmarkEnd w:id="13"/>
    </w:p>
    <w:p w:rsidR="006D7DDE" w:rsidRDefault="006D7DDE" w:rsidP="00134816">
      <w:pPr>
        <w:jc w:val="both"/>
      </w:pPr>
      <w:r>
        <w:t>En esta sección se identifican los objetos y subsistemas de diseño que intervienen en el</w:t>
      </w:r>
      <w:r w:rsidR="00DB660B">
        <w:t xml:space="preserve"> caso  de uso y sus relaciones.</w:t>
      </w:r>
    </w:p>
    <w:p w:rsidR="00DF6AB4" w:rsidRDefault="00E6200F" w:rsidP="004C2C12">
      <w:pPr>
        <w:jc w:val="center"/>
      </w:pPr>
      <w:r>
        <w:rPr>
          <w:noProof/>
          <w:lang w:val="es-AR" w:eastAsia="es-AR"/>
        </w:rPr>
        <w:drawing>
          <wp:inline distT="0" distB="0" distL="0" distR="0">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6D7DDE" w:rsidRDefault="006D7DDE" w:rsidP="008C396B">
      <w:pPr>
        <w:pStyle w:val="PSI-Ttulo3"/>
        <w:spacing w:after="240"/>
      </w:pPr>
      <w:bookmarkStart w:id="14" w:name="_Toc496188302"/>
      <w:r>
        <w:t>Diagrama de Interacción</w:t>
      </w:r>
      <w:bookmarkEnd w:id="14"/>
    </w:p>
    <w:p w:rsidR="004E3133" w:rsidRDefault="004E3133" w:rsidP="004E3133">
      <w:pPr>
        <w:spacing w:after="240"/>
        <w:jc w:val="both"/>
      </w:pPr>
      <w:r>
        <w:t xml:space="preserve">En esta sección se utilizan los objetos detectados para indicar su </w:t>
      </w:r>
      <w:r w:rsidR="00042DB4">
        <w:t>interacción</w:t>
      </w:r>
      <w:r>
        <w:t>.</w:t>
      </w:r>
      <w:r w:rsidR="00170EB9">
        <w:t xml:space="preserve"> El detalle de cada uno de los pasos que se realiza en el siguiente diagrama de secuencia se encuentra en el documento Especificación CU02 -  Importar horarios de cursada. Lo que se visualiza en el diagrama corresponde al flujo principal del caso de uso.</w:t>
      </w:r>
    </w:p>
    <w:p w:rsidR="00DF6AB4" w:rsidRDefault="004B14D3" w:rsidP="00691305">
      <w:pPr>
        <w:pStyle w:val="PSI-Comentario"/>
      </w:pPr>
      <w:r>
        <w:rPr>
          <w:noProof/>
          <w:lang w:eastAsia="es-AR"/>
        </w:rPr>
        <w:drawing>
          <wp:inline distT="0" distB="0" distL="0" distR="0">
            <wp:extent cx="5400040" cy="2997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6D7DDE" w:rsidRDefault="006D7DDE" w:rsidP="006D7DDE">
      <w:pPr>
        <w:pStyle w:val="PSI-Ttulo3"/>
      </w:pPr>
      <w:bookmarkStart w:id="15" w:name="_Toc496188303"/>
      <w:r>
        <w:lastRenderedPageBreak/>
        <w:t>Diseño de Flujo de eventos</w:t>
      </w:r>
      <w:bookmarkEnd w:id="15"/>
    </w:p>
    <w:p w:rsidR="00DF6AB4" w:rsidRPr="00344C64" w:rsidRDefault="00DC1C63" w:rsidP="00691305">
      <w:pPr>
        <w:pStyle w:val="PSI-Comentario"/>
        <w:rPr>
          <w:lang w:val="es-ES"/>
        </w:rPr>
      </w:pPr>
      <w:r>
        <w:rPr>
          <w:noProof/>
          <w:lang w:eastAsia="es-AR"/>
        </w:rPr>
        <w:drawing>
          <wp:inline distT="0" distB="0" distL="0" distR="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6D7DDE" w:rsidRDefault="006D7DDE" w:rsidP="006D7DDE">
      <w:pPr>
        <w:pStyle w:val="PSI-Ttulo3"/>
      </w:pPr>
      <w:bookmarkStart w:id="16" w:name="_Toc496188304"/>
      <w:r>
        <w:t>Requerimientos especiales o de implementación</w:t>
      </w:r>
      <w:bookmarkEnd w:id="16"/>
    </w:p>
    <w:p w:rsidR="006D7DDE" w:rsidRDefault="00E82375" w:rsidP="00134816">
      <w:pPr>
        <w:jc w:val="both"/>
      </w:pPr>
      <w:r>
        <w:t xml:space="preserve">Este caso de uso representa una de las funcionalidades más importantes del sistema. Por lo tanto el procesamiento del archivo con los horarios de cursada debe cumplir con </w:t>
      </w:r>
      <w:r>
        <w:lastRenderedPageBreak/>
        <w:t>requerimientos de carga y de rendimiento. Debe ser capaz de realizar la carga de grandes volúmenes de información y hacer el procesamiento en un tiempo razonable.</w:t>
      </w:r>
    </w:p>
    <w:p w:rsidR="00964408" w:rsidRDefault="00964408" w:rsidP="00134816">
      <w:pPr>
        <w:jc w:val="both"/>
      </w:pPr>
      <w:r>
        <w:t>Con este objetivo, se divide la importación en dos partes: Una para leer, detectar y mostrar errores en el archivo, y otra parte donde se lleva a cabo la carga en la base de datos.</w:t>
      </w:r>
    </w:p>
    <w:p w:rsidR="00FA230C" w:rsidRDefault="00FA230C" w:rsidP="00FA230C">
      <w:pPr>
        <w:pStyle w:val="Ttulo2"/>
      </w:pPr>
      <w:bookmarkStart w:id="17" w:name="_Toc496188305"/>
      <w:r>
        <w:t>Diseño del CU03 – Importar mesas de examen</w:t>
      </w:r>
      <w:bookmarkEnd w:id="17"/>
    </w:p>
    <w:p w:rsidR="00FA230C" w:rsidRDefault="00FA230C" w:rsidP="00FA230C">
      <w:pPr>
        <w:pStyle w:val="Ttulo3"/>
        <w:tabs>
          <w:tab w:val="left" w:pos="3255"/>
        </w:tabs>
      </w:pPr>
      <w:bookmarkStart w:id="18" w:name="_Toc496188306"/>
      <w:r>
        <w:t>Diagrama de paquetes</w:t>
      </w:r>
      <w:bookmarkEnd w:id="18"/>
    </w:p>
    <w:p w:rsidR="00FA230C" w:rsidRDefault="006F2CA6" w:rsidP="00FA230C">
      <w:r>
        <w:rPr>
          <w:noProof/>
          <w:lang w:val="es-AR" w:eastAsia="es-AR"/>
        </w:rPr>
        <w:drawing>
          <wp:inline distT="0" distB="0" distL="0" distR="0">
            <wp:extent cx="5400040" cy="18046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7C528E" w:rsidRDefault="007C528E" w:rsidP="007C528E">
      <w:pPr>
        <w:pStyle w:val="Ttulo3"/>
      </w:pPr>
      <w:bookmarkStart w:id="19" w:name="_Toc496188307"/>
      <w:r>
        <w:t>Diagrama de interacción</w:t>
      </w:r>
      <w:bookmarkEnd w:id="19"/>
    </w:p>
    <w:p w:rsidR="007C528E" w:rsidRDefault="0011502A" w:rsidP="0011502A">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11502A" w:rsidRDefault="0011502A" w:rsidP="0011502A">
      <w:pPr>
        <w:jc w:val="both"/>
      </w:pPr>
      <w:r>
        <w:rPr>
          <w:noProof/>
          <w:lang w:val="es-AR" w:eastAsia="es-AR"/>
        </w:rPr>
        <w:drawing>
          <wp:inline distT="0" distB="0" distL="0" distR="0">
            <wp:extent cx="5400040" cy="2908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11502A" w:rsidRDefault="0011502A" w:rsidP="00FA230C"/>
    <w:p w:rsidR="007C528E" w:rsidRDefault="007C528E" w:rsidP="007C528E">
      <w:pPr>
        <w:pStyle w:val="Ttulo3"/>
      </w:pPr>
      <w:bookmarkStart w:id="20" w:name="_Toc496188308"/>
      <w:r>
        <w:lastRenderedPageBreak/>
        <w:t>Diseño de flujo de eventos</w:t>
      </w:r>
      <w:bookmarkEnd w:id="20"/>
    </w:p>
    <w:p w:rsidR="007C528E" w:rsidRDefault="00A65F65" w:rsidP="00FA230C">
      <w:r>
        <w:rPr>
          <w:noProof/>
          <w:lang w:val="es-AR" w:eastAsia="es-AR"/>
        </w:rPr>
        <w:drawing>
          <wp:inline distT="0" distB="0" distL="0" distR="0">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7C528E" w:rsidRDefault="007C528E" w:rsidP="007C528E">
      <w:pPr>
        <w:pStyle w:val="Ttulo3"/>
      </w:pPr>
      <w:bookmarkStart w:id="21" w:name="_Toc496188309"/>
      <w:r>
        <w:t>Requerimientos especiales o de implementación</w:t>
      </w:r>
      <w:bookmarkEnd w:id="21"/>
    </w:p>
    <w:p w:rsidR="00881C4B" w:rsidRDefault="00881C4B" w:rsidP="00881C4B">
      <w:pPr>
        <w:jc w:val="both"/>
      </w:pPr>
      <w:r>
        <w:t xml:space="preserve">Este caso de uso representa una de las funcionalidades más importantes del sistema junto con Importar horarios de cursada. Por lo tanto el procesamiento del archivo con las mesas de </w:t>
      </w:r>
      <w:r>
        <w:lastRenderedPageBreak/>
        <w:t>examen debe cumplir con requerimientos de carga y de rendimiento. Debe ser capaz de realizar la carga de grandes volúmenes de información y hacer el procesamiento en un tiempo razonable.</w:t>
      </w:r>
    </w:p>
    <w:p w:rsidR="007C528E" w:rsidRDefault="00881C4B" w:rsidP="00881C4B">
      <w:pPr>
        <w:jc w:val="both"/>
      </w:pPr>
      <w:r>
        <w:t>Con este objetivo, se divide la importación en dos partes: Una para leer, detectar y mostrar errores en el archivo, y otra parte donde se lleva a cabo la carga en la base de datos.</w:t>
      </w:r>
    </w:p>
    <w:p w:rsidR="00AE2193" w:rsidRDefault="00AE2193" w:rsidP="00AE2193">
      <w:pPr>
        <w:pStyle w:val="Ttulo2"/>
      </w:pPr>
      <w:bookmarkStart w:id="22" w:name="_Toc496188310"/>
      <w:r>
        <w:t>Diseño del CU04 – Buscar horarios de cursada</w:t>
      </w:r>
      <w:bookmarkEnd w:id="22"/>
    </w:p>
    <w:p w:rsidR="00AE2193" w:rsidRDefault="00AE2193" w:rsidP="00AE2193">
      <w:pPr>
        <w:pStyle w:val="Ttulo3"/>
      </w:pPr>
      <w:bookmarkStart w:id="23" w:name="_Toc496188311"/>
      <w:r>
        <w:t>Diagrama de paquetes</w:t>
      </w:r>
      <w:bookmarkEnd w:id="23"/>
    </w:p>
    <w:p w:rsidR="00524140" w:rsidRDefault="004909C2" w:rsidP="00AE2193">
      <w:r>
        <w:rPr>
          <w:noProof/>
          <w:lang w:val="es-AR" w:eastAsia="es-AR"/>
        </w:rPr>
        <w:drawing>
          <wp:inline distT="0" distB="0" distL="0" distR="0">
            <wp:extent cx="5400040" cy="16484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P - CU04 - Buscar horarios de cursada.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1648460"/>
                    </a:xfrm>
                    <a:prstGeom prst="rect">
                      <a:avLst/>
                    </a:prstGeom>
                  </pic:spPr>
                </pic:pic>
              </a:graphicData>
            </a:graphic>
          </wp:inline>
        </w:drawing>
      </w:r>
    </w:p>
    <w:p w:rsidR="00AE2193" w:rsidRDefault="00524140" w:rsidP="00524140">
      <w:pPr>
        <w:pStyle w:val="Ttulo3"/>
      </w:pPr>
      <w:bookmarkStart w:id="24" w:name="_Toc496188312"/>
      <w:r>
        <w:t>Diagrama de interacción</w:t>
      </w:r>
      <w:bookmarkEnd w:id="24"/>
    </w:p>
    <w:p w:rsidR="00524140" w:rsidRDefault="00E05B3D" w:rsidP="00AE2193">
      <w:r>
        <w:rPr>
          <w:noProof/>
          <w:lang w:val="es-AR" w:eastAsia="es-AR"/>
        </w:rPr>
        <w:drawing>
          <wp:inline distT="0" distB="0" distL="0" distR="0">
            <wp:extent cx="5400040" cy="20427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04 - Buscar horario de cursada.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42795"/>
                    </a:xfrm>
                    <a:prstGeom prst="rect">
                      <a:avLst/>
                    </a:prstGeom>
                  </pic:spPr>
                </pic:pic>
              </a:graphicData>
            </a:graphic>
          </wp:inline>
        </w:drawing>
      </w:r>
    </w:p>
    <w:p w:rsidR="00524140" w:rsidRDefault="00524140" w:rsidP="00524140">
      <w:pPr>
        <w:pStyle w:val="Ttulo3"/>
      </w:pPr>
      <w:bookmarkStart w:id="25" w:name="_Toc496188313"/>
      <w:r>
        <w:lastRenderedPageBreak/>
        <w:t>Diseño de flujo de eventos</w:t>
      </w:r>
      <w:bookmarkEnd w:id="25"/>
    </w:p>
    <w:p w:rsidR="00B367D3" w:rsidRPr="00B367D3" w:rsidRDefault="00B367D3" w:rsidP="00B367D3">
      <w:r>
        <w:rPr>
          <w:noProof/>
          <w:lang w:val="es-AR" w:eastAsia="es-AR"/>
        </w:rPr>
        <w:drawing>
          <wp:inline distT="0" distB="0" distL="0" distR="0">
            <wp:extent cx="5400040" cy="3689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 - CU04 - Buscar horarios de cursada.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rsidR="00524140" w:rsidRDefault="00EF7149" w:rsidP="00EF7149">
      <w:pPr>
        <w:pStyle w:val="Ttulo3"/>
      </w:pPr>
      <w:bookmarkStart w:id="26" w:name="_Toc496188314"/>
      <w:r>
        <w:t>Requerimientos especiales o de implementación</w:t>
      </w:r>
      <w:bookmarkEnd w:id="26"/>
    </w:p>
    <w:p w:rsidR="00EF7149" w:rsidRDefault="00EF7149" w:rsidP="00B367D3">
      <w:pPr>
        <w:jc w:val="both"/>
      </w:pPr>
      <w:r>
        <w:t>Este caso de uso es accedido desde una aplicación móvil y desde una página web. En el caso de la aplicación móvil,  el acceso es público mientras que el acceso desde la página web debe ser a través del inicio de sesión.</w:t>
      </w:r>
    </w:p>
    <w:p w:rsidR="00833B25" w:rsidRPr="00AE2193" w:rsidRDefault="00833B25" w:rsidP="00B367D3">
      <w:pPr>
        <w:jc w:val="both"/>
      </w:pPr>
      <w:r>
        <w:t xml:space="preserve">En el caso de la aplicación móvil, se debe buscar una forma de representar tablas grandes en consideración del tamaño de las pantallas en los dispositivos móviles. </w:t>
      </w:r>
    </w:p>
    <w:p w:rsidR="00AE2193" w:rsidRDefault="00AE2193" w:rsidP="00AE2193">
      <w:pPr>
        <w:pStyle w:val="Ttulo2"/>
      </w:pPr>
      <w:bookmarkStart w:id="27" w:name="_Toc496188315"/>
      <w:r>
        <w:t>Diseño del CU05 – Buscar mesas de examen</w:t>
      </w:r>
      <w:bookmarkEnd w:id="27"/>
    </w:p>
    <w:p w:rsidR="00AE2193" w:rsidRDefault="00AE2193" w:rsidP="00AE2193">
      <w:pPr>
        <w:pStyle w:val="Ttulo3"/>
      </w:pPr>
      <w:bookmarkStart w:id="28" w:name="_Toc496188316"/>
      <w:r>
        <w:t>Diagrama de paquetes</w:t>
      </w:r>
      <w:bookmarkEnd w:id="28"/>
      <w:r w:rsidR="00245415">
        <w:t xml:space="preserve"> </w:t>
      </w:r>
    </w:p>
    <w:p w:rsidR="00245415" w:rsidRDefault="00245415" w:rsidP="00245415">
      <w:r>
        <w:rPr>
          <w:noProof/>
          <w:lang w:val="es-AR" w:eastAsia="es-AR"/>
        </w:rPr>
        <w:drawing>
          <wp:inline distT="0" distB="0" distL="0" distR="0">
            <wp:extent cx="5400040" cy="1936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P - CU05 - Buscar mesas de examen.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36750"/>
                    </a:xfrm>
                    <a:prstGeom prst="rect">
                      <a:avLst/>
                    </a:prstGeom>
                  </pic:spPr>
                </pic:pic>
              </a:graphicData>
            </a:graphic>
          </wp:inline>
        </w:drawing>
      </w:r>
    </w:p>
    <w:p w:rsidR="00833B25" w:rsidRDefault="00833B25" w:rsidP="00833B25">
      <w:pPr>
        <w:pStyle w:val="Ttulo3"/>
      </w:pPr>
      <w:bookmarkStart w:id="29" w:name="_Toc496188317"/>
      <w:r>
        <w:lastRenderedPageBreak/>
        <w:t>Diagrama de interacción</w:t>
      </w:r>
      <w:bookmarkEnd w:id="29"/>
    </w:p>
    <w:p w:rsidR="00833B25" w:rsidRDefault="00856550" w:rsidP="00245415">
      <w:r>
        <w:rPr>
          <w:noProof/>
          <w:lang w:val="es-AR" w:eastAsia="es-AR"/>
        </w:rPr>
        <w:drawing>
          <wp:inline distT="0" distB="0" distL="0" distR="0">
            <wp:extent cx="5400040" cy="1752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05 - Buscar mesas de examen (PW).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1752600"/>
                    </a:xfrm>
                    <a:prstGeom prst="rect">
                      <a:avLst/>
                    </a:prstGeom>
                  </pic:spPr>
                </pic:pic>
              </a:graphicData>
            </a:graphic>
          </wp:inline>
        </w:drawing>
      </w:r>
    </w:p>
    <w:p w:rsidR="00833B25" w:rsidRDefault="00833B25" w:rsidP="00833B25">
      <w:pPr>
        <w:pStyle w:val="Ttulo3"/>
      </w:pPr>
      <w:bookmarkStart w:id="30" w:name="_Toc496188318"/>
      <w:r>
        <w:t>Diseño de flujo de eventos</w:t>
      </w:r>
      <w:bookmarkEnd w:id="30"/>
    </w:p>
    <w:p w:rsidR="00833B25" w:rsidRDefault="00833B25" w:rsidP="00245415"/>
    <w:p w:rsidR="00833B25" w:rsidRDefault="00833B25" w:rsidP="00833B25">
      <w:pPr>
        <w:pStyle w:val="Ttulo3"/>
      </w:pPr>
      <w:bookmarkStart w:id="31" w:name="_Toc496188319"/>
      <w:r>
        <w:t>Requerimientos especiales o de implementación</w:t>
      </w:r>
      <w:bookmarkEnd w:id="31"/>
    </w:p>
    <w:p w:rsidR="00833B25" w:rsidRDefault="00833B25" w:rsidP="00833B25">
      <w:r>
        <w:t>Este caso de uso es accedido desde una aplicación móvil y desde una página web. En el caso de la aplicación móvil,  el acceso es público mientras que el acceso desde la página web debe ser a través del inicio de sesión.</w:t>
      </w:r>
    </w:p>
    <w:p w:rsidR="00833B25" w:rsidRPr="00245415" w:rsidRDefault="00833B25" w:rsidP="0095270D">
      <w:r>
        <w:t xml:space="preserve">En el caso de la aplicación móvil, se debe buscar una forma de representar tablas grandes en consideración del tamaño de las pantallas en los dispositivos móviles. </w:t>
      </w:r>
    </w:p>
    <w:p w:rsidR="002D57DA" w:rsidRDefault="002D57DA" w:rsidP="006333F3">
      <w:pPr>
        <w:pStyle w:val="Ttulo1"/>
      </w:pPr>
      <w:bookmarkStart w:id="32" w:name="_Toc496188320"/>
      <w:r>
        <w:t>Diseño de Objetos</w:t>
      </w:r>
      <w:bookmarkEnd w:id="32"/>
      <w:r w:rsidR="006333F3">
        <w:t xml:space="preserve"> </w:t>
      </w:r>
    </w:p>
    <w:p w:rsidR="006333F3" w:rsidRDefault="006333F3" w:rsidP="006333F3">
      <w:pPr>
        <w:pStyle w:val="Ttulo2"/>
      </w:pPr>
      <w:bookmarkStart w:id="33" w:name="_Toc496188321"/>
      <w:r>
        <w:t>Aula</w:t>
      </w:r>
      <w:bookmarkEnd w:id="33"/>
    </w:p>
    <w:p w:rsidR="006333F3" w:rsidRDefault="006333F3" w:rsidP="008725BA">
      <w:pPr>
        <w:pStyle w:val="Ttulo3"/>
      </w:pPr>
      <w:bookmarkStart w:id="34" w:name="_Toc496188322"/>
      <w:r>
        <w:t>Descripción</w:t>
      </w:r>
      <w:bookmarkEnd w:id="34"/>
    </w:p>
    <w:p w:rsidR="006333F3" w:rsidRDefault="00C17B92" w:rsidP="00664F2E">
      <w:pPr>
        <w:jc w:val="both"/>
      </w:pPr>
      <w:r>
        <w:t xml:space="preserve">Este objeto </w:t>
      </w:r>
      <w:r w:rsidR="0068276A">
        <w:t>representa a un aula donde se dictan clases y se desarrollan las mesas de examen. Este objeto se corresponde con la tabla aula de la base de datos</w:t>
      </w:r>
      <w:r w:rsidR="00664F2E">
        <w:t>. Contiene los mismos atributos.</w:t>
      </w:r>
    </w:p>
    <w:p w:rsidR="006333F3" w:rsidRDefault="006333F3" w:rsidP="008725BA">
      <w:pPr>
        <w:pStyle w:val="Ttulo3"/>
        <w:spacing w:after="240"/>
      </w:pPr>
      <w:bookmarkStart w:id="35" w:name="_Toc496188323"/>
      <w:r>
        <w:t>Atributos</w:t>
      </w:r>
      <w:bookmarkEnd w:id="35"/>
    </w:p>
    <w:tbl>
      <w:tblPr>
        <w:tblStyle w:val="Tablaconcuadrcula"/>
        <w:tblW w:w="0" w:type="auto"/>
        <w:tblInd w:w="357" w:type="dxa"/>
        <w:tblLook w:val="04A0" w:firstRow="1" w:lastRow="0" w:firstColumn="1" w:lastColumn="0" w:noHBand="0" w:noVBand="1"/>
      </w:tblPr>
      <w:tblGrid>
        <w:gridCol w:w="4180"/>
        <w:gridCol w:w="4183"/>
      </w:tblGrid>
      <w:tr w:rsidR="008725BA" w:rsidTr="0075314B">
        <w:trPr>
          <w:trHeight w:val="454"/>
        </w:trPr>
        <w:tc>
          <w:tcPr>
            <w:tcW w:w="4180" w:type="dxa"/>
            <w:shd w:val="clear" w:color="auto" w:fill="D9D9D9" w:themeFill="background1" w:themeFillShade="D9"/>
            <w:vAlign w:val="center"/>
          </w:tcPr>
          <w:p w:rsidR="008725BA" w:rsidRPr="001F116C" w:rsidRDefault="008725BA" w:rsidP="008725BA">
            <w:pPr>
              <w:ind w:left="0" w:firstLine="0"/>
              <w:jc w:val="center"/>
              <w:rPr>
                <w:b/>
              </w:rPr>
            </w:pPr>
            <w:r w:rsidRPr="001F116C">
              <w:rPr>
                <w:b/>
              </w:rPr>
              <w:t>Nombre</w:t>
            </w:r>
          </w:p>
        </w:tc>
        <w:tc>
          <w:tcPr>
            <w:tcW w:w="4183" w:type="dxa"/>
            <w:shd w:val="clear" w:color="auto" w:fill="D9D9D9" w:themeFill="background1" w:themeFillShade="D9"/>
            <w:vAlign w:val="center"/>
          </w:tcPr>
          <w:p w:rsidR="008725BA" w:rsidRPr="001F116C" w:rsidRDefault="008725BA" w:rsidP="008725BA">
            <w:pPr>
              <w:ind w:left="0" w:firstLine="0"/>
              <w:jc w:val="center"/>
              <w:rPr>
                <w:b/>
              </w:rPr>
            </w:pPr>
            <w:r w:rsidRPr="001F116C">
              <w:rPr>
                <w:b/>
              </w:rPr>
              <w:t>Descripción</w:t>
            </w:r>
          </w:p>
        </w:tc>
      </w:tr>
      <w:tr w:rsidR="008725BA" w:rsidTr="0075314B">
        <w:trPr>
          <w:trHeight w:val="283"/>
        </w:trPr>
        <w:tc>
          <w:tcPr>
            <w:tcW w:w="4180" w:type="dxa"/>
            <w:vAlign w:val="center"/>
          </w:tcPr>
          <w:p w:rsidR="008725BA" w:rsidRDefault="00904605" w:rsidP="00904605">
            <w:pPr>
              <w:ind w:left="0" w:firstLine="0"/>
            </w:pPr>
            <w:r>
              <w:t>Identificador</w:t>
            </w:r>
          </w:p>
        </w:tc>
        <w:tc>
          <w:tcPr>
            <w:tcW w:w="4183" w:type="dxa"/>
          </w:tcPr>
          <w:p w:rsidR="008725BA" w:rsidRDefault="00175876" w:rsidP="00ED3AB1">
            <w:pPr>
              <w:jc w:val="both"/>
            </w:pPr>
            <w:r>
              <w:t xml:space="preserve">Corresponde a la </w:t>
            </w:r>
            <w:r w:rsidR="00ED3AB1">
              <w:t>clave primaria de la tabla “Aula”</w:t>
            </w:r>
            <w:r>
              <w:t xml:space="preserve"> en la base de datos del sistema. Es un atributo </w:t>
            </w:r>
            <w:r w:rsidR="00666B63">
              <w:t xml:space="preserve">numérico </w:t>
            </w:r>
            <w:r>
              <w:t>privado.</w:t>
            </w:r>
          </w:p>
        </w:tc>
      </w:tr>
      <w:tr w:rsidR="008725BA" w:rsidTr="0075314B">
        <w:trPr>
          <w:trHeight w:val="283"/>
        </w:trPr>
        <w:tc>
          <w:tcPr>
            <w:tcW w:w="4180" w:type="dxa"/>
            <w:vAlign w:val="center"/>
          </w:tcPr>
          <w:p w:rsidR="008725BA" w:rsidRDefault="0098037D" w:rsidP="00904605">
            <w:pPr>
              <w:ind w:left="0" w:firstLine="0"/>
            </w:pPr>
            <w:r>
              <w:t>Nombre</w:t>
            </w:r>
          </w:p>
        </w:tc>
        <w:tc>
          <w:tcPr>
            <w:tcW w:w="4183" w:type="dxa"/>
          </w:tcPr>
          <w:p w:rsidR="008725BA" w:rsidRDefault="0098037D" w:rsidP="0098037D">
            <w:pPr>
              <w:jc w:val="both"/>
            </w:pPr>
            <w:r>
              <w:t xml:space="preserve">Nombre de aula. </w:t>
            </w:r>
            <w:r w:rsidR="00175876">
              <w:t>Es un atributo privado</w:t>
            </w:r>
            <w:r>
              <w:t xml:space="preserve"> de texto</w:t>
            </w:r>
            <w:r w:rsidR="00175876">
              <w:t>.</w:t>
            </w:r>
          </w:p>
        </w:tc>
      </w:tr>
      <w:tr w:rsidR="008725BA" w:rsidTr="0075314B">
        <w:trPr>
          <w:trHeight w:val="283"/>
        </w:trPr>
        <w:tc>
          <w:tcPr>
            <w:tcW w:w="4180" w:type="dxa"/>
            <w:vAlign w:val="center"/>
          </w:tcPr>
          <w:p w:rsidR="008725BA" w:rsidRDefault="00904605" w:rsidP="00904605">
            <w:pPr>
              <w:ind w:left="0" w:firstLine="0"/>
            </w:pPr>
            <w:r>
              <w:t>Sector</w:t>
            </w:r>
          </w:p>
        </w:tc>
        <w:tc>
          <w:tcPr>
            <w:tcW w:w="4183" w:type="dxa"/>
          </w:tcPr>
          <w:p w:rsidR="008725BA" w:rsidRDefault="00175876" w:rsidP="00821B20">
            <w:pPr>
              <w:jc w:val="both"/>
            </w:pPr>
            <w:r>
              <w:t>Sector donde se ubica el aula. Es un atributo privado.</w:t>
            </w:r>
          </w:p>
        </w:tc>
      </w:tr>
    </w:tbl>
    <w:p w:rsidR="006333F3" w:rsidRDefault="006333F3" w:rsidP="001F116C">
      <w:pPr>
        <w:ind w:left="0" w:firstLine="0"/>
      </w:pPr>
    </w:p>
    <w:p w:rsidR="00F9016B" w:rsidRDefault="006333F3" w:rsidP="0068276A">
      <w:pPr>
        <w:pStyle w:val="Ttulo3"/>
        <w:tabs>
          <w:tab w:val="left" w:pos="2265"/>
        </w:tabs>
        <w:spacing w:after="240"/>
      </w:pPr>
      <w:bookmarkStart w:id="36" w:name="_Toc496188324"/>
      <w:r>
        <w:lastRenderedPageBreak/>
        <w:t>Métodos</w:t>
      </w:r>
      <w:bookmarkEnd w:id="36"/>
    </w:p>
    <w:tbl>
      <w:tblPr>
        <w:tblStyle w:val="Tablaconcuadrcula"/>
        <w:tblW w:w="0" w:type="auto"/>
        <w:tblInd w:w="357" w:type="dxa"/>
        <w:tblLook w:val="04A0" w:firstRow="1" w:lastRow="0" w:firstColumn="1" w:lastColumn="0" w:noHBand="0" w:noVBand="1"/>
      </w:tblPr>
      <w:tblGrid>
        <w:gridCol w:w="4180"/>
        <w:gridCol w:w="4183"/>
      </w:tblGrid>
      <w:tr w:rsidR="00F9016B" w:rsidTr="00CF5175">
        <w:trPr>
          <w:trHeight w:val="454"/>
        </w:trPr>
        <w:tc>
          <w:tcPr>
            <w:tcW w:w="4180" w:type="dxa"/>
            <w:shd w:val="clear" w:color="auto" w:fill="D9D9D9" w:themeFill="background1" w:themeFillShade="D9"/>
            <w:vAlign w:val="center"/>
          </w:tcPr>
          <w:p w:rsidR="00F9016B" w:rsidRPr="001F116C" w:rsidRDefault="00F9016B" w:rsidP="00CF5175">
            <w:pPr>
              <w:ind w:left="0" w:firstLine="0"/>
              <w:jc w:val="center"/>
              <w:rPr>
                <w:b/>
              </w:rPr>
            </w:pPr>
            <w:r w:rsidRPr="001F116C">
              <w:rPr>
                <w:b/>
              </w:rPr>
              <w:t>Nombre</w:t>
            </w:r>
          </w:p>
        </w:tc>
        <w:tc>
          <w:tcPr>
            <w:tcW w:w="4183" w:type="dxa"/>
            <w:shd w:val="clear" w:color="auto" w:fill="D9D9D9" w:themeFill="background1" w:themeFillShade="D9"/>
            <w:vAlign w:val="center"/>
          </w:tcPr>
          <w:p w:rsidR="00F9016B" w:rsidRPr="001F116C" w:rsidRDefault="00F9016B" w:rsidP="00CF5175">
            <w:pPr>
              <w:ind w:left="0" w:firstLine="0"/>
              <w:jc w:val="center"/>
              <w:rPr>
                <w:b/>
              </w:rPr>
            </w:pPr>
            <w:r w:rsidRPr="001F116C">
              <w:rPr>
                <w:b/>
              </w:rPr>
              <w:t>Descripción</w:t>
            </w:r>
          </w:p>
        </w:tc>
      </w:tr>
      <w:tr w:rsidR="00F9016B" w:rsidTr="00CF5175">
        <w:trPr>
          <w:trHeight w:val="283"/>
        </w:trPr>
        <w:tc>
          <w:tcPr>
            <w:tcW w:w="4180" w:type="dxa"/>
            <w:vAlign w:val="center"/>
          </w:tcPr>
          <w:p w:rsidR="00F9016B" w:rsidRDefault="00F9016B" w:rsidP="00CF5175">
            <w:pPr>
              <w:ind w:left="0" w:firstLine="0"/>
            </w:pPr>
            <w:r>
              <w:t xml:space="preserve">Constructor </w:t>
            </w:r>
          </w:p>
        </w:tc>
        <w:tc>
          <w:tcPr>
            <w:tcW w:w="4183" w:type="dxa"/>
          </w:tcPr>
          <w:p w:rsidR="00F9016B" w:rsidRDefault="00F9016B" w:rsidP="00CF5175">
            <w:pPr>
              <w:jc w:val="both"/>
            </w:pPr>
            <w:r>
              <w:t>Un constructor que no contiene ningún parámetro. Sirve para crear un aula sin información asociada.</w:t>
            </w:r>
          </w:p>
        </w:tc>
      </w:tr>
      <w:tr w:rsidR="00F9016B" w:rsidTr="00CF5175">
        <w:trPr>
          <w:trHeight w:val="283"/>
        </w:trPr>
        <w:tc>
          <w:tcPr>
            <w:tcW w:w="4180" w:type="dxa"/>
            <w:vAlign w:val="center"/>
          </w:tcPr>
          <w:p w:rsidR="00F9016B" w:rsidRDefault="00F9016B" w:rsidP="00CF5175">
            <w:pPr>
              <w:ind w:left="0" w:firstLine="0"/>
            </w:pPr>
            <w:r>
              <w:t>Constructor</w:t>
            </w:r>
          </w:p>
        </w:tc>
        <w:tc>
          <w:tcPr>
            <w:tcW w:w="4183" w:type="dxa"/>
          </w:tcPr>
          <w:p w:rsidR="00F9016B" w:rsidRDefault="00F9016B" w:rsidP="00CF5175">
            <w:pPr>
              <w:tabs>
                <w:tab w:val="left" w:pos="1335"/>
              </w:tabs>
              <w:jc w:val="both"/>
            </w:pPr>
            <w:r>
              <w:t>Un constructor que utiliza el identificador de un aula. Sirve para obtener la información del aula desde la base de datos.</w:t>
            </w:r>
          </w:p>
        </w:tc>
      </w:tr>
      <w:tr w:rsidR="00F9016B" w:rsidTr="00CF5175">
        <w:trPr>
          <w:trHeight w:val="283"/>
        </w:trPr>
        <w:tc>
          <w:tcPr>
            <w:tcW w:w="4180" w:type="dxa"/>
            <w:vAlign w:val="center"/>
          </w:tcPr>
          <w:p w:rsidR="00F9016B" w:rsidRDefault="00F9016B" w:rsidP="00CF5175">
            <w:pPr>
              <w:ind w:left="0" w:firstLine="0"/>
            </w:pPr>
            <w:r>
              <w:t>Obtener (</w:t>
            </w:r>
            <w:proofErr w:type="spellStart"/>
            <w:r>
              <w:t>get</w:t>
            </w:r>
            <w:proofErr w:type="spellEnd"/>
            <w:r>
              <w:t>)</w:t>
            </w:r>
          </w:p>
        </w:tc>
        <w:tc>
          <w:tcPr>
            <w:tcW w:w="4183" w:type="dxa"/>
          </w:tcPr>
          <w:p w:rsidR="00F9016B" w:rsidRDefault="00F9016B" w:rsidP="00CF5175">
            <w:pPr>
              <w:jc w:val="both"/>
            </w:pPr>
            <w:r>
              <w:t xml:space="preserve">Todos los atributos de clase contienen los métodos </w:t>
            </w:r>
            <w:proofErr w:type="spellStart"/>
            <w:r>
              <w:t>get</w:t>
            </w:r>
            <w:proofErr w:type="spellEnd"/>
            <w:r>
              <w:t>.</w:t>
            </w:r>
          </w:p>
        </w:tc>
      </w:tr>
      <w:tr w:rsidR="00F9016B" w:rsidTr="00CF5175">
        <w:trPr>
          <w:trHeight w:val="283"/>
        </w:trPr>
        <w:tc>
          <w:tcPr>
            <w:tcW w:w="4180" w:type="dxa"/>
            <w:vAlign w:val="center"/>
          </w:tcPr>
          <w:p w:rsidR="00F9016B" w:rsidRDefault="00F9016B" w:rsidP="00CF5175">
            <w:pPr>
              <w:ind w:left="0" w:firstLine="0"/>
            </w:pPr>
            <w:r>
              <w:t>Modificar (set)</w:t>
            </w:r>
          </w:p>
        </w:tc>
        <w:tc>
          <w:tcPr>
            <w:tcW w:w="4183" w:type="dxa"/>
          </w:tcPr>
          <w:p w:rsidR="00F9016B" w:rsidRDefault="00F9016B" w:rsidP="00CF5175">
            <w:pPr>
              <w:jc w:val="both"/>
            </w:pPr>
            <w:r>
              <w:t>Todos los atributos de clase contienen los métodos set.</w:t>
            </w:r>
          </w:p>
        </w:tc>
      </w:tr>
      <w:tr w:rsidR="00F9016B" w:rsidTr="00CF5175">
        <w:trPr>
          <w:trHeight w:val="283"/>
        </w:trPr>
        <w:tc>
          <w:tcPr>
            <w:tcW w:w="4180" w:type="dxa"/>
            <w:vAlign w:val="center"/>
          </w:tcPr>
          <w:p w:rsidR="00F9016B" w:rsidRDefault="00F9016B" w:rsidP="00CF5175">
            <w:pPr>
              <w:ind w:left="0" w:firstLine="0"/>
            </w:pPr>
            <w:r>
              <w:t xml:space="preserve">Crear </w:t>
            </w:r>
          </w:p>
        </w:tc>
        <w:tc>
          <w:tcPr>
            <w:tcW w:w="4183" w:type="dxa"/>
          </w:tcPr>
          <w:p w:rsidR="00F9016B" w:rsidRDefault="00F9016B" w:rsidP="00CF5175">
            <w:pPr>
              <w:jc w:val="both"/>
            </w:pPr>
            <w:r>
              <w:t>Se crea una nueva aula y se almacena en la base de datos. Se requiere el sector y numero de la nueva aula. Para ello se debe verificar que la misma no exista.</w:t>
            </w:r>
          </w:p>
        </w:tc>
      </w:tr>
      <w:tr w:rsidR="00F9016B" w:rsidTr="00CF5175">
        <w:trPr>
          <w:trHeight w:val="283"/>
        </w:trPr>
        <w:tc>
          <w:tcPr>
            <w:tcW w:w="4180" w:type="dxa"/>
            <w:vAlign w:val="center"/>
          </w:tcPr>
          <w:p w:rsidR="00F9016B" w:rsidRDefault="00F9016B" w:rsidP="00CF5175">
            <w:pPr>
              <w:ind w:left="0" w:firstLine="0"/>
            </w:pPr>
            <w:r>
              <w:t>Borrar</w:t>
            </w:r>
          </w:p>
        </w:tc>
        <w:tc>
          <w:tcPr>
            <w:tcW w:w="4183" w:type="dxa"/>
          </w:tcPr>
          <w:p w:rsidR="00F9016B" w:rsidRDefault="00F9016B" w:rsidP="00CF5175">
            <w:pPr>
              <w:jc w:val="both"/>
            </w:pPr>
            <w:r>
              <w:t>Se elimina una determinada aula de la base de datos.</w:t>
            </w:r>
          </w:p>
        </w:tc>
      </w:tr>
      <w:tr w:rsidR="00F9016B" w:rsidTr="00CF5175">
        <w:trPr>
          <w:trHeight w:val="283"/>
        </w:trPr>
        <w:tc>
          <w:tcPr>
            <w:tcW w:w="4180" w:type="dxa"/>
            <w:vAlign w:val="center"/>
          </w:tcPr>
          <w:p w:rsidR="00F9016B" w:rsidRDefault="00F9016B" w:rsidP="00CF5175">
            <w:pPr>
              <w:ind w:left="0" w:firstLine="0"/>
            </w:pPr>
            <w:r>
              <w:t>Obtener</w:t>
            </w:r>
          </w:p>
        </w:tc>
        <w:tc>
          <w:tcPr>
            <w:tcW w:w="4183" w:type="dxa"/>
          </w:tcPr>
          <w:p w:rsidR="00F9016B" w:rsidRDefault="00F9016B" w:rsidP="00CF5175">
            <w:pPr>
              <w:jc w:val="both"/>
            </w:pPr>
            <w:r>
              <w:t xml:space="preserve">Se obtienen los datos de una determinada aula. </w:t>
            </w:r>
          </w:p>
        </w:tc>
      </w:tr>
      <w:tr w:rsidR="00F9016B" w:rsidTr="00CF5175">
        <w:trPr>
          <w:trHeight w:val="283"/>
        </w:trPr>
        <w:tc>
          <w:tcPr>
            <w:tcW w:w="4180" w:type="dxa"/>
            <w:vAlign w:val="center"/>
          </w:tcPr>
          <w:p w:rsidR="00F9016B" w:rsidRDefault="00F9016B" w:rsidP="00CF5175">
            <w:pPr>
              <w:ind w:left="0" w:firstLine="0"/>
            </w:pPr>
            <w:r>
              <w:t>Modificar</w:t>
            </w:r>
          </w:p>
        </w:tc>
        <w:tc>
          <w:tcPr>
            <w:tcW w:w="4183" w:type="dxa"/>
          </w:tcPr>
          <w:p w:rsidR="00F9016B" w:rsidRDefault="00F9016B" w:rsidP="00CF5175">
            <w:pPr>
              <w:jc w:val="both"/>
            </w:pPr>
            <w:r>
              <w:t>Se modifica la información correspondiente al aula en la base de datos.</w:t>
            </w:r>
          </w:p>
        </w:tc>
      </w:tr>
      <w:tr w:rsidR="00F9016B" w:rsidTr="00CF5175">
        <w:trPr>
          <w:trHeight w:val="283"/>
        </w:trPr>
        <w:tc>
          <w:tcPr>
            <w:tcW w:w="4180" w:type="dxa"/>
            <w:vAlign w:val="center"/>
          </w:tcPr>
          <w:p w:rsidR="00F9016B" w:rsidRDefault="00F9016B" w:rsidP="00CF5175">
            <w:pPr>
              <w:ind w:left="0" w:firstLine="0"/>
            </w:pPr>
            <w:r>
              <w:t>Obtener horarios</w:t>
            </w:r>
          </w:p>
        </w:tc>
        <w:tc>
          <w:tcPr>
            <w:tcW w:w="4183" w:type="dxa"/>
          </w:tcPr>
          <w:p w:rsidR="00F9016B" w:rsidRDefault="00F9016B" w:rsidP="00CF5175">
            <w:pPr>
              <w:jc w:val="both"/>
            </w:pPr>
            <w:r>
              <w:t>Se utiliza para obtener los horarios de clase que contiene el aula especificada.</w:t>
            </w:r>
          </w:p>
        </w:tc>
      </w:tr>
    </w:tbl>
    <w:p w:rsidR="00F9016B" w:rsidRDefault="00F9016B" w:rsidP="00F9016B">
      <w:pPr>
        <w:ind w:left="0" w:firstLine="0"/>
      </w:pPr>
    </w:p>
    <w:p w:rsidR="006333F3" w:rsidRDefault="00F9016B" w:rsidP="00F9016B">
      <w:pPr>
        <w:pStyle w:val="Ttulo2"/>
      </w:pPr>
      <w:bookmarkStart w:id="37" w:name="_Toc496188325"/>
      <w:r>
        <w:t>Aulas</w:t>
      </w:r>
      <w:bookmarkEnd w:id="37"/>
    </w:p>
    <w:p w:rsidR="009E07E4" w:rsidRDefault="009E07E4" w:rsidP="00E55B55">
      <w:pPr>
        <w:pStyle w:val="Ttulo3"/>
      </w:pPr>
      <w:bookmarkStart w:id="38" w:name="_Toc496188326"/>
      <w:r>
        <w:t>Descripción</w:t>
      </w:r>
      <w:bookmarkEnd w:id="38"/>
    </w:p>
    <w:p w:rsidR="009E07E4" w:rsidRDefault="009E07E4" w:rsidP="009E07E4">
      <w:pPr>
        <w:tabs>
          <w:tab w:val="left" w:pos="1155"/>
        </w:tabs>
      </w:pPr>
      <w:r>
        <w:t xml:space="preserve">Este se utiliza para manejar un conjunto de aulas. Se pueden realizar operaciones sobre un grupo de aulas, es por ello que se diferencia de aula. </w:t>
      </w:r>
    </w:p>
    <w:p w:rsidR="009E07E4" w:rsidRDefault="009E07E4" w:rsidP="00E55B55">
      <w:pPr>
        <w:pStyle w:val="Ttulo3"/>
        <w:spacing w:after="240"/>
      </w:pPr>
      <w:bookmarkStart w:id="39" w:name="_Toc496188327"/>
      <w:r>
        <w:t>Atributos</w:t>
      </w:r>
      <w:bookmarkEnd w:id="39"/>
    </w:p>
    <w:tbl>
      <w:tblPr>
        <w:tblStyle w:val="Tablaconcuadrcula"/>
        <w:tblW w:w="0" w:type="auto"/>
        <w:tblInd w:w="357" w:type="dxa"/>
        <w:tblLook w:val="04A0" w:firstRow="1" w:lastRow="0" w:firstColumn="1" w:lastColumn="0" w:noHBand="0" w:noVBand="1"/>
      </w:tblPr>
      <w:tblGrid>
        <w:gridCol w:w="4180"/>
        <w:gridCol w:w="4183"/>
      </w:tblGrid>
      <w:tr w:rsidR="00E55B55" w:rsidTr="00CF5175">
        <w:trPr>
          <w:trHeight w:val="454"/>
        </w:trPr>
        <w:tc>
          <w:tcPr>
            <w:tcW w:w="4180" w:type="dxa"/>
            <w:shd w:val="clear" w:color="auto" w:fill="D9D9D9" w:themeFill="background1" w:themeFillShade="D9"/>
            <w:vAlign w:val="center"/>
          </w:tcPr>
          <w:p w:rsidR="00E55B55" w:rsidRPr="001F116C" w:rsidRDefault="00E55B55" w:rsidP="00CF5175">
            <w:pPr>
              <w:ind w:left="0" w:firstLine="0"/>
              <w:jc w:val="center"/>
              <w:rPr>
                <w:b/>
              </w:rPr>
            </w:pPr>
            <w:r w:rsidRPr="001F116C">
              <w:rPr>
                <w:b/>
              </w:rPr>
              <w:t>Nombre</w:t>
            </w:r>
          </w:p>
        </w:tc>
        <w:tc>
          <w:tcPr>
            <w:tcW w:w="4183" w:type="dxa"/>
            <w:shd w:val="clear" w:color="auto" w:fill="D9D9D9" w:themeFill="background1" w:themeFillShade="D9"/>
            <w:vAlign w:val="center"/>
          </w:tcPr>
          <w:p w:rsidR="00E55B55" w:rsidRPr="001F116C" w:rsidRDefault="00E55B55" w:rsidP="00CF5175">
            <w:pPr>
              <w:ind w:left="0" w:firstLine="0"/>
              <w:jc w:val="center"/>
              <w:rPr>
                <w:b/>
              </w:rPr>
            </w:pPr>
            <w:r w:rsidRPr="001F116C">
              <w:rPr>
                <w:b/>
              </w:rPr>
              <w:t>Descripción</w:t>
            </w:r>
          </w:p>
        </w:tc>
      </w:tr>
      <w:tr w:rsidR="00E55B55" w:rsidTr="00CF5175">
        <w:trPr>
          <w:trHeight w:val="283"/>
        </w:trPr>
        <w:tc>
          <w:tcPr>
            <w:tcW w:w="4180" w:type="dxa"/>
            <w:vAlign w:val="center"/>
          </w:tcPr>
          <w:p w:rsidR="00E55B55" w:rsidRDefault="00E55B55" w:rsidP="00CF5175">
            <w:pPr>
              <w:ind w:left="0" w:firstLine="0"/>
            </w:pPr>
            <w:r>
              <w:t xml:space="preserve">Aulas </w:t>
            </w:r>
          </w:p>
        </w:tc>
        <w:tc>
          <w:tcPr>
            <w:tcW w:w="4183" w:type="dxa"/>
          </w:tcPr>
          <w:p w:rsidR="00E55B55" w:rsidRDefault="00E55B55" w:rsidP="00CF5175">
            <w:pPr>
              <w:jc w:val="both"/>
            </w:pPr>
            <w:r>
              <w:t>Un arreglo de una o más aulas. Este atributo es privado.</w:t>
            </w:r>
          </w:p>
        </w:tc>
      </w:tr>
    </w:tbl>
    <w:p w:rsidR="009E07E4" w:rsidRDefault="009E07E4" w:rsidP="00A82652">
      <w:pPr>
        <w:tabs>
          <w:tab w:val="left" w:pos="1155"/>
        </w:tabs>
        <w:ind w:left="0" w:firstLine="0"/>
      </w:pPr>
    </w:p>
    <w:p w:rsidR="00A82652" w:rsidRDefault="009E07E4" w:rsidP="00A82652">
      <w:pPr>
        <w:pStyle w:val="Ttulo3"/>
        <w:spacing w:after="240"/>
      </w:pPr>
      <w:bookmarkStart w:id="40" w:name="_Toc496188328"/>
      <w:r>
        <w:t>Métodos</w:t>
      </w:r>
      <w:bookmarkEnd w:id="40"/>
    </w:p>
    <w:tbl>
      <w:tblPr>
        <w:tblStyle w:val="Tablaconcuadrcula"/>
        <w:tblW w:w="0" w:type="auto"/>
        <w:tblInd w:w="357" w:type="dxa"/>
        <w:tblLook w:val="04A0" w:firstRow="1" w:lastRow="0" w:firstColumn="1" w:lastColumn="0" w:noHBand="0" w:noVBand="1"/>
      </w:tblPr>
      <w:tblGrid>
        <w:gridCol w:w="4180"/>
        <w:gridCol w:w="4183"/>
      </w:tblGrid>
      <w:tr w:rsidR="00A82652" w:rsidTr="00CF5175">
        <w:trPr>
          <w:trHeight w:val="454"/>
        </w:trPr>
        <w:tc>
          <w:tcPr>
            <w:tcW w:w="4180" w:type="dxa"/>
            <w:shd w:val="clear" w:color="auto" w:fill="D9D9D9" w:themeFill="background1" w:themeFillShade="D9"/>
            <w:vAlign w:val="center"/>
          </w:tcPr>
          <w:p w:rsidR="00A82652" w:rsidRPr="001F116C" w:rsidRDefault="00A82652" w:rsidP="00CF5175">
            <w:pPr>
              <w:ind w:left="0" w:firstLine="0"/>
              <w:jc w:val="center"/>
              <w:rPr>
                <w:b/>
              </w:rPr>
            </w:pPr>
            <w:r w:rsidRPr="001F116C">
              <w:rPr>
                <w:b/>
              </w:rPr>
              <w:t>Nombre</w:t>
            </w:r>
          </w:p>
        </w:tc>
        <w:tc>
          <w:tcPr>
            <w:tcW w:w="4183" w:type="dxa"/>
            <w:shd w:val="clear" w:color="auto" w:fill="D9D9D9" w:themeFill="background1" w:themeFillShade="D9"/>
            <w:vAlign w:val="center"/>
          </w:tcPr>
          <w:p w:rsidR="00A82652" w:rsidRPr="001F116C" w:rsidRDefault="00A82652" w:rsidP="00CF5175">
            <w:pPr>
              <w:ind w:left="0" w:firstLine="0"/>
              <w:jc w:val="center"/>
              <w:rPr>
                <w:b/>
              </w:rPr>
            </w:pPr>
            <w:r w:rsidRPr="001F116C">
              <w:rPr>
                <w:b/>
              </w:rPr>
              <w:t>Descripción</w:t>
            </w:r>
          </w:p>
        </w:tc>
      </w:tr>
      <w:tr w:rsidR="00A82652" w:rsidTr="00CF5175">
        <w:trPr>
          <w:trHeight w:val="283"/>
        </w:trPr>
        <w:tc>
          <w:tcPr>
            <w:tcW w:w="4180" w:type="dxa"/>
            <w:vAlign w:val="center"/>
          </w:tcPr>
          <w:p w:rsidR="00A82652" w:rsidRDefault="00C3728A" w:rsidP="00CF5175">
            <w:pPr>
              <w:ind w:left="0" w:firstLine="0"/>
            </w:pPr>
            <w:proofErr w:type="spellStart"/>
            <w:r>
              <w:t>Construct</w:t>
            </w:r>
            <w:proofErr w:type="spellEnd"/>
            <w:r w:rsidR="00A82652">
              <w:t xml:space="preserve"> </w:t>
            </w:r>
          </w:p>
        </w:tc>
        <w:tc>
          <w:tcPr>
            <w:tcW w:w="4183" w:type="dxa"/>
          </w:tcPr>
          <w:p w:rsidR="00A82652" w:rsidRDefault="00C3728A" w:rsidP="00CF5175">
            <w:pPr>
              <w:jc w:val="both"/>
            </w:pPr>
            <w:r>
              <w:t xml:space="preserve">Constructor que no contiene parámetros de entrada. Sirve para crear y utilizar el </w:t>
            </w:r>
            <w:r>
              <w:lastRenderedPageBreak/>
              <w:t>objeto.</w:t>
            </w:r>
          </w:p>
        </w:tc>
      </w:tr>
      <w:tr w:rsidR="00C3728A" w:rsidTr="00CF5175">
        <w:trPr>
          <w:trHeight w:val="283"/>
        </w:trPr>
        <w:tc>
          <w:tcPr>
            <w:tcW w:w="4180" w:type="dxa"/>
            <w:vAlign w:val="center"/>
          </w:tcPr>
          <w:p w:rsidR="00C3728A" w:rsidRDefault="00C3728A" w:rsidP="00CF5175">
            <w:pPr>
              <w:ind w:left="0" w:firstLine="0"/>
            </w:pPr>
            <w:proofErr w:type="spellStart"/>
            <w:r>
              <w:lastRenderedPageBreak/>
              <w:t>Get</w:t>
            </w:r>
            <w:proofErr w:type="spellEnd"/>
            <w:r>
              <w:t xml:space="preserve"> aulas</w:t>
            </w:r>
          </w:p>
        </w:tc>
        <w:tc>
          <w:tcPr>
            <w:tcW w:w="4183" w:type="dxa"/>
          </w:tcPr>
          <w:p w:rsidR="00C3728A" w:rsidRDefault="00C3728A" w:rsidP="00CF5175">
            <w:pPr>
              <w:jc w:val="both"/>
            </w:pPr>
            <w:r>
              <w:t>Se obtiene el conjunto de aulas que es controlado por la clase.</w:t>
            </w:r>
          </w:p>
        </w:tc>
      </w:tr>
      <w:tr w:rsidR="00C3728A" w:rsidTr="00CF5175">
        <w:trPr>
          <w:trHeight w:val="283"/>
        </w:trPr>
        <w:tc>
          <w:tcPr>
            <w:tcW w:w="4180" w:type="dxa"/>
            <w:vAlign w:val="center"/>
          </w:tcPr>
          <w:p w:rsidR="00C3728A" w:rsidRDefault="00C3728A" w:rsidP="00CF5175">
            <w:pPr>
              <w:ind w:left="0" w:firstLine="0"/>
            </w:pPr>
            <w:r>
              <w:t>Listar disponibles</w:t>
            </w:r>
          </w:p>
        </w:tc>
        <w:tc>
          <w:tcPr>
            <w:tcW w:w="4183" w:type="dxa"/>
          </w:tcPr>
          <w:p w:rsidR="00C3728A" w:rsidRDefault="00C3728A" w:rsidP="00CF5175">
            <w:pPr>
              <w:jc w:val="both"/>
            </w:pPr>
            <w:r>
              <w:t>Consulta en la base de datos todas las aulas que se encuentren disponibles. Se obtienen para todos los sectores y horarios.</w:t>
            </w:r>
          </w:p>
        </w:tc>
      </w:tr>
      <w:tr w:rsidR="00C3728A" w:rsidTr="00CF5175">
        <w:trPr>
          <w:trHeight w:val="283"/>
        </w:trPr>
        <w:tc>
          <w:tcPr>
            <w:tcW w:w="4180" w:type="dxa"/>
            <w:vAlign w:val="center"/>
          </w:tcPr>
          <w:p w:rsidR="00C3728A" w:rsidRDefault="00C3728A" w:rsidP="00CF5175">
            <w:pPr>
              <w:ind w:left="0" w:firstLine="0"/>
            </w:pPr>
            <w:r>
              <w:t xml:space="preserve">Listar disponibles </w:t>
            </w:r>
          </w:p>
        </w:tc>
        <w:tc>
          <w:tcPr>
            <w:tcW w:w="4183" w:type="dxa"/>
          </w:tcPr>
          <w:p w:rsidR="00C3728A" w:rsidRDefault="00C3728A" w:rsidP="00CF5175">
            <w:pPr>
              <w:jc w:val="both"/>
            </w:pPr>
            <w:r>
              <w:t>Consulta en la base de datos todas las aulas que se encuentren disponibles en un determinado sector.</w:t>
            </w:r>
          </w:p>
        </w:tc>
      </w:tr>
      <w:tr w:rsidR="00C3728A" w:rsidTr="00CF5175">
        <w:trPr>
          <w:trHeight w:val="283"/>
        </w:trPr>
        <w:tc>
          <w:tcPr>
            <w:tcW w:w="4180" w:type="dxa"/>
            <w:vAlign w:val="center"/>
          </w:tcPr>
          <w:p w:rsidR="00C3728A" w:rsidRDefault="00C3728A" w:rsidP="00CF5175">
            <w:pPr>
              <w:ind w:left="0" w:firstLine="0"/>
            </w:pPr>
          </w:p>
        </w:tc>
        <w:tc>
          <w:tcPr>
            <w:tcW w:w="4183" w:type="dxa"/>
          </w:tcPr>
          <w:p w:rsidR="00C3728A" w:rsidRDefault="00C3728A" w:rsidP="00CF5175">
            <w:pPr>
              <w:jc w:val="both"/>
            </w:pPr>
          </w:p>
        </w:tc>
      </w:tr>
    </w:tbl>
    <w:p w:rsidR="00F9016B" w:rsidRPr="00F9016B" w:rsidRDefault="009E07E4" w:rsidP="009E07E4">
      <w:pPr>
        <w:tabs>
          <w:tab w:val="left" w:pos="1155"/>
        </w:tabs>
      </w:pPr>
      <w:r>
        <w:tab/>
      </w:r>
    </w:p>
    <w:p w:rsidR="0068276A" w:rsidRDefault="00B93BA1" w:rsidP="00EF5F13">
      <w:pPr>
        <w:pStyle w:val="Ttulo2"/>
      </w:pPr>
      <w:bookmarkStart w:id="41" w:name="_Toc496188329"/>
      <w:r>
        <w:t>Asignatura</w:t>
      </w:r>
      <w:bookmarkEnd w:id="41"/>
    </w:p>
    <w:p w:rsidR="00B93BA1" w:rsidRDefault="00B93BA1" w:rsidP="00EF5F13">
      <w:pPr>
        <w:pStyle w:val="Ttulo3"/>
      </w:pPr>
      <w:bookmarkStart w:id="42" w:name="_Toc496188330"/>
      <w:r>
        <w:t>Descripción</w:t>
      </w:r>
      <w:bookmarkEnd w:id="42"/>
    </w:p>
    <w:p w:rsidR="00B93BA1" w:rsidRDefault="008746F5" w:rsidP="0068276A">
      <w:pPr>
        <w:tabs>
          <w:tab w:val="left" w:pos="1365"/>
        </w:tabs>
      </w:pPr>
      <w:r>
        <w:t>Este objeto representa a una asignatura. Se corresponde a la asignatura de la base de datos.</w:t>
      </w:r>
    </w:p>
    <w:p w:rsidR="00B93BA1" w:rsidRDefault="00B93BA1" w:rsidP="001D3605">
      <w:pPr>
        <w:pStyle w:val="Ttulo3"/>
        <w:spacing w:after="240"/>
      </w:pPr>
      <w:bookmarkStart w:id="43" w:name="_Toc496188331"/>
      <w:r>
        <w:t>Atributos</w:t>
      </w:r>
      <w:bookmarkEnd w:id="43"/>
    </w:p>
    <w:tbl>
      <w:tblPr>
        <w:tblStyle w:val="Tablaconcuadrcula"/>
        <w:tblW w:w="0" w:type="auto"/>
        <w:tblInd w:w="357" w:type="dxa"/>
        <w:tblLook w:val="04A0" w:firstRow="1" w:lastRow="0" w:firstColumn="1" w:lastColumn="0" w:noHBand="0" w:noVBand="1"/>
      </w:tblPr>
      <w:tblGrid>
        <w:gridCol w:w="4180"/>
        <w:gridCol w:w="4183"/>
      </w:tblGrid>
      <w:tr w:rsidR="00047CFD" w:rsidTr="00DC1C63">
        <w:trPr>
          <w:trHeight w:val="454"/>
        </w:trPr>
        <w:tc>
          <w:tcPr>
            <w:tcW w:w="4180" w:type="dxa"/>
            <w:shd w:val="clear" w:color="auto" w:fill="D9D9D9" w:themeFill="background1" w:themeFillShade="D9"/>
            <w:vAlign w:val="center"/>
          </w:tcPr>
          <w:p w:rsidR="00047CFD" w:rsidRPr="001F116C" w:rsidRDefault="00047CFD" w:rsidP="00DC1C63">
            <w:pPr>
              <w:ind w:left="0" w:firstLine="0"/>
              <w:jc w:val="center"/>
              <w:rPr>
                <w:b/>
              </w:rPr>
            </w:pPr>
            <w:r w:rsidRPr="001F116C">
              <w:rPr>
                <w:b/>
              </w:rPr>
              <w:t>Nombre</w:t>
            </w:r>
          </w:p>
        </w:tc>
        <w:tc>
          <w:tcPr>
            <w:tcW w:w="4183" w:type="dxa"/>
            <w:shd w:val="clear" w:color="auto" w:fill="D9D9D9" w:themeFill="background1" w:themeFillShade="D9"/>
            <w:vAlign w:val="center"/>
          </w:tcPr>
          <w:p w:rsidR="00047CFD" w:rsidRPr="001F116C" w:rsidRDefault="00047CFD" w:rsidP="00DC1C63">
            <w:pPr>
              <w:ind w:left="0" w:firstLine="0"/>
              <w:jc w:val="center"/>
              <w:rPr>
                <w:b/>
              </w:rPr>
            </w:pPr>
            <w:r w:rsidRPr="001F116C">
              <w:rPr>
                <w:b/>
              </w:rPr>
              <w:t>Descripción</w:t>
            </w:r>
          </w:p>
        </w:tc>
      </w:tr>
      <w:tr w:rsidR="00047CFD" w:rsidTr="00DC1C63">
        <w:trPr>
          <w:trHeight w:val="283"/>
        </w:trPr>
        <w:tc>
          <w:tcPr>
            <w:tcW w:w="4180" w:type="dxa"/>
            <w:vAlign w:val="center"/>
          </w:tcPr>
          <w:p w:rsidR="00047CFD" w:rsidRDefault="00BF6C28" w:rsidP="00DC1C63">
            <w:pPr>
              <w:ind w:left="0" w:firstLine="0"/>
            </w:pPr>
            <w:r>
              <w:t>Identificador</w:t>
            </w:r>
          </w:p>
        </w:tc>
        <w:tc>
          <w:tcPr>
            <w:tcW w:w="4183" w:type="dxa"/>
          </w:tcPr>
          <w:p w:rsidR="00047CFD" w:rsidRDefault="00BF6C28" w:rsidP="00DC1C63">
            <w:pPr>
              <w:jc w:val="both"/>
            </w:pPr>
            <w:r>
              <w:t>Identificador de la clase. Corresponde con la clave primaria de la tabla “Asignatura” en la base de datos.</w:t>
            </w:r>
          </w:p>
        </w:tc>
      </w:tr>
      <w:tr w:rsidR="00BF6C28" w:rsidTr="00DC1C63">
        <w:trPr>
          <w:trHeight w:val="283"/>
        </w:trPr>
        <w:tc>
          <w:tcPr>
            <w:tcW w:w="4180" w:type="dxa"/>
            <w:vAlign w:val="center"/>
          </w:tcPr>
          <w:p w:rsidR="00BF6C28" w:rsidRDefault="00BF6C28" w:rsidP="00DC1C63">
            <w:pPr>
              <w:ind w:left="0" w:firstLine="0"/>
            </w:pPr>
            <w:r>
              <w:t>Nombre</w:t>
            </w:r>
          </w:p>
        </w:tc>
        <w:tc>
          <w:tcPr>
            <w:tcW w:w="4183" w:type="dxa"/>
          </w:tcPr>
          <w:p w:rsidR="00BF6C28" w:rsidRDefault="00BF6C28" w:rsidP="00DC1C63">
            <w:pPr>
              <w:jc w:val="both"/>
            </w:pPr>
            <w:r>
              <w:t>Nombre de la asignatura. Es un atributo privado que debe ser accedido a través de los métodos públicos.</w:t>
            </w:r>
          </w:p>
        </w:tc>
      </w:tr>
    </w:tbl>
    <w:p w:rsidR="00B93BA1" w:rsidRDefault="00B93BA1" w:rsidP="0053690A">
      <w:pPr>
        <w:tabs>
          <w:tab w:val="left" w:pos="1365"/>
        </w:tabs>
        <w:ind w:left="0" w:firstLine="0"/>
      </w:pPr>
    </w:p>
    <w:p w:rsidR="00B93BA1" w:rsidRDefault="00B93BA1" w:rsidP="001D3605">
      <w:pPr>
        <w:pStyle w:val="Ttulo3"/>
        <w:spacing w:after="240"/>
      </w:pPr>
      <w:bookmarkStart w:id="44" w:name="_Toc496188332"/>
      <w:r>
        <w:t>Métodos</w:t>
      </w:r>
      <w:bookmarkEnd w:id="44"/>
    </w:p>
    <w:tbl>
      <w:tblPr>
        <w:tblStyle w:val="Tablaconcuadrcula"/>
        <w:tblW w:w="0" w:type="auto"/>
        <w:tblInd w:w="357" w:type="dxa"/>
        <w:tblLook w:val="04A0" w:firstRow="1" w:lastRow="0" w:firstColumn="1" w:lastColumn="0" w:noHBand="0" w:noVBand="1"/>
      </w:tblPr>
      <w:tblGrid>
        <w:gridCol w:w="4180"/>
        <w:gridCol w:w="4183"/>
      </w:tblGrid>
      <w:tr w:rsidR="0053690A" w:rsidTr="00DC1C63">
        <w:trPr>
          <w:trHeight w:val="454"/>
        </w:trPr>
        <w:tc>
          <w:tcPr>
            <w:tcW w:w="4180" w:type="dxa"/>
            <w:shd w:val="clear" w:color="auto" w:fill="D9D9D9" w:themeFill="background1" w:themeFillShade="D9"/>
            <w:vAlign w:val="center"/>
          </w:tcPr>
          <w:p w:rsidR="0053690A" w:rsidRPr="001F116C" w:rsidRDefault="0053690A" w:rsidP="00DC1C63">
            <w:pPr>
              <w:ind w:left="0" w:firstLine="0"/>
              <w:jc w:val="center"/>
              <w:rPr>
                <w:b/>
              </w:rPr>
            </w:pPr>
            <w:r w:rsidRPr="001F116C">
              <w:rPr>
                <w:b/>
              </w:rPr>
              <w:t>Nombre</w:t>
            </w:r>
          </w:p>
        </w:tc>
        <w:tc>
          <w:tcPr>
            <w:tcW w:w="4183" w:type="dxa"/>
            <w:shd w:val="clear" w:color="auto" w:fill="D9D9D9" w:themeFill="background1" w:themeFillShade="D9"/>
            <w:vAlign w:val="center"/>
          </w:tcPr>
          <w:p w:rsidR="0053690A" w:rsidRPr="001F116C" w:rsidRDefault="0053690A" w:rsidP="00DC1C63">
            <w:pPr>
              <w:ind w:left="0" w:firstLine="0"/>
              <w:jc w:val="center"/>
              <w:rPr>
                <w:b/>
              </w:rPr>
            </w:pPr>
            <w:r w:rsidRPr="001F116C">
              <w:rPr>
                <w:b/>
              </w:rPr>
              <w:t>Descripción</w:t>
            </w:r>
          </w:p>
        </w:tc>
      </w:tr>
      <w:tr w:rsidR="0053690A" w:rsidTr="00DC1C63">
        <w:trPr>
          <w:trHeight w:val="283"/>
        </w:trPr>
        <w:tc>
          <w:tcPr>
            <w:tcW w:w="4180" w:type="dxa"/>
            <w:vAlign w:val="center"/>
          </w:tcPr>
          <w:p w:rsidR="0053690A" w:rsidRDefault="0053690A" w:rsidP="00DC1C63">
            <w:pPr>
              <w:ind w:left="0" w:firstLine="0"/>
            </w:pPr>
            <w:r>
              <w:t xml:space="preserve">Constructor </w:t>
            </w:r>
          </w:p>
        </w:tc>
        <w:tc>
          <w:tcPr>
            <w:tcW w:w="4183" w:type="dxa"/>
          </w:tcPr>
          <w:p w:rsidR="0053690A" w:rsidRDefault="0053690A" w:rsidP="0053690A">
            <w:pPr>
              <w:jc w:val="both"/>
            </w:pPr>
            <w:r>
              <w:t>Contiene el constructor de la clase asignatura.</w:t>
            </w:r>
          </w:p>
        </w:tc>
      </w:tr>
      <w:tr w:rsidR="0053690A" w:rsidTr="00DC1C63">
        <w:trPr>
          <w:trHeight w:val="283"/>
        </w:trPr>
        <w:tc>
          <w:tcPr>
            <w:tcW w:w="4180" w:type="dxa"/>
            <w:vAlign w:val="center"/>
          </w:tcPr>
          <w:p w:rsidR="0053690A" w:rsidRDefault="0053690A" w:rsidP="00DC1C63">
            <w:pPr>
              <w:ind w:left="0" w:firstLine="0"/>
            </w:pPr>
            <w:r>
              <w:t>Obtener (</w:t>
            </w:r>
            <w:proofErr w:type="spellStart"/>
            <w:r>
              <w:t>get</w:t>
            </w:r>
            <w:proofErr w:type="spellEnd"/>
            <w:r>
              <w:t>)</w:t>
            </w:r>
          </w:p>
        </w:tc>
        <w:tc>
          <w:tcPr>
            <w:tcW w:w="4183" w:type="dxa"/>
          </w:tcPr>
          <w:p w:rsidR="0053690A" w:rsidRDefault="0053690A" w:rsidP="00DC1C63">
            <w:pPr>
              <w:jc w:val="both"/>
            </w:pPr>
            <w:r>
              <w:t xml:space="preserve">Todos los atributos de clase contienen los métodos </w:t>
            </w:r>
            <w:proofErr w:type="spellStart"/>
            <w:r>
              <w:t>get</w:t>
            </w:r>
            <w:proofErr w:type="spellEnd"/>
            <w:r>
              <w:t>.</w:t>
            </w:r>
          </w:p>
        </w:tc>
      </w:tr>
      <w:tr w:rsidR="0053690A" w:rsidTr="00DC1C63">
        <w:trPr>
          <w:trHeight w:val="283"/>
        </w:trPr>
        <w:tc>
          <w:tcPr>
            <w:tcW w:w="4180" w:type="dxa"/>
            <w:vAlign w:val="center"/>
          </w:tcPr>
          <w:p w:rsidR="0053690A" w:rsidRDefault="0053690A" w:rsidP="00DC1C63">
            <w:pPr>
              <w:ind w:left="0" w:firstLine="0"/>
            </w:pPr>
            <w:r>
              <w:t>Modificar (set)</w:t>
            </w:r>
          </w:p>
        </w:tc>
        <w:tc>
          <w:tcPr>
            <w:tcW w:w="4183" w:type="dxa"/>
          </w:tcPr>
          <w:p w:rsidR="0053690A" w:rsidRDefault="0053690A" w:rsidP="00DC1C63">
            <w:pPr>
              <w:jc w:val="both"/>
            </w:pPr>
            <w:r>
              <w:t>Todos los atributos de clase contienen los métodos set.</w:t>
            </w:r>
          </w:p>
        </w:tc>
      </w:tr>
      <w:tr w:rsidR="0053690A" w:rsidTr="00DC1C63">
        <w:trPr>
          <w:trHeight w:val="283"/>
        </w:trPr>
        <w:tc>
          <w:tcPr>
            <w:tcW w:w="4180" w:type="dxa"/>
            <w:vAlign w:val="center"/>
          </w:tcPr>
          <w:p w:rsidR="0053690A" w:rsidRDefault="0053690A" w:rsidP="00DC1C63">
            <w:pPr>
              <w:ind w:left="0" w:firstLine="0"/>
            </w:pPr>
            <w:r>
              <w:t xml:space="preserve">Crear </w:t>
            </w:r>
          </w:p>
        </w:tc>
        <w:tc>
          <w:tcPr>
            <w:tcW w:w="4183" w:type="dxa"/>
          </w:tcPr>
          <w:p w:rsidR="0053690A" w:rsidRDefault="0053690A" w:rsidP="0053690A">
            <w:pPr>
              <w:jc w:val="both"/>
            </w:pPr>
            <w:r>
              <w:t xml:space="preserve">Se crea una nueva </w:t>
            </w:r>
            <w:proofErr w:type="spellStart"/>
            <w:r>
              <w:t>aignatura</w:t>
            </w:r>
            <w:proofErr w:type="spellEnd"/>
            <w:r>
              <w:t xml:space="preserve"> y se almacena en la base de datos. Se requiere el nombre de la nueva asignatura. Para ello se debe verificar que la misma no exista.</w:t>
            </w:r>
          </w:p>
        </w:tc>
      </w:tr>
      <w:tr w:rsidR="0053690A" w:rsidTr="00DC1C63">
        <w:trPr>
          <w:trHeight w:val="283"/>
        </w:trPr>
        <w:tc>
          <w:tcPr>
            <w:tcW w:w="4180" w:type="dxa"/>
            <w:vAlign w:val="center"/>
          </w:tcPr>
          <w:p w:rsidR="0053690A" w:rsidRDefault="0053690A" w:rsidP="00DC1C63">
            <w:pPr>
              <w:ind w:left="0" w:firstLine="0"/>
            </w:pPr>
            <w:r>
              <w:t>Borrar</w:t>
            </w:r>
          </w:p>
        </w:tc>
        <w:tc>
          <w:tcPr>
            <w:tcW w:w="4183" w:type="dxa"/>
          </w:tcPr>
          <w:p w:rsidR="0053690A" w:rsidRDefault="0053690A" w:rsidP="00E21175">
            <w:pPr>
              <w:jc w:val="both"/>
            </w:pPr>
            <w:r>
              <w:t xml:space="preserve">Se elimina una determinada </w:t>
            </w:r>
            <w:r w:rsidR="00E21175">
              <w:t>asignatura</w:t>
            </w:r>
            <w:r>
              <w:t xml:space="preserve"> de la base de datos.</w:t>
            </w:r>
          </w:p>
        </w:tc>
      </w:tr>
      <w:tr w:rsidR="0053690A" w:rsidTr="00DC1C63">
        <w:trPr>
          <w:trHeight w:val="283"/>
        </w:trPr>
        <w:tc>
          <w:tcPr>
            <w:tcW w:w="4180" w:type="dxa"/>
            <w:vAlign w:val="center"/>
          </w:tcPr>
          <w:p w:rsidR="0053690A" w:rsidRDefault="0053690A" w:rsidP="00DC1C63">
            <w:pPr>
              <w:ind w:left="0" w:firstLine="0"/>
            </w:pPr>
            <w:r>
              <w:t>Obtener</w:t>
            </w:r>
          </w:p>
        </w:tc>
        <w:tc>
          <w:tcPr>
            <w:tcW w:w="4183" w:type="dxa"/>
          </w:tcPr>
          <w:p w:rsidR="0053690A" w:rsidRDefault="0053690A" w:rsidP="00DC1C63">
            <w:pPr>
              <w:jc w:val="both"/>
            </w:pPr>
            <w:r>
              <w:t>Se obtienen l</w:t>
            </w:r>
            <w:r w:rsidR="00E21175">
              <w:t>os datos de una determinada asignatura</w:t>
            </w:r>
            <w:r>
              <w:t xml:space="preserve">. </w:t>
            </w:r>
          </w:p>
        </w:tc>
      </w:tr>
      <w:tr w:rsidR="0053690A" w:rsidTr="00DC1C63">
        <w:trPr>
          <w:trHeight w:val="283"/>
        </w:trPr>
        <w:tc>
          <w:tcPr>
            <w:tcW w:w="4180" w:type="dxa"/>
            <w:vAlign w:val="center"/>
          </w:tcPr>
          <w:p w:rsidR="0053690A" w:rsidRDefault="0053690A" w:rsidP="00DC1C63">
            <w:pPr>
              <w:ind w:left="0" w:firstLine="0"/>
            </w:pPr>
            <w:r>
              <w:lastRenderedPageBreak/>
              <w:t>Modificar</w:t>
            </w:r>
          </w:p>
        </w:tc>
        <w:tc>
          <w:tcPr>
            <w:tcW w:w="4183" w:type="dxa"/>
          </w:tcPr>
          <w:p w:rsidR="0053690A" w:rsidRDefault="0053690A" w:rsidP="00DC1C63">
            <w:pPr>
              <w:jc w:val="both"/>
            </w:pPr>
            <w:r>
              <w:t>Se modifica la inf</w:t>
            </w:r>
            <w:r w:rsidR="00E21175">
              <w:t>ormación correspondiente a la asignatura</w:t>
            </w:r>
            <w:r>
              <w:t xml:space="preserve"> en la base de datos.</w:t>
            </w:r>
          </w:p>
        </w:tc>
      </w:tr>
      <w:tr w:rsidR="0053690A" w:rsidTr="00DC1C63">
        <w:trPr>
          <w:trHeight w:val="283"/>
        </w:trPr>
        <w:tc>
          <w:tcPr>
            <w:tcW w:w="4180" w:type="dxa"/>
            <w:vAlign w:val="center"/>
          </w:tcPr>
          <w:p w:rsidR="0053690A" w:rsidRDefault="0053690A" w:rsidP="00DC1C63">
            <w:pPr>
              <w:ind w:left="0" w:firstLine="0"/>
            </w:pPr>
            <w:r>
              <w:t>Obtener horarios</w:t>
            </w:r>
          </w:p>
        </w:tc>
        <w:tc>
          <w:tcPr>
            <w:tcW w:w="4183" w:type="dxa"/>
          </w:tcPr>
          <w:p w:rsidR="0053690A" w:rsidRDefault="0053690A" w:rsidP="00DC1C63">
            <w:pPr>
              <w:jc w:val="both"/>
            </w:pPr>
            <w:r>
              <w:t>Se utiliza para obtener los horarios de clase que contiene el aula especificada.</w:t>
            </w:r>
          </w:p>
        </w:tc>
      </w:tr>
    </w:tbl>
    <w:p w:rsidR="00B93BA1" w:rsidRDefault="00437DA3" w:rsidP="00DF0601">
      <w:pPr>
        <w:pStyle w:val="Ttulo2"/>
      </w:pPr>
      <w:bookmarkStart w:id="45" w:name="_Toc496188333"/>
      <w:r>
        <w:t>Carrera</w:t>
      </w:r>
      <w:bookmarkEnd w:id="45"/>
    </w:p>
    <w:p w:rsidR="00DF0601" w:rsidRDefault="00DF0601" w:rsidP="00DF0601">
      <w:pPr>
        <w:pStyle w:val="Ttulo3"/>
      </w:pPr>
      <w:bookmarkStart w:id="46" w:name="_Toc496188334"/>
      <w:r>
        <w:t>Descripción</w:t>
      </w:r>
      <w:bookmarkEnd w:id="46"/>
    </w:p>
    <w:p w:rsidR="00DF0601" w:rsidRDefault="00AF4D5F" w:rsidP="00AF4D5F">
      <w:pPr>
        <w:tabs>
          <w:tab w:val="left" w:pos="1365"/>
        </w:tabs>
        <w:jc w:val="both"/>
      </w:pPr>
      <w:r>
        <w:t>Este objeto representa a una carrera. Una carrera contiene una o muchas asignaturas dependiendo el año. Este objeto contendrá la lógica necesaria para operar con la base de datos según los métodos correspondientes.</w:t>
      </w:r>
    </w:p>
    <w:p w:rsidR="00DF0601" w:rsidRDefault="00DF0601" w:rsidP="00A609E8">
      <w:pPr>
        <w:pStyle w:val="Ttulo3"/>
        <w:spacing w:after="240"/>
      </w:pPr>
      <w:bookmarkStart w:id="47" w:name="_Toc496188335"/>
      <w:r>
        <w:t>Atributos</w:t>
      </w:r>
      <w:bookmarkEnd w:id="47"/>
    </w:p>
    <w:tbl>
      <w:tblPr>
        <w:tblStyle w:val="Tablaconcuadrcula"/>
        <w:tblW w:w="0" w:type="auto"/>
        <w:tblInd w:w="357" w:type="dxa"/>
        <w:tblLook w:val="04A0" w:firstRow="1" w:lastRow="0" w:firstColumn="1" w:lastColumn="0" w:noHBand="0" w:noVBand="1"/>
      </w:tblPr>
      <w:tblGrid>
        <w:gridCol w:w="4180"/>
        <w:gridCol w:w="4183"/>
      </w:tblGrid>
      <w:tr w:rsidR="007D1477" w:rsidTr="007D1477">
        <w:trPr>
          <w:trHeight w:val="454"/>
        </w:trPr>
        <w:tc>
          <w:tcPr>
            <w:tcW w:w="4180" w:type="dxa"/>
            <w:shd w:val="clear" w:color="auto" w:fill="D9D9D9" w:themeFill="background1" w:themeFillShade="D9"/>
            <w:vAlign w:val="center"/>
          </w:tcPr>
          <w:p w:rsidR="007D1477" w:rsidRPr="001F116C" w:rsidRDefault="007D1477" w:rsidP="007D1477">
            <w:pPr>
              <w:ind w:left="0" w:firstLine="0"/>
              <w:jc w:val="center"/>
              <w:rPr>
                <w:b/>
              </w:rPr>
            </w:pPr>
            <w:r w:rsidRPr="001F116C">
              <w:rPr>
                <w:b/>
              </w:rPr>
              <w:t>Nombre</w:t>
            </w:r>
          </w:p>
        </w:tc>
        <w:tc>
          <w:tcPr>
            <w:tcW w:w="4183" w:type="dxa"/>
            <w:shd w:val="clear" w:color="auto" w:fill="D9D9D9" w:themeFill="background1" w:themeFillShade="D9"/>
            <w:vAlign w:val="center"/>
          </w:tcPr>
          <w:p w:rsidR="007D1477" w:rsidRPr="001F116C" w:rsidRDefault="007D1477" w:rsidP="007D1477">
            <w:pPr>
              <w:ind w:left="0" w:firstLine="0"/>
              <w:jc w:val="center"/>
              <w:rPr>
                <w:b/>
              </w:rPr>
            </w:pPr>
            <w:r w:rsidRPr="001F116C">
              <w:rPr>
                <w:b/>
              </w:rPr>
              <w:t>Descripción</w:t>
            </w:r>
          </w:p>
        </w:tc>
      </w:tr>
      <w:tr w:rsidR="007D1477" w:rsidTr="007D1477">
        <w:trPr>
          <w:trHeight w:val="283"/>
        </w:trPr>
        <w:tc>
          <w:tcPr>
            <w:tcW w:w="4180" w:type="dxa"/>
            <w:vAlign w:val="center"/>
          </w:tcPr>
          <w:p w:rsidR="007D1477" w:rsidRDefault="00807CCB" w:rsidP="007D1477">
            <w:pPr>
              <w:ind w:left="0" w:firstLine="0"/>
            </w:pPr>
            <w:r>
              <w:t>Código</w:t>
            </w:r>
          </w:p>
        </w:tc>
        <w:tc>
          <w:tcPr>
            <w:tcW w:w="4183" w:type="dxa"/>
          </w:tcPr>
          <w:p w:rsidR="007D1477" w:rsidRDefault="00807CCB" w:rsidP="00807CCB">
            <w:pPr>
              <w:tabs>
                <w:tab w:val="left" w:pos="904"/>
              </w:tabs>
              <w:jc w:val="both"/>
            </w:pPr>
            <w:r>
              <w:t>Código de la carrera. Es un atributo numérico privado que debe ser accedido a través de los métodos públicos.</w:t>
            </w:r>
            <w:r>
              <w:tab/>
            </w:r>
            <w:r>
              <w:tab/>
            </w:r>
          </w:p>
        </w:tc>
      </w:tr>
      <w:tr w:rsidR="00807CCB" w:rsidTr="007D1477">
        <w:trPr>
          <w:trHeight w:val="283"/>
        </w:trPr>
        <w:tc>
          <w:tcPr>
            <w:tcW w:w="4180" w:type="dxa"/>
            <w:vAlign w:val="center"/>
          </w:tcPr>
          <w:p w:rsidR="00807CCB" w:rsidRDefault="00807CCB" w:rsidP="00807CCB">
            <w:pPr>
              <w:ind w:left="0" w:firstLine="0"/>
            </w:pPr>
            <w:r>
              <w:t>Nombre</w:t>
            </w:r>
          </w:p>
        </w:tc>
        <w:tc>
          <w:tcPr>
            <w:tcW w:w="4183" w:type="dxa"/>
          </w:tcPr>
          <w:p w:rsidR="00807CCB" w:rsidRDefault="00807CCB" w:rsidP="00307384">
            <w:pPr>
              <w:jc w:val="both"/>
            </w:pPr>
            <w:r>
              <w:t>Nombre de la carrera. Es un atributo</w:t>
            </w:r>
            <w:r w:rsidR="00307384">
              <w:t xml:space="preserve"> de texto </w:t>
            </w:r>
            <w:r>
              <w:t>privado que debe ser accedido a través de los métodos públicos.</w:t>
            </w:r>
          </w:p>
        </w:tc>
      </w:tr>
    </w:tbl>
    <w:p w:rsidR="00DF0601" w:rsidRDefault="00DF0601" w:rsidP="0068276A">
      <w:pPr>
        <w:tabs>
          <w:tab w:val="left" w:pos="1365"/>
        </w:tabs>
      </w:pPr>
    </w:p>
    <w:p w:rsidR="00DF0601" w:rsidRDefault="00DF0601" w:rsidP="00C675D3">
      <w:pPr>
        <w:pStyle w:val="Ttulo3"/>
        <w:spacing w:after="240"/>
      </w:pPr>
      <w:bookmarkStart w:id="48" w:name="_Toc496188336"/>
      <w:r>
        <w:t>Métodos</w:t>
      </w:r>
      <w:bookmarkEnd w:id="48"/>
    </w:p>
    <w:tbl>
      <w:tblPr>
        <w:tblStyle w:val="Tablaconcuadrcula"/>
        <w:tblW w:w="0" w:type="auto"/>
        <w:tblInd w:w="357" w:type="dxa"/>
        <w:tblLook w:val="04A0" w:firstRow="1" w:lastRow="0" w:firstColumn="1" w:lastColumn="0" w:noHBand="0" w:noVBand="1"/>
      </w:tblPr>
      <w:tblGrid>
        <w:gridCol w:w="4180"/>
        <w:gridCol w:w="4183"/>
      </w:tblGrid>
      <w:tr w:rsidR="00C675D3" w:rsidTr="00AF2482">
        <w:trPr>
          <w:trHeight w:val="454"/>
        </w:trPr>
        <w:tc>
          <w:tcPr>
            <w:tcW w:w="4180" w:type="dxa"/>
            <w:shd w:val="clear" w:color="auto" w:fill="D9D9D9" w:themeFill="background1" w:themeFillShade="D9"/>
            <w:vAlign w:val="center"/>
          </w:tcPr>
          <w:p w:rsidR="00C675D3" w:rsidRPr="001F116C" w:rsidRDefault="00C675D3" w:rsidP="00AF2482">
            <w:pPr>
              <w:ind w:left="0" w:firstLine="0"/>
              <w:jc w:val="center"/>
              <w:rPr>
                <w:b/>
              </w:rPr>
            </w:pPr>
            <w:r w:rsidRPr="001F116C">
              <w:rPr>
                <w:b/>
              </w:rPr>
              <w:t>Nombre</w:t>
            </w:r>
          </w:p>
        </w:tc>
        <w:tc>
          <w:tcPr>
            <w:tcW w:w="4183" w:type="dxa"/>
            <w:shd w:val="clear" w:color="auto" w:fill="D9D9D9" w:themeFill="background1" w:themeFillShade="D9"/>
            <w:vAlign w:val="center"/>
          </w:tcPr>
          <w:p w:rsidR="00C675D3" w:rsidRPr="001F116C" w:rsidRDefault="00C675D3" w:rsidP="00AF2482">
            <w:pPr>
              <w:ind w:left="0" w:firstLine="0"/>
              <w:jc w:val="center"/>
              <w:rPr>
                <w:b/>
              </w:rPr>
            </w:pPr>
            <w:r w:rsidRPr="001F116C">
              <w:rPr>
                <w:b/>
              </w:rPr>
              <w:t>Descripción</w:t>
            </w:r>
          </w:p>
        </w:tc>
      </w:tr>
      <w:tr w:rsidR="00C675D3" w:rsidTr="00AF2482">
        <w:trPr>
          <w:trHeight w:val="283"/>
        </w:trPr>
        <w:tc>
          <w:tcPr>
            <w:tcW w:w="4180" w:type="dxa"/>
            <w:vAlign w:val="center"/>
          </w:tcPr>
          <w:p w:rsidR="00C675D3" w:rsidRDefault="00C675D3" w:rsidP="00AF2482">
            <w:pPr>
              <w:ind w:left="0" w:firstLine="0"/>
            </w:pPr>
            <w:r>
              <w:t xml:space="preserve">Constructor </w:t>
            </w:r>
          </w:p>
        </w:tc>
        <w:tc>
          <w:tcPr>
            <w:tcW w:w="4183" w:type="dxa"/>
          </w:tcPr>
          <w:p w:rsidR="00C675D3" w:rsidRDefault="00D452AA" w:rsidP="00AF2482">
            <w:pPr>
              <w:jc w:val="both"/>
            </w:pPr>
            <w:r>
              <w:t>Constructor de clase.</w:t>
            </w:r>
          </w:p>
        </w:tc>
      </w:tr>
      <w:tr w:rsidR="00C675D3" w:rsidTr="00AF2482">
        <w:trPr>
          <w:trHeight w:val="283"/>
        </w:trPr>
        <w:tc>
          <w:tcPr>
            <w:tcW w:w="4180" w:type="dxa"/>
            <w:vAlign w:val="center"/>
          </w:tcPr>
          <w:p w:rsidR="00C675D3" w:rsidRDefault="00C675D3" w:rsidP="00AF2482">
            <w:pPr>
              <w:ind w:left="0" w:firstLine="0"/>
            </w:pPr>
            <w:r>
              <w:t>Obtener (</w:t>
            </w:r>
            <w:proofErr w:type="spellStart"/>
            <w:r>
              <w:t>get</w:t>
            </w:r>
            <w:proofErr w:type="spellEnd"/>
            <w:r>
              <w:t>)</w:t>
            </w:r>
          </w:p>
        </w:tc>
        <w:tc>
          <w:tcPr>
            <w:tcW w:w="4183" w:type="dxa"/>
          </w:tcPr>
          <w:p w:rsidR="00C675D3" w:rsidRDefault="00C675D3" w:rsidP="00AF2482">
            <w:pPr>
              <w:jc w:val="both"/>
            </w:pPr>
            <w:r>
              <w:t xml:space="preserve">Todos los atributos de clase contienen los métodos </w:t>
            </w:r>
            <w:proofErr w:type="spellStart"/>
            <w:r>
              <w:t>get</w:t>
            </w:r>
            <w:proofErr w:type="spellEnd"/>
            <w:r>
              <w:t>.</w:t>
            </w:r>
          </w:p>
        </w:tc>
      </w:tr>
      <w:tr w:rsidR="00C675D3" w:rsidTr="00AF2482">
        <w:trPr>
          <w:trHeight w:val="283"/>
        </w:trPr>
        <w:tc>
          <w:tcPr>
            <w:tcW w:w="4180" w:type="dxa"/>
            <w:vAlign w:val="center"/>
          </w:tcPr>
          <w:p w:rsidR="00C675D3" w:rsidRDefault="00C675D3" w:rsidP="00AF2482">
            <w:pPr>
              <w:ind w:left="0" w:firstLine="0"/>
            </w:pPr>
            <w:r>
              <w:t>Modificar (set)</w:t>
            </w:r>
          </w:p>
        </w:tc>
        <w:tc>
          <w:tcPr>
            <w:tcW w:w="4183" w:type="dxa"/>
          </w:tcPr>
          <w:p w:rsidR="00C675D3" w:rsidRDefault="00C675D3" w:rsidP="00AF2482">
            <w:pPr>
              <w:jc w:val="both"/>
            </w:pPr>
            <w:r>
              <w:t>Todos los atributos de clase contienen los métodos set.</w:t>
            </w:r>
          </w:p>
        </w:tc>
      </w:tr>
      <w:tr w:rsidR="00C675D3" w:rsidTr="00AF2482">
        <w:trPr>
          <w:trHeight w:val="283"/>
        </w:trPr>
        <w:tc>
          <w:tcPr>
            <w:tcW w:w="4180" w:type="dxa"/>
            <w:vAlign w:val="center"/>
          </w:tcPr>
          <w:p w:rsidR="00C675D3" w:rsidRDefault="00C675D3" w:rsidP="00AF2482">
            <w:pPr>
              <w:ind w:left="0" w:firstLine="0"/>
            </w:pPr>
            <w:r>
              <w:t xml:space="preserve">Crear </w:t>
            </w:r>
          </w:p>
        </w:tc>
        <w:tc>
          <w:tcPr>
            <w:tcW w:w="4183" w:type="dxa"/>
          </w:tcPr>
          <w:p w:rsidR="00C675D3" w:rsidRDefault="00C675D3" w:rsidP="00C675D3">
            <w:pPr>
              <w:jc w:val="both"/>
            </w:pPr>
            <w:r>
              <w:t>Se crea una nueva carrera y se almacena en la base de datos. Se requiere el código y nombre de la carrera.</w:t>
            </w:r>
          </w:p>
        </w:tc>
      </w:tr>
      <w:tr w:rsidR="00C675D3" w:rsidTr="00AF2482">
        <w:trPr>
          <w:trHeight w:val="283"/>
        </w:trPr>
        <w:tc>
          <w:tcPr>
            <w:tcW w:w="4180" w:type="dxa"/>
            <w:vAlign w:val="center"/>
          </w:tcPr>
          <w:p w:rsidR="00C675D3" w:rsidRDefault="00C675D3" w:rsidP="00AF2482">
            <w:pPr>
              <w:ind w:left="0" w:firstLine="0"/>
            </w:pPr>
            <w:r>
              <w:t>Borrar</w:t>
            </w:r>
          </w:p>
        </w:tc>
        <w:tc>
          <w:tcPr>
            <w:tcW w:w="4183" w:type="dxa"/>
          </w:tcPr>
          <w:p w:rsidR="00C675D3" w:rsidRDefault="00C675D3" w:rsidP="00C675D3">
            <w:pPr>
              <w:jc w:val="both"/>
            </w:pPr>
            <w:r>
              <w:t>Se elimina una determinada carrera de la base de datos.</w:t>
            </w:r>
          </w:p>
        </w:tc>
      </w:tr>
      <w:tr w:rsidR="00C675D3" w:rsidTr="00AF2482">
        <w:trPr>
          <w:trHeight w:val="283"/>
        </w:trPr>
        <w:tc>
          <w:tcPr>
            <w:tcW w:w="4180" w:type="dxa"/>
            <w:vAlign w:val="center"/>
          </w:tcPr>
          <w:p w:rsidR="00C675D3" w:rsidRDefault="00C675D3" w:rsidP="00AF2482">
            <w:pPr>
              <w:ind w:left="0" w:firstLine="0"/>
            </w:pPr>
            <w:r>
              <w:t>Obtener</w:t>
            </w:r>
          </w:p>
        </w:tc>
        <w:tc>
          <w:tcPr>
            <w:tcW w:w="4183" w:type="dxa"/>
          </w:tcPr>
          <w:p w:rsidR="00C675D3" w:rsidRDefault="00C675D3" w:rsidP="00C675D3">
            <w:pPr>
              <w:jc w:val="both"/>
            </w:pPr>
            <w:r>
              <w:t xml:space="preserve">Se obtienen los datos de una determinada carrera. </w:t>
            </w:r>
          </w:p>
        </w:tc>
      </w:tr>
      <w:tr w:rsidR="00C675D3" w:rsidTr="00AF2482">
        <w:trPr>
          <w:trHeight w:val="283"/>
        </w:trPr>
        <w:tc>
          <w:tcPr>
            <w:tcW w:w="4180" w:type="dxa"/>
            <w:vAlign w:val="center"/>
          </w:tcPr>
          <w:p w:rsidR="00C675D3" w:rsidRDefault="00C675D3" w:rsidP="00AF2482">
            <w:pPr>
              <w:ind w:left="0" w:firstLine="0"/>
            </w:pPr>
            <w:r>
              <w:t>Modificar</w:t>
            </w:r>
          </w:p>
        </w:tc>
        <w:tc>
          <w:tcPr>
            <w:tcW w:w="4183" w:type="dxa"/>
          </w:tcPr>
          <w:p w:rsidR="00C675D3" w:rsidRDefault="00C675D3" w:rsidP="00AF2482">
            <w:pPr>
              <w:jc w:val="both"/>
            </w:pPr>
            <w:r>
              <w:t>Se modifica la información correspondiente a la carrera en la base de datos.</w:t>
            </w:r>
          </w:p>
        </w:tc>
      </w:tr>
    </w:tbl>
    <w:p w:rsidR="00C675D3" w:rsidRPr="00C675D3" w:rsidRDefault="00C675D3" w:rsidP="00C675D3"/>
    <w:p w:rsidR="00DF0601" w:rsidRDefault="00437DA3" w:rsidP="00437DA3">
      <w:pPr>
        <w:pStyle w:val="Ttulo2"/>
      </w:pPr>
      <w:bookmarkStart w:id="49" w:name="_Toc496188337"/>
      <w:r>
        <w:lastRenderedPageBreak/>
        <w:t>Clase</w:t>
      </w:r>
      <w:bookmarkEnd w:id="49"/>
    </w:p>
    <w:p w:rsidR="00437DA3" w:rsidRDefault="00437DA3" w:rsidP="00437DA3">
      <w:pPr>
        <w:pStyle w:val="Ttulo3"/>
      </w:pPr>
      <w:bookmarkStart w:id="50" w:name="_Toc496188338"/>
      <w:r>
        <w:t>Descripción</w:t>
      </w:r>
      <w:bookmarkEnd w:id="50"/>
    </w:p>
    <w:p w:rsidR="00D37417" w:rsidRPr="00D37417" w:rsidRDefault="00213D87" w:rsidP="00213D87">
      <w:pPr>
        <w:jc w:val="both"/>
      </w:pPr>
      <w:r>
        <w:t>Una clase se relaciona con asignaturas y carreras. Una clase corresponde a una asignatura dentro de una determinada carrera. Este objeto contiene los atributos correspondientes a la tabla Clase de la base de datos. Además, tiene los métodos necesarios para crear, borrar, modificar y buscar una determinada clase.</w:t>
      </w:r>
    </w:p>
    <w:p w:rsidR="00437DA3" w:rsidRDefault="00437DA3" w:rsidP="00614317">
      <w:pPr>
        <w:pStyle w:val="Ttulo3"/>
        <w:spacing w:after="240"/>
      </w:pPr>
      <w:bookmarkStart w:id="51" w:name="_Toc496188339"/>
      <w:r>
        <w:t>Atributos</w:t>
      </w:r>
      <w:bookmarkEnd w:id="51"/>
    </w:p>
    <w:tbl>
      <w:tblPr>
        <w:tblStyle w:val="Tablaconcuadrcula"/>
        <w:tblW w:w="0" w:type="auto"/>
        <w:tblInd w:w="357" w:type="dxa"/>
        <w:tblLook w:val="04A0" w:firstRow="1" w:lastRow="0" w:firstColumn="1" w:lastColumn="0" w:noHBand="0" w:noVBand="1"/>
      </w:tblPr>
      <w:tblGrid>
        <w:gridCol w:w="4180"/>
        <w:gridCol w:w="4183"/>
      </w:tblGrid>
      <w:tr w:rsidR="00614317" w:rsidTr="00AF2482">
        <w:trPr>
          <w:trHeight w:val="454"/>
        </w:trPr>
        <w:tc>
          <w:tcPr>
            <w:tcW w:w="4180" w:type="dxa"/>
            <w:shd w:val="clear" w:color="auto" w:fill="D9D9D9" w:themeFill="background1" w:themeFillShade="D9"/>
            <w:vAlign w:val="center"/>
          </w:tcPr>
          <w:p w:rsidR="00614317" w:rsidRPr="001F116C" w:rsidRDefault="00614317" w:rsidP="00AF2482">
            <w:pPr>
              <w:ind w:left="0" w:firstLine="0"/>
              <w:jc w:val="center"/>
              <w:rPr>
                <w:b/>
              </w:rPr>
            </w:pPr>
            <w:r w:rsidRPr="001F116C">
              <w:rPr>
                <w:b/>
              </w:rPr>
              <w:t>Nombre</w:t>
            </w:r>
          </w:p>
        </w:tc>
        <w:tc>
          <w:tcPr>
            <w:tcW w:w="4183" w:type="dxa"/>
            <w:shd w:val="clear" w:color="auto" w:fill="D9D9D9" w:themeFill="background1" w:themeFillShade="D9"/>
            <w:vAlign w:val="center"/>
          </w:tcPr>
          <w:p w:rsidR="00614317" w:rsidRPr="001F116C" w:rsidRDefault="00614317" w:rsidP="00AF2482">
            <w:pPr>
              <w:ind w:left="0" w:firstLine="0"/>
              <w:jc w:val="center"/>
              <w:rPr>
                <w:b/>
              </w:rPr>
            </w:pPr>
            <w:r w:rsidRPr="001F116C">
              <w:rPr>
                <w:b/>
              </w:rPr>
              <w:t>Descripción</w:t>
            </w:r>
          </w:p>
        </w:tc>
      </w:tr>
      <w:tr w:rsidR="00614317" w:rsidTr="00AF2482">
        <w:trPr>
          <w:trHeight w:val="283"/>
        </w:trPr>
        <w:tc>
          <w:tcPr>
            <w:tcW w:w="4180" w:type="dxa"/>
            <w:vAlign w:val="center"/>
          </w:tcPr>
          <w:p w:rsidR="00614317" w:rsidRDefault="00A10BF9" w:rsidP="00AF2482">
            <w:pPr>
              <w:ind w:left="0" w:firstLine="0"/>
            </w:pPr>
            <w:r>
              <w:t>Identificador</w:t>
            </w:r>
          </w:p>
        </w:tc>
        <w:tc>
          <w:tcPr>
            <w:tcW w:w="4183" w:type="dxa"/>
          </w:tcPr>
          <w:p w:rsidR="00614317" w:rsidRDefault="00614317" w:rsidP="00614317">
            <w:pPr>
              <w:tabs>
                <w:tab w:val="left" w:pos="904"/>
              </w:tabs>
              <w:jc w:val="both"/>
            </w:pPr>
            <w:r>
              <w:t xml:space="preserve">Identificador de la clase. Se corresponde con la clave primaria en la base de datos. Es un atributo </w:t>
            </w:r>
            <w:r w:rsidR="00707A1A">
              <w:t>numérico</w:t>
            </w:r>
            <w:r>
              <w:t>.</w:t>
            </w:r>
            <w:r>
              <w:tab/>
            </w:r>
          </w:p>
        </w:tc>
      </w:tr>
      <w:tr w:rsidR="00614317" w:rsidTr="00AF2482">
        <w:trPr>
          <w:trHeight w:val="283"/>
        </w:trPr>
        <w:tc>
          <w:tcPr>
            <w:tcW w:w="4180" w:type="dxa"/>
            <w:vAlign w:val="center"/>
          </w:tcPr>
          <w:p w:rsidR="00614317" w:rsidRDefault="00614317" w:rsidP="00AF2482">
            <w:pPr>
              <w:ind w:left="0" w:firstLine="0"/>
            </w:pPr>
            <w:r>
              <w:t>Día</w:t>
            </w:r>
          </w:p>
        </w:tc>
        <w:tc>
          <w:tcPr>
            <w:tcW w:w="4183" w:type="dxa"/>
          </w:tcPr>
          <w:p w:rsidR="00614317" w:rsidRDefault="00707A1A" w:rsidP="00AF2482">
            <w:pPr>
              <w:jc w:val="both"/>
            </w:pPr>
            <w:r>
              <w:t>Corresponde al día de la semana en el que se dicta la clase. Es un atributo numérico que puede ir desde 1 hasta 6.</w:t>
            </w:r>
          </w:p>
        </w:tc>
      </w:tr>
      <w:tr w:rsidR="00614317" w:rsidTr="00AF2482">
        <w:trPr>
          <w:trHeight w:val="283"/>
        </w:trPr>
        <w:tc>
          <w:tcPr>
            <w:tcW w:w="4180" w:type="dxa"/>
            <w:vAlign w:val="center"/>
          </w:tcPr>
          <w:p w:rsidR="00614317" w:rsidRDefault="00614317" w:rsidP="00AF2482">
            <w:pPr>
              <w:ind w:left="0" w:firstLine="0"/>
            </w:pPr>
            <w:r>
              <w:t>Desde</w:t>
            </w:r>
          </w:p>
        </w:tc>
        <w:tc>
          <w:tcPr>
            <w:tcW w:w="4183" w:type="dxa"/>
          </w:tcPr>
          <w:p w:rsidR="00614317" w:rsidRDefault="00DA7E33" w:rsidP="00AF2482">
            <w:pPr>
              <w:jc w:val="both"/>
            </w:pPr>
            <w:r>
              <w:t xml:space="preserve">Horario desde que comienza la clase. </w:t>
            </w:r>
            <w:r w:rsidR="00A10BF9">
              <w:t>Tiene el formato HH:MM</w:t>
            </w:r>
          </w:p>
        </w:tc>
      </w:tr>
      <w:tr w:rsidR="00614317" w:rsidTr="00AF2482">
        <w:trPr>
          <w:trHeight w:val="283"/>
        </w:trPr>
        <w:tc>
          <w:tcPr>
            <w:tcW w:w="4180" w:type="dxa"/>
            <w:vAlign w:val="center"/>
          </w:tcPr>
          <w:p w:rsidR="00614317" w:rsidRDefault="00614317" w:rsidP="00AF2482">
            <w:pPr>
              <w:ind w:left="0" w:firstLine="0"/>
            </w:pPr>
            <w:r>
              <w:t>Hasta</w:t>
            </w:r>
          </w:p>
        </w:tc>
        <w:tc>
          <w:tcPr>
            <w:tcW w:w="4183" w:type="dxa"/>
          </w:tcPr>
          <w:p w:rsidR="00614317" w:rsidRDefault="00DA7E33" w:rsidP="00AF2482">
            <w:pPr>
              <w:jc w:val="both"/>
            </w:pPr>
            <w:r>
              <w:t>Horario a la que finaliza la clase.</w:t>
            </w:r>
            <w:r w:rsidR="00A10BF9">
              <w:t xml:space="preserve"> Tiene el formato HH:MM</w:t>
            </w:r>
          </w:p>
        </w:tc>
      </w:tr>
    </w:tbl>
    <w:p w:rsidR="00D37417" w:rsidRPr="00D37417" w:rsidRDefault="00D37417" w:rsidP="00D37417"/>
    <w:p w:rsidR="00437DA3" w:rsidRDefault="00437DA3" w:rsidP="000F23F7">
      <w:pPr>
        <w:pStyle w:val="Ttulo3"/>
        <w:spacing w:after="240"/>
      </w:pPr>
      <w:bookmarkStart w:id="52" w:name="_Toc496188340"/>
      <w:r>
        <w:t>Métodos</w:t>
      </w:r>
      <w:bookmarkEnd w:id="52"/>
    </w:p>
    <w:tbl>
      <w:tblPr>
        <w:tblStyle w:val="Tablaconcuadrcula"/>
        <w:tblW w:w="0" w:type="auto"/>
        <w:tblInd w:w="357" w:type="dxa"/>
        <w:tblLook w:val="04A0" w:firstRow="1" w:lastRow="0" w:firstColumn="1" w:lastColumn="0" w:noHBand="0" w:noVBand="1"/>
      </w:tblPr>
      <w:tblGrid>
        <w:gridCol w:w="4180"/>
        <w:gridCol w:w="4183"/>
      </w:tblGrid>
      <w:tr w:rsidR="001B600D" w:rsidTr="00AF2482">
        <w:trPr>
          <w:trHeight w:val="454"/>
        </w:trPr>
        <w:tc>
          <w:tcPr>
            <w:tcW w:w="4180" w:type="dxa"/>
            <w:shd w:val="clear" w:color="auto" w:fill="D9D9D9" w:themeFill="background1" w:themeFillShade="D9"/>
            <w:vAlign w:val="center"/>
          </w:tcPr>
          <w:p w:rsidR="001B600D" w:rsidRPr="001F116C" w:rsidRDefault="001B600D" w:rsidP="00AF2482">
            <w:pPr>
              <w:ind w:left="0" w:firstLine="0"/>
              <w:jc w:val="center"/>
              <w:rPr>
                <w:b/>
              </w:rPr>
            </w:pPr>
            <w:r w:rsidRPr="001F116C">
              <w:rPr>
                <w:b/>
              </w:rPr>
              <w:t>Nombre</w:t>
            </w:r>
          </w:p>
        </w:tc>
        <w:tc>
          <w:tcPr>
            <w:tcW w:w="4183" w:type="dxa"/>
            <w:shd w:val="clear" w:color="auto" w:fill="D9D9D9" w:themeFill="background1" w:themeFillShade="D9"/>
            <w:vAlign w:val="center"/>
          </w:tcPr>
          <w:p w:rsidR="001B600D" w:rsidRPr="001F116C" w:rsidRDefault="001B600D" w:rsidP="00AF2482">
            <w:pPr>
              <w:ind w:left="0" w:firstLine="0"/>
              <w:jc w:val="center"/>
              <w:rPr>
                <w:b/>
              </w:rPr>
            </w:pPr>
            <w:r w:rsidRPr="001F116C">
              <w:rPr>
                <w:b/>
              </w:rPr>
              <w:t>Descripción</w:t>
            </w:r>
          </w:p>
        </w:tc>
      </w:tr>
      <w:tr w:rsidR="001B600D" w:rsidTr="00AF2482">
        <w:trPr>
          <w:trHeight w:val="283"/>
        </w:trPr>
        <w:tc>
          <w:tcPr>
            <w:tcW w:w="4180" w:type="dxa"/>
            <w:vAlign w:val="center"/>
          </w:tcPr>
          <w:p w:rsidR="001B600D" w:rsidRDefault="001B600D" w:rsidP="00AF2482">
            <w:pPr>
              <w:ind w:left="0" w:firstLine="0"/>
            </w:pPr>
            <w:proofErr w:type="spellStart"/>
            <w:r>
              <w:t>Construct</w:t>
            </w:r>
            <w:proofErr w:type="spellEnd"/>
          </w:p>
        </w:tc>
        <w:tc>
          <w:tcPr>
            <w:tcW w:w="4183" w:type="dxa"/>
          </w:tcPr>
          <w:p w:rsidR="001B600D" w:rsidRDefault="001B600D" w:rsidP="00AF2482">
            <w:pPr>
              <w:tabs>
                <w:tab w:val="left" w:pos="904"/>
              </w:tabs>
              <w:jc w:val="both"/>
            </w:pPr>
            <w:r>
              <w:t>Constructor del objeto.</w:t>
            </w:r>
          </w:p>
        </w:tc>
      </w:tr>
      <w:tr w:rsidR="001B600D" w:rsidTr="00AF2482">
        <w:trPr>
          <w:trHeight w:val="283"/>
        </w:trPr>
        <w:tc>
          <w:tcPr>
            <w:tcW w:w="4180" w:type="dxa"/>
            <w:vAlign w:val="center"/>
          </w:tcPr>
          <w:p w:rsidR="001B600D" w:rsidRDefault="001B600D" w:rsidP="001B600D">
            <w:pPr>
              <w:ind w:left="0" w:firstLine="0"/>
            </w:pPr>
            <w:r>
              <w:t>Obtener (</w:t>
            </w:r>
            <w:proofErr w:type="spellStart"/>
            <w:r>
              <w:t>get</w:t>
            </w:r>
            <w:proofErr w:type="spellEnd"/>
            <w:r>
              <w:t>)</w:t>
            </w:r>
          </w:p>
        </w:tc>
        <w:tc>
          <w:tcPr>
            <w:tcW w:w="4183" w:type="dxa"/>
          </w:tcPr>
          <w:p w:rsidR="001B600D" w:rsidRDefault="001B600D" w:rsidP="001B600D">
            <w:pPr>
              <w:jc w:val="both"/>
            </w:pPr>
            <w:r>
              <w:t xml:space="preserve">Cada uno de los atributos de clase contiene los métodos </w:t>
            </w:r>
            <w:proofErr w:type="spellStart"/>
            <w:r>
              <w:t>get</w:t>
            </w:r>
            <w:proofErr w:type="spellEnd"/>
            <w:r>
              <w:t>.</w:t>
            </w:r>
          </w:p>
        </w:tc>
      </w:tr>
      <w:tr w:rsidR="001B600D" w:rsidTr="00AF2482">
        <w:trPr>
          <w:trHeight w:val="283"/>
        </w:trPr>
        <w:tc>
          <w:tcPr>
            <w:tcW w:w="4180" w:type="dxa"/>
            <w:vAlign w:val="center"/>
          </w:tcPr>
          <w:p w:rsidR="001B600D" w:rsidRDefault="001B600D" w:rsidP="001B600D">
            <w:pPr>
              <w:ind w:left="0" w:firstLine="0"/>
            </w:pPr>
            <w:r>
              <w:t>Modificar (set)</w:t>
            </w:r>
          </w:p>
        </w:tc>
        <w:tc>
          <w:tcPr>
            <w:tcW w:w="4183" w:type="dxa"/>
          </w:tcPr>
          <w:p w:rsidR="001B600D" w:rsidRDefault="001B600D" w:rsidP="001B600D">
            <w:pPr>
              <w:jc w:val="both"/>
            </w:pPr>
            <w:r>
              <w:t>Cada uno de los atributos de clase dispone de los métodos set.</w:t>
            </w:r>
          </w:p>
        </w:tc>
      </w:tr>
      <w:tr w:rsidR="001B600D" w:rsidTr="00AF2482">
        <w:trPr>
          <w:trHeight w:val="283"/>
        </w:trPr>
        <w:tc>
          <w:tcPr>
            <w:tcW w:w="4180" w:type="dxa"/>
            <w:vAlign w:val="center"/>
          </w:tcPr>
          <w:p w:rsidR="001B600D" w:rsidRDefault="006F6213" w:rsidP="001B600D">
            <w:pPr>
              <w:ind w:left="0" w:firstLine="0"/>
            </w:pPr>
            <w:r>
              <w:t>Crear</w:t>
            </w:r>
          </w:p>
        </w:tc>
        <w:tc>
          <w:tcPr>
            <w:tcW w:w="4183" w:type="dxa"/>
          </w:tcPr>
          <w:p w:rsidR="001B600D" w:rsidRDefault="006F6213" w:rsidP="001B600D">
            <w:pPr>
              <w:jc w:val="both"/>
            </w:pPr>
            <w:r>
              <w:t>Crea una nueva clase y la almacena en la base de datos. Se requiere saber el día, hora de inicio y hora de fin de la nueva clase.</w:t>
            </w:r>
          </w:p>
        </w:tc>
      </w:tr>
      <w:tr w:rsidR="006F6213" w:rsidTr="00AF2482">
        <w:trPr>
          <w:trHeight w:val="283"/>
        </w:trPr>
        <w:tc>
          <w:tcPr>
            <w:tcW w:w="4180" w:type="dxa"/>
            <w:vAlign w:val="center"/>
          </w:tcPr>
          <w:p w:rsidR="006F6213" w:rsidRDefault="006F6213" w:rsidP="001B600D">
            <w:pPr>
              <w:ind w:left="0" w:firstLine="0"/>
            </w:pPr>
            <w:r>
              <w:t>Borrar</w:t>
            </w:r>
          </w:p>
        </w:tc>
        <w:tc>
          <w:tcPr>
            <w:tcW w:w="4183" w:type="dxa"/>
          </w:tcPr>
          <w:p w:rsidR="006F6213" w:rsidRDefault="006F6213" w:rsidP="001B600D">
            <w:pPr>
              <w:jc w:val="both"/>
            </w:pPr>
            <w:r>
              <w:t>Se borra una determinada clase de la base de datos. Para ello se requiere saber el identificador de la clase que se va a eliminar.</w:t>
            </w:r>
          </w:p>
        </w:tc>
      </w:tr>
      <w:tr w:rsidR="006F6213" w:rsidTr="00AF2482">
        <w:trPr>
          <w:trHeight w:val="283"/>
        </w:trPr>
        <w:tc>
          <w:tcPr>
            <w:tcW w:w="4180" w:type="dxa"/>
            <w:vAlign w:val="center"/>
          </w:tcPr>
          <w:p w:rsidR="006F6213" w:rsidRDefault="006F6213" w:rsidP="001B600D">
            <w:pPr>
              <w:ind w:left="0" w:firstLine="0"/>
            </w:pPr>
            <w:r>
              <w:t>Buscar</w:t>
            </w:r>
          </w:p>
        </w:tc>
        <w:tc>
          <w:tcPr>
            <w:tcW w:w="4183" w:type="dxa"/>
          </w:tcPr>
          <w:p w:rsidR="006F6213" w:rsidRDefault="0041164C" w:rsidP="001B600D">
            <w:pPr>
              <w:jc w:val="both"/>
            </w:pPr>
            <w:r>
              <w:t>Se busca una clase en la base de datos. Para ello se debe saber el identificador de la misma.</w:t>
            </w:r>
          </w:p>
        </w:tc>
      </w:tr>
      <w:tr w:rsidR="006F6213" w:rsidTr="00AF2482">
        <w:trPr>
          <w:trHeight w:val="283"/>
        </w:trPr>
        <w:tc>
          <w:tcPr>
            <w:tcW w:w="4180" w:type="dxa"/>
            <w:vAlign w:val="center"/>
          </w:tcPr>
          <w:p w:rsidR="006F6213" w:rsidRDefault="006F6213" w:rsidP="001B600D">
            <w:pPr>
              <w:ind w:left="0" w:firstLine="0"/>
            </w:pPr>
            <w:r>
              <w:t>Modificar</w:t>
            </w:r>
          </w:p>
        </w:tc>
        <w:tc>
          <w:tcPr>
            <w:tcW w:w="4183" w:type="dxa"/>
          </w:tcPr>
          <w:p w:rsidR="006F6213" w:rsidRDefault="00A00E2D" w:rsidP="001B600D">
            <w:pPr>
              <w:jc w:val="both"/>
            </w:pPr>
            <w:r>
              <w:t>Se modifica una clase en la base de datos. Se pueden modificar todos los campos a excepción del identificador.</w:t>
            </w:r>
          </w:p>
        </w:tc>
      </w:tr>
    </w:tbl>
    <w:p w:rsidR="00EE277D" w:rsidRPr="00EE277D" w:rsidRDefault="00EE277D" w:rsidP="00EE277D"/>
    <w:p w:rsidR="00D37417" w:rsidRDefault="00EE277D" w:rsidP="00EE277D">
      <w:pPr>
        <w:pStyle w:val="Ttulo2"/>
      </w:pPr>
      <w:bookmarkStart w:id="53" w:name="_Toc496188341"/>
      <w:r>
        <w:lastRenderedPageBreak/>
        <w:t>Cursada</w:t>
      </w:r>
      <w:bookmarkEnd w:id="53"/>
    </w:p>
    <w:p w:rsidR="00EE277D" w:rsidRDefault="00EE277D" w:rsidP="00EE277D">
      <w:pPr>
        <w:pStyle w:val="Ttulo3"/>
      </w:pPr>
      <w:bookmarkStart w:id="54" w:name="_Toc496188342"/>
      <w:r>
        <w:t>Descripción</w:t>
      </w:r>
      <w:bookmarkEnd w:id="54"/>
    </w:p>
    <w:p w:rsidR="00EE277D" w:rsidRDefault="00472A1D" w:rsidP="00472A1D">
      <w:pPr>
        <w:jc w:val="both"/>
      </w:pPr>
      <w:r>
        <w:t>Una cursada contiene las clases de una determinada asignatura para una carrera. Se pueden obtener todos los horarios de cursada para una asignatura o para una carrera completa. Este objeto permite establecer una comunicación con la base de datos y obtener toda la información necesaria a través de sus métodos.</w:t>
      </w:r>
    </w:p>
    <w:p w:rsidR="00EE277D" w:rsidRDefault="00EE277D" w:rsidP="00221E50">
      <w:pPr>
        <w:pStyle w:val="Ttulo3"/>
        <w:spacing w:after="240"/>
      </w:pPr>
      <w:bookmarkStart w:id="55" w:name="_Toc496188343"/>
      <w:r>
        <w:t>Atributos</w:t>
      </w:r>
      <w:bookmarkEnd w:id="55"/>
    </w:p>
    <w:tbl>
      <w:tblPr>
        <w:tblStyle w:val="Tablaconcuadrcula"/>
        <w:tblW w:w="0" w:type="auto"/>
        <w:tblInd w:w="357" w:type="dxa"/>
        <w:tblLook w:val="04A0" w:firstRow="1" w:lastRow="0" w:firstColumn="1" w:lastColumn="0" w:noHBand="0" w:noVBand="1"/>
      </w:tblPr>
      <w:tblGrid>
        <w:gridCol w:w="4180"/>
        <w:gridCol w:w="4183"/>
      </w:tblGrid>
      <w:tr w:rsidR="00221E50" w:rsidTr="00AF2482">
        <w:trPr>
          <w:trHeight w:val="454"/>
        </w:trPr>
        <w:tc>
          <w:tcPr>
            <w:tcW w:w="4180"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Nombre</w:t>
            </w:r>
          </w:p>
        </w:tc>
        <w:tc>
          <w:tcPr>
            <w:tcW w:w="4183"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Descripción</w:t>
            </w:r>
          </w:p>
        </w:tc>
      </w:tr>
      <w:tr w:rsidR="00221E50" w:rsidTr="00AF2482">
        <w:trPr>
          <w:trHeight w:val="283"/>
        </w:trPr>
        <w:tc>
          <w:tcPr>
            <w:tcW w:w="4180" w:type="dxa"/>
            <w:vAlign w:val="center"/>
          </w:tcPr>
          <w:p w:rsidR="00221E50" w:rsidRDefault="00221E50" w:rsidP="00AF2482">
            <w:pPr>
              <w:ind w:left="0" w:firstLine="0"/>
            </w:pPr>
          </w:p>
        </w:tc>
        <w:tc>
          <w:tcPr>
            <w:tcW w:w="4183" w:type="dxa"/>
          </w:tcPr>
          <w:p w:rsidR="00221E50" w:rsidRDefault="00221E50" w:rsidP="00AF2482">
            <w:pPr>
              <w:tabs>
                <w:tab w:val="left" w:pos="904"/>
              </w:tabs>
              <w:jc w:val="both"/>
            </w:pPr>
          </w:p>
        </w:tc>
      </w:tr>
      <w:tr w:rsidR="00221E50" w:rsidTr="00AF2482">
        <w:trPr>
          <w:trHeight w:val="283"/>
        </w:trPr>
        <w:tc>
          <w:tcPr>
            <w:tcW w:w="4180" w:type="dxa"/>
            <w:vAlign w:val="center"/>
          </w:tcPr>
          <w:p w:rsidR="00221E50" w:rsidRDefault="00221E50" w:rsidP="00AF2482">
            <w:pPr>
              <w:ind w:left="0" w:firstLine="0"/>
            </w:pPr>
          </w:p>
        </w:tc>
        <w:tc>
          <w:tcPr>
            <w:tcW w:w="4183" w:type="dxa"/>
          </w:tcPr>
          <w:p w:rsidR="00221E50" w:rsidRDefault="00221E50" w:rsidP="00AF2482">
            <w:pPr>
              <w:jc w:val="both"/>
            </w:pPr>
          </w:p>
        </w:tc>
      </w:tr>
      <w:tr w:rsidR="00221E50" w:rsidTr="00AF2482">
        <w:trPr>
          <w:trHeight w:val="283"/>
        </w:trPr>
        <w:tc>
          <w:tcPr>
            <w:tcW w:w="4180" w:type="dxa"/>
            <w:vAlign w:val="center"/>
          </w:tcPr>
          <w:p w:rsidR="00221E50" w:rsidRDefault="00221E50" w:rsidP="00AF2482">
            <w:pPr>
              <w:ind w:left="0" w:firstLine="0"/>
            </w:pPr>
          </w:p>
        </w:tc>
        <w:tc>
          <w:tcPr>
            <w:tcW w:w="4183" w:type="dxa"/>
          </w:tcPr>
          <w:p w:rsidR="00221E50" w:rsidRDefault="00221E50" w:rsidP="00AF2482">
            <w:pPr>
              <w:jc w:val="both"/>
            </w:pPr>
          </w:p>
        </w:tc>
      </w:tr>
    </w:tbl>
    <w:p w:rsidR="00EE277D" w:rsidRDefault="00EE277D" w:rsidP="00D37417"/>
    <w:p w:rsidR="00EE277D" w:rsidRDefault="00EE277D" w:rsidP="00A545BF">
      <w:pPr>
        <w:pStyle w:val="Ttulo3"/>
        <w:spacing w:after="240"/>
      </w:pPr>
      <w:bookmarkStart w:id="56" w:name="_Toc496188344"/>
      <w:r>
        <w:t>Métodos</w:t>
      </w:r>
      <w:bookmarkEnd w:id="56"/>
    </w:p>
    <w:tbl>
      <w:tblPr>
        <w:tblStyle w:val="Tablaconcuadrcula"/>
        <w:tblW w:w="0" w:type="auto"/>
        <w:tblInd w:w="357" w:type="dxa"/>
        <w:tblLook w:val="04A0" w:firstRow="1" w:lastRow="0" w:firstColumn="1" w:lastColumn="0" w:noHBand="0" w:noVBand="1"/>
      </w:tblPr>
      <w:tblGrid>
        <w:gridCol w:w="4180"/>
        <w:gridCol w:w="4183"/>
      </w:tblGrid>
      <w:tr w:rsidR="00221E50" w:rsidTr="00AF2482">
        <w:trPr>
          <w:trHeight w:val="454"/>
        </w:trPr>
        <w:tc>
          <w:tcPr>
            <w:tcW w:w="4180"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Nombre</w:t>
            </w:r>
          </w:p>
        </w:tc>
        <w:tc>
          <w:tcPr>
            <w:tcW w:w="4183"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Descripción</w:t>
            </w:r>
          </w:p>
        </w:tc>
      </w:tr>
      <w:tr w:rsidR="00221E50" w:rsidTr="00AF2482">
        <w:trPr>
          <w:trHeight w:val="283"/>
        </w:trPr>
        <w:tc>
          <w:tcPr>
            <w:tcW w:w="4180" w:type="dxa"/>
            <w:vAlign w:val="center"/>
          </w:tcPr>
          <w:p w:rsidR="00221E50" w:rsidRDefault="0087350A" w:rsidP="00AF2482">
            <w:pPr>
              <w:ind w:left="0" w:firstLine="0"/>
            </w:pPr>
            <w:proofErr w:type="spellStart"/>
            <w:r>
              <w:t>Construct</w:t>
            </w:r>
            <w:proofErr w:type="spellEnd"/>
          </w:p>
        </w:tc>
        <w:tc>
          <w:tcPr>
            <w:tcW w:w="4183" w:type="dxa"/>
          </w:tcPr>
          <w:p w:rsidR="00221E50" w:rsidRDefault="0087350A" w:rsidP="00AF2482">
            <w:pPr>
              <w:tabs>
                <w:tab w:val="left" w:pos="904"/>
              </w:tabs>
              <w:jc w:val="both"/>
            </w:pPr>
            <w:r>
              <w:t>Constructor de cursada.</w:t>
            </w:r>
          </w:p>
        </w:tc>
      </w:tr>
      <w:tr w:rsidR="00221E50" w:rsidTr="00AF2482">
        <w:trPr>
          <w:trHeight w:val="283"/>
        </w:trPr>
        <w:tc>
          <w:tcPr>
            <w:tcW w:w="4180" w:type="dxa"/>
            <w:vAlign w:val="center"/>
          </w:tcPr>
          <w:p w:rsidR="00221E50" w:rsidRDefault="0087350A" w:rsidP="00AF2482">
            <w:pPr>
              <w:ind w:left="0" w:firstLine="0"/>
            </w:pPr>
            <w:r>
              <w:t>Obtener horarios de asignatura</w:t>
            </w:r>
          </w:p>
        </w:tc>
        <w:tc>
          <w:tcPr>
            <w:tcW w:w="4183" w:type="dxa"/>
          </w:tcPr>
          <w:p w:rsidR="00221E50" w:rsidRDefault="0087350A" w:rsidP="00AF2482">
            <w:pPr>
              <w:jc w:val="both"/>
            </w:pPr>
            <w:r>
              <w:t>Se obtienen los horarios de cursada (clases) de una determinada asignatura. Se requiere el nombre de la asignatura.</w:t>
            </w:r>
          </w:p>
        </w:tc>
      </w:tr>
      <w:tr w:rsidR="00221E50" w:rsidTr="00AF2482">
        <w:trPr>
          <w:trHeight w:val="283"/>
        </w:trPr>
        <w:tc>
          <w:tcPr>
            <w:tcW w:w="4180" w:type="dxa"/>
            <w:vAlign w:val="center"/>
          </w:tcPr>
          <w:p w:rsidR="00221E50" w:rsidRDefault="0087350A" w:rsidP="00AF2482">
            <w:pPr>
              <w:ind w:left="0" w:firstLine="0"/>
            </w:pPr>
            <w:r>
              <w:t>Obtener horarios de carrera</w:t>
            </w:r>
          </w:p>
        </w:tc>
        <w:tc>
          <w:tcPr>
            <w:tcW w:w="4183" w:type="dxa"/>
          </w:tcPr>
          <w:p w:rsidR="00221E50" w:rsidRDefault="0087350A" w:rsidP="00AF2482">
            <w:pPr>
              <w:jc w:val="both"/>
            </w:pPr>
            <w:r>
              <w:t>Se obtienen los horarios de cursada (clases) para una carrera. Se requiere el código de la carrera.</w:t>
            </w:r>
          </w:p>
        </w:tc>
      </w:tr>
    </w:tbl>
    <w:p w:rsidR="00EE277D" w:rsidRPr="00EE277D" w:rsidRDefault="00EE277D" w:rsidP="00EE277D"/>
    <w:p w:rsidR="00DF0601" w:rsidRDefault="00DF0601" w:rsidP="00DF0601">
      <w:pPr>
        <w:pStyle w:val="Ttulo2"/>
      </w:pPr>
      <w:bookmarkStart w:id="57" w:name="_Toc496188345"/>
      <w:r>
        <w:t>Docente</w:t>
      </w:r>
      <w:bookmarkEnd w:id="57"/>
    </w:p>
    <w:p w:rsidR="00DF0601" w:rsidRDefault="00DF0601" w:rsidP="00DF0601">
      <w:pPr>
        <w:pStyle w:val="Ttulo3"/>
      </w:pPr>
      <w:bookmarkStart w:id="58" w:name="_Toc496188346"/>
      <w:r>
        <w:t>Descripción</w:t>
      </w:r>
      <w:bookmarkEnd w:id="58"/>
    </w:p>
    <w:p w:rsidR="00AD0562" w:rsidRDefault="00AD0562" w:rsidP="00AD0562">
      <w:pPr>
        <w:jc w:val="both"/>
      </w:pPr>
      <w:r>
        <w:t>Contiene la información de un docente. Este objeto se relaciona con tribunal para una determinada mesa de examen.</w:t>
      </w:r>
    </w:p>
    <w:p w:rsidR="00DF0601" w:rsidRPr="00DF0601" w:rsidRDefault="00DF0601" w:rsidP="00DF0601"/>
    <w:p w:rsidR="00DF0601" w:rsidRDefault="00DF0601" w:rsidP="00E5702E">
      <w:pPr>
        <w:pStyle w:val="Ttulo3"/>
        <w:spacing w:after="240"/>
      </w:pPr>
      <w:bookmarkStart w:id="59" w:name="_Toc496188347"/>
      <w:r>
        <w:t>Atributos</w:t>
      </w:r>
      <w:bookmarkEnd w:id="59"/>
    </w:p>
    <w:tbl>
      <w:tblPr>
        <w:tblStyle w:val="Tablaconcuadrcula"/>
        <w:tblW w:w="0" w:type="auto"/>
        <w:tblInd w:w="357" w:type="dxa"/>
        <w:tblLook w:val="04A0" w:firstRow="1" w:lastRow="0" w:firstColumn="1" w:lastColumn="0" w:noHBand="0" w:noVBand="1"/>
      </w:tblPr>
      <w:tblGrid>
        <w:gridCol w:w="4180"/>
        <w:gridCol w:w="4183"/>
      </w:tblGrid>
      <w:tr w:rsidR="00E5702E" w:rsidTr="00AF2482">
        <w:trPr>
          <w:trHeight w:val="454"/>
        </w:trPr>
        <w:tc>
          <w:tcPr>
            <w:tcW w:w="4180" w:type="dxa"/>
            <w:shd w:val="clear" w:color="auto" w:fill="D9D9D9" w:themeFill="background1" w:themeFillShade="D9"/>
            <w:vAlign w:val="center"/>
          </w:tcPr>
          <w:p w:rsidR="00E5702E" w:rsidRPr="001F116C" w:rsidRDefault="00E5702E" w:rsidP="00AF2482">
            <w:pPr>
              <w:ind w:left="0" w:firstLine="0"/>
              <w:jc w:val="center"/>
              <w:rPr>
                <w:b/>
              </w:rPr>
            </w:pPr>
            <w:r w:rsidRPr="001F116C">
              <w:rPr>
                <w:b/>
              </w:rPr>
              <w:t>Nombre</w:t>
            </w:r>
          </w:p>
        </w:tc>
        <w:tc>
          <w:tcPr>
            <w:tcW w:w="4183" w:type="dxa"/>
            <w:shd w:val="clear" w:color="auto" w:fill="D9D9D9" w:themeFill="background1" w:themeFillShade="D9"/>
            <w:vAlign w:val="center"/>
          </w:tcPr>
          <w:p w:rsidR="00E5702E" w:rsidRPr="001F116C" w:rsidRDefault="00E5702E" w:rsidP="00AF2482">
            <w:pPr>
              <w:ind w:left="0" w:firstLine="0"/>
              <w:jc w:val="center"/>
              <w:rPr>
                <w:b/>
              </w:rPr>
            </w:pPr>
            <w:r w:rsidRPr="001F116C">
              <w:rPr>
                <w:b/>
              </w:rPr>
              <w:t>Descripción</w:t>
            </w:r>
          </w:p>
        </w:tc>
      </w:tr>
      <w:tr w:rsidR="00E5702E" w:rsidTr="00AF2482">
        <w:trPr>
          <w:trHeight w:val="283"/>
        </w:trPr>
        <w:tc>
          <w:tcPr>
            <w:tcW w:w="4180" w:type="dxa"/>
            <w:vAlign w:val="center"/>
          </w:tcPr>
          <w:p w:rsidR="00E5702E" w:rsidRDefault="00E5702E" w:rsidP="00AF2482">
            <w:pPr>
              <w:ind w:left="0" w:firstLine="0"/>
            </w:pPr>
            <w:r>
              <w:t>Identificador</w:t>
            </w:r>
          </w:p>
        </w:tc>
        <w:tc>
          <w:tcPr>
            <w:tcW w:w="4183" w:type="dxa"/>
          </w:tcPr>
          <w:p w:rsidR="00E5702E" w:rsidRDefault="00E5702E" w:rsidP="00AF2482">
            <w:pPr>
              <w:tabs>
                <w:tab w:val="left" w:pos="904"/>
              </w:tabs>
              <w:jc w:val="both"/>
            </w:pPr>
            <w:r>
              <w:t>Campo privado y numérico que se corresponde con la clave primaria de la tabla “Docente” en la base de datos.</w:t>
            </w:r>
          </w:p>
        </w:tc>
      </w:tr>
      <w:tr w:rsidR="00E5702E" w:rsidTr="00AF2482">
        <w:trPr>
          <w:trHeight w:val="283"/>
        </w:trPr>
        <w:tc>
          <w:tcPr>
            <w:tcW w:w="4180" w:type="dxa"/>
            <w:vAlign w:val="center"/>
          </w:tcPr>
          <w:p w:rsidR="00E5702E" w:rsidRDefault="00E5702E" w:rsidP="00AF2482">
            <w:pPr>
              <w:ind w:left="0" w:firstLine="0"/>
            </w:pPr>
            <w:r>
              <w:t>Nombre</w:t>
            </w:r>
          </w:p>
        </w:tc>
        <w:tc>
          <w:tcPr>
            <w:tcW w:w="4183" w:type="dxa"/>
          </w:tcPr>
          <w:p w:rsidR="00E5702E" w:rsidRDefault="00E5702E" w:rsidP="00AF2482">
            <w:pPr>
              <w:jc w:val="both"/>
            </w:pPr>
            <w:r>
              <w:t>Nombre completo del docente. Es un atributo de texto privado.</w:t>
            </w:r>
          </w:p>
        </w:tc>
      </w:tr>
    </w:tbl>
    <w:p w:rsidR="00DF0601" w:rsidRPr="00DF0601" w:rsidRDefault="00DF0601" w:rsidP="00E5702E">
      <w:pPr>
        <w:ind w:left="0" w:firstLine="0"/>
      </w:pPr>
    </w:p>
    <w:p w:rsidR="00DF0601" w:rsidRDefault="00DF0601" w:rsidP="00AF2482">
      <w:pPr>
        <w:pStyle w:val="Ttulo3"/>
        <w:spacing w:after="240"/>
      </w:pPr>
      <w:bookmarkStart w:id="60" w:name="_Toc496188348"/>
      <w:r>
        <w:t>Métodos</w:t>
      </w:r>
      <w:bookmarkEnd w:id="60"/>
    </w:p>
    <w:tbl>
      <w:tblPr>
        <w:tblStyle w:val="Tablaconcuadrcula"/>
        <w:tblW w:w="0" w:type="auto"/>
        <w:tblInd w:w="357" w:type="dxa"/>
        <w:tblLook w:val="04A0" w:firstRow="1" w:lastRow="0" w:firstColumn="1" w:lastColumn="0" w:noHBand="0" w:noVBand="1"/>
      </w:tblPr>
      <w:tblGrid>
        <w:gridCol w:w="4180"/>
        <w:gridCol w:w="4183"/>
      </w:tblGrid>
      <w:tr w:rsidR="00AF2482" w:rsidTr="00AF2482">
        <w:trPr>
          <w:trHeight w:val="454"/>
        </w:trPr>
        <w:tc>
          <w:tcPr>
            <w:tcW w:w="4180" w:type="dxa"/>
            <w:shd w:val="clear" w:color="auto" w:fill="D9D9D9" w:themeFill="background1" w:themeFillShade="D9"/>
            <w:vAlign w:val="center"/>
          </w:tcPr>
          <w:p w:rsidR="00AF2482" w:rsidRPr="001F116C" w:rsidRDefault="00AF2482" w:rsidP="00AF2482">
            <w:pPr>
              <w:ind w:left="0" w:firstLine="0"/>
              <w:jc w:val="center"/>
              <w:rPr>
                <w:b/>
              </w:rPr>
            </w:pPr>
            <w:r w:rsidRPr="001F116C">
              <w:rPr>
                <w:b/>
              </w:rPr>
              <w:t>Nombre</w:t>
            </w:r>
          </w:p>
        </w:tc>
        <w:tc>
          <w:tcPr>
            <w:tcW w:w="4183" w:type="dxa"/>
            <w:shd w:val="clear" w:color="auto" w:fill="D9D9D9" w:themeFill="background1" w:themeFillShade="D9"/>
            <w:vAlign w:val="center"/>
          </w:tcPr>
          <w:p w:rsidR="00AF2482" w:rsidRPr="001F116C" w:rsidRDefault="00AF2482" w:rsidP="00AF2482">
            <w:pPr>
              <w:ind w:left="0" w:firstLine="0"/>
              <w:jc w:val="center"/>
              <w:rPr>
                <w:b/>
              </w:rPr>
            </w:pPr>
            <w:r w:rsidRPr="001F116C">
              <w:rPr>
                <w:b/>
              </w:rPr>
              <w:t>Descripción</w:t>
            </w:r>
          </w:p>
        </w:tc>
      </w:tr>
      <w:tr w:rsidR="00AF2482" w:rsidTr="00AF2482">
        <w:trPr>
          <w:trHeight w:val="283"/>
        </w:trPr>
        <w:tc>
          <w:tcPr>
            <w:tcW w:w="4180" w:type="dxa"/>
            <w:vAlign w:val="center"/>
          </w:tcPr>
          <w:p w:rsidR="00AF2482" w:rsidRDefault="00AF2482" w:rsidP="00AF2482">
            <w:pPr>
              <w:ind w:left="0" w:firstLine="0"/>
            </w:pPr>
            <w:proofErr w:type="spellStart"/>
            <w:r>
              <w:t>Construct</w:t>
            </w:r>
            <w:proofErr w:type="spellEnd"/>
          </w:p>
        </w:tc>
        <w:tc>
          <w:tcPr>
            <w:tcW w:w="4183" w:type="dxa"/>
          </w:tcPr>
          <w:p w:rsidR="00AF2482" w:rsidRDefault="00AF2482" w:rsidP="00AF2482">
            <w:pPr>
              <w:tabs>
                <w:tab w:val="left" w:pos="904"/>
              </w:tabs>
              <w:jc w:val="both"/>
            </w:pPr>
            <w:r>
              <w:t>Constructor del objeto.</w:t>
            </w:r>
          </w:p>
        </w:tc>
      </w:tr>
      <w:tr w:rsidR="00AF2482" w:rsidTr="00AF2482">
        <w:trPr>
          <w:trHeight w:val="283"/>
        </w:trPr>
        <w:tc>
          <w:tcPr>
            <w:tcW w:w="4180" w:type="dxa"/>
            <w:vAlign w:val="center"/>
          </w:tcPr>
          <w:p w:rsidR="00AF2482" w:rsidRDefault="00AF2482" w:rsidP="00AF2482">
            <w:pPr>
              <w:ind w:left="0" w:firstLine="0"/>
            </w:pPr>
            <w:r>
              <w:t>Obtener (</w:t>
            </w:r>
            <w:proofErr w:type="spellStart"/>
            <w:r>
              <w:t>get</w:t>
            </w:r>
            <w:proofErr w:type="spellEnd"/>
            <w:r>
              <w:t>)</w:t>
            </w:r>
          </w:p>
        </w:tc>
        <w:tc>
          <w:tcPr>
            <w:tcW w:w="4183" w:type="dxa"/>
          </w:tcPr>
          <w:p w:rsidR="00AF2482" w:rsidRDefault="00AF2482" w:rsidP="00AF2482">
            <w:pPr>
              <w:jc w:val="both"/>
            </w:pPr>
            <w:r>
              <w:t xml:space="preserve">Cada uno de los atributos de clase contiene los métodos </w:t>
            </w:r>
            <w:proofErr w:type="spellStart"/>
            <w:r>
              <w:t>get</w:t>
            </w:r>
            <w:proofErr w:type="spellEnd"/>
            <w:r>
              <w:t>.</w:t>
            </w:r>
          </w:p>
        </w:tc>
      </w:tr>
      <w:tr w:rsidR="00AF2482" w:rsidTr="00AF2482">
        <w:trPr>
          <w:trHeight w:val="283"/>
        </w:trPr>
        <w:tc>
          <w:tcPr>
            <w:tcW w:w="4180" w:type="dxa"/>
            <w:vAlign w:val="center"/>
          </w:tcPr>
          <w:p w:rsidR="00AF2482" w:rsidRDefault="00AF2482" w:rsidP="00AF2482">
            <w:pPr>
              <w:ind w:left="0" w:firstLine="0"/>
            </w:pPr>
            <w:r>
              <w:t>Modificar (set)</w:t>
            </w:r>
          </w:p>
        </w:tc>
        <w:tc>
          <w:tcPr>
            <w:tcW w:w="4183" w:type="dxa"/>
          </w:tcPr>
          <w:p w:rsidR="00AF2482" w:rsidRDefault="00AF2482" w:rsidP="00AF2482">
            <w:pPr>
              <w:jc w:val="both"/>
            </w:pPr>
            <w:r>
              <w:t>Cada uno de los atributos de clase dispone de los métodos set.</w:t>
            </w:r>
          </w:p>
        </w:tc>
      </w:tr>
      <w:tr w:rsidR="00AF2482" w:rsidTr="00AF2482">
        <w:trPr>
          <w:trHeight w:val="283"/>
        </w:trPr>
        <w:tc>
          <w:tcPr>
            <w:tcW w:w="4180" w:type="dxa"/>
            <w:vAlign w:val="center"/>
          </w:tcPr>
          <w:p w:rsidR="00AF2482" w:rsidRDefault="00AF2482" w:rsidP="00AF2482">
            <w:pPr>
              <w:ind w:left="0" w:firstLine="0"/>
            </w:pPr>
            <w:r>
              <w:t>Crear</w:t>
            </w:r>
          </w:p>
        </w:tc>
        <w:tc>
          <w:tcPr>
            <w:tcW w:w="4183" w:type="dxa"/>
          </w:tcPr>
          <w:p w:rsidR="00AF2482" w:rsidRDefault="00C63E7E" w:rsidP="00C63E7E">
            <w:pPr>
              <w:jc w:val="both"/>
            </w:pPr>
            <w:r>
              <w:t>Crea un nuevo docente y lo</w:t>
            </w:r>
            <w:r w:rsidR="00AF2482">
              <w:t xml:space="preserve"> almacena en la base de datos. </w:t>
            </w:r>
          </w:p>
        </w:tc>
      </w:tr>
      <w:tr w:rsidR="00AF2482" w:rsidTr="00AF2482">
        <w:trPr>
          <w:trHeight w:val="283"/>
        </w:trPr>
        <w:tc>
          <w:tcPr>
            <w:tcW w:w="4180" w:type="dxa"/>
            <w:vAlign w:val="center"/>
          </w:tcPr>
          <w:p w:rsidR="00AF2482" w:rsidRDefault="00AF2482" w:rsidP="00AF2482">
            <w:pPr>
              <w:ind w:left="0" w:firstLine="0"/>
            </w:pPr>
            <w:r>
              <w:t>Borrar</w:t>
            </w:r>
          </w:p>
        </w:tc>
        <w:tc>
          <w:tcPr>
            <w:tcW w:w="4183" w:type="dxa"/>
          </w:tcPr>
          <w:p w:rsidR="00AF2482" w:rsidRDefault="00AF2482" w:rsidP="00C63E7E">
            <w:pPr>
              <w:jc w:val="both"/>
            </w:pPr>
            <w:r>
              <w:t>Se</w:t>
            </w:r>
            <w:r w:rsidR="00C63E7E">
              <w:t xml:space="preserve"> borra un determinado docente de la base de datos.</w:t>
            </w:r>
          </w:p>
        </w:tc>
      </w:tr>
      <w:tr w:rsidR="00AF2482" w:rsidTr="00AF2482">
        <w:trPr>
          <w:trHeight w:val="283"/>
        </w:trPr>
        <w:tc>
          <w:tcPr>
            <w:tcW w:w="4180" w:type="dxa"/>
            <w:vAlign w:val="center"/>
          </w:tcPr>
          <w:p w:rsidR="00AF2482" w:rsidRDefault="00AF2482" w:rsidP="00AF2482">
            <w:pPr>
              <w:ind w:left="0" w:firstLine="0"/>
            </w:pPr>
            <w:r>
              <w:t>Buscar</w:t>
            </w:r>
          </w:p>
        </w:tc>
        <w:tc>
          <w:tcPr>
            <w:tcW w:w="4183" w:type="dxa"/>
          </w:tcPr>
          <w:p w:rsidR="00AF2482" w:rsidRDefault="000A3639" w:rsidP="000A3639">
            <w:pPr>
              <w:jc w:val="both"/>
            </w:pPr>
            <w:r>
              <w:t xml:space="preserve">Se busca un docente </w:t>
            </w:r>
            <w:r w:rsidR="00AF2482">
              <w:t>en la base de datos. Para ello se debe saber el identificador de la misma.</w:t>
            </w:r>
          </w:p>
        </w:tc>
      </w:tr>
      <w:tr w:rsidR="00AF2482" w:rsidTr="00AF2482">
        <w:trPr>
          <w:trHeight w:val="283"/>
        </w:trPr>
        <w:tc>
          <w:tcPr>
            <w:tcW w:w="4180" w:type="dxa"/>
            <w:vAlign w:val="center"/>
          </w:tcPr>
          <w:p w:rsidR="00AF2482" w:rsidRDefault="00AF2482" w:rsidP="00AF2482">
            <w:pPr>
              <w:ind w:left="0" w:firstLine="0"/>
            </w:pPr>
            <w:r>
              <w:t>Modificar</w:t>
            </w:r>
          </w:p>
        </w:tc>
        <w:tc>
          <w:tcPr>
            <w:tcW w:w="4183" w:type="dxa"/>
          </w:tcPr>
          <w:p w:rsidR="00AF2482" w:rsidRDefault="008E4BC4" w:rsidP="008E4BC4">
            <w:pPr>
              <w:jc w:val="both"/>
            </w:pPr>
            <w:r>
              <w:t xml:space="preserve">Se modifica un docente </w:t>
            </w:r>
            <w:r w:rsidR="00AF2482">
              <w:t>en la base de datos. Se pueden modificar todos los campos a excepción del identificador.</w:t>
            </w:r>
          </w:p>
        </w:tc>
      </w:tr>
    </w:tbl>
    <w:p w:rsidR="00DF0601" w:rsidRPr="0068276A" w:rsidRDefault="00DF0601" w:rsidP="0068276A">
      <w:pPr>
        <w:tabs>
          <w:tab w:val="left" w:pos="1365"/>
        </w:tabs>
      </w:pPr>
    </w:p>
    <w:p w:rsidR="002D57DA" w:rsidRDefault="00AD3298" w:rsidP="00251E3D">
      <w:pPr>
        <w:pStyle w:val="PSI-Ttulo2"/>
      </w:pPr>
      <w:bookmarkStart w:id="61" w:name="_Toc496188349"/>
      <w:r>
        <w:t>Usuario</w:t>
      </w:r>
      <w:bookmarkEnd w:id="61"/>
    </w:p>
    <w:p w:rsidR="006D7DDE" w:rsidRDefault="00E7215E" w:rsidP="00E7215E">
      <w:pPr>
        <w:pStyle w:val="Ttulo3"/>
      </w:pPr>
      <w:bookmarkStart w:id="62" w:name="_Toc496188350"/>
      <w:r>
        <w:t>Descripción</w:t>
      </w:r>
      <w:bookmarkEnd w:id="62"/>
    </w:p>
    <w:p w:rsidR="006D7DDE" w:rsidRDefault="00E7215E" w:rsidP="002B0E32">
      <w:pPr>
        <w:spacing w:before="120" w:after="120"/>
        <w:jc w:val="both"/>
      </w:pPr>
      <w:r>
        <w:t xml:space="preserve">Este objeto representa a un usuario del sistema. Se utiliza para controlar si un usuario está registrado en el sistema y si tiene los permisos necesarios para acceder a cierta funcionalidad. </w:t>
      </w:r>
      <w:r w:rsidR="002B0E32">
        <w:t xml:space="preserve"> Como tal, un usuario cumple uno varios roles y son estos los que contienen los permisos a las funcionalidades disponibles en el sistema.</w:t>
      </w:r>
    </w:p>
    <w:p w:rsidR="006D7DDE" w:rsidRDefault="00571137" w:rsidP="002B0E32">
      <w:pPr>
        <w:pStyle w:val="Ttulo3"/>
      </w:pPr>
      <w:bookmarkStart w:id="63" w:name="_Toc496188351"/>
      <w:r>
        <w:t>Atributos</w:t>
      </w:r>
      <w:bookmarkEnd w:id="63"/>
    </w:p>
    <w:p w:rsidR="00AD5F2E" w:rsidRDefault="002B0E32" w:rsidP="006246CF">
      <w:pPr>
        <w:jc w:val="both"/>
      </w:pPr>
      <w:r>
        <w:t>Los atributos del usuario tienen relación con la correspondiente tabla de la base de datos y las relaciones que esta tiene. Los atributos que contiene un usuario son:</w:t>
      </w:r>
    </w:p>
    <w:p w:rsidR="006246CF" w:rsidRDefault="006246CF" w:rsidP="006246CF">
      <w:pPr>
        <w:jc w:val="both"/>
      </w:pPr>
    </w:p>
    <w:tbl>
      <w:tblPr>
        <w:tblStyle w:val="Tablaconcuadrcula"/>
        <w:tblW w:w="0" w:type="auto"/>
        <w:tblInd w:w="357" w:type="dxa"/>
        <w:tblLook w:val="04A0" w:firstRow="1" w:lastRow="0" w:firstColumn="1" w:lastColumn="0" w:noHBand="0" w:noVBand="1"/>
      </w:tblPr>
      <w:tblGrid>
        <w:gridCol w:w="4180"/>
        <w:gridCol w:w="4183"/>
      </w:tblGrid>
      <w:tr w:rsidR="00AD5F2E" w:rsidTr="00012704">
        <w:trPr>
          <w:trHeight w:val="454"/>
        </w:trPr>
        <w:tc>
          <w:tcPr>
            <w:tcW w:w="4180" w:type="dxa"/>
            <w:shd w:val="clear" w:color="auto" w:fill="D9D9D9" w:themeFill="background1" w:themeFillShade="D9"/>
            <w:vAlign w:val="center"/>
          </w:tcPr>
          <w:p w:rsidR="00AD5F2E" w:rsidRPr="001F116C" w:rsidRDefault="00AD5F2E" w:rsidP="00012704">
            <w:pPr>
              <w:ind w:left="0" w:firstLine="0"/>
              <w:jc w:val="center"/>
              <w:rPr>
                <w:b/>
              </w:rPr>
            </w:pPr>
            <w:r w:rsidRPr="001F116C">
              <w:rPr>
                <w:b/>
              </w:rPr>
              <w:t>Nombre</w:t>
            </w:r>
          </w:p>
        </w:tc>
        <w:tc>
          <w:tcPr>
            <w:tcW w:w="4183" w:type="dxa"/>
            <w:shd w:val="clear" w:color="auto" w:fill="D9D9D9" w:themeFill="background1" w:themeFillShade="D9"/>
            <w:vAlign w:val="center"/>
          </w:tcPr>
          <w:p w:rsidR="00AD5F2E" w:rsidRPr="001F116C" w:rsidRDefault="00AD5F2E" w:rsidP="00012704">
            <w:pPr>
              <w:ind w:left="0" w:firstLine="0"/>
              <w:jc w:val="center"/>
              <w:rPr>
                <w:b/>
              </w:rPr>
            </w:pPr>
            <w:r w:rsidRPr="001F116C">
              <w:rPr>
                <w:b/>
              </w:rPr>
              <w:t>Descripción</w:t>
            </w:r>
          </w:p>
        </w:tc>
      </w:tr>
      <w:tr w:rsidR="00AD5F2E" w:rsidTr="00012704">
        <w:trPr>
          <w:trHeight w:val="283"/>
        </w:trPr>
        <w:tc>
          <w:tcPr>
            <w:tcW w:w="4180" w:type="dxa"/>
            <w:vAlign w:val="center"/>
          </w:tcPr>
          <w:p w:rsidR="00AD5F2E" w:rsidRDefault="00AD5F2E" w:rsidP="00012704">
            <w:pPr>
              <w:ind w:left="0" w:firstLine="0"/>
            </w:pPr>
            <w:r>
              <w:t>Identificador</w:t>
            </w:r>
          </w:p>
        </w:tc>
        <w:tc>
          <w:tcPr>
            <w:tcW w:w="4183" w:type="dxa"/>
          </w:tcPr>
          <w:p w:rsidR="00AD5F2E" w:rsidRDefault="00AD5F2E" w:rsidP="00AD5F2E">
            <w:pPr>
              <w:tabs>
                <w:tab w:val="left" w:pos="904"/>
              </w:tabs>
              <w:jc w:val="both"/>
            </w:pPr>
            <w:r>
              <w:t>Campo privado y numérico que se corresponde con la clave primaria de la tabla “Usuario” en la base de datos.</w:t>
            </w:r>
          </w:p>
        </w:tc>
      </w:tr>
      <w:tr w:rsidR="00AD5F2E" w:rsidTr="00012704">
        <w:trPr>
          <w:trHeight w:val="283"/>
        </w:trPr>
        <w:tc>
          <w:tcPr>
            <w:tcW w:w="4180" w:type="dxa"/>
            <w:vAlign w:val="center"/>
          </w:tcPr>
          <w:p w:rsidR="00AD5F2E" w:rsidRDefault="00B140EE" w:rsidP="00012704">
            <w:pPr>
              <w:ind w:left="0" w:firstLine="0"/>
            </w:pPr>
            <w:r>
              <w:t>Email</w:t>
            </w:r>
          </w:p>
        </w:tc>
        <w:tc>
          <w:tcPr>
            <w:tcW w:w="4183" w:type="dxa"/>
          </w:tcPr>
          <w:p w:rsidR="00AD5F2E" w:rsidRDefault="00B140EE" w:rsidP="00012704">
            <w:pPr>
              <w:jc w:val="both"/>
            </w:pPr>
            <w:r>
              <w:t>Campo de texto privado que representa el correo institucional del usuario.</w:t>
            </w:r>
          </w:p>
        </w:tc>
      </w:tr>
      <w:tr w:rsidR="00B140EE" w:rsidTr="00012704">
        <w:trPr>
          <w:trHeight w:val="283"/>
        </w:trPr>
        <w:tc>
          <w:tcPr>
            <w:tcW w:w="4180" w:type="dxa"/>
            <w:vAlign w:val="center"/>
          </w:tcPr>
          <w:p w:rsidR="00B140EE" w:rsidRDefault="00B140EE" w:rsidP="00012704">
            <w:pPr>
              <w:ind w:left="0" w:firstLine="0"/>
            </w:pPr>
            <w:r>
              <w:t>Nombre</w:t>
            </w:r>
          </w:p>
        </w:tc>
        <w:tc>
          <w:tcPr>
            <w:tcW w:w="4183" w:type="dxa"/>
          </w:tcPr>
          <w:p w:rsidR="00B140EE" w:rsidRDefault="00B140EE" w:rsidP="00012704">
            <w:pPr>
              <w:jc w:val="both"/>
            </w:pPr>
            <w:r>
              <w:t>Campo de texto privado que representa el nombre de usuario.</w:t>
            </w:r>
          </w:p>
        </w:tc>
      </w:tr>
      <w:tr w:rsidR="00B140EE" w:rsidTr="00012704">
        <w:trPr>
          <w:trHeight w:val="283"/>
        </w:trPr>
        <w:tc>
          <w:tcPr>
            <w:tcW w:w="4180" w:type="dxa"/>
            <w:vAlign w:val="center"/>
          </w:tcPr>
          <w:p w:rsidR="00B140EE" w:rsidRDefault="00B140EE" w:rsidP="00012704">
            <w:pPr>
              <w:ind w:left="0" w:firstLine="0"/>
            </w:pPr>
            <w:proofErr w:type="spellStart"/>
            <w:r>
              <w:t>Metodo</w:t>
            </w:r>
            <w:proofErr w:type="spellEnd"/>
            <w:r>
              <w:t xml:space="preserve"> </w:t>
            </w:r>
            <w:proofErr w:type="spellStart"/>
            <w:r>
              <w:t>Login</w:t>
            </w:r>
            <w:proofErr w:type="spellEnd"/>
          </w:p>
        </w:tc>
        <w:tc>
          <w:tcPr>
            <w:tcW w:w="4183" w:type="dxa"/>
          </w:tcPr>
          <w:p w:rsidR="00B140EE" w:rsidRDefault="00B140EE" w:rsidP="00012704">
            <w:pPr>
              <w:jc w:val="both"/>
            </w:pPr>
            <w:r>
              <w:t xml:space="preserve">Campo privado que sirve para establecer la forma en que se </w:t>
            </w:r>
            <w:proofErr w:type="spellStart"/>
            <w:r>
              <w:t>logea</w:t>
            </w:r>
            <w:proofErr w:type="spellEnd"/>
            <w:r>
              <w:t xml:space="preserve"> el usuario. Puede ser un usuario manual o google.</w:t>
            </w:r>
          </w:p>
        </w:tc>
      </w:tr>
      <w:tr w:rsidR="00B140EE" w:rsidTr="00012704">
        <w:trPr>
          <w:trHeight w:val="283"/>
        </w:trPr>
        <w:tc>
          <w:tcPr>
            <w:tcW w:w="4180" w:type="dxa"/>
            <w:vAlign w:val="center"/>
          </w:tcPr>
          <w:p w:rsidR="00B140EE" w:rsidRDefault="00B140EE" w:rsidP="00012704">
            <w:pPr>
              <w:ind w:left="0" w:firstLine="0"/>
            </w:pPr>
            <w:r>
              <w:t>Estado</w:t>
            </w:r>
          </w:p>
        </w:tc>
        <w:tc>
          <w:tcPr>
            <w:tcW w:w="4183" w:type="dxa"/>
          </w:tcPr>
          <w:p w:rsidR="00B140EE" w:rsidRDefault="00B140EE" w:rsidP="00012704">
            <w:pPr>
              <w:jc w:val="both"/>
            </w:pPr>
            <w:r>
              <w:t xml:space="preserve">Campo privado que sirve para desactivar el </w:t>
            </w:r>
            <w:r>
              <w:lastRenderedPageBreak/>
              <w:t>estado de un usuario. El estado indica si el usuario está activo o inactivo.</w:t>
            </w:r>
          </w:p>
        </w:tc>
      </w:tr>
      <w:tr w:rsidR="00B140EE" w:rsidTr="00012704">
        <w:trPr>
          <w:trHeight w:val="283"/>
        </w:trPr>
        <w:tc>
          <w:tcPr>
            <w:tcW w:w="4180" w:type="dxa"/>
            <w:vAlign w:val="center"/>
          </w:tcPr>
          <w:p w:rsidR="00B140EE" w:rsidRDefault="00B140EE" w:rsidP="00012704">
            <w:pPr>
              <w:ind w:left="0" w:firstLine="0"/>
            </w:pPr>
            <w:r>
              <w:lastRenderedPageBreak/>
              <w:t>Datos</w:t>
            </w:r>
          </w:p>
        </w:tc>
        <w:tc>
          <w:tcPr>
            <w:tcW w:w="4183" w:type="dxa"/>
          </w:tcPr>
          <w:p w:rsidR="00B140EE" w:rsidRDefault="00B140EE" w:rsidP="00012704">
            <w:pPr>
              <w:jc w:val="both"/>
            </w:pPr>
          </w:p>
        </w:tc>
      </w:tr>
      <w:tr w:rsidR="00B140EE" w:rsidTr="00012704">
        <w:trPr>
          <w:trHeight w:val="283"/>
        </w:trPr>
        <w:tc>
          <w:tcPr>
            <w:tcW w:w="4180" w:type="dxa"/>
            <w:vAlign w:val="center"/>
          </w:tcPr>
          <w:p w:rsidR="00B140EE" w:rsidRDefault="00B140EE" w:rsidP="00012704">
            <w:pPr>
              <w:ind w:left="0" w:firstLine="0"/>
            </w:pPr>
            <w:r>
              <w:t>Roles</w:t>
            </w:r>
          </w:p>
        </w:tc>
        <w:tc>
          <w:tcPr>
            <w:tcW w:w="4183" w:type="dxa"/>
          </w:tcPr>
          <w:p w:rsidR="00B140EE" w:rsidRDefault="00B140EE" w:rsidP="00012704">
            <w:pPr>
              <w:jc w:val="both"/>
            </w:pPr>
            <w:r>
              <w:t>Conjunto de uno o más roles que puede cumplir el usuario.</w:t>
            </w:r>
          </w:p>
        </w:tc>
      </w:tr>
    </w:tbl>
    <w:p w:rsidR="00AD5F2E" w:rsidRPr="002B0E32" w:rsidRDefault="00AD5F2E" w:rsidP="00AD5F2E">
      <w:pPr>
        <w:spacing w:before="120" w:after="120"/>
        <w:ind w:firstLine="0"/>
        <w:jc w:val="both"/>
      </w:pPr>
    </w:p>
    <w:p w:rsidR="00571137" w:rsidRDefault="00571137" w:rsidP="00132B77">
      <w:pPr>
        <w:pStyle w:val="Ttulo3"/>
      </w:pPr>
      <w:bookmarkStart w:id="64" w:name="_Toc496188352"/>
      <w:r>
        <w:t>Métodos</w:t>
      </w:r>
      <w:bookmarkEnd w:id="64"/>
    </w:p>
    <w:p w:rsidR="009346FD" w:rsidRDefault="009346FD" w:rsidP="009346FD">
      <w:pPr>
        <w:spacing w:before="120" w:after="120"/>
        <w:jc w:val="both"/>
      </w:pPr>
      <w:r>
        <w:t>Los métodos que contiene el usuario son los siguientes:</w:t>
      </w:r>
    </w:p>
    <w:p w:rsidR="009346FD" w:rsidRDefault="009346FD" w:rsidP="00382DF4">
      <w:pPr>
        <w:spacing w:before="120" w:after="120"/>
        <w:jc w:val="both"/>
      </w:pPr>
    </w:p>
    <w:tbl>
      <w:tblPr>
        <w:tblStyle w:val="Tablaconcuadrcula"/>
        <w:tblW w:w="0" w:type="auto"/>
        <w:tblInd w:w="357" w:type="dxa"/>
        <w:tblLook w:val="04A0" w:firstRow="1" w:lastRow="0" w:firstColumn="1" w:lastColumn="0" w:noHBand="0" w:noVBand="1"/>
      </w:tblPr>
      <w:tblGrid>
        <w:gridCol w:w="4180"/>
        <w:gridCol w:w="4183"/>
      </w:tblGrid>
      <w:tr w:rsidR="00603E9D" w:rsidTr="00012704">
        <w:trPr>
          <w:trHeight w:val="454"/>
        </w:trPr>
        <w:tc>
          <w:tcPr>
            <w:tcW w:w="4180" w:type="dxa"/>
            <w:shd w:val="clear" w:color="auto" w:fill="D9D9D9" w:themeFill="background1" w:themeFillShade="D9"/>
            <w:vAlign w:val="center"/>
          </w:tcPr>
          <w:p w:rsidR="00603E9D" w:rsidRPr="001F116C" w:rsidRDefault="00603E9D" w:rsidP="00012704">
            <w:pPr>
              <w:ind w:left="0" w:firstLine="0"/>
              <w:jc w:val="center"/>
              <w:rPr>
                <w:b/>
              </w:rPr>
            </w:pPr>
            <w:r w:rsidRPr="001F116C">
              <w:rPr>
                <w:b/>
              </w:rPr>
              <w:t>Nombre</w:t>
            </w:r>
          </w:p>
        </w:tc>
        <w:tc>
          <w:tcPr>
            <w:tcW w:w="4183" w:type="dxa"/>
            <w:shd w:val="clear" w:color="auto" w:fill="D9D9D9" w:themeFill="background1" w:themeFillShade="D9"/>
            <w:vAlign w:val="center"/>
          </w:tcPr>
          <w:p w:rsidR="00603E9D" w:rsidRPr="001F116C" w:rsidRDefault="00603E9D" w:rsidP="00012704">
            <w:pPr>
              <w:ind w:left="0" w:firstLine="0"/>
              <w:jc w:val="center"/>
              <w:rPr>
                <w:b/>
              </w:rPr>
            </w:pPr>
            <w:r w:rsidRPr="001F116C">
              <w:rPr>
                <w:b/>
              </w:rPr>
              <w:t>Descripción</w:t>
            </w:r>
          </w:p>
        </w:tc>
      </w:tr>
      <w:tr w:rsidR="00603E9D" w:rsidTr="00012704">
        <w:trPr>
          <w:trHeight w:val="283"/>
        </w:trPr>
        <w:tc>
          <w:tcPr>
            <w:tcW w:w="4180" w:type="dxa"/>
            <w:vAlign w:val="center"/>
          </w:tcPr>
          <w:p w:rsidR="00603E9D" w:rsidRDefault="00603E9D" w:rsidP="00012704">
            <w:pPr>
              <w:ind w:left="0" w:firstLine="0"/>
            </w:pPr>
            <w:proofErr w:type="spellStart"/>
            <w:r>
              <w:t>Construct</w:t>
            </w:r>
            <w:proofErr w:type="spellEnd"/>
          </w:p>
        </w:tc>
        <w:tc>
          <w:tcPr>
            <w:tcW w:w="4183" w:type="dxa"/>
          </w:tcPr>
          <w:p w:rsidR="00603E9D" w:rsidRDefault="00603E9D" w:rsidP="00012704">
            <w:pPr>
              <w:tabs>
                <w:tab w:val="left" w:pos="904"/>
              </w:tabs>
              <w:jc w:val="both"/>
            </w:pPr>
            <w:r>
              <w:t>Método constructor.</w:t>
            </w:r>
          </w:p>
        </w:tc>
      </w:tr>
      <w:tr w:rsidR="00603E9D" w:rsidTr="00012704">
        <w:trPr>
          <w:trHeight w:val="283"/>
        </w:trPr>
        <w:tc>
          <w:tcPr>
            <w:tcW w:w="4180" w:type="dxa"/>
            <w:vAlign w:val="center"/>
          </w:tcPr>
          <w:p w:rsidR="00603E9D" w:rsidRDefault="00382DF4" w:rsidP="00012704">
            <w:pPr>
              <w:ind w:left="0" w:firstLine="0"/>
            </w:pPr>
            <w:r>
              <w:t>Obtener (</w:t>
            </w:r>
            <w:proofErr w:type="spellStart"/>
            <w:r>
              <w:t>Get</w:t>
            </w:r>
            <w:proofErr w:type="spellEnd"/>
            <w:r>
              <w:t>)</w:t>
            </w:r>
          </w:p>
        </w:tc>
        <w:tc>
          <w:tcPr>
            <w:tcW w:w="4183" w:type="dxa"/>
          </w:tcPr>
          <w:p w:rsidR="00603E9D" w:rsidRDefault="00382DF4" w:rsidP="00012704">
            <w:pPr>
              <w:jc w:val="both"/>
            </w:pPr>
            <w:r>
              <w:t xml:space="preserve">Para cada uno de los atributos se presenta un método </w:t>
            </w:r>
            <w:proofErr w:type="spellStart"/>
            <w:r>
              <w:t>get</w:t>
            </w:r>
            <w:proofErr w:type="spellEnd"/>
            <w:r>
              <w:t>.</w:t>
            </w:r>
          </w:p>
        </w:tc>
      </w:tr>
      <w:tr w:rsidR="00382DF4" w:rsidTr="00012704">
        <w:trPr>
          <w:trHeight w:val="283"/>
        </w:trPr>
        <w:tc>
          <w:tcPr>
            <w:tcW w:w="4180" w:type="dxa"/>
            <w:vAlign w:val="center"/>
          </w:tcPr>
          <w:p w:rsidR="00382DF4" w:rsidRDefault="00382DF4" w:rsidP="00012704">
            <w:pPr>
              <w:ind w:left="0" w:firstLine="0"/>
            </w:pPr>
            <w:r>
              <w:t>Modificar (Set)</w:t>
            </w:r>
          </w:p>
        </w:tc>
        <w:tc>
          <w:tcPr>
            <w:tcW w:w="4183" w:type="dxa"/>
          </w:tcPr>
          <w:p w:rsidR="00382DF4" w:rsidRDefault="00382DF4" w:rsidP="00012704">
            <w:pPr>
              <w:jc w:val="both"/>
            </w:pPr>
            <w:r>
              <w:t>Para cada uno de los atributos se presenta un método set.</w:t>
            </w:r>
          </w:p>
        </w:tc>
      </w:tr>
      <w:tr w:rsidR="00382DF4" w:rsidTr="00012704">
        <w:trPr>
          <w:trHeight w:val="283"/>
        </w:trPr>
        <w:tc>
          <w:tcPr>
            <w:tcW w:w="4180" w:type="dxa"/>
            <w:vAlign w:val="center"/>
          </w:tcPr>
          <w:p w:rsidR="00382DF4" w:rsidRDefault="00382DF4" w:rsidP="00012704">
            <w:pPr>
              <w:ind w:left="0" w:firstLine="0"/>
            </w:pPr>
            <w:r>
              <w:t>Posee rol</w:t>
            </w:r>
          </w:p>
        </w:tc>
        <w:tc>
          <w:tcPr>
            <w:tcW w:w="4183" w:type="dxa"/>
          </w:tcPr>
          <w:p w:rsidR="00382DF4" w:rsidRDefault="00382DF4" w:rsidP="00012704">
            <w:pPr>
              <w:jc w:val="both"/>
            </w:pPr>
            <w:r>
              <w:t>Devuelve verdadero o falso si el usuario tiene un rol determinado.</w:t>
            </w:r>
          </w:p>
        </w:tc>
      </w:tr>
      <w:tr w:rsidR="00382DF4" w:rsidTr="00012704">
        <w:trPr>
          <w:trHeight w:val="283"/>
        </w:trPr>
        <w:tc>
          <w:tcPr>
            <w:tcW w:w="4180" w:type="dxa"/>
            <w:vAlign w:val="center"/>
          </w:tcPr>
          <w:p w:rsidR="00382DF4" w:rsidRDefault="00382DF4" w:rsidP="00012704">
            <w:pPr>
              <w:ind w:left="0" w:firstLine="0"/>
            </w:pPr>
            <w:r>
              <w:t>Agregar rol</w:t>
            </w:r>
          </w:p>
        </w:tc>
        <w:tc>
          <w:tcPr>
            <w:tcW w:w="4183" w:type="dxa"/>
          </w:tcPr>
          <w:p w:rsidR="00382DF4" w:rsidRDefault="00382DF4" w:rsidP="00012704">
            <w:pPr>
              <w:jc w:val="both"/>
            </w:pPr>
            <w:r>
              <w:t>Agrega un nuevo rol al usuario.</w:t>
            </w:r>
          </w:p>
        </w:tc>
      </w:tr>
    </w:tbl>
    <w:p w:rsidR="00603E9D" w:rsidRDefault="00603E9D" w:rsidP="00603E9D">
      <w:pPr>
        <w:spacing w:before="120" w:after="120"/>
        <w:jc w:val="both"/>
      </w:pPr>
    </w:p>
    <w:p w:rsidR="001C600F" w:rsidRDefault="00AD3298" w:rsidP="001C600F">
      <w:pPr>
        <w:pStyle w:val="PSI-Ttulo2"/>
      </w:pPr>
      <w:bookmarkStart w:id="65" w:name="_Toc496188353"/>
      <w:r>
        <w:t>Rol</w:t>
      </w:r>
      <w:bookmarkEnd w:id="65"/>
    </w:p>
    <w:p w:rsidR="001C600F" w:rsidRDefault="00B427B8" w:rsidP="00B427B8">
      <w:pPr>
        <w:pStyle w:val="Ttulo3"/>
      </w:pPr>
      <w:bookmarkStart w:id="66" w:name="_Toc496188354"/>
      <w:r>
        <w:t>Descripción</w:t>
      </w:r>
      <w:bookmarkEnd w:id="66"/>
    </w:p>
    <w:p w:rsidR="00B427B8" w:rsidRDefault="00B427B8" w:rsidP="00B427B8"/>
    <w:p w:rsidR="00B427B8" w:rsidRDefault="00B427B8" w:rsidP="00B427B8">
      <w:pPr>
        <w:pStyle w:val="Ttulo3"/>
      </w:pPr>
      <w:bookmarkStart w:id="67" w:name="_Toc496188355"/>
      <w:r>
        <w:t>Atributos</w:t>
      </w:r>
      <w:bookmarkEnd w:id="67"/>
    </w:p>
    <w:p w:rsidR="00B427B8" w:rsidRDefault="00B427B8" w:rsidP="00B427B8"/>
    <w:p w:rsidR="00B427B8" w:rsidRDefault="00B427B8" w:rsidP="00B427B8">
      <w:pPr>
        <w:pStyle w:val="Ttulo3"/>
      </w:pPr>
      <w:bookmarkStart w:id="68" w:name="_Toc496188356"/>
      <w:r>
        <w:t>Métodos</w:t>
      </w:r>
      <w:bookmarkEnd w:id="68"/>
    </w:p>
    <w:p w:rsidR="00B427B8" w:rsidRDefault="00B427B8" w:rsidP="00B427B8"/>
    <w:p w:rsidR="00B427B8" w:rsidRDefault="00B427B8" w:rsidP="00B427B8">
      <w:r>
        <w:t>Diagrama de clases</w:t>
      </w:r>
    </w:p>
    <w:p w:rsidR="00AD3298" w:rsidRDefault="00AD3298" w:rsidP="001C600F">
      <w:pPr>
        <w:pStyle w:val="PSI-Ttulo2"/>
      </w:pPr>
      <w:bookmarkStart w:id="69" w:name="_Toc496188357"/>
      <w:r>
        <w:t>Permiso</w:t>
      </w:r>
      <w:bookmarkEnd w:id="69"/>
      <w:r w:rsidR="001C600F">
        <w:t xml:space="preserve"> </w:t>
      </w:r>
    </w:p>
    <w:p w:rsidR="001C600F" w:rsidRDefault="001C600F" w:rsidP="00B02D67">
      <w:pPr>
        <w:pStyle w:val="Ttulo3"/>
        <w:spacing w:after="240"/>
      </w:pPr>
      <w:bookmarkStart w:id="70" w:name="_Toc496188358"/>
      <w:r>
        <w:t>Descripción</w:t>
      </w:r>
      <w:bookmarkEnd w:id="70"/>
      <w:r>
        <w:tab/>
      </w:r>
    </w:p>
    <w:p w:rsidR="007C15F6" w:rsidRPr="007C15F6" w:rsidRDefault="007C15F6" w:rsidP="007C15F6"/>
    <w:p w:rsidR="00DF6AB4" w:rsidRDefault="002D57DA" w:rsidP="007251BA">
      <w:pPr>
        <w:pStyle w:val="PSI-Ttulo1"/>
      </w:pPr>
      <w:bookmarkStart w:id="71" w:name="_Toc496188359"/>
      <w:r>
        <w:lastRenderedPageBreak/>
        <w:t>Diseño de Subsistemas</w:t>
      </w:r>
      <w:bookmarkEnd w:id="71"/>
    </w:p>
    <w:p w:rsidR="00DF6AB4" w:rsidRDefault="00B02D67" w:rsidP="00B02D67">
      <w:pPr>
        <w:pStyle w:val="PSI-Ttulo2"/>
      </w:pPr>
      <w:bookmarkStart w:id="72" w:name="_Toc496188360"/>
      <w:r>
        <w:t>Subsistema de Aulas</w:t>
      </w:r>
      <w:bookmarkEnd w:id="72"/>
    </w:p>
    <w:p w:rsidR="002D57DA" w:rsidRDefault="002D57DA" w:rsidP="00251E3D">
      <w:pPr>
        <w:pStyle w:val="PSI-Ttulo3"/>
      </w:pPr>
      <w:bookmarkStart w:id="73" w:name="_Toc496188361"/>
      <w:r>
        <w:t>Propósito</w:t>
      </w:r>
      <w:bookmarkEnd w:id="73"/>
    </w:p>
    <w:p w:rsidR="002D57DA" w:rsidRDefault="002D57DA" w:rsidP="00134816">
      <w:pPr>
        <w:jc w:val="both"/>
      </w:pPr>
      <w:r>
        <w:t>[Descripción de por qué el subsistema existe. Este atributo debe dar la razón de la creación del subsistema. Como ser la funcionalidad específica y los requerimientos de performance por los cuales fue creado. También describe requerimientos especiales que se deben lograr con él que no están incluidos en la especificación de requerimientos del software.]</w:t>
      </w:r>
    </w:p>
    <w:p w:rsidR="00DF6AB4" w:rsidRDefault="00DF6AB4" w:rsidP="00691305">
      <w:pPr>
        <w:pStyle w:val="PSI-Comentario"/>
      </w:pPr>
    </w:p>
    <w:p w:rsidR="002D57DA" w:rsidRDefault="002D57DA" w:rsidP="00251E3D">
      <w:pPr>
        <w:pStyle w:val="PSI-Ttulo3"/>
      </w:pPr>
      <w:bookmarkStart w:id="74" w:name="_Toc496188362"/>
      <w:r>
        <w:t>Función</w:t>
      </w:r>
      <w:bookmarkEnd w:id="74"/>
    </w:p>
    <w:p w:rsidR="002D57DA" w:rsidRDefault="002D57DA" w:rsidP="00134816">
      <w:pPr>
        <w:jc w:val="both"/>
      </w:pPr>
      <w:r>
        <w:t>[</w:t>
      </w:r>
      <w:r w:rsidR="00934B12">
        <w:t>Expresa</w:t>
      </w:r>
      <w:r>
        <w:t xml:space="preserve"> qué </w:t>
      </w:r>
      <w:r w:rsidR="00DF6AB4">
        <w:t>realiza</w:t>
      </w:r>
      <w:r>
        <w:t xml:space="preserve"> el subsistema. Establece la transformación aplicada a las entradas del subsistema para producir la salida deseada.]</w:t>
      </w:r>
    </w:p>
    <w:p w:rsidR="00DF6AB4" w:rsidRDefault="00DF6AB4" w:rsidP="00691305">
      <w:pPr>
        <w:pStyle w:val="PSI-Comentario"/>
      </w:pPr>
    </w:p>
    <w:p w:rsidR="002D57DA" w:rsidRDefault="002D57DA" w:rsidP="00251E3D">
      <w:pPr>
        <w:pStyle w:val="PSI-Ttulo3"/>
      </w:pPr>
      <w:bookmarkStart w:id="75" w:name="_Toc496188363"/>
      <w:r>
        <w:t>Subordinados</w:t>
      </w:r>
      <w:bookmarkEnd w:id="75"/>
    </w:p>
    <w:p w:rsidR="002D57DA" w:rsidRDefault="002D57DA" w:rsidP="00134816">
      <w:pPr>
        <w:jc w:val="both"/>
      </w:pPr>
      <w:r>
        <w:t>[Se identifican los objetos de diseño y subsistemas de diseño que componen el subsistema que se describe. Se propone representar esta información con un diagrama de paquetes.]</w:t>
      </w:r>
    </w:p>
    <w:p w:rsidR="00F42E92" w:rsidRDefault="00F42E92" w:rsidP="00F42E92">
      <w:pPr>
        <w:pStyle w:val="Prrafodelista"/>
        <w:numPr>
          <w:ilvl w:val="0"/>
          <w:numId w:val="15"/>
        </w:numPr>
        <w:jc w:val="both"/>
      </w:pPr>
      <w:r w:rsidRPr="00BB1641">
        <w:rPr>
          <w:b/>
        </w:rPr>
        <w:t>Modelos</w:t>
      </w:r>
      <w:r>
        <w:t>. Los modelos que integran este subsistema son Aula y Aulas. La descripción de estos objetos de diseño se ha realizado en el apartado anterior. En el siguiente diagrama de clases se observa la relación entre estos modelos:</w:t>
      </w:r>
    </w:p>
    <w:p w:rsidR="00F42E92" w:rsidRDefault="00F42E92" w:rsidP="00F42E92">
      <w:pPr>
        <w:pStyle w:val="Prrafodelista"/>
        <w:ind w:firstLine="0"/>
        <w:jc w:val="both"/>
      </w:pPr>
    </w:p>
    <w:p w:rsidR="00F42E92" w:rsidRDefault="00F42E92" w:rsidP="00F42E92">
      <w:pPr>
        <w:pStyle w:val="Prrafodelista"/>
        <w:ind w:firstLine="0"/>
        <w:jc w:val="center"/>
      </w:pPr>
      <w:r>
        <w:rPr>
          <w:noProof/>
          <w:lang w:val="es-AR" w:eastAsia="es-AR"/>
        </w:rPr>
        <w:drawing>
          <wp:inline distT="0" distB="0" distL="0" distR="0">
            <wp:extent cx="32004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 - Subsistema aulas.jpg"/>
                    <pic:cNvPicPr/>
                  </pic:nvPicPr>
                  <pic:blipFill>
                    <a:blip r:embed="rId25">
                      <a:extLst>
                        <a:ext uri="{28A0092B-C50C-407E-A947-70E740481C1C}">
                          <a14:useLocalDpi xmlns:a14="http://schemas.microsoft.com/office/drawing/2010/main" val="0"/>
                        </a:ext>
                      </a:extLst>
                    </a:blip>
                    <a:stretch>
                      <a:fillRect/>
                    </a:stretch>
                  </pic:blipFill>
                  <pic:spPr>
                    <a:xfrm>
                      <a:off x="0" y="0"/>
                      <a:ext cx="3200400" cy="1200150"/>
                    </a:xfrm>
                    <a:prstGeom prst="rect">
                      <a:avLst/>
                    </a:prstGeom>
                  </pic:spPr>
                </pic:pic>
              </a:graphicData>
            </a:graphic>
          </wp:inline>
        </w:drawing>
      </w:r>
    </w:p>
    <w:p w:rsidR="00DF6AB4" w:rsidRDefault="00DF6AB4" w:rsidP="00691305">
      <w:pPr>
        <w:pStyle w:val="PSI-Comentario"/>
      </w:pPr>
    </w:p>
    <w:p w:rsidR="002D57DA" w:rsidRDefault="002D57DA" w:rsidP="00251E3D">
      <w:pPr>
        <w:pStyle w:val="PSI-Ttulo3"/>
      </w:pPr>
      <w:bookmarkStart w:id="76" w:name="_Toc496188364"/>
      <w:r>
        <w:t>Dependencias</w:t>
      </w:r>
      <w:bookmarkEnd w:id="76"/>
    </w:p>
    <w:p w:rsidR="002D57DA" w:rsidRDefault="002D57DA" w:rsidP="00134816">
      <w:pPr>
        <w:jc w:val="both"/>
      </w:pPr>
      <w:r>
        <w:t>[Descripción de la relación de este subsistema con otros subsistemas de diseño</w:t>
      </w:r>
      <w:r w:rsidR="00A66FAA">
        <w:t>.</w:t>
      </w:r>
      <w:r>
        <w:t xml:space="preserve"> Describ</w:t>
      </w:r>
      <w:r w:rsidR="00A66FAA">
        <w:t>ir</w:t>
      </w:r>
      <w:r>
        <w:t xml:space="preserve"> la naturaleza de cada interacción incluyendo características como tiempo y condiciones de la interacción. Estas</w:t>
      </w:r>
      <w:r w:rsidR="00A66FAA">
        <w:t>,</w:t>
      </w:r>
      <w:r>
        <w:t xml:space="preserve"> pueden involucrar la iniciación, orden de ejecución, datos compartidos, creación, duplicación, uso o almacenamiento.</w:t>
      </w:r>
    </w:p>
    <w:p w:rsidR="002D57DA" w:rsidRDefault="002D57DA" w:rsidP="00134816">
      <w:pPr>
        <w:jc w:val="both"/>
      </w:pPr>
      <w:r>
        <w:t>Se propone representar esta información con una tabla de dependencias.]</w:t>
      </w:r>
    </w:p>
    <w:p w:rsidR="00251E3D" w:rsidRDefault="00251E3D" w:rsidP="00691305">
      <w:pPr>
        <w:pStyle w:val="PSI-Comentario"/>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4"/>
        <w:gridCol w:w="2881"/>
        <w:gridCol w:w="2882"/>
      </w:tblGrid>
      <w:tr w:rsidR="00251E3D" w:rsidTr="00A839C3">
        <w:tc>
          <w:tcPr>
            <w:tcW w:w="2244" w:type="dxa"/>
            <w:shd w:val="clear" w:color="auto" w:fill="E0E0E0"/>
          </w:tcPr>
          <w:p w:rsidR="00251E3D" w:rsidRPr="00134816" w:rsidRDefault="00251E3D" w:rsidP="00F12217">
            <w:pPr>
              <w:pStyle w:val="PSI-Normal"/>
              <w:jc w:val="center"/>
              <w:rPr>
                <w:b/>
              </w:rPr>
            </w:pPr>
            <w:r w:rsidRPr="00134816">
              <w:rPr>
                <w:b/>
              </w:rPr>
              <w:t xml:space="preserve">Subsistema del que </w:t>
            </w:r>
            <w:r w:rsidRPr="00134816">
              <w:rPr>
                <w:b/>
              </w:rPr>
              <w:lastRenderedPageBreak/>
              <w:t>depende</w:t>
            </w:r>
          </w:p>
        </w:tc>
        <w:tc>
          <w:tcPr>
            <w:tcW w:w="2881" w:type="dxa"/>
            <w:shd w:val="clear" w:color="auto" w:fill="E0E0E0"/>
          </w:tcPr>
          <w:p w:rsidR="00251E3D" w:rsidRPr="00134816" w:rsidRDefault="00251E3D" w:rsidP="00F12217">
            <w:pPr>
              <w:pStyle w:val="PSI-Normal"/>
              <w:jc w:val="center"/>
              <w:rPr>
                <w:b/>
              </w:rPr>
            </w:pPr>
            <w:r w:rsidRPr="00134816">
              <w:rPr>
                <w:b/>
              </w:rPr>
              <w:lastRenderedPageBreak/>
              <w:t>Naturaleza de interacción</w:t>
            </w:r>
          </w:p>
        </w:tc>
        <w:tc>
          <w:tcPr>
            <w:tcW w:w="2882" w:type="dxa"/>
            <w:shd w:val="clear" w:color="auto" w:fill="E0E0E0"/>
          </w:tcPr>
          <w:p w:rsidR="00251E3D" w:rsidRPr="00134816" w:rsidRDefault="00251E3D" w:rsidP="00F12217">
            <w:pPr>
              <w:pStyle w:val="PSI-Normal"/>
              <w:jc w:val="center"/>
              <w:rPr>
                <w:b/>
              </w:rPr>
            </w:pPr>
            <w:r w:rsidRPr="00134816">
              <w:rPr>
                <w:b/>
              </w:rPr>
              <w:t>Características</w:t>
            </w:r>
          </w:p>
        </w:tc>
      </w:tr>
      <w:tr w:rsidR="00251E3D" w:rsidTr="00A839C3">
        <w:tc>
          <w:tcPr>
            <w:tcW w:w="2244" w:type="dxa"/>
          </w:tcPr>
          <w:p w:rsidR="00251E3D" w:rsidRDefault="00251E3D" w:rsidP="00134816">
            <w:pPr>
              <w:jc w:val="both"/>
            </w:pPr>
            <w:r>
              <w:t>[Identificación del subsistema del que depende]</w:t>
            </w:r>
          </w:p>
        </w:tc>
        <w:tc>
          <w:tcPr>
            <w:tcW w:w="2881" w:type="dxa"/>
          </w:tcPr>
          <w:p w:rsidR="00251E3D" w:rsidRDefault="00251E3D" w:rsidP="00134816">
            <w:pPr>
              <w:jc w:val="both"/>
            </w:pPr>
            <w:r>
              <w:t>[Condiciones para que se realice la interacción]</w:t>
            </w:r>
          </w:p>
        </w:tc>
        <w:tc>
          <w:tcPr>
            <w:tcW w:w="2882" w:type="dxa"/>
          </w:tcPr>
          <w:p w:rsidR="00251E3D" w:rsidRDefault="00251E3D" w:rsidP="00134816">
            <w:pPr>
              <w:jc w:val="both"/>
            </w:pPr>
            <w:r>
              <w:t>[Características de la interacción, como ser, pasaje de parámetros, mensajes, datos compartidos, etc.]</w:t>
            </w:r>
          </w:p>
        </w:tc>
      </w:tr>
    </w:tbl>
    <w:p w:rsidR="002D57DA" w:rsidRDefault="002D57DA" w:rsidP="00251E3D">
      <w:pPr>
        <w:pStyle w:val="PSI-Ttulo3"/>
      </w:pPr>
      <w:bookmarkStart w:id="77" w:name="_Toc496188365"/>
      <w:r>
        <w:t>Recursos</w:t>
      </w:r>
      <w:bookmarkEnd w:id="77"/>
    </w:p>
    <w:p w:rsidR="002D57DA" w:rsidRDefault="002D57DA" w:rsidP="00134816">
      <w:pPr>
        <w:jc w:val="both"/>
      </w:pPr>
      <w:r>
        <w:t>[</w:t>
      </w:r>
      <w:r w:rsidR="00A66FAA">
        <w:t xml:space="preserve">Se deben </w:t>
      </w:r>
      <w:r>
        <w:t>Identifica</w:t>
      </w:r>
      <w:r w:rsidR="00A66FAA">
        <w:t>r</w:t>
      </w:r>
      <w:r>
        <w:t xml:space="preserve"> y describ</w:t>
      </w:r>
      <w:r w:rsidR="00A66FAA">
        <w:t>ir</w:t>
      </w:r>
      <w:r>
        <w:t xml:space="preserve"> todos los recursos externos al diseño que necesita el subsistema para realizar su función. </w:t>
      </w:r>
      <w:r w:rsidR="00A66FAA">
        <w:t>E</w:t>
      </w:r>
      <w:r>
        <w:t>specificar las reglas de interacción y métodos para usar el recurso.</w:t>
      </w:r>
    </w:p>
    <w:p w:rsidR="002D57DA" w:rsidRDefault="002D57DA" w:rsidP="00134816">
      <w:pPr>
        <w:jc w:val="both"/>
      </w:pPr>
      <w:r>
        <w:t>Este atributo brinda información sobre elementos como dispositivos físicos (impresoras, particiones de disco, bancos de memoria), servicios de software (librerías, servicios del sistema operativo), y recursos de procesamiento (ciclos de CPU, ubicación de memoria, buffers).</w:t>
      </w:r>
    </w:p>
    <w:p w:rsidR="004A0A83" w:rsidRDefault="002D57DA" w:rsidP="00134816">
      <w:pPr>
        <w:jc w:val="both"/>
      </w:pPr>
      <w:r w:rsidRPr="00FB72DC">
        <w:t>Se deben describir características de uso como el tiempo de proceso al cual se debe adquirir el recurso e incluir la cantidad de tiempo de uso. Debe incluir también la identificación de capacidad potencial y facilidades de manejo del recurso.]</w:t>
      </w:r>
    </w:p>
    <w:p w:rsidR="004A0A83" w:rsidRDefault="004A0A83" w:rsidP="00134816">
      <w:pPr>
        <w:jc w:val="both"/>
      </w:pPr>
    </w:p>
    <w:p w:rsidR="004A0A83" w:rsidRDefault="004A0A83" w:rsidP="004114A8">
      <w:pPr>
        <w:pStyle w:val="Ttulo2"/>
      </w:pPr>
      <w:bookmarkStart w:id="78" w:name="_Toc496188366"/>
      <w:r>
        <w:t>Subsistema de Carreras</w:t>
      </w:r>
      <w:bookmarkEnd w:id="78"/>
    </w:p>
    <w:p w:rsidR="00DC0630" w:rsidRDefault="000D22D5" w:rsidP="000D22D5">
      <w:pPr>
        <w:pStyle w:val="Ttulo3"/>
      </w:pPr>
      <w:bookmarkStart w:id="79" w:name="_Toc496188367"/>
      <w:r>
        <w:t>Propósito</w:t>
      </w:r>
      <w:bookmarkEnd w:id="79"/>
    </w:p>
    <w:p w:rsidR="000D22D5" w:rsidRPr="000D22D5" w:rsidRDefault="000D22D5" w:rsidP="000D22D5"/>
    <w:p w:rsidR="000D22D5" w:rsidRDefault="000D22D5" w:rsidP="000D22D5">
      <w:pPr>
        <w:pStyle w:val="Ttulo3"/>
      </w:pPr>
      <w:bookmarkStart w:id="80" w:name="_Toc496188368"/>
      <w:r>
        <w:t>Función</w:t>
      </w:r>
      <w:bookmarkEnd w:id="80"/>
    </w:p>
    <w:p w:rsidR="000D22D5" w:rsidRPr="000D22D5" w:rsidRDefault="000D22D5" w:rsidP="000D22D5"/>
    <w:p w:rsidR="000D22D5" w:rsidRDefault="000D22D5" w:rsidP="000D22D5">
      <w:pPr>
        <w:pStyle w:val="Ttulo3"/>
      </w:pPr>
      <w:bookmarkStart w:id="81" w:name="_Toc496188369"/>
      <w:r>
        <w:t>Subordinados</w:t>
      </w:r>
      <w:bookmarkEnd w:id="81"/>
    </w:p>
    <w:p w:rsidR="00C97C07" w:rsidRPr="00C97C07" w:rsidRDefault="00EE0CB0" w:rsidP="00EE0CB0">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C97C07" w:rsidRDefault="00C97C07" w:rsidP="00C97C07">
      <w:pPr>
        <w:pStyle w:val="Prrafodelista"/>
        <w:numPr>
          <w:ilvl w:val="0"/>
          <w:numId w:val="14"/>
        </w:numPr>
        <w:jc w:val="both"/>
      </w:pPr>
      <w:r w:rsidRPr="00AA688D">
        <w:rPr>
          <w:b/>
        </w:rPr>
        <w:t>Modelos</w:t>
      </w:r>
      <w:r>
        <w:t xml:space="preserve">. </w:t>
      </w:r>
      <w:r>
        <w:t xml:space="preserve">Los modelos que componen este subsistema son: </w:t>
      </w:r>
      <w:r w:rsidR="00795780">
        <w:t>Asignatura, Carrera y Plan</w:t>
      </w:r>
      <w:r>
        <w:t>. La descripción de estos objetos se ha realizado en el apartado de Diseño de Objetos.</w:t>
      </w:r>
    </w:p>
    <w:p w:rsidR="00C97C07" w:rsidRDefault="00C97C07" w:rsidP="00C97C07">
      <w:pPr>
        <w:pStyle w:val="Prrafodelista"/>
        <w:ind w:firstLine="0"/>
        <w:jc w:val="both"/>
      </w:pPr>
      <w:r>
        <w:t>A continuación se adjunta un diagrama de clases que muestra los modelos que componen al subsistema:</w:t>
      </w:r>
    </w:p>
    <w:p w:rsidR="000D22D5" w:rsidRDefault="004513AB" w:rsidP="004513AB">
      <w:pPr>
        <w:jc w:val="center"/>
      </w:pPr>
      <w:r>
        <w:rPr>
          <w:noProof/>
          <w:lang w:val="es-AR" w:eastAsia="es-AR"/>
        </w:rPr>
        <w:lastRenderedPageBreak/>
        <w:drawing>
          <wp:inline distT="0" distB="0" distL="0" distR="0">
            <wp:extent cx="4152900" cy="1390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 - Subsistema carreras.jpg"/>
                    <pic:cNvPicPr/>
                  </pic:nvPicPr>
                  <pic:blipFill>
                    <a:blip r:embed="rId26">
                      <a:extLst>
                        <a:ext uri="{28A0092B-C50C-407E-A947-70E740481C1C}">
                          <a14:useLocalDpi xmlns:a14="http://schemas.microsoft.com/office/drawing/2010/main" val="0"/>
                        </a:ext>
                      </a:extLst>
                    </a:blip>
                    <a:stretch>
                      <a:fillRect/>
                    </a:stretch>
                  </pic:blipFill>
                  <pic:spPr>
                    <a:xfrm>
                      <a:off x="0" y="0"/>
                      <a:ext cx="4152900" cy="1390650"/>
                    </a:xfrm>
                    <a:prstGeom prst="rect">
                      <a:avLst/>
                    </a:prstGeom>
                  </pic:spPr>
                </pic:pic>
              </a:graphicData>
            </a:graphic>
          </wp:inline>
        </w:drawing>
      </w:r>
    </w:p>
    <w:p w:rsidR="004513AB" w:rsidRDefault="004513AB" w:rsidP="004513AB"/>
    <w:p w:rsidR="004A0A83" w:rsidRDefault="004A0A83" w:rsidP="004114A8">
      <w:pPr>
        <w:pStyle w:val="Ttulo2"/>
      </w:pPr>
      <w:bookmarkStart w:id="82" w:name="_Toc496188370"/>
      <w:r>
        <w:t>Subsistema de Cursadas</w:t>
      </w:r>
      <w:bookmarkEnd w:id="82"/>
    </w:p>
    <w:p w:rsidR="00DC0630" w:rsidRDefault="00E90F7C" w:rsidP="000D22D5">
      <w:pPr>
        <w:pStyle w:val="Ttulo3"/>
      </w:pPr>
      <w:bookmarkStart w:id="83" w:name="_Toc496188371"/>
      <w:r>
        <w:t>Propósito</w:t>
      </w:r>
      <w:bookmarkEnd w:id="83"/>
    </w:p>
    <w:p w:rsidR="000D22D5" w:rsidRPr="000D22D5" w:rsidRDefault="000D22D5" w:rsidP="000D22D5"/>
    <w:p w:rsidR="00E90F7C" w:rsidRDefault="00E90F7C" w:rsidP="000D22D5">
      <w:pPr>
        <w:pStyle w:val="Ttulo3"/>
      </w:pPr>
      <w:bookmarkStart w:id="84" w:name="_Toc496188372"/>
      <w:r>
        <w:t>Función</w:t>
      </w:r>
      <w:bookmarkEnd w:id="84"/>
    </w:p>
    <w:p w:rsidR="000D22D5" w:rsidRPr="000D22D5" w:rsidRDefault="000D22D5" w:rsidP="000D22D5"/>
    <w:p w:rsidR="00E90F7C" w:rsidRDefault="00E90F7C" w:rsidP="000D22D5">
      <w:pPr>
        <w:pStyle w:val="Ttulo3"/>
      </w:pPr>
      <w:bookmarkStart w:id="85" w:name="_Toc496188373"/>
      <w:r>
        <w:t>Subordinados</w:t>
      </w:r>
      <w:bookmarkEnd w:id="85"/>
    </w:p>
    <w:p w:rsidR="00EE0CB0" w:rsidRDefault="00EE0CB0" w:rsidP="00EE0CB0">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894180" w:rsidRDefault="00D12608" w:rsidP="00D12608">
      <w:pPr>
        <w:pStyle w:val="Prrafodelista"/>
        <w:numPr>
          <w:ilvl w:val="0"/>
          <w:numId w:val="14"/>
        </w:numPr>
        <w:tabs>
          <w:tab w:val="left" w:pos="2451"/>
        </w:tabs>
        <w:jc w:val="both"/>
      </w:pPr>
      <w:r w:rsidRPr="00D12608">
        <w:rPr>
          <w:b/>
        </w:rPr>
        <w:t>Modelos</w:t>
      </w:r>
      <w:r>
        <w:t xml:space="preserve">. </w:t>
      </w:r>
      <w:r w:rsidR="00001CCE">
        <w:t xml:space="preserve">Los modelos que componen el subsistema son Cursada y Clase. </w:t>
      </w:r>
      <w:r w:rsidR="007E715D">
        <w:t>La descripción de estos objetos de diseño se ha realizado</w:t>
      </w:r>
      <w:bookmarkStart w:id="86" w:name="_GoBack"/>
      <w:bookmarkEnd w:id="86"/>
      <w:r w:rsidR="007E715D">
        <w:t xml:space="preserve"> en el apartado correspondiente. </w:t>
      </w:r>
      <w:r w:rsidR="00001CCE">
        <w:t>La relación entre estos se observa en el siguiente diagrama:</w:t>
      </w:r>
    </w:p>
    <w:p w:rsidR="00E90F7C" w:rsidRDefault="00C44B52" w:rsidP="00894180">
      <w:pPr>
        <w:tabs>
          <w:tab w:val="left" w:pos="2451"/>
        </w:tabs>
        <w:jc w:val="center"/>
      </w:pPr>
      <w:r>
        <w:rPr>
          <w:noProof/>
          <w:lang w:val="es-AR" w:eastAsia="es-AR"/>
        </w:rPr>
        <w:drawing>
          <wp:inline distT="0" distB="0" distL="0" distR="0">
            <wp:extent cx="3009900" cy="1390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 - Subsistema cursadas.jpg"/>
                    <pic:cNvPicPr/>
                  </pic:nvPicPr>
                  <pic:blipFill>
                    <a:blip r:embed="rId27">
                      <a:extLst>
                        <a:ext uri="{28A0092B-C50C-407E-A947-70E740481C1C}">
                          <a14:useLocalDpi xmlns:a14="http://schemas.microsoft.com/office/drawing/2010/main" val="0"/>
                        </a:ext>
                      </a:extLst>
                    </a:blip>
                    <a:stretch>
                      <a:fillRect/>
                    </a:stretch>
                  </pic:blipFill>
                  <pic:spPr>
                    <a:xfrm>
                      <a:off x="0" y="0"/>
                      <a:ext cx="3009900" cy="1390650"/>
                    </a:xfrm>
                    <a:prstGeom prst="rect">
                      <a:avLst/>
                    </a:prstGeom>
                  </pic:spPr>
                </pic:pic>
              </a:graphicData>
            </a:graphic>
          </wp:inline>
        </w:drawing>
      </w:r>
    </w:p>
    <w:p w:rsidR="004A0A83" w:rsidRDefault="004A0A83" w:rsidP="004114A8">
      <w:pPr>
        <w:pStyle w:val="Ttulo2"/>
      </w:pPr>
      <w:bookmarkStart w:id="87" w:name="_Toc496188374"/>
      <w:r>
        <w:t>Subsistema de Mesas</w:t>
      </w:r>
      <w:bookmarkEnd w:id="87"/>
    </w:p>
    <w:p w:rsidR="00B02944" w:rsidRDefault="00B02944" w:rsidP="004114A8">
      <w:pPr>
        <w:pStyle w:val="Ttulo3"/>
      </w:pPr>
      <w:bookmarkStart w:id="88" w:name="_Toc496188375"/>
      <w:r>
        <w:t>Propósito</w:t>
      </w:r>
      <w:bookmarkEnd w:id="88"/>
    </w:p>
    <w:p w:rsidR="00B02944" w:rsidRPr="00B02944" w:rsidRDefault="00B02944" w:rsidP="00FA719C">
      <w:pPr>
        <w:jc w:val="both"/>
      </w:pPr>
      <w:r>
        <w:t>Este subsistema tiene el propósito de brindar la funcionalidad necesaria para administrar las mesas de examen. Está integrado por las clases correspondientes a Docente, Tribunal y Mesa de Examen.</w:t>
      </w:r>
    </w:p>
    <w:p w:rsidR="00DC0630" w:rsidRDefault="00A733C5" w:rsidP="00FA719C">
      <w:pPr>
        <w:jc w:val="both"/>
      </w:pPr>
      <w:r>
        <w:t>Se realiza la creación de este subsistema con el objetivo de permitir la modularidad, mantenimiento y el crecimiento del sistema. El agrupamiento de las clases que se relacionan entre sí, permite el diseño de este subsistema.</w:t>
      </w:r>
    </w:p>
    <w:p w:rsidR="00E12FB8" w:rsidRDefault="00E12FB8" w:rsidP="004114A8">
      <w:pPr>
        <w:pStyle w:val="Ttulo3"/>
      </w:pPr>
      <w:bookmarkStart w:id="89" w:name="_Toc496188376"/>
      <w:r>
        <w:lastRenderedPageBreak/>
        <w:t>Función</w:t>
      </w:r>
      <w:bookmarkEnd w:id="89"/>
    </w:p>
    <w:p w:rsidR="00E12FB8" w:rsidRDefault="005E2DD5" w:rsidP="004A0A83">
      <w:pPr>
        <w:jc w:val="both"/>
      </w:pPr>
      <w:r>
        <w:t>Las funciones que cumple este subsistema se relacionan con los siguientes casos de uso:</w:t>
      </w:r>
    </w:p>
    <w:p w:rsidR="005E2DD5" w:rsidRDefault="005E2DD5" w:rsidP="005E2DD5">
      <w:pPr>
        <w:pStyle w:val="Prrafodelista"/>
        <w:numPr>
          <w:ilvl w:val="0"/>
          <w:numId w:val="14"/>
        </w:numPr>
        <w:jc w:val="both"/>
      </w:pPr>
      <w:r>
        <w:t>Importar mesas de examen.</w:t>
      </w:r>
    </w:p>
    <w:p w:rsidR="005E2DD5" w:rsidRDefault="005E2DD5" w:rsidP="005E2DD5">
      <w:pPr>
        <w:pStyle w:val="Prrafodelista"/>
        <w:numPr>
          <w:ilvl w:val="0"/>
          <w:numId w:val="14"/>
        </w:numPr>
        <w:jc w:val="both"/>
      </w:pPr>
      <w:r>
        <w:t>Crea mesa de examen.</w:t>
      </w:r>
    </w:p>
    <w:p w:rsidR="005E2DD5" w:rsidRDefault="005E2DD5" w:rsidP="005E2DD5">
      <w:pPr>
        <w:pStyle w:val="Prrafodelista"/>
        <w:numPr>
          <w:ilvl w:val="0"/>
          <w:numId w:val="14"/>
        </w:numPr>
        <w:jc w:val="both"/>
      </w:pPr>
      <w:r>
        <w:t>Buscar mesas de examen.</w:t>
      </w:r>
    </w:p>
    <w:p w:rsidR="005E2DD5" w:rsidRDefault="005E2DD5" w:rsidP="005E2DD5">
      <w:pPr>
        <w:pStyle w:val="Prrafodelista"/>
        <w:numPr>
          <w:ilvl w:val="0"/>
          <w:numId w:val="14"/>
        </w:numPr>
        <w:jc w:val="both"/>
      </w:pPr>
      <w:r>
        <w:t>Borrar mesa de examen.</w:t>
      </w:r>
    </w:p>
    <w:p w:rsidR="005E2DD5" w:rsidRDefault="005E2DD5" w:rsidP="005E2DD5">
      <w:pPr>
        <w:pStyle w:val="Prrafodelista"/>
        <w:numPr>
          <w:ilvl w:val="0"/>
          <w:numId w:val="14"/>
        </w:numPr>
        <w:jc w:val="both"/>
      </w:pPr>
      <w:r>
        <w:t>Modificar mesa de examen.</w:t>
      </w:r>
    </w:p>
    <w:p w:rsidR="005E2DD5" w:rsidRDefault="005E2DD5" w:rsidP="005E2DD5">
      <w:pPr>
        <w:pStyle w:val="Prrafodelista"/>
        <w:numPr>
          <w:ilvl w:val="0"/>
          <w:numId w:val="14"/>
        </w:numPr>
        <w:jc w:val="both"/>
      </w:pPr>
      <w:r>
        <w:t>Informe de mesa de examen.</w:t>
      </w:r>
    </w:p>
    <w:p w:rsidR="005E2DD5" w:rsidRDefault="005E2DD5" w:rsidP="005E2DD5">
      <w:pPr>
        <w:jc w:val="both"/>
      </w:pPr>
      <w:r>
        <w:t>Por lo tanto, podemos decir que mediante el uso de este subsistema se podrá realizar la importación de un archivo que contenga mesas de examen para poder ser almacenado complemente en la base de datos. A partir de esta información almacenada, se permite realizar la búsqueda de mesas de examen junto con la posibilidad de realizar una eliminación o modificación.</w:t>
      </w:r>
    </w:p>
    <w:p w:rsidR="005E2DD5" w:rsidRDefault="005E2DD5" w:rsidP="005E2DD5">
      <w:pPr>
        <w:jc w:val="both"/>
      </w:pPr>
      <w:r>
        <w:t xml:space="preserve">Se permite la creación de una mesa de examen en forma individual en caso que se requiera por alguna razón. </w:t>
      </w:r>
    </w:p>
    <w:p w:rsidR="005E2DD5" w:rsidRDefault="005E2DD5" w:rsidP="005E2DD5">
      <w:pPr>
        <w:jc w:val="both"/>
      </w:pPr>
      <w:r>
        <w:t>Se permite la generación de informes sobre las mesas de examen como obtener la disponibilidad de aulas para que sean asignadas a dicha mesa de examen.</w:t>
      </w:r>
    </w:p>
    <w:p w:rsidR="008D40A5" w:rsidRDefault="008D40A5" w:rsidP="004114A8">
      <w:pPr>
        <w:pStyle w:val="Ttulo3"/>
      </w:pPr>
      <w:bookmarkStart w:id="90" w:name="_Toc496188377"/>
      <w:r>
        <w:t>Subordinados</w:t>
      </w:r>
      <w:bookmarkEnd w:id="90"/>
    </w:p>
    <w:p w:rsidR="00E90F7C" w:rsidRDefault="008D40A5" w:rsidP="00E90F7C">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212A2E" w:rsidRDefault="00D7251C" w:rsidP="007E715D">
      <w:pPr>
        <w:pStyle w:val="Prrafodelista"/>
        <w:numPr>
          <w:ilvl w:val="0"/>
          <w:numId w:val="14"/>
        </w:numPr>
        <w:jc w:val="both"/>
      </w:pPr>
      <w:r w:rsidRPr="00E90F7C">
        <w:rPr>
          <w:b/>
        </w:rPr>
        <w:t>Modelos</w:t>
      </w:r>
      <w:r w:rsidR="00E90F7C">
        <w:t xml:space="preserve">. </w:t>
      </w:r>
      <w:r>
        <w:t>Los modelos que componen este subsistema son: Mesa de Examen, Mesas de Examen, Tribunal y Docente.</w:t>
      </w:r>
      <w:r w:rsidR="00212A2E">
        <w:t xml:space="preserve"> La descripción de estos objetos se ha realizado en el apartado de Diseño de Objetos.</w:t>
      </w:r>
      <w:r w:rsidR="007E715D">
        <w:t xml:space="preserve"> </w:t>
      </w:r>
      <w:r w:rsidR="00212A2E">
        <w:t xml:space="preserve">A continuación se adjunta un diagrama de </w:t>
      </w:r>
      <w:r w:rsidR="00AD65D3">
        <w:t>clases</w:t>
      </w:r>
      <w:r w:rsidR="00212A2E">
        <w:t xml:space="preserve"> que muestra los modelos que componen al subsistema:</w:t>
      </w:r>
    </w:p>
    <w:p w:rsidR="008D40A5" w:rsidRDefault="006202C3" w:rsidP="006202C3">
      <w:pPr>
        <w:jc w:val="center"/>
      </w:pPr>
      <w:r>
        <w:rPr>
          <w:noProof/>
          <w:lang w:val="es-AR" w:eastAsia="es-AR"/>
        </w:rPr>
        <w:drawing>
          <wp:inline distT="0" distB="0" distL="0" distR="0">
            <wp:extent cx="3771900" cy="2152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 - Subsistema mesas.jpg"/>
                    <pic:cNvPicPr/>
                  </pic:nvPicPr>
                  <pic:blipFill>
                    <a:blip r:embed="rId28">
                      <a:extLst>
                        <a:ext uri="{28A0092B-C50C-407E-A947-70E740481C1C}">
                          <a14:useLocalDpi xmlns:a14="http://schemas.microsoft.com/office/drawing/2010/main" val="0"/>
                        </a:ext>
                      </a:extLst>
                    </a:blip>
                    <a:stretch>
                      <a:fillRect/>
                    </a:stretch>
                  </pic:blipFill>
                  <pic:spPr>
                    <a:xfrm>
                      <a:off x="0" y="0"/>
                      <a:ext cx="3771900" cy="2152650"/>
                    </a:xfrm>
                    <a:prstGeom prst="rect">
                      <a:avLst/>
                    </a:prstGeom>
                  </pic:spPr>
                </pic:pic>
              </a:graphicData>
            </a:graphic>
          </wp:inline>
        </w:drawing>
      </w:r>
    </w:p>
    <w:p w:rsidR="006B0DC0" w:rsidRDefault="006B0DC0" w:rsidP="00E90F7C">
      <w:pPr>
        <w:pStyle w:val="Prrafodelista"/>
        <w:numPr>
          <w:ilvl w:val="0"/>
          <w:numId w:val="14"/>
        </w:numPr>
        <w:jc w:val="both"/>
      </w:pPr>
      <w:r w:rsidRPr="00E90F7C">
        <w:rPr>
          <w:b/>
        </w:rPr>
        <w:t>Vistas</w:t>
      </w:r>
      <w:r w:rsidR="00E90F7C">
        <w:t xml:space="preserve">. </w:t>
      </w:r>
      <w:r>
        <w:t>Un usuario del sistema interactúa a través de las vistas. Las vistas del subsistema son las que se observan en la siguiente imagen.</w:t>
      </w:r>
    </w:p>
    <w:p w:rsidR="004A0A83" w:rsidRDefault="004A0A83" w:rsidP="004114A8">
      <w:pPr>
        <w:pStyle w:val="Ttulo2"/>
      </w:pPr>
      <w:bookmarkStart w:id="91" w:name="_Toc496188378"/>
      <w:r>
        <w:lastRenderedPageBreak/>
        <w:t>Subsistema de Usuarios</w:t>
      </w:r>
      <w:bookmarkEnd w:id="91"/>
    </w:p>
    <w:p w:rsidR="00B02944" w:rsidRDefault="00B02944" w:rsidP="004114A8">
      <w:pPr>
        <w:pStyle w:val="Ttulo3"/>
      </w:pPr>
      <w:bookmarkStart w:id="92" w:name="_Toc496188379"/>
      <w:r>
        <w:t>Propósito</w:t>
      </w:r>
      <w:bookmarkEnd w:id="92"/>
    </w:p>
    <w:p w:rsidR="00B02944" w:rsidRDefault="00B02944" w:rsidP="00B02944">
      <w:r>
        <w:t xml:space="preserve">Este subsistema tiene el propósito de brindar la funcionalidad necesaria para administrar los usuarios del sistema. Este subsistema está integrado por las clases que corresponden a Usuarios, Roles y Permisos. </w:t>
      </w:r>
    </w:p>
    <w:p w:rsidR="00E12FB8" w:rsidRDefault="00E12FB8" w:rsidP="004114A8">
      <w:pPr>
        <w:pStyle w:val="Ttulo3"/>
      </w:pPr>
      <w:bookmarkStart w:id="93" w:name="_Toc496188380"/>
      <w:r>
        <w:t>Función</w:t>
      </w:r>
      <w:bookmarkEnd w:id="93"/>
    </w:p>
    <w:p w:rsidR="006202C3" w:rsidRDefault="006202C3" w:rsidP="006202C3">
      <w:pPr>
        <w:jc w:val="both"/>
      </w:pPr>
      <w:r>
        <w:t>Las funciones que cumple este subsistema se relacionan con los siguientes casos de uso:</w:t>
      </w:r>
    </w:p>
    <w:p w:rsidR="006202C3" w:rsidRDefault="006202C3" w:rsidP="006202C3">
      <w:pPr>
        <w:pStyle w:val="Prrafodelista"/>
        <w:numPr>
          <w:ilvl w:val="0"/>
          <w:numId w:val="14"/>
        </w:numPr>
        <w:jc w:val="both"/>
      </w:pPr>
      <w:r>
        <w:t>Crear usuario.</w:t>
      </w:r>
    </w:p>
    <w:p w:rsidR="006202C3" w:rsidRDefault="006202C3" w:rsidP="006202C3">
      <w:pPr>
        <w:pStyle w:val="Prrafodelista"/>
        <w:numPr>
          <w:ilvl w:val="0"/>
          <w:numId w:val="14"/>
        </w:numPr>
        <w:jc w:val="both"/>
      </w:pPr>
      <w:r>
        <w:t>Buscar usuario.</w:t>
      </w:r>
    </w:p>
    <w:p w:rsidR="006202C3" w:rsidRDefault="006202C3" w:rsidP="006202C3">
      <w:pPr>
        <w:pStyle w:val="Prrafodelista"/>
        <w:numPr>
          <w:ilvl w:val="0"/>
          <w:numId w:val="14"/>
        </w:numPr>
        <w:jc w:val="both"/>
      </w:pPr>
      <w:r>
        <w:t>Borrar usuario.</w:t>
      </w:r>
    </w:p>
    <w:p w:rsidR="006202C3" w:rsidRDefault="006202C3" w:rsidP="006202C3">
      <w:pPr>
        <w:pStyle w:val="Prrafodelista"/>
        <w:numPr>
          <w:ilvl w:val="0"/>
          <w:numId w:val="14"/>
        </w:numPr>
        <w:jc w:val="both"/>
      </w:pPr>
      <w:r>
        <w:t>Modificar usuario.</w:t>
      </w:r>
    </w:p>
    <w:p w:rsidR="006202C3" w:rsidRDefault="006202C3" w:rsidP="006202C3">
      <w:pPr>
        <w:pStyle w:val="Prrafodelista"/>
        <w:numPr>
          <w:ilvl w:val="0"/>
          <w:numId w:val="14"/>
        </w:numPr>
        <w:jc w:val="both"/>
      </w:pPr>
      <w:r>
        <w:t>Crear rol.</w:t>
      </w:r>
    </w:p>
    <w:p w:rsidR="006202C3" w:rsidRDefault="006202C3" w:rsidP="006202C3">
      <w:pPr>
        <w:pStyle w:val="Prrafodelista"/>
        <w:numPr>
          <w:ilvl w:val="0"/>
          <w:numId w:val="14"/>
        </w:numPr>
        <w:jc w:val="both"/>
      </w:pPr>
      <w:r>
        <w:t>Buscar rol.</w:t>
      </w:r>
    </w:p>
    <w:p w:rsidR="006202C3" w:rsidRDefault="006202C3" w:rsidP="006202C3">
      <w:pPr>
        <w:pStyle w:val="Prrafodelista"/>
        <w:numPr>
          <w:ilvl w:val="0"/>
          <w:numId w:val="14"/>
        </w:numPr>
        <w:jc w:val="both"/>
      </w:pPr>
      <w:r>
        <w:t>Borrar rol.</w:t>
      </w:r>
    </w:p>
    <w:p w:rsidR="006202C3" w:rsidRDefault="006202C3" w:rsidP="006202C3">
      <w:pPr>
        <w:pStyle w:val="Prrafodelista"/>
        <w:numPr>
          <w:ilvl w:val="0"/>
          <w:numId w:val="14"/>
        </w:numPr>
        <w:jc w:val="both"/>
      </w:pPr>
      <w:r>
        <w:t>Modificar rol</w:t>
      </w:r>
    </w:p>
    <w:p w:rsidR="006202C3" w:rsidRDefault="006202C3" w:rsidP="006202C3">
      <w:pPr>
        <w:pStyle w:val="Prrafodelista"/>
        <w:numPr>
          <w:ilvl w:val="0"/>
          <w:numId w:val="14"/>
        </w:numPr>
        <w:jc w:val="both"/>
      </w:pPr>
      <w:r>
        <w:t>Crear permiso.</w:t>
      </w:r>
    </w:p>
    <w:p w:rsidR="006202C3" w:rsidRDefault="006202C3" w:rsidP="006202C3">
      <w:pPr>
        <w:pStyle w:val="Prrafodelista"/>
        <w:numPr>
          <w:ilvl w:val="0"/>
          <w:numId w:val="14"/>
        </w:numPr>
        <w:jc w:val="both"/>
      </w:pPr>
      <w:r>
        <w:t>Buscar permiso.</w:t>
      </w:r>
    </w:p>
    <w:p w:rsidR="006202C3" w:rsidRDefault="006202C3" w:rsidP="006202C3">
      <w:pPr>
        <w:pStyle w:val="Prrafodelista"/>
        <w:numPr>
          <w:ilvl w:val="0"/>
          <w:numId w:val="14"/>
        </w:numPr>
        <w:jc w:val="both"/>
      </w:pPr>
      <w:r>
        <w:t>Borrar permiso.</w:t>
      </w:r>
    </w:p>
    <w:p w:rsidR="006202C3" w:rsidRDefault="006202C3" w:rsidP="006202C3">
      <w:pPr>
        <w:jc w:val="both"/>
      </w:pPr>
      <w:r>
        <w:t xml:space="preserve"> Por lo tanto, podemos decir que mediante el uso de este subsistema se podrá realizar la creación de usuarios, roles y permisos. Gestionar los roles que cumple un determinado usuario, junto con los permisos asociados a dicho rol.</w:t>
      </w:r>
    </w:p>
    <w:p w:rsidR="006202C3" w:rsidRDefault="006202C3" w:rsidP="006202C3">
      <w:pPr>
        <w:jc w:val="both"/>
      </w:pPr>
      <w:r>
        <w:t>Con esto se puede establecer las opciones que tiene disponible un usuario y presentarlas según corresponda. Se brinda un acceso al sistema para aquellas opciones habilitadas que tenga el usuario.</w:t>
      </w:r>
    </w:p>
    <w:p w:rsidR="006202C3" w:rsidRDefault="006202C3" w:rsidP="004114A8">
      <w:pPr>
        <w:pStyle w:val="Ttulo3"/>
      </w:pPr>
      <w:bookmarkStart w:id="94" w:name="_Toc496188381"/>
      <w:r>
        <w:t>Subordinados</w:t>
      </w:r>
      <w:bookmarkEnd w:id="94"/>
    </w:p>
    <w:p w:rsidR="00E23B04" w:rsidRDefault="00E23B04" w:rsidP="00E23B04">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806FFB" w:rsidRDefault="00806FFB" w:rsidP="00806FFB">
      <w:pPr>
        <w:pStyle w:val="Prrafodelista"/>
        <w:numPr>
          <w:ilvl w:val="0"/>
          <w:numId w:val="14"/>
        </w:numPr>
        <w:jc w:val="both"/>
      </w:pPr>
      <w:r w:rsidRPr="00553AAF">
        <w:rPr>
          <w:b/>
        </w:rPr>
        <w:t>Modelos</w:t>
      </w:r>
      <w:r>
        <w:t xml:space="preserve">. </w:t>
      </w:r>
      <w:r>
        <w:t xml:space="preserve">Los modelos que componen este subsistema son: </w:t>
      </w:r>
      <w:r>
        <w:t>Usuario, Usuario Google, Usuarios, Rol, Roles, Permiso y Permisos</w:t>
      </w:r>
      <w:r>
        <w:t>. La descripción de estos objetos se ha realizado en el apartado de Diseño de Objetos.</w:t>
      </w:r>
    </w:p>
    <w:p w:rsidR="006202C3" w:rsidRDefault="00806FFB" w:rsidP="00806FFB">
      <w:pPr>
        <w:pStyle w:val="Prrafodelista"/>
        <w:ind w:firstLine="0"/>
        <w:jc w:val="both"/>
      </w:pPr>
      <w:r>
        <w:t>A continuación se adjunta un diagrama de clases que muestra los modelos que componen al subsistema:</w:t>
      </w:r>
    </w:p>
    <w:p w:rsidR="00FA41DC" w:rsidRDefault="00FA41DC" w:rsidP="00FA41DC">
      <w:pPr>
        <w:jc w:val="center"/>
      </w:pPr>
      <w:r>
        <w:rPr>
          <w:noProof/>
          <w:lang w:val="es-AR" w:eastAsia="es-AR"/>
        </w:rPr>
        <w:lastRenderedPageBreak/>
        <w:drawing>
          <wp:inline distT="0" distB="0" distL="0" distR="0">
            <wp:extent cx="4057650" cy="2819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 - Subsistema usuarios.jpg"/>
                    <pic:cNvPicPr/>
                  </pic:nvPicPr>
                  <pic:blipFill>
                    <a:blip r:embed="rId29">
                      <a:extLst>
                        <a:ext uri="{28A0092B-C50C-407E-A947-70E740481C1C}">
                          <a14:useLocalDpi xmlns:a14="http://schemas.microsoft.com/office/drawing/2010/main" val="0"/>
                        </a:ext>
                      </a:extLst>
                    </a:blip>
                    <a:stretch>
                      <a:fillRect/>
                    </a:stretch>
                  </pic:blipFill>
                  <pic:spPr>
                    <a:xfrm>
                      <a:off x="0" y="0"/>
                      <a:ext cx="4057650" cy="2819400"/>
                    </a:xfrm>
                    <a:prstGeom prst="rect">
                      <a:avLst/>
                    </a:prstGeom>
                  </pic:spPr>
                </pic:pic>
              </a:graphicData>
            </a:graphic>
          </wp:inline>
        </w:drawing>
      </w:r>
    </w:p>
    <w:p w:rsidR="00B02944" w:rsidRPr="00B02944" w:rsidRDefault="00B02944" w:rsidP="00B02944"/>
    <w:p w:rsidR="004A0A83" w:rsidRDefault="004A0A83" w:rsidP="004A0A83">
      <w:pPr>
        <w:jc w:val="both"/>
      </w:pPr>
    </w:p>
    <w:p w:rsidR="004A0A83" w:rsidRDefault="004A0A83" w:rsidP="004A0A83">
      <w:pPr>
        <w:ind w:left="0" w:firstLine="0"/>
        <w:jc w:val="both"/>
      </w:pPr>
    </w:p>
    <w:p w:rsidR="004A0A83" w:rsidRDefault="004A0A83" w:rsidP="004A0A83">
      <w:pPr>
        <w:tabs>
          <w:tab w:val="left" w:pos="2206"/>
        </w:tabs>
        <w:jc w:val="both"/>
      </w:pPr>
      <w:r>
        <w:tab/>
      </w:r>
      <w:r>
        <w:tab/>
      </w:r>
    </w:p>
    <w:p w:rsidR="004A0A83" w:rsidRDefault="004A0A83" w:rsidP="00134816">
      <w:pPr>
        <w:jc w:val="both"/>
      </w:pPr>
    </w:p>
    <w:p w:rsidR="00F10660" w:rsidRDefault="00F10660" w:rsidP="00134816">
      <w:pPr>
        <w:jc w:val="both"/>
        <w:rPr>
          <w:i/>
        </w:rPr>
      </w:pPr>
      <w:r>
        <w:br w:type="page"/>
      </w:r>
    </w:p>
    <w:p w:rsidR="00F10660" w:rsidRDefault="00F10660" w:rsidP="00F10660">
      <w:pPr>
        <w:pStyle w:val="Ttulo1"/>
      </w:pPr>
      <w:bookmarkStart w:id="95" w:name="_Toc496188382"/>
      <w:r>
        <w:lastRenderedPageBreak/>
        <w:t>Diagramas</w:t>
      </w:r>
      <w:bookmarkEnd w:id="95"/>
    </w:p>
    <w:p w:rsidR="00C5422D" w:rsidRPr="00C5422D" w:rsidRDefault="00C5422D" w:rsidP="00F10660">
      <w:pPr>
        <w:pStyle w:val="PSI-Ttulo2"/>
      </w:pPr>
      <w:bookmarkStart w:id="96" w:name="_Toc496188383"/>
      <w:r w:rsidRPr="00C5422D">
        <w:t>Diagrama de componentes</w:t>
      </w:r>
      <w:bookmarkEnd w:id="96"/>
    </w:p>
    <w:p w:rsidR="005E40DA" w:rsidRDefault="005E40DA" w:rsidP="001B1818">
      <w:pPr>
        <w:spacing w:after="240"/>
        <w:jc w:val="both"/>
      </w:pPr>
      <w:r>
        <w:t>En el servidor se realiza una división de los componentes según: modelos, vistas y controladores. Un cliente se conecta con la vista del sistema y esta se comunica con el controlador correspondiente. El controlador se encarga de comunicar y relacionar las vistas y modelos según las funcionalidades que deban realizarse. Son los modelos los que generan las sentencias SQL que se ejecutan en la base de datos.</w:t>
      </w:r>
    </w:p>
    <w:p w:rsidR="005E40DA" w:rsidRPr="00C5422D" w:rsidRDefault="005E40DA" w:rsidP="001B1818">
      <w:pPr>
        <w:spacing w:after="240"/>
        <w:jc w:val="both"/>
      </w:pPr>
      <w:r>
        <w:rPr>
          <w:noProof/>
          <w:lang w:val="es-AR" w:eastAsia="es-AR"/>
        </w:rPr>
        <w:drawing>
          <wp:inline distT="0" distB="0" distL="0" distR="0">
            <wp:extent cx="5400040" cy="1690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1.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rsidR="00F12217" w:rsidRDefault="00C23C29" w:rsidP="001B1818">
      <w:pPr>
        <w:spacing w:after="240"/>
        <w:jc w:val="both"/>
      </w:pPr>
      <w:r>
        <w:t>Se debe mencionar que tanto las vistas, modelos como controladores se dividen según el subsistema al que pertenezcan.</w:t>
      </w:r>
    </w:p>
    <w:p w:rsidR="00055F99" w:rsidRPr="0054740D" w:rsidRDefault="00055F99" w:rsidP="00055F99">
      <w:pPr>
        <w:pStyle w:val="PSI-Ttulo2"/>
      </w:pPr>
      <w:bookmarkStart w:id="97" w:name="_Toc496188384"/>
      <w:r w:rsidRPr="0054740D">
        <w:t>Diagrama de Clases</w:t>
      </w:r>
      <w:bookmarkEnd w:id="97"/>
    </w:p>
    <w:p w:rsidR="00055F99" w:rsidRPr="0054740D" w:rsidRDefault="00244929" w:rsidP="00134816">
      <w:pPr>
        <w:jc w:val="both"/>
      </w:pPr>
      <w:r>
        <w:t>[</w:t>
      </w:r>
      <w:r w:rsidR="00055F99" w:rsidRPr="0054740D">
        <w:t>En UML el diagrama de clases es uno de los tipos de diagramas o símbolo</w:t>
      </w:r>
      <w:r w:rsidR="00C13DC4">
        <w:t xml:space="preserve"> </w:t>
      </w:r>
      <w:r w:rsidR="00055F99" w:rsidRPr="0054740D">
        <w:t>estático y tiene como fin describir la estructura de un sistema mostrando sus</w:t>
      </w:r>
      <w:r w:rsidR="00C13DC4">
        <w:t xml:space="preserve"> </w:t>
      </w:r>
      <w:r w:rsidR="00055F99" w:rsidRPr="0054740D">
        <w:t>clases, atributos y relaciones entre ellos.</w:t>
      </w:r>
      <w:r w:rsidR="00C13DC4">
        <w:t xml:space="preserve"> </w:t>
      </w:r>
      <w:r w:rsidR="00055F99" w:rsidRPr="0054740D">
        <w:t>Estos diagramas son utilizados durante el proceso de análisis y diseño de los</w:t>
      </w:r>
      <w:r w:rsidR="00C13DC4">
        <w:t xml:space="preserve"> </w:t>
      </w:r>
      <w:r w:rsidR="00055F99" w:rsidRPr="0054740D">
        <w:t>sistemas informáticos, en donde se intentan conformar el diagrama</w:t>
      </w:r>
      <w:r w:rsidR="00C13DC4">
        <w:t xml:space="preserve"> </w:t>
      </w:r>
      <w:r w:rsidR="00055F99" w:rsidRPr="0054740D">
        <w:t>conceptual de la información que se manejará en el sistema.</w:t>
      </w:r>
      <w:r w:rsidR="00C13DC4">
        <w:t xml:space="preserve"> </w:t>
      </w:r>
      <w:r w:rsidR="00055F99" w:rsidRPr="0054740D">
        <w:t>Como ya sabemos UML es un modelado de sistema Orientados a Objetos,</w:t>
      </w:r>
      <w:r w:rsidR="00C13DC4">
        <w:t xml:space="preserve"> </w:t>
      </w:r>
      <w:r w:rsidR="00055F99" w:rsidRPr="0054740D">
        <w:t>por ende los conceptos de este paradigma se incorporan a este lenguaje</w:t>
      </w:r>
      <w:r w:rsidR="00C13DC4">
        <w:t xml:space="preserve"> </w:t>
      </w:r>
      <w:r w:rsidR="00055F99" w:rsidRPr="0054740D">
        <w:t>de modelado.</w:t>
      </w:r>
    </w:p>
    <w:p w:rsidR="00055F99" w:rsidRPr="0054740D" w:rsidRDefault="00055F99" w:rsidP="00134816">
      <w:pPr>
        <w:jc w:val="both"/>
      </w:pPr>
      <w:r w:rsidRPr="0054740D">
        <w:t>Los diagramas de clases tienen las siguientes características:</w:t>
      </w:r>
    </w:p>
    <w:p w:rsidR="00055F99" w:rsidRPr="0054740D" w:rsidRDefault="00055F99" w:rsidP="00134816">
      <w:pPr>
        <w:pStyle w:val="Prrafodelista"/>
        <w:numPr>
          <w:ilvl w:val="0"/>
          <w:numId w:val="13"/>
        </w:numPr>
        <w:spacing w:before="120" w:after="120"/>
        <w:ind w:left="714" w:hanging="357"/>
        <w:contextualSpacing w:val="0"/>
        <w:jc w:val="both"/>
      </w:pPr>
      <w:r w:rsidRPr="0054740D">
        <w:t>Las clases define el ámbito de definición de un conjunto de objetos.</w:t>
      </w:r>
    </w:p>
    <w:p w:rsidR="00055F99" w:rsidRPr="0054740D" w:rsidRDefault="00055F99" w:rsidP="00134816">
      <w:pPr>
        <w:pStyle w:val="Prrafodelista"/>
        <w:numPr>
          <w:ilvl w:val="0"/>
          <w:numId w:val="13"/>
        </w:numPr>
        <w:spacing w:before="120" w:after="120"/>
        <w:ind w:left="714" w:hanging="357"/>
        <w:contextualSpacing w:val="0"/>
        <w:jc w:val="both"/>
      </w:pPr>
      <w:r w:rsidRPr="0054740D">
        <w:t>Cada objeto pertenece a una clase.</w:t>
      </w:r>
    </w:p>
    <w:p w:rsidR="00055F99" w:rsidRPr="0054740D" w:rsidRDefault="00055F99" w:rsidP="00134816">
      <w:pPr>
        <w:pStyle w:val="Prrafodelista"/>
        <w:numPr>
          <w:ilvl w:val="0"/>
          <w:numId w:val="13"/>
        </w:numPr>
        <w:spacing w:before="120" w:after="120"/>
        <w:ind w:left="714" w:hanging="357"/>
        <w:contextualSpacing w:val="0"/>
        <w:jc w:val="both"/>
      </w:pPr>
      <w:r w:rsidRPr="0054740D">
        <w:t>Los objetos se crean por instanciación de las clases.</w:t>
      </w:r>
    </w:p>
    <w:p w:rsidR="00055F99" w:rsidRPr="0054740D" w:rsidRDefault="00055F99" w:rsidP="00134816">
      <w:pPr>
        <w:jc w:val="both"/>
      </w:pPr>
      <w:r w:rsidRPr="0054740D">
        <w:t>En su representación gráfica contamos con:</w:t>
      </w:r>
    </w:p>
    <w:p w:rsidR="00055F99" w:rsidRPr="0054740D" w:rsidRDefault="00055F99" w:rsidP="00134816">
      <w:pPr>
        <w:pStyle w:val="Prrafodelista"/>
        <w:numPr>
          <w:ilvl w:val="0"/>
          <w:numId w:val="13"/>
        </w:numPr>
        <w:spacing w:before="120" w:after="120"/>
        <w:ind w:left="714" w:hanging="357"/>
        <w:contextualSpacing w:val="0"/>
        <w:jc w:val="both"/>
      </w:pPr>
      <w:r w:rsidRPr="0054740D">
        <w:t>Nombre de la Clase.</w:t>
      </w:r>
    </w:p>
    <w:p w:rsidR="00055F99" w:rsidRPr="0054740D" w:rsidRDefault="00055F99" w:rsidP="00134816">
      <w:pPr>
        <w:pStyle w:val="Prrafodelista"/>
        <w:numPr>
          <w:ilvl w:val="0"/>
          <w:numId w:val="13"/>
        </w:numPr>
        <w:spacing w:before="120" w:after="120"/>
        <w:ind w:left="714" w:hanging="357"/>
        <w:contextualSpacing w:val="0"/>
        <w:jc w:val="both"/>
      </w:pPr>
      <w:r w:rsidRPr="0054740D">
        <w:t>Atributos de la Clase.</w:t>
      </w:r>
    </w:p>
    <w:p w:rsidR="00055F99" w:rsidRPr="0054740D" w:rsidRDefault="00055F99" w:rsidP="00134816">
      <w:pPr>
        <w:pStyle w:val="Prrafodelista"/>
        <w:numPr>
          <w:ilvl w:val="0"/>
          <w:numId w:val="13"/>
        </w:numPr>
        <w:spacing w:before="120" w:after="120"/>
        <w:ind w:left="714" w:hanging="357"/>
        <w:contextualSpacing w:val="0"/>
        <w:jc w:val="both"/>
      </w:pPr>
      <w:proofErr w:type="spellStart"/>
      <w:r w:rsidRPr="00134816">
        <w:rPr>
          <w:lang w:val="en-US"/>
        </w:rPr>
        <w:t>Operaciones</w:t>
      </w:r>
      <w:proofErr w:type="spellEnd"/>
      <w:r w:rsidRPr="00134816">
        <w:rPr>
          <w:lang w:val="en-US"/>
        </w:rPr>
        <w:t xml:space="preserve"> con las </w:t>
      </w:r>
      <w:proofErr w:type="spellStart"/>
      <w:r w:rsidRPr="00134816">
        <w:rPr>
          <w:lang w:val="en-US"/>
        </w:rPr>
        <w:t>Clases</w:t>
      </w:r>
      <w:proofErr w:type="spellEnd"/>
      <w:r w:rsidRPr="00134816">
        <w:rPr>
          <w:lang w:val="en-US"/>
        </w:rPr>
        <w:t>.</w:t>
      </w:r>
      <w:r w:rsidR="00244929" w:rsidRPr="00FB72DC">
        <w:t>]</w:t>
      </w:r>
    </w:p>
    <w:p w:rsidR="00055F99" w:rsidRDefault="00055F99" w:rsidP="00691305">
      <w:pPr>
        <w:pStyle w:val="PSI-ComentarioVieta"/>
      </w:pPr>
    </w:p>
    <w:p w:rsidR="00055F99" w:rsidRDefault="00F12217" w:rsidP="00691305">
      <w:pPr>
        <w:pStyle w:val="PSI-ComentarioVieta"/>
        <w:rPr>
          <w:lang w:val="en-US"/>
        </w:rPr>
      </w:pPr>
      <w:r>
        <w:rPr>
          <w:noProof/>
          <w:lang w:eastAsia="es-AR"/>
        </w:rPr>
        <w:lastRenderedPageBreak/>
        <w:drawing>
          <wp:inline distT="0" distB="0" distL="0" distR="0">
            <wp:extent cx="5400040" cy="4446270"/>
            <wp:effectExtent l="19050" t="0" r="0" b="0"/>
            <wp:docPr id="11" name="10 Imagen" descr="Diagram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6.jpeg"/>
                    <pic:cNvPicPr/>
                  </pic:nvPicPr>
                  <pic:blipFill>
                    <a:blip r:embed="rId31" cstate="print"/>
                    <a:stretch>
                      <a:fillRect/>
                    </a:stretch>
                  </pic:blipFill>
                  <pic:spPr>
                    <a:xfrm>
                      <a:off x="0" y="0"/>
                      <a:ext cx="5400040" cy="4446270"/>
                    </a:xfrm>
                    <a:prstGeom prst="rect">
                      <a:avLst/>
                    </a:prstGeom>
                  </pic:spPr>
                </pic:pic>
              </a:graphicData>
            </a:graphic>
          </wp:inline>
        </w:drawing>
      </w:r>
    </w:p>
    <w:p w:rsidR="00055F99" w:rsidRDefault="00055F99" w:rsidP="00691305">
      <w:pPr>
        <w:pStyle w:val="PSI-ComentarioVieta"/>
      </w:pPr>
    </w:p>
    <w:p w:rsidR="00D57F72" w:rsidRDefault="00D57F72" w:rsidP="00D57F72">
      <w:pPr>
        <w:pStyle w:val="PSI-Ttulo2"/>
      </w:pPr>
      <w:bookmarkStart w:id="98" w:name="_Toc235346349"/>
      <w:bookmarkStart w:id="99" w:name="_Toc496188385"/>
      <w:r>
        <w:t>Diagrama de Secuencia</w:t>
      </w:r>
      <w:bookmarkEnd w:id="98"/>
      <w:bookmarkEnd w:id="99"/>
    </w:p>
    <w:p w:rsidR="00D57F72" w:rsidRDefault="00D57F72" w:rsidP="00134816">
      <w:pPr>
        <w:jc w:val="both"/>
      </w:pPr>
      <w:r>
        <w:t>[</w:t>
      </w:r>
      <w:r w:rsidRPr="00036E96">
        <w:t xml:space="preserve">En el </w:t>
      </w:r>
      <w:r w:rsidRPr="00036E96">
        <w:rPr>
          <w:rFonts w:ascii="Garamond-Italic" w:hAnsi="Garamond-Italic" w:cs="Garamond-Italic"/>
          <w:iCs/>
        </w:rPr>
        <w:t xml:space="preserve">diagrama de secuencia </w:t>
      </w:r>
      <w:r w:rsidRPr="00036E96">
        <w:t xml:space="preserve">se muestra la interacción de los objetos que componen un sistema de forma temporal. </w:t>
      </w:r>
    </w:p>
    <w:p w:rsidR="00D57F72" w:rsidRPr="003D2DEB" w:rsidRDefault="00D57F72" w:rsidP="00134816">
      <w:pPr>
        <w:jc w:val="both"/>
      </w:pPr>
      <w:r w:rsidRPr="003D2DEB">
        <w:t>Un diagrama de secuencia muestra la interacción de un conjunto de objetos en una aplicación a través del tiempo y se modela para cada método de la clase</w:t>
      </w:r>
      <w:r>
        <w:t>]</w:t>
      </w:r>
    </w:p>
    <w:p w:rsidR="00D57F72" w:rsidRDefault="00D57F72" w:rsidP="00D57F72">
      <w:pPr>
        <w:pStyle w:val="PSI-Normal"/>
        <w:jc w:val="center"/>
      </w:pPr>
      <w:r>
        <w:rPr>
          <w:noProof/>
          <w:lang w:eastAsia="es-AR"/>
        </w:rPr>
        <w:lastRenderedPageBreak/>
        <w:drawing>
          <wp:inline distT="0" distB="0" distL="0" distR="0">
            <wp:extent cx="5137741" cy="2946377"/>
            <wp:effectExtent l="19050" t="0" r="5759"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148179" cy="2952363"/>
                    </a:xfrm>
                    <a:prstGeom prst="rect">
                      <a:avLst/>
                    </a:prstGeom>
                    <a:noFill/>
                    <a:ln w="9525">
                      <a:noFill/>
                      <a:miter lim="800000"/>
                      <a:headEnd/>
                      <a:tailEnd/>
                    </a:ln>
                  </pic:spPr>
                </pic:pic>
              </a:graphicData>
            </a:graphic>
          </wp:inline>
        </w:drawing>
      </w:r>
    </w:p>
    <w:p w:rsidR="00006311" w:rsidRPr="00354809" w:rsidRDefault="00006311" w:rsidP="00006311">
      <w:pPr>
        <w:pStyle w:val="PSI-Ttulo2"/>
      </w:pPr>
      <w:bookmarkStart w:id="100" w:name="_Toc496188386"/>
      <w:r w:rsidRPr="00354809">
        <w:t>Diagramas de Paquetes</w:t>
      </w:r>
      <w:bookmarkEnd w:id="100"/>
    </w:p>
    <w:p w:rsidR="00006311" w:rsidRPr="00354809" w:rsidRDefault="00244929" w:rsidP="00134816">
      <w:pPr>
        <w:jc w:val="both"/>
      </w:pPr>
      <w:r>
        <w:t>[</w:t>
      </w:r>
      <w:r w:rsidR="00006311" w:rsidRPr="00354809">
        <w:t>Los diagramas de Paquetes se usan para reflejar la organización de</w:t>
      </w:r>
      <w:r w:rsidR="00BD4F46">
        <w:t xml:space="preserve"> </w:t>
      </w:r>
      <w:r w:rsidR="00006311" w:rsidRPr="00354809">
        <w:t>paquetes y sus elementos. Los usos más comunes de para los diagrama de</w:t>
      </w:r>
      <w:r w:rsidR="00BD4F46">
        <w:t xml:space="preserve"> </w:t>
      </w:r>
      <w:r w:rsidR="00006311" w:rsidRPr="00354809">
        <w:t>paquete son para organizar diagramas de casos de uso y diagramas de</w:t>
      </w:r>
      <w:r w:rsidR="00BD4F46">
        <w:t xml:space="preserve"> </w:t>
      </w:r>
      <w:r w:rsidR="00006311" w:rsidRPr="00354809">
        <w:t>clases, estos paquetes son como grandes contenedores de clases.</w:t>
      </w:r>
    </w:p>
    <w:p w:rsidR="00006311" w:rsidRPr="006872CB" w:rsidRDefault="00006311" w:rsidP="00134816">
      <w:pPr>
        <w:jc w:val="both"/>
      </w:pPr>
      <w:r w:rsidRPr="00354809">
        <w:t>Los elementos contenidos en un paquete comparten el mismo espacio de</w:t>
      </w:r>
      <w:r w:rsidR="00BD4F46">
        <w:t xml:space="preserve"> </w:t>
      </w:r>
      <w:r w:rsidRPr="00354809">
        <w:t xml:space="preserve">nombres, esto significa que los elementos contenidos en un mismo </w:t>
      </w:r>
      <w:proofErr w:type="spellStart"/>
      <w:r w:rsidRPr="00354809">
        <w:t>espaciode</w:t>
      </w:r>
      <w:proofErr w:type="spellEnd"/>
      <w:r w:rsidRPr="00354809">
        <w:t xml:space="preserve"> nombres específico deben tener nombres </w:t>
      </w:r>
      <w:proofErr w:type="spellStart"/>
      <w:r w:rsidRPr="00354809">
        <w:t>únicos.Como</w:t>
      </w:r>
      <w:proofErr w:type="spellEnd"/>
      <w:r w:rsidRPr="00354809">
        <w:t xml:space="preserve"> otra característica de estos diagramas, cada paquete se </w:t>
      </w:r>
      <w:proofErr w:type="spellStart"/>
      <w:r w:rsidRPr="00354809">
        <w:t>debeidentificar</w:t>
      </w:r>
      <w:proofErr w:type="spellEnd"/>
      <w:r w:rsidRPr="00354809">
        <w:t xml:space="preserve"> con un nombre único y opcionalmente mostrar todos </w:t>
      </w:r>
      <w:proofErr w:type="spellStart"/>
      <w:r w:rsidRPr="00354809">
        <w:t>loselementos</w:t>
      </w:r>
      <w:proofErr w:type="spellEnd"/>
      <w:r w:rsidRPr="00354809">
        <w:t xml:space="preserve"> dentro del mismo.</w:t>
      </w:r>
      <w:r w:rsidR="00244929">
        <w:t>]</w:t>
      </w:r>
      <w:r>
        <w:tab/>
      </w:r>
      <w:r w:rsidR="00F12217">
        <w:br/>
      </w:r>
    </w:p>
    <w:p w:rsidR="00D57F72" w:rsidRDefault="00F12217" w:rsidP="00D57F72">
      <w:pPr>
        <w:pStyle w:val="PSI-Normal"/>
        <w:jc w:val="center"/>
      </w:pPr>
      <w:r>
        <w:rPr>
          <w:noProof/>
          <w:lang w:eastAsia="es-AR"/>
        </w:rPr>
        <w:drawing>
          <wp:inline distT="0" distB="0" distL="0" distR="0">
            <wp:extent cx="4051004" cy="2897693"/>
            <wp:effectExtent l="19050" t="0" r="6646" b="0"/>
            <wp:docPr id="13" name="12 Imagen" descr="Diagra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4.JPG"/>
                    <pic:cNvPicPr/>
                  </pic:nvPicPr>
                  <pic:blipFill>
                    <a:blip r:embed="rId33" cstate="print"/>
                    <a:stretch>
                      <a:fillRect/>
                    </a:stretch>
                  </pic:blipFill>
                  <pic:spPr>
                    <a:xfrm>
                      <a:off x="0" y="0"/>
                      <a:ext cx="4053016" cy="2899133"/>
                    </a:xfrm>
                    <a:prstGeom prst="rect">
                      <a:avLst/>
                    </a:prstGeom>
                  </pic:spPr>
                </pic:pic>
              </a:graphicData>
            </a:graphic>
          </wp:inline>
        </w:drawing>
      </w:r>
    </w:p>
    <w:p w:rsidR="00D57F72" w:rsidRPr="00B64180" w:rsidRDefault="00D57F72" w:rsidP="00D57F72">
      <w:pPr>
        <w:pStyle w:val="PSI-Ttulo2"/>
      </w:pPr>
      <w:bookmarkStart w:id="101" w:name="_Toc496188387"/>
      <w:r w:rsidRPr="00B64180">
        <w:lastRenderedPageBreak/>
        <w:t>Diagrama de Colaboración</w:t>
      </w:r>
      <w:bookmarkEnd w:id="101"/>
    </w:p>
    <w:p w:rsidR="00D57F72" w:rsidRPr="00B64180" w:rsidRDefault="002B30D4" w:rsidP="00134816">
      <w:pPr>
        <w:jc w:val="both"/>
      </w:pPr>
      <w:r>
        <w:t>[</w:t>
      </w:r>
      <w:r w:rsidR="00D57F72" w:rsidRPr="00B64180">
        <w:t xml:space="preserve">Un diagrama de colaboración, se puede decir que es una </w:t>
      </w:r>
      <w:proofErr w:type="spellStart"/>
      <w:r w:rsidR="00D57F72" w:rsidRPr="00B64180">
        <w:t>formaalternativa</w:t>
      </w:r>
      <w:proofErr w:type="spellEnd"/>
      <w:r w:rsidR="00D57F72" w:rsidRPr="00B64180">
        <w:t xml:space="preserve"> al diagrama de secuencias a la hora de mostrar un escenario.</w:t>
      </w:r>
    </w:p>
    <w:p w:rsidR="00D57F72" w:rsidRPr="00B64180" w:rsidRDefault="00D57F72" w:rsidP="00134816">
      <w:pPr>
        <w:jc w:val="both"/>
      </w:pPr>
      <w:r w:rsidRPr="00B64180">
        <w:t xml:space="preserve">Este tipo de diagrama muestra las interacciones que ocurren entre </w:t>
      </w:r>
      <w:proofErr w:type="spellStart"/>
      <w:r w:rsidRPr="00B64180">
        <w:t>losobjetos</w:t>
      </w:r>
      <w:proofErr w:type="spellEnd"/>
      <w:r w:rsidRPr="00B64180">
        <w:t xml:space="preserve"> que participan en una situación </w:t>
      </w:r>
      <w:proofErr w:type="spellStart"/>
      <w:r w:rsidRPr="00B64180">
        <w:t>determinada.A</w:t>
      </w:r>
      <w:proofErr w:type="spellEnd"/>
      <w:r w:rsidRPr="00B64180">
        <w:t xml:space="preserve"> diferencia del diagrama de secuencia, el diagrama de colaboración </w:t>
      </w:r>
      <w:proofErr w:type="spellStart"/>
      <w:r w:rsidRPr="00B64180">
        <w:t>seenfoca</w:t>
      </w:r>
      <w:proofErr w:type="spellEnd"/>
      <w:r w:rsidRPr="00B64180">
        <w:t xml:space="preserve"> en la relación entre los objetos y su topología de </w:t>
      </w:r>
      <w:proofErr w:type="spellStart"/>
      <w:r w:rsidRPr="00B64180">
        <w:t>comunicación.En</w:t>
      </w:r>
      <w:proofErr w:type="spellEnd"/>
      <w:r w:rsidRPr="00B64180">
        <w:t xml:space="preserve"> estos diagramas los mensajes enviados de un objeto a otro se </w:t>
      </w:r>
      <w:proofErr w:type="spellStart"/>
      <w:r w:rsidRPr="00B64180">
        <w:t>representamediante</w:t>
      </w:r>
      <w:proofErr w:type="spellEnd"/>
      <w:r w:rsidRPr="00B64180">
        <w:t xml:space="preserve"> flechas, acompañado del nombre del mensaje, los parámetros </w:t>
      </w:r>
      <w:proofErr w:type="spellStart"/>
      <w:r w:rsidRPr="00B64180">
        <w:t>yla</w:t>
      </w:r>
      <w:proofErr w:type="spellEnd"/>
      <w:r w:rsidRPr="00B64180">
        <w:t xml:space="preserve"> secuencia del mensaje.</w:t>
      </w:r>
    </w:p>
    <w:p w:rsidR="00D57F72" w:rsidRDefault="00D57F72" w:rsidP="00134816">
      <w:pPr>
        <w:jc w:val="both"/>
      </w:pPr>
      <w:r w:rsidRPr="00B64180">
        <w:t xml:space="preserve">Estos diagramas están indicados para mostrar una situación o flujo </w:t>
      </w:r>
      <w:proofErr w:type="spellStart"/>
      <w:r w:rsidRPr="00B64180">
        <w:t>deprograma</w:t>
      </w:r>
      <w:proofErr w:type="spellEnd"/>
      <w:r w:rsidRPr="00B64180">
        <w:t xml:space="preserve"> específico y son considerados uno de los mejores </w:t>
      </w:r>
      <w:proofErr w:type="spellStart"/>
      <w:r w:rsidRPr="00B64180">
        <w:t>diagramaspara</w:t>
      </w:r>
      <w:proofErr w:type="spellEnd"/>
      <w:r w:rsidRPr="00B64180">
        <w:t xml:space="preserve"> mostrar o explicar rápidamente un proceso dentro de la lógica </w:t>
      </w:r>
      <w:proofErr w:type="spellStart"/>
      <w:r w:rsidRPr="00B64180">
        <w:t>del</w:t>
      </w:r>
      <w:r w:rsidRPr="00B24DEA">
        <w:t>programa</w:t>
      </w:r>
      <w:proofErr w:type="spellEnd"/>
      <w:r w:rsidRPr="00B24DEA">
        <w:t>.</w:t>
      </w:r>
      <w:r w:rsidR="002B30D4">
        <w:t>]</w:t>
      </w:r>
    </w:p>
    <w:p w:rsidR="00F12217" w:rsidRPr="007C39B1" w:rsidRDefault="00F12217" w:rsidP="00691305">
      <w:pPr>
        <w:pStyle w:val="PSI-Comentario"/>
      </w:pPr>
    </w:p>
    <w:p w:rsidR="00D57F72" w:rsidRDefault="00F12217" w:rsidP="00D57F72">
      <w:pPr>
        <w:pStyle w:val="PSI-Normal"/>
        <w:jc w:val="center"/>
      </w:pPr>
      <w:r>
        <w:rPr>
          <w:noProof/>
          <w:lang w:eastAsia="es-AR"/>
        </w:rPr>
        <w:drawing>
          <wp:inline distT="0" distB="0" distL="0" distR="0">
            <wp:extent cx="2670987" cy="3085799"/>
            <wp:effectExtent l="19050" t="0" r="0" b="0"/>
            <wp:docPr id="14" name="13 Imagen" descr="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jpeg"/>
                    <pic:cNvPicPr/>
                  </pic:nvPicPr>
                  <pic:blipFill>
                    <a:blip r:embed="rId34" cstate="print"/>
                    <a:stretch>
                      <a:fillRect/>
                    </a:stretch>
                  </pic:blipFill>
                  <pic:spPr>
                    <a:xfrm>
                      <a:off x="0" y="0"/>
                      <a:ext cx="2674285" cy="3089609"/>
                    </a:xfrm>
                    <a:prstGeom prst="rect">
                      <a:avLst/>
                    </a:prstGeom>
                  </pic:spPr>
                </pic:pic>
              </a:graphicData>
            </a:graphic>
          </wp:inline>
        </w:drawing>
      </w:r>
    </w:p>
    <w:p w:rsidR="00D57F72" w:rsidRDefault="00D57F72" w:rsidP="00D57F72">
      <w:pPr>
        <w:pStyle w:val="PSI-Normal"/>
        <w:jc w:val="center"/>
      </w:pPr>
    </w:p>
    <w:p w:rsidR="00354809" w:rsidRDefault="00354809" w:rsidP="001C654E">
      <w:pPr>
        <w:pStyle w:val="PSI-Ttulo3"/>
      </w:pPr>
    </w:p>
    <w:sectPr w:rsidR="00354809" w:rsidSect="0092483A">
      <w:headerReference w:type="default" r:id="rId35"/>
      <w:footerReference w:type="default" r:id="rId36"/>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68F" w:rsidRDefault="0059568F" w:rsidP="00C94FBE">
      <w:pPr>
        <w:spacing w:before="0" w:line="240" w:lineRule="auto"/>
      </w:pPr>
      <w:r>
        <w:separator/>
      </w:r>
    </w:p>
    <w:p w:rsidR="0059568F" w:rsidRDefault="0059568F"/>
  </w:endnote>
  <w:endnote w:type="continuationSeparator" w:id="0">
    <w:p w:rsidR="0059568F" w:rsidRDefault="0059568F" w:rsidP="00C94FBE">
      <w:pPr>
        <w:spacing w:before="0" w:line="240" w:lineRule="auto"/>
      </w:pPr>
      <w:r>
        <w:continuationSeparator/>
      </w:r>
    </w:p>
    <w:p w:rsidR="0059568F" w:rsidRDefault="005956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aramon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B04" w:rsidRDefault="00E23B04"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7E715D">
          <w:rPr>
            <w:rFonts w:asciiTheme="majorHAnsi" w:hAnsiTheme="majorHAnsi" w:cstheme="majorHAnsi"/>
            <w:noProof/>
          </w:rPr>
          <w:t>31</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7E715D">
          <w:rPr>
            <w:rFonts w:asciiTheme="majorHAnsi" w:hAnsiTheme="majorHAnsi" w:cstheme="majorHAnsi"/>
            <w:noProof/>
          </w:rPr>
          <w:t>31</w:t>
        </w:r>
        <w:r w:rsidRPr="00DD5A70">
          <w:rPr>
            <w:rFonts w:asciiTheme="majorHAnsi" w:hAnsiTheme="majorHAnsi" w:cstheme="majorHAnsi"/>
          </w:rPr>
          <w:fldChar w:fldCharType="end"/>
        </w:r>
      </w:sdtContent>
    </w:sdt>
  </w:p>
  <w:p w:rsidR="00E23B04" w:rsidRDefault="00E23B04" w:rsidP="00134816">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68F" w:rsidRDefault="0059568F" w:rsidP="00C94FBE">
      <w:pPr>
        <w:spacing w:before="0" w:line="240" w:lineRule="auto"/>
      </w:pPr>
      <w:r>
        <w:separator/>
      </w:r>
    </w:p>
    <w:p w:rsidR="0059568F" w:rsidRDefault="0059568F"/>
  </w:footnote>
  <w:footnote w:type="continuationSeparator" w:id="0">
    <w:p w:rsidR="0059568F" w:rsidRDefault="0059568F" w:rsidP="00C94FBE">
      <w:pPr>
        <w:spacing w:before="0" w:line="240" w:lineRule="auto"/>
      </w:pPr>
      <w:r>
        <w:continuationSeparator/>
      </w:r>
    </w:p>
    <w:p w:rsidR="0059568F" w:rsidRDefault="0059568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E23B04" w:rsidRDefault="00E23B04">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rsidR="00E23B04" w:rsidRPr="000F4F97" w:rsidRDefault="00E23B04"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 w15:restartNumberingAfterBreak="0">
    <w:nsid w:val="47F4134E"/>
    <w:multiLevelType w:val="hybridMultilevel"/>
    <w:tmpl w:val="6C44EEA4"/>
    <w:lvl w:ilvl="0" w:tplc="176612A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8"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9"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7C702525"/>
    <w:multiLevelType w:val="hybridMultilevel"/>
    <w:tmpl w:val="08808A22"/>
    <w:lvl w:ilvl="0" w:tplc="3B1E6FC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abstractNum w:abstractNumId="12" w15:restartNumberingAfterBreak="0">
    <w:nsid w:val="7DFE5330"/>
    <w:multiLevelType w:val="hybridMultilevel"/>
    <w:tmpl w:val="44D4D49E"/>
    <w:lvl w:ilvl="0" w:tplc="BF92E78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7"/>
  </w:num>
  <w:num w:numId="4">
    <w:abstractNumId w:val="7"/>
  </w:num>
  <w:num w:numId="5">
    <w:abstractNumId w:val="1"/>
  </w:num>
  <w:num w:numId="6">
    <w:abstractNumId w:val="2"/>
  </w:num>
  <w:num w:numId="7">
    <w:abstractNumId w:val="3"/>
  </w:num>
  <w:num w:numId="8">
    <w:abstractNumId w:val="0"/>
  </w:num>
  <w:num w:numId="9">
    <w:abstractNumId w:val="9"/>
  </w:num>
  <w:num w:numId="10">
    <w:abstractNumId w:val="11"/>
  </w:num>
  <w:num w:numId="11">
    <w:abstractNumId w:val="4"/>
  </w:num>
  <w:num w:numId="12">
    <w:abstractNumId w:val="8"/>
  </w:num>
  <w:num w:numId="13">
    <w:abstractNumId w:val="12"/>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134816"/>
    <w:rsid w:val="00001CCE"/>
    <w:rsid w:val="00006311"/>
    <w:rsid w:val="00011BED"/>
    <w:rsid w:val="00011EE4"/>
    <w:rsid w:val="00012704"/>
    <w:rsid w:val="000146B1"/>
    <w:rsid w:val="00017EFE"/>
    <w:rsid w:val="0004196D"/>
    <w:rsid w:val="00042DB4"/>
    <w:rsid w:val="000441D9"/>
    <w:rsid w:val="00045838"/>
    <w:rsid w:val="00045F1A"/>
    <w:rsid w:val="00047CFD"/>
    <w:rsid w:val="00055F99"/>
    <w:rsid w:val="00087F53"/>
    <w:rsid w:val="00092BC0"/>
    <w:rsid w:val="00093424"/>
    <w:rsid w:val="000A0FE7"/>
    <w:rsid w:val="000A3639"/>
    <w:rsid w:val="000A5ABD"/>
    <w:rsid w:val="000B1B32"/>
    <w:rsid w:val="000B4B51"/>
    <w:rsid w:val="000C4C42"/>
    <w:rsid w:val="000C4E31"/>
    <w:rsid w:val="000D22D5"/>
    <w:rsid w:val="000D4C6E"/>
    <w:rsid w:val="000F0E00"/>
    <w:rsid w:val="000F1888"/>
    <w:rsid w:val="000F23F7"/>
    <w:rsid w:val="000F4F97"/>
    <w:rsid w:val="000F7460"/>
    <w:rsid w:val="000F79DF"/>
    <w:rsid w:val="00100201"/>
    <w:rsid w:val="00101C4D"/>
    <w:rsid w:val="0010416D"/>
    <w:rsid w:val="001117D6"/>
    <w:rsid w:val="0011502A"/>
    <w:rsid w:val="001163FF"/>
    <w:rsid w:val="0012205F"/>
    <w:rsid w:val="00127B7E"/>
    <w:rsid w:val="00132B77"/>
    <w:rsid w:val="00134816"/>
    <w:rsid w:val="00137061"/>
    <w:rsid w:val="001410A7"/>
    <w:rsid w:val="00143521"/>
    <w:rsid w:val="001442B0"/>
    <w:rsid w:val="00144AE4"/>
    <w:rsid w:val="00150702"/>
    <w:rsid w:val="00153DDE"/>
    <w:rsid w:val="00170EB9"/>
    <w:rsid w:val="00171FAA"/>
    <w:rsid w:val="00175876"/>
    <w:rsid w:val="00176CB5"/>
    <w:rsid w:val="00183953"/>
    <w:rsid w:val="00185A46"/>
    <w:rsid w:val="00191198"/>
    <w:rsid w:val="001950C8"/>
    <w:rsid w:val="001A2EE6"/>
    <w:rsid w:val="001A6B1A"/>
    <w:rsid w:val="001B1818"/>
    <w:rsid w:val="001B600D"/>
    <w:rsid w:val="001C27FD"/>
    <w:rsid w:val="001C4311"/>
    <w:rsid w:val="001C600F"/>
    <w:rsid w:val="001C6104"/>
    <w:rsid w:val="001C654E"/>
    <w:rsid w:val="001C799E"/>
    <w:rsid w:val="001D3605"/>
    <w:rsid w:val="001E0730"/>
    <w:rsid w:val="001F116C"/>
    <w:rsid w:val="001F5F92"/>
    <w:rsid w:val="002027E8"/>
    <w:rsid w:val="0020621B"/>
    <w:rsid w:val="00206597"/>
    <w:rsid w:val="00212A2E"/>
    <w:rsid w:val="00213D87"/>
    <w:rsid w:val="002145E7"/>
    <w:rsid w:val="00217A70"/>
    <w:rsid w:val="00221E50"/>
    <w:rsid w:val="00222AA1"/>
    <w:rsid w:val="00224B75"/>
    <w:rsid w:val="00244929"/>
    <w:rsid w:val="00244DA3"/>
    <w:rsid w:val="00245415"/>
    <w:rsid w:val="00251E3D"/>
    <w:rsid w:val="002548A5"/>
    <w:rsid w:val="00266C42"/>
    <w:rsid w:val="00287207"/>
    <w:rsid w:val="00295CA9"/>
    <w:rsid w:val="002A41AA"/>
    <w:rsid w:val="002B0E32"/>
    <w:rsid w:val="002B30D4"/>
    <w:rsid w:val="002B506A"/>
    <w:rsid w:val="002B5AF9"/>
    <w:rsid w:val="002D0CCB"/>
    <w:rsid w:val="002D57DA"/>
    <w:rsid w:val="002E0AB6"/>
    <w:rsid w:val="002E62A6"/>
    <w:rsid w:val="002E7874"/>
    <w:rsid w:val="002F1461"/>
    <w:rsid w:val="002F635A"/>
    <w:rsid w:val="00307384"/>
    <w:rsid w:val="003130E3"/>
    <w:rsid w:val="003149A1"/>
    <w:rsid w:val="00333A4D"/>
    <w:rsid w:val="00335293"/>
    <w:rsid w:val="00344258"/>
    <w:rsid w:val="00344C64"/>
    <w:rsid w:val="00354809"/>
    <w:rsid w:val="003560F2"/>
    <w:rsid w:val="00363FD1"/>
    <w:rsid w:val="00376A19"/>
    <w:rsid w:val="003800B1"/>
    <w:rsid w:val="003803CC"/>
    <w:rsid w:val="00382DF4"/>
    <w:rsid w:val="00386540"/>
    <w:rsid w:val="003962F6"/>
    <w:rsid w:val="003973B3"/>
    <w:rsid w:val="003B683A"/>
    <w:rsid w:val="003B7F1F"/>
    <w:rsid w:val="003C42D9"/>
    <w:rsid w:val="003C54B1"/>
    <w:rsid w:val="003D09BC"/>
    <w:rsid w:val="003E12FE"/>
    <w:rsid w:val="003E37B2"/>
    <w:rsid w:val="003E74FD"/>
    <w:rsid w:val="0040066E"/>
    <w:rsid w:val="004114A8"/>
    <w:rsid w:val="0041164C"/>
    <w:rsid w:val="0041212B"/>
    <w:rsid w:val="004143F3"/>
    <w:rsid w:val="004164EB"/>
    <w:rsid w:val="00437DA3"/>
    <w:rsid w:val="004444C0"/>
    <w:rsid w:val="004513AB"/>
    <w:rsid w:val="004525FF"/>
    <w:rsid w:val="0045669E"/>
    <w:rsid w:val="00472A1D"/>
    <w:rsid w:val="004807AF"/>
    <w:rsid w:val="004909C2"/>
    <w:rsid w:val="00493288"/>
    <w:rsid w:val="004A0A83"/>
    <w:rsid w:val="004A54C8"/>
    <w:rsid w:val="004B14D3"/>
    <w:rsid w:val="004B2CF2"/>
    <w:rsid w:val="004B3570"/>
    <w:rsid w:val="004C2C12"/>
    <w:rsid w:val="004C5D7E"/>
    <w:rsid w:val="004D45CD"/>
    <w:rsid w:val="004D5185"/>
    <w:rsid w:val="004D52A6"/>
    <w:rsid w:val="004E3133"/>
    <w:rsid w:val="004E4935"/>
    <w:rsid w:val="004F4D25"/>
    <w:rsid w:val="005017FA"/>
    <w:rsid w:val="005046A5"/>
    <w:rsid w:val="00504A67"/>
    <w:rsid w:val="00511D9A"/>
    <w:rsid w:val="00515617"/>
    <w:rsid w:val="00524140"/>
    <w:rsid w:val="0053690A"/>
    <w:rsid w:val="00553AAF"/>
    <w:rsid w:val="00564033"/>
    <w:rsid w:val="00566CAB"/>
    <w:rsid w:val="00570244"/>
    <w:rsid w:val="00570F4F"/>
    <w:rsid w:val="00571137"/>
    <w:rsid w:val="00574DCA"/>
    <w:rsid w:val="00576051"/>
    <w:rsid w:val="00581D90"/>
    <w:rsid w:val="005857BB"/>
    <w:rsid w:val="0059568F"/>
    <w:rsid w:val="00597A23"/>
    <w:rsid w:val="005A0664"/>
    <w:rsid w:val="005A0AE0"/>
    <w:rsid w:val="005A52A2"/>
    <w:rsid w:val="005B6373"/>
    <w:rsid w:val="005C4A82"/>
    <w:rsid w:val="005E2DD5"/>
    <w:rsid w:val="005E40DA"/>
    <w:rsid w:val="005E76A4"/>
    <w:rsid w:val="005F133C"/>
    <w:rsid w:val="005F5429"/>
    <w:rsid w:val="005F60BA"/>
    <w:rsid w:val="00603E9D"/>
    <w:rsid w:val="006124BF"/>
    <w:rsid w:val="00614317"/>
    <w:rsid w:val="00616A6E"/>
    <w:rsid w:val="00617F80"/>
    <w:rsid w:val="006202C3"/>
    <w:rsid w:val="006246CF"/>
    <w:rsid w:val="006333F3"/>
    <w:rsid w:val="00653E0F"/>
    <w:rsid w:val="006554D4"/>
    <w:rsid w:val="00664F2E"/>
    <w:rsid w:val="00666B63"/>
    <w:rsid w:val="0068276A"/>
    <w:rsid w:val="00691305"/>
    <w:rsid w:val="006919D5"/>
    <w:rsid w:val="006A2495"/>
    <w:rsid w:val="006B0DC0"/>
    <w:rsid w:val="006B3371"/>
    <w:rsid w:val="006B35D9"/>
    <w:rsid w:val="006D7DDE"/>
    <w:rsid w:val="006F1AE5"/>
    <w:rsid w:val="006F2CA6"/>
    <w:rsid w:val="006F6213"/>
    <w:rsid w:val="0070494E"/>
    <w:rsid w:val="00705C02"/>
    <w:rsid w:val="00706A07"/>
    <w:rsid w:val="00707A1A"/>
    <w:rsid w:val="007119C7"/>
    <w:rsid w:val="00711DF8"/>
    <w:rsid w:val="00720F46"/>
    <w:rsid w:val="00723B0C"/>
    <w:rsid w:val="007251BA"/>
    <w:rsid w:val="007447BE"/>
    <w:rsid w:val="00746A7E"/>
    <w:rsid w:val="00751361"/>
    <w:rsid w:val="0075314B"/>
    <w:rsid w:val="00765889"/>
    <w:rsid w:val="00795780"/>
    <w:rsid w:val="007A33C6"/>
    <w:rsid w:val="007B151B"/>
    <w:rsid w:val="007B1CAC"/>
    <w:rsid w:val="007B2E53"/>
    <w:rsid w:val="007C15F6"/>
    <w:rsid w:val="007C16E7"/>
    <w:rsid w:val="007C528E"/>
    <w:rsid w:val="007C742C"/>
    <w:rsid w:val="007D1477"/>
    <w:rsid w:val="007D1E64"/>
    <w:rsid w:val="007D7477"/>
    <w:rsid w:val="007E66A5"/>
    <w:rsid w:val="007E715D"/>
    <w:rsid w:val="007F38C0"/>
    <w:rsid w:val="007F4D4F"/>
    <w:rsid w:val="00801130"/>
    <w:rsid w:val="00802EA9"/>
    <w:rsid w:val="00806FFB"/>
    <w:rsid w:val="00807784"/>
    <w:rsid w:val="00807CCB"/>
    <w:rsid w:val="00816B5F"/>
    <w:rsid w:val="00817955"/>
    <w:rsid w:val="00821B20"/>
    <w:rsid w:val="00822C20"/>
    <w:rsid w:val="00833B25"/>
    <w:rsid w:val="008539BD"/>
    <w:rsid w:val="00856550"/>
    <w:rsid w:val="00861B8F"/>
    <w:rsid w:val="008652EE"/>
    <w:rsid w:val="00866124"/>
    <w:rsid w:val="00866435"/>
    <w:rsid w:val="00867DE9"/>
    <w:rsid w:val="00870574"/>
    <w:rsid w:val="008725BA"/>
    <w:rsid w:val="0087350A"/>
    <w:rsid w:val="008746F5"/>
    <w:rsid w:val="00881C4B"/>
    <w:rsid w:val="00885BB2"/>
    <w:rsid w:val="008860FE"/>
    <w:rsid w:val="00894180"/>
    <w:rsid w:val="008970F4"/>
    <w:rsid w:val="008A040A"/>
    <w:rsid w:val="008B3B0F"/>
    <w:rsid w:val="008B6C64"/>
    <w:rsid w:val="008B6C9A"/>
    <w:rsid w:val="008C36AB"/>
    <w:rsid w:val="008C396B"/>
    <w:rsid w:val="008C4F8A"/>
    <w:rsid w:val="008C67B6"/>
    <w:rsid w:val="008D40A5"/>
    <w:rsid w:val="008E48FB"/>
    <w:rsid w:val="008E4BC4"/>
    <w:rsid w:val="008F28C8"/>
    <w:rsid w:val="00904605"/>
    <w:rsid w:val="00904CB6"/>
    <w:rsid w:val="00905508"/>
    <w:rsid w:val="00920EBE"/>
    <w:rsid w:val="0092483A"/>
    <w:rsid w:val="00931895"/>
    <w:rsid w:val="00932D29"/>
    <w:rsid w:val="009346FD"/>
    <w:rsid w:val="00934B12"/>
    <w:rsid w:val="00942049"/>
    <w:rsid w:val="0095270D"/>
    <w:rsid w:val="00964408"/>
    <w:rsid w:val="0096683E"/>
    <w:rsid w:val="0098037D"/>
    <w:rsid w:val="00992EA5"/>
    <w:rsid w:val="009A173B"/>
    <w:rsid w:val="009A3173"/>
    <w:rsid w:val="009A6BDE"/>
    <w:rsid w:val="009C595B"/>
    <w:rsid w:val="009D6659"/>
    <w:rsid w:val="009E07E4"/>
    <w:rsid w:val="009E091E"/>
    <w:rsid w:val="009E25EF"/>
    <w:rsid w:val="009E4DA8"/>
    <w:rsid w:val="009E7C15"/>
    <w:rsid w:val="009F4449"/>
    <w:rsid w:val="00A00E2D"/>
    <w:rsid w:val="00A0436A"/>
    <w:rsid w:val="00A10BF9"/>
    <w:rsid w:val="00A12B5B"/>
    <w:rsid w:val="00A13DBA"/>
    <w:rsid w:val="00A22445"/>
    <w:rsid w:val="00A2496D"/>
    <w:rsid w:val="00A45630"/>
    <w:rsid w:val="00A50ABB"/>
    <w:rsid w:val="00A53A7E"/>
    <w:rsid w:val="00A545BF"/>
    <w:rsid w:val="00A550A5"/>
    <w:rsid w:val="00A609E8"/>
    <w:rsid w:val="00A65F65"/>
    <w:rsid w:val="00A66FAA"/>
    <w:rsid w:val="00A670E3"/>
    <w:rsid w:val="00A733C5"/>
    <w:rsid w:val="00A8070B"/>
    <w:rsid w:val="00A80888"/>
    <w:rsid w:val="00A82652"/>
    <w:rsid w:val="00A839C3"/>
    <w:rsid w:val="00AA12DA"/>
    <w:rsid w:val="00AA688D"/>
    <w:rsid w:val="00AC60CF"/>
    <w:rsid w:val="00AC646D"/>
    <w:rsid w:val="00AD0562"/>
    <w:rsid w:val="00AD0A1F"/>
    <w:rsid w:val="00AD27C5"/>
    <w:rsid w:val="00AD3298"/>
    <w:rsid w:val="00AD5F2E"/>
    <w:rsid w:val="00AD65D3"/>
    <w:rsid w:val="00AE0C53"/>
    <w:rsid w:val="00AE2193"/>
    <w:rsid w:val="00AE7D64"/>
    <w:rsid w:val="00AF2482"/>
    <w:rsid w:val="00AF4D5F"/>
    <w:rsid w:val="00AF6C07"/>
    <w:rsid w:val="00B01480"/>
    <w:rsid w:val="00B02944"/>
    <w:rsid w:val="00B02D67"/>
    <w:rsid w:val="00B0695A"/>
    <w:rsid w:val="00B071F2"/>
    <w:rsid w:val="00B138FE"/>
    <w:rsid w:val="00B140EE"/>
    <w:rsid w:val="00B144C2"/>
    <w:rsid w:val="00B20663"/>
    <w:rsid w:val="00B21F60"/>
    <w:rsid w:val="00B251C8"/>
    <w:rsid w:val="00B32896"/>
    <w:rsid w:val="00B367D3"/>
    <w:rsid w:val="00B36B62"/>
    <w:rsid w:val="00B427B8"/>
    <w:rsid w:val="00B508A4"/>
    <w:rsid w:val="00B6729B"/>
    <w:rsid w:val="00B77F48"/>
    <w:rsid w:val="00B93BA1"/>
    <w:rsid w:val="00BA699A"/>
    <w:rsid w:val="00BB1641"/>
    <w:rsid w:val="00BB23C2"/>
    <w:rsid w:val="00BB4317"/>
    <w:rsid w:val="00BB4A41"/>
    <w:rsid w:val="00BB4D6F"/>
    <w:rsid w:val="00BB6AAE"/>
    <w:rsid w:val="00BB7855"/>
    <w:rsid w:val="00BC5404"/>
    <w:rsid w:val="00BD4F46"/>
    <w:rsid w:val="00BF676C"/>
    <w:rsid w:val="00BF6C28"/>
    <w:rsid w:val="00C05700"/>
    <w:rsid w:val="00C105DA"/>
    <w:rsid w:val="00C13DC4"/>
    <w:rsid w:val="00C16779"/>
    <w:rsid w:val="00C17B92"/>
    <w:rsid w:val="00C23C29"/>
    <w:rsid w:val="00C23F8C"/>
    <w:rsid w:val="00C24CDC"/>
    <w:rsid w:val="00C254EB"/>
    <w:rsid w:val="00C2650D"/>
    <w:rsid w:val="00C26C78"/>
    <w:rsid w:val="00C3728A"/>
    <w:rsid w:val="00C37985"/>
    <w:rsid w:val="00C42873"/>
    <w:rsid w:val="00C44B52"/>
    <w:rsid w:val="00C5135E"/>
    <w:rsid w:val="00C539AE"/>
    <w:rsid w:val="00C5422D"/>
    <w:rsid w:val="00C63E7E"/>
    <w:rsid w:val="00C675D3"/>
    <w:rsid w:val="00C7670E"/>
    <w:rsid w:val="00C77C65"/>
    <w:rsid w:val="00C872BB"/>
    <w:rsid w:val="00C94FBE"/>
    <w:rsid w:val="00C952BA"/>
    <w:rsid w:val="00C97238"/>
    <w:rsid w:val="00C97C07"/>
    <w:rsid w:val="00CA61D7"/>
    <w:rsid w:val="00CB2194"/>
    <w:rsid w:val="00CB2CC9"/>
    <w:rsid w:val="00CC11E9"/>
    <w:rsid w:val="00CC671B"/>
    <w:rsid w:val="00CD149A"/>
    <w:rsid w:val="00CD323E"/>
    <w:rsid w:val="00CD5D08"/>
    <w:rsid w:val="00CE0252"/>
    <w:rsid w:val="00CE09E6"/>
    <w:rsid w:val="00CE0C6E"/>
    <w:rsid w:val="00CE6BEA"/>
    <w:rsid w:val="00CE7C8F"/>
    <w:rsid w:val="00CE7F5B"/>
    <w:rsid w:val="00CF5175"/>
    <w:rsid w:val="00D01B23"/>
    <w:rsid w:val="00D06E99"/>
    <w:rsid w:val="00D1154C"/>
    <w:rsid w:val="00D12608"/>
    <w:rsid w:val="00D15FB2"/>
    <w:rsid w:val="00D255E1"/>
    <w:rsid w:val="00D34F37"/>
    <w:rsid w:val="00D37417"/>
    <w:rsid w:val="00D452AA"/>
    <w:rsid w:val="00D57F72"/>
    <w:rsid w:val="00D649B2"/>
    <w:rsid w:val="00D7251C"/>
    <w:rsid w:val="00D77721"/>
    <w:rsid w:val="00D80E83"/>
    <w:rsid w:val="00D91D4F"/>
    <w:rsid w:val="00D93FEC"/>
    <w:rsid w:val="00DA284A"/>
    <w:rsid w:val="00DA7E33"/>
    <w:rsid w:val="00DB660B"/>
    <w:rsid w:val="00DC0630"/>
    <w:rsid w:val="00DC1C63"/>
    <w:rsid w:val="00DC6867"/>
    <w:rsid w:val="00DD0159"/>
    <w:rsid w:val="00DD5A70"/>
    <w:rsid w:val="00DE0C19"/>
    <w:rsid w:val="00DF0601"/>
    <w:rsid w:val="00DF6AB4"/>
    <w:rsid w:val="00E01FEC"/>
    <w:rsid w:val="00E024D8"/>
    <w:rsid w:val="00E037C9"/>
    <w:rsid w:val="00E05B3D"/>
    <w:rsid w:val="00E12FB8"/>
    <w:rsid w:val="00E21175"/>
    <w:rsid w:val="00E23B04"/>
    <w:rsid w:val="00E32BB9"/>
    <w:rsid w:val="00E34178"/>
    <w:rsid w:val="00E36A01"/>
    <w:rsid w:val="00E41820"/>
    <w:rsid w:val="00E41E7A"/>
    <w:rsid w:val="00E438FE"/>
    <w:rsid w:val="00E5392A"/>
    <w:rsid w:val="00E55B55"/>
    <w:rsid w:val="00E5702E"/>
    <w:rsid w:val="00E6200F"/>
    <w:rsid w:val="00E67DB5"/>
    <w:rsid w:val="00E700E9"/>
    <w:rsid w:val="00E701AB"/>
    <w:rsid w:val="00E7215E"/>
    <w:rsid w:val="00E7708C"/>
    <w:rsid w:val="00E8096E"/>
    <w:rsid w:val="00E82375"/>
    <w:rsid w:val="00E8424C"/>
    <w:rsid w:val="00E84E25"/>
    <w:rsid w:val="00E90F7C"/>
    <w:rsid w:val="00E93312"/>
    <w:rsid w:val="00E943A9"/>
    <w:rsid w:val="00E96B2E"/>
    <w:rsid w:val="00EA7D8C"/>
    <w:rsid w:val="00EB2CE1"/>
    <w:rsid w:val="00ED3AB1"/>
    <w:rsid w:val="00ED4FCE"/>
    <w:rsid w:val="00ED5AA9"/>
    <w:rsid w:val="00EE0084"/>
    <w:rsid w:val="00EE0CB0"/>
    <w:rsid w:val="00EE0FF5"/>
    <w:rsid w:val="00EE277D"/>
    <w:rsid w:val="00EF5F13"/>
    <w:rsid w:val="00EF7149"/>
    <w:rsid w:val="00F045A2"/>
    <w:rsid w:val="00F10660"/>
    <w:rsid w:val="00F12217"/>
    <w:rsid w:val="00F12540"/>
    <w:rsid w:val="00F13ED8"/>
    <w:rsid w:val="00F163F8"/>
    <w:rsid w:val="00F23068"/>
    <w:rsid w:val="00F2422D"/>
    <w:rsid w:val="00F36808"/>
    <w:rsid w:val="00F42E92"/>
    <w:rsid w:val="00F438B1"/>
    <w:rsid w:val="00F54DA6"/>
    <w:rsid w:val="00F64ED5"/>
    <w:rsid w:val="00F6748E"/>
    <w:rsid w:val="00F771E5"/>
    <w:rsid w:val="00F813E9"/>
    <w:rsid w:val="00F815F5"/>
    <w:rsid w:val="00F9016B"/>
    <w:rsid w:val="00F926BE"/>
    <w:rsid w:val="00FA230C"/>
    <w:rsid w:val="00FA41DC"/>
    <w:rsid w:val="00FA5099"/>
    <w:rsid w:val="00FA52C6"/>
    <w:rsid w:val="00FA719C"/>
    <w:rsid w:val="00FB628D"/>
    <w:rsid w:val="00FB72DC"/>
    <w:rsid w:val="00FC4195"/>
    <w:rsid w:val="00FD50AC"/>
    <w:rsid w:val="00FD679B"/>
    <w:rsid w:val="00FD7E90"/>
    <w:rsid w:val="00FE430C"/>
    <w:rsid w:val="00FE7ED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006CBCA2-20E1-451E-B30C-169BC8AC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91305"/>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1348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55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C28E6F-6061-48B8-BEAE-E47C0067B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726</TotalTime>
  <Pages>31</Pages>
  <Words>5039</Words>
  <Characters>27715</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Modelo de Diseño</vt:lpstr>
    </vt:vector>
  </TitlesOfParts>
  <Company>GRUPO DE DESARROLLO YENÚ</Company>
  <LinksUpToDate>false</LinksUpToDate>
  <CharactersWithSpaces>32689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TEMPUS</dc:subject>
  <dc:creator>Emanuel Marquez</dc:creator>
  <cp:keywords/>
  <dc:description/>
  <cp:lastModifiedBy>Emanuel Marquez</cp:lastModifiedBy>
  <cp:revision>219</cp:revision>
  <dcterms:created xsi:type="dcterms:W3CDTF">2017-09-19T15:08:00Z</dcterms:created>
  <dcterms:modified xsi:type="dcterms:W3CDTF">2017-10-19T17:58:00Z</dcterms:modified>
</cp:coreProperties>
</file>