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rsidR="006919D5" w:rsidRDefault="00134816">
          <w:pPr>
            <w:pStyle w:val="Sinespaciado"/>
            <w:rPr>
              <w:rFonts w:asciiTheme="majorHAnsi" w:eastAsiaTheme="majorEastAsia" w:hAnsiTheme="majorHAnsi" w:cstheme="majorBidi"/>
              <w:sz w:val="72"/>
              <w:szCs w:val="72"/>
            </w:rPr>
          </w:pPr>
          <w:r>
            <w:rPr>
              <w:noProof/>
              <w:lang w:val="es-AR" w:eastAsia="es-AR"/>
            </w:rPr>
            <w:drawing>
              <wp:anchor distT="0" distB="0" distL="114300" distR="114300" simplePos="0" relativeHeight="251652096" behindDoc="0" locked="0" layoutInCell="1" allowOverlap="1">
                <wp:simplePos x="0" y="0"/>
                <wp:positionH relativeFrom="column">
                  <wp:posOffset>2396490</wp:posOffset>
                </wp:positionH>
                <wp:positionV relativeFrom="page">
                  <wp:posOffset>76200</wp:posOffset>
                </wp:positionV>
                <wp:extent cx="609600" cy="76200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NPA BFT 200x25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9600" cy="762000"/>
                        </a:xfrm>
                        <a:prstGeom prst="rect">
                          <a:avLst/>
                        </a:prstGeom>
                      </pic:spPr>
                    </pic:pic>
                  </a:graphicData>
                </a:graphic>
              </wp:anchor>
            </w:drawing>
          </w:r>
        </w:p>
        <w:p w:rsidR="006919D5" w:rsidRDefault="006919D5">
          <w:pPr>
            <w:pStyle w:val="Sinespaciado"/>
            <w:rPr>
              <w:rFonts w:asciiTheme="majorHAnsi" w:eastAsiaTheme="majorEastAsia" w:hAnsiTheme="majorHAnsi" w:cstheme="majorBidi"/>
              <w:sz w:val="72"/>
              <w:szCs w:val="72"/>
            </w:rPr>
          </w:pPr>
        </w:p>
        <w:p w:rsidR="00D06E99" w:rsidRDefault="003A3DCE">
          <w:pPr>
            <w:pStyle w:val="Sinespaciado"/>
            <w:rPr>
              <w:rFonts w:asciiTheme="majorHAnsi" w:eastAsiaTheme="majorEastAsia" w:hAnsiTheme="majorHAnsi" w:cstheme="majorBidi"/>
              <w:sz w:val="72"/>
              <w:szCs w:val="72"/>
            </w:rPr>
          </w:pPr>
          <w:r>
            <w:rPr>
              <w:rFonts w:eastAsiaTheme="majorEastAsia" w:cstheme="majorBidi"/>
              <w:noProof/>
            </w:rPr>
            <w:pict>
              <v:rect id="_x0000_s1030" style="position:absolute;margin-left:0;margin-top:0;width:624.2pt;height:62.85pt;z-index:251658240;mso-width-percent:1050;mso-height-percent:900;mso-position-horizontal:center;mso-position-horizontal-relative:page;mso-position-vertical:bottom;mso-position-vertical-relative:page;mso-width-percent:1050;mso-height-percent:900;mso-height-relative:top-margin-area" o:allowincell="f" fillcolor="#268496" strokecolor="#31849b [2408]">
                <w10:wrap anchorx="page" anchory="page"/>
              </v:rect>
            </w:pict>
          </w:r>
          <w:r>
            <w:rPr>
              <w:rFonts w:eastAsiaTheme="majorEastAsia" w:cstheme="majorBidi"/>
              <w:noProof/>
            </w:rPr>
            <w:pict>
              <v:rect id="_x0000_s1033" style="position:absolute;margin-left:0;margin-top:0;width:7.15pt;height:883.1pt;z-index:251660288;mso-height-percent:1050;mso-position-horizontal:center;mso-position-horizontal-relative:left-margin-area;mso-position-vertical:center;mso-position-vertical-relative:page;mso-height-percent:1050" o:allowincell="f" fillcolor="white [3212]" strokecolor="#31849b [2408]">
                <w10:wrap anchorx="margin" anchory="page"/>
              </v:rect>
            </w:pict>
          </w:r>
          <w:r>
            <w:rPr>
              <w:rFonts w:eastAsiaTheme="majorEastAsia" w:cstheme="majorBidi"/>
              <w:noProof/>
            </w:rPr>
            <w:pict>
              <v:rect id="_x0000_s1032" style="position:absolute;margin-left:0;margin-top:0;width:7.15pt;height:883.1pt;z-index:251659264;mso-height-percent:1050;mso-position-horizontal:center;mso-position-horizontal-relative:right-margin-area;mso-position-vertical:center;mso-position-vertical-relative:page;mso-height-percent:1050" o:allowincell="f" fillcolor="white [3212]" strokecolor="#31849b [2408]">
                <w10:wrap anchorx="page" anchory="page"/>
              </v:rect>
            </w:pict>
          </w:r>
          <w:r>
            <w:rPr>
              <w:rFonts w:eastAsiaTheme="majorEastAsia" w:cstheme="majorBidi"/>
              <w:noProof/>
            </w:rPr>
            <w:pict>
              <v:rect id="_x0000_s1031" style="position:absolute;margin-left:0;margin-top:0;width:624.2pt;height:62.85pt;z-index:-251659264;mso-width-percent:1050;mso-height-percent:900;mso-position-horizontal:center;mso-position-horizontal-relative:page;mso-position-vertical:top;mso-position-vertical-relative:top-margin-area;mso-width-percent:1050;mso-height-percent:900;mso-height-relative:top-margin-area" o:allowincell="f" fillcolor="#268496" strokecolor="#31849b [2408]">
                <w10:wrap anchorx="page" anchory="margin"/>
              </v:rect>
            </w:pic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rsidR="00D06E99" w:rsidRDefault="002D57DA">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Modelo de Diseño</w:t>
              </w:r>
            </w:p>
          </w:sdtContent>
        </w:sdt>
        <w:sdt>
          <w:sdtPr>
            <w:rPr>
              <w:rFonts w:asciiTheme="majorHAnsi" w:eastAsiaTheme="majorEastAsia" w:hAnsiTheme="majorHAnsi" w:cstheme="majorBidi"/>
              <w:sz w:val="36"/>
              <w:szCs w:val="36"/>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rsidR="00D06E99" w:rsidRDefault="00134816">
              <w:pPr>
                <w:pStyle w:val="Sinespaciado"/>
                <w:rPr>
                  <w:rFonts w:asciiTheme="majorHAnsi" w:eastAsiaTheme="majorEastAsia" w:hAnsiTheme="majorHAnsi" w:cstheme="majorBidi"/>
                  <w:sz w:val="36"/>
                  <w:szCs w:val="36"/>
                </w:rPr>
              </w:pPr>
              <w:r>
                <w:rPr>
                  <w:rFonts w:asciiTheme="majorHAnsi" w:eastAsiaTheme="majorEastAsia" w:hAnsiTheme="majorHAnsi" w:cstheme="majorBidi"/>
                  <w:sz w:val="36"/>
                  <w:szCs w:val="36"/>
                </w:rPr>
                <w:t>TEMPUS</w:t>
              </w:r>
            </w:p>
          </w:sdtContent>
        </w:sdt>
        <w:p w:rsidR="00D06E99" w:rsidRDefault="00D06E99">
          <w:pPr>
            <w:pStyle w:val="Sinespaciado"/>
          </w:pPr>
        </w:p>
        <w:p w:rsidR="006919D5" w:rsidRDefault="006919D5">
          <w:pPr>
            <w:pStyle w:val="Sinespaciado"/>
          </w:pPr>
        </w:p>
        <w:p w:rsidR="006919D5" w:rsidRDefault="001442B0">
          <w:pPr>
            <w:pStyle w:val="Sinespaciado"/>
          </w:pPr>
          <w:r>
            <w:rPr>
              <w:noProof/>
              <w:lang w:val="es-AR" w:eastAsia="es-AR"/>
            </w:rPr>
            <w:drawing>
              <wp:anchor distT="0" distB="0" distL="114300" distR="114300" simplePos="0" relativeHeight="251668480" behindDoc="0" locked="0" layoutInCell="1" allowOverlap="1">
                <wp:simplePos x="0" y="0"/>
                <wp:positionH relativeFrom="column">
                  <wp:posOffset>1177290</wp:posOffset>
                </wp:positionH>
                <wp:positionV relativeFrom="page">
                  <wp:posOffset>3971925</wp:posOffset>
                </wp:positionV>
                <wp:extent cx="3048000" cy="274320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sologo Tempus FT 1000x90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8000" cy="2743200"/>
                        </a:xfrm>
                        <a:prstGeom prst="rect">
                          <a:avLst/>
                        </a:prstGeom>
                      </pic:spPr>
                    </pic:pic>
                  </a:graphicData>
                </a:graphic>
              </wp:anchor>
            </w:drawing>
          </w:r>
        </w:p>
        <w:p w:rsidR="006919D5" w:rsidRDefault="006919D5">
          <w:pPr>
            <w:pStyle w:val="Sinespaciado"/>
          </w:pPr>
        </w:p>
        <w:p w:rsidR="00D06E99" w:rsidRDefault="00D06E99"/>
        <w:p w:rsidR="00BC5404" w:rsidRDefault="00134816" w:rsidP="00691305">
          <w:pPr>
            <w:pStyle w:val="PSI-Comentario"/>
          </w:pPr>
          <w:r>
            <w:rPr>
              <w:rFonts w:eastAsiaTheme="majorEastAsia" w:cstheme="majorBidi"/>
              <w:noProof/>
              <w:lang w:eastAsia="es-AR"/>
            </w:rPr>
            <w:drawing>
              <wp:anchor distT="0" distB="0" distL="114300" distR="114300" simplePos="0" relativeHeight="251678720" behindDoc="0" locked="0" layoutInCell="1" allowOverlap="1">
                <wp:simplePos x="0" y="0"/>
                <wp:positionH relativeFrom="column">
                  <wp:posOffset>-3810</wp:posOffset>
                </wp:positionH>
                <wp:positionV relativeFrom="page">
                  <wp:posOffset>9934575</wp:posOffset>
                </wp:positionV>
                <wp:extent cx="5400040" cy="53975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Yenu integrantes BFB 3000x3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539750"/>
                        </a:xfrm>
                        <a:prstGeom prst="rect">
                          <a:avLst/>
                        </a:prstGeom>
                      </pic:spPr>
                    </pic:pic>
                  </a:graphicData>
                </a:graphic>
              </wp:anchor>
            </w:drawing>
          </w:r>
          <w:r w:rsidR="00D06E99" w:rsidRPr="008B3B0F">
            <w:br w:type="page"/>
          </w:r>
        </w:p>
        <w:p w:rsidR="00BC5404" w:rsidRDefault="003A3DCE" w:rsidP="00691305">
          <w:pPr>
            <w:pStyle w:val="PSI-Comentario"/>
          </w:pPr>
          <w:r>
            <w:rPr>
              <w:noProof/>
            </w:rPr>
            <w:lastRenderedPageBreak/>
            <w:pict>
              <v:shapetype id="_x0000_t202" coordsize="21600,21600" o:spt="202" path="m,l,21600r21600,l21600,xe">
                <v:stroke joinstyle="miter"/>
                <v:path gradientshapeok="t" o:connecttype="rect"/>
              </v:shapetype>
              <v:shape id="_x0000_s1044" type="#_x0000_t202" style="position:absolute;left:0;text-align:left;margin-left:281.7pt;margin-top:5.3pt;width:161.25pt;height:577.65pt;z-index:251662336;mso-position-horizontal-relative:margin;mso-position-vertical-relative:margin" fillcolor="white [3212]" strokecolor="#31849b [2408]">
                <v:textbox style="mso-next-textbox:#_x0000_s1044">
                  <w:txbxContent>
                    <w:p w:rsidR="008F53A0" w:rsidRDefault="008F53A0" w:rsidP="00045838">
                      <w:pPr>
                        <w:autoSpaceDE w:val="0"/>
                        <w:autoSpaceDN w:val="0"/>
                        <w:adjustRightInd w:val="0"/>
                        <w:spacing w:before="0" w:line="240" w:lineRule="auto"/>
                        <w:ind w:left="0" w:firstLine="0"/>
                        <w:jc w:val="both"/>
                        <w:rPr>
                          <w:i/>
                          <w:color w:val="548DD4"/>
                          <w:lang w:val="es-AR"/>
                        </w:rPr>
                      </w:pPr>
                      <w:r>
                        <w:rPr>
                          <w:i/>
                          <w:color w:val="548DD4"/>
                          <w:lang w:val="es-AR"/>
                        </w:rPr>
                        <w:br/>
                      </w:r>
                      <w:r w:rsidRPr="00F64ED5">
                        <w:rPr>
                          <w:i/>
                          <w:color w:val="548DD4"/>
                          <w:lang w:val="es-AR"/>
                        </w:rPr>
                        <w:t xml:space="preserve">El propósito del </w:t>
                      </w:r>
                      <w:r>
                        <w:rPr>
                          <w:i/>
                          <w:color w:val="548DD4"/>
                          <w:lang w:val="es-AR"/>
                        </w:rPr>
                        <w:t xml:space="preserve">Modelo de </w:t>
                      </w:r>
                      <w:r w:rsidRPr="00F64ED5">
                        <w:rPr>
                          <w:i/>
                          <w:color w:val="548DD4"/>
                          <w:lang w:val="es-AR"/>
                        </w:rPr>
                        <w:t xml:space="preserve"> Diseño es empezar a realizar los casos de </w:t>
                      </w:r>
                      <w:proofErr w:type="spellStart"/>
                      <w:r w:rsidRPr="00F64ED5">
                        <w:rPr>
                          <w:i/>
                          <w:color w:val="548DD4"/>
                          <w:lang w:val="es-AR"/>
                        </w:rPr>
                        <w:t>usodesarrollados</w:t>
                      </w:r>
                      <w:proofErr w:type="spellEnd"/>
                      <w:r w:rsidRPr="00F64ED5">
                        <w:rPr>
                          <w:i/>
                          <w:color w:val="548DD4"/>
                          <w:lang w:val="es-AR"/>
                        </w:rPr>
                        <w:t xml:space="preserve"> durante </w:t>
                      </w:r>
                      <w:r>
                        <w:rPr>
                          <w:i/>
                          <w:color w:val="548DD4"/>
                          <w:lang w:val="es-AR"/>
                        </w:rPr>
                        <w:t xml:space="preserve">las etapas anteriores en especial la etapa de captura de requerimientos. Es decir, tomar </w:t>
                      </w:r>
                      <w:r w:rsidRPr="00F64ED5">
                        <w:rPr>
                          <w:i/>
                          <w:color w:val="548DD4"/>
                          <w:lang w:val="es-AR"/>
                        </w:rPr>
                        <w:t xml:space="preserve">el Modelo </w:t>
                      </w:r>
                      <w:proofErr w:type="spellStart"/>
                      <w:r w:rsidRPr="00F64ED5">
                        <w:rPr>
                          <w:i/>
                          <w:color w:val="548DD4"/>
                          <w:lang w:val="es-AR"/>
                        </w:rPr>
                        <w:t>de</w:t>
                      </w:r>
                      <w:r>
                        <w:rPr>
                          <w:i/>
                          <w:color w:val="548DD4"/>
                          <w:lang w:val="es-AR"/>
                        </w:rPr>
                        <w:t>Casos</w:t>
                      </w:r>
                      <w:proofErr w:type="spellEnd"/>
                      <w:r>
                        <w:rPr>
                          <w:i/>
                          <w:color w:val="548DD4"/>
                          <w:lang w:val="es-AR"/>
                        </w:rPr>
                        <w:t xml:space="preserve"> de Uso</w:t>
                      </w:r>
                      <w:r w:rsidRPr="00F64ED5">
                        <w:rPr>
                          <w:i/>
                          <w:color w:val="548DD4"/>
                          <w:lang w:val="es-AR"/>
                        </w:rPr>
                        <w:t xml:space="preserve"> y las Especificaciones Suplementarias creadas </w:t>
                      </w:r>
                      <w:r>
                        <w:rPr>
                          <w:i/>
                          <w:color w:val="548DD4"/>
                          <w:lang w:val="es-AR"/>
                        </w:rPr>
                        <w:t xml:space="preserve">con anterioridad entre otros insumos </w:t>
                      </w:r>
                      <w:r w:rsidRPr="00F64ED5">
                        <w:rPr>
                          <w:i/>
                          <w:color w:val="548DD4"/>
                          <w:lang w:val="es-AR"/>
                        </w:rPr>
                        <w:t>y generar un modelo de diseño que pueda ser usado por</w:t>
                      </w:r>
                      <w:r>
                        <w:rPr>
                          <w:i/>
                          <w:color w:val="548DD4"/>
                          <w:lang w:val="es-AR"/>
                        </w:rPr>
                        <w:t xml:space="preserve"> los desarrolladores durante la etapa  de i</w:t>
                      </w:r>
                      <w:r w:rsidRPr="00F64ED5">
                        <w:rPr>
                          <w:i/>
                          <w:color w:val="548DD4"/>
                          <w:lang w:val="es-AR"/>
                        </w:rPr>
                        <w:t xml:space="preserve">mplementación. </w:t>
                      </w:r>
                    </w:p>
                  </w:txbxContent>
                </v:textbox>
                <w10:wrap type="square" anchorx="margin" anchory="margin"/>
              </v:shape>
            </w:pict>
          </w:r>
        </w:p>
        <w:p w:rsidR="008B3B0F" w:rsidRPr="008B3B0F" w:rsidRDefault="003A3DCE" w:rsidP="00691305">
          <w:pPr>
            <w:pStyle w:val="PSI-Comentario"/>
          </w:pPr>
          <w:r>
            <w:rPr>
              <w:noProof/>
              <w:lang w:eastAsia="es-ES"/>
            </w:rPr>
            <w:pict>
              <v:rect id="_x0000_s1041" style="position:absolute;left:0;text-align:left;margin-left:315.7pt;margin-top:-76.25pt;width:195.35pt;height:844.9pt;z-index:-251655168;mso-position-horizontal-relative:margin;mso-position-vertical-relative:margin" fillcolor="#268496" strokecolor="#31849b [2408]">
                <w10:wrap type="square" anchorx="margin" anchory="margin"/>
              </v:rect>
            </w:pict>
          </w:r>
        </w:p>
        <w:p w:rsidR="00D06E99" w:rsidRDefault="003A3DCE"/>
      </w:sdtContent>
    </w:sdt>
    <w:p w:rsidR="00A13DBA" w:rsidRDefault="00134816" w:rsidP="00A13DBA">
      <w:pPr>
        <w:ind w:left="0" w:firstLine="0"/>
      </w:pPr>
      <w:r>
        <w:rPr>
          <w:noProof/>
          <w:lang w:val="es-AR" w:eastAsia="es-AR"/>
        </w:rPr>
        <w:drawing>
          <wp:anchor distT="0" distB="0" distL="114300" distR="114300" simplePos="0" relativeHeight="251680768" behindDoc="0" locked="0" layoutInCell="1" allowOverlap="1">
            <wp:simplePos x="0" y="0"/>
            <wp:positionH relativeFrom="column">
              <wp:posOffset>4025265</wp:posOffset>
            </wp:positionH>
            <wp:positionV relativeFrom="page">
              <wp:posOffset>8239125</wp:posOffset>
            </wp:positionV>
            <wp:extent cx="2438400" cy="2438400"/>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Yenu 7fb2c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anchor>
        </w:drawing>
      </w:r>
      <w:r w:rsidR="007F38C0">
        <w:br w:type="page"/>
      </w:r>
    </w:p>
    <w:sdt>
      <w:sdtPr>
        <w:rPr>
          <w:rFonts w:asciiTheme="minorHAnsi" w:eastAsiaTheme="minorHAnsi" w:hAnsiTheme="minorHAnsi" w:cstheme="minorBidi"/>
          <w:b w:val="0"/>
          <w:bCs w:val="0"/>
          <w:i/>
          <w:iCs/>
          <w:color w:val="auto"/>
          <w:sz w:val="22"/>
          <w:szCs w:val="22"/>
        </w:rPr>
        <w:id w:val="3709532"/>
        <w:docPartObj>
          <w:docPartGallery w:val="Table of Contents"/>
          <w:docPartUnique/>
        </w:docPartObj>
      </w:sdtPr>
      <w:sdtEndPr>
        <w:rPr>
          <w:sz w:val="20"/>
          <w:szCs w:val="20"/>
        </w:rPr>
      </w:sdtEndPr>
      <w:sdtContent>
        <w:p w:rsidR="004D52A6" w:rsidRDefault="004D52A6" w:rsidP="000F79DF">
          <w:pPr>
            <w:pStyle w:val="TtulodeTDC"/>
            <w:tabs>
              <w:tab w:val="left" w:pos="5954"/>
            </w:tabs>
            <w:rPr>
              <w:rFonts w:asciiTheme="minorHAnsi" w:eastAsiaTheme="minorHAnsi" w:hAnsiTheme="minorHAnsi" w:cstheme="minorBidi"/>
              <w:b w:val="0"/>
              <w:bCs w:val="0"/>
              <w:i/>
              <w:iCs/>
              <w:color w:val="auto"/>
              <w:sz w:val="22"/>
              <w:szCs w:val="22"/>
            </w:rPr>
          </w:pPr>
        </w:p>
        <w:p w:rsidR="000F79DF" w:rsidRDefault="000F79DF" w:rsidP="000F79DF">
          <w:pPr>
            <w:pStyle w:val="TtulodeTDC"/>
            <w:tabs>
              <w:tab w:val="left" w:pos="5954"/>
            </w:tabs>
          </w:pPr>
          <w:r>
            <w:t>Tabla de contenido</w:t>
          </w:r>
        </w:p>
        <w:p w:rsidR="00AC5AF4" w:rsidRDefault="00905508">
          <w:pPr>
            <w:pStyle w:val="TDC1"/>
            <w:rPr>
              <w:rFonts w:eastAsiaTheme="minorEastAsia"/>
              <w:b w:val="0"/>
              <w:bCs w:val="0"/>
              <w:noProof/>
              <w:sz w:val="22"/>
              <w:szCs w:val="22"/>
              <w:lang w:val="es-AR" w:eastAsia="es-AR"/>
            </w:rPr>
          </w:pPr>
          <w:r>
            <w:fldChar w:fldCharType="begin"/>
          </w:r>
          <w:r w:rsidR="000F79DF">
            <w:instrText xml:space="preserve"> TOC \o "1-3" \h \z \u </w:instrText>
          </w:r>
          <w:r>
            <w:fldChar w:fldCharType="separate"/>
          </w:r>
          <w:hyperlink w:anchor="_Toc497222744" w:history="1">
            <w:r w:rsidR="00AC5AF4" w:rsidRPr="00C74D31">
              <w:rPr>
                <w:rStyle w:val="Hipervnculo"/>
                <w:noProof/>
              </w:rPr>
              <w:t>Introducción</w:t>
            </w:r>
            <w:r w:rsidR="00AC5AF4">
              <w:rPr>
                <w:noProof/>
                <w:webHidden/>
              </w:rPr>
              <w:tab/>
            </w:r>
            <w:r w:rsidR="00AC5AF4">
              <w:rPr>
                <w:noProof/>
                <w:webHidden/>
              </w:rPr>
              <w:fldChar w:fldCharType="begin"/>
            </w:r>
            <w:r w:rsidR="00AC5AF4">
              <w:rPr>
                <w:noProof/>
                <w:webHidden/>
              </w:rPr>
              <w:instrText xml:space="preserve"> PAGEREF _Toc497222744 \h </w:instrText>
            </w:r>
            <w:r w:rsidR="00AC5AF4">
              <w:rPr>
                <w:noProof/>
                <w:webHidden/>
              </w:rPr>
            </w:r>
            <w:r w:rsidR="00AC5AF4">
              <w:rPr>
                <w:noProof/>
                <w:webHidden/>
              </w:rPr>
              <w:fldChar w:fldCharType="separate"/>
            </w:r>
            <w:r w:rsidR="00AC5AF4">
              <w:rPr>
                <w:noProof/>
                <w:webHidden/>
              </w:rPr>
              <w:t>6</w:t>
            </w:r>
            <w:r w:rsidR="00AC5AF4">
              <w:rPr>
                <w:noProof/>
                <w:webHidden/>
              </w:rPr>
              <w:fldChar w:fldCharType="end"/>
            </w:r>
          </w:hyperlink>
        </w:p>
        <w:p w:rsidR="00AC5AF4" w:rsidRDefault="00AC5AF4">
          <w:pPr>
            <w:pStyle w:val="TDC2"/>
            <w:rPr>
              <w:rFonts w:eastAsiaTheme="minorEastAsia"/>
              <w:i w:val="0"/>
              <w:iCs w:val="0"/>
              <w:noProof/>
              <w:sz w:val="22"/>
              <w:szCs w:val="22"/>
              <w:lang w:val="es-AR" w:eastAsia="es-AR"/>
            </w:rPr>
          </w:pPr>
          <w:hyperlink w:anchor="_Toc497222745" w:history="1">
            <w:r w:rsidRPr="00C74D31">
              <w:rPr>
                <w:rStyle w:val="Hipervnculo"/>
                <w:noProof/>
              </w:rPr>
              <w:t>Propósito</w:t>
            </w:r>
            <w:r>
              <w:rPr>
                <w:noProof/>
                <w:webHidden/>
              </w:rPr>
              <w:tab/>
            </w:r>
            <w:r>
              <w:rPr>
                <w:noProof/>
                <w:webHidden/>
              </w:rPr>
              <w:fldChar w:fldCharType="begin"/>
            </w:r>
            <w:r>
              <w:rPr>
                <w:noProof/>
                <w:webHidden/>
              </w:rPr>
              <w:instrText xml:space="preserve"> PAGEREF _Toc497222745 \h </w:instrText>
            </w:r>
            <w:r>
              <w:rPr>
                <w:noProof/>
                <w:webHidden/>
              </w:rPr>
            </w:r>
            <w:r>
              <w:rPr>
                <w:noProof/>
                <w:webHidden/>
              </w:rPr>
              <w:fldChar w:fldCharType="separate"/>
            </w:r>
            <w:r>
              <w:rPr>
                <w:noProof/>
                <w:webHidden/>
              </w:rPr>
              <w:t>6</w:t>
            </w:r>
            <w:r>
              <w:rPr>
                <w:noProof/>
                <w:webHidden/>
              </w:rPr>
              <w:fldChar w:fldCharType="end"/>
            </w:r>
          </w:hyperlink>
        </w:p>
        <w:p w:rsidR="00AC5AF4" w:rsidRDefault="00AC5AF4">
          <w:pPr>
            <w:pStyle w:val="TDC2"/>
            <w:rPr>
              <w:rFonts w:eastAsiaTheme="minorEastAsia"/>
              <w:i w:val="0"/>
              <w:iCs w:val="0"/>
              <w:noProof/>
              <w:sz w:val="22"/>
              <w:szCs w:val="22"/>
              <w:lang w:val="es-AR" w:eastAsia="es-AR"/>
            </w:rPr>
          </w:pPr>
          <w:hyperlink w:anchor="_Toc497222746" w:history="1">
            <w:r w:rsidRPr="00C74D31">
              <w:rPr>
                <w:rStyle w:val="Hipervnculo"/>
                <w:noProof/>
              </w:rPr>
              <w:t>Alcance</w:t>
            </w:r>
            <w:r>
              <w:rPr>
                <w:noProof/>
                <w:webHidden/>
              </w:rPr>
              <w:tab/>
            </w:r>
            <w:r>
              <w:rPr>
                <w:noProof/>
                <w:webHidden/>
              </w:rPr>
              <w:fldChar w:fldCharType="begin"/>
            </w:r>
            <w:r>
              <w:rPr>
                <w:noProof/>
                <w:webHidden/>
              </w:rPr>
              <w:instrText xml:space="preserve"> PAGEREF _Toc497222746 \h </w:instrText>
            </w:r>
            <w:r>
              <w:rPr>
                <w:noProof/>
                <w:webHidden/>
              </w:rPr>
            </w:r>
            <w:r>
              <w:rPr>
                <w:noProof/>
                <w:webHidden/>
              </w:rPr>
              <w:fldChar w:fldCharType="separate"/>
            </w:r>
            <w:r>
              <w:rPr>
                <w:noProof/>
                <w:webHidden/>
              </w:rPr>
              <w:t>6</w:t>
            </w:r>
            <w:r>
              <w:rPr>
                <w:noProof/>
                <w:webHidden/>
              </w:rPr>
              <w:fldChar w:fldCharType="end"/>
            </w:r>
          </w:hyperlink>
        </w:p>
        <w:p w:rsidR="00AC5AF4" w:rsidRDefault="00AC5AF4">
          <w:pPr>
            <w:pStyle w:val="TDC2"/>
            <w:rPr>
              <w:rFonts w:eastAsiaTheme="minorEastAsia"/>
              <w:i w:val="0"/>
              <w:iCs w:val="0"/>
              <w:noProof/>
              <w:sz w:val="22"/>
              <w:szCs w:val="22"/>
              <w:lang w:val="es-AR" w:eastAsia="es-AR"/>
            </w:rPr>
          </w:pPr>
          <w:hyperlink w:anchor="_Toc497222747" w:history="1">
            <w:r w:rsidRPr="00C74D31">
              <w:rPr>
                <w:rStyle w:val="Hipervnculo"/>
                <w:noProof/>
              </w:rPr>
              <w:t>Definiciones, siglas y abreviaturas.</w:t>
            </w:r>
            <w:r>
              <w:rPr>
                <w:noProof/>
                <w:webHidden/>
              </w:rPr>
              <w:tab/>
            </w:r>
            <w:r>
              <w:rPr>
                <w:noProof/>
                <w:webHidden/>
              </w:rPr>
              <w:fldChar w:fldCharType="begin"/>
            </w:r>
            <w:r>
              <w:rPr>
                <w:noProof/>
                <w:webHidden/>
              </w:rPr>
              <w:instrText xml:space="preserve"> PAGEREF _Toc497222747 \h </w:instrText>
            </w:r>
            <w:r>
              <w:rPr>
                <w:noProof/>
                <w:webHidden/>
              </w:rPr>
            </w:r>
            <w:r>
              <w:rPr>
                <w:noProof/>
                <w:webHidden/>
              </w:rPr>
              <w:fldChar w:fldCharType="separate"/>
            </w:r>
            <w:r>
              <w:rPr>
                <w:noProof/>
                <w:webHidden/>
              </w:rPr>
              <w:t>6</w:t>
            </w:r>
            <w:r>
              <w:rPr>
                <w:noProof/>
                <w:webHidden/>
              </w:rPr>
              <w:fldChar w:fldCharType="end"/>
            </w:r>
          </w:hyperlink>
        </w:p>
        <w:p w:rsidR="00AC5AF4" w:rsidRDefault="00AC5AF4">
          <w:pPr>
            <w:pStyle w:val="TDC1"/>
            <w:rPr>
              <w:rFonts w:eastAsiaTheme="minorEastAsia"/>
              <w:b w:val="0"/>
              <w:bCs w:val="0"/>
              <w:noProof/>
              <w:sz w:val="22"/>
              <w:szCs w:val="22"/>
              <w:lang w:val="es-AR" w:eastAsia="es-AR"/>
            </w:rPr>
          </w:pPr>
          <w:hyperlink w:anchor="_Toc497222748" w:history="1">
            <w:r w:rsidRPr="00C74D31">
              <w:rPr>
                <w:rStyle w:val="Hipervnculo"/>
                <w:noProof/>
              </w:rPr>
              <w:t>Referencias</w:t>
            </w:r>
            <w:r>
              <w:rPr>
                <w:noProof/>
                <w:webHidden/>
              </w:rPr>
              <w:tab/>
            </w:r>
            <w:r>
              <w:rPr>
                <w:noProof/>
                <w:webHidden/>
              </w:rPr>
              <w:fldChar w:fldCharType="begin"/>
            </w:r>
            <w:r>
              <w:rPr>
                <w:noProof/>
                <w:webHidden/>
              </w:rPr>
              <w:instrText xml:space="preserve"> PAGEREF _Toc497222748 \h </w:instrText>
            </w:r>
            <w:r>
              <w:rPr>
                <w:noProof/>
                <w:webHidden/>
              </w:rPr>
            </w:r>
            <w:r>
              <w:rPr>
                <w:noProof/>
                <w:webHidden/>
              </w:rPr>
              <w:fldChar w:fldCharType="separate"/>
            </w:r>
            <w:r>
              <w:rPr>
                <w:noProof/>
                <w:webHidden/>
              </w:rPr>
              <w:t>6</w:t>
            </w:r>
            <w:r>
              <w:rPr>
                <w:noProof/>
                <w:webHidden/>
              </w:rPr>
              <w:fldChar w:fldCharType="end"/>
            </w:r>
          </w:hyperlink>
        </w:p>
        <w:p w:rsidR="00AC5AF4" w:rsidRDefault="00AC5AF4">
          <w:pPr>
            <w:pStyle w:val="TDC2"/>
            <w:rPr>
              <w:rFonts w:eastAsiaTheme="minorEastAsia"/>
              <w:i w:val="0"/>
              <w:iCs w:val="0"/>
              <w:noProof/>
              <w:sz w:val="22"/>
              <w:szCs w:val="22"/>
              <w:lang w:val="es-AR" w:eastAsia="es-AR"/>
            </w:rPr>
          </w:pPr>
          <w:hyperlink w:anchor="_Toc497222749" w:history="1">
            <w:r w:rsidRPr="00C74D31">
              <w:rPr>
                <w:rStyle w:val="Hipervnculo"/>
                <w:noProof/>
              </w:rPr>
              <w:t>Visión general</w:t>
            </w:r>
            <w:r>
              <w:rPr>
                <w:noProof/>
                <w:webHidden/>
              </w:rPr>
              <w:tab/>
            </w:r>
            <w:r>
              <w:rPr>
                <w:noProof/>
                <w:webHidden/>
              </w:rPr>
              <w:fldChar w:fldCharType="begin"/>
            </w:r>
            <w:r>
              <w:rPr>
                <w:noProof/>
                <w:webHidden/>
              </w:rPr>
              <w:instrText xml:space="preserve"> PAGEREF _Toc497222749 \h </w:instrText>
            </w:r>
            <w:r>
              <w:rPr>
                <w:noProof/>
                <w:webHidden/>
              </w:rPr>
            </w:r>
            <w:r>
              <w:rPr>
                <w:noProof/>
                <w:webHidden/>
              </w:rPr>
              <w:fldChar w:fldCharType="separate"/>
            </w:r>
            <w:r>
              <w:rPr>
                <w:noProof/>
                <w:webHidden/>
              </w:rPr>
              <w:t>7</w:t>
            </w:r>
            <w:r>
              <w:rPr>
                <w:noProof/>
                <w:webHidden/>
              </w:rPr>
              <w:fldChar w:fldCharType="end"/>
            </w:r>
          </w:hyperlink>
        </w:p>
        <w:p w:rsidR="00AC5AF4" w:rsidRDefault="00AC5AF4">
          <w:pPr>
            <w:pStyle w:val="TDC1"/>
            <w:rPr>
              <w:rFonts w:eastAsiaTheme="minorEastAsia"/>
              <w:b w:val="0"/>
              <w:bCs w:val="0"/>
              <w:noProof/>
              <w:sz w:val="22"/>
              <w:szCs w:val="22"/>
              <w:lang w:val="es-AR" w:eastAsia="es-AR"/>
            </w:rPr>
          </w:pPr>
          <w:hyperlink w:anchor="_Toc497222750" w:history="1">
            <w:r w:rsidRPr="00C74D31">
              <w:rPr>
                <w:rStyle w:val="Hipervnculo"/>
                <w:noProof/>
              </w:rPr>
              <w:t>Diseño de Casos de Uso</w:t>
            </w:r>
            <w:r>
              <w:rPr>
                <w:noProof/>
                <w:webHidden/>
              </w:rPr>
              <w:tab/>
            </w:r>
            <w:r>
              <w:rPr>
                <w:noProof/>
                <w:webHidden/>
              </w:rPr>
              <w:fldChar w:fldCharType="begin"/>
            </w:r>
            <w:r>
              <w:rPr>
                <w:noProof/>
                <w:webHidden/>
              </w:rPr>
              <w:instrText xml:space="preserve"> PAGEREF _Toc497222750 \h </w:instrText>
            </w:r>
            <w:r>
              <w:rPr>
                <w:noProof/>
                <w:webHidden/>
              </w:rPr>
            </w:r>
            <w:r>
              <w:rPr>
                <w:noProof/>
                <w:webHidden/>
              </w:rPr>
              <w:fldChar w:fldCharType="separate"/>
            </w:r>
            <w:r>
              <w:rPr>
                <w:noProof/>
                <w:webHidden/>
              </w:rPr>
              <w:t>7</w:t>
            </w:r>
            <w:r>
              <w:rPr>
                <w:noProof/>
                <w:webHidden/>
              </w:rPr>
              <w:fldChar w:fldCharType="end"/>
            </w:r>
          </w:hyperlink>
        </w:p>
        <w:p w:rsidR="00AC5AF4" w:rsidRDefault="00AC5AF4">
          <w:pPr>
            <w:pStyle w:val="TDC2"/>
            <w:rPr>
              <w:rFonts w:eastAsiaTheme="minorEastAsia"/>
              <w:i w:val="0"/>
              <w:iCs w:val="0"/>
              <w:noProof/>
              <w:sz w:val="22"/>
              <w:szCs w:val="22"/>
              <w:lang w:val="es-AR" w:eastAsia="es-AR"/>
            </w:rPr>
          </w:pPr>
          <w:hyperlink w:anchor="_Toc497222751" w:history="1">
            <w:r w:rsidRPr="00C74D31">
              <w:rPr>
                <w:rStyle w:val="Hipervnculo"/>
                <w:noProof/>
              </w:rPr>
              <w:t>Diseño del CU01 – Ingresar al sistema</w:t>
            </w:r>
            <w:r>
              <w:rPr>
                <w:noProof/>
                <w:webHidden/>
              </w:rPr>
              <w:tab/>
            </w:r>
            <w:r>
              <w:rPr>
                <w:noProof/>
                <w:webHidden/>
              </w:rPr>
              <w:fldChar w:fldCharType="begin"/>
            </w:r>
            <w:r>
              <w:rPr>
                <w:noProof/>
                <w:webHidden/>
              </w:rPr>
              <w:instrText xml:space="preserve"> PAGEREF _Toc497222751 \h </w:instrText>
            </w:r>
            <w:r>
              <w:rPr>
                <w:noProof/>
                <w:webHidden/>
              </w:rPr>
            </w:r>
            <w:r>
              <w:rPr>
                <w:noProof/>
                <w:webHidden/>
              </w:rPr>
              <w:fldChar w:fldCharType="separate"/>
            </w:r>
            <w:r>
              <w:rPr>
                <w:noProof/>
                <w:webHidden/>
              </w:rPr>
              <w:t>7</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752" w:history="1">
            <w:r w:rsidRPr="00C74D31">
              <w:rPr>
                <w:rStyle w:val="Hipervnculo"/>
                <w:noProof/>
              </w:rPr>
              <w:t>Diagrama de paquetes</w:t>
            </w:r>
            <w:r>
              <w:rPr>
                <w:noProof/>
                <w:webHidden/>
              </w:rPr>
              <w:tab/>
            </w:r>
            <w:r>
              <w:rPr>
                <w:noProof/>
                <w:webHidden/>
              </w:rPr>
              <w:fldChar w:fldCharType="begin"/>
            </w:r>
            <w:r>
              <w:rPr>
                <w:noProof/>
                <w:webHidden/>
              </w:rPr>
              <w:instrText xml:space="preserve"> PAGEREF _Toc497222752 \h </w:instrText>
            </w:r>
            <w:r>
              <w:rPr>
                <w:noProof/>
                <w:webHidden/>
              </w:rPr>
            </w:r>
            <w:r>
              <w:rPr>
                <w:noProof/>
                <w:webHidden/>
              </w:rPr>
              <w:fldChar w:fldCharType="separate"/>
            </w:r>
            <w:r>
              <w:rPr>
                <w:noProof/>
                <w:webHidden/>
              </w:rPr>
              <w:t>7</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753" w:history="1">
            <w:r w:rsidRPr="00C74D31">
              <w:rPr>
                <w:rStyle w:val="Hipervnculo"/>
                <w:noProof/>
              </w:rPr>
              <w:t>Diagrama de Interacción</w:t>
            </w:r>
            <w:r>
              <w:rPr>
                <w:noProof/>
                <w:webHidden/>
              </w:rPr>
              <w:tab/>
            </w:r>
            <w:r>
              <w:rPr>
                <w:noProof/>
                <w:webHidden/>
              </w:rPr>
              <w:fldChar w:fldCharType="begin"/>
            </w:r>
            <w:r>
              <w:rPr>
                <w:noProof/>
                <w:webHidden/>
              </w:rPr>
              <w:instrText xml:space="preserve"> PAGEREF _Toc497222753 \h </w:instrText>
            </w:r>
            <w:r>
              <w:rPr>
                <w:noProof/>
                <w:webHidden/>
              </w:rPr>
            </w:r>
            <w:r>
              <w:rPr>
                <w:noProof/>
                <w:webHidden/>
              </w:rPr>
              <w:fldChar w:fldCharType="separate"/>
            </w:r>
            <w:r>
              <w:rPr>
                <w:noProof/>
                <w:webHidden/>
              </w:rPr>
              <w:t>7</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754" w:history="1">
            <w:r w:rsidRPr="00C74D31">
              <w:rPr>
                <w:rStyle w:val="Hipervnculo"/>
                <w:noProof/>
              </w:rPr>
              <w:t>Diseño de Flujo de eventos</w:t>
            </w:r>
            <w:r>
              <w:rPr>
                <w:noProof/>
                <w:webHidden/>
              </w:rPr>
              <w:tab/>
            </w:r>
            <w:r>
              <w:rPr>
                <w:noProof/>
                <w:webHidden/>
              </w:rPr>
              <w:fldChar w:fldCharType="begin"/>
            </w:r>
            <w:r>
              <w:rPr>
                <w:noProof/>
                <w:webHidden/>
              </w:rPr>
              <w:instrText xml:space="preserve"> PAGEREF _Toc497222754 \h </w:instrText>
            </w:r>
            <w:r>
              <w:rPr>
                <w:noProof/>
                <w:webHidden/>
              </w:rPr>
            </w:r>
            <w:r>
              <w:rPr>
                <w:noProof/>
                <w:webHidden/>
              </w:rPr>
              <w:fldChar w:fldCharType="separate"/>
            </w:r>
            <w:r>
              <w:rPr>
                <w:noProof/>
                <w:webHidden/>
              </w:rPr>
              <w:t>7</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755" w:history="1">
            <w:r w:rsidRPr="00C74D31">
              <w:rPr>
                <w:rStyle w:val="Hipervnculo"/>
                <w:noProof/>
              </w:rPr>
              <w:t>Requerimientos especiales o de implementación</w:t>
            </w:r>
            <w:r>
              <w:rPr>
                <w:noProof/>
                <w:webHidden/>
              </w:rPr>
              <w:tab/>
            </w:r>
            <w:r>
              <w:rPr>
                <w:noProof/>
                <w:webHidden/>
              </w:rPr>
              <w:fldChar w:fldCharType="begin"/>
            </w:r>
            <w:r>
              <w:rPr>
                <w:noProof/>
                <w:webHidden/>
              </w:rPr>
              <w:instrText xml:space="preserve"> PAGEREF _Toc497222755 \h </w:instrText>
            </w:r>
            <w:r>
              <w:rPr>
                <w:noProof/>
                <w:webHidden/>
              </w:rPr>
            </w:r>
            <w:r>
              <w:rPr>
                <w:noProof/>
                <w:webHidden/>
              </w:rPr>
              <w:fldChar w:fldCharType="separate"/>
            </w:r>
            <w:r>
              <w:rPr>
                <w:noProof/>
                <w:webHidden/>
              </w:rPr>
              <w:t>7</w:t>
            </w:r>
            <w:r>
              <w:rPr>
                <w:noProof/>
                <w:webHidden/>
              </w:rPr>
              <w:fldChar w:fldCharType="end"/>
            </w:r>
          </w:hyperlink>
        </w:p>
        <w:p w:rsidR="00AC5AF4" w:rsidRDefault="00AC5AF4">
          <w:pPr>
            <w:pStyle w:val="TDC2"/>
            <w:rPr>
              <w:rFonts w:eastAsiaTheme="minorEastAsia"/>
              <w:i w:val="0"/>
              <w:iCs w:val="0"/>
              <w:noProof/>
              <w:sz w:val="22"/>
              <w:szCs w:val="22"/>
              <w:lang w:val="es-AR" w:eastAsia="es-AR"/>
            </w:rPr>
          </w:pPr>
          <w:hyperlink w:anchor="_Toc497222756" w:history="1">
            <w:r w:rsidRPr="00C74D31">
              <w:rPr>
                <w:rStyle w:val="Hipervnculo"/>
                <w:noProof/>
              </w:rPr>
              <w:t>Diseño del CU02 – Importar horarios de cursada</w:t>
            </w:r>
            <w:r>
              <w:rPr>
                <w:noProof/>
                <w:webHidden/>
              </w:rPr>
              <w:tab/>
            </w:r>
            <w:r>
              <w:rPr>
                <w:noProof/>
                <w:webHidden/>
              </w:rPr>
              <w:fldChar w:fldCharType="begin"/>
            </w:r>
            <w:r>
              <w:rPr>
                <w:noProof/>
                <w:webHidden/>
              </w:rPr>
              <w:instrText xml:space="preserve"> PAGEREF _Toc497222756 \h </w:instrText>
            </w:r>
            <w:r>
              <w:rPr>
                <w:noProof/>
                <w:webHidden/>
              </w:rPr>
            </w:r>
            <w:r>
              <w:rPr>
                <w:noProof/>
                <w:webHidden/>
              </w:rPr>
              <w:fldChar w:fldCharType="separate"/>
            </w:r>
            <w:r>
              <w:rPr>
                <w:noProof/>
                <w:webHidden/>
              </w:rPr>
              <w:t>8</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757" w:history="1">
            <w:r w:rsidRPr="00C74D31">
              <w:rPr>
                <w:rStyle w:val="Hipervnculo"/>
                <w:noProof/>
              </w:rPr>
              <w:t>Diagrama de paquetes</w:t>
            </w:r>
            <w:r>
              <w:rPr>
                <w:noProof/>
                <w:webHidden/>
              </w:rPr>
              <w:tab/>
            </w:r>
            <w:r>
              <w:rPr>
                <w:noProof/>
                <w:webHidden/>
              </w:rPr>
              <w:fldChar w:fldCharType="begin"/>
            </w:r>
            <w:r>
              <w:rPr>
                <w:noProof/>
                <w:webHidden/>
              </w:rPr>
              <w:instrText xml:space="preserve"> PAGEREF _Toc497222757 \h </w:instrText>
            </w:r>
            <w:r>
              <w:rPr>
                <w:noProof/>
                <w:webHidden/>
              </w:rPr>
            </w:r>
            <w:r>
              <w:rPr>
                <w:noProof/>
                <w:webHidden/>
              </w:rPr>
              <w:fldChar w:fldCharType="separate"/>
            </w:r>
            <w:r>
              <w:rPr>
                <w:noProof/>
                <w:webHidden/>
              </w:rPr>
              <w:t>8</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758" w:history="1">
            <w:r w:rsidRPr="00C74D31">
              <w:rPr>
                <w:rStyle w:val="Hipervnculo"/>
                <w:noProof/>
              </w:rPr>
              <w:t>Diagrama de Interacción</w:t>
            </w:r>
            <w:r>
              <w:rPr>
                <w:noProof/>
                <w:webHidden/>
              </w:rPr>
              <w:tab/>
            </w:r>
            <w:r>
              <w:rPr>
                <w:noProof/>
                <w:webHidden/>
              </w:rPr>
              <w:fldChar w:fldCharType="begin"/>
            </w:r>
            <w:r>
              <w:rPr>
                <w:noProof/>
                <w:webHidden/>
              </w:rPr>
              <w:instrText xml:space="preserve"> PAGEREF _Toc497222758 \h </w:instrText>
            </w:r>
            <w:r>
              <w:rPr>
                <w:noProof/>
                <w:webHidden/>
              </w:rPr>
            </w:r>
            <w:r>
              <w:rPr>
                <w:noProof/>
                <w:webHidden/>
              </w:rPr>
              <w:fldChar w:fldCharType="separate"/>
            </w:r>
            <w:r>
              <w:rPr>
                <w:noProof/>
                <w:webHidden/>
              </w:rPr>
              <w:t>8</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759" w:history="1">
            <w:r w:rsidRPr="00C74D31">
              <w:rPr>
                <w:rStyle w:val="Hipervnculo"/>
                <w:noProof/>
              </w:rPr>
              <w:t>Diseño de Flujo de eventos</w:t>
            </w:r>
            <w:r>
              <w:rPr>
                <w:noProof/>
                <w:webHidden/>
              </w:rPr>
              <w:tab/>
            </w:r>
            <w:r>
              <w:rPr>
                <w:noProof/>
                <w:webHidden/>
              </w:rPr>
              <w:fldChar w:fldCharType="begin"/>
            </w:r>
            <w:r>
              <w:rPr>
                <w:noProof/>
                <w:webHidden/>
              </w:rPr>
              <w:instrText xml:space="preserve"> PAGEREF _Toc497222759 \h </w:instrText>
            </w:r>
            <w:r>
              <w:rPr>
                <w:noProof/>
                <w:webHidden/>
              </w:rPr>
            </w:r>
            <w:r>
              <w:rPr>
                <w:noProof/>
                <w:webHidden/>
              </w:rPr>
              <w:fldChar w:fldCharType="separate"/>
            </w:r>
            <w:r>
              <w:rPr>
                <w:noProof/>
                <w:webHidden/>
              </w:rPr>
              <w:t>9</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760" w:history="1">
            <w:r w:rsidRPr="00C74D31">
              <w:rPr>
                <w:rStyle w:val="Hipervnculo"/>
                <w:noProof/>
              </w:rPr>
              <w:t>Requerimientos especiales o de implementación</w:t>
            </w:r>
            <w:r>
              <w:rPr>
                <w:noProof/>
                <w:webHidden/>
              </w:rPr>
              <w:tab/>
            </w:r>
            <w:r>
              <w:rPr>
                <w:noProof/>
                <w:webHidden/>
              </w:rPr>
              <w:fldChar w:fldCharType="begin"/>
            </w:r>
            <w:r>
              <w:rPr>
                <w:noProof/>
                <w:webHidden/>
              </w:rPr>
              <w:instrText xml:space="preserve"> PAGEREF _Toc497222760 \h </w:instrText>
            </w:r>
            <w:r>
              <w:rPr>
                <w:noProof/>
                <w:webHidden/>
              </w:rPr>
            </w:r>
            <w:r>
              <w:rPr>
                <w:noProof/>
                <w:webHidden/>
              </w:rPr>
              <w:fldChar w:fldCharType="separate"/>
            </w:r>
            <w:r>
              <w:rPr>
                <w:noProof/>
                <w:webHidden/>
              </w:rPr>
              <w:t>9</w:t>
            </w:r>
            <w:r>
              <w:rPr>
                <w:noProof/>
                <w:webHidden/>
              </w:rPr>
              <w:fldChar w:fldCharType="end"/>
            </w:r>
          </w:hyperlink>
        </w:p>
        <w:p w:rsidR="00AC5AF4" w:rsidRDefault="00AC5AF4">
          <w:pPr>
            <w:pStyle w:val="TDC2"/>
            <w:rPr>
              <w:rFonts w:eastAsiaTheme="minorEastAsia"/>
              <w:i w:val="0"/>
              <w:iCs w:val="0"/>
              <w:noProof/>
              <w:sz w:val="22"/>
              <w:szCs w:val="22"/>
              <w:lang w:val="es-AR" w:eastAsia="es-AR"/>
            </w:rPr>
          </w:pPr>
          <w:hyperlink w:anchor="_Toc497222761" w:history="1">
            <w:r w:rsidRPr="00C74D31">
              <w:rPr>
                <w:rStyle w:val="Hipervnculo"/>
                <w:noProof/>
              </w:rPr>
              <w:t>Diseño del CU03 – Importar mesas de examen</w:t>
            </w:r>
            <w:r>
              <w:rPr>
                <w:noProof/>
                <w:webHidden/>
              </w:rPr>
              <w:tab/>
            </w:r>
            <w:r>
              <w:rPr>
                <w:noProof/>
                <w:webHidden/>
              </w:rPr>
              <w:fldChar w:fldCharType="begin"/>
            </w:r>
            <w:r>
              <w:rPr>
                <w:noProof/>
                <w:webHidden/>
              </w:rPr>
              <w:instrText xml:space="preserve"> PAGEREF _Toc497222761 \h </w:instrText>
            </w:r>
            <w:r>
              <w:rPr>
                <w:noProof/>
                <w:webHidden/>
              </w:rPr>
            </w:r>
            <w:r>
              <w:rPr>
                <w:noProof/>
                <w:webHidden/>
              </w:rPr>
              <w:fldChar w:fldCharType="separate"/>
            </w:r>
            <w:r>
              <w:rPr>
                <w:noProof/>
                <w:webHidden/>
              </w:rPr>
              <w:t>10</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762" w:history="1">
            <w:r w:rsidRPr="00C74D31">
              <w:rPr>
                <w:rStyle w:val="Hipervnculo"/>
                <w:noProof/>
              </w:rPr>
              <w:t>Diagrama de paquetes</w:t>
            </w:r>
            <w:r>
              <w:rPr>
                <w:noProof/>
                <w:webHidden/>
              </w:rPr>
              <w:tab/>
            </w:r>
            <w:r>
              <w:rPr>
                <w:noProof/>
                <w:webHidden/>
              </w:rPr>
              <w:fldChar w:fldCharType="begin"/>
            </w:r>
            <w:r>
              <w:rPr>
                <w:noProof/>
                <w:webHidden/>
              </w:rPr>
              <w:instrText xml:space="preserve"> PAGEREF _Toc497222762 \h </w:instrText>
            </w:r>
            <w:r>
              <w:rPr>
                <w:noProof/>
                <w:webHidden/>
              </w:rPr>
            </w:r>
            <w:r>
              <w:rPr>
                <w:noProof/>
                <w:webHidden/>
              </w:rPr>
              <w:fldChar w:fldCharType="separate"/>
            </w:r>
            <w:r>
              <w:rPr>
                <w:noProof/>
                <w:webHidden/>
              </w:rPr>
              <w:t>10</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763" w:history="1">
            <w:r w:rsidRPr="00C74D31">
              <w:rPr>
                <w:rStyle w:val="Hipervnculo"/>
                <w:noProof/>
              </w:rPr>
              <w:t>Diagrama de interacción</w:t>
            </w:r>
            <w:r>
              <w:rPr>
                <w:noProof/>
                <w:webHidden/>
              </w:rPr>
              <w:tab/>
            </w:r>
            <w:r>
              <w:rPr>
                <w:noProof/>
                <w:webHidden/>
              </w:rPr>
              <w:fldChar w:fldCharType="begin"/>
            </w:r>
            <w:r>
              <w:rPr>
                <w:noProof/>
                <w:webHidden/>
              </w:rPr>
              <w:instrText xml:space="preserve"> PAGEREF _Toc497222763 \h </w:instrText>
            </w:r>
            <w:r>
              <w:rPr>
                <w:noProof/>
                <w:webHidden/>
              </w:rPr>
            </w:r>
            <w:r>
              <w:rPr>
                <w:noProof/>
                <w:webHidden/>
              </w:rPr>
              <w:fldChar w:fldCharType="separate"/>
            </w:r>
            <w:r>
              <w:rPr>
                <w:noProof/>
                <w:webHidden/>
              </w:rPr>
              <w:t>10</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764" w:history="1">
            <w:r w:rsidRPr="00C74D31">
              <w:rPr>
                <w:rStyle w:val="Hipervnculo"/>
                <w:noProof/>
              </w:rPr>
              <w:t>Diseño de flujo de eventos</w:t>
            </w:r>
            <w:r>
              <w:rPr>
                <w:noProof/>
                <w:webHidden/>
              </w:rPr>
              <w:tab/>
            </w:r>
            <w:r>
              <w:rPr>
                <w:noProof/>
                <w:webHidden/>
              </w:rPr>
              <w:fldChar w:fldCharType="begin"/>
            </w:r>
            <w:r>
              <w:rPr>
                <w:noProof/>
                <w:webHidden/>
              </w:rPr>
              <w:instrText xml:space="preserve"> PAGEREF _Toc497222764 \h </w:instrText>
            </w:r>
            <w:r>
              <w:rPr>
                <w:noProof/>
                <w:webHidden/>
              </w:rPr>
            </w:r>
            <w:r>
              <w:rPr>
                <w:noProof/>
                <w:webHidden/>
              </w:rPr>
              <w:fldChar w:fldCharType="separate"/>
            </w:r>
            <w:r>
              <w:rPr>
                <w:noProof/>
                <w:webHidden/>
              </w:rPr>
              <w:t>11</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765" w:history="1">
            <w:r w:rsidRPr="00C74D31">
              <w:rPr>
                <w:rStyle w:val="Hipervnculo"/>
                <w:noProof/>
              </w:rPr>
              <w:t>Requerimientos especiales o de implementación</w:t>
            </w:r>
            <w:r>
              <w:rPr>
                <w:noProof/>
                <w:webHidden/>
              </w:rPr>
              <w:tab/>
            </w:r>
            <w:r>
              <w:rPr>
                <w:noProof/>
                <w:webHidden/>
              </w:rPr>
              <w:fldChar w:fldCharType="begin"/>
            </w:r>
            <w:r>
              <w:rPr>
                <w:noProof/>
                <w:webHidden/>
              </w:rPr>
              <w:instrText xml:space="preserve"> PAGEREF _Toc497222765 \h </w:instrText>
            </w:r>
            <w:r>
              <w:rPr>
                <w:noProof/>
                <w:webHidden/>
              </w:rPr>
            </w:r>
            <w:r>
              <w:rPr>
                <w:noProof/>
                <w:webHidden/>
              </w:rPr>
              <w:fldChar w:fldCharType="separate"/>
            </w:r>
            <w:r>
              <w:rPr>
                <w:noProof/>
                <w:webHidden/>
              </w:rPr>
              <w:t>11</w:t>
            </w:r>
            <w:r>
              <w:rPr>
                <w:noProof/>
                <w:webHidden/>
              </w:rPr>
              <w:fldChar w:fldCharType="end"/>
            </w:r>
          </w:hyperlink>
        </w:p>
        <w:p w:rsidR="00AC5AF4" w:rsidRDefault="00AC5AF4">
          <w:pPr>
            <w:pStyle w:val="TDC2"/>
            <w:rPr>
              <w:rFonts w:eastAsiaTheme="minorEastAsia"/>
              <w:i w:val="0"/>
              <w:iCs w:val="0"/>
              <w:noProof/>
              <w:sz w:val="22"/>
              <w:szCs w:val="22"/>
              <w:lang w:val="es-AR" w:eastAsia="es-AR"/>
            </w:rPr>
          </w:pPr>
          <w:hyperlink w:anchor="_Toc497222766" w:history="1">
            <w:r w:rsidRPr="00C74D31">
              <w:rPr>
                <w:rStyle w:val="Hipervnculo"/>
                <w:noProof/>
              </w:rPr>
              <w:t>Diseño del CU04 – Buscar horarios de cursada</w:t>
            </w:r>
            <w:r>
              <w:rPr>
                <w:noProof/>
                <w:webHidden/>
              </w:rPr>
              <w:tab/>
            </w:r>
            <w:r>
              <w:rPr>
                <w:noProof/>
                <w:webHidden/>
              </w:rPr>
              <w:fldChar w:fldCharType="begin"/>
            </w:r>
            <w:r>
              <w:rPr>
                <w:noProof/>
                <w:webHidden/>
              </w:rPr>
              <w:instrText xml:space="preserve"> PAGEREF _Toc497222766 \h </w:instrText>
            </w:r>
            <w:r>
              <w:rPr>
                <w:noProof/>
                <w:webHidden/>
              </w:rPr>
            </w:r>
            <w:r>
              <w:rPr>
                <w:noProof/>
                <w:webHidden/>
              </w:rPr>
              <w:fldChar w:fldCharType="separate"/>
            </w:r>
            <w:r>
              <w:rPr>
                <w:noProof/>
                <w:webHidden/>
              </w:rPr>
              <w:t>12</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767" w:history="1">
            <w:r w:rsidRPr="00C74D31">
              <w:rPr>
                <w:rStyle w:val="Hipervnculo"/>
                <w:noProof/>
              </w:rPr>
              <w:t>Diagrama de paquetes</w:t>
            </w:r>
            <w:r>
              <w:rPr>
                <w:noProof/>
                <w:webHidden/>
              </w:rPr>
              <w:tab/>
            </w:r>
            <w:r>
              <w:rPr>
                <w:noProof/>
                <w:webHidden/>
              </w:rPr>
              <w:fldChar w:fldCharType="begin"/>
            </w:r>
            <w:r>
              <w:rPr>
                <w:noProof/>
                <w:webHidden/>
              </w:rPr>
              <w:instrText xml:space="preserve"> PAGEREF _Toc497222767 \h </w:instrText>
            </w:r>
            <w:r>
              <w:rPr>
                <w:noProof/>
                <w:webHidden/>
              </w:rPr>
            </w:r>
            <w:r>
              <w:rPr>
                <w:noProof/>
                <w:webHidden/>
              </w:rPr>
              <w:fldChar w:fldCharType="separate"/>
            </w:r>
            <w:r>
              <w:rPr>
                <w:noProof/>
                <w:webHidden/>
              </w:rPr>
              <w:t>12</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768" w:history="1">
            <w:r w:rsidRPr="00C74D31">
              <w:rPr>
                <w:rStyle w:val="Hipervnculo"/>
                <w:noProof/>
              </w:rPr>
              <w:t>Diagrama de interacción</w:t>
            </w:r>
            <w:r>
              <w:rPr>
                <w:noProof/>
                <w:webHidden/>
              </w:rPr>
              <w:tab/>
            </w:r>
            <w:r>
              <w:rPr>
                <w:noProof/>
                <w:webHidden/>
              </w:rPr>
              <w:fldChar w:fldCharType="begin"/>
            </w:r>
            <w:r>
              <w:rPr>
                <w:noProof/>
                <w:webHidden/>
              </w:rPr>
              <w:instrText xml:space="preserve"> PAGEREF _Toc497222768 \h </w:instrText>
            </w:r>
            <w:r>
              <w:rPr>
                <w:noProof/>
                <w:webHidden/>
              </w:rPr>
            </w:r>
            <w:r>
              <w:rPr>
                <w:noProof/>
                <w:webHidden/>
              </w:rPr>
              <w:fldChar w:fldCharType="separate"/>
            </w:r>
            <w:r>
              <w:rPr>
                <w:noProof/>
                <w:webHidden/>
              </w:rPr>
              <w:t>12</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769" w:history="1">
            <w:r w:rsidRPr="00C74D31">
              <w:rPr>
                <w:rStyle w:val="Hipervnculo"/>
                <w:noProof/>
              </w:rPr>
              <w:t>Diseño de flujo de eventos</w:t>
            </w:r>
            <w:r>
              <w:rPr>
                <w:noProof/>
                <w:webHidden/>
              </w:rPr>
              <w:tab/>
            </w:r>
            <w:r>
              <w:rPr>
                <w:noProof/>
                <w:webHidden/>
              </w:rPr>
              <w:fldChar w:fldCharType="begin"/>
            </w:r>
            <w:r>
              <w:rPr>
                <w:noProof/>
                <w:webHidden/>
              </w:rPr>
              <w:instrText xml:space="preserve"> PAGEREF _Toc497222769 \h </w:instrText>
            </w:r>
            <w:r>
              <w:rPr>
                <w:noProof/>
                <w:webHidden/>
              </w:rPr>
            </w:r>
            <w:r>
              <w:rPr>
                <w:noProof/>
                <w:webHidden/>
              </w:rPr>
              <w:fldChar w:fldCharType="separate"/>
            </w:r>
            <w:r>
              <w:rPr>
                <w:noProof/>
                <w:webHidden/>
              </w:rPr>
              <w:t>13</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770" w:history="1">
            <w:r w:rsidRPr="00C74D31">
              <w:rPr>
                <w:rStyle w:val="Hipervnculo"/>
                <w:noProof/>
              </w:rPr>
              <w:t>Requerimientos especiales o de implementación</w:t>
            </w:r>
            <w:r>
              <w:rPr>
                <w:noProof/>
                <w:webHidden/>
              </w:rPr>
              <w:tab/>
            </w:r>
            <w:r>
              <w:rPr>
                <w:noProof/>
                <w:webHidden/>
              </w:rPr>
              <w:fldChar w:fldCharType="begin"/>
            </w:r>
            <w:r>
              <w:rPr>
                <w:noProof/>
                <w:webHidden/>
              </w:rPr>
              <w:instrText xml:space="preserve"> PAGEREF _Toc497222770 \h </w:instrText>
            </w:r>
            <w:r>
              <w:rPr>
                <w:noProof/>
                <w:webHidden/>
              </w:rPr>
            </w:r>
            <w:r>
              <w:rPr>
                <w:noProof/>
                <w:webHidden/>
              </w:rPr>
              <w:fldChar w:fldCharType="separate"/>
            </w:r>
            <w:r>
              <w:rPr>
                <w:noProof/>
                <w:webHidden/>
              </w:rPr>
              <w:t>13</w:t>
            </w:r>
            <w:r>
              <w:rPr>
                <w:noProof/>
                <w:webHidden/>
              </w:rPr>
              <w:fldChar w:fldCharType="end"/>
            </w:r>
          </w:hyperlink>
        </w:p>
        <w:p w:rsidR="00AC5AF4" w:rsidRDefault="00AC5AF4">
          <w:pPr>
            <w:pStyle w:val="TDC2"/>
            <w:rPr>
              <w:rFonts w:eastAsiaTheme="minorEastAsia"/>
              <w:i w:val="0"/>
              <w:iCs w:val="0"/>
              <w:noProof/>
              <w:sz w:val="22"/>
              <w:szCs w:val="22"/>
              <w:lang w:val="es-AR" w:eastAsia="es-AR"/>
            </w:rPr>
          </w:pPr>
          <w:hyperlink w:anchor="_Toc497222771" w:history="1">
            <w:r w:rsidRPr="00C74D31">
              <w:rPr>
                <w:rStyle w:val="Hipervnculo"/>
                <w:noProof/>
              </w:rPr>
              <w:t>Diseño del CU05 – Buscar mesas de examen</w:t>
            </w:r>
            <w:r>
              <w:rPr>
                <w:noProof/>
                <w:webHidden/>
              </w:rPr>
              <w:tab/>
            </w:r>
            <w:r>
              <w:rPr>
                <w:noProof/>
                <w:webHidden/>
              </w:rPr>
              <w:fldChar w:fldCharType="begin"/>
            </w:r>
            <w:r>
              <w:rPr>
                <w:noProof/>
                <w:webHidden/>
              </w:rPr>
              <w:instrText xml:space="preserve"> PAGEREF _Toc497222771 \h </w:instrText>
            </w:r>
            <w:r>
              <w:rPr>
                <w:noProof/>
                <w:webHidden/>
              </w:rPr>
            </w:r>
            <w:r>
              <w:rPr>
                <w:noProof/>
                <w:webHidden/>
              </w:rPr>
              <w:fldChar w:fldCharType="separate"/>
            </w:r>
            <w:r>
              <w:rPr>
                <w:noProof/>
                <w:webHidden/>
              </w:rPr>
              <w:t>13</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772" w:history="1">
            <w:r w:rsidRPr="00C74D31">
              <w:rPr>
                <w:rStyle w:val="Hipervnculo"/>
                <w:noProof/>
              </w:rPr>
              <w:t>Diagrama de paquetes</w:t>
            </w:r>
            <w:r>
              <w:rPr>
                <w:noProof/>
                <w:webHidden/>
              </w:rPr>
              <w:tab/>
            </w:r>
            <w:r>
              <w:rPr>
                <w:noProof/>
                <w:webHidden/>
              </w:rPr>
              <w:fldChar w:fldCharType="begin"/>
            </w:r>
            <w:r>
              <w:rPr>
                <w:noProof/>
                <w:webHidden/>
              </w:rPr>
              <w:instrText xml:space="preserve"> PAGEREF _Toc497222772 \h </w:instrText>
            </w:r>
            <w:r>
              <w:rPr>
                <w:noProof/>
                <w:webHidden/>
              </w:rPr>
            </w:r>
            <w:r>
              <w:rPr>
                <w:noProof/>
                <w:webHidden/>
              </w:rPr>
              <w:fldChar w:fldCharType="separate"/>
            </w:r>
            <w:r>
              <w:rPr>
                <w:noProof/>
                <w:webHidden/>
              </w:rPr>
              <w:t>13</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773" w:history="1">
            <w:r w:rsidRPr="00C74D31">
              <w:rPr>
                <w:rStyle w:val="Hipervnculo"/>
                <w:noProof/>
              </w:rPr>
              <w:t>Diagrama de interacción</w:t>
            </w:r>
            <w:r>
              <w:rPr>
                <w:noProof/>
                <w:webHidden/>
              </w:rPr>
              <w:tab/>
            </w:r>
            <w:r>
              <w:rPr>
                <w:noProof/>
                <w:webHidden/>
              </w:rPr>
              <w:fldChar w:fldCharType="begin"/>
            </w:r>
            <w:r>
              <w:rPr>
                <w:noProof/>
                <w:webHidden/>
              </w:rPr>
              <w:instrText xml:space="preserve"> PAGEREF _Toc497222773 \h </w:instrText>
            </w:r>
            <w:r>
              <w:rPr>
                <w:noProof/>
                <w:webHidden/>
              </w:rPr>
            </w:r>
            <w:r>
              <w:rPr>
                <w:noProof/>
                <w:webHidden/>
              </w:rPr>
              <w:fldChar w:fldCharType="separate"/>
            </w:r>
            <w:r>
              <w:rPr>
                <w:noProof/>
                <w:webHidden/>
              </w:rPr>
              <w:t>14</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774" w:history="1">
            <w:r w:rsidRPr="00C74D31">
              <w:rPr>
                <w:rStyle w:val="Hipervnculo"/>
                <w:noProof/>
              </w:rPr>
              <w:t>Diseño de flujo de eventos</w:t>
            </w:r>
            <w:r>
              <w:rPr>
                <w:noProof/>
                <w:webHidden/>
              </w:rPr>
              <w:tab/>
            </w:r>
            <w:r>
              <w:rPr>
                <w:noProof/>
                <w:webHidden/>
              </w:rPr>
              <w:fldChar w:fldCharType="begin"/>
            </w:r>
            <w:r>
              <w:rPr>
                <w:noProof/>
                <w:webHidden/>
              </w:rPr>
              <w:instrText xml:space="preserve"> PAGEREF _Toc497222774 \h </w:instrText>
            </w:r>
            <w:r>
              <w:rPr>
                <w:noProof/>
                <w:webHidden/>
              </w:rPr>
            </w:r>
            <w:r>
              <w:rPr>
                <w:noProof/>
                <w:webHidden/>
              </w:rPr>
              <w:fldChar w:fldCharType="separate"/>
            </w:r>
            <w:r>
              <w:rPr>
                <w:noProof/>
                <w:webHidden/>
              </w:rPr>
              <w:t>14</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775" w:history="1">
            <w:r w:rsidRPr="00C74D31">
              <w:rPr>
                <w:rStyle w:val="Hipervnculo"/>
                <w:noProof/>
              </w:rPr>
              <w:t>Requerimientos especiales o de implementación</w:t>
            </w:r>
            <w:r>
              <w:rPr>
                <w:noProof/>
                <w:webHidden/>
              </w:rPr>
              <w:tab/>
            </w:r>
            <w:r>
              <w:rPr>
                <w:noProof/>
                <w:webHidden/>
              </w:rPr>
              <w:fldChar w:fldCharType="begin"/>
            </w:r>
            <w:r>
              <w:rPr>
                <w:noProof/>
                <w:webHidden/>
              </w:rPr>
              <w:instrText xml:space="preserve"> PAGEREF _Toc497222775 \h </w:instrText>
            </w:r>
            <w:r>
              <w:rPr>
                <w:noProof/>
                <w:webHidden/>
              </w:rPr>
            </w:r>
            <w:r>
              <w:rPr>
                <w:noProof/>
                <w:webHidden/>
              </w:rPr>
              <w:fldChar w:fldCharType="separate"/>
            </w:r>
            <w:r>
              <w:rPr>
                <w:noProof/>
                <w:webHidden/>
              </w:rPr>
              <w:t>14</w:t>
            </w:r>
            <w:r>
              <w:rPr>
                <w:noProof/>
                <w:webHidden/>
              </w:rPr>
              <w:fldChar w:fldCharType="end"/>
            </w:r>
          </w:hyperlink>
        </w:p>
        <w:p w:rsidR="00AC5AF4" w:rsidRDefault="00AC5AF4">
          <w:pPr>
            <w:pStyle w:val="TDC1"/>
            <w:rPr>
              <w:rFonts w:eastAsiaTheme="minorEastAsia"/>
              <w:b w:val="0"/>
              <w:bCs w:val="0"/>
              <w:noProof/>
              <w:sz w:val="22"/>
              <w:szCs w:val="22"/>
              <w:lang w:val="es-AR" w:eastAsia="es-AR"/>
            </w:rPr>
          </w:pPr>
          <w:hyperlink w:anchor="_Toc497222776" w:history="1">
            <w:r w:rsidRPr="00C74D31">
              <w:rPr>
                <w:rStyle w:val="Hipervnculo"/>
                <w:noProof/>
              </w:rPr>
              <w:t>Diseño de Objetos</w:t>
            </w:r>
            <w:r>
              <w:rPr>
                <w:noProof/>
                <w:webHidden/>
              </w:rPr>
              <w:tab/>
            </w:r>
            <w:r>
              <w:rPr>
                <w:noProof/>
                <w:webHidden/>
              </w:rPr>
              <w:fldChar w:fldCharType="begin"/>
            </w:r>
            <w:r>
              <w:rPr>
                <w:noProof/>
                <w:webHidden/>
              </w:rPr>
              <w:instrText xml:space="preserve"> PAGEREF _Toc497222776 \h </w:instrText>
            </w:r>
            <w:r>
              <w:rPr>
                <w:noProof/>
                <w:webHidden/>
              </w:rPr>
            </w:r>
            <w:r>
              <w:rPr>
                <w:noProof/>
                <w:webHidden/>
              </w:rPr>
              <w:fldChar w:fldCharType="separate"/>
            </w:r>
            <w:r>
              <w:rPr>
                <w:noProof/>
                <w:webHidden/>
              </w:rPr>
              <w:t>14</w:t>
            </w:r>
            <w:r>
              <w:rPr>
                <w:noProof/>
                <w:webHidden/>
              </w:rPr>
              <w:fldChar w:fldCharType="end"/>
            </w:r>
          </w:hyperlink>
        </w:p>
        <w:p w:rsidR="00AC5AF4" w:rsidRDefault="00AC5AF4">
          <w:pPr>
            <w:pStyle w:val="TDC2"/>
            <w:rPr>
              <w:rFonts w:eastAsiaTheme="minorEastAsia"/>
              <w:i w:val="0"/>
              <w:iCs w:val="0"/>
              <w:noProof/>
              <w:sz w:val="22"/>
              <w:szCs w:val="22"/>
              <w:lang w:val="es-AR" w:eastAsia="es-AR"/>
            </w:rPr>
          </w:pPr>
          <w:hyperlink w:anchor="_Toc497222777" w:history="1">
            <w:r w:rsidRPr="00C74D31">
              <w:rPr>
                <w:rStyle w:val="Hipervnculo"/>
                <w:noProof/>
              </w:rPr>
              <w:t>Aula</w:t>
            </w:r>
            <w:r>
              <w:rPr>
                <w:noProof/>
                <w:webHidden/>
              </w:rPr>
              <w:tab/>
            </w:r>
            <w:r>
              <w:rPr>
                <w:noProof/>
                <w:webHidden/>
              </w:rPr>
              <w:fldChar w:fldCharType="begin"/>
            </w:r>
            <w:r>
              <w:rPr>
                <w:noProof/>
                <w:webHidden/>
              </w:rPr>
              <w:instrText xml:space="preserve"> PAGEREF _Toc497222777 \h </w:instrText>
            </w:r>
            <w:r>
              <w:rPr>
                <w:noProof/>
                <w:webHidden/>
              </w:rPr>
            </w:r>
            <w:r>
              <w:rPr>
                <w:noProof/>
                <w:webHidden/>
              </w:rPr>
              <w:fldChar w:fldCharType="separate"/>
            </w:r>
            <w:r>
              <w:rPr>
                <w:noProof/>
                <w:webHidden/>
              </w:rPr>
              <w:t>14</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778" w:history="1">
            <w:r w:rsidRPr="00C74D31">
              <w:rPr>
                <w:rStyle w:val="Hipervnculo"/>
                <w:noProof/>
              </w:rPr>
              <w:t>Descripción</w:t>
            </w:r>
            <w:r>
              <w:rPr>
                <w:noProof/>
                <w:webHidden/>
              </w:rPr>
              <w:tab/>
            </w:r>
            <w:r>
              <w:rPr>
                <w:noProof/>
                <w:webHidden/>
              </w:rPr>
              <w:fldChar w:fldCharType="begin"/>
            </w:r>
            <w:r>
              <w:rPr>
                <w:noProof/>
                <w:webHidden/>
              </w:rPr>
              <w:instrText xml:space="preserve"> PAGEREF _Toc497222778 \h </w:instrText>
            </w:r>
            <w:r>
              <w:rPr>
                <w:noProof/>
                <w:webHidden/>
              </w:rPr>
            </w:r>
            <w:r>
              <w:rPr>
                <w:noProof/>
                <w:webHidden/>
              </w:rPr>
              <w:fldChar w:fldCharType="separate"/>
            </w:r>
            <w:r>
              <w:rPr>
                <w:noProof/>
                <w:webHidden/>
              </w:rPr>
              <w:t>14</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779" w:history="1">
            <w:r w:rsidRPr="00C74D31">
              <w:rPr>
                <w:rStyle w:val="Hipervnculo"/>
                <w:noProof/>
              </w:rPr>
              <w:t>Atributos</w:t>
            </w:r>
            <w:r>
              <w:rPr>
                <w:noProof/>
                <w:webHidden/>
              </w:rPr>
              <w:tab/>
            </w:r>
            <w:r>
              <w:rPr>
                <w:noProof/>
                <w:webHidden/>
              </w:rPr>
              <w:fldChar w:fldCharType="begin"/>
            </w:r>
            <w:r>
              <w:rPr>
                <w:noProof/>
                <w:webHidden/>
              </w:rPr>
              <w:instrText xml:space="preserve"> PAGEREF _Toc497222779 \h </w:instrText>
            </w:r>
            <w:r>
              <w:rPr>
                <w:noProof/>
                <w:webHidden/>
              </w:rPr>
            </w:r>
            <w:r>
              <w:rPr>
                <w:noProof/>
                <w:webHidden/>
              </w:rPr>
              <w:fldChar w:fldCharType="separate"/>
            </w:r>
            <w:r>
              <w:rPr>
                <w:noProof/>
                <w:webHidden/>
              </w:rPr>
              <w:t>14</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780" w:history="1">
            <w:r w:rsidRPr="00C74D31">
              <w:rPr>
                <w:rStyle w:val="Hipervnculo"/>
                <w:noProof/>
              </w:rPr>
              <w:t>Métodos</w:t>
            </w:r>
            <w:r>
              <w:rPr>
                <w:noProof/>
                <w:webHidden/>
              </w:rPr>
              <w:tab/>
            </w:r>
            <w:r>
              <w:rPr>
                <w:noProof/>
                <w:webHidden/>
              </w:rPr>
              <w:fldChar w:fldCharType="begin"/>
            </w:r>
            <w:r>
              <w:rPr>
                <w:noProof/>
                <w:webHidden/>
              </w:rPr>
              <w:instrText xml:space="preserve"> PAGEREF _Toc497222780 \h </w:instrText>
            </w:r>
            <w:r>
              <w:rPr>
                <w:noProof/>
                <w:webHidden/>
              </w:rPr>
            </w:r>
            <w:r>
              <w:rPr>
                <w:noProof/>
                <w:webHidden/>
              </w:rPr>
              <w:fldChar w:fldCharType="separate"/>
            </w:r>
            <w:r>
              <w:rPr>
                <w:noProof/>
                <w:webHidden/>
              </w:rPr>
              <w:t>15</w:t>
            </w:r>
            <w:r>
              <w:rPr>
                <w:noProof/>
                <w:webHidden/>
              </w:rPr>
              <w:fldChar w:fldCharType="end"/>
            </w:r>
          </w:hyperlink>
        </w:p>
        <w:p w:rsidR="00AC5AF4" w:rsidRDefault="00AC5AF4">
          <w:pPr>
            <w:pStyle w:val="TDC2"/>
            <w:rPr>
              <w:rFonts w:eastAsiaTheme="minorEastAsia"/>
              <w:i w:val="0"/>
              <w:iCs w:val="0"/>
              <w:noProof/>
              <w:sz w:val="22"/>
              <w:szCs w:val="22"/>
              <w:lang w:val="es-AR" w:eastAsia="es-AR"/>
            </w:rPr>
          </w:pPr>
          <w:hyperlink w:anchor="_Toc497222781" w:history="1">
            <w:r w:rsidRPr="00C74D31">
              <w:rPr>
                <w:rStyle w:val="Hipervnculo"/>
                <w:noProof/>
              </w:rPr>
              <w:t>Aulas</w:t>
            </w:r>
            <w:r>
              <w:rPr>
                <w:noProof/>
                <w:webHidden/>
              </w:rPr>
              <w:tab/>
            </w:r>
            <w:r>
              <w:rPr>
                <w:noProof/>
                <w:webHidden/>
              </w:rPr>
              <w:fldChar w:fldCharType="begin"/>
            </w:r>
            <w:r>
              <w:rPr>
                <w:noProof/>
                <w:webHidden/>
              </w:rPr>
              <w:instrText xml:space="preserve"> PAGEREF _Toc497222781 \h </w:instrText>
            </w:r>
            <w:r>
              <w:rPr>
                <w:noProof/>
                <w:webHidden/>
              </w:rPr>
            </w:r>
            <w:r>
              <w:rPr>
                <w:noProof/>
                <w:webHidden/>
              </w:rPr>
              <w:fldChar w:fldCharType="separate"/>
            </w:r>
            <w:r>
              <w:rPr>
                <w:noProof/>
                <w:webHidden/>
              </w:rPr>
              <w:t>15</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782" w:history="1">
            <w:r w:rsidRPr="00C74D31">
              <w:rPr>
                <w:rStyle w:val="Hipervnculo"/>
                <w:noProof/>
              </w:rPr>
              <w:t>Descripción</w:t>
            </w:r>
            <w:r>
              <w:rPr>
                <w:noProof/>
                <w:webHidden/>
              </w:rPr>
              <w:tab/>
            </w:r>
            <w:r>
              <w:rPr>
                <w:noProof/>
                <w:webHidden/>
              </w:rPr>
              <w:fldChar w:fldCharType="begin"/>
            </w:r>
            <w:r>
              <w:rPr>
                <w:noProof/>
                <w:webHidden/>
              </w:rPr>
              <w:instrText xml:space="preserve"> PAGEREF _Toc497222782 \h </w:instrText>
            </w:r>
            <w:r>
              <w:rPr>
                <w:noProof/>
                <w:webHidden/>
              </w:rPr>
            </w:r>
            <w:r>
              <w:rPr>
                <w:noProof/>
                <w:webHidden/>
              </w:rPr>
              <w:fldChar w:fldCharType="separate"/>
            </w:r>
            <w:r>
              <w:rPr>
                <w:noProof/>
                <w:webHidden/>
              </w:rPr>
              <w:t>15</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783" w:history="1">
            <w:r w:rsidRPr="00C74D31">
              <w:rPr>
                <w:rStyle w:val="Hipervnculo"/>
                <w:noProof/>
              </w:rPr>
              <w:t>Atributos</w:t>
            </w:r>
            <w:r>
              <w:rPr>
                <w:noProof/>
                <w:webHidden/>
              </w:rPr>
              <w:tab/>
            </w:r>
            <w:r>
              <w:rPr>
                <w:noProof/>
                <w:webHidden/>
              </w:rPr>
              <w:fldChar w:fldCharType="begin"/>
            </w:r>
            <w:r>
              <w:rPr>
                <w:noProof/>
                <w:webHidden/>
              </w:rPr>
              <w:instrText xml:space="preserve"> PAGEREF _Toc497222783 \h </w:instrText>
            </w:r>
            <w:r>
              <w:rPr>
                <w:noProof/>
                <w:webHidden/>
              </w:rPr>
            </w:r>
            <w:r>
              <w:rPr>
                <w:noProof/>
                <w:webHidden/>
              </w:rPr>
              <w:fldChar w:fldCharType="separate"/>
            </w:r>
            <w:r>
              <w:rPr>
                <w:noProof/>
                <w:webHidden/>
              </w:rPr>
              <w:t>15</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784" w:history="1">
            <w:r w:rsidRPr="00C74D31">
              <w:rPr>
                <w:rStyle w:val="Hipervnculo"/>
                <w:noProof/>
              </w:rPr>
              <w:t>Métodos</w:t>
            </w:r>
            <w:r>
              <w:rPr>
                <w:noProof/>
                <w:webHidden/>
              </w:rPr>
              <w:tab/>
            </w:r>
            <w:r>
              <w:rPr>
                <w:noProof/>
                <w:webHidden/>
              </w:rPr>
              <w:fldChar w:fldCharType="begin"/>
            </w:r>
            <w:r>
              <w:rPr>
                <w:noProof/>
                <w:webHidden/>
              </w:rPr>
              <w:instrText xml:space="preserve"> PAGEREF _Toc497222784 \h </w:instrText>
            </w:r>
            <w:r>
              <w:rPr>
                <w:noProof/>
                <w:webHidden/>
              </w:rPr>
            </w:r>
            <w:r>
              <w:rPr>
                <w:noProof/>
                <w:webHidden/>
              </w:rPr>
              <w:fldChar w:fldCharType="separate"/>
            </w:r>
            <w:r>
              <w:rPr>
                <w:noProof/>
                <w:webHidden/>
              </w:rPr>
              <w:t>15</w:t>
            </w:r>
            <w:r>
              <w:rPr>
                <w:noProof/>
                <w:webHidden/>
              </w:rPr>
              <w:fldChar w:fldCharType="end"/>
            </w:r>
          </w:hyperlink>
        </w:p>
        <w:p w:rsidR="00AC5AF4" w:rsidRDefault="00AC5AF4">
          <w:pPr>
            <w:pStyle w:val="TDC2"/>
            <w:rPr>
              <w:rFonts w:eastAsiaTheme="minorEastAsia"/>
              <w:i w:val="0"/>
              <w:iCs w:val="0"/>
              <w:noProof/>
              <w:sz w:val="22"/>
              <w:szCs w:val="22"/>
              <w:lang w:val="es-AR" w:eastAsia="es-AR"/>
            </w:rPr>
          </w:pPr>
          <w:hyperlink w:anchor="_Toc497222785" w:history="1">
            <w:r w:rsidRPr="00C74D31">
              <w:rPr>
                <w:rStyle w:val="Hipervnculo"/>
                <w:noProof/>
              </w:rPr>
              <w:t>Asignatura</w:t>
            </w:r>
            <w:r>
              <w:rPr>
                <w:noProof/>
                <w:webHidden/>
              </w:rPr>
              <w:tab/>
            </w:r>
            <w:r>
              <w:rPr>
                <w:noProof/>
                <w:webHidden/>
              </w:rPr>
              <w:fldChar w:fldCharType="begin"/>
            </w:r>
            <w:r>
              <w:rPr>
                <w:noProof/>
                <w:webHidden/>
              </w:rPr>
              <w:instrText xml:space="preserve"> PAGEREF _Toc497222785 \h </w:instrText>
            </w:r>
            <w:r>
              <w:rPr>
                <w:noProof/>
                <w:webHidden/>
              </w:rPr>
            </w:r>
            <w:r>
              <w:rPr>
                <w:noProof/>
                <w:webHidden/>
              </w:rPr>
              <w:fldChar w:fldCharType="separate"/>
            </w:r>
            <w:r>
              <w:rPr>
                <w:noProof/>
                <w:webHidden/>
              </w:rPr>
              <w:t>16</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786" w:history="1">
            <w:r w:rsidRPr="00C74D31">
              <w:rPr>
                <w:rStyle w:val="Hipervnculo"/>
                <w:noProof/>
              </w:rPr>
              <w:t>Descripción</w:t>
            </w:r>
            <w:r>
              <w:rPr>
                <w:noProof/>
                <w:webHidden/>
              </w:rPr>
              <w:tab/>
            </w:r>
            <w:r>
              <w:rPr>
                <w:noProof/>
                <w:webHidden/>
              </w:rPr>
              <w:fldChar w:fldCharType="begin"/>
            </w:r>
            <w:r>
              <w:rPr>
                <w:noProof/>
                <w:webHidden/>
              </w:rPr>
              <w:instrText xml:space="preserve"> PAGEREF _Toc497222786 \h </w:instrText>
            </w:r>
            <w:r>
              <w:rPr>
                <w:noProof/>
                <w:webHidden/>
              </w:rPr>
            </w:r>
            <w:r>
              <w:rPr>
                <w:noProof/>
                <w:webHidden/>
              </w:rPr>
              <w:fldChar w:fldCharType="separate"/>
            </w:r>
            <w:r>
              <w:rPr>
                <w:noProof/>
                <w:webHidden/>
              </w:rPr>
              <w:t>16</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787" w:history="1">
            <w:r w:rsidRPr="00C74D31">
              <w:rPr>
                <w:rStyle w:val="Hipervnculo"/>
                <w:noProof/>
              </w:rPr>
              <w:t>Atributos</w:t>
            </w:r>
            <w:r>
              <w:rPr>
                <w:noProof/>
                <w:webHidden/>
              </w:rPr>
              <w:tab/>
            </w:r>
            <w:r>
              <w:rPr>
                <w:noProof/>
                <w:webHidden/>
              </w:rPr>
              <w:fldChar w:fldCharType="begin"/>
            </w:r>
            <w:r>
              <w:rPr>
                <w:noProof/>
                <w:webHidden/>
              </w:rPr>
              <w:instrText xml:space="preserve"> PAGEREF _Toc497222787 \h </w:instrText>
            </w:r>
            <w:r>
              <w:rPr>
                <w:noProof/>
                <w:webHidden/>
              </w:rPr>
            </w:r>
            <w:r>
              <w:rPr>
                <w:noProof/>
                <w:webHidden/>
              </w:rPr>
              <w:fldChar w:fldCharType="separate"/>
            </w:r>
            <w:r>
              <w:rPr>
                <w:noProof/>
                <w:webHidden/>
              </w:rPr>
              <w:t>16</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788" w:history="1">
            <w:r w:rsidRPr="00C74D31">
              <w:rPr>
                <w:rStyle w:val="Hipervnculo"/>
                <w:noProof/>
              </w:rPr>
              <w:t>Métodos</w:t>
            </w:r>
            <w:r>
              <w:rPr>
                <w:noProof/>
                <w:webHidden/>
              </w:rPr>
              <w:tab/>
            </w:r>
            <w:r>
              <w:rPr>
                <w:noProof/>
                <w:webHidden/>
              </w:rPr>
              <w:fldChar w:fldCharType="begin"/>
            </w:r>
            <w:r>
              <w:rPr>
                <w:noProof/>
                <w:webHidden/>
              </w:rPr>
              <w:instrText xml:space="preserve"> PAGEREF _Toc497222788 \h </w:instrText>
            </w:r>
            <w:r>
              <w:rPr>
                <w:noProof/>
                <w:webHidden/>
              </w:rPr>
            </w:r>
            <w:r>
              <w:rPr>
                <w:noProof/>
                <w:webHidden/>
              </w:rPr>
              <w:fldChar w:fldCharType="separate"/>
            </w:r>
            <w:r>
              <w:rPr>
                <w:noProof/>
                <w:webHidden/>
              </w:rPr>
              <w:t>16</w:t>
            </w:r>
            <w:r>
              <w:rPr>
                <w:noProof/>
                <w:webHidden/>
              </w:rPr>
              <w:fldChar w:fldCharType="end"/>
            </w:r>
          </w:hyperlink>
        </w:p>
        <w:p w:rsidR="00AC5AF4" w:rsidRDefault="00AC5AF4">
          <w:pPr>
            <w:pStyle w:val="TDC2"/>
            <w:rPr>
              <w:rFonts w:eastAsiaTheme="minorEastAsia"/>
              <w:i w:val="0"/>
              <w:iCs w:val="0"/>
              <w:noProof/>
              <w:sz w:val="22"/>
              <w:szCs w:val="22"/>
              <w:lang w:val="es-AR" w:eastAsia="es-AR"/>
            </w:rPr>
          </w:pPr>
          <w:hyperlink w:anchor="_Toc497222789" w:history="1">
            <w:r w:rsidRPr="00C74D31">
              <w:rPr>
                <w:rStyle w:val="Hipervnculo"/>
                <w:noProof/>
              </w:rPr>
              <w:t>Carrera</w:t>
            </w:r>
            <w:r>
              <w:rPr>
                <w:noProof/>
                <w:webHidden/>
              </w:rPr>
              <w:tab/>
            </w:r>
            <w:r>
              <w:rPr>
                <w:noProof/>
                <w:webHidden/>
              </w:rPr>
              <w:fldChar w:fldCharType="begin"/>
            </w:r>
            <w:r>
              <w:rPr>
                <w:noProof/>
                <w:webHidden/>
              </w:rPr>
              <w:instrText xml:space="preserve"> PAGEREF _Toc497222789 \h </w:instrText>
            </w:r>
            <w:r>
              <w:rPr>
                <w:noProof/>
                <w:webHidden/>
              </w:rPr>
            </w:r>
            <w:r>
              <w:rPr>
                <w:noProof/>
                <w:webHidden/>
              </w:rPr>
              <w:fldChar w:fldCharType="separate"/>
            </w:r>
            <w:r>
              <w:rPr>
                <w:noProof/>
                <w:webHidden/>
              </w:rPr>
              <w:t>17</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790" w:history="1">
            <w:r w:rsidRPr="00C74D31">
              <w:rPr>
                <w:rStyle w:val="Hipervnculo"/>
                <w:noProof/>
              </w:rPr>
              <w:t>Descripción</w:t>
            </w:r>
            <w:r>
              <w:rPr>
                <w:noProof/>
                <w:webHidden/>
              </w:rPr>
              <w:tab/>
            </w:r>
            <w:r>
              <w:rPr>
                <w:noProof/>
                <w:webHidden/>
              </w:rPr>
              <w:fldChar w:fldCharType="begin"/>
            </w:r>
            <w:r>
              <w:rPr>
                <w:noProof/>
                <w:webHidden/>
              </w:rPr>
              <w:instrText xml:space="preserve"> PAGEREF _Toc497222790 \h </w:instrText>
            </w:r>
            <w:r>
              <w:rPr>
                <w:noProof/>
                <w:webHidden/>
              </w:rPr>
            </w:r>
            <w:r>
              <w:rPr>
                <w:noProof/>
                <w:webHidden/>
              </w:rPr>
              <w:fldChar w:fldCharType="separate"/>
            </w:r>
            <w:r>
              <w:rPr>
                <w:noProof/>
                <w:webHidden/>
              </w:rPr>
              <w:t>17</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791" w:history="1">
            <w:r w:rsidRPr="00C74D31">
              <w:rPr>
                <w:rStyle w:val="Hipervnculo"/>
                <w:noProof/>
              </w:rPr>
              <w:t>Atributos</w:t>
            </w:r>
            <w:r>
              <w:rPr>
                <w:noProof/>
                <w:webHidden/>
              </w:rPr>
              <w:tab/>
            </w:r>
            <w:r>
              <w:rPr>
                <w:noProof/>
                <w:webHidden/>
              </w:rPr>
              <w:fldChar w:fldCharType="begin"/>
            </w:r>
            <w:r>
              <w:rPr>
                <w:noProof/>
                <w:webHidden/>
              </w:rPr>
              <w:instrText xml:space="preserve"> PAGEREF _Toc497222791 \h </w:instrText>
            </w:r>
            <w:r>
              <w:rPr>
                <w:noProof/>
                <w:webHidden/>
              </w:rPr>
            </w:r>
            <w:r>
              <w:rPr>
                <w:noProof/>
                <w:webHidden/>
              </w:rPr>
              <w:fldChar w:fldCharType="separate"/>
            </w:r>
            <w:r>
              <w:rPr>
                <w:noProof/>
                <w:webHidden/>
              </w:rPr>
              <w:t>17</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792" w:history="1">
            <w:r w:rsidRPr="00C74D31">
              <w:rPr>
                <w:rStyle w:val="Hipervnculo"/>
                <w:noProof/>
              </w:rPr>
              <w:t>Métodos</w:t>
            </w:r>
            <w:r>
              <w:rPr>
                <w:noProof/>
                <w:webHidden/>
              </w:rPr>
              <w:tab/>
            </w:r>
            <w:r>
              <w:rPr>
                <w:noProof/>
                <w:webHidden/>
              </w:rPr>
              <w:fldChar w:fldCharType="begin"/>
            </w:r>
            <w:r>
              <w:rPr>
                <w:noProof/>
                <w:webHidden/>
              </w:rPr>
              <w:instrText xml:space="preserve"> PAGEREF _Toc497222792 \h </w:instrText>
            </w:r>
            <w:r>
              <w:rPr>
                <w:noProof/>
                <w:webHidden/>
              </w:rPr>
            </w:r>
            <w:r>
              <w:rPr>
                <w:noProof/>
                <w:webHidden/>
              </w:rPr>
              <w:fldChar w:fldCharType="separate"/>
            </w:r>
            <w:r>
              <w:rPr>
                <w:noProof/>
                <w:webHidden/>
              </w:rPr>
              <w:t>17</w:t>
            </w:r>
            <w:r>
              <w:rPr>
                <w:noProof/>
                <w:webHidden/>
              </w:rPr>
              <w:fldChar w:fldCharType="end"/>
            </w:r>
          </w:hyperlink>
        </w:p>
        <w:p w:rsidR="00AC5AF4" w:rsidRDefault="00AC5AF4">
          <w:pPr>
            <w:pStyle w:val="TDC2"/>
            <w:rPr>
              <w:rFonts w:eastAsiaTheme="minorEastAsia"/>
              <w:i w:val="0"/>
              <w:iCs w:val="0"/>
              <w:noProof/>
              <w:sz w:val="22"/>
              <w:szCs w:val="22"/>
              <w:lang w:val="es-AR" w:eastAsia="es-AR"/>
            </w:rPr>
          </w:pPr>
          <w:hyperlink w:anchor="_Toc497222793" w:history="1">
            <w:r w:rsidRPr="00C74D31">
              <w:rPr>
                <w:rStyle w:val="Hipervnculo"/>
                <w:noProof/>
              </w:rPr>
              <w:t>Clase</w:t>
            </w:r>
            <w:r>
              <w:rPr>
                <w:noProof/>
                <w:webHidden/>
              </w:rPr>
              <w:tab/>
            </w:r>
            <w:r>
              <w:rPr>
                <w:noProof/>
                <w:webHidden/>
              </w:rPr>
              <w:fldChar w:fldCharType="begin"/>
            </w:r>
            <w:r>
              <w:rPr>
                <w:noProof/>
                <w:webHidden/>
              </w:rPr>
              <w:instrText xml:space="preserve"> PAGEREF _Toc497222793 \h </w:instrText>
            </w:r>
            <w:r>
              <w:rPr>
                <w:noProof/>
                <w:webHidden/>
              </w:rPr>
            </w:r>
            <w:r>
              <w:rPr>
                <w:noProof/>
                <w:webHidden/>
              </w:rPr>
              <w:fldChar w:fldCharType="separate"/>
            </w:r>
            <w:r>
              <w:rPr>
                <w:noProof/>
                <w:webHidden/>
              </w:rPr>
              <w:t>18</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794" w:history="1">
            <w:r w:rsidRPr="00C74D31">
              <w:rPr>
                <w:rStyle w:val="Hipervnculo"/>
                <w:noProof/>
              </w:rPr>
              <w:t>Descripción</w:t>
            </w:r>
            <w:r>
              <w:rPr>
                <w:noProof/>
                <w:webHidden/>
              </w:rPr>
              <w:tab/>
            </w:r>
            <w:r>
              <w:rPr>
                <w:noProof/>
                <w:webHidden/>
              </w:rPr>
              <w:fldChar w:fldCharType="begin"/>
            </w:r>
            <w:r>
              <w:rPr>
                <w:noProof/>
                <w:webHidden/>
              </w:rPr>
              <w:instrText xml:space="preserve"> PAGEREF _Toc497222794 \h </w:instrText>
            </w:r>
            <w:r>
              <w:rPr>
                <w:noProof/>
                <w:webHidden/>
              </w:rPr>
            </w:r>
            <w:r>
              <w:rPr>
                <w:noProof/>
                <w:webHidden/>
              </w:rPr>
              <w:fldChar w:fldCharType="separate"/>
            </w:r>
            <w:r>
              <w:rPr>
                <w:noProof/>
                <w:webHidden/>
              </w:rPr>
              <w:t>18</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795" w:history="1">
            <w:r w:rsidRPr="00C74D31">
              <w:rPr>
                <w:rStyle w:val="Hipervnculo"/>
                <w:noProof/>
              </w:rPr>
              <w:t>Atributos</w:t>
            </w:r>
            <w:r>
              <w:rPr>
                <w:noProof/>
                <w:webHidden/>
              </w:rPr>
              <w:tab/>
            </w:r>
            <w:r>
              <w:rPr>
                <w:noProof/>
                <w:webHidden/>
              </w:rPr>
              <w:fldChar w:fldCharType="begin"/>
            </w:r>
            <w:r>
              <w:rPr>
                <w:noProof/>
                <w:webHidden/>
              </w:rPr>
              <w:instrText xml:space="preserve"> PAGEREF _Toc497222795 \h </w:instrText>
            </w:r>
            <w:r>
              <w:rPr>
                <w:noProof/>
                <w:webHidden/>
              </w:rPr>
            </w:r>
            <w:r>
              <w:rPr>
                <w:noProof/>
                <w:webHidden/>
              </w:rPr>
              <w:fldChar w:fldCharType="separate"/>
            </w:r>
            <w:r>
              <w:rPr>
                <w:noProof/>
                <w:webHidden/>
              </w:rPr>
              <w:t>18</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796" w:history="1">
            <w:r w:rsidRPr="00C74D31">
              <w:rPr>
                <w:rStyle w:val="Hipervnculo"/>
                <w:noProof/>
              </w:rPr>
              <w:t>Métodos</w:t>
            </w:r>
            <w:r>
              <w:rPr>
                <w:noProof/>
                <w:webHidden/>
              </w:rPr>
              <w:tab/>
            </w:r>
            <w:r>
              <w:rPr>
                <w:noProof/>
                <w:webHidden/>
              </w:rPr>
              <w:fldChar w:fldCharType="begin"/>
            </w:r>
            <w:r>
              <w:rPr>
                <w:noProof/>
                <w:webHidden/>
              </w:rPr>
              <w:instrText xml:space="preserve"> PAGEREF _Toc497222796 \h </w:instrText>
            </w:r>
            <w:r>
              <w:rPr>
                <w:noProof/>
                <w:webHidden/>
              </w:rPr>
            </w:r>
            <w:r>
              <w:rPr>
                <w:noProof/>
                <w:webHidden/>
              </w:rPr>
              <w:fldChar w:fldCharType="separate"/>
            </w:r>
            <w:r>
              <w:rPr>
                <w:noProof/>
                <w:webHidden/>
              </w:rPr>
              <w:t>18</w:t>
            </w:r>
            <w:r>
              <w:rPr>
                <w:noProof/>
                <w:webHidden/>
              </w:rPr>
              <w:fldChar w:fldCharType="end"/>
            </w:r>
          </w:hyperlink>
        </w:p>
        <w:p w:rsidR="00AC5AF4" w:rsidRDefault="00AC5AF4">
          <w:pPr>
            <w:pStyle w:val="TDC2"/>
            <w:rPr>
              <w:rFonts w:eastAsiaTheme="minorEastAsia"/>
              <w:i w:val="0"/>
              <w:iCs w:val="0"/>
              <w:noProof/>
              <w:sz w:val="22"/>
              <w:szCs w:val="22"/>
              <w:lang w:val="es-AR" w:eastAsia="es-AR"/>
            </w:rPr>
          </w:pPr>
          <w:hyperlink w:anchor="_Toc497222797" w:history="1">
            <w:r w:rsidRPr="00C74D31">
              <w:rPr>
                <w:rStyle w:val="Hipervnculo"/>
                <w:noProof/>
              </w:rPr>
              <w:t>Cursada</w:t>
            </w:r>
            <w:r>
              <w:rPr>
                <w:noProof/>
                <w:webHidden/>
              </w:rPr>
              <w:tab/>
            </w:r>
            <w:r>
              <w:rPr>
                <w:noProof/>
                <w:webHidden/>
              </w:rPr>
              <w:fldChar w:fldCharType="begin"/>
            </w:r>
            <w:r>
              <w:rPr>
                <w:noProof/>
                <w:webHidden/>
              </w:rPr>
              <w:instrText xml:space="preserve"> PAGEREF _Toc497222797 \h </w:instrText>
            </w:r>
            <w:r>
              <w:rPr>
                <w:noProof/>
                <w:webHidden/>
              </w:rPr>
            </w:r>
            <w:r>
              <w:rPr>
                <w:noProof/>
                <w:webHidden/>
              </w:rPr>
              <w:fldChar w:fldCharType="separate"/>
            </w:r>
            <w:r>
              <w:rPr>
                <w:noProof/>
                <w:webHidden/>
              </w:rPr>
              <w:t>19</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798" w:history="1">
            <w:r w:rsidRPr="00C74D31">
              <w:rPr>
                <w:rStyle w:val="Hipervnculo"/>
                <w:noProof/>
              </w:rPr>
              <w:t>Descripción</w:t>
            </w:r>
            <w:r>
              <w:rPr>
                <w:noProof/>
                <w:webHidden/>
              </w:rPr>
              <w:tab/>
            </w:r>
            <w:r>
              <w:rPr>
                <w:noProof/>
                <w:webHidden/>
              </w:rPr>
              <w:fldChar w:fldCharType="begin"/>
            </w:r>
            <w:r>
              <w:rPr>
                <w:noProof/>
                <w:webHidden/>
              </w:rPr>
              <w:instrText xml:space="preserve"> PAGEREF _Toc497222798 \h </w:instrText>
            </w:r>
            <w:r>
              <w:rPr>
                <w:noProof/>
                <w:webHidden/>
              </w:rPr>
            </w:r>
            <w:r>
              <w:rPr>
                <w:noProof/>
                <w:webHidden/>
              </w:rPr>
              <w:fldChar w:fldCharType="separate"/>
            </w:r>
            <w:r>
              <w:rPr>
                <w:noProof/>
                <w:webHidden/>
              </w:rPr>
              <w:t>19</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799" w:history="1">
            <w:r w:rsidRPr="00C74D31">
              <w:rPr>
                <w:rStyle w:val="Hipervnculo"/>
                <w:noProof/>
              </w:rPr>
              <w:t>Atributos</w:t>
            </w:r>
            <w:r>
              <w:rPr>
                <w:noProof/>
                <w:webHidden/>
              </w:rPr>
              <w:tab/>
            </w:r>
            <w:r>
              <w:rPr>
                <w:noProof/>
                <w:webHidden/>
              </w:rPr>
              <w:fldChar w:fldCharType="begin"/>
            </w:r>
            <w:r>
              <w:rPr>
                <w:noProof/>
                <w:webHidden/>
              </w:rPr>
              <w:instrText xml:space="preserve"> PAGEREF _Toc497222799 \h </w:instrText>
            </w:r>
            <w:r>
              <w:rPr>
                <w:noProof/>
                <w:webHidden/>
              </w:rPr>
            </w:r>
            <w:r>
              <w:rPr>
                <w:noProof/>
                <w:webHidden/>
              </w:rPr>
              <w:fldChar w:fldCharType="separate"/>
            </w:r>
            <w:r>
              <w:rPr>
                <w:noProof/>
                <w:webHidden/>
              </w:rPr>
              <w:t>19</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800" w:history="1">
            <w:r w:rsidRPr="00C74D31">
              <w:rPr>
                <w:rStyle w:val="Hipervnculo"/>
                <w:noProof/>
              </w:rPr>
              <w:t>Métodos</w:t>
            </w:r>
            <w:r>
              <w:rPr>
                <w:noProof/>
                <w:webHidden/>
              </w:rPr>
              <w:tab/>
            </w:r>
            <w:r>
              <w:rPr>
                <w:noProof/>
                <w:webHidden/>
              </w:rPr>
              <w:fldChar w:fldCharType="begin"/>
            </w:r>
            <w:r>
              <w:rPr>
                <w:noProof/>
                <w:webHidden/>
              </w:rPr>
              <w:instrText xml:space="preserve"> PAGEREF _Toc497222800 \h </w:instrText>
            </w:r>
            <w:r>
              <w:rPr>
                <w:noProof/>
                <w:webHidden/>
              </w:rPr>
            </w:r>
            <w:r>
              <w:rPr>
                <w:noProof/>
                <w:webHidden/>
              </w:rPr>
              <w:fldChar w:fldCharType="separate"/>
            </w:r>
            <w:r>
              <w:rPr>
                <w:noProof/>
                <w:webHidden/>
              </w:rPr>
              <w:t>19</w:t>
            </w:r>
            <w:r>
              <w:rPr>
                <w:noProof/>
                <w:webHidden/>
              </w:rPr>
              <w:fldChar w:fldCharType="end"/>
            </w:r>
          </w:hyperlink>
        </w:p>
        <w:p w:rsidR="00AC5AF4" w:rsidRDefault="00AC5AF4">
          <w:pPr>
            <w:pStyle w:val="TDC2"/>
            <w:rPr>
              <w:rFonts w:eastAsiaTheme="minorEastAsia"/>
              <w:i w:val="0"/>
              <w:iCs w:val="0"/>
              <w:noProof/>
              <w:sz w:val="22"/>
              <w:szCs w:val="22"/>
              <w:lang w:val="es-AR" w:eastAsia="es-AR"/>
            </w:rPr>
          </w:pPr>
          <w:hyperlink w:anchor="_Toc497222801" w:history="1">
            <w:r w:rsidRPr="00C74D31">
              <w:rPr>
                <w:rStyle w:val="Hipervnculo"/>
                <w:noProof/>
              </w:rPr>
              <w:t>Cursadas</w:t>
            </w:r>
            <w:r>
              <w:rPr>
                <w:noProof/>
                <w:webHidden/>
              </w:rPr>
              <w:tab/>
            </w:r>
            <w:r>
              <w:rPr>
                <w:noProof/>
                <w:webHidden/>
              </w:rPr>
              <w:fldChar w:fldCharType="begin"/>
            </w:r>
            <w:r>
              <w:rPr>
                <w:noProof/>
                <w:webHidden/>
              </w:rPr>
              <w:instrText xml:space="preserve"> PAGEREF _Toc497222801 \h </w:instrText>
            </w:r>
            <w:r>
              <w:rPr>
                <w:noProof/>
                <w:webHidden/>
              </w:rPr>
            </w:r>
            <w:r>
              <w:rPr>
                <w:noProof/>
                <w:webHidden/>
              </w:rPr>
              <w:fldChar w:fldCharType="separate"/>
            </w:r>
            <w:r>
              <w:rPr>
                <w:noProof/>
                <w:webHidden/>
              </w:rPr>
              <w:t>20</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802" w:history="1">
            <w:r w:rsidRPr="00C74D31">
              <w:rPr>
                <w:rStyle w:val="Hipervnculo"/>
                <w:noProof/>
              </w:rPr>
              <w:t>Descripción</w:t>
            </w:r>
            <w:r>
              <w:rPr>
                <w:noProof/>
                <w:webHidden/>
              </w:rPr>
              <w:tab/>
            </w:r>
            <w:r>
              <w:rPr>
                <w:noProof/>
                <w:webHidden/>
              </w:rPr>
              <w:fldChar w:fldCharType="begin"/>
            </w:r>
            <w:r>
              <w:rPr>
                <w:noProof/>
                <w:webHidden/>
              </w:rPr>
              <w:instrText xml:space="preserve"> PAGEREF _Toc497222802 \h </w:instrText>
            </w:r>
            <w:r>
              <w:rPr>
                <w:noProof/>
                <w:webHidden/>
              </w:rPr>
            </w:r>
            <w:r>
              <w:rPr>
                <w:noProof/>
                <w:webHidden/>
              </w:rPr>
              <w:fldChar w:fldCharType="separate"/>
            </w:r>
            <w:r>
              <w:rPr>
                <w:noProof/>
                <w:webHidden/>
              </w:rPr>
              <w:t>20</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803" w:history="1">
            <w:r w:rsidRPr="00C74D31">
              <w:rPr>
                <w:rStyle w:val="Hipervnculo"/>
                <w:noProof/>
              </w:rPr>
              <w:t>Atributos</w:t>
            </w:r>
            <w:r>
              <w:rPr>
                <w:noProof/>
                <w:webHidden/>
              </w:rPr>
              <w:tab/>
            </w:r>
            <w:r>
              <w:rPr>
                <w:noProof/>
                <w:webHidden/>
              </w:rPr>
              <w:fldChar w:fldCharType="begin"/>
            </w:r>
            <w:r>
              <w:rPr>
                <w:noProof/>
                <w:webHidden/>
              </w:rPr>
              <w:instrText xml:space="preserve"> PAGEREF _Toc497222803 \h </w:instrText>
            </w:r>
            <w:r>
              <w:rPr>
                <w:noProof/>
                <w:webHidden/>
              </w:rPr>
            </w:r>
            <w:r>
              <w:rPr>
                <w:noProof/>
                <w:webHidden/>
              </w:rPr>
              <w:fldChar w:fldCharType="separate"/>
            </w:r>
            <w:r>
              <w:rPr>
                <w:noProof/>
                <w:webHidden/>
              </w:rPr>
              <w:t>20</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804" w:history="1">
            <w:r w:rsidRPr="00C74D31">
              <w:rPr>
                <w:rStyle w:val="Hipervnculo"/>
                <w:noProof/>
              </w:rPr>
              <w:t>Métodos</w:t>
            </w:r>
            <w:r>
              <w:rPr>
                <w:noProof/>
                <w:webHidden/>
              </w:rPr>
              <w:tab/>
            </w:r>
            <w:r>
              <w:rPr>
                <w:noProof/>
                <w:webHidden/>
              </w:rPr>
              <w:fldChar w:fldCharType="begin"/>
            </w:r>
            <w:r>
              <w:rPr>
                <w:noProof/>
                <w:webHidden/>
              </w:rPr>
              <w:instrText xml:space="preserve"> PAGEREF _Toc497222804 \h </w:instrText>
            </w:r>
            <w:r>
              <w:rPr>
                <w:noProof/>
                <w:webHidden/>
              </w:rPr>
            </w:r>
            <w:r>
              <w:rPr>
                <w:noProof/>
                <w:webHidden/>
              </w:rPr>
              <w:fldChar w:fldCharType="separate"/>
            </w:r>
            <w:r>
              <w:rPr>
                <w:noProof/>
                <w:webHidden/>
              </w:rPr>
              <w:t>20</w:t>
            </w:r>
            <w:r>
              <w:rPr>
                <w:noProof/>
                <w:webHidden/>
              </w:rPr>
              <w:fldChar w:fldCharType="end"/>
            </w:r>
          </w:hyperlink>
        </w:p>
        <w:p w:rsidR="00AC5AF4" w:rsidRDefault="00AC5AF4">
          <w:pPr>
            <w:pStyle w:val="TDC2"/>
            <w:rPr>
              <w:rFonts w:eastAsiaTheme="minorEastAsia"/>
              <w:i w:val="0"/>
              <w:iCs w:val="0"/>
              <w:noProof/>
              <w:sz w:val="22"/>
              <w:szCs w:val="22"/>
              <w:lang w:val="es-AR" w:eastAsia="es-AR"/>
            </w:rPr>
          </w:pPr>
          <w:hyperlink w:anchor="_Toc497222805" w:history="1">
            <w:r w:rsidRPr="00C74D31">
              <w:rPr>
                <w:rStyle w:val="Hipervnculo"/>
                <w:noProof/>
              </w:rPr>
              <w:t>Docente</w:t>
            </w:r>
            <w:r>
              <w:rPr>
                <w:noProof/>
                <w:webHidden/>
              </w:rPr>
              <w:tab/>
            </w:r>
            <w:r>
              <w:rPr>
                <w:noProof/>
                <w:webHidden/>
              </w:rPr>
              <w:fldChar w:fldCharType="begin"/>
            </w:r>
            <w:r>
              <w:rPr>
                <w:noProof/>
                <w:webHidden/>
              </w:rPr>
              <w:instrText xml:space="preserve"> PAGEREF _Toc497222805 \h </w:instrText>
            </w:r>
            <w:r>
              <w:rPr>
                <w:noProof/>
                <w:webHidden/>
              </w:rPr>
            </w:r>
            <w:r>
              <w:rPr>
                <w:noProof/>
                <w:webHidden/>
              </w:rPr>
              <w:fldChar w:fldCharType="separate"/>
            </w:r>
            <w:r>
              <w:rPr>
                <w:noProof/>
                <w:webHidden/>
              </w:rPr>
              <w:t>20</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806" w:history="1">
            <w:r w:rsidRPr="00C74D31">
              <w:rPr>
                <w:rStyle w:val="Hipervnculo"/>
                <w:noProof/>
              </w:rPr>
              <w:t>Descripción</w:t>
            </w:r>
            <w:r>
              <w:rPr>
                <w:noProof/>
                <w:webHidden/>
              </w:rPr>
              <w:tab/>
            </w:r>
            <w:r>
              <w:rPr>
                <w:noProof/>
                <w:webHidden/>
              </w:rPr>
              <w:fldChar w:fldCharType="begin"/>
            </w:r>
            <w:r>
              <w:rPr>
                <w:noProof/>
                <w:webHidden/>
              </w:rPr>
              <w:instrText xml:space="preserve"> PAGEREF _Toc497222806 \h </w:instrText>
            </w:r>
            <w:r>
              <w:rPr>
                <w:noProof/>
                <w:webHidden/>
              </w:rPr>
            </w:r>
            <w:r>
              <w:rPr>
                <w:noProof/>
                <w:webHidden/>
              </w:rPr>
              <w:fldChar w:fldCharType="separate"/>
            </w:r>
            <w:r>
              <w:rPr>
                <w:noProof/>
                <w:webHidden/>
              </w:rPr>
              <w:t>20</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807" w:history="1">
            <w:r w:rsidRPr="00C74D31">
              <w:rPr>
                <w:rStyle w:val="Hipervnculo"/>
                <w:noProof/>
              </w:rPr>
              <w:t>Atributos</w:t>
            </w:r>
            <w:r>
              <w:rPr>
                <w:noProof/>
                <w:webHidden/>
              </w:rPr>
              <w:tab/>
            </w:r>
            <w:r>
              <w:rPr>
                <w:noProof/>
                <w:webHidden/>
              </w:rPr>
              <w:fldChar w:fldCharType="begin"/>
            </w:r>
            <w:r>
              <w:rPr>
                <w:noProof/>
                <w:webHidden/>
              </w:rPr>
              <w:instrText xml:space="preserve"> PAGEREF _Toc497222807 \h </w:instrText>
            </w:r>
            <w:r>
              <w:rPr>
                <w:noProof/>
                <w:webHidden/>
              </w:rPr>
            </w:r>
            <w:r>
              <w:rPr>
                <w:noProof/>
                <w:webHidden/>
              </w:rPr>
              <w:fldChar w:fldCharType="separate"/>
            </w:r>
            <w:r>
              <w:rPr>
                <w:noProof/>
                <w:webHidden/>
              </w:rPr>
              <w:t>21</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808" w:history="1">
            <w:r w:rsidRPr="00C74D31">
              <w:rPr>
                <w:rStyle w:val="Hipervnculo"/>
                <w:noProof/>
              </w:rPr>
              <w:t>Métodos</w:t>
            </w:r>
            <w:r>
              <w:rPr>
                <w:noProof/>
                <w:webHidden/>
              </w:rPr>
              <w:tab/>
            </w:r>
            <w:r>
              <w:rPr>
                <w:noProof/>
                <w:webHidden/>
              </w:rPr>
              <w:fldChar w:fldCharType="begin"/>
            </w:r>
            <w:r>
              <w:rPr>
                <w:noProof/>
                <w:webHidden/>
              </w:rPr>
              <w:instrText xml:space="preserve"> PAGEREF _Toc497222808 \h </w:instrText>
            </w:r>
            <w:r>
              <w:rPr>
                <w:noProof/>
                <w:webHidden/>
              </w:rPr>
            </w:r>
            <w:r>
              <w:rPr>
                <w:noProof/>
                <w:webHidden/>
              </w:rPr>
              <w:fldChar w:fldCharType="separate"/>
            </w:r>
            <w:r>
              <w:rPr>
                <w:noProof/>
                <w:webHidden/>
              </w:rPr>
              <w:t>21</w:t>
            </w:r>
            <w:r>
              <w:rPr>
                <w:noProof/>
                <w:webHidden/>
              </w:rPr>
              <w:fldChar w:fldCharType="end"/>
            </w:r>
          </w:hyperlink>
        </w:p>
        <w:p w:rsidR="00AC5AF4" w:rsidRDefault="00AC5AF4">
          <w:pPr>
            <w:pStyle w:val="TDC2"/>
            <w:rPr>
              <w:rFonts w:eastAsiaTheme="minorEastAsia"/>
              <w:i w:val="0"/>
              <w:iCs w:val="0"/>
              <w:noProof/>
              <w:sz w:val="22"/>
              <w:szCs w:val="22"/>
              <w:lang w:val="es-AR" w:eastAsia="es-AR"/>
            </w:rPr>
          </w:pPr>
          <w:hyperlink w:anchor="_Toc497222809" w:history="1">
            <w:r w:rsidRPr="00C74D31">
              <w:rPr>
                <w:rStyle w:val="Hipervnculo"/>
                <w:noProof/>
              </w:rPr>
              <w:t>Llamado</w:t>
            </w:r>
            <w:r>
              <w:rPr>
                <w:noProof/>
                <w:webHidden/>
              </w:rPr>
              <w:tab/>
            </w:r>
            <w:r>
              <w:rPr>
                <w:noProof/>
                <w:webHidden/>
              </w:rPr>
              <w:fldChar w:fldCharType="begin"/>
            </w:r>
            <w:r>
              <w:rPr>
                <w:noProof/>
                <w:webHidden/>
              </w:rPr>
              <w:instrText xml:space="preserve"> PAGEREF _Toc497222809 \h </w:instrText>
            </w:r>
            <w:r>
              <w:rPr>
                <w:noProof/>
                <w:webHidden/>
              </w:rPr>
            </w:r>
            <w:r>
              <w:rPr>
                <w:noProof/>
                <w:webHidden/>
              </w:rPr>
              <w:fldChar w:fldCharType="separate"/>
            </w:r>
            <w:r>
              <w:rPr>
                <w:noProof/>
                <w:webHidden/>
              </w:rPr>
              <w:t>21</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810" w:history="1">
            <w:r w:rsidRPr="00C74D31">
              <w:rPr>
                <w:rStyle w:val="Hipervnculo"/>
                <w:noProof/>
              </w:rPr>
              <w:t>Descripción</w:t>
            </w:r>
            <w:r>
              <w:rPr>
                <w:noProof/>
                <w:webHidden/>
              </w:rPr>
              <w:tab/>
            </w:r>
            <w:r>
              <w:rPr>
                <w:noProof/>
                <w:webHidden/>
              </w:rPr>
              <w:fldChar w:fldCharType="begin"/>
            </w:r>
            <w:r>
              <w:rPr>
                <w:noProof/>
                <w:webHidden/>
              </w:rPr>
              <w:instrText xml:space="preserve"> PAGEREF _Toc497222810 \h </w:instrText>
            </w:r>
            <w:r>
              <w:rPr>
                <w:noProof/>
                <w:webHidden/>
              </w:rPr>
            </w:r>
            <w:r>
              <w:rPr>
                <w:noProof/>
                <w:webHidden/>
              </w:rPr>
              <w:fldChar w:fldCharType="separate"/>
            </w:r>
            <w:r>
              <w:rPr>
                <w:noProof/>
                <w:webHidden/>
              </w:rPr>
              <w:t>21</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811" w:history="1">
            <w:r w:rsidRPr="00C74D31">
              <w:rPr>
                <w:rStyle w:val="Hipervnculo"/>
                <w:noProof/>
              </w:rPr>
              <w:t>Atributos</w:t>
            </w:r>
            <w:r>
              <w:rPr>
                <w:noProof/>
                <w:webHidden/>
              </w:rPr>
              <w:tab/>
            </w:r>
            <w:r>
              <w:rPr>
                <w:noProof/>
                <w:webHidden/>
              </w:rPr>
              <w:fldChar w:fldCharType="begin"/>
            </w:r>
            <w:r>
              <w:rPr>
                <w:noProof/>
                <w:webHidden/>
              </w:rPr>
              <w:instrText xml:space="preserve"> PAGEREF _Toc497222811 \h </w:instrText>
            </w:r>
            <w:r>
              <w:rPr>
                <w:noProof/>
                <w:webHidden/>
              </w:rPr>
            </w:r>
            <w:r>
              <w:rPr>
                <w:noProof/>
                <w:webHidden/>
              </w:rPr>
              <w:fldChar w:fldCharType="separate"/>
            </w:r>
            <w:r>
              <w:rPr>
                <w:noProof/>
                <w:webHidden/>
              </w:rPr>
              <w:t>22</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812" w:history="1">
            <w:r w:rsidRPr="00C74D31">
              <w:rPr>
                <w:rStyle w:val="Hipervnculo"/>
                <w:noProof/>
              </w:rPr>
              <w:t>Métodos</w:t>
            </w:r>
            <w:r>
              <w:rPr>
                <w:noProof/>
                <w:webHidden/>
              </w:rPr>
              <w:tab/>
            </w:r>
            <w:r>
              <w:rPr>
                <w:noProof/>
                <w:webHidden/>
              </w:rPr>
              <w:fldChar w:fldCharType="begin"/>
            </w:r>
            <w:r>
              <w:rPr>
                <w:noProof/>
                <w:webHidden/>
              </w:rPr>
              <w:instrText xml:space="preserve"> PAGEREF _Toc497222812 \h </w:instrText>
            </w:r>
            <w:r>
              <w:rPr>
                <w:noProof/>
                <w:webHidden/>
              </w:rPr>
            </w:r>
            <w:r>
              <w:rPr>
                <w:noProof/>
                <w:webHidden/>
              </w:rPr>
              <w:fldChar w:fldCharType="separate"/>
            </w:r>
            <w:r>
              <w:rPr>
                <w:noProof/>
                <w:webHidden/>
              </w:rPr>
              <w:t>22</w:t>
            </w:r>
            <w:r>
              <w:rPr>
                <w:noProof/>
                <w:webHidden/>
              </w:rPr>
              <w:fldChar w:fldCharType="end"/>
            </w:r>
          </w:hyperlink>
        </w:p>
        <w:p w:rsidR="00AC5AF4" w:rsidRDefault="00AC5AF4">
          <w:pPr>
            <w:pStyle w:val="TDC2"/>
            <w:rPr>
              <w:rFonts w:eastAsiaTheme="minorEastAsia"/>
              <w:i w:val="0"/>
              <w:iCs w:val="0"/>
              <w:noProof/>
              <w:sz w:val="22"/>
              <w:szCs w:val="22"/>
              <w:lang w:val="es-AR" w:eastAsia="es-AR"/>
            </w:rPr>
          </w:pPr>
          <w:hyperlink w:anchor="_Toc497222813" w:history="1">
            <w:r w:rsidRPr="00C74D31">
              <w:rPr>
                <w:rStyle w:val="Hipervnculo"/>
                <w:noProof/>
              </w:rPr>
              <w:t>Mesa de Examen</w:t>
            </w:r>
            <w:r>
              <w:rPr>
                <w:noProof/>
                <w:webHidden/>
              </w:rPr>
              <w:tab/>
            </w:r>
            <w:r>
              <w:rPr>
                <w:noProof/>
                <w:webHidden/>
              </w:rPr>
              <w:fldChar w:fldCharType="begin"/>
            </w:r>
            <w:r>
              <w:rPr>
                <w:noProof/>
                <w:webHidden/>
              </w:rPr>
              <w:instrText xml:space="preserve"> PAGEREF _Toc497222813 \h </w:instrText>
            </w:r>
            <w:r>
              <w:rPr>
                <w:noProof/>
                <w:webHidden/>
              </w:rPr>
            </w:r>
            <w:r>
              <w:rPr>
                <w:noProof/>
                <w:webHidden/>
              </w:rPr>
              <w:fldChar w:fldCharType="separate"/>
            </w:r>
            <w:r>
              <w:rPr>
                <w:noProof/>
                <w:webHidden/>
              </w:rPr>
              <w:t>22</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814" w:history="1">
            <w:r w:rsidRPr="00C74D31">
              <w:rPr>
                <w:rStyle w:val="Hipervnculo"/>
                <w:noProof/>
              </w:rPr>
              <w:t>Descripción</w:t>
            </w:r>
            <w:r>
              <w:rPr>
                <w:noProof/>
                <w:webHidden/>
              </w:rPr>
              <w:tab/>
            </w:r>
            <w:r>
              <w:rPr>
                <w:noProof/>
                <w:webHidden/>
              </w:rPr>
              <w:fldChar w:fldCharType="begin"/>
            </w:r>
            <w:r>
              <w:rPr>
                <w:noProof/>
                <w:webHidden/>
              </w:rPr>
              <w:instrText xml:space="preserve"> PAGEREF _Toc497222814 \h </w:instrText>
            </w:r>
            <w:r>
              <w:rPr>
                <w:noProof/>
                <w:webHidden/>
              </w:rPr>
            </w:r>
            <w:r>
              <w:rPr>
                <w:noProof/>
                <w:webHidden/>
              </w:rPr>
              <w:fldChar w:fldCharType="separate"/>
            </w:r>
            <w:r>
              <w:rPr>
                <w:noProof/>
                <w:webHidden/>
              </w:rPr>
              <w:t>22</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815" w:history="1">
            <w:r w:rsidRPr="00C74D31">
              <w:rPr>
                <w:rStyle w:val="Hipervnculo"/>
                <w:noProof/>
              </w:rPr>
              <w:t>Atributos</w:t>
            </w:r>
            <w:r>
              <w:rPr>
                <w:noProof/>
                <w:webHidden/>
              </w:rPr>
              <w:tab/>
            </w:r>
            <w:r>
              <w:rPr>
                <w:noProof/>
                <w:webHidden/>
              </w:rPr>
              <w:fldChar w:fldCharType="begin"/>
            </w:r>
            <w:r>
              <w:rPr>
                <w:noProof/>
                <w:webHidden/>
              </w:rPr>
              <w:instrText xml:space="preserve"> PAGEREF _Toc497222815 \h </w:instrText>
            </w:r>
            <w:r>
              <w:rPr>
                <w:noProof/>
                <w:webHidden/>
              </w:rPr>
            </w:r>
            <w:r>
              <w:rPr>
                <w:noProof/>
                <w:webHidden/>
              </w:rPr>
              <w:fldChar w:fldCharType="separate"/>
            </w:r>
            <w:r>
              <w:rPr>
                <w:noProof/>
                <w:webHidden/>
              </w:rPr>
              <w:t>23</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816" w:history="1">
            <w:r w:rsidRPr="00C74D31">
              <w:rPr>
                <w:rStyle w:val="Hipervnculo"/>
                <w:noProof/>
              </w:rPr>
              <w:t>Métodos</w:t>
            </w:r>
            <w:r>
              <w:rPr>
                <w:noProof/>
                <w:webHidden/>
              </w:rPr>
              <w:tab/>
            </w:r>
            <w:r>
              <w:rPr>
                <w:noProof/>
                <w:webHidden/>
              </w:rPr>
              <w:fldChar w:fldCharType="begin"/>
            </w:r>
            <w:r>
              <w:rPr>
                <w:noProof/>
                <w:webHidden/>
              </w:rPr>
              <w:instrText xml:space="preserve"> PAGEREF _Toc497222816 \h </w:instrText>
            </w:r>
            <w:r>
              <w:rPr>
                <w:noProof/>
                <w:webHidden/>
              </w:rPr>
            </w:r>
            <w:r>
              <w:rPr>
                <w:noProof/>
                <w:webHidden/>
              </w:rPr>
              <w:fldChar w:fldCharType="separate"/>
            </w:r>
            <w:r>
              <w:rPr>
                <w:noProof/>
                <w:webHidden/>
              </w:rPr>
              <w:t>23</w:t>
            </w:r>
            <w:r>
              <w:rPr>
                <w:noProof/>
                <w:webHidden/>
              </w:rPr>
              <w:fldChar w:fldCharType="end"/>
            </w:r>
          </w:hyperlink>
        </w:p>
        <w:p w:rsidR="00AC5AF4" w:rsidRDefault="00AC5AF4">
          <w:pPr>
            <w:pStyle w:val="TDC2"/>
            <w:rPr>
              <w:rFonts w:eastAsiaTheme="minorEastAsia"/>
              <w:i w:val="0"/>
              <w:iCs w:val="0"/>
              <w:noProof/>
              <w:sz w:val="22"/>
              <w:szCs w:val="22"/>
              <w:lang w:val="es-AR" w:eastAsia="es-AR"/>
            </w:rPr>
          </w:pPr>
          <w:hyperlink w:anchor="_Toc497222817" w:history="1">
            <w:r w:rsidRPr="00C74D31">
              <w:rPr>
                <w:rStyle w:val="Hipervnculo"/>
                <w:noProof/>
              </w:rPr>
              <w:t>Mesas</w:t>
            </w:r>
            <w:r>
              <w:rPr>
                <w:noProof/>
                <w:webHidden/>
              </w:rPr>
              <w:tab/>
            </w:r>
            <w:r>
              <w:rPr>
                <w:noProof/>
                <w:webHidden/>
              </w:rPr>
              <w:fldChar w:fldCharType="begin"/>
            </w:r>
            <w:r>
              <w:rPr>
                <w:noProof/>
                <w:webHidden/>
              </w:rPr>
              <w:instrText xml:space="preserve"> PAGEREF _Toc497222817 \h </w:instrText>
            </w:r>
            <w:r>
              <w:rPr>
                <w:noProof/>
                <w:webHidden/>
              </w:rPr>
            </w:r>
            <w:r>
              <w:rPr>
                <w:noProof/>
                <w:webHidden/>
              </w:rPr>
              <w:fldChar w:fldCharType="separate"/>
            </w:r>
            <w:r>
              <w:rPr>
                <w:noProof/>
                <w:webHidden/>
              </w:rPr>
              <w:t>24</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818" w:history="1">
            <w:r w:rsidRPr="00C74D31">
              <w:rPr>
                <w:rStyle w:val="Hipervnculo"/>
                <w:noProof/>
              </w:rPr>
              <w:t>Descripción</w:t>
            </w:r>
            <w:r>
              <w:rPr>
                <w:noProof/>
                <w:webHidden/>
              </w:rPr>
              <w:tab/>
            </w:r>
            <w:r>
              <w:rPr>
                <w:noProof/>
                <w:webHidden/>
              </w:rPr>
              <w:fldChar w:fldCharType="begin"/>
            </w:r>
            <w:r>
              <w:rPr>
                <w:noProof/>
                <w:webHidden/>
              </w:rPr>
              <w:instrText xml:space="preserve"> PAGEREF _Toc497222818 \h </w:instrText>
            </w:r>
            <w:r>
              <w:rPr>
                <w:noProof/>
                <w:webHidden/>
              </w:rPr>
            </w:r>
            <w:r>
              <w:rPr>
                <w:noProof/>
                <w:webHidden/>
              </w:rPr>
              <w:fldChar w:fldCharType="separate"/>
            </w:r>
            <w:r>
              <w:rPr>
                <w:noProof/>
                <w:webHidden/>
              </w:rPr>
              <w:t>24</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819" w:history="1">
            <w:r w:rsidRPr="00C74D31">
              <w:rPr>
                <w:rStyle w:val="Hipervnculo"/>
                <w:noProof/>
              </w:rPr>
              <w:t>Atributos</w:t>
            </w:r>
            <w:r>
              <w:rPr>
                <w:noProof/>
                <w:webHidden/>
              </w:rPr>
              <w:tab/>
            </w:r>
            <w:r>
              <w:rPr>
                <w:noProof/>
                <w:webHidden/>
              </w:rPr>
              <w:fldChar w:fldCharType="begin"/>
            </w:r>
            <w:r>
              <w:rPr>
                <w:noProof/>
                <w:webHidden/>
              </w:rPr>
              <w:instrText xml:space="preserve"> PAGEREF _Toc497222819 \h </w:instrText>
            </w:r>
            <w:r>
              <w:rPr>
                <w:noProof/>
                <w:webHidden/>
              </w:rPr>
            </w:r>
            <w:r>
              <w:rPr>
                <w:noProof/>
                <w:webHidden/>
              </w:rPr>
              <w:fldChar w:fldCharType="separate"/>
            </w:r>
            <w:r>
              <w:rPr>
                <w:noProof/>
                <w:webHidden/>
              </w:rPr>
              <w:t>24</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820" w:history="1">
            <w:r w:rsidRPr="00C74D31">
              <w:rPr>
                <w:rStyle w:val="Hipervnculo"/>
                <w:noProof/>
              </w:rPr>
              <w:t>Métodos</w:t>
            </w:r>
            <w:r>
              <w:rPr>
                <w:noProof/>
                <w:webHidden/>
              </w:rPr>
              <w:tab/>
            </w:r>
            <w:r>
              <w:rPr>
                <w:noProof/>
                <w:webHidden/>
              </w:rPr>
              <w:fldChar w:fldCharType="begin"/>
            </w:r>
            <w:r>
              <w:rPr>
                <w:noProof/>
                <w:webHidden/>
              </w:rPr>
              <w:instrText xml:space="preserve"> PAGEREF _Toc497222820 \h </w:instrText>
            </w:r>
            <w:r>
              <w:rPr>
                <w:noProof/>
                <w:webHidden/>
              </w:rPr>
            </w:r>
            <w:r>
              <w:rPr>
                <w:noProof/>
                <w:webHidden/>
              </w:rPr>
              <w:fldChar w:fldCharType="separate"/>
            </w:r>
            <w:r>
              <w:rPr>
                <w:noProof/>
                <w:webHidden/>
              </w:rPr>
              <w:t>24</w:t>
            </w:r>
            <w:r>
              <w:rPr>
                <w:noProof/>
                <w:webHidden/>
              </w:rPr>
              <w:fldChar w:fldCharType="end"/>
            </w:r>
          </w:hyperlink>
        </w:p>
        <w:p w:rsidR="00AC5AF4" w:rsidRDefault="00AC5AF4">
          <w:pPr>
            <w:pStyle w:val="TDC2"/>
            <w:rPr>
              <w:rFonts w:eastAsiaTheme="minorEastAsia"/>
              <w:i w:val="0"/>
              <w:iCs w:val="0"/>
              <w:noProof/>
              <w:sz w:val="22"/>
              <w:szCs w:val="22"/>
              <w:lang w:val="es-AR" w:eastAsia="es-AR"/>
            </w:rPr>
          </w:pPr>
          <w:hyperlink w:anchor="_Toc497222821" w:history="1">
            <w:r w:rsidRPr="00C74D31">
              <w:rPr>
                <w:rStyle w:val="Hipervnculo"/>
                <w:noProof/>
              </w:rPr>
              <w:t>Plan</w:t>
            </w:r>
            <w:r>
              <w:rPr>
                <w:noProof/>
                <w:webHidden/>
              </w:rPr>
              <w:tab/>
            </w:r>
            <w:r>
              <w:rPr>
                <w:noProof/>
                <w:webHidden/>
              </w:rPr>
              <w:fldChar w:fldCharType="begin"/>
            </w:r>
            <w:r>
              <w:rPr>
                <w:noProof/>
                <w:webHidden/>
              </w:rPr>
              <w:instrText xml:space="preserve"> PAGEREF _Toc497222821 \h </w:instrText>
            </w:r>
            <w:r>
              <w:rPr>
                <w:noProof/>
                <w:webHidden/>
              </w:rPr>
            </w:r>
            <w:r>
              <w:rPr>
                <w:noProof/>
                <w:webHidden/>
              </w:rPr>
              <w:fldChar w:fldCharType="separate"/>
            </w:r>
            <w:r>
              <w:rPr>
                <w:noProof/>
                <w:webHidden/>
              </w:rPr>
              <w:t>25</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822" w:history="1">
            <w:r w:rsidRPr="00C74D31">
              <w:rPr>
                <w:rStyle w:val="Hipervnculo"/>
                <w:noProof/>
              </w:rPr>
              <w:t>Descripción</w:t>
            </w:r>
            <w:r>
              <w:rPr>
                <w:noProof/>
                <w:webHidden/>
              </w:rPr>
              <w:tab/>
            </w:r>
            <w:r>
              <w:rPr>
                <w:noProof/>
                <w:webHidden/>
              </w:rPr>
              <w:fldChar w:fldCharType="begin"/>
            </w:r>
            <w:r>
              <w:rPr>
                <w:noProof/>
                <w:webHidden/>
              </w:rPr>
              <w:instrText xml:space="preserve"> PAGEREF _Toc497222822 \h </w:instrText>
            </w:r>
            <w:r>
              <w:rPr>
                <w:noProof/>
                <w:webHidden/>
              </w:rPr>
            </w:r>
            <w:r>
              <w:rPr>
                <w:noProof/>
                <w:webHidden/>
              </w:rPr>
              <w:fldChar w:fldCharType="separate"/>
            </w:r>
            <w:r>
              <w:rPr>
                <w:noProof/>
                <w:webHidden/>
              </w:rPr>
              <w:t>25</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823" w:history="1">
            <w:r w:rsidRPr="00C74D31">
              <w:rPr>
                <w:rStyle w:val="Hipervnculo"/>
                <w:noProof/>
              </w:rPr>
              <w:t>Atributos</w:t>
            </w:r>
            <w:r>
              <w:rPr>
                <w:noProof/>
                <w:webHidden/>
              </w:rPr>
              <w:tab/>
            </w:r>
            <w:r>
              <w:rPr>
                <w:noProof/>
                <w:webHidden/>
              </w:rPr>
              <w:fldChar w:fldCharType="begin"/>
            </w:r>
            <w:r>
              <w:rPr>
                <w:noProof/>
                <w:webHidden/>
              </w:rPr>
              <w:instrText xml:space="preserve"> PAGEREF _Toc497222823 \h </w:instrText>
            </w:r>
            <w:r>
              <w:rPr>
                <w:noProof/>
                <w:webHidden/>
              </w:rPr>
            </w:r>
            <w:r>
              <w:rPr>
                <w:noProof/>
                <w:webHidden/>
              </w:rPr>
              <w:fldChar w:fldCharType="separate"/>
            </w:r>
            <w:r>
              <w:rPr>
                <w:noProof/>
                <w:webHidden/>
              </w:rPr>
              <w:t>25</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824" w:history="1">
            <w:r w:rsidRPr="00C74D31">
              <w:rPr>
                <w:rStyle w:val="Hipervnculo"/>
                <w:noProof/>
              </w:rPr>
              <w:t>Métodos</w:t>
            </w:r>
            <w:r>
              <w:rPr>
                <w:noProof/>
                <w:webHidden/>
              </w:rPr>
              <w:tab/>
            </w:r>
            <w:r>
              <w:rPr>
                <w:noProof/>
                <w:webHidden/>
              </w:rPr>
              <w:fldChar w:fldCharType="begin"/>
            </w:r>
            <w:r>
              <w:rPr>
                <w:noProof/>
                <w:webHidden/>
              </w:rPr>
              <w:instrText xml:space="preserve"> PAGEREF _Toc497222824 \h </w:instrText>
            </w:r>
            <w:r>
              <w:rPr>
                <w:noProof/>
                <w:webHidden/>
              </w:rPr>
            </w:r>
            <w:r>
              <w:rPr>
                <w:noProof/>
                <w:webHidden/>
              </w:rPr>
              <w:fldChar w:fldCharType="separate"/>
            </w:r>
            <w:r>
              <w:rPr>
                <w:noProof/>
                <w:webHidden/>
              </w:rPr>
              <w:t>25</w:t>
            </w:r>
            <w:r>
              <w:rPr>
                <w:noProof/>
                <w:webHidden/>
              </w:rPr>
              <w:fldChar w:fldCharType="end"/>
            </w:r>
          </w:hyperlink>
        </w:p>
        <w:p w:rsidR="00AC5AF4" w:rsidRDefault="00AC5AF4">
          <w:pPr>
            <w:pStyle w:val="TDC2"/>
            <w:rPr>
              <w:rFonts w:eastAsiaTheme="minorEastAsia"/>
              <w:i w:val="0"/>
              <w:iCs w:val="0"/>
              <w:noProof/>
              <w:sz w:val="22"/>
              <w:szCs w:val="22"/>
              <w:lang w:val="es-AR" w:eastAsia="es-AR"/>
            </w:rPr>
          </w:pPr>
          <w:hyperlink w:anchor="_Toc497222825" w:history="1">
            <w:r w:rsidRPr="00C74D31">
              <w:rPr>
                <w:rStyle w:val="Hipervnculo"/>
                <w:noProof/>
              </w:rPr>
              <w:t>Usuario</w:t>
            </w:r>
            <w:r>
              <w:rPr>
                <w:noProof/>
                <w:webHidden/>
              </w:rPr>
              <w:tab/>
            </w:r>
            <w:r>
              <w:rPr>
                <w:noProof/>
                <w:webHidden/>
              </w:rPr>
              <w:fldChar w:fldCharType="begin"/>
            </w:r>
            <w:r>
              <w:rPr>
                <w:noProof/>
                <w:webHidden/>
              </w:rPr>
              <w:instrText xml:space="preserve"> PAGEREF _Toc497222825 \h </w:instrText>
            </w:r>
            <w:r>
              <w:rPr>
                <w:noProof/>
                <w:webHidden/>
              </w:rPr>
            </w:r>
            <w:r>
              <w:rPr>
                <w:noProof/>
                <w:webHidden/>
              </w:rPr>
              <w:fldChar w:fldCharType="separate"/>
            </w:r>
            <w:r>
              <w:rPr>
                <w:noProof/>
                <w:webHidden/>
              </w:rPr>
              <w:t>26</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826" w:history="1">
            <w:r w:rsidRPr="00C74D31">
              <w:rPr>
                <w:rStyle w:val="Hipervnculo"/>
                <w:noProof/>
              </w:rPr>
              <w:t>Descripción</w:t>
            </w:r>
            <w:r>
              <w:rPr>
                <w:noProof/>
                <w:webHidden/>
              </w:rPr>
              <w:tab/>
            </w:r>
            <w:r>
              <w:rPr>
                <w:noProof/>
                <w:webHidden/>
              </w:rPr>
              <w:fldChar w:fldCharType="begin"/>
            </w:r>
            <w:r>
              <w:rPr>
                <w:noProof/>
                <w:webHidden/>
              </w:rPr>
              <w:instrText xml:space="preserve"> PAGEREF _Toc497222826 \h </w:instrText>
            </w:r>
            <w:r>
              <w:rPr>
                <w:noProof/>
                <w:webHidden/>
              </w:rPr>
            </w:r>
            <w:r>
              <w:rPr>
                <w:noProof/>
                <w:webHidden/>
              </w:rPr>
              <w:fldChar w:fldCharType="separate"/>
            </w:r>
            <w:r>
              <w:rPr>
                <w:noProof/>
                <w:webHidden/>
              </w:rPr>
              <w:t>26</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827" w:history="1">
            <w:r w:rsidRPr="00C74D31">
              <w:rPr>
                <w:rStyle w:val="Hipervnculo"/>
                <w:noProof/>
              </w:rPr>
              <w:t>Atributos</w:t>
            </w:r>
            <w:r>
              <w:rPr>
                <w:noProof/>
                <w:webHidden/>
              </w:rPr>
              <w:tab/>
            </w:r>
            <w:r>
              <w:rPr>
                <w:noProof/>
                <w:webHidden/>
              </w:rPr>
              <w:fldChar w:fldCharType="begin"/>
            </w:r>
            <w:r>
              <w:rPr>
                <w:noProof/>
                <w:webHidden/>
              </w:rPr>
              <w:instrText xml:space="preserve"> PAGEREF _Toc497222827 \h </w:instrText>
            </w:r>
            <w:r>
              <w:rPr>
                <w:noProof/>
                <w:webHidden/>
              </w:rPr>
            </w:r>
            <w:r>
              <w:rPr>
                <w:noProof/>
                <w:webHidden/>
              </w:rPr>
              <w:fldChar w:fldCharType="separate"/>
            </w:r>
            <w:r>
              <w:rPr>
                <w:noProof/>
                <w:webHidden/>
              </w:rPr>
              <w:t>26</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828" w:history="1">
            <w:r w:rsidRPr="00C74D31">
              <w:rPr>
                <w:rStyle w:val="Hipervnculo"/>
                <w:noProof/>
              </w:rPr>
              <w:t>Métodos</w:t>
            </w:r>
            <w:r>
              <w:rPr>
                <w:noProof/>
                <w:webHidden/>
              </w:rPr>
              <w:tab/>
            </w:r>
            <w:r>
              <w:rPr>
                <w:noProof/>
                <w:webHidden/>
              </w:rPr>
              <w:fldChar w:fldCharType="begin"/>
            </w:r>
            <w:r>
              <w:rPr>
                <w:noProof/>
                <w:webHidden/>
              </w:rPr>
              <w:instrText xml:space="preserve"> PAGEREF _Toc497222828 \h </w:instrText>
            </w:r>
            <w:r>
              <w:rPr>
                <w:noProof/>
                <w:webHidden/>
              </w:rPr>
            </w:r>
            <w:r>
              <w:rPr>
                <w:noProof/>
                <w:webHidden/>
              </w:rPr>
              <w:fldChar w:fldCharType="separate"/>
            </w:r>
            <w:r>
              <w:rPr>
                <w:noProof/>
                <w:webHidden/>
              </w:rPr>
              <w:t>26</w:t>
            </w:r>
            <w:r>
              <w:rPr>
                <w:noProof/>
                <w:webHidden/>
              </w:rPr>
              <w:fldChar w:fldCharType="end"/>
            </w:r>
          </w:hyperlink>
        </w:p>
        <w:p w:rsidR="00AC5AF4" w:rsidRDefault="00AC5AF4">
          <w:pPr>
            <w:pStyle w:val="TDC2"/>
            <w:rPr>
              <w:rFonts w:eastAsiaTheme="minorEastAsia"/>
              <w:i w:val="0"/>
              <w:iCs w:val="0"/>
              <w:noProof/>
              <w:sz w:val="22"/>
              <w:szCs w:val="22"/>
              <w:lang w:val="es-AR" w:eastAsia="es-AR"/>
            </w:rPr>
          </w:pPr>
          <w:hyperlink w:anchor="_Toc497222829" w:history="1">
            <w:r w:rsidRPr="00C74D31">
              <w:rPr>
                <w:rStyle w:val="Hipervnculo"/>
                <w:noProof/>
              </w:rPr>
              <w:t>Rol</w:t>
            </w:r>
            <w:r>
              <w:rPr>
                <w:noProof/>
                <w:webHidden/>
              </w:rPr>
              <w:tab/>
            </w:r>
            <w:r>
              <w:rPr>
                <w:noProof/>
                <w:webHidden/>
              </w:rPr>
              <w:fldChar w:fldCharType="begin"/>
            </w:r>
            <w:r>
              <w:rPr>
                <w:noProof/>
                <w:webHidden/>
              </w:rPr>
              <w:instrText xml:space="preserve"> PAGEREF _Toc497222829 \h </w:instrText>
            </w:r>
            <w:r>
              <w:rPr>
                <w:noProof/>
                <w:webHidden/>
              </w:rPr>
            </w:r>
            <w:r>
              <w:rPr>
                <w:noProof/>
                <w:webHidden/>
              </w:rPr>
              <w:fldChar w:fldCharType="separate"/>
            </w:r>
            <w:r>
              <w:rPr>
                <w:noProof/>
                <w:webHidden/>
              </w:rPr>
              <w:t>27</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830" w:history="1">
            <w:r w:rsidRPr="00C74D31">
              <w:rPr>
                <w:rStyle w:val="Hipervnculo"/>
                <w:noProof/>
              </w:rPr>
              <w:t>Descripción</w:t>
            </w:r>
            <w:r>
              <w:rPr>
                <w:noProof/>
                <w:webHidden/>
              </w:rPr>
              <w:tab/>
            </w:r>
            <w:r>
              <w:rPr>
                <w:noProof/>
                <w:webHidden/>
              </w:rPr>
              <w:fldChar w:fldCharType="begin"/>
            </w:r>
            <w:r>
              <w:rPr>
                <w:noProof/>
                <w:webHidden/>
              </w:rPr>
              <w:instrText xml:space="preserve"> PAGEREF _Toc497222830 \h </w:instrText>
            </w:r>
            <w:r>
              <w:rPr>
                <w:noProof/>
                <w:webHidden/>
              </w:rPr>
            </w:r>
            <w:r>
              <w:rPr>
                <w:noProof/>
                <w:webHidden/>
              </w:rPr>
              <w:fldChar w:fldCharType="separate"/>
            </w:r>
            <w:r>
              <w:rPr>
                <w:noProof/>
                <w:webHidden/>
              </w:rPr>
              <w:t>27</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831" w:history="1">
            <w:r w:rsidRPr="00C74D31">
              <w:rPr>
                <w:rStyle w:val="Hipervnculo"/>
                <w:noProof/>
              </w:rPr>
              <w:t>Atributos</w:t>
            </w:r>
            <w:r>
              <w:rPr>
                <w:noProof/>
                <w:webHidden/>
              </w:rPr>
              <w:tab/>
            </w:r>
            <w:r>
              <w:rPr>
                <w:noProof/>
                <w:webHidden/>
              </w:rPr>
              <w:fldChar w:fldCharType="begin"/>
            </w:r>
            <w:r>
              <w:rPr>
                <w:noProof/>
                <w:webHidden/>
              </w:rPr>
              <w:instrText xml:space="preserve"> PAGEREF _Toc497222831 \h </w:instrText>
            </w:r>
            <w:r>
              <w:rPr>
                <w:noProof/>
                <w:webHidden/>
              </w:rPr>
            </w:r>
            <w:r>
              <w:rPr>
                <w:noProof/>
                <w:webHidden/>
              </w:rPr>
              <w:fldChar w:fldCharType="separate"/>
            </w:r>
            <w:r>
              <w:rPr>
                <w:noProof/>
                <w:webHidden/>
              </w:rPr>
              <w:t>27</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832" w:history="1">
            <w:r w:rsidRPr="00C74D31">
              <w:rPr>
                <w:rStyle w:val="Hipervnculo"/>
                <w:noProof/>
              </w:rPr>
              <w:t>Métodos</w:t>
            </w:r>
            <w:r>
              <w:rPr>
                <w:noProof/>
                <w:webHidden/>
              </w:rPr>
              <w:tab/>
            </w:r>
            <w:r>
              <w:rPr>
                <w:noProof/>
                <w:webHidden/>
              </w:rPr>
              <w:fldChar w:fldCharType="begin"/>
            </w:r>
            <w:r>
              <w:rPr>
                <w:noProof/>
                <w:webHidden/>
              </w:rPr>
              <w:instrText xml:space="preserve"> PAGEREF _Toc497222832 \h </w:instrText>
            </w:r>
            <w:r>
              <w:rPr>
                <w:noProof/>
                <w:webHidden/>
              </w:rPr>
            </w:r>
            <w:r>
              <w:rPr>
                <w:noProof/>
                <w:webHidden/>
              </w:rPr>
              <w:fldChar w:fldCharType="separate"/>
            </w:r>
            <w:r>
              <w:rPr>
                <w:noProof/>
                <w:webHidden/>
              </w:rPr>
              <w:t>27</w:t>
            </w:r>
            <w:r>
              <w:rPr>
                <w:noProof/>
                <w:webHidden/>
              </w:rPr>
              <w:fldChar w:fldCharType="end"/>
            </w:r>
          </w:hyperlink>
        </w:p>
        <w:p w:rsidR="00AC5AF4" w:rsidRDefault="00AC5AF4">
          <w:pPr>
            <w:pStyle w:val="TDC2"/>
            <w:rPr>
              <w:rFonts w:eastAsiaTheme="minorEastAsia"/>
              <w:i w:val="0"/>
              <w:iCs w:val="0"/>
              <w:noProof/>
              <w:sz w:val="22"/>
              <w:szCs w:val="22"/>
              <w:lang w:val="es-AR" w:eastAsia="es-AR"/>
            </w:rPr>
          </w:pPr>
          <w:hyperlink w:anchor="_Toc497222833" w:history="1">
            <w:r w:rsidRPr="00C74D31">
              <w:rPr>
                <w:rStyle w:val="Hipervnculo"/>
                <w:noProof/>
              </w:rPr>
              <w:t>Permiso</w:t>
            </w:r>
            <w:r>
              <w:rPr>
                <w:noProof/>
                <w:webHidden/>
              </w:rPr>
              <w:tab/>
            </w:r>
            <w:r>
              <w:rPr>
                <w:noProof/>
                <w:webHidden/>
              </w:rPr>
              <w:fldChar w:fldCharType="begin"/>
            </w:r>
            <w:r>
              <w:rPr>
                <w:noProof/>
                <w:webHidden/>
              </w:rPr>
              <w:instrText xml:space="preserve"> PAGEREF _Toc497222833 \h </w:instrText>
            </w:r>
            <w:r>
              <w:rPr>
                <w:noProof/>
                <w:webHidden/>
              </w:rPr>
            </w:r>
            <w:r>
              <w:rPr>
                <w:noProof/>
                <w:webHidden/>
              </w:rPr>
              <w:fldChar w:fldCharType="separate"/>
            </w:r>
            <w:r>
              <w:rPr>
                <w:noProof/>
                <w:webHidden/>
              </w:rPr>
              <w:t>27</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834" w:history="1">
            <w:r w:rsidRPr="00C74D31">
              <w:rPr>
                <w:rStyle w:val="Hipervnculo"/>
                <w:noProof/>
              </w:rPr>
              <w:t>Descripción</w:t>
            </w:r>
            <w:r>
              <w:rPr>
                <w:noProof/>
                <w:webHidden/>
              </w:rPr>
              <w:tab/>
            </w:r>
            <w:r>
              <w:rPr>
                <w:noProof/>
                <w:webHidden/>
              </w:rPr>
              <w:fldChar w:fldCharType="begin"/>
            </w:r>
            <w:r>
              <w:rPr>
                <w:noProof/>
                <w:webHidden/>
              </w:rPr>
              <w:instrText xml:space="preserve"> PAGEREF _Toc497222834 \h </w:instrText>
            </w:r>
            <w:r>
              <w:rPr>
                <w:noProof/>
                <w:webHidden/>
              </w:rPr>
            </w:r>
            <w:r>
              <w:rPr>
                <w:noProof/>
                <w:webHidden/>
              </w:rPr>
              <w:fldChar w:fldCharType="separate"/>
            </w:r>
            <w:r>
              <w:rPr>
                <w:noProof/>
                <w:webHidden/>
              </w:rPr>
              <w:t>27</w:t>
            </w:r>
            <w:r>
              <w:rPr>
                <w:noProof/>
                <w:webHidden/>
              </w:rPr>
              <w:fldChar w:fldCharType="end"/>
            </w:r>
          </w:hyperlink>
        </w:p>
        <w:p w:rsidR="00AC5AF4" w:rsidRDefault="00AC5AF4">
          <w:pPr>
            <w:pStyle w:val="TDC1"/>
            <w:rPr>
              <w:rFonts w:eastAsiaTheme="minorEastAsia"/>
              <w:b w:val="0"/>
              <w:bCs w:val="0"/>
              <w:noProof/>
              <w:sz w:val="22"/>
              <w:szCs w:val="22"/>
              <w:lang w:val="es-AR" w:eastAsia="es-AR"/>
            </w:rPr>
          </w:pPr>
          <w:hyperlink w:anchor="_Toc497222835" w:history="1">
            <w:r w:rsidRPr="00C74D31">
              <w:rPr>
                <w:rStyle w:val="Hipervnculo"/>
                <w:noProof/>
              </w:rPr>
              <w:t>Diseño de Subsistemas</w:t>
            </w:r>
            <w:r>
              <w:rPr>
                <w:noProof/>
                <w:webHidden/>
              </w:rPr>
              <w:tab/>
            </w:r>
            <w:r>
              <w:rPr>
                <w:noProof/>
                <w:webHidden/>
              </w:rPr>
              <w:fldChar w:fldCharType="begin"/>
            </w:r>
            <w:r>
              <w:rPr>
                <w:noProof/>
                <w:webHidden/>
              </w:rPr>
              <w:instrText xml:space="preserve"> PAGEREF _Toc497222835 \h </w:instrText>
            </w:r>
            <w:r>
              <w:rPr>
                <w:noProof/>
                <w:webHidden/>
              </w:rPr>
            </w:r>
            <w:r>
              <w:rPr>
                <w:noProof/>
                <w:webHidden/>
              </w:rPr>
              <w:fldChar w:fldCharType="separate"/>
            </w:r>
            <w:r>
              <w:rPr>
                <w:noProof/>
                <w:webHidden/>
              </w:rPr>
              <w:t>27</w:t>
            </w:r>
            <w:r>
              <w:rPr>
                <w:noProof/>
                <w:webHidden/>
              </w:rPr>
              <w:fldChar w:fldCharType="end"/>
            </w:r>
          </w:hyperlink>
        </w:p>
        <w:p w:rsidR="00AC5AF4" w:rsidRDefault="00AC5AF4">
          <w:pPr>
            <w:pStyle w:val="TDC2"/>
            <w:rPr>
              <w:rFonts w:eastAsiaTheme="minorEastAsia"/>
              <w:i w:val="0"/>
              <w:iCs w:val="0"/>
              <w:noProof/>
              <w:sz w:val="22"/>
              <w:szCs w:val="22"/>
              <w:lang w:val="es-AR" w:eastAsia="es-AR"/>
            </w:rPr>
          </w:pPr>
          <w:hyperlink w:anchor="_Toc497222836" w:history="1">
            <w:r w:rsidRPr="00C74D31">
              <w:rPr>
                <w:rStyle w:val="Hipervnculo"/>
                <w:noProof/>
              </w:rPr>
              <w:t>Subsistema de Aulas</w:t>
            </w:r>
            <w:r>
              <w:rPr>
                <w:noProof/>
                <w:webHidden/>
              </w:rPr>
              <w:tab/>
            </w:r>
            <w:r>
              <w:rPr>
                <w:noProof/>
                <w:webHidden/>
              </w:rPr>
              <w:fldChar w:fldCharType="begin"/>
            </w:r>
            <w:r>
              <w:rPr>
                <w:noProof/>
                <w:webHidden/>
              </w:rPr>
              <w:instrText xml:space="preserve"> PAGEREF _Toc497222836 \h </w:instrText>
            </w:r>
            <w:r>
              <w:rPr>
                <w:noProof/>
                <w:webHidden/>
              </w:rPr>
            </w:r>
            <w:r>
              <w:rPr>
                <w:noProof/>
                <w:webHidden/>
              </w:rPr>
              <w:fldChar w:fldCharType="separate"/>
            </w:r>
            <w:r>
              <w:rPr>
                <w:noProof/>
                <w:webHidden/>
              </w:rPr>
              <w:t>27</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837" w:history="1">
            <w:r w:rsidRPr="00C74D31">
              <w:rPr>
                <w:rStyle w:val="Hipervnculo"/>
                <w:noProof/>
              </w:rPr>
              <w:t>Propósito</w:t>
            </w:r>
            <w:r>
              <w:rPr>
                <w:noProof/>
                <w:webHidden/>
              </w:rPr>
              <w:tab/>
            </w:r>
            <w:r>
              <w:rPr>
                <w:noProof/>
                <w:webHidden/>
              </w:rPr>
              <w:fldChar w:fldCharType="begin"/>
            </w:r>
            <w:r>
              <w:rPr>
                <w:noProof/>
                <w:webHidden/>
              </w:rPr>
              <w:instrText xml:space="preserve"> PAGEREF _Toc497222837 \h </w:instrText>
            </w:r>
            <w:r>
              <w:rPr>
                <w:noProof/>
                <w:webHidden/>
              </w:rPr>
            </w:r>
            <w:r>
              <w:rPr>
                <w:noProof/>
                <w:webHidden/>
              </w:rPr>
              <w:fldChar w:fldCharType="separate"/>
            </w:r>
            <w:r>
              <w:rPr>
                <w:noProof/>
                <w:webHidden/>
              </w:rPr>
              <w:t>27</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838" w:history="1">
            <w:r w:rsidRPr="00C74D31">
              <w:rPr>
                <w:rStyle w:val="Hipervnculo"/>
                <w:noProof/>
              </w:rPr>
              <w:t>Función</w:t>
            </w:r>
            <w:r>
              <w:rPr>
                <w:noProof/>
                <w:webHidden/>
              </w:rPr>
              <w:tab/>
            </w:r>
            <w:r>
              <w:rPr>
                <w:noProof/>
                <w:webHidden/>
              </w:rPr>
              <w:fldChar w:fldCharType="begin"/>
            </w:r>
            <w:r>
              <w:rPr>
                <w:noProof/>
                <w:webHidden/>
              </w:rPr>
              <w:instrText xml:space="preserve"> PAGEREF _Toc497222838 \h </w:instrText>
            </w:r>
            <w:r>
              <w:rPr>
                <w:noProof/>
                <w:webHidden/>
              </w:rPr>
            </w:r>
            <w:r>
              <w:rPr>
                <w:noProof/>
                <w:webHidden/>
              </w:rPr>
              <w:fldChar w:fldCharType="separate"/>
            </w:r>
            <w:r>
              <w:rPr>
                <w:noProof/>
                <w:webHidden/>
              </w:rPr>
              <w:t>27</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839" w:history="1">
            <w:r w:rsidRPr="00C74D31">
              <w:rPr>
                <w:rStyle w:val="Hipervnculo"/>
                <w:noProof/>
              </w:rPr>
              <w:t>Subordinados</w:t>
            </w:r>
            <w:r>
              <w:rPr>
                <w:noProof/>
                <w:webHidden/>
              </w:rPr>
              <w:tab/>
            </w:r>
            <w:r>
              <w:rPr>
                <w:noProof/>
                <w:webHidden/>
              </w:rPr>
              <w:fldChar w:fldCharType="begin"/>
            </w:r>
            <w:r>
              <w:rPr>
                <w:noProof/>
                <w:webHidden/>
              </w:rPr>
              <w:instrText xml:space="preserve"> PAGEREF _Toc497222839 \h </w:instrText>
            </w:r>
            <w:r>
              <w:rPr>
                <w:noProof/>
                <w:webHidden/>
              </w:rPr>
            </w:r>
            <w:r>
              <w:rPr>
                <w:noProof/>
                <w:webHidden/>
              </w:rPr>
              <w:fldChar w:fldCharType="separate"/>
            </w:r>
            <w:r>
              <w:rPr>
                <w:noProof/>
                <w:webHidden/>
              </w:rPr>
              <w:t>27</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840" w:history="1">
            <w:r w:rsidRPr="00C74D31">
              <w:rPr>
                <w:rStyle w:val="Hipervnculo"/>
                <w:noProof/>
              </w:rPr>
              <w:t>Dependencias</w:t>
            </w:r>
            <w:r>
              <w:rPr>
                <w:noProof/>
                <w:webHidden/>
              </w:rPr>
              <w:tab/>
            </w:r>
            <w:r>
              <w:rPr>
                <w:noProof/>
                <w:webHidden/>
              </w:rPr>
              <w:fldChar w:fldCharType="begin"/>
            </w:r>
            <w:r>
              <w:rPr>
                <w:noProof/>
                <w:webHidden/>
              </w:rPr>
              <w:instrText xml:space="preserve"> PAGEREF _Toc497222840 \h </w:instrText>
            </w:r>
            <w:r>
              <w:rPr>
                <w:noProof/>
                <w:webHidden/>
              </w:rPr>
            </w:r>
            <w:r>
              <w:rPr>
                <w:noProof/>
                <w:webHidden/>
              </w:rPr>
              <w:fldChar w:fldCharType="separate"/>
            </w:r>
            <w:r>
              <w:rPr>
                <w:noProof/>
                <w:webHidden/>
              </w:rPr>
              <w:t>28</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841" w:history="1">
            <w:r w:rsidRPr="00C74D31">
              <w:rPr>
                <w:rStyle w:val="Hipervnculo"/>
                <w:noProof/>
              </w:rPr>
              <w:t>Recursos</w:t>
            </w:r>
            <w:r>
              <w:rPr>
                <w:noProof/>
                <w:webHidden/>
              </w:rPr>
              <w:tab/>
            </w:r>
            <w:r>
              <w:rPr>
                <w:noProof/>
                <w:webHidden/>
              </w:rPr>
              <w:fldChar w:fldCharType="begin"/>
            </w:r>
            <w:r>
              <w:rPr>
                <w:noProof/>
                <w:webHidden/>
              </w:rPr>
              <w:instrText xml:space="preserve"> PAGEREF _Toc497222841 \h </w:instrText>
            </w:r>
            <w:r>
              <w:rPr>
                <w:noProof/>
                <w:webHidden/>
              </w:rPr>
            </w:r>
            <w:r>
              <w:rPr>
                <w:noProof/>
                <w:webHidden/>
              </w:rPr>
              <w:fldChar w:fldCharType="separate"/>
            </w:r>
            <w:r>
              <w:rPr>
                <w:noProof/>
                <w:webHidden/>
              </w:rPr>
              <w:t>28</w:t>
            </w:r>
            <w:r>
              <w:rPr>
                <w:noProof/>
                <w:webHidden/>
              </w:rPr>
              <w:fldChar w:fldCharType="end"/>
            </w:r>
          </w:hyperlink>
        </w:p>
        <w:p w:rsidR="00AC5AF4" w:rsidRDefault="00AC5AF4">
          <w:pPr>
            <w:pStyle w:val="TDC2"/>
            <w:rPr>
              <w:rFonts w:eastAsiaTheme="minorEastAsia"/>
              <w:i w:val="0"/>
              <w:iCs w:val="0"/>
              <w:noProof/>
              <w:sz w:val="22"/>
              <w:szCs w:val="22"/>
              <w:lang w:val="es-AR" w:eastAsia="es-AR"/>
            </w:rPr>
          </w:pPr>
          <w:hyperlink w:anchor="_Toc497222842" w:history="1">
            <w:r w:rsidRPr="00C74D31">
              <w:rPr>
                <w:rStyle w:val="Hipervnculo"/>
                <w:noProof/>
              </w:rPr>
              <w:t>Subsistema de Carreras</w:t>
            </w:r>
            <w:r>
              <w:rPr>
                <w:noProof/>
                <w:webHidden/>
              </w:rPr>
              <w:tab/>
            </w:r>
            <w:r>
              <w:rPr>
                <w:noProof/>
                <w:webHidden/>
              </w:rPr>
              <w:fldChar w:fldCharType="begin"/>
            </w:r>
            <w:r>
              <w:rPr>
                <w:noProof/>
                <w:webHidden/>
              </w:rPr>
              <w:instrText xml:space="preserve"> PAGEREF _Toc497222842 \h </w:instrText>
            </w:r>
            <w:r>
              <w:rPr>
                <w:noProof/>
                <w:webHidden/>
              </w:rPr>
            </w:r>
            <w:r>
              <w:rPr>
                <w:noProof/>
                <w:webHidden/>
              </w:rPr>
              <w:fldChar w:fldCharType="separate"/>
            </w:r>
            <w:r>
              <w:rPr>
                <w:noProof/>
                <w:webHidden/>
              </w:rPr>
              <w:t>29</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843" w:history="1">
            <w:r w:rsidRPr="00C74D31">
              <w:rPr>
                <w:rStyle w:val="Hipervnculo"/>
                <w:noProof/>
              </w:rPr>
              <w:t>Propósito</w:t>
            </w:r>
            <w:r>
              <w:rPr>
                <w:noProof/>
                <w:webHidden/>
              </w:rPr>
              <w:tab/>
            </w:r>
            <w:r>
              <w:rPr>
                <w:noProof/>
                <w:webHidden/>
              </w:rPr>
              <w:fldChar w:fldCharType="begin"/>
            </w:r>
            <w:r>
              <w:rPr>
                <w:noProof/>
                <w:webHidden/>
              </w:rPr>
              <w:instrText xml:space="preserve"> PAGEREF _Toc497222843 \h </w:instrText>
            </w:r>
            <w:r>
              <w:rPr>
                <w:noProof/>
                <w:webHidden/>
              </w:rPr>
            </w:r>
            <w:r>
              <w:rPr>
                <w:noProof/>
                <w:webHidden/>
              </w:rPr>
              <w:fldChar w:fldCharType="separate"/>
            </w:r>
            <w:r>
              <w:rPr>
                <w:noProof/>
                <w:webHidden/>
              </w:rPr>
              <w:t>29</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844" w:history="1">
            <w:r w:rsidRPr="00C74D31">
              <w:rPr>
                <w:rStyle w:val="Hipervnculo"/>
                <w:noProof/>
              </w:rPr>
              <w:t>Función</w:t>
            </w:r>
            <w:r>
              <w:rPr>
                <w:noProof/>
                <w:webHidden/>
              </w:rPr>
              <w:tab/>
            </w:r>
            <w:r>
              <w:rPr>
                <w:noProof/>
                <w:webHidden/>
              </w:rPr>
              <w:fldChar w:fldCharType="begin"/>
            </w:r>
            <w:r>
              <w:rPr>
                <w:noProof/>
                <w:webHidden/>
              </w:rPr>
              <w:instrText xml:space="preserve"> PAGEREF _Toc497222844 \h </w:instrText>
            </w:r>
            <w:r>
              <w:rPr>
                <w:noProof/>
                <w:webHidden/>
              </w:rPr>
            </w:r>
            <w:r>
              <w:rPr>
                <w:noProof/>
                <w:webHidden/>
              </w:rPr>
              <w:fldChar w:fldCharType="separate"/>
            </w:r>
            <w:r>
              <w:rPr>
                <w:noProof/>
                <w:webHidden/>
              </w:rPr>
              <w:t>29</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845" w:history="1">
            <w:r w:rsidRPr="00C74D31">
              <w:rPr>
                <w:rStyle w:val="Hipervnculo"/>
                <w:noProof/>
              </w:rPr>
              <w:t>Subordinados</w:t>
            </w:r>
            <w:r>
              <w:rPr>
                <w:noProof/>
                <w:webHidden/>
              </w:rPr>
              <w:tab/>
            </w:r>
            <w:r>
              <w:rPr>
                <w:noProof/>
                <w:webHidden/>
              </w:rPr>
              <w:fldChar w:fldCharType="begin"/>
            </w:r>
            <w:r>
              <w:rPr>
                <w:noProof/>
                <w:webHidden/>
              </w:rPr>
              <w:instrText xml:space="preserve"> PAGEREF _Toc497222845 \h </w:instrText>
            </w:r>
            <w:r>
              <w:rPr>
                <w:noProof/>
                <w:webHidden/>
              </w:rPr>
            </w:r>
            <w:r>
              <w:rPr>
                <w:noProof/>
                <w:webHidden/>
              </w:rPr>
              <w:fldChar w:fldCharType="separate"/>
            </w:r>
            <w:r>
              <w:rPr>
                <w:noProof/>
                <w:webHidden/>
              </w:rPr>
              <w:t>29</w:t>
            </w:r>
            <w:r>
              <w:rPr>
                <w:noProof/>
                <w:webHidden/>
              </w:rPr>
              <w:fldChar w:fldCharType="end"/>
            </w:r>
          </w:hyperlink>
        </w:p>
        <w:p w:rsidR="00AC5AF4" w:rsidRDefault="00AC5AF4">
          <w:pPr>
            <w:pStyle w:val="TDC2"/>
            <w:rPr>
              <w:rFonts w:eastAsiaTheme="minorEastAsia"/>
              <w:i w:val="0"/>
              <w:iCs w:val="0"/>
              <w:noProof/>
              <w:sz w:val="22"/>
              <w:szCs w:val="22"/>
              <w:lang w:val="es-AR" w:eastAsia="es-AR"/>
            </w:rPr>
          </w:pPr>
          <w:hyperlink w:anchor="_Toc497222846" w:history="1">
            <w:r w:rsidRPr="00C74D31">
              <w:rPr>
                <w:rStyle w:val="Hipervnculo"/>
                <w:noProof/>
              </w:rPr>
              <w:t>Subsistema de Cursadas</w:t>
            </w:r>
            <w:r>
              <w:rPr>
                <w:noProof/>
                <w:webHidden/>
              </w:rPr>
              <w:tab/>
            </w:r>
            <w:r>
              <w:rPr>
                <w:noProof/>
                <w:webHidden/>
              </w:rPr>
              <w:fldChar w:fldCharType="begin"/>
            </w:r>
            <w:r>
              <w:rPr>
                <w:noProof/>
                <w:webHidden/>
              </w:rPr>
              <w:instrText xml:space="preserve"> PAGEREF _Toc497222846 \h </w:instrText>
            </w:r>
            <w:r>
              <w:rPr>
                <w:noProof/>
                <w:webHidden/>
              </w:rPr>
            </w:r>
            <w:r>
              <w:rPr>
                <w:noProof/>
                <w:webHidden/>
              </w:rPr>
              <w:fldChar w:fldCharType="separate"/>
            </w:r>
            <w:r>
              <w:rPr>
                <w:noProof/>
                <w:webHidden/>
              </w:rPr>
              <w:t>29</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847" w:history="1">
            <w:r w:rsidRPr="00C74D31">
              <w:rPr>
                <w:rStyle w:val="Hipervnculo"/>
                <w:noProof/>
              </w:rPr>
              <w:t>Propósito</w:t>
            </w:r>
            <w:r>
              <w:rPr>
                <w:noProof/>
                <w:webHidden/>
              </w:rPr>
              <w:tab/>
            </w:r>
            <w:r>
              <w:rPr>
                <w:noProof/>
                <w:webHidden/>
              </w:rPr>
              <w:fldChar w:fldCharType="begin"/>
            </w:r>
            <w:r>
              <w:rPr>
                <w:noProof/>
                <w:webHidden/>
              </w:rPr>
              <w:instrText xml:space="preserve"> PAGEREF _Toc497222847 \h </w:instrText>
            </w:r>
            <w:r>
              <w:rPr>
                <w:noProof/>
                <w:webHidden/>
              </w:rPr>
            </w:r>
            <w:r>
              <w:rPr>
                <w:noProof/>
                <w:webHidden/>
              </w:rPr>
              <w:fldChar w:fldCharType="separate"/>
            </w:r>
            <w:r>
              <w:rPr>
                <w:noProof/>
                <w:webHidden/>
              </w:rPr>
              <w:t>29</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848" w:history="1">
            <w:r w:rsidRPr="00C74D31">
              <w:rPr>
                <w:rStyle w:val="Hipervnculo"/>
                <w:noProof/>
              </w:rPr>
              <w:t>Función</w:t>
            </w:r>
            <w:r>
              <w:rPr>
                <w:noProof/>
                <w:webHidden/>
              </w:rPr>
              <w:tab/>
            </w:r>
            <w:r>
              <w:rPr>
                <w:noProof/>
                <w:webHidden/>
              </w:rPr>
              <w:fldChar w:fldCharType="begin"/>
            </w:r>
            <w:r>
              <w:rPr>
                <w:noProof/>
                <w:webHidden/>
              </w:rPr>
              <w:instrText xml:space="preserve"> PAGEREF _Toc497222848 \h </w:instrText>
            </w:r>
            <w:r>
              <w:rPr>
                <w:noProof/>
                <w:webHidden/>
              </w:rPr>
            </w:r>
            <w:r>
              <w:rPr>
                <w:noProof/>
                <w:webHidden/>
              </w:rPr>
              <w:fldChar w:fldCharType="separate"/>
            </w:r>
            <w:r>
              <w:rPr>
                <w:noProof/>
                <w:webHidden/>
              </w:rPr>
              <w:t>29</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849" w:history="1">
            <w:r w:rsidRPr="00C74D31">
              <w:rPr>
                <w:rStyle w:val="Hipervnculo"/>
                <w:noProof/>
              </w:rPr>
              <w:t>Subordinados</w:t>
            </w:r>
            <w:r>
              <w:rPr>
                <w:noProof/>
                <w:webHidden/>
              </w:rPr>
              <w:tab/>
            </w:r>
            <w:r>
              <w:rPr>
                <w:noProof/>
                <w:webHidden/>
              </w:rPr>
              <w:fldChar w:fldCharType="begin"/>
            </w:r>
            <w:r>
              <w:rPr>
                <w:noProof/>
                <w:webHidden/>
              </w:rPr>
              <w:instrText xml:space="preserve"> PAGEREF _Toc497222849 \h </w:instrText>
            </w:r>
            <w:r>
              <w:rPr>
                <w:noProof/>
                <w:webHidden/>
              </w:rPr>
            </w:r>
            <w:r>
              <w:rPr>
                <w:noProof/>
                <w:webHidden/>
              </w:rPr>
              <w:fldChar w:fldCharType="separate"/>
            </w:r>
            <w:r>
              <w:rPr>
                <w:noProof/>
                <w:webHidden/>
              </w:rPr>
              <w:t>29</w:t>
            </w:r>
            <w:r>
              <w:rPr>
                <w:noProof/>
                <w:webHidden/>
              </w:rPr>
              <w:fldChar w:fldCharType="end"/>
            </w:r>
          </w:hyperlink>
        </w:p>
        <w:p w:rsidR="00AC5AF4" w:rsidRDefault="00AC5AF4">
          <w:pPr>
            <w:pStyle w:val="TDC2"/>
            <w:rPr>
              <w:rFonts w:eastAsiaTheme="minorEastAsia"/>
              <w:i w:val="0"/>
              <w:iCs w:val="0"/>
              <w:noProof/>
              <w:sz w:val="22"/>
              <w:szCs w:val="22"/>
              <w:lang w:val="es-AR" w:eastAsia="es-AR"/>
            </w:rPr>
          </w:pPr>
          <w:hyperlink w:anchor="_Toc497222850" w:history="1">
            <w:r w:rsidRPr="00C74D31">
              <w:rPr>
                <w:rStyle w:val="Hipervnculo"/>
                <w:noProof/>
              </w:rPr>
              <w:t>Subsistema de Mesas</w:t>
            </w:r>
            <w:r>
              <w:rPr>
                <w:noProof/>
                <w:webHidden/>
              </w:rPr>
              <w:tab/>
            </w:r>
            <w:r>
              <w:rPr>
                <w:noProof/>
                <w:webHidden/>
              </w:rPr>
              <w:fldChar w:fldCharType="begin"/>
            </w:r>
            <w:r>
              <w:rPr>
                <w:noProof/>
                <w:webHidden/>
              </w:rPr>
              <w:instrText xml:space="preserve"> PAGEREF _Toc497222850 \h </w:instrText>
            </w:r>
            <w:r>
              <w:rPr>
                <w:noProof/>
                <w:webHidden/>
              </w:rPr>
            </w:r>
            <w:r>
              <w:rPr>
                <w:noProof/>
                <w:webHidden/>
              </w:rPr>
              <w:fldChar w:fldCharType="separate"/>
            </w:r>
            <w:r>
              <w:rPr>
                <w:noProof/>
                <w:webHidden/>
              </w:rPr>
              <w:t>30</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851" w:history="1">
            <w:r w:rsidRPr="00C74D31">
              <w:rPr>
                <w:rStyle w:val="Hipervnculo"/>
                <w:noProof/>
              </w:rPr>
              <w:t>Propósito</w:t>
            </w:r>
            <w:r>
              <w:rPr>
                <w:noProof/>
                <w:webHidden/>
              </w:rPr>
              <w:tab/>
            </w:r>
            <w:r>
              <w:rPr>
                <w:noProof/>
                <w:webHidden/>
              </w:rPr>
              <w:fldChar w:fldCharType="begin"/>
            </w:r>
            <w:r>
              <w:rPr>
                <w:noProof/>
                <w:webHidden/>
              </w:rPr>
              <w:instrText xml:space="preserve"> PAGEREF _Toc497222851 \h </w:instrText>
            </w:r>
            <w:r>
              <w:rPr>
                <w:noProof/>
                <w:webHidden/>
              </w:rPr>
            </w:r>
            <w:r>
              <w:rPr>
                <w:noProof/>
                <w:webHidden/>
              </w:rPr>
              <w:fldChar w:fldCharType="separate"/>
            </w:r>
            <w:r>
              <w:rPr>
                <w:noProof/>
                <w:webHidden/>
              </w:rPr>
              <w:t>30</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852" w:history="1">
            <w:r w:rsidRPr="00C74D31">
              <w:rPr>
                <w:rStyle w:val="Hipervnculo"/>
                <w:noProof/>
              </w:rPr>
              <w:t>Función</w:t>
            </w:r>
            <w:r>
              <w:rPr>
                <w:noProof/>
                <w:webHidden/>
              </w:rPr>
              <w:tab/>
            </w:r>
            <w:r>
              <w:rPr>
                <w:noProof/>
                <w:webHidden/>
              </w:rPr>
              <w:fldChar w:fldCharType="begin"/>
            </w:r>
            <w:r>
              <w:rPr>
                <w:noProof/>
                <w:webHidden/>
              </w:rPr>
              <w:instrText xml:space="preserve"> PAGEREF _Toc497222852 \h </w:instrText>
            </w:r>
            <w:r>
              <w:rPr>
                <w:noProof/>
                <w:webHidden/>
              </w:rPr>
            </w:r>
            <w:r>
              <w:rPr>
                <w:noProof/>
                <w:webHidden/>
              </w:rPr>
              <w:fldChar w:fldCharType="separate"/>
            </w:r>
            <w:r>
              <w:rPr>
                <w:noProof/>
                <w:webHidden/>
              </w:rPr>
              <w:t>30</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853" w:history="1">
            <w:r w:rsidRPr="00C74D31">
              <w:rPr>
                <w:rStyle w:val="Hipervnculo"/>
                <w:noProof/>
              </w:rPr>
              <w:t>Subordinados</w:t>
            </w:r>
            <w:r>
              <w:rPr>
                <w:noProof/>
                <w:webHidden/>
              </w:rPr>
              <w:tab/>
            </w:r>
            <w:r>
              <w:rPr>
                <w:noProof/>
                <w:webHidden/>
              </w:rPr>
              <w:fldChar w:fldCharType="begin"/>
            </w:r>
            <w:r>
              <w:rPr>
                <w:noProof/>
                <w:webHidden/>
              </w:rPr>
              <w:instrText xml:space="preserve"> PAGEREF _Toc497222853 \h </w:instrText>
            </w:r>
            <w:r>
              <w:rPr>
                <w:noProof/>
                <w:webHidden/>
              </w:rPr>
            </w:r>
            <w:r>
              <w:rPr>
                <w:noProof/>
                <w:webHidden/>
              </w:rPr>
              <w:fldChar w:fldCharType="separate"/>
            </w:r>
            <w:r>
              <w:rPr>
                <w:noProof/>
                <w:webHidden/>
              </w:rPr>
              <w:t>30</w:t>
            </w:r>
            <w:r>
              <w:rPr>
                <w:noProof/>
                <w:webHidden/>
              </w:rPr>
              <w:fldChar w:fldCharType="end"/>
            </w:r>
          </w:hyperlink>
        </w:p>
        <w:p w:rsidR="00AC5AF4" w:rsidRDefault="00AC5AF4">
          <w:pPr>
            <w:pStyle w:val="TDC2"/>
            <w:rPr>
              <w:rFonts w:eastAsiaTheme="minorEastAsia"/>
              <w:i w:val="0"/>
              <w:iCs w:val="0"/>
              <w:noProof/>
              <w:sz w:val="22"/>
              <w:szCs w:val="22"/>
              <w:lang w:val="es-AR" w:eastAsia="es-AR"/>
            </w:rPr>
          </w:pPr>
          <w:hyperlink w:anchor="_Toc497222854" w:history="1">
            <w:r w:rsidRPr="00C74D31">
              <w:rPr>
                <w:rStyle w:val="Hipervnculo"/>
                <w:noProof/>
              </w:rPr>
              <w:t>Subsistema de Us</w:t>
            </w:r>
            <w:r w:rsidRPr="00C74D31">
              <w:rPr>
                <w:rStyle w:val="Hipervnculo"/>
                <w:noProof/>
              </w:rPr>
              <w:t>u</w:t>
            </w:r>
            <w:r w:rsidRPr="00C74D31">
              <w:rPr>
                <w:rStyle w:val="Hipervnculo"/>
                <w:noProof/>
              </w:rPr>
              <w:t>arios</w:t>
            </w:r>
            <w:r>
              <w:rPr>
                <w:noProof/>
                <w:webHidden/>
              </w:rPr>
              <w:tab/>
            </w:r>
            <w:r>
              <w:rPr>
                <w:noProof/>
                <w:webHidden/>
              </w:rPr>
              <w:fldChar w:fldCharType="begin"/>
            </w:r>
            <w:r>
              <w:rPr>
                <w:noProof/>
                <w:webHidden/>
              </w:rPr>
              <w:instrText xml:space="preserve"> PAGEREF _Toc497222854 \h </w:instrText>
            </w:r>
            <w:r>
              <w:rPr>
                <w:noProof/>
                <w:webHidden/>
              </w:rPr>
            </w:r>
            <w:r>
              <w:rPr>
                <w:noProof/>
                <w:webHidden/>
              </w:rPr>
              <w:fldChar w:fldCharType="separate"/>
            </w:r>
            <w:r>
              <w:rPr>
                <w:noProof/>
                <w:webHidden/>
              </w:rPr>
              <w:t>31</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855" w:history="1">
            <w:r w:rsidRPr="00C74D31">
              <w:rPr>
                <w:rStyle w:val="Hipervnculo"/>
                <w:noProof/>
              </w:rPr>
              <w:t>Propósito</w:t>
            </w:r>
            <w:r>
              <w:rPr>
                <w:noProof/>
                <w:webHidden/>
              </w:rPr>
              <w:tab/>
            </w:r>
            <w:r>
              <w:rPr>
                <w:noProof/>
                <w:webHidden/>
              </w:rPr>
              <w:fldChar w:fldCharType="begin"/>
            </w:r>
            <w:r>
              <w:rPr>
                <w:noProof/>
                <w:webHidden/>
              </w:rPr>
              <w:instrText xml:space="preserve"> PAGEREF _Toc497222855 \h </w:instrText>
            </w:r>
            <w:r>
              <w:rPr>
                <w:noProof/>
                <w:webHidden/>
              </w:rPr>
            </w:r>
            <w:r>
              <w:rPr>
                <w:noProof/>
                <w:webHidden/>
              </w:rPr>
              <w:fldChar w:fldCharType="separate"/>
            </w:r>
            <w:r>
              <w:rPr>
                <w:noProof/>
                <w:webHidden/>
              </w:rPr>
              <w:t>31</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856" w:history="1">
            <w:r w:rsidRPr="00C74D31">
              <w:rPr>
                <w:rStyle w:val="Hipervnculo"/>
                <w:noProof/>
              </w:rPr>
              <w:t>Función</w:t>
            </w:r>
            <w:r>
              <w:rPr>
                <w:noProof/>
                <w:webHidden/>
              </w:rPr>
              <w:tab/>
            </w:r>
            <w:r>
              <w:rPr>
                <w:noProof/>
                <w:webHidden/>
              </w:rPr>
              <w:fldChar w:fldCharType="begin"/>
            </w:r>
            <w:r>
              <w:rPr>
                <w:noProof/>
                <w:webHidden/>
              </w:rPr>
              <w:instrText xml:space="preserve"> PAGEREF _Toc497222856 \h </w:instrText>
            </w:r>
            <w:r>
              <w:rPr>
                <w:noProof/>
                <w:webHidden/>
              </w:rPr>
            </w:r>
            <w:r>
              <w:rPr>
                <w:noProof/>
                <w:webHidden/>
              </w:rPr>
              <w:fldChar w:fldCharType="separate"/>
            </w:r>
            <w:r>
              <w:rPr>
                <w:noProof/>
                <w:webHidden/>
              </w:rPr>
              <w:t>31</w:t>
            </w:r>
            <w:r>
              <w:rPr>
                <w:noProof/>
                <w:webHidden/>
              </w:rPr>
              <w:fldChar w:fldCharType="end"/>
            </w:r>
          </w:hyperlink>
        </w:p>
        <w:p w:rsidR="00AC5AF4" w:rsidRDefault="00AC5AF4">
          <w:pPr>
            <w:pStyle w:val="TDC3"/>
            <w:rPr>
              <w:rFonts w:eastAsiaTheme="minorEastAsia"/>
              <w:noProof/>
              <w:sz w:val="22"/>
              <w:szCs w:val="22"/>
              <w:lang w:val="es-AR" w:eastAsia="es-AR"/>
            </w:rPr>
          </w:pPr>
          <w:hyperlink w:anchor="_Toc497222857" w:history="1">
            <w:r w:rsidRPr="00C74D31">
              <w:rPr>
                <w:rStyle w:val="Hipervnculo"/>
                <w:noProof/>
              </w:rPr>
              <w:t>Subordinados</w:t>
            </w:r>
            <w:r>
              <w:rPr>
                <w:noProof/>
                <w:webHidden/>
              </w:rPr>
              <w:tab/>
            </w:r>
            <w:r>
              <w:rPr>
                <w:noProof/>
                <w:webHidden/>
              </w:rPr>
              <w:fldChar w:fldCharType="begin"/>
            </w:r>
            <w:r>
              <w:rPr>
                <w:noProof/>
                <w:webHidden/>
              </w:rPr>
              <w:instrText xml:space="preserve"> PAGEREF _Toc497222857 \h </w:instrText>
            </w:r>
            <w:r>
              <w:rPr>
                <w:noProof/>
                <w:webHidden/>
              </w:rPr>
            </w:r>
            <w:r>
              <w:rPr>
                <w:noProof/>
                <w:webHidden/>
              </w:rPr>
              <w:fldChar w:fldCharType="separate"/>
            </w:r>
            <w:r>
              <w:rPr>
                <w:noProof/>
                <w:webHidden/>
              </w:rPr>
              <w:t>32</w:t>
            </w:r>
            <w:r>
              <w:rPr>
                <w:noProof/>
                <w:webHidden/>
              </w:rPr>
              <w:fldChar w:fldCharType="end"/>
            </w:r>
          </w:hyperlink>
        </w:p>
        <w:p w:rsidR="00AC5AF4" w:rsidRDefault="00AC5AF4">
          <w:pPr>
            <w:pStyle w:val="TDC1"/>
            <w:rPr>
              <w:rFonts w:eastAsiaTheme="minorEastAsia"/>
              <w:b w:val="0"/>
              <w:bCs w:val="0"/>
              <w:noProof/>
              <w:sz w:val="22"/>
              <w:szCs w:val="22"/>
              <w:lang w:val="es-AR" w:eastAsia="es-AR"/>
            </w:rPr>
          </w:pPr>
          <w:hyperlink w:anchor="_Toc497222858" w:history="1">
            <w:r w:rsidRPr="00C74D31">
              <w:rPr>
                <w:rStyle w:val="Hipervnculo"/>
                <w:noProof/>
              </w:rPr>
              <w:t>Diagramas</w:t>
            </w:r>
            <w:r>
              <w:rPr>
                <w:noProof/>
                <w:webHidden/>
              </w:rPr>
              <w:tab/>
            </w:r>
            <w:r>
              <w:rPr>
                <w:noProof/>
                <w:webHidden/>
              </w:rPr>
              <w:fldChar w:fldCharType="begin"/>
            </w:r>
            <w:r>
              <w:rPr>
                <w:noProof/>
                <w:webHidden/>
              </w:rPr>
              <w:instrText xml:space="preserve"> PAGEREF _Toc497222858 \h </w:instrText>
            </w:r>
            <w:r>
              <w:rPr>
                <w:noProof/>
                <w:webHidden/>
              </w:rPr>
            </w:r>
            <w:r>
              <w:rPr>
                <w:noProof/>
                <w:webHidden/>
              </w:rPr>
              <w:fldChar w:fldCharType="separate"/>
            </w:r>
            <w:r>
              <w:rPr>
                <w:noProof/>
                <w:webHidden/>
              </w:rPr>
              <w:t>33</w:t>
            </w:r>
            <w:r>
              <w:rPr>
                <w:noProof/>
                <w:webHidden/>
              </w:rPr>
              <w:fldChar w:fldCharType="end"/>
            </w:r>
          </w:hyperlink>
        </w:p>
        <w:p w:rsidR="00AC5AF4" w:rsidRDefault="00AC5AF4">
          <w:pPr>
            <w:pStyle w:val="TDC2"/>
            <w:rPr>
              <w:rFonts w:eastAsiaTheme="minorEastAsia"/>
              <w:i w:val="0"/>
              <w:iCs w:val="0"/>
              <w:noProof/>
              <w:sz w:val="22"/>
              <w:szCs w:val="22"/>
              <w:lang w:val="es-AR" w:eastAsia="es-AR"/>
            </w:rPr>
          </w:pPr>
          <w:hyperlink w:anchor="_Toc497222859" w:history="1">
            <w:r w:rsidRPr="00C74D31">
              <w:rPr>
                <w:rStyle w:val="Hipervnculo"/>
                <w:noProof/>
              </w:rPr>
              <w:t>Diagrama de componentes</w:t>
            </w:r>
            <w:r>
              <w:rPr>
                <w:noProof/>
                <w:webHidden/>
              </w:rPr>
              <w:tab/>
            </w:r>
            <w:r>
              <w:rPr>
                <w:noProof/>
                <w:webHidden/>
              </w:rPr>
              <w:fldChar w:fldCharType="begin"/>
            </w:r>
            <w:r>
              <w:rPr>
                <w:noProof/>
                <w:webHidden/>
              </w:rPr>
              <w:instrText xml:space="preserve"> PAGEREF _Toc497222859 \h </w:instrText>
            </w:r>
            <w:r>
              <w:rPr>
                <w:noProof/>
                <w:webHidden/>
              </w:rPr>
            </w:r>
            <w:r>
              <w:rPr>
                <w:noProof/>
                <w:webHidden/>
              </w:rPr>
              <w:fldChar w:fldCharType="separate"/>
            </w:r>
            <w:r>
              <w:rPr>
                <w:noProof/>
                <w:webHidden/>
              </w:rPr>
              <w:t>33</w:t>
            </w:r>
            <w:r>
              <w:rPr>
                <w:noProof/>
                <w:webHidden/>
              </w:rPr>
              <w:fldChar w:fldCharType="end"/>
            </w:r>
          </w:hyperlink>
        </w:p>
        <w:p w:rsidR="00AC5AF4" w:rsidRDefault="00AC5AF4">
          <w:pPr>
            <w:pStyle w:val="TDC2"/>
            <w:rPr>
              <w:rFonts w:eastAsiaTheme="minorEastAsia"/>
              <w:i w:val="0"/>
              <w:iCs w:val="0"/>
              <w:noProof/>
              <w:sz w:val="22"/>
              <w:szCs w:val="22"/>
              <w:lang w:val="es-AR" w:eastAsia="es-AR"/>
            </w:rPr>
          </w:pPr>
          <w:hyperlink w:anchor="_Toc497222860" w:history="1">
            <w:r w:rsidRPr="00C74D31">
              <w:rPr>
                <w:rStyle w:val="Hipervnculo"/>
                <w:noProof/>
              </w:rPr>
              <w:t>Diagrama de Clases</w:t>
            </w:r>
            <w:r>
              <w:rPr>
                <w:noProof/>
                <w:webHidden/>
              </w:rPr>
              <w:tab/>
            </w:r>
            <w:r>
              <w:rPr>
                <w:noProof/>
                <w:webHidden/>
              </w:rPr>
              <w:fldChar w:fldCharType="begin"/>
            </w:r>
            <w:r>
              <w:rPr>
                <w:noProof/>
                <w:webHidden/>
              </w:rPr>
              <w:instrText xml:space="preserve"> PAGEREF _Toc497222860 \h </w:instrText>
            </w:r>
            <w:r>
              <w:rPr>
                <w:noProof/>
                <w:webHidden/>
              </w:rPr>
            </w:r>
            <w:r>
              <w:rPr>
                <w:noProof/>
                <w:webHidden/>
              </w:rPr>
              <w:fldChar w:fldCharType="separate"/>
            </w:r>
            <w:r>
              <w:rPr>
                <w:noProof/>
                <w:webHidden/>
              </w:rPr>
              <w:t>33</w:t>
            </w:r>
            <w:r>
              <w:rPr>
                <w:noProof/>
                <w:webHidden/>
              </w:rPr>
              <w:fldChar w:fldCharType="end"/>
            </w:r>
          </w:hyperlink>
        </w:p>
        <w:p w:rsidR="00AC5AF4" w:rsidRDefault="00AC5AF4">
          <w:pPr>
            <w:pStyle w:val="TDC2"/>
            <w:rPr>
              <w:rFonts w:eastAsiaTheme="minorEastAsia"/>
              <w:i w:val="0"/>
              <w:iCs w:val="0"/>
              <w:noProof/>
              <w:sz w:val="22"/>
              <w:szCs w:val="22"/>
              <w:lang w:val="es-AR" w:eastAsia="es-AR"/>
            </w:rPr>
          </w:pPr>
          <w:hyperlink w:anchor="_Toc497222861" w:history="1">
            <w:r w:rsidRPr="00C74D31">
              <w:rPr>
                <w:rStyle w:val="Hipervnculo"/>
                <w:noProof/>
              </w:rPr>
              <w:t>Diagramas de Paquetes</w:t>
            </w:r>
            <w:r>
              <w:rPr>
                <w:noProof/>
                <w:webHidden/>
              </w:rPr>
              <w:tab/>
            </w:r>
            <w:r>
              <w:rPr>
                <w:noProof/>
                <w:webHidden/>
              </w:rPr>
              <w:fldChar w:fldCharType="begin"/>
            </w:r>
            <w:r>
              <w:rPr>
                <w:noProof/>
                <w:webHidden/>
              </w:rPr>
              <w:instrText xml:space="preserve"> PAGEREF _Toc497222861 \h </w:instrText>
            </w:r>
            <w:r>
              <w:rPr>
                <w:noProof/>
                <w:webHidden/>
              </w:rPr>
            </w:r>
            <w:r>
              <w:rPr>
                <w:noProof/>
                <w:webHidden/>
              </w:rPr>
              <w:fldChar w:fldCharType="separate"/>
            </w:r>
            <w:r>
              <w:rPr>
                <w:noProof/>
                <w:webHidden/>
              </w:rPr>
              <w:t>34</w:t>
            </w:r>
            <w:r>
              <w:rPr>
                <w:noProof/>
                <w:webHidden/>
              </w:rPr>
              <w:fldChar w:fldCharType="end"/>
            </w:r>
          </w:hyperlink>
        </w:p>
        <w:p w:rsidR="000F79DF" w:rsidRDefault="00905508" w:rsidP="004D52A6">
          <w:pPr>
            <w:pStyle w:val="TDC2"/>
          </w:pPr>
          <w:r>
            <w:fldChar w:fldCharType="end"/>
          </w:r>
        </w:p>
      </w:sdtContent>
    </w:sdt>
    <w:p w:rsidR="00691305" w:rsidRDefault="00AC5AF4" w:rsidP="00AC5AF4">
      <w:pPr>
        <w:tabs>
          <w:tab w:val="left" w:pos="1042"/>
        </w:tabs>
        <w:ind w:left="0" w:firstLine="0"/>
      </w:pPr>
      <w:r>
        <w:tab/>
      </w:r>
    </w:p>
    <w:p w:rsidR="00AC5AF4" w:rsidRDefault="00AC5AF4" w:rsidP="00AC5AF4">
      <w:pPr>
        <w:tabs>
          <w:tab w:val="left" w:pos="1042"/>
        </w:tabs>
        <w:ind w:left="0" w:firstLine="0"/>
      </w:pPr>
    </w:p>
    <w:p w:rsidR="00AC5AF4" w:rsidRDefault="00AC5AF4" w:rsidP="00AC5AF4">
      <w:pPr>
        <w:tabs>
          <w:tab w:val="left" w:pos="1042"/>
        </w:tabs>
        <w:ind w:left="0" w:firstLine="0"/>
      </w:pPr>
    </w:p>
    <w:p w:rsidR="00AC5AF4" w:rsidRDefault="00AC5AF4" w:rsidP="00AC5AF4">
      <w:pPr>
        <w:tabs>
          <w:tab w:val="left" w:pos="1042"/>
        </w:tabs>
        <w:ind w:left="0" w:firstLine="0"/>
      </w:pPr>
    </w:p>
    <w:p w:rsidR="00AC5AF4" w:rsidRPr="005A0AE0" w:rsidRDefault="00AC5AF4" w:rsidP="00AC5AF4">
      <w:pPr>
        <w:tabs>
          <w:tab w:val="left" w:pos="1042"/>
        </w:tabs>
        <w:ind w:left="0" w:firstLine="0"/>
      </w:pPr>
    </w:p>
    <w:sdt>
      <w:sdtPr>
        <w:alias w:val="Título"/>
        <w:id w:val="11545898"/>
        <w:dataBinding w:prefixMappings="xmlns:ns0='http://purl.org/dc/elements/1.1/' xmlns:ns1='http://schemas.openxmlformats.org/package/2006/metadata/core-properties' " w:xpath="/ns1:coreProperties[1]/ns0:title[1]" w:storeItemID="{6C3C8BC8-F283-45AE-878A-BAB7291924A1}"/>
        <w:text/>
      </w:sdtPr>
      <w:sdtContent>
        <w:p w:rsidR="007F38C0" w:rsidRDefault="002D57DA" w:rsidP="00AC5AF4">
          <w:pPr>
            <w:pStyle w:val="PSI-Ttulo"/>
          </w:pPr>
          <w:r>
            <w:rPr>
              <w:lang w:val="es-AR"/>
            </w:rPr>
            <w:t>Modelo de Diseño</w:t>
          </w:r>
        </w:p>
      </w:sdtContent>
    </w:sdt>
    <w:p w:rsidR="002D57DA" w:rsidRDefault="002D57DA" w:rsidP="007251BA">
      <w:pPr>
        <w:pStyle w:val="PSI-Ttulo1"/>
      </w:pPr>
      <w:bookmarkStart w:id="0" w:name="_Toc497222744"/>
      <w:r>
        <w:t>Introducción</w:t>
      </w:r>
      <w:bookmarkEnd w:id="0"/>
    </w:p>
    <w:p w:rsidR="00DF6AB4" w:rsidRDefault="00137061" w:rsidP="00134816">
      <w:pPr>
        <w:jc w:val="both"/>
      </w:pPr>
      <w:r>
        <w:t xml:space="preserve">El Modelo de diseño es un modelo de objetos que va describir la realización física de los casos de uso centrándose en como los requisitos funcionales y no funcionales, junto con otras restricciones relacionadas con el entorno de implementación, tiene impacto en el sistema. </w:t>
      </w:r>
    </w:p>
    <w:p w:rsidR="002D57DA" w:rsidRDefault="003E74FD" w:rsidP="003E74FD">
      <w:pPr>
        <w:pStyle w:val="PSI-Ttulo2"/>
      </w:pPr>
      <w:bookmarkStart w:id="1" w:name="_Toc497222745"/>
      <w:r>
        <w:t>Propósito</w:t>
      </w:r>
      <w:bookmarkEnd w:id="1"/>
    </w:p>
    <w:p w:rsidR="00017066" w:rsidRDefault="00017066" w:rsidP="005A0AE0">
      <w:pPr>
        <w:jc w:val="both"/>
      </w:pPr>
      <w:r>
        <w:t xml:space="preserve">El propósito del Modelo de Diseño es manifestar el diseño del sistema. Se puede decir que presenta una “programación visual” que debe ser mantenido durante todo el ciclo de vida del software. </w:t>
      </w:r>
    </w:p>
    <w:p w:rsidR="0098037D" w:rsidRDefault="0098037D" w:rsidP="005A0AE0">
      <w:pPr>
        <w:jc w:val="both"/>
      </w:pPr>
    </w:p>
    <w:p w:rsidR="002D57DA" w:rsidRDefault="002D57DA" w:rsidP="003E74FD">
      <w:pPr>
        <w:pStyle w:val="PSI-Ttulo2"/>
      </w:pPr>
      <w:bookmarkStart w:id="2" w:name="_Toc497222746"/>
      <w:r>
        <w:t>Alcance</w:t>
      </w:r>
      <w:bookmarkEnd w:id="2"/>
    </w:p>
    <w:p w:rsidR="00AE7AA6" w:rsidRDefault="00AE7AA6" w:rsidP="005A0AE0">
      <w:pPr>
        <w:jc w:val="both"/>
      </w:pPr>
      <w:r>
        <w:t>En concreto, los propósitos del diseño son:</w:t>
      </w:r>
    </w:p>
    <w:p w:rsidR="00AE7AA6" w:rsidRDefault="00AE7AA6" w:rsidP="00017066">
      <w:pPr>
        <w:pStyle w:val="Prrafodelista"/>
        <w:numPr>
          <w:ilvl w:val="0"/>
          <w:numId w:val="16"/>
        </w:numPr>
        <w:spacing w:before="120" w:after="120"/>
        <w:ind w:left="714" w:hanging="357"/>
        <w:contextualSpacing w:val="0"/>
        <w:jc w:val="both"/>
      </w:pPr>
      <w:r>
        <w:t xml:space="preserve">Adquirir una compresión en profundidad de los aspectos relacionados con los requerimientos funcionales y restricciones relacionadas con los lenguajes de programación, componentes reutilizables, sistemas </w:t>
      </w:r>
      <w:r w:rsidR="00F15162">
        <w:t>operativos</w:t>
      </w:r>
      <w:r>
        <w:t xml:space="preserve">, tecnologías </w:t>
      </w:r>
      <w:r w:rsidR="00F15162">
        <w:t>de distribución y concurrencia, tecnologías de interfaz de usuario, etc.</w:t>
      </w:r>
    </w:p>
    <w:p w:rsidR="00017066" w:rsidRDefault="00017066" w:rsidP="00017066">
      <w:pPr>
        <w:pStyle w:val="Prrafodelista"/>
        <w:numPr>
          <w:ilvl w:val="0"/>
          <w:numId w:val="16"/>
        </w:numPr>
        <w:spacing w:before="120" w:after="120"/>
        <w:ind w:left="714" w:hanging="357"/>
        <w:contextualSpacing w:val="0"/>
        <w:jc w:val="both"/>
      </w:pPr>
      <w:r>
        <w:t>Crear una entrada apropiada y un punto de partida para actividades de implementación subsiguientes capturando los requerimientos o subsistemas individuales, interfaces y clases.</w:t>
      </w:r>
    </w:p>
    <w:p w:rsidR="00017066" w:rsidRDefault="00017066" w:rsidP="00017066">
      <w:pPr>
        <w:pStyle w:val="Prrafodelista"/>
        <w:numPr>
          <w:ilvl w:val="0"/>
          <w:numId w:val="16"/>
        </w:numPr>
        <w:spacing w:before="120" w:after="120"/>
        <w:ind w:left="714" w:hanging="357"/>
        <w:contextualSpacing w:val="0"/>
        <w:jc w:val="both"/>
      </w:pPr>
      <w:r>
        <w:t xml:space="preserve">Ser capaz de descomponer los trabajaos de implementación en partes más manejables que puedan ser llevadas a cabo por diferentes partes del equipo. </w:t>
      </w:r>
    </w:p>
    <w:p w:rsidR="002D57DA" w:rsidRDefault="002D57DA" w:rsidP="003E74FD">
      <w:pPr>
        <w:pStyle w:val="PSI-Ttulo2"/>
      </w:pPr>
      <w:bookmarkStart w:id="3" w:name="_Toc497222747"/>
      <w:r>
        <w:t>Definiciones, siglas y abreviaturas.</w:t>
      </w:r>
      <w:bookmarkEnd w:id="3"/>
    </w:p>
    <w:p w:rsidR="00DF6AB4" w:rsidRDefault="00F12540" w:rsidP="005A0AE0">
      <w:pPr>
        <w:spacing w:after="240"/>
        <w:jc w:val="both"/>
      </w:pPr>
      <w:r>
        <w:t>Las definiciones, siglas y abreviaturas se pueden observar</w:t>
      </w:r>
      <w:r w:rsidR="005A0AE0">
        <w:t xml:space="preserve"> detalladamente en el Glosario.</w:t>
      </w:r>
    </w:p>
    <w:p w:rsidR="002D57DA" w:rsidRDefault="002D57DA" w:rsidP="007251BA">
      <w:pPr>
        <w:pStyle w:val="PSI-Ttulo1"/>
      </w:pPr>
      <w:bookmarkStart w:id="4" w:name="_Toc497222748"/>
      <w:r>
        <w:t>Referencias</w:t>
      </w:r>
      <w:bookmarkEnd w:id="4"/>
    </w:p>
    <w:p w:rsidR="00DF6AB4" w:rsidRDefault="00F2662E" w:rsidP="005A0AE0">
      <w:pPr>
        <w:jc w:val="both"/>
      </w:pPr>
      <w:r>
        <w:t>El Modelo de Diseño se relaciona con:</w:t>
      </w:r>
    </w:p>
    <w:p w:rsidR="00F2662E" w:rsidRDefault="00F2662E" w:rsidP="00F2662E">
      <w:pPr>
        <w:pStyle w:val="Prrafodelista"/>
        <w:numPr>
          <w:ilvl w:val="0"/>
          <w:numId w:val="16"/>
        </w:numPr>
        <w:spacing w:before="120" w:after="120"/>
        <w:ind w:left="714" w:hanging="357"/>
        <w:contextualSpacing w:val="0"/>
        <w:jc w:val="both"/>
      </w:pPr>
      <w:r>
        <w:t>Especificación de requerimientos de software.</w:t>
      </w:r>
    </w:p>
    <w:p w:rsidR="00F2662E" w:rsidRDefault="00F2662E" w:rsidP="00F2662E">
      <w:pPr>
        <w:pStyle w:val="Prrafodelista"/>
        <w:numPr>
          <w:ilvl w:val="0"/>
          <w:numId w:val="16"/>
        </w:numPr>
        <w:spacing w:before="120" w:after="120"/>
        <w:ind w:left="714" w:hanging="357"/>
        <w:contextualSpacing w:val="0"/>
        <w:jc w:val="both"/>
      </w:pPr>
      <w:r>
        <w:t>Arquitectura del sistema.</w:t>
      </w:r>
    </w:p>
    <w:p w:rsidR="00F2662E" w:rsidRDefault="00F2662E" w:rsidP="00F2662E">
      <w:pPr>
        <w:pStyle w:val="Prrafodelista"/>
        <w:numPr>
          <w:ilvl w:val="0"/>
          <w:numId w:val="16"/>
        </w:numPr>
        <w:spacing w:before="120" w:after="120"/>
        <w:ind w:left="714" w:hanging="357"/>
        <w:contextualSpacing w:val="0"/>
        <w:jc w:val="both"/>
      </w:pPr>
      <w:r>
        <w:t>Modelo de Datos.</w:t>
      </w:r>
    </w:p>
    <w:p w:rsidR="00F2662E" w:rsidRDefault="00F2662E" w:rsidP="00F2662E">
      <w:pPr>
        <w:pStyle w:val="Prrafodelista"/>
        <w:numPr>
          <w:ilvl w:val="0"/>
          <w:numId w:val="16"/>
        </w:numPr>
        <w:spacing w:before="120" w:after="120"/>
        <w:ind w:left="714" w:hanging="357"/>
        <w:contextualSpacing w:val="0"/>
        <w:jc w:val="both"/>
      </w:pPr>
      <w:r>
        <w:lastRenderedPageBreak/>
        <w:t>Especificaciones de Casos de Uso.</w:t>
      </w:r>
    </w:p>
    <w:p w:rsidR="002D57DA" w:rsidRDefault="002D57DA" w:rsidP="003E74FD">
      <w:pPr>
        <w:pStyle w:val="PSI-Ttulo2"/>
      </w:pPr>
      <w:bookmarkStart w:id="5" w:name="_Toc497222749"/>
      <w:r>
        <w:t>Visión general</w:t>
      </w:r>
      <w:bookmarkEnd w:id="5"/>
    </w:p>
    <w:p w:rsidR="007251BA" w:rsidRDefault="00332CAF" w:rsidP="005A0AE0">
      <w:pPr>
        <w:spacing w:after="240"/>
        <w:jc w:val="both"/>
      </w:pPr>
      <w:r>
        <w:t xml:space="preserve">En principio el documento inicia con el diseño de los casos de uso que se han especificado en los documentos Especificación de Caso de Uso. </w:t>
      </w:r>
    </w:p>
    <w:p w:rsidR="00332CAF" w:rsidRDefault="00332CAF" w:rsidP="005A0AE0">
      <w:pPr>
        <w:spacing w:after="240"/>
        <w:jc w:val="both"/>
      </w:pPr>
      <w:r>
        <w:t xml:space="preserve">En un segundo punto se realiza el diseño de Objetos y finalmente se realiza el diseño de los subsistemas identificados. </w:t>
      </w:r>
    </w:p>
    <w:p w:rsidR="00332CAF" w:rsidRDefault="00332CAF" w:rsidP="005A0AE0">
      <w:pPr>
        <w:spacing w:after="240"/>
        <w:jc w:val="both"/>
      </w:pPr>
      <w:r>
        <w:t>En este documento se presenta el diagrama de clases obtenido.</w:t>
      </w:r>
    </w:p>
    <w:p w:rsidR="00D77721" w:rsidRDefault="002D57DA" w:rsidP="00BB4317">
      <w:pPr>
        <w:pStyle w:val="PSI-Ttulo1"/>
      </w:pPr>
      <w:bookmarkStart w:id="6" w:name="_Toc497222750"/>
      <w:r>
        <w:t>Diseño de Casos de Uso</w:t>
      </w:r>
      <w:bookmarkEnd w:id="6"/>
    </w:p>
    <w:p w:rsidR="002D57DA" w:rsidRDefault="00F13ED8" w:rsidP="00251E3D">
      <w:pPr>
        <w:pStyle w:val="PSI-Ttulo2"/>
      </w:pPr>
      <w:bookmarkStart w:id="7" w:name="_Toc497222751"/>
      <w:r>
        <w:t>Diseño del CU01 –</w:t>
      </w:r>
      <w:r w:rsidR="002D57DA">
        <w:t xml:space="preserve"> </w:t>
      </w:r>
      <w:r>
        <w:t>Ingresar al sistema</w:t>
      </w:r>
      <w:bookmarkEnd w:id="7"/>
    </w:p>
    <w:p w:rsidR="002D57DA" w:rsidRDefault="002D57DA" w:rsidP="00251E3D">
      <w:pPr>
        <w:pStyle w:val="PSI-Ttulo3"/>
      </w:pPr>
      <w:bookmarkStart w:id="8" w:name="_Toc497222752"/>
      <w:r>
        <w:t>Diagrama de paquetes</w:t>
      </w:r>
      <w:bookmarkEnd w:id="8"/>
    </w:p>
    <w:p w:rsidR="00DF6AB4" w:rsidRDefault="00A550A5" w:rsidP="00691305">
      <w:pPr>
        <w:pStyle w:val="PSI-Comentario"/>
      </w:pPr>
      <w:r>
        <w:rPr>
          <w:noProof/>
          <w:lang w:eastAsia="es-AR"/>
        </w:rPr>
        <w:drawing>
          <wp:inline distT="0" distB="0" distL="0" distR="0">
            <wp:extent cx="5400040" cy="202501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P - CU01 - Ingresar al sistema.jpg"/>
                    <pic:cNvPicPr/>
                  </pic:nvPicPr>
                  <pic:blipFill>
                    <a:blip r:embed="rId13">
                      <a:extLst>
                        <a:ext uri="{28A0092B-C50C-407E-A947-70E740481C1C}">
                          <a14:useLocalDpi xmlns:a14="http://schemas.microsoft.com/office/drawing/2010/main" val="0"/>
                        </a:ext>
                      </a:extLst>
                    </a:blip>
                    <a:stretch>
                      <a:fillRect/>
                    </a:stretch>
                  </pic:blipFill>
                  <pic:spPr>
                    <a:xfrm>
                      <a:off x="0" y="0"/>
                      <a:ext cx="5400040" cy="2025015"/>
                    </a:xfrm>
                    <a:prstGeom prst="rect">
                      <a:avLst/>
                    </a:prstGeom>
                  </pic:spPr>
                </pic:pic>
              </a:graphicData>
            </a:graphic>
          </wp:inline>
        </w:drawing>
      </w:r>
    </w:p>
    <w:p w:rsidR="002D57DA" w:rsidRDefault="002D57DA" w:rsidP="00251E3D">
      <w:pPr>
        <w:pStyle w:val="PSI-Ttulo3"/>
      </w:pPr>
      <w:bookmarkStart w:id="9" w:name="_Toc497222753"/>
      <w:r>
        <w:t>Diagrama de Interacción</w:t>
      </w:r>
      <w:bookmarkEnd w:id="9"/>
    </w:p>
    <w:p w:rsidR="002D57DA" w:rsidRDefault="002D57DA" w:rsidP="00134816">
      <w:pPr>
        <w:jc w:val="both"/>
      </w:pPr>
      <w:r>
        <w:t>[Se sugiere realizar un diagrama de interacción  para representar la realización de cada Caso de Uso.]</w:t>
      </w:r>
    </w:p>
    <w:p w:rsidR="00DF6AB4" w:rsidRDefault="00DF6AB4" w:rsidP="00691305">
      <w:pPr>
        <w:pStyle w:val="PSI-Comentario"/>
      </w:pPr>
    </w:p>
    <w:p w:rsidR="002D57DA" w:rsidRDefault="002D57DA" w:rsidP="00251E3D">
      <w:pPr>
        <w:pStyle w:val="PSI-Ttulo3"/>
      </w:pPr>
      <w:bookmarkStart w:id="10" w:name="_Toc497222754"/>
      <w:r>
        <w:t>Diseño de Flujo de eventos</w:t>
      </w:r>
      <w:bookmarkEnd w:id="10"/>
    </w:p>
    <w:p w:rsidR="002D57DA" w:rsidRDefault="002D57DA" w:rsidP="00134816">
      <w:pPr>
        <w:jc w:val="both"/>
      </w:pPr>
      <w:r>
        <w:t>[</w:t>
      </w:r>
      <w:r w:rsidR="00D77721">
        <w:t>D</w:t>
      </w:r>
      <w:r>
        <w:t>escripción escrita en términos de objetos y subsistemas de diseño, que explica y complementa el diagrama de interacción y sus niveles.]</w:t>
      </w:r>
    </w:p>
    <w:p w:rsidR="00DF6AB4" w:rsidRDefault="00DF6AB4" w:rsidP="00691305">
      <w:pPr>
        <w:pStyle w:val="PSI-Comentario"/>
      </w:pPr>
    </w:p>
    <w:p w:rsidR="002D57DA" w:rsidRDefault="002D57DA" w:rsidP="00251E3D">
      <w:pPr>
        <w:pStyle w:val="PSI-Ttulo3"/>
      </w:pPr>
      <w:bookmarkStart w:id="11" w:name="_Toc497222755"/>
      <w:r>
        <w:t>Requerimientos especiales o de implementación</w:t>
      </w:r>
      <w:bookmarkEnd w:id="11"/>
    </w:p>
    <w:p w:rsidR="002D57DA" w:rsidRDefault="002D57DA" w:rsidP="00134816">
      <w:pPr>
        <w:jc w:val="both"/>
      </w:pPr>
      <w:r>
        <w:t>[</w:t>
      </w:r>
      <w:r w:rsidR="00D77721">
        <w:t>D</w:t>
      </w:r>
      <w:r>
        <w:t>escripción que recoge los requerimientos (no funcionales) en la realización de un caso de uso.]</w:t>
      </w:r>
    </w:p>
    <w:p w:rsidR="00DF6AB4" w:rsidRDefault="00DF6AB4">
      <w:pPr>
        <w:rPr>
          <w:rFonts w:asciiTheme="majorHAnsi" w:eastAsiaTheme="majorEastAsia" w:hAnsiTheme="majorHAnsi" w:cstheme="majorBidi"/>
          <w:b/>
          <w:bCs/>
          <w:color w:val="4F81BD" w:themeColor="accent1"/>
          <w:sz w:val="26"/>
          <w:szCs w:val="26"/>
          <w:lang w:val="es-AR"/>
        </w:rPr>
      </w:pPr>
      <w:r>
        <w:br w:type="page"/>
      </w:r>
    </w:p>
    <w:p w:rsidR="002D57DA" w:rsidRDefault="002D57DA" w:rsidP="00251E3D">
      <w:pPr>
        <w:pStyle w:val="PSI-Ttulo2"/>
      </w:pPr>
      <w:bookmarkStart w:id="12" w:name="_Toc497222756"/>
      <w:r>
        <w:lastRenderedPageBreak/>
        <w:t xml:space="preserve">Diseño del </w:t>
      </w:r>
      <w:r w:rsidR="00FA230C">
        <w:t>CU02 – Importar horarios de cursada</w:t>
      </w:r>
      <w:bookmarkEnd w:id="12"/>
    </w:p>
    <w:p w:rsidR="006D7DDE" w:rsidRDefault="006D7DDE" w:rsidP="006D7DDE">
      <w:pPr>
        <w:pStyle w:val="PSI-Ttulo3"/>
      </w:pPr>
      <w:bookmarkStart w:id="13" w:name="_Toc497222757"/>
      <w:r>
        <w:t>Diagrama de paquetes</w:t>
      </w:r>
      <w:bookmarkEnd w:id="13"/>
    </w:p>
    <w:p w:rsidR="006D7DDE" w:rsidRDefault="006D7DDE" w:rsidP="00134816">
      <w:pPr>
        <w:jc w:val="both"/>
      </w:pPr>
      <w:r>
        <w:t>En esta sección se identifican los objetos y subsistemas de diseño que intervienen en el</w:t>
      </w:r>
      <w:r w:rsidR="00DB660B">
        <w:t xml:space="preserve"> caso  de uso y sus relaciones.</w:t>
      </w:r>
    </w:p>
    <w:p w:rsidR="00DF6AB4" w:rsidRDefault="00E6200F" w:rsidP="004C2C12">
      <w:pPr>
        <w:jc w:val="center"/>
      </w:pPr>
      <w:r>
        <w:rPr>
          <w:noProof/>
          <w:lang w:val="es-AR" w:eastAsia="es-AR"/>
        </w:rPr>
        <w:drawing>
          <wp:inline distT="0" distB="0" distL="0" distR="0">
            <wp:extent cx="5400040" cy="137604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P - CU02 - Importar horarios de cursada.jpg"/>
                    <pic:cNvPicPr/>
                  </pic:nvPicPr>
                  <pic:blipFill>
                    <a:blip r:embed="rId14">
                      <a:extLst>
                        <a:ext uri="{28A0092B-C50C-407E-A947-70E740481C1C}">
                          <a14:useLocalDpi xmlns:a14="http://schemas.microsoft.com/office/drawing/2010/main" val="0"/>
                        </a:ext>
                      </a:extLst>
                    </a:blip>
                    <a:stretch>
                      <a:fillRect/>
                    </a:stretch>
                  </pic:blipFill>
                  <pic:spPr>
                    <a:xfrm>
                      <a:off x="0" y="0"/>
                      <a:ext cx="5400040" cy="1376045"/>
                    </a:xfrm>
                    <a:prstGeom prst="rect">
                      <a:avLst/>
                    </a:prstGeom>
                  </pic:spPr>
                </pic:pic>
              </a:graphicData>
            </a:graphic>
          </wp:inline>
        </w:drawing>
      </w:r>
    </w:p>
    <w:p w:rsidR="006D7DDE" w:rsidRDefault="006D7DDE" w:rsidP="008C396B">
      <w:pPr>
        <w:pStyle w:val="PSI-Ttulo3"/>
        <w:spacing w:after="240"/>
      </w:pPr>
      <w:bookmarkStart w:id="14" w:name="_Toc497222758"/>
      <w:r>
        <w:t>Diagrama de Interacción</w:t>
      </w:r>
      <w:bookmarkEnd w:id="14"/>
    </w:p>
    <w:p w:rsidR="004E3133" w:rsidRDefault="004E3133" w:rsidP="004E3133">
      <w:pPr>
        <w:spacing w:after="240"/>
        <w:jc w:val="both"/>
      </w:pPr>
      <w:r>
        <w:t xml:space="preserve">En esta sección se utilizan los objetos detectados para indicar su </w:t>
      </w:r>
      <w:r w:rsidR="00042DB4">
        <w:t>interacción</w:t>
      </w:r>
      <w:r>
        <w:t>.</w:t>
      </w:r>
      <w:r w:rsidR="00170EB9">
        <w:t xml:space="preserve"> El detalle de cada uno de los pasos que se realiza en el siguiente diagrama de secuencia se encuentra en el documento Especificación CU02 -  Importar horarios de cursada. Lo que se visualiza en el diagrama corresponde al flujo principal del caso de uso.</w:t>
      </w:r>
    </w:p>
    <w:p w:rsidR="00DF6AB4" w:rsidRDefault="004B14D3" w:rsidP="00691305">
      <w:pPr>
        <w:pStyle w:val="PSI-Comentario"/>
      </w:pPr>
      <w:r>
        <w:rPr>
          <w:noProof/>
          <w:lang w:eastAsia="es-AR"/>
        </w:rPr>
        <w:drawing>
          <wp:inline distT="0" distB="0" distL="0" distR="0">
            <wp:extent cx="5400040" cy="29972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U02 - Importar horarios de cursada.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997200"/>
                    </a:xfrm>
                    <a:prstGeom prst="rect">
                      <a:avLst/>
                    </a:prstGeom>
                  </pic:spPr>
                </pic:pic>
              </a:graphicData>
            </a:graphic>
          </wp:inline>
        </w:drawing>
      </w:r>
    </w:p>
    <w:p w:rsidR="006D7DDE" w:rsidRDefault="006D7DDE" w:rsidP="006D7DDE">
      <w:pPr>
        <w:pStyle w:val="PSI-Ttulo3"/>
      </w:pPr>
      <w:bookmarkStart w:id="15" w:name="_Toc497222759"/>
      <w:r>
        <w:lastRenderedPageBreak/>
        <w:t>Diseño de Flujo de eventos</w:t>
      </w:r>
      <w:bookmarkEnd w:id="15"/>
    </w:p>
    <w:p w:rsidR="00DF6AB4" w:rsidRPr="00344C64" w:rsidRDefault="00DC1C63" w:rsidP="00691305">
      <w:pPr>
        <w:pStyle w:val="PSI-Comentario"/>
        <w:rPr>
          <w:lang w:val="es-ES"/>
        </w:rPr>
      </w:pPr>
      <w:r>
        <w:rPr>
          <w:noProof/>
          <w:lang w:eastAsia="es-AR"/>
        </w:rPr>
        <w:drawing>
          <wp:inline distT="0" distB="0" distL="0" distR="0">
            <wp:extent cx="5400040" cy="741870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 - CU02 - Importar horarios de cursada.jpg"/>
                    <pic:cNvPicPr/>
                  </pic:nvPicPr>
                  <pic:blipFill>
                    <a:blip r:embed="rId16">
                      <a:extLst>
                        <a:ext uri="{28A0092B-C50C-407E-A947-70E740481C1C}">
                          <a14:useLocalDpi xmlns:a14="http://schemas.microsoft.com/office/drawing/2010/main" val="0"/>
                        </a:ext>
                      </a:extLst>
                    </a:blip>
                    <a:stretch>
                      <a:fillRect/>
                    </a:stretch>
                  </pic:blipFill>
                  <pic:spPr>
                    <a:xfrm>
                      <a:off x="0" y="0"/>
                      <a:ext cx="5400040" cy="7418705"/>
                    </a:xfrm>
                    <a:prstGeom prst="rect">
                      <a:avLst/>
                    </a:prstGeom>
                  </pic:spPr>
                </pic:pic>
              </a:graphicData>
            </a:graphic>
          </wp:inline>
        </w:drawing>
      </w:r>
    </w:p>
    <w:p w:rsidR="006D7DDE" w:rsidRDefault="006D7DDE" w:rsidP="006D7DDE">
      <w:pPr>
        <w:pStyle w:val="PSI-Ttulo3"/>
      </w:pPr>
      <w:bookmarkStart w:id="16" w:name="_Toc497222760"/>
      <w:r>
        <w:t>Requerimientos especiales o de implementación</w:t>
      </w:r>
      <w:bookmarkEnd w:id="16"/>
    </w:p>
    <w:p w:rsidR="006D7DDE" w:rsidRDefault="00E82375" w:rsidP="00134816">
      <w:pPr>
        <w:jc w:val="both"/>
      </w:pPr>
      <w:r>
        <w:t xml:space="preserve">Este caso de uso representa una de las funcionalidades más importantes del sistema. Por lo tanto el procesamiento del archivo con los horarios de cursada debe cumplir con </w:t>
      </w:r>
      <w:r>
        <w:lastRenderedPageBreak/>
        <w:t>requerimientos de carga y de rendimiento. Debe ser capaz de realizar la carga de grandes volúmenes de información y hacer el procesamiento en un tiempo razonable.</w:t>
      </w:r>
    </w:p>
    <w:p w:rsidR="00964408" w:rsidRDefault="00964408" w:rsidP="00134816">
      <w:pPr>
        <w:jc w:val="both"/>
      </w:pPr>
      <w:r>
        <w:t>Con este objetivo, se divide la importación en dos partes: Una para leer, detectar y mostrar errores en el archivo, y otra parte donde se lleva a cabo la carga en la base de datos.</w:t>
      </w:r>
    </w:p>
    <w:p w:rsidR="00FA230C" w:rsidRDefault="00FA230C" w:rsidP="00FA230C">
      <w:pPr>
        <w:pStyle w:val="Ttulo2"/>
      </w:pPr>
      <w:bookmarkStart w:id="17" w:name="_Toc497222761"/>
      <w:r>
        <w:t>Diseño del CU03 – Importar mesas de examen</w:t>
      </w:r>
      <w:bookmarkEnd w:id="17"/>
    </w:p>
    <w:p w:rsidR="00FA230C" w:rsidRDefault="00FA230C" w:rsidP="00FA230C">
      <w:pPr>
        <w:pStyle w:val="Ttulo3"/>
        <w:tabs>
          <w:tab w:val="left" w:pos="3255"/>
        </w:tabs>
      </w:pPr>
      <w:bookmarkStart w:id="18" w:name="_Toc497222762"/>
      <w:r>
        <w:t>Diagrama de paquetes</w:t>
      </w:r>
      <w:bookmarkEnd w:id="18"/>
    </w:p>
    <w:p w:rsidR="00FA230C" w:rsidRDefault="006F2CA6" w:rsidP="00FA230C">
      <w:r>
        <w:rPr>
          <w:noProof/>
          <w:lang w:val="es-AR" w:eastAsia="es-AR"/>
        </w:rPr>
        <w:drawing>
          <wp:inline distT="0" distB="0" distL="0" distR="0">
            <wp:extent cx="5400040" cy="180467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P - CU03 - Importar mesas de examen.jpg"/>
                    <pic:cNvPicPr/>
                  </pic:nvPicPr>
                  <pic:blipFill>
                    <a:blip r:embed="rId17">
                      <a:extLst>
                        <a:ext uri="{28A0092B-C50C-407E-A947-70E740481C1C}">
                          <a14:useLocalDpi xmlns:a14="http://schemas.microsoft.com/office/drawing/2010/main" val="0"/>
                        </a:ext>
                      </a:extLst>
                    </a:blip>
                    <a:stretch>
                      <a:fillRect/>
                    </a:stretch>
                  </pic:blipFill>
                  <pic:spPr>
                    <a:xfrm>
                      <a:off x="0" y="0"/>
                      <a:ext cx="5400040" cy="1804670"/>
                    </a:xfrm>
                    <a:prstGeom prst="rect">
                      <a:avLst/>
                    </a:prstGeom>
                  </pic:spPr>
                </pic:pic>
              </a:graphicData>
            </a:graphic>
          </wp:inline>
        </w:drawing>
      </w:r>
    </w:p>
    <w:p w:rsidR="007C528E" w:rsidRDefault="007C528E" w:rsidP="007C528E">
      <w:pPr>
        <w:pStyle w:val="Ttulo3"/>
      </w:pPr>
      <w:bookmarkStart w:id="19" w:name="_Toc497222763"/>
      <w:r>
        <w:t>Diagrama de interacción</w:t>
      </w:r>
      <w:bookmarkEnd w:id="19"/>
    </w:p>
    <w:p w:rsidR="007C528E" w:rsidRDefault="0011502A" w:rsidP="0011502A">
      <w:pPr>
        <w:jc w:val="both"/>
      </w:pPr>
      <w:r>
        <w:t>El detalle de cada uno de los pasos que se realiza en el siguiente diagrama de secuencia se encuentra en el documento Especificación CU03 -  Importar mesas de examen. Lo que se visualiza en el diagrama corresponde al flujo principal del caso de uso.</w:t>
      </w:r>
    </w:p>
    <w:p w:rsidR="0011502A" w:rsidRDefault="0011502A" w:rsidP="0011502A">
      <w:pPr>
        <w:jc w:val="both"/>
      </w:pPr>
      <w:r>
        <w:rPr>
          <w:noProof/>
          <w:lang w:val="es-AR" w:eastAsia="es-AR"/>
        </w:rPr>
        <w:drawing>
          <wp:inline distT="0" distB="0" distL="0" distR="0">
            <wp:extent cx="5400040" cy="29083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U03 - Importar mesas de exame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908300"/>
                    </a:xfrm>
                    <a:prstGeom prst="rect">
                      <a:avLst/>
                    </a:prstGeom>
                  </pic:spPr>
                </pic:pic>
              </a:graphicData>
            </a:graphic>
          </wp:inline>
        </w:drawing>
      </w:r>
    </w:p>
    <w:p w:rsidR="0011502A" w:rsidRDefault="0011502A" w:rsidP="00FA230C"/>
    <w:p w:rsidR="007C528E" w:rsidRDefault="007C528E" w:rsidP="007C528E">
      <w:pPr>
        <w:pStyle w:val="Ttulo3"/>
      </w:pPr>
      <w:bookmarkStart w:id="20" w:name="_Toc497222764"/>
      <w:r>
        <w:lastRenderedPageBreak/>
        <w:t>Diseño de flujo de eventos</w:t>
      </w:r>
      <w:bookmarkEnd w:id="20"/>
    </w:p>
    <w:p w:rsidR="007C528E" w:rsidRDefault="00A65F65" w:rsidP="00FA230C">
      <w:r>
        <w:rPr>
          <w:noProof/>
          <w:lang w:val="es-AR" w:eastAsia="es-AR"/>
        </w:rPr>
        <w:drawing>
          <wp:inline distT="0" distB="0" distL="0" distR="0">
            <wp:extent cx="5400040" cy="75825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 - CU03 - Importar mesas de examen.jpg"/>
                    <pic:cNvPicPr/>
                  </pic:nvPicPr>
                  <pic:blipFill>
                    <a:blip r:embed="rId19">
                      <a:extLst>
                        <a:ext uri="{28A0092B-C50C-407E-A947-70E740481C1C}">
                          <a14:useLocalDpi xmlns:a14="http://schemas.microsoft.com/office/drawing/2010/main" val="0"/>
                        </a:ext>
                      </a:extLst>
                    </a:blip>
                    <a:stretch>
                      <a:fillRect/>
                    </a:stretch>
                  </pic:blipFill>
                  <pic:spPr>
                    <a:xfrm>
                      <a:off x="0" y="0"/>
                      <a:ext cx="5400040" cy="7582535"/>
                    </a:xfrm>
                    <a:prstGeom prst="rect">
                      <a:avLst/>
                    </a:prstGeom>
                  </pic:spPr>
                </pic:pic>
              </a:graphicData>
            </a:graphic>
          </wp:inline>
        </w:drawing>
      </w:r>
    </w:p>
    <w:p w:rsidR="007C528E" w:rsidRDefault="007C528E" w:rsidP="007C528E">
      <w:pPr>
        <w:pStyle w:val="Ttulo3"/>
      </w:pPr>
      <w:bookmarkStart w:id="21" w:name="_Toc497222765"/>
      <w:r>
        <w:t>Requerimientos especiales o de implementación</w:t>
      </w:r>
      <w:bookmarkEnd w:id="21"/>
    </w:p>
    <w:p w:rsidR="00881C4B" w:rsidRDefault="00881C4B" w:rsidP="00881C4B">
      <w:pPr>
        <w:jc w:val="both"/>
      </w:pPr>
      <w:r>
        <w:t xml:space="preserve">Este caso de uso representa una de las funcionalidades más importantes del sistema junto con Importar horarios de cursada. Por lo tanto el procesamiento del archivo con las mesas de </w:t>
      </w:r>
      <w:r>
        <w:lastRenderedPageBreak/>
        <w:t>examen debe cumplir con requerimientos de carga y de rendimiento. Debe ser capaz de realizar la carga de grandes volúmenes de información y hacer el procesamiento en un tiempo razonable.</w:t>
      </w:r>
    </w:p>
    <w:p w:rsidR="007C528E" w:rsidRDefault="00881C4B" w:rsidP="00881C4B">
      <w:pPr>
        <w:jc w:val="both"/>
      </w:pPr>
      <w:r>
        <w:t>Con este objetivo, se divide la importación en dos partes: Una para leer, detectar y mostrar errores en el archivo, y otra parte donde se lleva a cabo la carga en la base de datos.</w:t>
      </w:r>
    </w:p>
    <w:p w:rsidR="00AE2193" w:rsidRDefault="00AE2193" w:rsidP="00AE2193">
      <w:pPr>
        <w:pStyle w:val="Ttulo2"/>
      </w:pPr>
      <w:bookmarkStart w:id="22" w:name="_Toc497222766"/>
      <w:r>
        <w:t>Diseño del CU04 – Buscar horarios de cursada</w:t>
      </w:r>
      <w:bookmarkEnd w:id="22"/>
    </w:p>
    <w:p w:rsidR="00AE2193" w:rsidRDefault="00AE2193" w:rsidP="00AE2193">
      <w:pPr>
        <w:pStyle w:val="Ttulo3"/>
      </w:pPr>
      <w:bookmarkStart w:id="23" w:name="_Toc497222767"/>
      <w:r>
        <w:t>Diagrama de paquetes</w:t>
      </w:r>
      <w:bookmarkEnd w:id="23"/>
    </w:p>
    <w:p w:rsidR="00524140" w:rsidRDefault="004909C2" w:rsidP="00AE2193">
      <w:r>
        <w:rPr>
          <w:noProof/>
          <w:lang w:val="es-AR" w:eastAsia="es-AR"/>
        </w:rPr>
        <w:drawing>
          <wp:inline distT="0" distB="0" distL="0" distR="0">
            <wp:extent cx="5400040" cy="164846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P - CU04 - Buscar horarios de cursada.jpg"/>
                    <pic:cNvPicPr/>
                  </pic:nvPicPr>
                  <pic:blipFill>
                    <a:blip r:embed="rId20">
                      <a:extLst>
                        <a:ext uri="{28A0092B-C50C-407E-A947-70E740481C1C}">
                          <a14:useLocalDpi xmlns:a14="http://schemas.microsoft.com/office/drawing/2010/main" val="0"/>
                        </a:ext>
                      </a:extLst>
                    </a:blip>
                    <a:stretch>
                      <a:fillRect/>
                    </a:stretch>
                  </pic:blipFill>
                  <pic:spPr>
                    <a:xfrm>
                      <a:off x="0" y="0"/>
                      <a:ext cx="5400040" cy="1648460"/>
                    </a:xfrm>
                    <a:prstGeom prst="rect">
                      <a:avLst/>
                    </a:prstGeom>
                  </pic:spPr>
                </pic:pic>
              </a:graphicData>
            </a:graphic>
          </wp:inline>
        </w:drawing>
      </w:r>
    </w:p>
    <w:p w:rsidR="00AE2193" w:rsidRDefault="00524140" w:rsidP="00524140">
      <w:pPr>
        <w:pStyle w:val="Ttulo3"/>
      </w:pPr>
      <w:bookmarkStart w:id="24" w:name="_Toc497222768"/>
      <w:r>
        <w:t>Diagrama de interacción</w:t>
      </w:r>
      <w:bookmarkEnd w:id="24"/>
    </w:p>
    <w:p w:rsidR="00524140" w:rsidRDefault="00E05B3D" w:rsidP="00AE2193">
      <w:r>
        <w:rPr>
          <w:noProof/>
          <w:lang w:val="es-AR" w:eastAsia="es-AR"/>
        </w:rPr>
        <w:drawing>
          <wp:inline distT="0" distB="0" distL="0" distR="0">
            <wp:extent cx="5400040" cy="204279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U04 - Buscar horario de cursada.jpg"/>
                    <pic:cNvPicPr/>
                  </pic:nvPicPr>
                  <pic:blipFill>
                    <a:blip r:embed="rId21">
                      <a:extLst>
                        <a:ext uri="{28A0092B-C50C-407E-A947-70E740481C1C}">
                          <a14:useLocalDpi xmlns:a14="http://schemas.microsoft.com/office/drawing/2010/main" val="0"/>
                        </a:ext>
                      </a:extLst>
                    </a:blip>
                    <a:stretch>
                      <a:fillRect/>
                    </a:stretch>
                  </pic:blipFill>
                  <pic:spPr>
                    <a:xfrm>
                      <a:off x="0" y="0"/>
                      <a:ext cx="5400040" cy="2042795"/>
                    </a:xfrm>
                    <a:prstGeom prst="rect">
                      <a:avLst/>
                    </a:prstGeom>
                  </pic:spPr>
                </pic:pic>
              </a:graphicData>
            </a:graphic>
          </wp:inline>
        </w:drawing>
      </w:r>
    </w:p>
    <w:p w:rsidR="00524140" w:rsidRDefault="00524140" w:rsidP="00524140">
      <w:pPr>
        <w:pStyle w:val="Ttulo3"/>
      </w:pPr>
      <w:bookmarkStart w:id="25" w:name="_Toc497222769"/>
      <w:r>
        <w:lastRenderedPageBreak/>
        <w:t>Diseño de flujo de eventos</w:t>
      </w:r>
      <w:bookmarkEnd w:id="25"/>
    </w:p>
    <w:p w:rsidR="00B367D3" w:rsidRPr="00B367D3" w:rsidRDefault="00B367D3" w:rsidP="00B367D3">
      <w:r>
        <w:rPr>
          <w:noProof/>
          <w:lang w:val="es-AR" w:eastAsia="es-AR"/>
        </w:rPr>
        <w:drawing>
          <wp:inline distT="0" distB="0" distL="0" distR="0">
            <wp:extent cx="5400040" cy="36893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 - CU04 - Buscar horarios de cursada.jpg"/>
                    <pic:cNvPicPr/>
                  </pic:nvPicPr>
                  <pic:blipFill>
                    <a:blip r:embed="rId22">
                      <a:extLst>
                        <a:ext uri="{28A0092B-C50C-407E-A947-70E740481C1C}">
                          <a14:useLocalDpi xmlns:a14="http://schemas.microsoft.com/office/drawing/2010/main" val="0"/>
                        </a:ext>
                      </a:extLst>
                    </a:blip>
                    <a:stretch>
                      <a:fillRect/>
                    </a:stretch>
                  </pic:blipFill>
                  <pic:spPr>
                    <a:xfrm>
                      <a:off x="0" y="0"/>
                      <a:ext cx="5400040" cy="3689350"/>
                    </a:xfrm>
                    <a:prstGeom prst="rect">
                      <a:avLst/>
                    </a:prstGeom>
                  </pic:spPr>
                </pic:pic>
              </a:graphicData>
            </a:graphic>
          </wp:inline>
        </w:drawing>
      </w:r>
    </w:p>
    <w:p w:rsidR="00524140" w:rsidRDefault="00EF7149" w:rsidP="00EF7149">
      <w:pPr>
        <w:pStyle w:val="Ttulo3"/>
      </w:pPr>
      <w:bookmarkStart w:id="26" w:name="_Toc497222770"/>
      <w:r>
        <w:t>Requerimientos especiales o de implementación</w:t>
      </w:r>
      <w:bookmarkEnd w:id="26"/>
    </w:p>
    <w:p w:rsidR="00EF7149" w:rsidRDefault="00EF7149" w:rsidP="00B367D3">
      <w:pPr>
        <w:jc w:val="both"/>
      </w:pPr>
      <w:r>
        <w:t>Este caso de uso es accedido desde una aplicación móvil y desde una página web. En el caso de la aplicación móvil,  el acceso es público mientras que el acceso desde la página web debe ser a través del inicio de sesión.</w:t>
      </w:r>
    </w:p>
    <w:p w:rsidR="00833B25" w:rsidRPr="00AE2193" w:rsidRDefault="00833B25" w:rsidP="00B367D3">
      <w:pPr>
        <w:jc w:val="both"/>
      </w:pPr>
      <w:r>
        <w:t xml:space="preserve">En el caso de la aplicación móvil, se debe buscar una forma de representar tablas grandes en consideración del tamaño de las pantallas en los dispositivos móviles. </w:t>
      </w:r>
    </w:p>
    <w:p w:rsidR="00AE2193" w:rsidRDefault="00AE2193" w:rsidP="00AE2193">
      <w:pPr>
        <w:pStyle w:val="Ttulo2"/>
      </w:pPr>
      <w:bookmarkStart w:id="27" w:name="_Toc497222771"/>
      <w:r>
        <w:t>Diseño del CU05 – Buscar mesas de examen</w:t>
      </w:r>
      <w:bookmarkEnd w:id="27"/>
    </w:p>
    <w:p w:rsidR="00AE2193" w:rsidRDefault="00AE2193" w:rsidP="00AE2193">
      <w:pPr>
        <w:pStyle w:val="Ttulo3"/>
      </w:pPr>
      <w:bookmarkStart w:id="28" w:name="_Toc497222772"/>
      <w:r>
        <w:t>Diagrama de paquetes</w:t>
      </w:r>
      <w:bookmarkEnd w:id="28"/>
      <w:r w:rsidR="00245415">
        <w:t xml:space="preserve"> </w:t>
      </w:r>
    </w:p>
    <w:p w:rsidR="00245415" w:rsidRDefault="00245415" w:rsidP="00245415">
      <w:r>
        <w:rPr>
          <w:noProof/>
          <w:lang w:val="es-AR" w:eastAsia="es-AR"/>
        </w:rPr>
        <w:drawing>
          <wp:inline distT="0" distB="0" distL="0" distR="0">
            <wp:extent cx="5400040" cy="19367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P - CU05 - Buscar mesas de examen.jpg"/>
                    <pic:cNvPicPr/>
                  </pic:nvPicPr>
                  <pic:blipFill>
                    <a:blip r:embed="rId23">
                      <a:extLst>
                        <a:ext uri="{28A0092B-C50C-407E-A947-70E740481C1C}">
                          <a14:useLocalDpi xmlns:a14="http://schemas.microsoft.com/office/drawing/2010/main" val="0"/>
                        </a:ext>
                      </a:extLst>
                    </a:blip>
                    <a:stretch>
                      <a:fillRect/>
                    </a:stretch>
                  </pic:blipFill>
                  <pic:spPr>
                    <a:xfrm>
                      <a:off x="0" y="0"/>
                      <a:ext cx="5400040" cy="1936750"/>
                    </a:xfrm>
                    <a:prstGeom prst="rect">
                      <a:avLst/>
                    </a:prstGeom>
                  </pic:spPr>
                </pic:pic>
              </a:graphicData>
            </a:graphic>
          </wp:inline>
        </w:drawing>
      </w:r>
    </w:p>
    <w:p w:rsidR="00833B25" w:rsidRDefault="00833B25" w:rsidP="00833B25">
      <w:pPr>
        <w:pStyle w:val="Ttulo3"/>
      </w:pPr>
      <w:bookmarkStart w:id="29" w:name="_Toc497222773"/>
      <w:r>
        <w:lastRenderedPageBreak/>
        <w:t>Diagrama de interacción</w:t>
      </w:r>
      <w:bookmarkEnd w:id="29"/>
    </w:p>
    <w:p w:rsidR="00833B25" w:rsidRDefault="00856550" w:rsidP="00245415">
      <w:r>
        <w:rPr>
          <w:noProof/>
          <w:lang w:val="es-AR" w:eastAsia="es-AR"/>
        </w:rPr>
        <w:drawing>
          <wp:inline distT="0" distB="0" distL="0" distR="0">
            <wp:extent cx="5400040" cy="1752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05 - Buscar mesas de examen (PW).jpg"/>
                    <pic:cNvPicPr/>
                  </pic:nvPicPr>
                  <pic:blipFill>
                    <a:blip r:embed="rId24">
                      <a:extLst>
                        <a:ext uri="{28A0092B-C50C-407E-A947-70E740481C1C}">
                          <a14:useLocalDpi xmlns:a14="http://schemas.microsoft.com/office/drawing/2010/main" val="0"/>
                        </a:ext>
                      </a:extLst>
                    </a:blip>
                    <a:stretch>
                      <a:fillRect/>
                    </a:stretch>
                  </pic:blipFill>
                  <pic:spPr>
                    <a:xfrm>
                      <a:off x="0" y="0"/>
                      <a:ext cx="5400040" cy="1752600"/>
                    </a:xfrm>
                    <a:prstGeom prst="rect">
                      <a:avLst/>
                    </a:prstGeom>
                  </pic:spPr>
                </pic:pic>
              </a:graphicData>
            </a:graphic>
          </wp:inline>
        </w:drawing>
      </w:r>
    </w:p>
    <w:p w:rsidR="00833B25" w:rsidRDefault="00833B25" w:rsidP="00833B25">
      <w:pPr>
        <w:pStyle w:val="Ttulo3"/>
      </w:pPr>
      <w:bookmarkStart w:id="30" w:name="_Toc497222774"/>
      <w:r>
        <w:t>Diseño de flujo de eventos</w:t>
      </w:r>
      <w:bookmarkEnd w:id="30"/>
    </w:p>
    <w:p w:rsidR="00833B25" w:rsidRDefault="00833B25" w:rsidP="00245415"/>
    <w:p w:rsidR="00833B25" w:rsidRDefault="00833B25" w:rsidP="00833B25">
      <w:pPr>
        <w:pStyle w:val="Ttulo3"/>
      </w:pPr>
      <w:bookmarkStart w:id="31" w:name="_Toc497222775"/>
      <w:r>
        <w:t>Requerimientos especiales o de implementación</w:t>
      </w:r>
      <w:bookmarkEnd w:id="31"/>
    </w:p>
    <w:p w:rsidR="00833B25" w:rsidRDefault="00833B25" w:rsidP="00833B25">
      <w:r>
        <w:t>Este caso de uso es accedido desde una aplicación móvil y desde una página web. En el caso de la aplicación móvil,  el acceso es público mientras que el acceso desde la página web debe ser a través del inicio de sesión.</w:t>
      </w:r>
    </w:p>
    <w:p w:rsidR="00833B25" w:rsidRPr="00245415" w:rsidRDefault="00833B25" w:rsidP="0095270D">
      <w:r>
        <w:t xml:space="preserve">En el caso de la aplicación móvil, se debe buscar una forma de representar tablas grandes en consideración del tamaño de las pantallas en los dispositivos móviles. </w:t>
      </w:r>
    </w:p>
    <w:p w:rsidR="002D57DA" w:rsidRDefault="002D57DA" w:rsidP="006333F3">
      <w:pPr>
        <w:pStyle w:val="Ttulo1"/>
      </w:pPr>
      <w:bookmarkStart w:id="32" w:name="_Toc497222776"/>
      <w:r>
        <w:t>Diseño de Objetos</w:t>
      </w:r>
      <w:bookmarkEnd w:id="32"/>
      <w:r w:rsidR="006333F3">
        <w:t xml:space="preserve"> </w:t>
      </w:r>
    </w:p>
    <w:p w:rsidR="006333F3" w:rsidRDefault="006333F3" w:rsidP="006333F3">
      <w:pPr>
        <w:pStyle w:val="Ttulo2"/>
      </w:pPr>
      <w:bookmarkStart w:id="33" w:name="_Toc497222777"/>
      <w:r>
        <w:t>Aula</w:t>
      </w:r>
      <w:bookmarkEnd w:id="33"/>
    </w:p>
    <w:p w:rsidR="006333F3" w:rsidRDefault="006333F3" w:rsidP="008725BA">
      <w:pPr>
        <w:pStyle w:val="Ttulo3"/>
      </w:pPr>
      <w:bookmarkStart w:id="34" w:name="_Toc497222778"/>
      <w:r>
        <w:t>Descripción</w:t>
      </w:r>
      <w:bookmarkEnd w:id="34"/>
    </w:p>
    <w:p w:rsidR="006333F3" w:rsidRDefault="00C17B92" w:rsidP="00664F2E">
      <w:pPr>
        <w:jc w:val="both"/>
      </w:pPr>
      <w:r>
        <w:t xml:space="preserve">Este objeto </w:t>
      </w:r>
      <w:r w:rsidR="0068276A">
        <w:t>representa a un aula donde se dictan clases y se desarrollan las mesas de examen. Este objeto se corresponde con la tabla aula de la base de datos</w:t>
      </w:r>
      <w:r w:rsidR="00664F2E">
        <w:t>. Contiene los mismos atributos.</w:t>
      </w:r>
    </w:p>
    <w:p w:rsidR="006333F3" w:rsidRDefault="006333F3" w:rsidP="008725BA">
      <w:pPr>
        <w:pStyle w:val="Ttulo3"/>
        <w:spacing w:after="240"/>
      </w:pPr>
      <w:bookmarkStart w:id="35" w:name="_Toc497222779"/>
      <w:r>
        <w:t>Atributos</w:t>
      </w:r>
      <w:bookmarkEnd w:id="35"/>
    </w:p>
    <w:tbl>
      <w:tblPr>
        <w:tblStyle w:val="Tablaconcuadrcula"/>
        <w:tblW w:w="0" w:type="auto"/>
        <w:tblInd w:w="357" w:type="dxa"/>
        <w:tblLook w:val="04A0" w:firstRow="1" w:lastRow="0" w:firstColumn="1" w:lastColumn="0" w:noHBand="0" w:noVBand="1"/>
      </w:tblPr>
      <w:tblGrid>
        <w:gridCol w:w="1471"/>
        <w:gridCol w:w="6892"/>
      </w:tblGrid>
      <w:tr w:rsidR="008725BA" w:rsidTr="003955BF">
        <w:trPr>
          <w:trHeight w:val="454"/>
        </w:trPr>
        <w:tc>
          <w:tcPr>
            <w:tcW w:w="1471" w:type="dxa"/>
            <w:shd w:val="clear" w:color="auto" w:fill="D9D9D9" w:themeFill="background1" w:themeFillShade="D9"/>
            <w:vAlign w:val="center"/>
          </w:tcPr>
          <w:p w:rsidR="008725BA" w:rsidRPr="001F116C" w:rsidRDefault="008725BA" w:rsidP="008725BA">
            <w:pPr>
              <w:ind w:left="0" w:firstLine="0"/>
              <w:jc w:val="center"/>
              <w:rPr>
                <w:b/>
              </w:rPr>
            </w:pPr>
            <w:r w:rsidRPr="001F116C">
              <w:rPr>
                <w:b/>
              </w:rPr>
              <w:t>Nombre</w:t>
            </w:r>
          </w:p>
        </w:tc>
        <w:tc>
          <w:tcPr>
            <w:tcW w:w="6892" w:type="dxa"/>
            <w:shd w:val="clear" w:color="auto" w:fill="D9D9D9" w:themeFill="background1" w:themeFillShade="D9"/>
            <w:vAlign w:val="center"/>
          </w:tcPr>
          <w:p w:rsidR="008725BA" w:rsidRPr="001F116C" w:rsidRDefault="008725BA" w:rsidP="008725BA">
            <w:pPr>
              <w:ind w:left="0" w:firstLine="0"/>
              <w:jc w:val="center"/>
              <w:rPr>
                <w:b/>
              </w:rPr>
            </w:pPr>
            <w:r w:rsidRPr="001F116C">
              <w:rPr>
                <w:b/>
              </w:rPr>
              <w:t>Descripción</w:t>
            </w:r>
          </w:p>
        </w:tc>
      </w:tr>
      <w:tr w:rsidR="008725BA" w:rsidTr="003955BF">
        <w:trPr>
          <w:trHeight w:val="283"/>
        </w:trPr>
        <w:tc>
          <w:tcPr>
            <w:tcW w:w="1471" w:type="dxa"/>
            <w:vAlign w:val="center"/>
          </w:tcPr>
          <w:p w:rsidR="008725BA" w:rsidRDefault="00904605" w:rsidP="00904605">
            <w:pPr>
              <w:ind w:left="0" w:firstLine="0"/>
            </w:pPr>
            <w:r>
              <w:t>Identificador</w:t>
            </w:r>
          </w:p>
        </w:tc>
        <w:tc>
          <w:tcPr>
            <w:tcW w:w="6892" w:type="dxa"/>
          </w:tcPr>
          <w:p w:rsidR="008725BA" w:rsidRDefault="00175876" w:rsidP="00ED3AB1">
            <w:pPr>
              <w:jc w:val="both"/>
            </w:pPr>
            <w:r>
              <w:t xml:space="preserve">Corresponde a la </w:t>
            </w:r>
            <w:r w:rsidR="00ED3AB1">
              <w:t>clave primaria de la tabla “Aula”</w:t>
            </w:r>
            <w:r>
              <w:t xml:space="preserve"> en la base de datos del sistema. Es un atributo </w:t>
            </w:r>
            <w:r w:rsidR="00666B63">
              <w:t xml:space="preserve">numérico </w:t>
            </w:r>
            <w:r>
              <w:t>privado.</w:t>
            </w:r>
          </w:p>
        </w:tc>
      </w:tr>
      <w:tr w:rsidR="008725BA" w:rsidTr="003955BF">
        <w:trPr>
          <w:trHeight w:val="283"/>
        </w:trPr>
        <w:tc>
          <w:tcPr>
            <w:tcW w:w="1471" w:type="dxa"/>
            <w:vAlign w:val="center"/>
          </w:tcPr>
          <w:p w:rsidR="008725BA" w:rsidRDefault="0098037D" w:rsidP="00904605">
            <w:pPr>
              <w:ind w:left="0" w:firstLine="0"/>
            </w:pPr>
            <w:r>
              <w:t>Nombre</w:t>
            </w:r>
          </w:p>
        </w:tc>
        <w:tc>
          <w:tcPr>
            <w:tcW w:w="6892" w:type="dxa"/>
          </w:tcPr>
          <w:p w:rsidR="008725BA" w:rsidRDefault="0098037D" w:rsidP="0098037D">
            <w:pPr>
              <w:jc w:val="both"/>
            </w:pPr>
            <w:r>
              <w:t xml:space="preserve">Nombre de aula. </w:t>
            </w:r>
            <w:r w:rsidR="00175876">
              <w:t>Es un atributo privado</w:t>
            </w:r>
            <w:r>
              <w:t xml:space="preserve"> de texto</w:t>
            </w:r>
            <w:r w:rsidR="00175876">
              <w:t>.</w:t>
            </w:r>
          </w:p>
        </w:tc>
      </w:tr>
      <w:tr w:rsidR="008725BA" w:rsidTr="003955BF">
        <w:trPr>
          <w:trHeight w:val="283"/>
        </w:trPr>
        <w:tc>
          <w:tcPr>
            <w:tcW w:w="1471" w:type="dxa"/>
            <w:vAlign w:val="center"/>
          </w:tcPr>
          <w:p w:rsidR="008725BA" w:rsidRDefault="00904605" w:rsidP="00904605">
            <w:pPr>
              <w:ind w:left="0" w:firstLine="0"/>
            </w:pPr>
            <w:r>
              <w:t>Sector</w:t>
            </w:r>
          </w:p>
        </w:tc>
        <w:tc>
          <w:tcPr>
            <w:tcW w:w="6892" w:type="dxa"/>
          </w:tcPr>
          <w:p w:rsidR="008725BA" w:rsidRDefault="00175876" w:rsidP="00821B20">
            <w:pPr>
              <w:jc w:val="both"/>
            </w:pPr>
            <w:r>
              <w:t>Sector donde se ubica el aula. Es un atributo privado</w:t>
            </w:r>
            <w:r w:rsidR="00F854F4">
              <w:t xml:space="preserve"> de texto</w:t>
            </w:r>
            <w:r>
              <w:t>.</w:t>
            </w:r>
          </w:p>
        </w:tc>
      </w:tr>
      <w:tr w:rsidR="00AD6671" w:rsidTr="003955BF">
        <w:trPr>
          <w:trHeight w:val="283"/>
        </w:trPr>
        <w:tc>
          <w:tcPr>
            <w:tcW w:w="1471" w:type="dxa"/>
            <w:vAlign w:val="center"/>
          </w:tcPr>
          <w:p w:rsidR="00AD6671" w:rsidRDefault="00AD6671" w:rsidP="00904605">
            <w:pPr>
              <w:ind w:left="0" w:firstLine="0"/>
            </w:pPr>
            <w:r>
              <w:t>Datos</w:t>
            </w:r>
          </w:p>
        </w:tc>
        <w:tc>
          <w:tcPr>
            <w:tcW w:w="6892" w:type="dxa"/>
          </w:tcPr>
          <w:p w:rsidR="00AD6671" w:rsidRDefault="00AD6671" w:rsidP="00821B20">
            <w:pPr>
              <w:jc w:val="both"/>
            </w:pPr>
            <w:r>
              <w:t>Este atributo se utiliza para obtener los resultados que se realizan con la base de datos.</w:t>
            </w:r>
            <w:r w:rsidR="00A733A2">
              <w:t xml:space="preserve"> Este atributo es utilizado solamente en el ámbito de esta clase, por lo que no requiere métodos para obtenerlo o </w:t>
            </w:r>
            <w:r w:rsidR="002409B4">
              <w:t>modificarlo</w:t>
            </w:r>
            <w:r w:rsidR="00A733A2">
              <w:t>.</w:t>
            </w:r>
          </w:p>
        </w:tc>
      </w:tr>
    </w:tbl>
    <w:p w:rsidR="006333F3" w:rsidRDefault="006333F3" w:rsidP="001F116C">
      <w:pPr>
        <w:ind w:left="0" w:firstLine="0"/>
      </w:pPr>
    </w:p>
    <w:p w:rsidR="00F9016B" w:rsidRDefault="006333F3" w:rsidP="0068276A">
      <w:pPr>
        <w:pStyle w:val="Ttulo3"/>
        <w:tabs>
          <w:tab w:val="left" w:pos="2265"/>
        </w:tabs>
        <w:spacing w:after="240"/>
      </w:pPr>
      <w:bookmarkStart w:id="36" w:name="_Toc497222780"/>
      <w:r>
        <w:lastRenderedPageBreak/>
        <w:t>Métodos</w:t>
      </w:r>
      <w:bookmarkEnd w:id="36"/>
    </w:p>
    <w:p w:rsidR="001B14BA" w:rsidRDefault="001B14BA" w:rsidP="001B14BA">
      <w:r>
        <w:t xml:space="preserve">A continuación se establecen el conjunto de métodos que contiene un Aula. Se debe aclarar que para cada atributo se establece el correspondiente </w:t>
      </w:r>
      <w:proofErr w:type="spellStart"/>
      <w:r>
        <w:t>Getter</w:t>
      </w:r>
      <w:proofErr w:type="spellEnd"/>
      <w:r>
        <w:t xml:space="preserve"> y Setter.</w:t>
      </w:r>
    </w:p>
    <w:p w:rsidR="001B14BA" w:rsidRPr="001B14BA" w:rsidRDefault="001B14BA" w:rsidP="001B14BA"/>
    <w:tbl>
      <w:tblPr>
        <w:tblStyle w:val="Tablaconcuadrcula"/>
        <w:tblW w:w="0" w:type="auto"/>
        <w:tblInd w:w="357" w:type="dxa"/>
        <w:tblLook w:val="04A0" w:firstRow="1" w:lastRow="0" w:firstColumn="1" w:lastColumn="0" w:noHBand="0" w:noVBand="1"/>
      </w:tblPr>
      <w:tblGrid>
        <w:gridCol w:w="1865"/>
        <w:gridCol w:w="6498"/>
      </w:tblGrid>
      <w:tr w:rsidR="00F9016B" w:rsidTr="004A7DB7">
        <w:trPr>
          <w:trHeight w:val="454"/>
        </w:trPr>
        <w:tc>
          <w:tcPr>
            <w:tcW w:w="1865" w:type="dxa"/>
            <w:shd w:val="clear" w:color="auto" w:fill="D9D9D9" w:themeFill="background1" w:themeFillShade="D9"/>
            <w:vAlign w:val="center"/>
          </w:tcPr>
          <w:p w:rsidR="00F9016B" w:rsidRPr="001F116C" w:rsidRDefault="00F9016B" w:rsidP="00CF5175">
            <w:pPr>
              <w:ind w:left="0" w:firstLine="0"/>
              <w:jc w:val="center"/>
              <w:rPr>
                <w:b/>
              </w:rPr>
            </w:pPr>
            <w:r w:rsidRPr="001F116C">
              <w:rPr>
                <w:b/>
              </w:rPr>
              <w:t>Nombre</w:t>
            </w:r>
          </w:p>
        </w:tc>
        <w:tc>
          <w:tcPr>
            <w:tcW w:w="6498" w:type="dxa"/>
            <w:shd w:val="clear" w:color="auto" w:fill="D9D9D9" w:themeFill="background1" w:themeFillShade="D9"/>
            <w:vAlign w:val="center"/>
          </w:tcPr>
          <w:p w:rsidR="00F9016B" w:rsidRPr="001F116C" w:rsidRDefault="00F9016B" w:rsidP="00CF5175">
            <w:pPr>
              <w:ind w:left="0" w:firstLine="0"/>
              <w:jc w:val="center"/>
              <w:rPr>
                <w:b/>
              </w:rPr>
            </w:pPr>
            <w:r w:rsidRPr="001F116C">
              <w:rPr>
                <w:b/>
              </w:rPr>
              <w:t>Descripción</w:t>
            </w:r>
          </w:p>
        </w:tc>
      </w:tr>
      <w:tr w:rsidR="00F9016B" w:rsidTr="004A7DB7">
        <w:trPr>
          <w:trHeight w:val="283"/>
        </w:trPr>
        <w:tc>
          <w:tcPr>
            <w:tcW w:w="1865" w:type="dxa"/>
            <w:vAlign w:val="center"/>
          </w:tcPr>
          <w:p w:rsidR="00F9016B" w:rsidRDefault="00F9016B" w:rsidP="00CF5175">
            <w:pPr>
              <w:ind w:left="0" w:firstLine="0"/>
            </w:pPr>
            <w:r>
              <w:t>Constructor</w:t>
            </w:r>
          </w:p>
        </w:tc>
        <w:tc>
          <w:tcPr>
            <w:tcW w:w="6498" w:type="dxa"/>
          </w:tcPr>
          <w:p w:rsidR="00F9016B" w:rsidRDefault="001B14BA" w:rsidP="00CF5175">
            <w:pPr>
              <w:tabs>
                <w:tab w:val="left" w:pos="1335"/>
              </w:tabs>
              <w:jc w:val="both"/>
            </w:pPr>
            <w:r>
              <w:t>Método constructor de clase. Se utiliza para crear un nuevo objeto. Este método puede recibir el identificador del aula para obtener su información de la base de datos. En caso contrario, se crea con los atributos nulos.</w:t>
            </w:r>
          </w:p>
        </w:tc>
      </w:tr>
      <w:tr w:rsidR="00F9016B" w:rsidTr="004A7DB7">
        <w:trPr>
          <w:trHeight w:val="283"/>
        </w:trPr>
        <w:tc>
          <w:tcPr>
            <w:tcW w:w="1865" w:type="dxa"/>
            <w:vAlign w:val="center"/>
          </w:tcPr>
          <w:p w:rsidR="00F9016B" w:rsidRDefault="00F9016B" w:rsidP="00CF5175">
            <w:pPr>
              <w:ind w:left="0" w:firstLine="0"/>
            </w:pPr>
            <w:r>
              <w:t xml:space="preserve">Crear </w:t>
            </w:r>
          </w:p>
        </w:tc>
        <w:tc>
          <w:tcPr>
            <w:tcW w:w="6498" w:type="dxa"/>
          </w:tcPr>
          <w:p w:rsidR="00F9016B" w:rsidRDefault="00F9016B" w:rsidP="00CF5175">
            <w:pPr>
              <w:jc w:val="both"/>
            </w:pPr>
            <w:r>
              <w:t xml:space="preserve">Se crea una nueva aula y se almacena en la base de datos. Se requiere el sector y </w:t>
            </w:r>
            <w:proofErr w:type="spellStart"/>
            <w:r>
              <w:t>numero</w:t>
            </w:r>
            <w:proofErr w:type="spellEnd"/>
            <w:r>
              <w:t xml:space="preserve"> de la nueva aula. Para ello se debe verificar que la misma no exista.</w:t>
            </w:r>
          </w:p>
        </w:tc>
      </w:tr>
      <w:tr w:rsidR="00F9016B" w:rsidTr="004A7DB7">
        <w:trPr>
          <w:trHeight w:val="283"/>
        </w:trPr>
        <w:tc>
          <w:tcPr>
            <w:tcW w:w="1865" w:type="dxa"/>
            <w:vAlign w:val="center"/>
          </w:tcPr>
          <w:p w:rsidR="00F9016B" w:rsidRDefault="00F9016B" w:rsidP="00CF5175">
            <w:pPr>
              <w:ind w:left="0" w:firstLine="0"/>
            </w:pPr>
            <w:r>
              <w:t>Borrar</w:t>
            </w:r>
          </w:p>
        </w:tc>
        <w:tc>
          <w:tcPr>
            <w:tcW w:w="6498" w:type="dxa"/>
          </w:tcPr>
          <w:p w:rsidR="00F9016B" w:rsidRDefault="00F9016B" w:rsidP="00CF5175">
            <w:pPr>
              <w:jc w:val="both"/>
            </w:pPr>
            <w:r>
              <w:t>Se elimina una determinada aula de la base de datos.</w:t>
            </w:r>
            <w:r w:rsidR="001B14BA">
              <w:t xml:space="preserve"> Para ello se requiere el identificador de la misma.</w:t>
            </w:r>
          </w:p>
        </w:tc>
      </w:tr>
      <w:tr w:rsidR="00F9016B" w:rsidTr="004A7DB7">
        <w:trPr>
          <w:trHeight w:val="283"/>
        </w:trPr>
        <w:tc>
          <w:tcPr>
            <w:tcW w:w="1865" w:type="dxa"/>
            <w:vAlign w:val="center"/>
          </w:tcPr>
          <w:p w:rsidR="00F9016B" w:rsidRDefault="001B14BA" w:rsidP="00CF5175">
            <w:pPr>
              <w:ind w:left="0" w:firstLine="0"/>
            </w:pPr>
            <w:r>
              <w:t>Buscar</w:t>
            </w:r>
          </w:p>
        </w:tc>
        <w:tc>
          <w:tcPr>
            <w:tcW w:w="6498" w:type="dxa"/>
          </w:tcPr>
          <w:p w:rsidR="00F9016B" w:rsidRDefault="00F9016B" w:rsidP="001B14BA">
            <w:pPr>
              <w:jc w:val="both"/>
            </w:pPr>
            <w:r>
              <w:t xml:space="preserve">Se </w:t>
            </w:r>
            <w:r w:rsidR="001B14BA">
              <w:t>busca la información de un aula. En caso que exista se actualizan los atributos del objeto con la información correspondiente. En caso contrario se dejan los atributos en nulo.</w:t>
            </w:r>
            <w:r>
              <w:t xml:space="preserve"> </w:t>
            </w:r>
          </w:p>
        </w:tc>
      </w:tr>
      <w:tr w:rsidR="00F9016B" w:rsidTr="004A7DB7">
        <w:trPr>
          <w:trHeight w:val="283"/>
        </w:trPr>
        <w:tc>
          <w:tcPr>
            <w:tcW w:w="1865" w:type="dxa"/>
            <w:vAlign w:val="center"/>
          </w:tcPr>
          <w:p w:rsidR="00F9016B" w:rsidRDefault="00F9016B" w:rsidP="00CF5175">
            <w:pPr>
              <w:ind w:left="0" w:firstLine="0"/>
            </w:pPr>
            <w:r>
              <w:t>Modificar</w:t>
            </w:r>
          </w:p>
        </w:tc>
        <w:tc>
          <w:tcPr>
            <w:tcW w:w="6498" w:type="dxa"/>
          </w:tcPr>
          <w:p w:rsidR="00F9016B" w:rsidRDefault="00F9016B" w:rsidP="00CF5175">
            <w:pPr>
              <w:jc w:val="both"/>
            </w:pPr>
            <w:r>
              <w:t>Se modifica la información correspondiente al aula en la base de datos.</w:t>
            </w:r>
            <w:r w:rsidR="001B14BA">
              <w:t xml:space="preserve"> Se debe recibir el identificador del aula y la nueva información. </w:t>
            </w:r>
          </w:p>
        </w:tc>
      </w:tr>
      <w:tr w:rsidR="00F9016B" w:rsidTr="004A7DB7">
        <w:trPr>
          <w:trHeight w:val="283"/>
        </w:trPr>
        <w:tc>
          <w:tcPr>
            <w:tcW w:w="1865" w:type="dxa"/>
            <w:vAlign w:val="center"/>
          </w:tcPr>
          <w:p w:rsidR="00F9016B" w:rsidRDefault="00F9016B" w:rsidP="00CF5175">
            <w:pPr>
              <w:ind w:left="0" w:firstLine="0"/>
            </w:pPr>
            <w:r>
              <w:t>Obtener horarios</w:t>
            </w:r>
          </w:p>
        </w:tc>
        <w:tc>
          <w:tcPr>
            <w:tcW w:w="6498" w:type="dxa"/>
          </w:tcPr>
          <w:p w:rsidR="00F9016B" w:rsidRDefault="00F9016B" w:rsidP="00CF5175">
            <w:pPr>
              <w:jc w:val="both"/>
            </w:pPr>
            <w:r>
              <w:t>Se utiliza para obtener los horarios de clase que contiene el aula especificada.</w:t>
            </w:r>
          </w:p>
        </w:tc>
      </w:tr>
    </w:tbl>
    <w:p w:rsidR="00F9016B" w:rsidRDefault="00F9016B" w:rsidP="00F9016B">
      <w:pPr>
        <w:ind w:left="0" w:firstLine="0"/>
      </w:pPr>
    </w:p>
    <w:p w:rsidR="006333F3" w:rsidRDefault="00F9016B" w:rsidP="00F9016B">
      <w:pPr>
        <w:pStyle w:val="Ttulo2"/>
      </w:pPr>
      <w:bookmarkStart w:id="37" w:name="_Toc497222781"/>
      <w:r>
        <w:t>Aulas</w:t>
      </w:r>
      <w:bookmarkEnd w:id="37"/>
    </w:p>
    <w:p w:rsidR="009E07E4" w:rsidRDefault="009E07E4" w:rsidP="00E55B55">
      <w:pPr>
        <w:pStyle w:val="Ttulo3"/>
      </w:pPr>
      <w:bookmarkStart w:id="38" w:name="_Toc497222782"/>
      <w:r>
        <w:t>Descripción</w:t>
      </w:r>
      <w:bookmarkEnd w:id="38"/>
    </w:p>
    <w:p w:rsidR="009E07E4" w:rsidRDefault="009E07E4" w:rsidP="009E07E4">
      <w:pPr>
        <w:tabs>
          <w:tab w:val="left" w:pos="1155"/>
        </w:tabs>
      </w:pPr>
      <w:r>
        <w:t xml:space="preserve">Este se utiliza para manejar un conjunto de aulas. Se pueden realizar operaciones sobre un grupo de aulas, es por ello que se diferencia de aula. </w:t>
      </w:r>
    </w:p>
    <w:p w:rsidR="009E07E4" w:rsidRDefault="009E07E4" w:rsidP="00E55B55">
      <w:pPr>
        <w:pStyle w:val="Ttulo3"/>
        <w:spacing w:after="240"/>
      </w:pPr>
      <w:bookmarkStart w:id="39" w:name="_Toc497222783"/>
      <w:r>
        <w:t>Atributos</w:t>
      </w:r>
      <w:bookmarkEnd w:id="39"/>
    </w:p>
    <w:tbl>
      <w:tblPr>
        <w:tblStyle w:val="Tablaconcuadrcula"/>
        <w:tblW w:w="0" w:type="auto"/>
        <w:tblInd w:w="357" w:type="dxa"/>
        <w:tblLook w:val="04A0" w:firstRow="1" w:lastRow="0" w:firstColumn="1" w:lastColumn="0" w:noHBand="0" w:noVBand="1"/>
      </w:tblPr>
      <w:tblGrid>
        <w:gridCol w:w="1075"/>
        <w:gridCol w:w="7288"/>
      </w:tblGrid>
      <w:tr w:rsidR="00E55B55" w:rsidTr="003955BF">
        <w:trPr>
          <w:trHeight w:val="454"/>
        </w:trPr>
        <w:tc>
          <w:tcPr>
            <w:tcW w:w="1075" w:type="dxa"/>
            <w:shd w:val="clear" w:color="auto" w:fill="D9D9D9" w:themeFill="background1" w:themeFillShade="D9"/>
            <w:vAlign w:val="center"/>
          </w:tcPr>
          <w:p w:rsidR="00E55B55" w:rsidRPr="001F116C" w:rsidRDefault="00E55B55" w:rsidP="00CF5175">
            <w:pPr>
              <w:ind w:left="0" w:firstLine="0"/>
              <w:jc w:val="center"/>
              <w:rPr>
                <w:b/>
              </w:rPr>
            </w:pPr>
            <w:r w:rsidRPr="001F116C">
              <w:rPr>
                <w:b/>
              </w:rPr>
              <w:t>Nombre</w:t>
            </w:r>
          </w:p>
        </w:tc>
        <w:tc>
          <w:tcPr>
            <w:tcW w:w="7288" w:type="dxa"/>
            <w:shd w:val="clear" w:color="auto" w:fill="D9D9D9" w:themeFill="background1" w:themeFillShade="D9"/>
            <w:vAlign w:val="center"/>
          </w:tcPr>
          <w:p w:rsidR="00E55B55" w:rsidRPr="001F116C" w:rsidRDefault="00E55B55" w:rsidP="00CF5175">
            <w:pPr>
              <w:ind w:left="0" w:firstLine="0"/>
              <w:jc w:val="center"/>
              <w:rPr>
                <w:b/>
              </w:rPr>
            </w:pPr>
            <w:r w:rsidRPr="001F116C">
              <w:rPr>
                <w:b/>
              </w:rPr>
              <w:t>Descripción</w:t>
            </w:r>
          </w:p>
        </w:tc>
      </w:tr>
      <w:tr w:rsidR="00E55B55" w:rsidTr="003955BF">
        <w:trPr>
          <w:trHeight w:val="283"/>
        </w:trPr>
        <w:tc>
          <w:tcPr>
            <w:tcW w:w="1075" w:type="dxa"/>
            <w:vAlign w:val="center"/>
          </w:tcPr>
          <w:p w:rsidR="00E55B55" w:rsidRDefault="00E55B55" w:rsidP="00CF5175">
            <w:pPr>
              <w:ind w:left="0" w:firstLine="0"/>
            </w:pPr>
            <w:r>
              <w:t xml:space="preserve">Aulas </w:t>
            </w:r>
          </w:p>
        </w:tc>
        <w:tc>
          <w:tcPr>
            <w:tcW w:w="7288" w:type="dxa"/>
          </w:tcPr>
          <w:p w:rsidR="00E55B55" w:rsidRDefault="00E55B55" w:rsidP="00CF5175">
            <w:pPr>
              <w:jc w:val="both"/>
            </w:pPr>
            <w:r>
              <w:t>Un arreglo de una o más aulas. Este atributo es privado.</w:t>
            </w:r>
          </w:p>
        </w:tc>
      </w:tr>
      <w:tr w:rsidR="003955BF" w:rsidTr="003955BF">
        <w:trPr>
          <w:trHeight w:val="283"/>
        </w:trPr>
        <w:tc>
          <w:tcPr>
            <w:tcW w:w="1075" w:type="dxa"/>
            <w:vAlign w:val="center"/>
          </w:tcPr>
          <w:p w:rsidR="003955BF" w:rsidRDefault="003955BF" w:rsidP="00CF5175">
            <w:pPr>
              <w:ind w:left="0" w:firstLine="0"/>
            </w:pPr>
            <w:r>
              <w:t>Datos</w:t>
            </w:r>
          </w:p>
        </w:tc>
        <w:tc>
          <w:tcPr>
            <w:tcW w:w="7288" w:type="dxa"/>
          </w:tcPr>
          <w:p w:rsidR="003955BF" w:rsidRDefault="003955BF" w:rsidP="00CF5175">
            <w:pPr>
              <w:jc w:val="both"/>
            </w:pPr>
            <w:r>
              <w:t>Un atributo privado que se utiliza para obtener el resultado de las consultas con la base de datos.</w:t>
            </w:r>
            <w:r w:rsidR="00D966D8">
              <w:t xml:space="preserve"> Este atributo es utilizado solamente en el ámbito de esta clase, por lo que no requiere métodos para obtenerlo o </w:t>
            </w:r>
            <w:r w:rsidR="002409B4">
              <w:t>modificarlo</w:t>
            </w:r>
            <w:r w:rsidR="00D966D8">
              <w:t>.</w:t>
            </w:r>
          </w:p>
        </w:tc>
      </w:tr>
    </w:tbl>
    <w:p w:rsidR="009E07E4" w:rsidRDefault="009E07E4" w:rsidP="00A82652">
      <w:pPr>
        <w:tabs>
          <w:tab w:val="left" w:pos="1155"/>
        </w:tabs>
        <w:ind w:left="0" w:firstLine="0"/>
      </w:pPr>
    </w:p>
    <w:p w:rsidR="00A82652" w:rsidRDefault="009E07E4" w:rsidP="00A82652">
      <w:pPr>
        <w:pStyle w:val="Ttulo3"/>
        <w:spacing w:after="240"/>
      </w:pPr>
      <w:bookmarkStart w:id="40" w:name="_Toc497222784"/>
      <w:r>
        <w:t>Métodos</w:t>
      </w:r>
      <w:bookmarkEnd w:id="40"/>
    </w:p>
    <w:p w:rsidR="003F2E20" w:rsidRDefault="003F2E20" w:rsidP="003F2E20">
      <w:r>
        <w:t xml:space="preserve">A continuación se establecen el conjunto de métodos que contiene aulas. Se debe aclarar que para cada atributo se establece el correspondiente </w:t>
      </w:r>
      <w:proofErr w:type="spellStart"/>
      <w:r>
        <w:t>Getter</w:t>
      </w:r>
      <w:proofErr w:type="spellEnd"/>
      <w:r>
        <w:t xml:space="preserve"> y Setter.</w:t>
      </w:r>
    </w:p>
    <w:p w:rsidR="003F2E20" w:rsidRPr="003F2E20" w:rsidRDefault="003F2E20" w:rsidP="003F2E20"/>
    <w:tbl>
      <w:tblPr>
        <w:tblStyle w:val="Tablaconcuadrcula"/>
        <w:tblW w:w="0" w:type="auto"/>
        <w:tblInd w:w="357" w:type="dxa"/>
        <w:tblLook w:val="04A0" w:firstRow="1" w:lastRow="0" w:firstColumn="1" w:lastColumn="0" w:noHBand="0" w:noVBand="1"/>
      </w:tblPr>
      <w:tblGrid>
        <w:gridCol w:w="4180"/>
        <w:gridCol w:w="4183"/>
      </w:tblGrid>
      <w:tr w:rsidR="00A82652" w:rsidTr="00CF5175">
        <w:trPr>
          <w:trHeight w:val="454"/>
        </w:trPr>
        <w:tc>
          <w:tcPr>
            <w:tcW w:w="4180" w:type="dxa"/>
            <w:shd w:val="clear" w:color="auto" w:fill="D9D9D9" w:themeFill="background1" w:themeFillShade="D9"/>
            <w:vAlign w:val="center"/>
          </w:tcPr>
          <w:p w:rsidR="00A82652" w:rsidRPr="001F116C" w:rsidRDefault="00A82652" w:rsidP="00CF5175">
            <w:pPr>
              <w:ind w:left="0" w:firstLine="0"/>
              <w:jc w:val="center"/>
              <w:rPr>
                <w:b/>
              </w:rPr>
            </w:pPr>
            <w:r w:rsidRPr="001F116C">
              <w:rPr>
                <w:b/>
              </w:rPr>
              <w:lastRenderedPageBreak/>
              <w:t>Nombre</w:t>
            </w:r>
          </w:p>
        </w:tc>
        <w:tc>
          <w:tcPr>
            <w:tcW w:w="4183" w:type="dxa"/>
            <w:shd w:val="clear" w:color="auto" w:fill="D9D9D9" w:themeFill="background1" w:themeFillShade="D9"/>
            <w:vAlign w:val="center"/>
          </w:tcPr>
          <w:p w:rsidR="00A82652" w:rsidRPr="001F116C" w:rsidRDefault="00A82652" w:rsidP="00CF5175">
            <w:pPr>
              <w:ind w:left="0" w:firstLine="0"/>
              <w:jc w:val="center"/>
              <w:rPr>
                <w:b/>
              </w:rPr>
            </w:pPr>
            <w:r w:rsidRPr="001F116C">
              <w:rPr>
                <w:b/>
              </w:rPr>
              <w:t>Descripción</w:t>
            </w:r>
          </w:p>
        </w:tc>
      </w:tr>
      <w:tr w:rsidR="00A82652" w:rsidTr="00CF5175">
        <w:trPr>
          <w:trHeight w:val="283"/>
        </w:trPr>
        <w:tc>
          <w:tcPr>
            <w:tcW w:w="4180" w:type="dxa"/>
            <w:vAlign w:val="center"/>
          </w:tcPr>
          <w:p w:rsidR="00A82652" w:rsidRDefault="00C3728A" w:rsidP="00CF5175">
            <w:pPr>
              <w:ind w:left="0" w:firstLine="0"/>
            </w:pPr>
            <w:proofErr w:type="spellStart"/>
            <w:r>
              <w:t>Construct</w:t>
            </w:r>
            <w:proofErr w:type="spellEnd"/>
            <w:r w:rsidR="00A82652">
              <w:t xml:space="preserve"> </w:t>
            </w:r>
          </w:p>
        </w:tc>
        <w:tc>
          <w:tcPr>
            <w:tcW w:w="4183" w:type="dxa"/>
          </w:tcPr>
          <w:p w:rsidR="00A82652" w:rsidRDefault="00C3728A" w:rsidP="00CF5175">
            <w:pPr>
              <w:jc w:val="both"/>
            </w:pPr>
            <w:r>
              <w:t>Constructor que no contiene parámetros de entrada. Sirve para crear y utilizar el objeto.</w:t>
            </w:r>
          </w:p>
        </w:tc>
      </w:tr>
      <w:tr w:rsidR="00C3728A" w:rsidTr="00CF5175">
        <w:trPr>
          <w:trHeight w:val="283"/>
        </w:trPr>
        <w:tc>
          <w:tcPr>
            <w:tcW w:w="4180" w:type="dxa"/>
            <w:vAlign w:val="center"/>
          </w:tcPr>
          <w:p w:rsidR="00C3728A" w:rsidRDefault="00C3728A" w:rsidP="00CF5175">
            <w:pPr>
              <w:ind w:left="0" w:firstLine="0"/>
            </w:pPr>
            <w:r>
              <w:t>Listar disponibles</w:t>
            </w:r>
          </w:p>
        </w:tc>
        <w:tc>
          <w:tcPr>
            <w:tcW w:w="4183" w:type="dxa"/>
          </w:tcPr>
          <w:p w:rsidR="00C3728A" w:rsidRDefault="00C3728A" w:rsidP="00BF1F2D">
            <w:pPr>
              <w:jc w:val="both"/>
            </w:pPr>
            <w:r>
              <w:t xml:space="preserve">Consulta en la base de datos todas las aulas que se encuentren disponibles. </w:t>
            </w:r>
            <w:r w:rsidR="00BF1F2D">
              <w:t>Se puede indicar el sector y la franja horaria para consultar (desde-hasta).</w:t>
            </w:r>
          </w:p>
        </w:tc>
      </w:tr>
    </w:tbl>
    <w:p w:rsidR="00F9016B" w:rsidRPr="00F9016B" w:rsidRDefault="009E07E4" w:rsidP="009E07E4">
      <w:pPr>
        <w:tabs>
          <w:tab w:val="left" w:pos="1155"/>
        </w:tabs>
      </w:pPr>
      <w:r>
        <w:tab/>
      </w:r>
    </w:p>
    <w:p w:rsidR="0068276A" w:rsidRDefault="00B93BA1" w:rsidP="00EF5F13">
      <w:pPr>
        <w:pStyle w:val="Ttulo2"/>
      </w:pPr>
      <w:bookmarkStart w:id="41" w:name="_Toc497222785"/>
      <w:r>
        <w:t>Asignatura</w:t>
      </w:r>
      <w:bookmarkEnd w:id="41"/>
    </w:p>
    <w:p w:rsidR="00B93BA1" w:rsidRDefault="00B93BA1" w:rsidP="00EF5F13">
      <w:pPr>
        <w:pStyle w:val="Ttulo3"/>
      </w:pPr>
      <w:bookmarkStart w:id="42" w:name="_Toc497222786"/>
      <w:r>
        <w:t>Descripción</w:t>
      </w:r>
      <w:bookmarkEnd w:id="42"/>
    </w:p>
    <w:p w:rsidR="00B93BA1" w:rsidRDefault="008746F5" w:rsidP="0068276A">
      <w:pPr>
        <w:tabs>
          <w:tab w:val="left" w:pos="1365"/>
        </w:tabs>
      </w:pPr>
      <w:r>
        <w:t>Este objeto representa a una asignatura. Se corresponde a la asignatura de la base de datos.</w:t>
      </w:r>
    </w:p>
    <w:p w:rsidR="00B93BA1" w:rsidRDefault="00B93BA1" w:rsidP="001D3605">
      <w:pPr>
        <w:pStyle w:val="Ttulo3"/>
        <w:spacing w:after="240"/>
      </w:pPr>
      <w:bookmarkStart w:id="43" w:name="_Toc497222787"/>
      <w:r>
        <w:t>Atributos</w:t>
      </w:r>
      <w:bookmarkEnd w:id="43"/>
    </w:p>
    <w:tbl>
      <w:tblPr>
        <w:tblStyle w:val="Tablaconcuadrcula"/>
        <w:tblW w:w="0" w:type="auto"/>
        <w:tblInd w:w="357" w:type="dxa"/>
        <w:tblLook w:val="04A0" w:firstRow="1" w:lastRow="0" w:firstColumn="1" w:lastColumn="0" w:noHBand="0" w:noVBand="1"/>
      </w:tblPr>
      <w:tblGrid>
        <w:gridCol w:w="1471"/>
        <w:gridCol w:w="6892"/>
      </w:tblGrid>
      <w:tr w:rsidR="00047CFD" w:rsidTr="004B3251">
        <w:trPr>
          <w:trHeight w:val="454"/>
        </w:trPr>
        <w:tc>
          <w:tcPr>
            <w:tcW w:w="1471" w:type="dxa"/>
            <w:shd w:val="clear" w:color="auto" w:fill="D9D9D9" w:themeFill="background1" w:themeFillShade="D9"/>
            <w:vAlign w:val="center"/>
          </w:tcPr>
          <w:p w:rsidR="00047CFD" w:rsidRPr="001F116C" w:rsidRDefault="00047CFD" w:rsidP="00DC1C63">
            <w:pPr>
              <w:ind w:left="0" w:firstLine="0"/>
              <w:jc w:val="center"/>
              <w:rPr>
                <w:b/>
              </w:rPr>
            </w:pPr>
            <w:r w:rsidRPr="001F116C">
              <w:rPr>
                <w:b/>
              </w:rPr>
              <w:t>Nombre</w:t>
            </w:r>
          </w:p>
        </w:tc>
        <w:tc>
          <w:tcPr>
            <w:tcW w:w="6892" w:type="dxa"/>
            <w:shd w:val="clear" w:color="auto" w:fill="D9D9D9" w:themeFill="background1" w:themeFillShade="D9"/>
            <w:vAlign w:val="center"/>
          </w:tcPr>
          <w:p w:rsidR="00047CFD" w:rsidRPr="001F116C" w:rsidRDefault="00047CFD" w:rsidP="00DC1C63">
            <w:pPr>
              <w:ind w:left="0" w:firstLine="0"/>
              <w:jc w:val="center"/>
              <w:rPr>
                <w:b/>
              </w:rPr>
            </w:pPr>
            <w:r w:rsidRPr="001F116C">
              <w:rPr>
                <w:b/>
              </w:rPr>
              <w:t>Descripción</w:t>
            </w:r>
          </w:p>
        </w:tc>
      </w:tr>
      <w:tr w:rsidR="00047CFD" w:rsidTr="004B3251">
        <w:trPr>
          <w:trHeight w:val="283"/>
        </w:trPr>
        <w:tc>
          <w:tcPr>
            <w:tcW w:w="1471" w:type="dxa"/>
            <w:vAlign w:val="center"/>
          </w:tcPr>
          <w:p w:rsidR="00047CFD" w:rsidRDefault="00BF6C28" w:rsidP="00DC1C63">
            <w:pPr>
              <w:ind w:left="0" w:firstLine="0"/>
            </w:pPr>
            <w:r>
              <w:t>Identificador</w:t>
            </w:r>
          </w:p>
        </w:tc>
        <w:tc>
          <w:tcPr>
            <w:tcW w:w="6892" w:type="dxa"/>
          </w:tcPr>
          <w:p w:rsidR="00047CFD" w:rsidRDefault="00BF6C28" w:rsidP="00DC1C63">
            <w:pPr>
              <w:jc w:val="both"/>
            </w:pPr>
            <w:r>
              <w:t>Identificador de la clase. Corresponde con la clave primaria de la tabla “Asignatura” en la base de datos.</w:t>
            </w:r>
            <w:r w:rsidR="00AA5105">
              <w:t xml:space="preserve"> Es un atributo numérico y privado.</w:t>
            </w:r>
          </w:p>
        </w:tc>
      </w:tr>
      <w:tr w:rsidR="00BF6C28" w:rsidTr="004B3251">
        <w:trPr>
          <w:trHeight w:val="283"/>
        </w:trPr>
        <w:tc>
          <w:tcPr>
            <w:tcW w:w="1471" w:type="dxa"/>
            <w:vAlign w:val="center"/>
          </w:tcPr>
          <w:p w:rsidR="00BF6C28" w:rsidRDefault="00BF6C28" w:rsidP="00DC1C63">
            <w:pPr>
              <w:ind w:left="0" w:firstLine="0"/>
            </w:pPr>
            <w:r>
              <w:t>Nombre</w:t>
            </w:r>
          </w:p>
        </w:tc>
        <w:tc>
          <w:tcPr>
            <w:tcW w:w="6892" w:type="dxa"/>
          </w:tcPr>
          <w:p w:rsidR="00BF6C28" w:rsidRDefault="00BF6C28" w:rsidP="00DC1C63">
            <w:pPr>
              <w:jc w:val="both"/>
            </w:pPr>
            <w:r>
              <w:t>Nombre de la asignatura. Es un atributo</w:t>
            </w:r>
            <w:r w:rsidR="005F1A04">
              <w:t xml:space="preserve"> de texto</w:t>
            </w:r>
            <w:r>
              <w:t xml:space="preserve"> privado que debe ser accedido a través de los métodos públicos.</w:t>
            </w:r>
          </w:p>
        </w:tc>
      </w:tr>
      <w:tr w:rsidR="004B3251" w:rsidTr="004B3251">
        <w:trPr>
          <w:trHeight w:val="283"/>
        </w:trPr>
        <w:tc>
          <w:tcPr>
            <w:tcW w:w="1471" w:type="dxa"/>
            <w:vAlign w:val="center"/>
          </w:tcPr>
          <w:p w:rsidR="004B3251" w:rsidRDefault="004B3251" w:rsidP="00DC1C63">
            <w:pPr>
              <w:ind w:left="0" w:firstLine="0"/>
            </w:pPr>
            <w:r>
              <w:t>Datos</w:t>
            </w:r>
          </w:p>
        </w:tc>
        <w:tc>
          <w:tcPr>
            <w:tcW w:w="6892" w:type="dxa"/>
          </w:tcPr>
          <w:p w:rsidR="004B3251" w:rsidRDefault="004B3251" w:rsidP="00DC1C63">
            <w:pPr>
              <w:jc w:val="both"/>
            </w:pPr>
            <w:r>
              <w:t>Un atributo privado que se utiliza para obtener el resultado de las consultas con la base de datos. Este atributo es utilizado solamente en el ámbito de esta clase, por lo que no requiere métodos para obtenerlo o modificarlo.</w:t>
            </w:r>
          </w:p>
        </w:tc>
      </w:tr>
    </w:tbl>
    <w:p w:rsidR="00B93BA1" w:rsidRDefault="00B93BA1" w:rsidP="0053690A">
      <w:pPr>
        <w:tabs>
          <w:tab w:val="left" w:pos="1365"/>
        </w:tabs>
        <w:ind w:left="0" w:firstLine="0"/>
      </w:pPr>
    </w:p>
    <w:p w:rsidR="00B93BA1" w:rsidRDefault="00B93BA1" w:rsidP="001D3605">
      <w:pPr>
        <w:pStyle w:val="Ttulo3"/>
        <w:spacing w:after="240"/>
      </w:pPr>
      <w:bookmarkStart w:id="44" w:name="_Toc497222788"/>
      <w:r>
        <w:t>Métodos</w:t>
      </w:r>
      <w:bookmarkEnd w:id="44"/>
    </w:p>
    <w:p w:rsidR="00132763" w:rsidRDefault="00132763" w:rsidP="00132763">
      <w:pPr>
        <w:jc w:val="both"/>
      </w:pPr>
      <w:r>
        <w:t xml:space="preserve">A continuación se establecen el conjunto de métodos que contiene una Asignatura. Se debe aclarar que para cada atributo se establece el correspondiente </w:t>
      </w:r>
      <w:proofErr w:type="spellStart"/>
      <w:r>
        <w:t>Getter</w:t>
      </w:r>
      <w:proofErr w:type="spellEnd"/>
      <w:r>
        <w:t xml:space="preserve"> y Setter.</w:t>
      </w:r>
    </w:p>
    <w:p w:rsidR="00132763" w:rsidRPr="00132763" w:rsidRDefault="00132763" w:rsidP="00132763"/>
    <w:tbl>
      <w:tblPr>
        <w:tblStyle w:val="Tablaconcuadrcula"/>
        <w:tblW w:w="0" w:type="auto"/>
        <w:tblInd w:w="357" w:type="dxa"/>
        <w:tblLook w:val="04A0" w:firstRow="1" w:lastRow="0" w:firstColumn="1" w:lastColumn="0" w:noHBand="0" w:noVBand="1"/>
      </w:tblPr>
      <w:tblGrid>
        <w:gridCol w:w="1865"/>
        <w:gridCol w:w="6498"/>
      </w:tblGrid>
      <w:tr w:rsidR="0053690A" w:rsidTr="00132763">
        <w:trPr>
          <w:trHeight w:val="454"/>
        </w:trPr>
        <w:tc>
          <w:tcPr>
            <w:tcW w:w="1865" w:type="dxa"/>
            <w:shd w:val="clear" w:color="auto" w:fill="D9D9D9" w:themeFill="background1" w:themeFillShade="D9"/>
            <w:vAlign w:val="center"/>
          </w:tcPr>
          <w:p w:rsidR="0053690A" w:rsidRPr="001F116C" w:rsidRDefault="0053690A" w:rsidP="00DC1C63">
            <w:pPr>
              <w:ind w:left="0" w:firstLine="0"/>
              <w:jc w:val="center"/>
              <w:rPr>
                <w:b/>
              </w:rPr>
            </w:pPr>
            <w:r w:rsidRPr="001F116C">
              <w:rPr>
                <w:b/>
              </w:rPr>
              <w:t>Nombre</w:t>
            </w:r>
          </w:p>
        </w:tc>
        <w:tc>
          <w:tcPr>
            <w:tcW w:w="6498" w:type="dxa"/>
            <w:shd w:val="clear" w:color="auto" w:fill="D9D9D9" w:themeFill="background1" w:themeFillShade="D9"/>
            <w:vAlign w:val="center"/>
          </w:tcPr>
          <w:p w:rsidR="0053690A" w:rsidRPr="001F116C" w:rsidRDefault="0053690A" w:rsidP="00DC1C63">
            <w:pPr>
              <w:ind w:left="0" w:firstLine="0"/>
              <w:jc w:val="center"/>
              <w:rPr>
                <w:b/>
              </w:rPr>
            </w:pPr>
            <w:r w:rsidRPr="001F116C">
              <w:rPr>
                <w:b/>
              </w:rPr>
              <w:t>Descripción</w:t>
            </w:r>
          </w:p>
        </w:tc>
      </w:tr>
      <w:tr w:rsidR="0053690A" w:rsidTr="00132763">
        <w:trPr>
          <w:trHeight w:val="283"/>
        </w:trPr>
        <w:tc>
          <w:tcPr>
            <w:tcW w:w="1865" w:type="dxa"/>
            <w:vAlign w:val="center"/>
          </w:tcPr>
          <w:p w:rsidR="0053690A" w:rsidRDefault="0053690A" w:rsidP="00DC1C63">
            <w:pPr>
              <w:ind w:left="0" w:firstLine="0"/>
            </w:pPr>
            <w:r>
              <w:t xml:space="preserve">Constructor </w:t>
            </w:r>
          </w:p>
        </w:tc>
        <w:tc>
          <w:tcPr>
            <w:tcW w:w="6498" w:type="dxa"/>
          </w:tcPr>
          <w:p w:rsidR="0053690A" w:rsidRDefault="0053690A" w:rsidP="0053690A">
            <w:pPr>
              <w:jc w:val="both"/>
            </w:pPr>
            <w:r>
              <w:t>Contiene el constructor de la clase asignatura.</w:t>
            </w:r>
            <w:r w:rsidR="00132763">
              <w:t xml:space="preserve"> Se puede indicar el identificador de asignatura para obtener la información desde la base de datos. En caso que no se indique, se crea el objeto con los atributos nulos.</w:t>
            </w:r>
          </w:p>
        </w:tc>
      </w:tr>
      <w:tr w:rsidR="0053690A" w:rsidTr="00132763">
        <w:trPr>
          <w:trHeight w:val="283"/>
        </w:trPr>
        <w:tc>
          <w:tcPr>
            <w:tcW w:w="1865" w:type="dxa"/>
            <w:vAlign w:val="center"/>
          </w:tcPr>
          <w:p w:rsidR="0053690A" w:rsidRDefault="0053690A" w:rsidP="00DC1C63">
            <w:pPr>
              <w:ind w:left="0" w:firstLine="0"/>
            </w:pPr>
            <w:r>
              <w:t xml:space="preserve">Crear </w:t>
            </w:r>
          </w:p>
        </w:tc>
        <w:tc>
          <w:tcPr>
            <w:tcW w:w="6498" w:type="dxa"/>
          </w:tcPr>
          <w:p w:rsidR="0053690A" w:rsidRDefault="0053690A" w:rsidP="0053690A">
            <w:pPr>
              <w:jc w:val="both"/>
            </w:pPr>
            <w:r>
              <w:t xml:space="preserve">Se crea una nueva </w:t>
            </w:r>
            <w:r w:rsidR="00132763">
              <w:t>asignatura</w:t>
            </w:r>
            <w:r>
              <w:t xml:space="preserve"> y se almacena en la base de datos. Se requiere el nombre de la nueva asignatura. Para ello se debe verificar que la misma no exista.</w:t>
            </w:r>
          </w:p>
        </w:tc>
      </w:tr>
      <w:tr w:rsidR="0053690A" w:rsidTr="00132763">
        <w:trPr>
          <w:trHeight w:val="283"/>
        </w:trPr>
        <w:tc>
          <w:tcPr>
            <w:tcW w:w="1865" w:type="dxa"/>
            <w:vAlign w:val="center"/>
          </w:tcPr>
          <w:p w:rsidR="0053690A" w:rsidRDefault="0053690A" w:rsidP="00DC1C63">
            <w:pPr>
              <w:ind w:left="0" w:firstLine="0"/>
            </w:pPr>
            <w:r>
              <w:t>Borrar</w:t>
            </w:r>
          </w:p>
        </w:tc>
        <w:tc>
          <w:tcPr>
            <w:tcW w:w="6498" w:type="dxa"/>
          </w:tcPr>
          <w:p w:rsidR="0053690A" w:rsidRDefault="0053690A" w:rsidP="00E21175">
            <w:pPr>
              <w:jc w:val="both"/>
            </w:pPr>
            <w:r>
              <w:t xml:space="preserve">Se elimina una determinada </w:t>
            </w:r>
            <w:r w:rsidR="00E21175">
              <w:t>asignatura</w:t>
            </w:r>
            <w:r>
              <w:t xml:space="preserve"> de la base de datos.</w:t>
            </w:r>
            <w:r w:rsidR="00132763">
              <w:t xml:space="preserve"> Para ello se debe recibir el identificador de la asignatura.</w:t>
            </w:r>
          </w:p>
        </w:tc>
      </w:tr>
      <w:tr w:rsidR="0053690A" w:rsidTr="00132763">
        <w:trPr>
          <w:trHeight w:val="283"/>
        </w:trPr>
        <w:tc>
          <w:tcPr>
            <w:tcW w:w="1865" w:type="dxa"/>
            <w:vAlign w:val="center"/>
          </w:tcPr>
          <w:p w:rsidR="0053690A" w:rsidRDefault="00132763" w:rsidP="00DC1C63">
            <w:pPr>
              <w:ind w:left="0" w:firstLine="0"/>
            </w:pPr>
            <w:r>
              <w:t>Buscar</w:t>
            </w:r>
          </w:p>
        </w:tc>
        <w:tc>
          <w:tcPr>
            <w:tcW w:w="6498" w:type="dxa"/>
          </w:tcPr>
          <w:p w:rsidR="0053690A" w:rsidRDefault="0053690A" w:rsidP="00DC1C63">
            <w:pPr>
              <w:jc w:val="both"/>
            </w:pPr>
            <w:r>
              <w:t xml:space="preserve">Se </w:t>
            </w:r>
            <w:r w:rsidR="00132763">
              <w:t xml:space="preserve">busca y </w:t>
            </w:r>
            <w:r>
              <w:t>obtienen l</w:t>
            </w:r>
            <w:r w:rsidR="00E21175">
              <w:t>os datos de una determinada asignatura</w:t>
            </w:r>
            <w:r>
              <w:t xml:space="preserve">. </w:t>
            </w:r>
            <w:r w:rsidR="00274EF9">
              <w:t xml:space="preserve">Cuando se encuentra la información se actualizan los atributos del objeto. </w:t>
            </w:r>
            <w:r w:rsidR="00274EF9">
              <w:lastRenderedPageBreak/>
              <w:t xml:space="preserve">En caso contrario se </w:t>
            </w:r>
            <w:r w:rsidR="0030166C">
              <w:t>colocan los atributos nulos.</w:t>
            </w:r>
          </w:p>
        </w:tc>
      </w:tr>
      <w:tr w:rsidR="0053690A" w:rsidTr="00132763">
        <w:trPr>
          <w:trHeight w:val="283"/>
        </w:trPr>
        <w:tc>
          <w:tcPr>
            <w:tcW w:w="1865" w:type="dxa"/>
            <w:vAlign w:val="center"/>
          </w:tcPr>
          <w:p w:rsidR="0053690A" w:rsidRDefault="0053690A" w:rsidP="00DC1C63">
            <w:pPr>
              <w:ind w:left="0" w:firstLine="0"/>
            </w:pPr>
            <w:r>
              <w:lastRenderedPageBreak/>
              <w:t>Modificar</w:t>
            </w:r>
          </w:p>
        </w:tc>
        <w:tc>
          <w:tcPr>
            <w:tcW w:w="6498" w:type="dxa"/>
          </w:tcPr>
          <w:p w:rsidR="0053690A" w:rsidRDefault="0053690A" w:rsidP="00DC1C63">
            <w:pPr>
              <w:jc w:val="both"/>
            </w:pPr>
            <w:r>
              <w:t>Se modifica la inf</w:t>
            </w:r>
            <w:r w:rsidR="00E21175">
              <w:t>ormación correspondiente a la asignatura</w:t>
            </w:r>
            <w:r>
              <w:t xml:space="preserve"> en la base de datos.</w:t>
            </w:r>
            <w:r w:rsidR="0030166C">
              <w:t xml:space="preserve">  Se requiere del identificador de asignatura y la nueva información. </w:t>
            </w:r>
          </w:p>
        </w:tc>
      </w:tr>
    </w:tbl>
    <w:p w:rsidR="00B93BA1" w:rsidRDefault="00437DA3" w:rsidP="00DF0601">
      <w:pPr>
        <w:pStyle w:val="Ttulo2"/>
      </w:pPr>
      <w:bookmarkStart w:id="45" w:name="_Toc497222789"/>
      <w:r>
        <w:t>Carrera</w:t>
      </w:r>
      <w:bookmarkEnd w:id="45"/>
    </w:p>
    <w:p w:rsidR="00DF0601" w:rsidRDefault="00DF0601" w:rsidP="00DF0601">
      <w:pPr>
        <w:pStyle w:val="Ttulo3"/>
      </w:pPr>
      <w:bookmarkStart w:id="46" w:name="_Toc497222790"/>
      <w:r>
        <w:t>Descripción</w:t>
      </w:r>
      <w:bookmarkEnd w:id="46"/>
    </w:p>
    <w:p w:rsidR="00DF0601" w:rsidRDefault="00AF4D5F" w:rsidP="00AF4D5F">
      <w:pPr>
        <w:tabs>
          <w:tab w:val="left" w:pos="1365"/>
        </w:tabs>
        <w:jc w:val="both"/>
      </w:pPr>
      <w:r>
        <w:t>Este objeto representa a una carrera. Una carrera contiene una o muchas asignaturas dependiendo el año. Este objeto contendrá la lógica necesaria para operar con la base de datos según los métodos correspondientes.</w:t>
      </w:r>
    </w:p>
    <w:p w:rsidR="00DF0601" w:rsidRDefault="00DF0601" w:rsidP="00A609E8">
      <w:pPr>
        <w:pStyle w:val="Ttulo3"/>
        <w:spacing w:after="240"/>
      </w:pPr>
      <w:bookmarkStart w:id="47" w:name="_Toc497222791"/>
      <w:r>
        <w:t>Atributos</w:t>
      </w:r>
      <w:bookmarkEnd w:id="47"/>
    </w:p>
    <w:tbl>
      <w:tblPr>
        <w:tblStyle w:val="Tablaconcuadrcula"/>
        <w:tblW w:w="0" w:type="auto"/>
        <w:tblInd w:w="357" w:type="dxa"/>
        <w:tblLook w:val="04A0" w:firstRow="1" w:lastRow="0" w:firstColumn="1" w:lastColumn="0" w:noHBand="0" w:noVBand="1"/>
      </w:tblPr>
      <w:tblGrid>
        <w:gridCol w:w="1075"/>
        <w:gridCol w:w="7288"/>
      </w:tblGrid>
      <w:tr w:rsidR="007D1477" w:rsidTr="00F70D79">
        <w:trPr>
          <w:trHeight w:val="454"/>
        </w:trPr>
        <w:tc>
          <w:tcPr>
            <w:tcW w:w="1075" w:type="dxa"/>
            <w:shd w:val="clear" w:color="auto" w:fill="D9D9D9" w:themeFill="background1" w:themeFillShade="D9"/>
            <w:vAlign w:val="center"/>
          </w:tcPr>
          <w:p w:rsidR="007D1477" w:rsidRPr="001F116C" w:rsidRDefault="007D1477" w:rsidP="007D1477">
            <w:pPr>
              <w:ind w:left="0" w:firstLine="0"/>
              <w:jc w:val="center"/>
              <w:rPr>
                <w:b/>
              </w:rPr>
            </w:pPr>
            <w:r w:rsidRPr="001F116C">
              <w:rPr>
                <w:b/>
              </w:rPr>
              <w:t>Nombre</w:t>
            </w:r>
          </w:p>
        </w:tc>
        <w:tc>
          <w:tcPr>
            <w:tcW w:w="7288" w:type="dxa"/>
            <w:shd w:val="clear" w:color="auto" w:fill="D9D9D9" w:themeFill="background1" w:themeFillShade="D9"/>
            <w:vAlign w:val="center"/>
          </w:tcPr>
          <w:p w:rsidR="007D1477" w:rsidRPr="001F116C" w:rsidRDefault="007D1477" w:rsidP="007D1477">
            <w:pPr>
              <w:ind w:left="0" w:firstLine="0"/>
              <w:jc w:val="center"/>
              <w:rPr>
                <w:b/>
              </w:rPr>
            </w:pPr>
            <w:r w:rsidRPr="001F116C">
              <w:rPr>
                <w:b/>
              </w:rPr>
              <w:t>Descripción</w:t>
            </w:r>
          </w:p>
        </w:tc>
      </w:tr>
      <w:tr w:rsidR="007D1477" w:rsidTr="00F70D79">
        <w:trPr>
          <w:trHeight w:val="283"/>
        </w:trPr>
        <w:tc>
          <w:tcPr>
            <w:tcW w:w="1075" w:type="dxa"/>
            <w:vAlign w:val="center"/>
          </w:tcPr>
          <w:p w:rsidR="007D1477" w:rsidRDefault="00807CCB" w:rsidP="007D1477">
            <w:pPr>
              <w:ind w:left="0" w:firstLine="0"/>
            </w:pPr>
            <w:r>
              <w:t>Código</w:t>
            </w:r>
          </w:p>
        </w:tc>
        <w:tc>
          <w:tcPr>
            <w:tcW w:w="7288" w:type="dxa"/>
          </w:tcPr>
          <w:p w:rsidR="007D1477" w:rsidRDefault="00807CCB" w:rsidP="00807CCB">
            <w:pPr>
              <w:tabs>
                <w:tab w:val="left" w:pos="904"/>
              </w:tabs>
              <w:jc w:val="both"/>
            </w:pPr>
            <w:r>
              <w:t>Código de la carrera. Es un atributo numérico privado que debe ser accedido a través de los métodos públicos.</w:t>
            </w:r>
            <w:r>
              <w:tab/>
            </w:r>
            <w:r>
              <w:tab/>
            </w:r>
          </w:p>
        </w:tc>
      </w:tr>
      <w:tr w:rsidR="00807CCB" w:rsidTr="00F70D79">
        <w:trPr>
          <w:trHeight w:val="283"/>
        </w:trPr>
        <w:tc>
          <w:tcPr>
            <w:tcW w:w="1075" w:type="dxa"/>
            <w:vAlign w:val="center"/>
          </w:tcPr>
          <w:p w:rsidR="00807CCB" w:rsidRDefault="00807CCB" w:rsidP="00807CCB">
            <w:pPr>
              <w:ind w:left="0" w:firstLine="0"/>
            </w:pPr>
            <w:r>
              <w:t>Nombre</w:t>
            </w:r>
          </w:p>
        </w:tc>
        <w:tc>
          <w:tcPr>
            <w:tcW w:w="7288" w:type="dxa"/>
          </w:tcPr>
          <w:p w:rsidR="00807CCB" w:rsidRDefault="00807CCB" w:rsidP="00307384">
            <w:pPr>
              <w:jc w:val="both"/>
            </w:pPr>
            <w:r>
              <w:t>Nombre de la carrera. Es un atributo</w:t>
            </w:r>
            <w:r w:rsidR="00307384">
              <w:t xml:space="preserve"> de texto </w:t>
            </w:r>
            <w:r>
              <w:t>privado que debe ser accedido a través de los métodos públicos.</w:t>
            </w:r>
          </w:p>
        </w:tc>
      </w:tr>
      <w:tr w:rsidR="00F70D79" w:rsidTr="00F70D79">
        <w:trPr>
          <w:trHeight w:val="283"/>
        </w:trPr>
        <w:tc>
          <w:tcPr>
            <w:tcW w:w="1075" w:type="dxa"/>
            <w:vAlign w:val="center"/>
          </w:tcPr>
          <w:p w:rsidR="00F70D79" w:rsidRDefault="00F70D79" w:rsidP="00807CCB">
            <w:pPr>
              <w:ind w:left="0" w:firstLine="0"/>
            </w:pPr>
            <w:r>
              <w:t>Datos</w:t>
            </w:r>
          </w:p>
        </w:tc>
        <w:tc>
          <w:tcPr>
            <w:tcW w:w="7288" w:type="dxa"/>
          </w:tcPr>
          <w:p w:rsidR="00F70D79" w:rsidRDefault="00F70D79" w:rsidP="00307384">
            <w:pPr>
              <w:jc w:val="both"/>
            </w:pPr>
            <w:r>
              <w:t>Un atributo privado que se utiliza para obtener el resultado de las consultas con la base de datos. Este atributo es utilizado solamente en el ámbito de esta clase, por lo que no requiere métodos para obtenerlo o modificarlo.</w:t>
            </w:r>
          </w:p>
        </w:tc>
      </w:tr>
    </w:tbl>
    <w:p w:rsidR="00DF0601" w:rsidRDefault="00DF0601" w:rsidP="0068276A">
      <w:pPr>
        <w:tabs>
          <w:tab w:val="left" w:pos="1365"/>
        </w:tabs>
      </w:pPr>
    </w:p>
    <w:p w:rsidR="00DF0601" w:rsidRDefault="00DF0601" w:rsidP="00C675D3">
      <w:pPr>
        <w:pStyle w:val="Ttulo3"/>
        <w:spacing w:after="240"/>
      </w:pPr>
      <w:bookmarkStart w:id="48" w:name="_Toc497222792"/>
      <w:r>
        <w:t>Métodos</w:t>
      </w:r>
      <w:bookmarkEnd w:id="48"/>
    </w:p>
    <w:p w:rsidR="00F70D79" w:rsidRDefault="00F70D79" w:rsidP="00F70D79">
      <w:pPr>
        <w:jc w:val="both"/>
      </w:pPr>
      <w:r>
        <w:t xml:space="preserve">A continuación se establecen el conjunto de métodos que contiene una Carrera. Se debe aclarar que para cada atributo se establece el correspondiente </w:t>
      </w:r>
      <w:proofErr w:type="spellStart"/>
      <w:r>
        <w:t>Getter</w:t>
      </w:r>
      <w:proofErr w:type="spellEnd"/>
      <w:r>
        <w:t xml:space="preserve"> y Setter. </w:t>
      </w:r>
    </w:p>
    <w:p w:rsidR="00F70D79" w:rsidRPr="00F70D79" w:rsidRDefault="00F70D79" w:rsidP="00F70D79"/>
    <w:tbl>
      <w:tblPr>
        <w:tblStyle w:val="Tablaconcuadrcula"/>
        <w:tblW w:w="0" w:type="auto"/>
        <w:tblInd w:w="357" w:type="dxa"/>
        <w:tblLook w:val="04A0" w:firstRow="1" w:lastRow="0" w:firstColumn="1" w:lastColumn="0" w:noHBand="0" w:noVBand="1"/>
      </w:tblPr>
      <w:tblGrid>
        <w:gridCol w:w="1436"/>
        <w:gridCol w:w="6927"/>
      </w:tblGrid>
      <w:tr w:rsidR="00C675D3" w:rsidTr="00F70D79">
        <w:trPr>
          <w:trHeight w:val="454"/>
        </w:trPr>
        <w:tc>
          <w:tcPr>
            <w:tcW w:w="1436" w:type="dxa"/>
            <w:shd w:val="clear" w:color="auto" w:fill="D9D9D9" w:themeFill="background1" w:themeFillShade="D9"/>
            <w:vAlign w:val="center"/>
          </w:tcPr>
          <w:p w:rsidR="00C675D3" w:rsidRPr="001F116C" w:rsidRDefault="00C675D3" w:rsidP="00AF2482">
            <w:pPr>
              <w:ind w:left="0" w:firstLine="0"/>
              <w:jc w:val="center"/>
              <w:rPr>
                <w:b/>
              </w:rPr>
            </w:pPr>
            <w:r w:rsidRPr="001F116C">
              <w:rPr>
                <w:b/>
              </w:rPr>
              <w:t>Nombre</w:t>
            </w:r>
          </w:p>
        </w:tc>
        <w:tc>
          <w:tcPr>
            <w:tcW w:w="6927" w:type="dxa"/>
            <w:shd w:val="clear" w:color="auto" w:fill="D9D9D9" w:themeFill="background1" w:themeFillShade="D9"/>
            <w:vAlign w:val="center"/>
          </w:tcPr>
          <w:p w:rsidR="00C675D3" w:rsidRPr="001F116C" w:rsidRDefault="00C675D3" w:rsidP="00AF2482">
            <w:pPr>
              <w:ind w:left="0" w:firstLine="0"/>
              <w:jc w:val="center"/>
              <w:rPr>
                <w:b/>
              </w:rPr>
            </w:pPr>
            <w:r w:rsidRPr="001F116C">
              <w:rPr>
                <w:b/>
              </w:rPr>
              <w:t>Descripción</w:t>
            </w:r>
          </w:p>
        </w:tc>
      </w:tr>
      <w:tr w:rsidR="00C675D3" w:rsidTr="00F70D79">
        <w:trPr>
          <w:trHeight w:val="283"/>
        </w:trPr>
        <w:tc>
          <w:tcPr>
            <w:tcW w:w="1436" w:type="dxa"/>
            <w:vAlign w:val="center"/>
          </w:tcPr>
          <w:p w:rsidR="00C675D3" w:rsidRDefault="00C675D3" w:rsidP="00AF2482">
            <w:pPr>
              <w:ind w:left="0" w:firstLine="0"/>
            </w:pPr>
            <w:r>
              <w:t xml:space="preserve">Constructor </w:t>
            </w:r>
          </w:p>
        </w:tc>
        <w:tc>
          <w:tcPr>
            <w:tcW w:w="6927" w:type="dxa"/>
          </w:tcPr>
          <w:p w:rsidR="00C675D3" w:rsidRDefault="00D452AA" w:rsidP="00F70D79">
            <w:pPr>
              <w:jc w:val="both"/>
            </w:pPr>
            <w:r>
              <w:t>Constructor de clase.</w:t>
            </w:r>
            <w:r w:rsidR="00F70D79">
              <w:t xml:space="preserve"> Se puede recibir el identificador de carrera para obtener la información desde la base de datos. En caso que no se indique, se crea el objeto con los atributos nulos.</w:t>
            </w:r>
          </w:p>
        </w:tc>
      </w:tr>
      <w:tr w:rsidR="00C675D3" w:rsidTr="00F70D79">
        <w:trPr>
          <w:trHeight w:val="283"/>
        </w:trPr>
        <w:tc>
          <w:tcPr>
            <w:tcW w:w="1436" w:type="dxa"/>
            <w:vAlign w:val="center"/>
          </w:tcPr>
          <w:p w:rsidR="00C675D3" w:rsidRDefault="00C675D3" w:rsidP="00AF2482">
            <w:pPr>
              <w:ind w:left="0" w:firstLine="0"/>
            </w:pPr>
            <w:r>
              <w:t xml:space="preserve">Crear </w:t>
            </w:r>
          </w:p>
        </w:tc>
        <w:tc>
          <w:tcPr>
            <w:tcW w:w="6927" w:type="dxa"/>
          </w:tcPr>
          <w:p w:rsidR="00C675D3" w:rsidRDefault="00C675D3" w:rsidP="00C675D3">
            <w:pPr>
              <w:jc w:val="both"/>
            </w:pPr>
            <w:r>
              <w:t>Se crea una nueva carrera y se almacena en la base de datos. Se requiere el código y nombre de la carrera</w:t>
            </w:r>
            <w:r w:rsidR="00F70D79">
              <w:t xml:space="preserve"> nueva</w:t>
            </w:r>
            <w:r>
              <w:t>.</w:t>
            </w:r>
            <w:r w:rsidR="00F70D79">
              <w:t xml:space="preserve"> Para realizar esto, se realiza una verificación para establecer que la carrera no exista. </w:t>
            </w:r>
          </w:p>
        </w:tc>
      </w:tr>
      <w:tr w:rsidR="00C675D3" w:rsidTr="00F70D79">
        <w:trPr>
          <w:trHeight w:val="283"/>
        </w:trPr>
        <w:tc>
          <w:tcPr>
            <w:tcW w:w="1436" w:type="dxa"/>
            <w:vAlign w:val="center"/>
          </w:tcPr>
          <w:p w:rsidR="00C675D3" w:rsidRDefault="00C675D3" w:rsidP="00AF2482">
            <w:pPr>
              <w:ind w:left="0" w:firstLine="0"/>
            </w:pPr>
            <w:r>
              <w:t>Borrar</w:t>
            </w:r>
          </w:p>
        </w:tc>
        <w:tc>
          <w:tcPr>
            <w:tcW w:w="6927" w:type="dxa"/>
          </w:tcPr>
          <w:p w:rsidR="00C675D3" w:rsidRDefault="00C675D3" w:rsidP="00C675D3">
            <w:pPr>
              <w:jc w:val="both"/>
            </w:pPr>
            <w:r>
              <w:t>Se elimina una determinada carrera de la base de datos.</w:t>
            </w:r>
            <w:r w:rsidR="00F70D79">
              <w:t xml:space="preserve"> Para ello se requiere saber el código de la carrera a eliminar.</w:t>
            </w:r>
          </w:p>
        </w:tc>
      </w:tr>
      <w:tr w:rsidR="00C675D3" w:rsidTr="00F70D79">
        <w:trPr>
          <w:trHeight w:val="283"/>
        </w:trPr>
        <w:tc>
          <w:tcPr>
            <w:tcW w:w="1436" w:type="dxa"/>
            <w:vAlign w:val="center"/>
          </w:tcPr>
          <w:p w:rsidR="00C675D3" w:rsidRDefault="00F70D79" w:rsidP="00AF2482">
            <w:pPr>
              <w:ind w:left="0" w:firstLine="0"/>
            </w:pPr>
            <w:r>
              <w:t>Buscar</w:t>
            </w:r>
          </w:p>
        </w:tc>
        <w:tc>
          <w:tcPr>
            <w:tcW w:w="6927" w:type="dxa"/>
          </w:tcPr>
          <w:p w:rsidR="00C675D3" w:rsidRDefault="00C675D3" w:rsidP="00C675D3">
            <w:pPr>
              <w:jc w:val="both"/>
            </w:pPr>
            <w:r>
              <w:t xml:space="preserve">Se </w:t>
            </w:r>
            <w:r w:rsidR="00F70D79">
              <w:t xml:space="preserve">busca y </w:t>
            </w:r>
            <w:r>
              <w:t xml:space="preserve">obtienen los datos de una determinada carrera. </w:t>
            </w:r>
            <w:r w:rsidR="00F70D79">
              <w:t>Para realizar esta búsqueda se utiliza el nombre de carrera. En todo caso, siempre se devuelve un solo objeto.</w:t>
            </w:r>
          </w:p>
        </w:tc>
      </w:tr>
      <w:tr w:rsidR="00C675D3" w:rsidTr="00F70D79">
        <w:trPr>
          <w:trHeight w:val="283"/>
        </w:trPr>
        <w:tc>
          <w:tcPr>
            <w:tcW w:w="1436" w:type="dxa"/>
            <w:vAlign w:val="center"/>
          </w:tcPr>
          <w:p w:rsidR="00C675D3" w:rsidRDefault="00C675D3" w:rsidP="00AF2482">
            <w:pPr>
              <w:ind w:left="0" w:firstLine="0"/>
            </w:pPr>
            <w:r>
              <w:t>Modificar</w:t>
            </w:r>
          </w:p>
        </w:tc>
        <w:tc>
          <w:tcPr>
            <w:tcW w:w="6927" w:type="dxa"/>
          </w:tcPr>
          <w:p w:rsidR="00C675D3" w:rsidRDefault="00C675D3" w:rsidP="00AF2482">
            <w:pPr>
              <w:jc w:val="both"/>
            </w:pPr>
            <w:r>
              <w:t>Se modifica la información correspondiente a la carrera en la base de datos.</w:t>
            </w:r>
            <w:r w:rsidR="00B705F1">
              <w:t xml:space="preserve"> Se requiere saber el código de la carrera y su nueva información (Nombre).</w:t>
            </w:r>
          </w:p>
        </w:tc>
      </w:tr>
    </w:tbl>
    <w:p w:rsidR="00C675D3" w:rsidRPr="00C675D3" w:rsidRDefault="00C675D3" w:rsidP="00C675D3"/>
    <w:p w:rsidR="00DF0601" w:rsidRDefault="00437DA3" w:rsidP="00437DA3">
      <w:pPr>
        <w:pStyle w:val="Ttulo2"/>
      </w:pPr>
      <w:bookmarkStart w:id="49" w:name="_Toc497222793"/>
      <w:r>
        <w:lastRenderedPageBreak/>
        <w:t>Clase</w:t>
      </w:r>
      <w:bookmarkEnd w:id="49"/>
    </w:p>
    <w:p w:rsidR="00437DA3" w:rsidRDefault="00437DA3" w:rsidP="00437DA3">
      <w:pPr>
        <w:pStyle w:val="Ttulo3"/>
      </w:pPr>
      <w:bookmarkStart w:id="50" w:name="_Toc497222794"/>
      <w:r>
        <w:t>Descripción</w:t>
      </w:r>
      <w:bookmarkEnd w:id="50"/>
    </w:p>
    <w:p w:rsidR="00D37417" w:rsidRPr="00D37417" w:rsidRDefault="00213D87" w:rsidP="00213D87">
      <w:pPr>
        <w:jc w:val="both"/>
      </w:pPr>
      <w:r>
        <w:t>Una clase se relaciona con asignaturas y carreras. Una clase corresponde a una asignatura dentro de una determinada carrera. Este objeto contiene los atributos correspondientes a la tabla Clase de la base de datos. Además, tiene los métodos necesarios para crear, borrar, modificar y buscar una determinada clase.</w:t>
      </w:r>
    </w:p>
    <w:p w:rsidR="00437DA3" w:rsidRDefault="00437DA3" w:rsidP="00614317">
      <w:pPr>
        <w:pStyle w:val="Ttulo3"/>
        <w:spacing w:after="240"/>
      </w:pPr>
      <w:bookmarkStart w:id="51" w:name="_Toc497222795"/>
      <w:r>
        <w:t>Atributos</w:t>
      </w:r>
      <w:bookmarkEnd w:id="51"/>
    </w:p>
    <w:tbl>
      <w:tblPr>
        <w:tblStyle w:val="Tablaconcuadrcula"/>
        <w:tblW w:w="0" w:type="auto"/>
        <w:tblInd w:w="357" w:type="dxa"/>
        <w:tblLook w:val="04A0" w:firstRow="1" w:lastRow="0" w:firstColumn="1" w:lastColumn="0" w:noHBand="0" w:noVBand="1"/>
      </w:tblPr>
      <w:tblGrid>
        <w:gridCol w:w="1471"/>
        <w:gridCol w:w="6892"/>
      </w:tblGrid>
      <w:tr w:rsidR="00614317" w:rsidTr="008030DE">
        <w:trPr>
          <w:trHeight w:val="454"/>
        </w:trPr>
        <w:tc>
          <w:tcPr>
            <w:tcW w:w="1471" w:type="dxa"/>
            <w:shd w:val="clear" w:color="auto" w:fill="D9D9D9" w:themeFill="background1" w:themeFillShade="D9"/>
            <w:vAlign w:val="center"/>
          </w:tcPr>
          <w:p w:rsidR="00614317" w:rsidRPr="001F116C" w:rsidRDefault="00614317" w:rsidP="00AF2482">
            <w:pPr>
              <w:ind w:left="0" w:firstLine="0"/>
              <w:jc w:val="center"/>
              <w:rPr>
                <w:b/>
              </w:rPr>
            </w:pPr>
            <w:r w:rsidRPr="001F116C">
              <w:rPr>
                <w:b/>
              </w:rPr>
              <w:t>Nombre</w:t>
            </w:r>
          </w:p>
        </w:tc>
        <w:tc>
          <w:tcPr>
            <w:tcW w:w="6892" w:type="dxa"/>
            <w:shd w:val="clear" w:color="auto" w:fill="D9D9D9" w:themeFill="background1" w:themeFillShade="D9"/>
            <w:vAlign w:val="center"/>
          </w:tcPr>
          <w:p w:rsidR="00614317" w:rsidRPr="001F116C" w:rsidRDefault="00614317" w:rsidP="00AF2482">
            <w:pPr>
              <w:ind w:left="0" w:firstLine="0"/>
              <w:jc w:val="center"/>
              <w:rPr>
                <w:b/>
              </w:rPr>
            </w:pPr>
            <w:r w:rsidRPr="001F116C">
              <w:rPr>
                <w:b/>
              </w:rPr>
              <w:t>Descripción</w:t>
            </w:r>
          </w:p>
        </w:tc>
      </w:tr>
      <w:tr w:rsidR="00614317" w:rsidTr="008030DE">
        <w:trPr>
          <w:trHeight w:val="283"/>
        </w:trPr>
        <w:tc>
          <w:tcPr>
            <w:tcW w:w="1471" w:type="dxa"/>
            <w:vAlign w:val="center"/>
          </w:tcPr>
          <w:p w:rsidR="00614317" w:rsidRDefault="00A10BF9" w:rsidP="00AF2482">
            <w:pPr>
              <w:ind w:left="0" w:firstLine="0"/>
            </w:pPr>
            <w:r>
              <w:t>Identificador</w:t>
            </w:r>
          </w:p>
        </w:tc>
        <w:tc>
          <w:tcPr>
            <w:tcW w:w="6892" w:type="dxa"/>
          </w:tcPr>
          <w:p w:rsidR="00614317" w:rsidRDefault="00614317" w:rsidP="00614317">
            <w:pPr>
              <w:tabs>
                <w:tab w:val="left" w:pos="904"/>
              </w:tabs>
              <w:jc w:val="both"/>
            </w:pPr>
            <w:r>
              <w:t xml:space="preserve">Identificador de la clase. Se corresponde con la clave primaria en la base de datos. Es un atributo </w:t>
            </w:r>
            <w:r w:rsidR="00707A1A">
              <w:t>numérico</w:t>
            </w:r>
            <w:r>
              <w:t>.</w:t>
            </w:r>
            <w:r>
              <w:tab/>
            </w:r>
          </w:p>
        </w:tc>
      </w:tr>
      <w:tr w:rsidR="00614317" w:rsidTr="008030DE">
        <w:trPr>
          <w:trHeight w:val="283"/>
        </w:trPr>
        <w:tc>
          <w:tcPr>
            <w:tcW w:w="1471" w:type="dxa"/>
            <w:vAlign w:val="center"/>
          </w:tcPr>
          <w:p w:rsidR="00614317" w:rsidRDefault="00614317" w:rsidP="00AF2482">
            <w:pPr>
              <w:ind w:left="0" w:firstLine="0"/>
            </w:pPr>
            <w:r>
              <w:t>Día</w:t>
            </w:r>
          </w:p>
        </w:tc>
        <w:tc>
          <w:tcPr>
            <w:tcW w:w="6892" w:type="dxa"/>
          </w:tcPr>
          <w:p w:rsidR="00614317" w:rsidRDefault="00002872" w:rsidP="00002872">
            <w:pPr>
              <w:jc w:val="both"/>
            </w:pPr>
            <w:r>
              <w:t>Atributo numérico privado que c</w:t>
            </w:r>
            <w:r w:rsidR="00707A1A">
              <w:t xml:space="preserve">orresponde al día de la semana en el que se dicta </w:t>
            </w:r>
            <w:r>
              <w:t>la clase. Los valores posibles son 1, 2, 3, 4, 5 o 6.</w:t>
            </w:r>
          </w:p>
        </w:tc>
      </w:tr>
      <w:tr w:rsidR="00614317" w:rsidTr="008030DE">
        <w:trPr>
          <w:trHeight w:val="283"/>
        </w:trPr>
        <w:tc>
          <w:tcPr>
            <w:tcW w:w="1471" w:type="dxa"/>
            <w:vAlign w:val="center"/>
          </w:tcPr>
          <w:p w:rsidR="00614317" w:rsidRDefault="00614317" w:rsidP="00AF2482">
            <w:pPr>
              <w:ind w:left="0" w:firstLine="0"/>
            </w:pPr>
            <w:r>
              <w:t>Desde</w:t>
            </w:r>
          </w:p>
        </w:tc>
        <w:tc>
          <w:tcPr>
            <w:tcW w:w="6892" w:type="dxa"/>
          </w:tcPr>
          <w:p w:rsidR="00614317" w:rsidRDefault="00002872" w:rsidP="00AF2482">
            <w:pPr>
              <w:jc w:val="both"/>
            </w:pPr>
            <w:r>
              <w:t>Atributo de texto privado que representa el h</w:t>
            </w:r>
            <w:r w:rsidR="00DA7E33">
              <w:t xml:space="preserve">orario desde que comienza la clase. </w:t>
            </w:r>
            <w:r w:rsidR="00A10BF9">
              <w:t>Tiene el formato HH:MM</w:t>
            </w:r>
          </w:p>
        </w:tc>
      </w:tr>
      <w:tr w:rsidR="00614317" w:rsidTr="008030DE">
        <w:trPr>
          <w:trHeight w:val="283"/>
        </w:trPr>
        <w:tc>
          <w:tcPr>
            <w:tcW w:w="1471" w:type="dxa"/>
            <w:vAlign w:val="center"/>
          </w:tcPr>
          <w:p w:rsidR="00614317" w:rsidRDefault="00614317" w:rsidP="00AF2482">
            <w:pPr>
              <w:ind w:left="0" w:firstLine="0"/>
            </w:pPr>
            <w:r>
              <w:t>Hasta</w:t>
            </w:r>
          </w:p>
        </w:tc>
        <w:tc>
          <w:tcPr>
            <w:tcW w:w="6892" w:type="dxa"/>
          </w:tcPr>
          <w:p w:rsidR="00614317" w:rsidRDefault="00002872" w:rsidP="00AF2482">
            <w:pPr>
              <w:jc w:val="both"/>
            </w:pPr>
            <w:r>
              <w:t>Atributo de texto privado que representa el h</w:t>
            </w:r>
            <w:r w:rsidR="00DA7E33">
              <w:t>orario a la que finaliza la clase.</w:t>
            </w:r>
            <w:r w:rsidR="00A10BF9">
              <w:t xml:space="preserve"> Tiene el formato HH:MM</w:t>
            </w:r>
          </w:p>
        </w:tc>
      </w:tr>
      <w:tr w:rsidR="00002872" w:rsidTr="008030DE">
        <w:trPr>
          <w:trHeight w:val="283"/>
        </w:trPr>
        <w:tc>
          <w:tcPr>
            <w:tcW w:w="1471" w:type="dxa"/>
            <w:vAlign w:val="center"/>
          </w:tcPr>
          <w:p w:rsidR="00002872" w:rsidRDefault="00002872" w:rsidP="00AF2482">
            <w:pPr>
              <w:ind w:left="0" w:firstLine="0"/>
            </w:pPr>
            <w:r>
              <w:t>Aula</w:t>
            </w:r>
          </w:p>
        </w:tc>
        <w:tc>
          <w:tcPr>
            <w:tcW w:w="6892" w:type="dxa"/>
          </w:tcPr>
          <w:p w:rsidR="00002872" w:rsidRDefault="008030DE" w:rsidP="00AF2482">
            <w:pPr>
              <w:jc w:val="both"/>
            </w:pPr>
            <w:r>
              <w:t xml:space="preserve">Un atributo de tipo Aula. </w:t>
            </w:r>
          </w:p>
        </w:tc>
      </w:tr>
      <w:tr w:rsidR="00002872" w:rsidTr="008030DE">
        <w:trPr>
          <w:trHeight w:val="283"/>
        </w:trPr>
        <w:tc>
          <w:tcPr>
            <w:tcW w:w="1471" w:type="dxa"/>
            <w:vAlign w:val="center"/>
          </w:tcPr>
          <w:p w:rsidR="00002872" w:rsidRDefault="00002872" w:rsidP="00AF2482">
            <w:pPr>
              <w:ind w:left="0" w:firstLine="0"/>
            </w:pPr>
            <w:r>
              <w:t>Datos</w:t>
            </w:r>
          </w:p>
        </w:tc>
        <w:tc>
          <w:tcPr>
            <w:tcW w:w="6892" w:type="dxa"/>
          </w:tcPr>
          <w:p w:rsidR="00002872" w:rsidRDefault="008030DE" w:rsidP="00AF2482">
            <w:pPr>
              <w:jc w:val="both"/>
            </w:pPr>
            <w:r>
              <w:t>Un atributo privado que se utiliza para obtener el resultado de las consultas con la base de datos. Este atributo es utilizado solamente en el ámbito de esta clase, por lo que no requiere métodos para obtenerlo o modificarlo.</w:t>
            </w:r>
          </w:p>
        </w:tc>
      </w:tr>
    </w:tbl>
    <w:p w:rsidR="00D37417" w:rsidRPr="00D37417" w:rsidRDefault="00D37417" w:rsidP="00D37417"/>
    <w:p w:rsidR="00437DA3" w:rsidRDefault="00437DA3" w:rsidP="000F23F7">
      <w:pPr>
        <w:pStyle w:val="Ttulo3"/>
        <w:spacing w:after="240"/>
      </w:pPr>
      <w:bookmarkStart w:id="52" w:name="_Toc497222796"/>
      <w:r>
        <w:t>Métodos</w:t>
      </w:r>
      <w:bookmarkEnd w:id="52"/>
      <w:r w:rsidR="00D8798A">
        <w:t xml:space="preserve"> </w:t>
      </w:r>
    </w:p>
    <w:p w:rsidR="00D8798A" w:rsidRDefault="00D8798A" w:rsidP="00D8798A">
      <w:pPr>
        <w:jc w:val="both"/>
      </w:pPr>
      <w:r>
        <w:t xml:space="preserve">A continuación se establecen el conjunto de métodos que contiene una Clase. Se debe aclarar que para cada atributo se establece el correspondiente </w:t>
      </w:r>
      <w:proofErr w:type="spellStart"/>
      <w:r>
        <w:t>Getter</w:t>
      </w:r>
      <w:proofErr w:type="spellEnd"/>
      <w:r>
        <w:t xml:space="preserve"> y Setter. </w:t>
      </w:r>
    </w:p>
    <w:p w:rsidR="00D8798A" w:rsidRPr="00D8798A" w:rsidRDefault="00D8798A" w:rsidP="00D8798A"/>
    <w:tbl>
      <w:tblPr>
        <w:tblStyle w:val="Tablaconcuadrcula"/>
        <w:tblW w:w="0" w:type="auto"/>
        <w:tblInd w:w="357" w:type="dxa"/>
        <w:tblLook w:val="04A0" w:firstRow="1" w:lastRow="0" w:firstColumn="1" w:lastColumn="0" w:noHBand="0" w:noVBand="1"/>
      </w:tblPr>
      <w:tblGrid>
        <w:gridCol w:w="1194"/>
        <w:gridCol w:w="7169"/>
      </w:tblGrid>
      <w:tr w:rsidR="001B600D" w:rsidTr="00467F78">
        <w:trPr>
          <w:trHeight w:val="454"/>
        </w:trPr>
        <w:tc>
          <w:tcPr>
            <w:tcW w:w="1194" w:type="dxa"/>
            <w:shd w:val="clear" w:color="auto" w:fill="D9D9D9" w:themeFill="background1" w:themeFillShade="D9"/>
            <w:vAlign w:val="center"/>
          </w:tcPr>
          <w:p w:rsidR="001B600D" w:rsidRPr="001F116C" w:rsidRDefault="001B600D" w:rsidP="00AF2482">
            <w:pPr>
              <w:ind w:left="0" w:firstLine="0"/>
              <w:jc w:val="center"/>
              <w:rPr>
                <w:b/>
              </w:rPr>
            </w:pPr>
            <w:r w:rsidRPr="001F116C">
              <w:rPr>
                <w:b/>
              </w:rPr>
              <w:t>Nombre</w:t>
            </w:r>
          </w:p>
        </w:tc>
        <w:tc>
          <w:tcPr>
            <w:tcW w:w="7169" w:type="dxa"/>
            <w:shd w:val="clear" w:color="auto" w:fill="D9D9D9" w:themeFill="background1" w:themeFillShade="D9"/>
            <w:vAlign w:val="center"/>
          </w:tcPr>
          <w:p w:rsidR="001B600D" w:rsidRPr="001F116C" w:rsidRDefault="001B600D" w:rsidP="00AF2482">
            <w:pPr>
              <w:ind w:left="0" w:firstLine="0"/>
              <w:jc w:val="center"/>
              <w:rPr>
                <w:b/>
              </w:rPr>
            </w:pPr>
            <w:r w:rsidRPr="001F116C">
              <w:rPr>
                <w:b/>
              </w:rPr>
              <w:t>Descripción</w:t>
            </w:r>
          </w:p>
        </w:tc>
      </w:tr>
      <w:tr w:rsidR="001B600D" w:rsidTr="00467F78">
        <w:trPr>
          <w:trHeight w:val="283"/>
        </w:trPr>
        <w:tc>
          <w:tcPr>
            <w:tcW w:w="1194" w:type="dxa"/>
            <w:vAlign w:val="center"/>
          </w:tcPr>
          <w:p w:rsidR="001B600D" w:rsidRDefault="001B600D" w:rsidP="00AF2482">
            <w:pPr>
              <w:ind w:left="0" w:firstLine="0"/>
            </w:pPr>
            <w:proofErr w:type="spellStart"/>
            <w:r>
              <w:t>Construct</w:t>
            </w:r>
            <w:proofErr w:type="spellEnd"/>
          </w:p>
        </w:tc>
        <w:tc>
          <w:tcPr>
            <w:tcW w:w="7169" w:type="dxa"/>
          </w:tcPr>
          <w:p w:rsidR="001B600D" w:rsidRDefault="001B600D" w:rsidP="00AF2482">
            <w:pPr>
              <w:tabs>
                <w:tab w:val="left" w:pos="904"/>
              </w:tabs>
              <w:jc w:val="both"/>
            </w:pPr>
            <w:r>
              <w:t>Constructor del objeto.</w:t>
            </w:r>
            <w:r w:rsidR="00D8798A">
              <w:t xml:space="preserve"> Se puede recibir un identificador de clase con el cual se obtiene la información desde la base de datos. En caso que no se indique, los atributos serán nulos cuando se cree el objeto.</w:t>
            </w:r>
          </w:p>
        </w:tc>
      </w:tr>
      <w:tr w:rsidR="001B600D" w:rsidTr="00467F78">
        <w:trPr>
          <w:trHeight w:val="283"/>
        </w:trPr>
        <w:tc>
          <w:tcPr>
            <w:tcW w:w="1194" w:type="dxa"/>
            <w:vAlign w:val="center"/>
          </w:tcPr>
          <w:p w:rsidR="001B600D" w:rsidRDefault="006F6213" w:rsidP="001B600D">
            <w:pPr>
              <w:ind w:left="0" w:firstLine="0"/>
            </w:pPr>
            <w:r>
              <w:t>Crear</w:t>
            </w:r>
          </w:p>
        </w:tc>
        <w:tc>
          <w:tcPr>
            <w:tcW w:w="7169" w:type="dxa"/>
          </w:tcPr>
          <w:p w:rsidR="001B600D" w:rsidRDefault="006F6213" w:rsidP="001B600D">
            <w:pPr>
              <w:jc w:val="both"/>
            </w:pPr>
            <w:r>
              <w:t>Crea una nueva clase y la almacena en la base de datos. Se requiere saber el día, hora de inicio y hora de fin de la nueva clase.</w:t>
            </w:r>
            <w:r w:rsidR="00467F78">
              <w:t xml:space="preserve"> Además se debe establecer el aula, la cual debe existir en la base de datos.</w:t>
            </w:r>
          </w:p>
        </w:tc>
      </w:tr>
      <w:tr w:rsidR="006F6213" w:rsidTr="00467F78">
        <w:trPr>
          <w:trHeight w:val="283"/>
        </w:trPr>
        <w:tc>
          <w:tcPr>
            <w:tcW w:w="1194" w:type="dxa"/>
            <w:vAlign w:val="center"/>
          </w:tcPr>
          <w:p w:rsidR="006F6213" w:rsidRDefault="006F6213" w:rsidP="001B600D">
            <w:pPr>
              <w:ind w:left="0" w:firstLine="0"/>
            </w:pPr>
            <w:r>
              <w:t>Borrar</w:t>
            </w:r>
          </w:p>
        </w:tc>
        <w:tc>
          <w:tcPr>
            <w:tcW w:w="7169" w:type="dxa"/>
          </w:tcPr>
          <w:p w:rsidR="006F6213" w:rsidRDefault="006F6213" w:rsidP="001B600D">
            <w:pPr>
              <w:jc w:val="both"/>
            </w:pPr>
            <w:r>
              <w:t>Se borra una determinada clase de la base de datos. Para ello se requiere saber el identificador de la clase que se va a eliminar.</w:t>
            </w:r>
          </w:p>
        </w:tc>
      </w:tr>
      <w:tr w:rsidR="006F6213" w:rsidTr="00467F78">
        <w:trPr>
          <w:trHeight w:val="283"/>
        </w:trPr>
        <w:tc>
          <w:tcPr>
            <w:tcW w:w="1194" w:type="dxa"/>
            <w:vAlign w:val="center"/>
          </w:tcPr>
          <w:p w:rsidR="006F6213" w:rsidRDefault="006F6213" w:rsidP="001B600D">
            <w:pPr>
              <w:ind w:left="0" w:firstLine="0"/>
            </w:pPr>
            <w:r>
              <w:t>Buscar</w:t>
            </w:r>
          </w:p>
        </w:tc>
        <w:tc>
          <w:tcPr>
            <w:tcW w:w="7169" w:type="dxa"/>
          </w:tcPr>
          <w:p w:rsidR="006F6213" w:rsidRDefault="0041164C" w:rsidP="00467F78">
            <w:pPr>
              <w:jc w:val="both"/>
            </w:pPr>
            <w:r>
              <w:t xml:space="preserve">Se busca una clase en la base de datos. Para ello se debe </w:t>
            </w:r>
            <w:r w:rsidR="00467F78">
              <w:t>recibir el día, hora de inicio, hora de fin y el aula. Si se encuentra un resultado, se actualizan los atributos. En caso contrario, serán nulos.</w:t>
            </w:r>
          </w:p>
        </w:tc>
      </w:tr>
      <w:tr w:rsidR="006F6213" w:rsidTr="00467F78">
        <w:trPr>
          <w:trHeight w:val="283"/>
        </w:trPr>
        <w:tc>
          <w:tcPr>
            <w:tcW w:w="1194" w:type="dxa"/>
            <w:vAlign w:val="center"/>
          </w:tcPr>
          <w:p w:rsidR="006F6213" w:rsidRDefault="006F6213" w:rsidP="001B600D">
            <w:pPr>
              <w:ind w:left="0" w:firstLine="0"/>
            </w:pPr>
            <w:r>
              <w:t>Modificar</w:t>
            </w:r>
          </w:p>
        </w:tc>
        <w:tc>
          <w:tcPr>
            <w:tcW w:w="7169" w:type="dxa"/>
          </w:tcPr>
          <w:p w:rsidR="006F6213" w:rsidRDefault="00A00E2D" w:rsidP="001B600D">
            <w:pPr>
              <w:jc w:val="both"/>
            </w:pPr>
            <w:r>
              <w:t>Se modifica una clase en la base de datos. Se pueden modificar todos los campos a excepción del identificador.</w:t>
            </w:r>
          </w:p>
        </w:tc>
      </w:tr>
    </w:tbl>
    <w:p w:rsidR="00EE277D" w:rsidRPr="00EE277D" w:rsidRDefault="00EE277D" w:rsidP="00EE277D"/>
    <w:p w:rsidR="00D37417" w:rsidRDefault="00EE277D" w:rsidP="00EE277D">
      <w:pPr>
        <w:pStyle w:val="Ttulo2"/>
      </w:pPr>
      <w:bookmarkStart w:id="53" w:name="_Toc497222797"/>
      <w:r>
        <w:t>Cursada</w:t>
      </w:r>
      <w:bookmarkEnd w:id="53"/>
    </w:p>
    <w:p w:rsidR="00EE277D" w:rsidRDefault="00EE277D" w:rsidP="00EE277D">
      <w:pPr>
        <w:pStyle w:val="Ttulo3"/>
      </w:pPr>
      <w:bookmarkStart w:id="54" w:name="_Toc497222798"/>
      <w:r>
        <w:t>Descripción</w:t>
      </w:r>
      <w:bookmarkEnd w:id="54"/>
    </w:p>
    <w:p w:rsidR="00EE277D" w:rsidRDefault="00472A1D" w:rsidP="00472A1D">
      <w:pPr>
        <w:jc w:val="both"/>
      </w:pPr>
      <w:r>
        <w:t>Una cursada contiene las clases de una determinada asignatura para una carrera. Se pueden obtener todos los horarios de cursada para una asignatura o para una carrera completa. Este objeto permite establecer una comunicación con la base de datos y obtener toda la información necesaria a través de sus métodos.</w:t>
      </w:r>
    </w:p>
    <w:p w:rsidR="00EE277D" w:rsidRDefault="00EE277D" w:rsidP="00221E50">
      <w:pPr>
        <w:pStyle w:val="Ttulo3"/>
        <w:spacing w:after="240"/>
      </w:pPr>
      <w:bookmarkStart w:id="55" w:name="_Toc497222799"/>
      <w:r>
        <w:t>Atributos</w:t>
      </w:r>
      <w:bookmarkEnd w:id="55"/>
    </w:p>
    <w:tbl>
      <w:tblPr>
        <w:tblStyle w:val="Tablaconcuadrcula"/>
        <w:tblW w:w="0" w:type="auto"/>
        <w:tblInd w:w="357" w:type="dxa"/>
        <w:tblLook w:val="04A0" w:firstRow="1" w:lastRow="0" w:firstColumn="1" w:lastColumn="0" w:noHBand="0" w:noVBand="1"/>
      </w:tblPr>
      <w:tblGrid>
        <w:gridCol w:w="1075"/>
        <w:gridCol w:w="7288"/>
      </w:tblGrid>
      <w:tr w:rsidR="00221E50" w:rsidTr="00964E82">
        <w:trPr>
          <w:trHeight w:val="454"/>
        </w:trPr>
        <w:tc>
          <w:tcPr>
            <w:tcW w:w="1075" w:type="dxa"/>
            <w:shd w:val="clear" w:color="auto" w:fill="D9D9D9" w:themeFill="background1" w:themeFillShade="D9"/>
            <w:vAlign w:val="center"/>
          </w:tcPr>
          <w:p w:rsidR="00221E50" w:rsidRPr="001F116C" w:rsidRDefault="00221E50" w:rsidP="00AF2482">
            <w:pPr>
              <w:ind w:left="0" w:firstLine="0"/>
              <w:jc w:val="center"/>
              <w:rPr>
                <w:b/>
              </w:rPr>
            </w:pPr>
            <w:r w:rsidRPr="001F116C">
              <w:rPr>
                <w:b/>
              </w:rPr>
              <w:t>Nombre</w:t>
            </w:r>
          </w:p>
        </w:tc>
        <w:tc>
          <w:tcPr>
            <w:tcW w:w="7288" w:type="dxa"/>
            <w:shd w:val="clear" w:color="auto" w:fill="D9D9D9" w:themeFill="background1" w:themeFillShade="D9"/>
            <w:vAlign w:val="center"/>
          </w:tcPr>
          <w:p w:rsidR="00221E50" w:rsidRPr="001F116C" w:rsidRDefault="00221E50" w:rsidP="00AF2482">
            <w:pPr>
              <w:ind w:left="0" w:firstLine="0"/>
              <w:jc w:val="center"/>
              <w:rPr>
                <w:b/>
              </w:rPr>
            </w:pPr>
            <w:r w:rsidRPr="001F116C">
              <w:rPr>
                <w:b/>
              </w:rPr>
              <w:t>Descripción</w:t>
            </w:r>
          </w:p>
        </w:tc>
      </w:tr>
      <w:tr w:rsidR="00221E50" w:rsidTr="00964E82">
        <w:trPr>
          <w:trHeight w:val="283"/>
        </w:trPr>
        <w:tc>
          <w:tcPr>
            <w:tcW w:w="1075" w:type="dxa"/>
            <w:vAlign w:val="center"/>
          </w:tcPr>
          <w:p w:rsidR="00221E50" w:rsidRDefault="00964E82" w:rsidP="00AF2482">
            <w:pPr>
              <w:ind w:left="0" w:firstLine="0"/>
            </w:pPr>
            <w:r>
              <w:t>Plan</w:t>
            </w:r>
          </w:p>
        </w:tc>
        <w:tc>
          <w:tcPr>
            <w:tcW w:w="7288" w:type="dxa"/>
          </w:tcPr>
          <w:p w:rsidR="00221E50" w:rsidRDefault="00964E82" w:rsidP="00AF2482">
            <w:pPr>
              <w:tabs>
                <w:tab w:val="left" w:pos="904"/>
              </w:tabs>
              <w:jc w:val="both"/>
            </w:pPr>
            <w:r>
              <w:t>Atributo privado de tipo Plan. Este atributo es necesario para conocer a que asignatura, carrera y en qué año se dictan las clases que contiene una determinada cursada.</w:t>
            </w:r>
          </w:p>
        </w:tc>
      </w:tr>
      <w:tr w:rsidR="00964E82" w:rsidTr="00964E82">
        <w:trPr>
          <w:trHeight w:val="283"/>
        </w:trPr>
        <w:tc>
          <w:tcPr>
            <w:tcW w:w="1075" w:type="dxa"/>
            <w:vAlign w:val="center"/>
          </w:tcPr>
          <w:p w:rsidR="00964E82" w:rsidRDefault="00964E82" w:rsidP="00964E82">
            <w:pPr>
              <w:ind w:left="0" w:firstLine="0"/>
            </w:pPr>
            <w:r>
              <w:t>Clases</w:t>
            </w:r>
          </w:p>
        </w:tc>
        <w:tc>
          <w:tcPr>
            <w:tcW w:w="7288" w:type="dxa"/>
          </w:tcPr>
          <w:p w:rsidR="00964E82" w:rsidRDefault="00964E82" w:rsidP="00964E82">
            <w:pPr>
              <w:tabs>
                <w:tab w:val="left" w:pos="904"/>
              </w:tabs>
              <w:jc w:val="both"/>
            </w:pPr>
            <w:r>
              <w:t>Un arreglo que contiene un conjunto de clases. Son el conjunto de clases que contiene una asignatura en una carrera para un determinado año.</w:t>
            </w:r>
          </w:p>
        </w:tc>
      </w:tr>
      <w:tr w:rsidR="00964E82" w:rsidTr="00964E82">
        <w:trPr>
          <w:trHeight w:val="283"/>
        </w:trPr>
        <w:tc>
          <w:tcPr>
            <w:tcW w:w="1075" w:type="dxa"/>
            <w:vAlign w:val="center"/>
          </w:tcPr>
          <w:p w:rsidR="00964E82" w:rsidRDefault="00964E82" w:rsidP="00964E82">
            <w:pPr>
              <w:ind w:left="0" w:firstLine="0"/>
            </w:pPr>
            <w:r>
              <w:t>Datos</w:t>
            </w:r>
          </w:p>
        </w:tc>
        <w:tc>
          <w:tcPr>
            <w:tcW w:w="7288" w:type="dxa"/>
          </w:tcPr>
          <w:p w:rsidR="00964E82" w:rsidRDefault="00964E82" w:rsidP="00964E82">
            <w:pPr>
              <w:jc w:val="both"/>
            </w:pPr>
            <w:r>
              <w:t>Un atributo privado que se utiliza para obtener el resultado de las consultas con la base de datos. Este atributo es utilizado solamente en el ámbito de esta clase, por lo que no requiere métodos para obtenerlo o modificarlo.</w:t>
            </w:r>
          </w:p>
        </w:tc>
      </w:tr>
    </w:tbl>
    <w:p w:rsidR="00EE277D" w:rsidRDefault="00EE277D" w:rsidP="00D37417"/>
    <w:p w:rsidR="00EE277D" w:rsidRDefault="00EE277D" w:rsidP="00A545BF">
      <w:pPr>
        <w:pStyle w:val="Ttulo3"/>
        <w:spacing w:after="240"/>
      </w:pPr>
      <w:bookmarkStart w:id="56" w:name="_Toc497222800"/>
      <w:r>
        <w:t>Métodos</w:t>
      </w:r>
      <w:bookmarkEnd w:id="56"/>
    </w:p>
    <w:p w:rsidR="009679C7" w:rsidRDefault="009679C7" w:rsidP="009679C7">
      <w:pPr>
        <w:jc w:val="both"/>
      </w:pPr>
      <w:r>
        <w:t xml:space="preserve">A continuación se establecen el conjunto de métodos que contiene una Cursada. Se debe aclarar que para cada atributo se establece el correspondiente </w:t>
      </w:r>
      <w:proofErr w:type="spellStart"/>
      <w:r>
        <w:t>Getter</w:t>
      </w:r>
      <w:proofErr w:type="spellEnd"/>
      <w:r>
        <w:t xml:space="preserve"> y Setter. </w:t>
      </w:r>
    </w:p>
    <w:p w:rsidR="009679C7" w:rsidRPr="009679C7" w:rsidRDefault="009679C7" w:rsidP="009679C7"/>
    <w:tbl>
      <w:tblPr>
        <w:tblStyle w:val="Tablaconcuadrcula"/>
        <w:tblW w:w="0" w:type="auto"/>
        <w:tblInd w:w="357" w:type="dxa"/>
        <w:tblLook w:val="04A0" w:firstRow="1" w:lastRow="0" w:firstColumn="1" w:lastColumn="0" w:noHBand="0" w:noVBand="1"/>
      </w:tblPr>
      <w:tblGrid>
        <w:gridCol w:w="1865"/>
        <w:gridCol w:w="6498"/>
      </w:tblGrid>
      <w:tr w:rsidR="00221E50" w:rsidTr="00DA1DF5">
        <w:trPr>
          <w:trHeight w:val="454"/>
        </w:trPr>
        <w:tc>
          <w:tcPr>
            <w:tcW w:w="1865" w:type="dxa"/>
            <w:shd w:val="clear" w:color="auto" w:fill="D9D9D9" w:themeFill="background1" w:themeFillShade="D9"/>
            <w:vAlign w:val="center"/>
          </w:tcPr>
          <w:p w:rsidR="00221E50" w:rsidRPr="001F116C" w:rsidRDefault="00221E50" w:rsidP="00AF2482">
            <w:pPr>
              <w:ind w:left="0" w:firstLine="0"/>
              <w:jc w:val="center"/>
              <w:rPr>
                <w:b/>
              </w:rPr>
            </w:pPr>
            <w:r w:rsidRPr="001F116C">
              <w:rPr>
                <w:b/>
              </w:rPr>
              <w:t>Nombre</w:t>
            </w:r>
          </w:p>
        </w:tc>
        <w:tc>
          <w:tcPr>
            <w:tcW w:w="6498" w:type="dxa"/>
            <w:shd w:val="clear" w:color="auto" w:fill="D9D9D9" w:themeFill="background1" w:themeFillShade="D9"/>
            <w:vAlign w:val="center"/>
          </w:tcPr>
          <w:p w:rsidR="00221E50" w:rsidRPr="001F116C" w:rsidRDefault="00221E50" w:rsidP="00AF2482">
            <w:pPr>
              <w:ind w:left="0" w:firstLine="0"/>
              <w:jc w:val="center"/>
              <w:rPr>
                <w:b/>
              </w:rPr>
            </w:pPr>
            <w:r w:rsidRPr="001F116C">
              <w:rPr>
                <w:b/>
              </w:rPr>
              <w:t>Descripción</w:t>
            </w:r>
          </w:p>
        </w:tc>
      </w:tr>
      <w:tr w:rsidR="00221E50" w:rsidTr="00DA1DF5">
        <w:trPr>
          <w:trHeight w:val="283"/>
        </w:trPr>
        <w:tc>
          <w:tcPr>
            <w:tcW w:w="1865" w:type="dxa"/>
            <w:vAlign w:val="center"/>
          </w:tcPr>
          <w:p w:rsidR="00221E50" w:rsidRDefault="0087350A" w:rsidP="00AF2482">
            <w:pPr>
              <w:ind w:left="0" w:firstLine="0"/>
            </w:pPr>
            <w:proofErr w:type="spellStart"/>
            <w:r>
              <w:t>Construct</w:t>
            </w:r>
            <w:proofErr w:type="spellEnd"/>
          </w:p>
        </w:tc>
        <w:tc>
          <w:tcPr>
            <w:tcW w:w="6498" w:type="dxa"/>
          </w:tcPr>
          <w:p w:rsidR="00221E50" w:rsidRDefault="0087350A" w:rsidP="00AF2482">
            <w:pPr>
              <w:tabs>
                <w:tab w:val="left" w:pos="904"/>
              </w:tabs>
              <w:jc w:val="both"/>
            </w:pPr>
            <w:r>
              <w:t>Constructor de cursada.</w:t>
            </w:r>
            <w:r w:rsidR="00964E82">
              <w:t xml:space="preserve"> Se crea el objeto con sus atributos nulos.</w:t>
            </w:r>
          </w:p>
        </w:tc>
      </w:tr>
      <w:tr w:rsidR="00964E82" w:rsidTr="00DA1DF5">
        <w:trPr>
          <w:trHeight w:val="283"/>
        </w:trPr>
        <w:tc>
          <w:tcPr>
            <w:tcW w:w="1865" w:type="dxa"/>
            <w:vAlign w:val="center"/>
          </w:tcPr>
          <w:p w:rsidR="00964E82" w:rsidRDefault="00964E82" w:rsidP="00AF2482">
            <w:pPr>
              <w:ind w:left="0" w:firstLine="0"/>
            </w:pPr>
            <w:r>
              <w:t>Crear</w:t>
            </w:r>
          </w:p>
        </w:tc>
        <w:tc>
          <w:tcPr>
            <w:tcW w:w="6498" w:type="dxa"/>
          </w:tcPr>
          <w:p w:rsidR="00964E82" w:rsidRDefault="00964E82" w:rsidP="00AF2482">
            <w:pPr>
              <w:tabs>
                <w:tab w:val="left" w:pos="904"/>
              </w:tabs>
              <w:jc w:val="both"/>
            </w:pPr>
            <w:r>
              <w:t xml:space="preserve">Método público que </w:t>
            </w:r>
            <w:r w:rsidR="007C7858">
              <w:t>r</w:t>
            </w:r>
            <w:r>
              <w:t>ealiza la creación del conjunto de clases en la base de datos. Se debe recibir el plan al que pertenecen las clases. Es decir que debe estar cargado en la base de datos la asignatura y carrera.</w:t>
            </w:r>
          </w:p>
        </w:tc>
      </w:tr>
      <w:tr w:rsidR="00964E82" w:rsidTr="00DA1DF5">
        <w:trPr>
          <w:trHeight w:val="283"/>
        </w:trPr>
        <w:tc>
          <w:tcPr>
            <w:tcW w:w="1865" w:type="dxa"/>
            <w:vAlign w:val="center"/>
          </w:tcPr>
          <w:p w:rsidR="00964E82" w:rsidRDefault="00964E82" w:rsidP="00AF2482">
            <w:pPr>
              <w:ind w:left="0" w:firstLine="0"/>
            </w:pPr>
            <w:r>
              <w:t>Crear relación</w:t>
            </w:r>
          </w:p>
        </w:tc>
        <w:tc>
          <w:tcPr>
            <w:tcW w:w="6498" w:type="dxa"/>
          </w:tcPr>
          <w:p w:rsidR="00964E82" w:rsidRDefault="00964E82" w:rsidP="00AF2482">
            <w:pPr>
              <w:tabs>
                <w:tab w:val="left" w:pos="904"/>
              </w:tabs>
              <w:jc w:val="both"/>
            </w:pPr>
            <w:r>
              <w:t>Método privado que realiza la creación de un nuevo registró en la tabla cursada de la base de datos. Recibe el identificador de asignatura, carrera y clase.</w:t>
            </w:r>
          </w:p>
        </w:tc>
      </w:tr>
      <w:tr w:rsidR="003A3DCE" w:rsidTr="00DA1DF5">
        <w:trPr>
          <w:trHeight w:val="283"/>
        </w:trPr>
        <w:tc>
          <w:tcPr>
            <w:tcW w:w="1865" w:type="dxa"/>
            <w:vAlign w:val="center"/>
          </w:tcPr>
          <w:p w:rsidR="003A3DCE" w:rsidRDefault="003A3DCE" w:rsidP="00AF2482">
            <w:pPr>
              <w:ind w:left="0" w:firstLine="0"/>
            </w:pPr>
            <w:r>
              <w:t>Buscar</w:t>
            </w:r>
          </w:p>
        </w:tc>
        <w:tc>
          <w:tcPr>
            <w:tcW w:w="6498" w:type="dxa"/>
          </w:tcPr>
          <w:p w:rsidR="003A3DCE" w:rsidRDefault="00C66657" w:rsidP="00AF2482">
            <w:pPr>
              <w:tabs>
                <w:tab w:val="left" w:pos="904"/>
              </w:tabs>
              <w:jc w:val="both"/>
            </w:pPr>
            <w:r>
              <w:t>Método</w:t>
            </w:r>
            <w:r w:rsidR="003A3DCE">
              <w:t xml:space="preserve"> </w:t>
            </w:r>
            <w:r>
              <w:t>público</w:t>
            </w:r>
            <w:r w:rsidR="003A3DCE">
              <w:t xml:space="preserve"> que realiza la búsqueda del conjunto de clases perteneciente a una asignatura y/o carrera. Se debe recibir el identificador de la asignatura y/o carrera.</w:t>
            </w:r>
          </w:p>
        </w:tc>
      </w:tr>
      <w:tr w:rsidR="003A3DCE" w:rsidTr="00DA1DF5">
        <w:trPr>
          <w:trHeight w:val="283"/>
        </w:trPr>
        <w:tc>
          <w:tcPr>
            <w:tcW w:w="1865" w:type="dxa"/>
            <w:vAlign w:val="center"/>
          </w:tcPr>
          <w:p w:rsidR="003A3DCE" w:rsidRDefault="00DB0BA3" w:rsidP="00AF2482">
            <w:pPr>
              <w:ind w:left="0" w:firstLine="0"/>
            </w:pPr>
            <w:r>
              <w:t xml:space="preserve">Buscar relación </w:t>
            </w:r>
          </w:p>
        </w:tc>
        <w:tc>
          <w:tcPr>
            <w:tcW w:w="6498" w:type="dxa"/>
          </w:tcPr>
          <w:p w:rsidR="003A3DCE" w:rsidRDefault="00DB0BA3" w:rsidP="00AF2482">
            <w:pPr>
              <w:tabs>
                <w:tab w:val="left" w:pos="904"/>
              </w:tabs>
              <w:jc w:val="both"/>
            </w:pPr>
            <w:r>
              <w:t xml:space="preserve">Método privado que realiza la búsqueda de un registro en la tabla cursada de la base de datos. Esto se realiza para obtener la relación entre asignatura, carrera y clase. </w:t>
            </w:r>
          </w:p>
        </w:tc>
      </w:tr>
      <w:tr w:rsidR="00221E50" w:rsidTr="00DA1DF5">
        <w:trPr>
          <w:trHeight w:val="283"/>
        </w:trPr>
        <w:tc>
          <w:tcPr>
            <w:tcW w:w="1865" w:type="dxa"/>
            <w:vAlign w:val="center"/>
          </w:tcPr>
          <w:p w:rsidR="00221E50" w:rsidRDefault="00366038" w:rsidP="00366038">
            <w:pPr>
              <w:ind w:left="0" w:firstLine="0"/>
            </w:pPr>
            <w:r>
              <w:t>Obtener horarios</w:t>
            </w:r>
          </w:p>
        </w:tc>
        <w:tc>
          <w:tcPr>
            <w:tcW w:w="6498" w:type="dxa"/>
          </w:tcPr>
          <w:p w:rsidR="00221E50" w:rsidRDefault="00C94E12" w:rsidP="00C94E12">
            <w:pPr>
              <w:jc w:val="both"/>
            </w:pPr>
            <w:r>
              <w:t>Se obtienen todas las clases que contiene una asignatura en una carrera. Cuando se obtienen resultado se carga el arreglo de clases asociados al objeto.</w:t>
            </w:r>
          </w:p>
        </w:tc>
      </w:tr>
    </w:tbl>
    <w:p w:rsidR="00BA1A38" w:rsidRDefault="00BA1A38" w:rsidP="00BA1A38">
      <w:pPr>
        <w:pStyle w:val="Ttulo2"/>
      </w:pPr>
      <w:bookmarkStart w:id="57" w:name="_Toc497222801"/>
      <w:r>
        <w:lastRenderedPageBreak/>
        <w:t>Cursadas</w:t>
      </w:r>
      <w:bookmarkEnd w:id="57"/>
    </w:p>
    <w:p w:rsidR="00BA1A38" w:rsidRDefault="00BA1A38" w:rsidP="00BA1A38">
      <w:pPr>
        <w:pStyle w:val="Ttulo3"/>
      </w:pPr>
      <w:bookmarkStart w:id="58" w:name="_Toc497222802"/>
      <w:r>
        <w:t>Descripción</w:t>
      </w:r>
      <w:bookmarkEnd w:id="58"/>
    </w:p>
    <w:p w:rsidR="00BA1A38" w:rsidRDefault="00BA1A38" w:rsidP="00BA1A38">
      <w:pPr>
        <w:tabs>
          <w:tab w:val="left" w:pos="1365"/>
        </w:tabs>
        <w:ind w:left="0" w:firstLine="0"/>
        <w:jc w:val="both"/>
      </w:pPr>
      <w:r>
        <w:t xml:space="preserve">Este objeto contiene un conjunto de </w:t>
      </w:r>
      <w:r>
        <w:t>Cursadas</w:t>
      </w:r>
      <w:r>
        <w:t xml:space="preserve"> con el cual trabajar. Se utiliza para realizar la creación, búsqueda y eliminación de múltiples </w:t>
      </w:r>
      <w:r>
        <w:t>cursadas</w:t>
      </w:r>
      <w:r>
        <w:t xml:space="preserve">. </w:t>
      </w:r>
    </w:p>
    <w:p w:rsidR="00BA1A38" w:rsidRDefault="00BA1A38" w:rsidP="009D4570">
      <w:pPr>
        <w:pStyle w:val="Ttulo3"/>
        <w:spacing w:after="240"/>
      </w:pPr>
      <w:bookmarkStart w:id="59" w:name="_Toc497222803"/>
      <w:r>
        <w:t>Atributos</w:t>
      </w:r>
      <w:bookmarkEnd w:id="59"/>
    </w:p>
    <w:tbl>
      <w:tblPr>
        <w:tblStyle w:val="Tablaconcuadrcula"/>
        <w:tblW w:w="0" w:type="auto"/>
        <w:tblInd w:w="357" w:type="dxa"/>
        <w:tblLook w:val="04A0" w:firstRow="1" w:lastRow="0" w:firstColumn="1" w:lastColumn="0" w:noHBand="0" w:noVBand="1"/>
      </w:tblPr>
      <w:tblGrid>
        <w:gridCol w:w="1471"/>
        <w:gridCol w:w="6892"/>
      </w:tblGrid>
      <w:tr w:rsidR="009D4570" w:rsidTr="00A93F38">
        <w:trPr>
          <w:trHeight w:val="454"/>
        </w:trPr>
        <w:tc>
          <w:tcPr>
            <w:tcW w:w="1471" w:type="dxa"/>
            <w:shd w:val="clear" w:color="auto" w:fill="D9D9D9" w:themeFill="background1" w:themeFillShade="D9"/>
            <w:vAlign w:val="center"/>
          </w:tcPr>
          <w:p w:rsidR="009D4570" w:rsidRPr="001F116C" w:rsidRDefault="009D4570" w:rsidP="00A93F38">
            <w:pPr>
              <w:ind w:left="0" w:firstLine="0"/>
              <w:jc w:val="center"/>
              <w:rPr>
                <w:b/>
              </w:rPr>
            </w:pPr>
            <w:r w:rsidRPr="001F116C">
              <w:rPr>
                <w:b/>
              </w:rPr>
              <w:t>Nombre</w:t>
            </w:r>
          </w:p>
        </w:tc>
        <w:tc>
          <w:tcPr>
            <w:tcW w:w="6892" w:type="dxa"/>
            <w:shd w:val="clear" w:color="auto" w:fill="D9D9D9" w:themeFill="background1" w:themeFillShade="D9"/>
            <w:vAlign w:val="center"/>
          </w:tcPr>
          <w:p w:rsidR="009D4570" w:rsidRPr="001F116C" w:rsidRDefault="009D4570" w:rsidP="00A93F38">
            <w:pPr>
              <w:ind w:left="0" w:firstLine="0"/>
              <w:jc w:val="center"/>
              <w:rPr>
                <w:b/>
              </w:rPr>
            </w:pPr>
            <w:r w:rsidRPr="001F116C">
              <w:rPr>
                <w:b/>
              </w:rPr>
              <w:t>Descripción</w:t>
            </w:r>
          </w:p>
        </w:tc>
      </w:tr>
      <w:tr w:rsidR="009D4570" w:rsidTr="00A93F38">
        <w:trPr>
          <w:trHeight w:val="283"/>
        </w:trPr>
        <w:tc>
          <w:tcPr>
            <w:tcW w:w="1471" w:type="dxa"/>
            <w:vAlign w:val="center"/>
          </w:tcPr>
          <w:p w:rsidR="009D4570" w:rsidRDefault="00C5111C" w:rsidP="00A93F38">
            <w:pPr>
              <w:ind w:left="0" w:firstLine="0"/>
            </w:pPr>
            <w:r>
              <w:t>Cursadas</w:t>
            </w:r>
          </w:p>
        </w:tc>
        <w:tc>
          <w:tcPr>
            <w:tcW w:w="6892" w:type="dxa"/>
          </w:tcPr>
          <w:p w:rsidR="009D4570" w:rsidRDefault="00C5111C" w:rsidP="00A93F38">
            <w:pPr>
              <w:tabs>
                <w:tab w:val="left" w:pos="904"/>
              </w:tabs>
              <w:jc w:val="both"/>
            </w:pPr>
            <w:r>
              <w:t xml:space="preserve">Atributo privado. Es un arreglo que contiene un conjunto de objetos </w:t>
            </w:r>
            <w:r w:rsidR="00EB2D05">
              <w:t>de tipo Cursada.</w:t>
            </w:r>
          </w:p>
        </w:tc>
      </w:tr>
      <w:tr w:rsidR="009D4570" w:rsidTr="00A93F38">
        <w:trPr>
          <w:trHeight w:val="283"/>
        </w:trPr>
        <w:tc>
          <w:tcPr>
            <w:tcW w:w="1471" w:type="dxa"/>
            <w:vAlign w:val="center"/>
          </w:tcPr>
          <w:p w:rsidR="009D4570" w:rsidRDefault="009D4570" w:rsidP="00A93F38">
            <w:pPr>
              <w:ind w:left="0" w:firstLine="0"/>
            </w:pPr>
            <w:r>
              <w:t>Datos</w:t>
            </w:r>
          </w:p>
        </w:tc>
        <w:tc>
          <w:tcPr>
            <w:tcW w:w="6892" w:type="dxa"/>
          </w:tcPr>
          <w:p w:rsidR="009D4570" w:rsidRDefault="009D4570" w:rsidP="00A93F38">
            <w:pPr>
              <w:jc w:val="both"/>
            </w:pPr>
            <w:r>
              <w:t>Un atributo privado que se utiliza para obtener el resultado de las consultas con la base de datos. Este atributo es utilizado solamente en el ámbito de esta clase, por lo que no requiere métodos para obtenerlo o modificarlo.</w:t>
            </w:r>
          </w:p>
        </w:tc>
      </w:tr>
    </w:tbl>
    <w:p w:rsidR="00BA1A38" w:rsidRDefault="00BA1A38" w:rsidP="009D4570">
      <w:pPr>
        <w:tabs>
          <w:tab w:val="left" w:pos="1271"/>
        </w:tabs>
        <w:ind w:left="0" w:firstLine="0"/>
      </w:pPr>
    </w:p>
    <w:p w:rsidR="00BA1A38" w:rsidRDefault="00BA1A38" w:rsidP="00BA1A38">
      <w:pPr>
        <w:pStyle w:val="Ttulo3"/>
      </w:pPr>
      <w:bookmarkStart w:id="60" w:name="_Toc497222804"/>
      <w:r>
        <w:t>Métodos</w:t>
      </w:r>
      <w:bookmarkEnd w:id="60"/>
    </w:p>
    <w:p w:rsidR="009E0B8E" w:rsidRPr="00EE277D" w:rsidRDefault="00BA1A38" w:rsidP="00BA1A38">
      <w:pPr>
        <w:tabs>
          <w:tab w:val="left" w:pos="1271"/>
        </w:tabs>
      </w:pPr>
      <w:r>
        <w:tab/>
      </w:r>
    </w:p>
    <w:tbl>
      <w:tblPr>
        <w:tblStyle w:val="Tablaconcuadrcula"/>
        <w:tblW w:w="0" w:type="auto"/>
        <w:tblInd w:w="357" w:type="dxa"/>
        <w:tblLook w:val="04A0" w:firstRow="1" w:lastRow="0" w:firstColumn="1" w:lastColumn="0" w:noHBand="0" w:noVBand="1"/>
      </w:tblPr>
      <w:tblGrid>
        <w:gridCol w:w="1865"/>
        <w:gridCol w:w="6498"/>
      </w:tblGrid>
      <w:tr w:rsidR="009E0B8E" w:rsidTr="00A93F38">
        <w:trPr>
          <w:trHeight w:val="454"/>
        </w:trPr>
        <w:tc>
          <w:tcPr>
            <w:tcW w:w="1865" w:type="dxa"/>
            <w:shd w:val="clear" w:color="auto" w:fill="D9D9D9" w:themeFill="background1" w:themeFillShade="D9"/>
            <w:vAlign w:val="center"/>
          </w:tcPr>
          <w:p w:rsidR="009E0B8E" w:rsidRPr="001F116C" w:rsidRDefault="009E0B8E" w:rsidP="00A93F38">
            <w:pPr>
              <w:ind w:left="0" w:firstLine="0"/>
              <w:jc w:val="center"/>
              <w:rPr>
                <w:b/>
              </w:rPr>
            </w:pPr>
            <w:r w:rsidRPr="001F116C">
              <w:rPr>
                <w:b/>
              </w:rPr>
              <w:t>Nombre</w:t>
            </w:r>
          </w:p>
        </w:tc>
        <w:tc>
          <w:tcPr>
            <w:tcW w:w="6498" w:type="dxa"/>
            <w:shd w:val="clear" w:color="auto" w:fill="D9D9D9" w:themeFill="background1" w:themeFillShade="D9"/>
            <w:vAlign w:val="center"/>
          </w:tcPr>
          <w:p w:rsidR="009E0B8E" w:rsidRPr="001F116C" w:rsidRDefault="009E0B8E" w:rsidP="00A93F38">
            <w:pPr>
              <w:ind w:left="0" w:firstLine="0"/>
              <w:jc w:val="center"/>
              <w:rPr>
                <w:b/>
              </w:rPr>
            </w:pPr>
            <w:r w:rsidRPr="001F116C">
              <w:rPr>
                <w:b/>
              </w:rPr>
              <w:t>Descripción</w:t>
            </w:r>
          </w:p>
        </w:tc>
      </w:tr>
      <w:tr w:rsidR="009E0B8E" w:rsidTr="00A93F38">
        <w:trPr>
          <w:trHeight w:val="283"/>
        </w:trPr>
        <w:tc>
          <w:tcPr>
            <w:tcW w:w="1865" w:type="dxa"/>
            <w:vAlign w:val="center"/>
          </w:tcPr>
          <w:p w:rsidR="009E0B8E" w:rsidRDefault="009E0B8E" w:rsidP="00A93F38">
            <w:pPr>
              <w:ind w:left="0" w:firstLine="0"/>
            </w:pPr>
            <w:proofErr w:type="spellStart"/>
            <w:r>
              <w:t>Construct</w:t>
            </w:r>
            <w:proofErr w:type="spellEnd"/>
          </w:p>
        </w:tc>
        <w:tc>
          <w:tcPr>
            <w:tcW w:w="6498" w:type="dxa"/>
          </w:tcPr>
          <w:p w:rsidR="009E0B8E" w:rsidRDefault="009E0B8E" w:rsidP="00A93F38">
            <w:pPr>
              <w:tabs>
                <w:tab w:val="left" w:pos="904"/>
              </w:tabs>
              <w:jc w:val="both"/>
            </w:pPr>
            <w:r>
              <w:t>Constructor de cursada. Se crea el objeto con sus atributos nulos.</w:t>
            </w:r>
          </w:p>
        </w:tc>
      </w:tr>
      <w:tr w:rsidR="009E0B8E" w:rsidTr="00A93F38">
        <w:trPr>
          <w:trHeight w:val="283"/>
        </w:trPr>
        <w:tc>
          <w:tcPr>
            <w:tcW w:w="1865" w:type="dxa"/>
            <w:vAlign w:val="center"/>
          </w:tcPr>
          <w:p w:rsidR="009E0B8E" w:rsidRDefault="009E0B8E" w:rsidP="00A93F38">
            <w:pPr>
              <w:ind w:left="0" w:firstLine="0"/>
            </w:pPr>
            <w:r>
              <w:t>Crear</w:t>
            </w:r>
          </w:p>
        </w:tc>
        <w:tc>
          <w:tcPr>
            <w:tcW w:w="6498" w:type="dxa"/>
          </w:tcPr>
          <w:p w:rsidR="009E0B8E" w:rsidRDefault="009E0B8E" w:rsidP="009E0B8E">
            <w:pPr>
              <w:tabs>
                <w:tab w:val="left" w:pos="904"/>
              </w:tabs>
              <w:jc w:val="both"/>
            </w:pPr>
            <w:r>
              <w:t xml:space="preserve">Método público que realiza la creación del conjunto de </w:t>
            </w:r>
            <w:r>
              <w:t>cursadas en la base de datos. Se recibe un arreglo con las cursadas que se van a crear.</w:t>
            </w:r>
          </w:p>
        </w:tc>
      </w:tr>
      <w:tr w:rsidR="009E0B8E" w:rsidTr="00A93F38">
        <w:trPr>
          <w:trHeight w:val="283"/>
        </w:trPr>
        <w:tc>
          <w:tcPr>
            <w:tcW w:w="1865" w:type="dxa"/>
            <w:vAlign w:val="center"/>
          </w:tcPr>
          <w:p w:rsidR="009E0B8E" w:rsidRDefault="009E0B8E" w:rsidP="00A93F38">
            <w:pPr>
              <w:ind w:left="0" w:firstLine="0"/>
            </w:pPr>
            <w:r>
              <w:t>Buscar</w:t>
            </w:r>
          </w:p>
        </w:tc>
        <w:tc>
          <w:tcPr>
            <w:tcW w:w="6498" w:type="dxa"/>
          </w:tcPr>
          <w:p w:rsidR="009E0B8E" w:rsidRDefault="009E0B8E" w:rsidP="009E0B8E">
            <w:pPr>
              <w:tabs>
                <w:tab w:val="left" w:pos="904"/>
              </w:tabs>
              <w:jc w:val="both"/>
            </w:pPr>
            <w:r>
              <w:t xml:space="preserve">Método público que realiza la búsqueda del conjunto de </w:t>
            </w:r>
            <w:r>
              <w:t>cursadas a partir del nombre de una asignatura. Cuando se indica un nombre, se realiza la búsqueda de todas las cursadas similares al campo ingresado. En caso que no se indique, se buscan todas las cursadas cargadas.</w:t>
            </w:r>
          </w:p>
        </w:tc>
      </w:tr>
      <w:tr w:rsidR="009E0B8E" w:rsidTr="00A93F38">
        <w:trPr>
          <w:trHeight w:val="283"/>
        </w:trPr>
        <w:tc>
          <w:tcPr>
            <w:tcW w:w="1865" w:type="dxa"/>
            <w:vAlign w:val="center"/>
          </w:tcPr>
          <w:p w:rsidR="009E0B8E" w:rsidRDefault="009E0B8E" w:rsidP="00A93F38">
            <w:pPr>
              <w:ind w:left="0" w:firstLine="0"/>
            </w:pPr>
            <w:r>
              <w:t>Borrar</w:t>
            </w:r>
          </w:p>
        </w:tc>
        <w:tc>
          <w:tcPr>
            <w:tcW w:w="6498" w:type="dxa"/>
          </w:tcPr>
          <w:p w:rsidR="009E0B8E" w:rsidRDefault="009E0B8E" w:rsidP="009E0B8E">
            <w:pPr>
              <w:tabs>
                <w:tab w:val="left" w:pos="904"/>
              </w:tabs>
              <w:jc w:val="both"/>
            </w:pPr>
            <w:r>
              <w:t xml:space="preserve">Método </w:t>
            </w:r>
            <w:r>
              <w:t>público que realiza la eliminación de todos los registros vinculados a la cursada. Por ello se hace la eliminación de los registros en la tabla clase y cursada de la base de datos. Cuando se realiza correctamente devuelve true, caso contrario devuelve false.</w:t>
            </w:r>
            <w:r>
              <w:t xml:space="preserve"> </w:t>
            </w:r>
          </w:p>
        </w:tc>
      </w:tr>
    </w:tbl>
    <w:p w:rsidR="00EE277D" w:rsidRPr="00EE277D" w:rsidRDefault="00EE277D" w:rsidP="00BA1A38">
      <w:pPr>
        <w:tabs>
          <w:tab w:val="left" w:pos="1271"/>
        </w:tabs>
      </w:pPr>
    </w:p>
    <w:p w:rsidR="00DF0601" w:rsidRDefault="00DF0601" w:rsidP="00DF0601">
      <w:pPr>
        <w:pStyle w:val="Ttulo2"/>
      </w:pPr>
      <w:bookmarkStart w:id="61" w:name="_Toc497222805"/>
      <w:r>
        <w:t>Docente</w:t>
      </w:r>
      <w:bookmarkEnd w:id="61"/>
    </w:p>
    <w:p w:rsidR="00DF0601" w:rsidRDefault="00DF0601" w:rsidP="00DF0601">
      <w:pPr>
        <w:pStyle w:val="Ttulo3"/>
      </w:pPr>
      <w:bookmarkStart w:id="62" w:name="_Toc497222806"/>
      <w:r>
        <w:t>Descripción</w:t>
      </w:r>
      <w:bookmarkEnd w:id="62"/>
    </w:p>
    <w:p w:rsidR="00DF0601" w:rsidRPr="00DF0601" w:rsidRDefault="00AD0562" w:rsidP="00C17618">
      <w:pPr>
        <w:jc w:val="both"/>
      </w:pPr>
      <w:r>
        <w:t xml:space="preserve">Contiene la información de un docente. Este objeto se relaciona con tribunal para </w:t>
      </w:r>
      <w:r w:rsidR="00C17618">
        <w:t>una determinada mesa de examen.</w:t>
      </w:r>
    </w:p>
    <w:p w:rsidR="00DF0601" w:rsidRDefault="00DF0601" w:rsidP="00E5702E">
      <w:pPr>
        <w:pStyle w:val="Ttulo3"/>
        <w:spacing w:after="240"/>
      </w:pPr>
      <w:bookmarkStart w:id="63" w:name="_Toc497222807"/>
      <w:r>
        <w:lastRenderedPageBreak/>
        <w:t>Atributos</w:t>
      </w:r>
      <w:bookmarkEnd w:id="63"/>
    </w:p>
    <w:tbl>
      <w:tblPr>
        <w:tblStyle w:val="Tablaconcuadrcula"/>
        <w:tblW w:w="0" w:type="auto"/>
        <w:tblInd w:w="357" w:type="dxa"/>
        <w:tblLook w:val="04A0" w:firstRow="1" w:lastRow="0" w:firstColumn="1" w:lastColumn="0" w:noHBand="0" w:noVBand="1"/>
      </w:tblPr>
      <w:tblGrid>
        <w:gridCol w:w="1471"/>
        <w:gridCol w:w="6892"/>
      </w:tblGrid>
      <w:tr w:rsidR="00E5702E" w:rsidTr="00DA1DF5">
        <w:trPr>
          <w:trHeight w:val="454"/>
        </w:trPr>
        <w:tc>
          <w:tcPr>
            <w:tcW w:w="1471" w:type="dxa"/>
            <w:shd w:val="clear" w:color="auto" w:fill="D9D9D9" w:themeFill="background1" w:themeFillShade="D9"/>
            <w:vAlign w:val="center"/>
          </w:tcPr>
          <w:p w:rsidR="00E5702E" w:rsidRPr="001F116C" w:rsidRDefault="00E5702E" w:rsidP="00AF2482">
            <w:pPr>
              <w:ind w:left="0" w:firstLine="0"/>
              <w:jc w:val="center"/>
              <w:rPr>
                <w:b/>
              </w:rPr>
            </w:pPr>
            <w:r w:rsidRPr="001F116C">
              <w:rPr>
                <w:b/>
              </w:rPr>
              <w:t>Nombre</w:t>
            </w:r>
          </w:p>
        </w:tc>
        <w:tc>
          <w:tcPr>
            <w:tcW w:w="6892" w:type="dxa"/>
            <w:shd w:val="clear" w:color="auto" w:fill="D9D9D9" w:themeFill="background1" w:themeFillShade="D9"/>
            <w:vAlign w:val="center"/>
          </w:tcPr>
          <w:p w:rsidR="00E5702E" w:rsidRPr="001F116C" w:rsidRDefault="00E5702E" w:rsidP="00AF2482">
            <w:pPr>
              <w:ind w:left="0" w:firstLine="0"/>
              <w:jc w:val="center"/>
              <w:rPr>
                <w:b/>
              </w:rPr>
            </w:pPr>
            <w:r w:rsidRPr="001F116C">
              <w:rPr>
                <w:b/>
              </w:rPr>
              <w:t>Descripción</w:t>
            </w:r>
          </w:p>
        </w:tc>
      </w:tr>
      <w:tr w:rsidR="00E5702E" w:rsidTr="00DA1DF5">
        <w:trPr>
          <w:trHeight w:val="283"/>
        </w:trPr>
        <w:tc>
          <w:tcPr>
            <w:tcW w:w="1471" w:type="dxa"/>
            <w:vAlign w:val="center"/>
          </w:tcPr>
          <w:p w:rsidR="00E5702E" w:rsidRDefault="00E5702E" w:rsidP="00AF2482">
            <w:pPr>
              <w:ind w:left="0" w:firstLine="0"/>
            </w:pPr>
            <w:r>
              <w:t>Identificador</w:t>
            </w:r>
          </w:p>
        </w:tc>
        <w:tc>
          <w:tcPr>
            <w:tcW w:w="6892" w:type="dxa"/>
          </w:tcPr>
          <w:p w:rsidR="00E5702E" w:rsidRDefault="00DA1DF5" w:rsidP="00AF2482">
            <w:pPr>
              <w:tabs>
                <w:tab w:val="left" w:pos="904"/>
              </w:tabs>
              <w:jc w:val="both"/>
            </w:pPr>
            <w:r>
              <w:t>Atributo</w:t>
            </w:r>
            <w:r w:rsidR="00E5702E">
              <w:t xml:space="preserve"> privado y numérico que se corresponde con la clave primaria de la tabla “Docente” en la base de datos.</w:t>
            </w:r>
          </w:p>
        </w:tc>
      </w:tr>
      <w:tr w:rsidR="00E5702E" w:rsidTr="00DA1DF5">
        <w:trPr>
          <w:trHeight w:val="283"/>
        </w:trPr>
        <w:tc>
          <w:tcPr>
            <w:tcW w:w="1471" w:type="dxa"/>
            <w:vAlign w:val="center"/>
          </w:tcPr>
          <w:p w:rsidR="00E5702E" w:rsidRDefault="00E5702E" w:rsidP="00AF2482">
            <w:pPr>
              <w:ind w:left="0" w:firstLine="0"/>
            </w:pPr>
            <w:r>
              <w:t>Nombre</w:t>
            </w:r>
          </w:p>
        </w:tc>
        <w:tc>
          <w:tcPr>
            <w:tcW w:w="6892" w:type="dxa"/>
          </w:tcPr>
          <w:p w:rsidR="00E5702E" w:rsidRDefault="00E5702E" w:rsidP="00AF2482">
            <w:pPr>
              <w:jc w:val="both"/>
            </w:pPr>
            <w:r>
              <w:t>Nombre completo del docente. Es un atributo de texto privado.</w:t>
            </w:r>
          </w:p>
        </w:tc>
      </w:tr>
      <w:tr w:rsidR="00DA1DF5" w:rsidTr="00DA1DF5">
        <w:trPr>
          <w:trHeight w:val="283"/>
        </w:trPr>
        <w:tc>
          <w:tcPr>
            <w:tcW w:w="1471" w:type="dxa"/>
            <w:vAlign w:val="center"/>
          </w:tcPr>
          <w:p w:rsidR="00DA1DF5" w:rsidRDefault="00DA1DF5" w:rsidP="00AF2482">
            <w:pPr>
              <w:ind w:left="0" w:firstLine="0"/>
            </w:pPr>
            <w:r>
              <w:t>Datos</w:t>
            </w:r>
          </w:p>
        </w:tc>
        <w:tc>
          <w:tcPr>
            <w:tcW w:w="6892" w:type="dxa"/>
          </w:tcPr>
          <w:p w:rsidR="00DA1DF5" w:rsidRDefault="00DA1DF5" w:rsidP="00AF2482">
            <w:pPr>
              <w:jc w:val="both"/>
            </w:pPr>
            <w:r>
              <w:t>Un atributo privado que se utiliza para obtener el resultado de las consultas con la base de datos. Este atributo es utilizado solamente en el ámbito de esta clase, por lo que no requiere métodos para obtenerlo o modificarlo.</w:t>
            </w:r>
          </w:p>
        </w:tc>
      </w:tr>
    </w:tbl>
    <w:p w:rsidR="00DF0601" w:rsidRPr="00DF0601" w:rsidRDefault="00DF0601" w:rsidP="00E5702E">
      <w:pPr>
        <w:ind w:left="0" w:firstLine="0"/>
      </w:pPr>
    </w:p>
    <w:p w:rsidR="00DF0601" w:rsidRDefault="00DF0601" w:rsidP="00AF2482">
      <w:pPr>
        <w:pStyle w:val="Ttulo3"/>
        <w:spacing w:after="240"/>
      </w:pPr>
      <w:bookmarkStart w:id="64" w:name="_Toc497222808"/>
      <w:r>
        <w:t>Métodos</w:t>
      </w:r>
      <w:bookmarkEnd w:id="64"/>
    </w:p>
    <w:p w:rsidR="00AB71A9" w:rsidRDefault="00AB71A9" w:rsidP="00AB71A9">
      <w:pPr>
        <w:jc w:val="both"/>
      </w:pPr>
      <w:r>
        <w:t xml:space="preserve">A continuación se establecen el conjunto de métodos que contiene un Docente. Se debe aclarar que para cada atributo se establece el correspondiente </w:t>
      </w:r>
      <w:proofErr w:type="spellStart"/>
      <w:r>
        <w:t>Getter</w:t>
      </w:r>
      <w:proofErr w:type="spellEnd"/>
      <w:r>
        <w:t xml:space="preserve"> y Setter. </w:t>
      </w:r>
    </w:p>
    <w:p w:rsidR="00AB71A9" w:rsidRPr="00AB71A9" w:rsidRDefault="00AB71A9" w:rsidP="00AB71A9"/>
    <w:tbl>
      <w:tblPr>
        <w:tblStyle w:val="Tablaconcuadrcula"/>
        <w:tblW w:w="0" w:type="auto"/>
        <w:tblInd w:w="357" w:type="dxa"/>
        <w:tblLook w:val="04A0" w:firstRow="1" w:lastRow="0" w:firstColumn="1" w:lastColumn="0" w:noHBand="0" w:noVBand="1"/>
      </w:tblPr>
      <w:tblGrid>
        <w:gridCol w:w="1194"/>
        <w:gridCol w:w="7169"/>
      </w:tblGrid>
      <w:tr w:rsidR="00AF2482" w:rsidTr="004836CB">
        <w:trPr>
          <w:trHeight w:val="454"/>
        </w:trPr>
        <w:tc>
          <w:tcPr>
            <w:tcW w:w="1194" w:type="dxa"/>
            <w:shd w:val="clear" w:color="auto" w:fill="D9D9D9" w:themeFill="background1" w:themeFillShade="D9"/>
            <w:vAlign w:val="center"/>
          </w:tcPr>
          <w:p w:rsidR="00AF2482" w:rsidRPr="001F116C" w:rsidRDefault="00AF2482" w:rsidP="00AF2482">
            <w:pPr>
              <w:ind w:left="0" w:firstLine="0"/>
              <w:jc w:val="center"/>
              <w:rPr>
                <w:b/>
              </w:rPr>
            </w:pPr>
            <w:r w:rsidRPr="001F116C">
              <w:rPr>
                <w:b/>
              </w:rPr>
              <w:t>Nombre</w:t>
            </w:r>
          </w:p>
        </w:tc>
        <w:tc>
          <w:tcPr>
            <w:tcW w:w="7169" w:type="dxa"/>
            <w:shd w:val="clear" w:color="auto" w:fill="D9D9D9" w:themeFill="background1" w:themeFillShade="D9"/>
            <w:vAlign w:val="center"/>
          </w:tcPr>
          <w:p w:rsidR="00AF2482" w:rsidRPr="001F116C" w:rsidRDefault="00AF2482" w:rsidP="00AF2482">
            <w:pPr>
              <w:ind w:left="0" w:firstLine="0"/>
              <w:jc w:val="center"/>
              <w:rPr>
                <w:b/>
              </w:rPr>
            </w:pPr>
            <w:r w:rsidRPr="001F116C">
              <w:rPr>
                <w:b/>
              </w:rPr>
              <w:t>Descripción</w:t>
            </w:r>
          </w:p>
        </w:tc>
      </w:tr>
      <w:tr w:rsidR="00AF2482" w:rsidTr="004836CB">
        <w:trPr>
          <w:trHeight w:val="283"/>
        </w:trPr>
        <w:tc>
          <w:tcPr>
            <w:tcW w:w="1194" w:type="dxa"/>
            <w:vAlign w:val="center"/>
          </w:tcPr>
          <w:p w:rsidR="00AF2482" w:rsidRDefault="00AF2482" w:rsidP="00AF2482">
            <w:pPr>
              <w:ind w:left="0" w:firstLine="0"/>
            </w:pPr>
            <w:proofErr w:type="spellStart"/>
            <w:r>
              <w:t>Construct</w:t>
            </w:r>
            <w:proofErr w:type="spellEnd"/>
          </w:p>
        </w:tc>
        <w:tc>
          <w:tcPr>
            <w:tcW w:w="7169" w:type="dxa"/>
          </w:tcPr>
          <w:p w:rsidR="00AF2482" w:rsidRDefault="00AF2482" w:rsidP="004836CB">
            <w:pPr>
              <w:tabs>
                <w:tab w:val="left" w:pos="904"/>
              </w:tabs>
              <w:jc w:val="both"/>
            </w:pPr>
            <w:r>
              <w:t>Constructor del objeto.</w:t>
            </w:r>
            <w:r w:rsidR="004836CB">
              <w:t xml:space="preserve"> Se puede recibir un identificador de docente con el cual se obtiene la información desde la base de datos. En caso que no se indique, los atributos serán nulos cuando se cree el objeto.</w:t>
            </w:r>
          </w:p>
        </w:tc>
      </w:tr>
      <w:tr w:rsidR="00AF2482" w:rsidTr="004836CB">
        <w:trPr>
          <w:trHeight w:val="283"/>
        </w:trPr>
        <w:tc>
          <w:tcPr>
            <w:tcW w:w="1194" w:type="dxa"/>
            <w:vAlign w:val="center"/>
          </w:tcPr>
          <w:p w:rsidR="00AF2482" w:rsidRDefault="00AF2482" w:rsidP="00AF2482">
            <w:pPr>
              <w:ind w:left="0" w:firstLine="0"/>
            </w:pPr>
            <w:r>
              <w:t>Crear</w:t>
            </w:r>
          </w:p>
        </w:tc>
        <w:tc>
          <w:tcPr>
            <w:tcW w:w="7169" w:type="dxa"/>
          </w:tcPr>
          <w:p w:rsidR="00AF2482" w:rsidRDefault="00C63E7E" w:rsidP="00C63E7E">
            <w:pPr>
              <w:jc w:val="both"/>
            </w:pPr>
            <w:r>
              <w:t>Crea un nuevo docente y lo</w:t>
            </w:r>
            <w:r w:rsidR="00AF2482">
              <w:t xml:space="preserve"> almacena en la base de datos. </w:t>
            </w:r>
            <w:r w:rsidR="004A5274">
              <w:t>Para ello se debe recibir el nombre del docente.</w:t>
            </w:r>
          </w:p>
        </w:tc>
      </w:tr>
      <w:tr w:rsidR="00AF2482" w:rsidTr="004836CB">
        <w:trPr>
          <w:trHeight w:val="283"/>
        </w:trPr>
        <w:tc>
          <w:tcPr>
            <w:tcW w:w="1194" w:type="dxa"/>
            <w:vAlign w:val="center"/>
          </w:tcPr>
          <w:p w:rsidR="00AF2482" w:rsidRDefault="00AF2482" w:rsidP="00AF2482">
            <w:pPr>
              <w:ind w:left="0" w:firstLine="0"/>
            </w:pPr>
            <w:r>
              <w:t>Borrar</w:t>
            </w:r>
          </w:p>
        </w:tc>
        <w:tc>
          <w:tcPr>
            <w:tcW w:w="7169" w:type="dxa"/>
          </w:tcPr>
          <w:p w:rsidR="00AF2482" w:rsidRDefault="00AF2482" w:rsidP="00C63E7E">
            <w:pPr>
              <w:jc w:val="both"/>
            </w:pPr>
            <w:r>
              <w:t>Se</w:t>
            </w:r>
            <w:r w:rsidR="00C63E7E">
              <w:t xml:space="preserve"> borra un determinado docente de la base de datos.</w:t>
            </w:r>
            <w:r w:rsidR="004A5274">
              <w:t xml:space="preserve"> Para ello se debe recibir el identificador del docente.</w:t>
            </w:r>
          </w:p>
        </w:tc>
      </w:tr>
      <w:tr w:rsidR="00AF2482" w:rsidTr="004836CB">
        <w:trPr>
          <w:trHeight w:val="283"/>
        </w:trPr>
        <w:tc>
          <w:tcPr>
            <w:tcW w:w="1194" w:type="dxa"/>
            <w:vAlign w:val="center"/>
          </w:tcPr>
          <w:p w:rsidR="00AF2482" w:rsidRDefault="00AF2482" w:rsidP="00AF2482">
            <w:pPr>
              <w:ind w:left="0" w:firstLine="0"/>
            </w:pPr>
            <w:r>
              <w:t>Buscar</w:t>
            </w:r>
          </w:p>
        </w:tc>
        <w:tc>
          <w:tcPr>
            <w:tcW w:w="7169" w:type="dxa"/>
          </w:tcPr>
          <w:p w:rsidR="00AF2482" w:rsidRDefault="000A3639" w:rsidP="004A5274">
            <w:pPr>
              <w:jc w:val="both"/>
            </w:pPr>
            <w:r>
              <w:t xml:space="preserve">Se busca un docente </w:t>
            </w:r>
            <w:r w:rsidR="00AF2482">
              <w:t xml:space="preserve">en la base de datos. Para ello se debe </w:t>
            </w:r>
            <w:r w:rsidR="004A5274">
              <w:t>recibir el nombre del docente. Cuando se encuentra un resultado se actualizan los atributos, en caso contrario serán nulos. En todos los casos, siempre se obtiene un único resultado porque la búsqueda no es por aproximación (LIKE).</w:t>
            </w:r>
          </w:p>
        </w:tc>
      </w:tr>
      <w:tr w:rsidR="00AF2482" w:rsidTr="004836CB">
        <w:trPr>
          <w:trHeight w:val="283"/>
        </w:trPr>
        <w:tc>
          <w:tcPr>
            <w:tcW w:w="1194" w:type="dxa"/>
            <w:vAlign w:val="center"/>
          </w:tcPr>
          <w:p w:rsidR="00AF2482" w:rsidRDefault="00AF2482" w:rsidP="00AF2482">
            <w:pPr>
              <w:ind w:left="0" w:firstLine="0"/>
            </w:pPr>
            <w:r>
              <w:t>Modificar</w:t>
            </w:r>
          </w:p>
        </w:tc>
        <w:tc>
          <w:tcPr>
            <w:tcW w:w="7169" w:type="dxa"/>
          </w:tcPr>
          <w:p w:rsidR="00AF2482" w:rsidRDefault="008E4BC4" w:rsidP="001428E6">
            <w:pPr>
              <w:jc w:val="both"/>
            </w:pPr>
            <w:r>
              <w:t xml:space="preserve">Se modifica un docente </w:t>
            </w:r>
            <w:r w:rsidR="00AF2482">
              <w:t xml:space="preserve">en la base de datos. </w:t>
            </w:r>
            <w:r w:rsidR="001428E6">
              <w:t>El único atributo modificable del docente es el nombre, por lo cual se debe enviar el identificador y el n</w:t>
            </w:r>
            <w:r w:rsidR="000D2381">
              <w:t>u</w:t>
            </w:r>
            <w:r w:rsidR="001428E6">
              <w:t>evo nombre.</w:t>
            </w:r>
          </w:p>
        </w:tc>
      </w:tr>
    </w:tbl>
    <w:p w:rsidR="00610484" w:rsidRDefault="00610484" w:rsidP="0082193B">
      <w:pPr>
        <w:pStyle w:val="Ttulo2"/>
        <w:tabs>
          <w:tab w:val="left" w:pos="2068"/>
        </w:tabs>
      </w:pPr>
    </w:p>
    <w:p w:rsidR="0082193B" w:rsidRDefault="0082193B" w:rsidP="0082193B">
      <w:pPr>
        <w:pStyle w:val="Ttulo2"/>
        <w:tabs>
          <w:tab w:val="left" w:pos="2068"/>
        </w:tabs>
      </w:pPr>
      <w:bookmarkStart w:id="65" w:name="_Toc497222809"/>
      <w:r>
        <w:t>Llamado</w:t>
      </w:r>
      <w:bookmarkEnd w:id="65"/>
      <w:r>
        <w:t xml:space="preserve"> </w:t>
      </w:r>
    </w:p>
    <w:p w:rsidR="0082193B" w:rsidRDefault="0082193B" w:rsidP="0082193B">
      <w:pPr>
        <w:pStyle w:val="Ttulo3"/>
      </w:pPr>
      <w:bookmarkStart w:id="66" w:name="_Toc497222810"/>
      <w:r>
        <w:t>Descripción</w:t>
      </w:r>
      <w:bookmarkEnd w:id="66"/>
      <w:r>
        <w:t xml:space="preserve"> </w:t>
      </w:r>
    </w:p>
    <w:p w:rsidR="00864846" w:rsidRDefault="00864846" w:rsidP="00864846">
      <w:pPr>
        <w:jc w:val="both"/>
      </w:pPr>
      <w:r>
        <w:t>Un llamado tiene la información necesaria para saber la hora, día y lugar en el que se dicta una mesa de examen. Se puede realizar la creación, búsqueda, modificación y eliminación de registros en la tabla Llamado de la base de datos con este objeto.</w:t>
      </w:r>
    </w:p>
    <w:p w:rsidR="0082193B" w:rsidRDefault="0082193B" w:rsidP="00864846">
      <w:pPr>
        <w:ind w:left="0" w:firstLine="0"/>
      </w:pPr>
    </w:p>
    <w:p w:rsidR="0082193B" w:rsidRDefault="0082193B" w:rsidP="003D6744">
      <w:pPr>
        <w:pStyle w:val="Ttulo3"/>
        <w:spacing w:after="240"/>
      </w:pPr>
      <w:bookmarkStart w:id="67" w:name="_Toc497222811"/>
      <w:r>
        <w:lastRenderedPageBreak/>
        <w:t>Atributos</w:t>
      </w:r>
      <w:bookmarkEnd w:id="67"/>
    </w:p>
    <w:tbl>
      <w:tblPr>
        <w:tblStyle w:val="Tablaconcuadrcula"/>
        <w:tblW w:w="0" w:type="auto"/>
        <w:tblInd w:w="357" w:type="dxa"/>
        <w:tblLook w:val="04A0" w:firstRow="1" w:lastRow="0" w:firstColumn="1" w:lastColumn="0" w:noHBand="0" w:noVBand="1"/>
      </w:tblPr>
      <w:tblGrid>
        <w:gridCol w:w="1471"/>
        <w:gridCol w:w="6892"/>
      </w:tblGrid>
      <w:tr w:rsidR="003D6744" w:rsidTr="00603AA4">
        <w:trPr>
          <w:trHeight w:val="454"/>
        </w:trPr>
        <w:tc>
          <w:tcPr>
            <w:tcW w:w="1471" w:type="dxa"/>
            <w:shd w:val="clear" w:color="auto" w:fill="D9D9D9" w:themeFill="background1" w:themeFillShade="D9"/>
            <w:vAlign w:val="center"/>
          </w:tcPr>
          <w:p w:rsidR="003D6744" w:rsidRPr="001F116C" w:rsidRDefault="003D6744" w:rsidP="00603AA4">
            <w:pPr>
              <w:ind w:left="0" w:firstLine="0"/>
              <w:jc w:val="center"/>
              <w:rPr>
                <w:b/>
              </w:rPr>
            </w:pPr>
            <w:r w:rsidRPr="001F116C">
              <w:rPr>
                <w:b/>
              </w:rPr>
              <w:t>Nombre</w:t>
            </w:r>
          </w:p>
        </w:tc>
        <w:tc>
          <w:tcPr>
            <w:tcW w:w="6892" w:type="dxa"/>
            <w:shd w:val="clear" w:color="auto" w:fill="D9D9D9" w:themeFill="background1" w:themeFillShade="D9"/>
            <w:vAlign w:val="center"/>
          </w:tcPr>
          <w:p w:rsidR="003D6744" w:rsidRPr="001F116C" w:rsidRDefault="003D6744" w:rsidP="00603AA4">
            <w:pPr>
              <w:ind w:left="0" w:firstLine="0"/>
              <w:jc w:val="center"/>
              <w:rPr>
                <w:b/>
              </w:rPr>
            </w:pPr>
            <w:r w:rsidRPr="001F116C">
              <w:rPr>
                <w:b/>
              </w:rPr>
              <w:t>Descripción</w:t>
            </w:r>
          </w:p>
        </w:tc>
      </w:tr>
      <w:tr w:rsidR="003D6744" w:rsidTr="00603AA4">
        <w:trPr>
          <w:trHeight w:val="283"/>
        </w:trPr>
        <w:tc>
          <w:tcPr>
            <w:tcW w:w="1471" w:type="dxa"/>
            <w:vAlign w:val="center"/>
          </w:tcPr>
          <w:p w:rsidR="003D6744" w:rsidRDefault="003D6744" w:rsidP="00603AA4">
            <w:pPr>
              <w:ind w:left="0" w:firstLine="0"/>
            </w:pPr>
            <w:r>
              <w:t>Identificador</w:t>
            </w:r>
          </w:p>
        </w:tc>
        <w:tc>
          <w:tcPr>
            <w:tcW w:w="6892" w:type="dxa"/>
          </w:tcPr>
          <w:p w:rsidR="003D6744" w:rsidRDefault="003D6744" w:rsidP="00603AA4">
            <w:pPr>
              <w:tabs>
                <w:tab w:val="left" w:pos="904"/>
              </w:tabs>
              <w:jc w:val="both"/>
            </w:pPr>
            <w:r>
              <w:t>Atributo privado y numérico que se corresponde con la clave primaria de la tabla “Docente” en la base de datos.</w:t>
            </w:r>
          </w:p>
        </w:tc>
      </w:tr>
      <w:tr w:rsidR="003D6744" w:rsidTr="00603AA4">
        <w:trPr>
          <w:trHeight w:val="283"/>
        </w:trPr>
        <w:tc>
          <w:tcPr>
            <w:tcW w:w="1471" w:type="dxa"/>
            <w:vAlign w:val="center"/>
          </w:tcPr>
          <w:p w:rsidR="003D6744" w:rsidRDefault="00C974D0" w:rsidP="00603AA4">
            <w:pPr>
              <w:ind w:left="0" w:firstLine="0"/>
            </w:pPr>
            <w:r>
              <w:t>Fecha</w:t>
            </w:r>
          </w:p>
        </w:tc>
        <w:tc>
          <w:tcPr>
            <w:tcW w:w="6892" w:type="dxa"/>
          </w:tcPr>
          <w:p w:rsidR="003D6744" w:rsidRDefault="00C974D0" w:rsidP="00603AA4">
            <w:pPr>
              <w:jc w:val="both"/>
            </w:pPr>
            <w:r>
              <w:t xml:space="preserve">Atributo de texto privado que corresponde a la fecha en que se dicta el llamado. Cuando se almacena en la base de datos el formato de fecha es AAAA/MM/DD. </w:t>
            </w:r>
          </w:p>
        </w:tc>
      </w:tr>
      <w:tr w:rsidR="00C974D0" w:rsidTr="00603AA4">
        <w:trPr>
          <w:trHeight w:val="283"/>
        </w:trPr>
        <w:tc>
          <w:tcPr>
            <w:tcW w:w="1471" w:type="dxa"/>
            <w:vAlign w:val="center"/>
          </w:tcPr>
          <w:p w:rsidR="00C974D0" w:rsidRDefault="00C974D0" w:rsidP="00603AA4">
            <w:pPr>
              <w:ind w:left="0" w:firstLine="0"/>
            </w:pPr>
            <w:r>
              <w:t>Hora</w:t>
            </w:r>
          </w:p>
        </w:tc>
        <w:tc>
          <w:tcPr>
            <w:tcW w:w="6892" w:type="dxa"/>
          </w:tcPr>
          <w:p w:rsidR="00C974D0" w:rsidRDefault="00C974D0" w:rsidP="00603AA4">
            <w:pPr>
              <w:jc w:val="both"/>
            </w:pPr>
            <w:r>
              <w:t>Atributo de texto privado que corresponde a la hora en que se dicta el llamado. El formato es HH</w:t>
            </w:r>
            <w:proofErr w:type="gramStart"/>
            <w:r>
              <w:t>:MM</w:t>
            </w:r>
            <w:proofErr w:type="gramEnd"/>
            <w:r>
              <w:t>.</w:t>
            </w:r>
          </w:p>
        </w:tc>
      </w:tr>
      <w:tr w:rsidR="00C974D0" w:rsidTr="00603AA4">
        <w:trPr>
          <w:trHeight w:val="283"/>
        </w:trPr>
        <w:tc>
          <w:tcPr>
            <w:tcW w:w="1471" w:type="dxa"/>
            <w:vAlign w:val="center"/>
          </w:tcPr>
          <w:p w:rsidR="00C974D0" w:rsidRDefault="00C974D0" w:rsidP="00603AA4">
            <w:pPr>
              <w:ind w:left="0" w:firstLine="0"/>
            </w:pPr>
            <w:r>
              <w:t>Aula</w:t>
            </w:r>
          </w:p>
        </w:tc>
        <w:tc>
          <w:tcPr>
            <w:tcW w:w="6892" w:type="dxa"/>
          </w:tcPr>
          <w:p w:rsidR="00C974D0" w:rsidRDefault="00C974D0" w:rsidP="00603AA4">
            <w:pPr>
              <w:jc w:val="both"/>
            </w:pPr>
            <w:r>
              <w:t>Atributo privado de tipo Aula. Relaciona el llamado con el lugar donde se dicta la mesa de examen.</w:t>
            </w:r>
          </w:p>
        </w:tc>
      </w:tr>
      <w:tr w:rsidR="003D6744" w:rsidTr="00603AA4">
        <w:trPr>
          <w:trHeight w:val="283"/>
        </w:trPr>
        <w:tc>
          <w:tcPr>
            <w:tcW w:w="1471" w:type="dxa"/>
            <w:vAlign w:val="center"/>
          </w:tcPr>
          <w:p w:rsidR="003D6744" w:rsidRDefault="003D6744" w:rsidP="00603AA4">
            <w:pPr>
              <w:ind w:left="0" w:firstLine="0"/>
            </w:pPr>
            <w:r>
              <w:t>Datos</w:t>
            </w:r>
          </w:p>
        </w:tc>
        <w:tc>
          <w:tcPr>
            <w:tcW w:w="6892" w:type="dxa"/>
          </w:tcPr>
          <w:p w:rsidR="003D6744" w:rsidRDefault="003D6744" w:rsidP="00603AA4">
            <w:pPr>
              <w:jc w:val="both"/>
            </w:pPr>
            <w:r>
              <w:t>Un atributo privado que se utiliza para obtener el resultado de las consultas con la base de datos. Este atributo es utilizado solamente en el ámbito de esta clase, por lo que no requiere métodos para obtenerlo o modificarlo.</w:t>
            </w:r>
          </w:p>
        </w:tc>
      </w:tr>
    </w:tbl>
    <w:p w:rsidR="0082193B" w:rsidRDefault="0082193B" w:rsidP="0082193B"/>
    <w:p w:rsidR="0082193B" w:rsidRDefault="0082193B" w:rsidP="00CD04A3">
      <w:pPr>
        <w:pStyle w:val="Ttulo3"/>
        <w:spacing w:after="240"/>
      </w:pPr>
      <w:bookmarkStart w:id="68" w:name="_Toc497222812"/>
      <w:r>
        <w:t>Métodos</w:t>
      </w:r>
      <w:bookmarkEnd w:id="68"/>
      <w:r w:rsidR="00E95B7C">
        <w:t xml:space="preserve"> </w:t>
      </w:r>
    </w:p>
    <w:p w:rsidR="00E95B7C" w:rsidRDefault="00E95B7C" w:rsidP="00E95B7C">
      <w:pPr>
        <w:jc w:val="both"/>
      </w:pPr>
      <w:r>
        <w:t xml:space="preserve">A continuación se establecen el conjunto de métodos que contiene un </w:t>
      </w:r>
      <w:r w:rsidR="008610A0">
        <w:t>Llamado</w:t>
      </w:r>
      <w:r>
        <w:t xml:space="preserve">. Se debe aclarar que para cada atributo se establece el correspondiente </w:t>
      </w:r>
      <w:proofErr w:type="spellStart"/>
      <w:r>
        <w:t>Getter</w:t>
      </w:r>
      <w:proofErr w:type="spellEnd"/>
      <w:r>
        <w:t xml:space="preserve"> y Setter. </w:t>
      </w:r>
    </w:p>
    <w:p w:rsidR="00E95B7C" w:rsidRPr="00E95B7C" w:rsidRDefault="00E95B7C" w:rsidP="00E95B7C"/>
    <w:tbl>
      <w:tblPr>
        <w:tblStyle w:val="Tablaconcuadrcula"/>
        <w:tblW w:w="0" w:type="auto"/>
        <w:tblInd w:w="357" w:type="dxa"/>
        <w:tblLook w:val="04A0" w:firstRow="1" w:lastRow="0" w:firstColumn="1" w:lastColumn="0" w:noHBand="0" w:noVBand="1"/>
      </w:tblPr>
      <w:tblGrid>
        <w:gridCol w:w="1194"/>
        <w:gridCol w:w="7169"/>
      </w:tblGrid>
      <w:tr w:rsidR="00CD04A3" w:rsidTr="00603AA4">
        <w:trPr>
          <w:trHeight w:val="454"/>
        </w:trPr>
        <w:tc>
          <w:tcPr>
            <w:tcW w:w="1194" w:type="dxa"/>
            <w:shd w:val="clear" w:color="auto" w:fill="D9D9D9" w:themeFill="background1" w:themeFillShade="D9"/>
            <w:vAlign w:val="center"/>
          </w:tcPr>
          <w:p w:rsidR="00CD04A3" w:rsidRPr="001F116C" w:rsidRDefault="00CD04A3" w:rsidP="00603AA4">
            <w:pPr>
              <w:ind w:left="0" w:firstLine="0"/>
              <w:jc w:val="center"/>
              <w:rPr>
                <w:b/>
              </w:rPr>
            </w:pPr>
            <w:r w:rsidRPr="001F116C">
              <w:rPr>
                <w:b/>
              </w:rPr>
              <w:t>Nombre</w:t>
            </w:r>
          </w:p>
        </w:tc>
        <w:tc>
          <w:tcPr>
            <w:tcW w:w="7169" w:type="dxa"/>
            <w:shd w:val="clear" w:color="auto" w:fill="D9D9D9" w:themeFill="background1" w:themeFillShade="D9"/>
            <w:vAlign w:val="center"/>
          </w:tcPr>
          <w:p w:rsidR="00CD04A3" w:rsidRPr="001F116C" w:rsidRDefault="00CD04A3" w:rsidP="00603AA4">
            <w:pPr>
              <w:ind w:left="0" w:firstLine="0"/>
              <w:jc w:val="center"/>
              <w:rPr>
                <w:b/>
              </w:rPr>
            </w:pPr>
            <w:r w:rsidRPr="001F116C">
              <w:rPr>
                <w:b/>
              </w:rPr>
              <w:t>Descripción</w:t>
            </w:r>
          </w:p>
        </w:tc>
      </w:tr>
      <w:tr w:rsidR="00CD04A3" w:rsidTr="00603AA4">
        <w:trPr>
          <w:trHeight w:val="283"/>
        </w:trPr>
        <w:tc>
          <w:tcPr>
            <w:tcW w:w="1194" w:type="dxa"/>
            <w:vAlign w:val="center"/>
          </w:tcPr>
          <w:p w:rsidR="00CD04A3" w:rsidRDefault="00CD04A3" w:rsidP="00603AA4">
            <w:pPr>
              <w:ind w:left="0" w:firstLine="0"/>
            </w:pPr>
            <w:proofErr w:type="spellStart"/>
            <w:r>
              <w:t>Construct</w:t>
            </w:r>
            <w:proofErr w:type="spellEnd"/>
          </w:p>
        </w:tc>
        <w:tc>
          <w:tcPr>
            <w:tcW w:w="7169" w:type="dxa"/>
          </w:tcPr>
          <w:p w:rsidR="00CD04A3" w:rsidRDefault="00CD04A3" w:rsidP="008610A0">
            <w:pPr>
              <w:tabs>
                <w:tab w:val="left" w:pos="904"/>
              </w:tabs>
              <w:jc w:val="both"/>
            </w:pPr>
            <w:r>
              <w:t xml:space="preserve">Constructor del objeto. Se puede recibir un identificador de </w:t>
            </w:r>
            <w:r w:rsidR="008610A0">
              <w:t>llamado</w:t>
            </w:r>
            <w:r>
              <w:t xml:space="preserve"> con el cual se obtiene la información desde la base de datos. En caso que no se indique, los atributos serán nulos cuando se cree el objeto.</w:t>
            </w:r>
          </w:p>
        </w:tc>
      </w:tr>
      <w:tr w:rsidR="00CD04A3" w:rsidTr="00603AA4">
        <w:trPr>
          <w:trHeight w:val="283"/>
        </w:trPr>
        <w:tc>
          <w:tcPr>
            <w:tcW w:w="1194" w:type="dxa"/>
            <w:vAlign w:val="center"/>
          </w:tcPr>
          <w:p w:rsidR="00CD04A3" w:rsidRDefault="00CD04A3" w:rsidP="00603AA4">
            <w:pPr>
              <w:ind w:left="0" w:firstLine="0"/>
            </w:pPr>
            <w:r>
              <w:t>Crear</w:t>
            </w:r>
          </w:p>
        </w:tc>
        <w:tc>
          <w:tcPr>
            <w:tcW w:w="7169" w:type="dxa"/>
          </w:tcPr>
          <w:p w:rsidR="00CD04A3" w:rsidRDefault="00CD04A3" w:rsidP="00EC26B2">
            <w:pPr>
              <w:jc w:val="both"/>
            </w:pPr>
            <w:r>
              <w:t xml:space="preserve">Crea un nuevo </w:t>
            </w:r>
            <w:r w:rsidR="00EC26B2">
              <w:t>llamado</w:t>
            </w:r>
            <w:r>
              <w:t xml:space="preserve"> y lo almacena en la base de datos. Para ello se deb</w:t>
            </w:r>
            <w:r w:rsidR="00EC26B2">
              <w:t>e recibir la fecha, hora y aula. El aula puede ser nula.</w:t>
            </w:r>
          </w:p>
        </w:tc>
      </w:tr>
      <w:tr w:rsidR="00CD04A3" w:rsidTr="00603AA4">
        <w:trPr>
          <w:trHeight w:val="283"/>
        </w:trPr>
        <w:tc>
          <w:tcPr>
            <w:tcW w:w="1194" w:type="dxa"/>
            <w:vAlign w:val="center"/>
          </w:tcPr>
          <w:p w:rsidR="00CD04A3" w:rsidRDefault="00CD04A3" w:rsidP="00603AA4">
            <w:pPr>
              <w:ind w:left="0" w:firstLine="0"/>
            </w:pPr>
            <w:r>
              <w:t>Borrar</w:t>
            </w:r>
          </w:p>
        </w:tc>
        <w:tc>
          <w:tcPr>
            <w:tcW w:w="7169" w:type="dxa"/>
          </w:tcPr>
          <w:p w:rsidR="00CD04A3" w:rsidRDefault="00CD04A3" w:rsidP="002C46EE">
            <w:pPr>
              <w:jc w:val="both"/>
            </w:pPr>
            <w:r>
              <w:t xml:space="preserve">Se borra un determinado </w:t>
            </w:r>
            <w:r w:rsidR="002C46EE">
              <w:t>llamado</w:t>
            </w:r>
            <w:r>
              <w:t xml:space="preserve"> de la base de datos. Para ello se debe recibir el identificador del </w:t>
            </w:r>
            <w:r w:rsidR="002C46EE">
              <w:t>llamado</w:t>
            </w:r>
            <w:r>
              <w:t>.</w:t>
            </w:r>
          </w:p>
        </w:tc>
      </w:tr>
      <w:tr w:rsidR="00CD04A3" w:rsidTr="00603AA4">
        <w:trPr>
          <w:trHeight w:val="283"/>
        </w:trPr>
        <w:tc>
          <w:tcPr>
            <w:tcW w:w="1194" w:type="dxa"/>
            <w:vAlign w:val="center"/>
          </w:tcPr>
          <w:p w:rsidR="00CD04A3" w:rsidRDefault="00CD04A3" w:rsidP="00603AA4">
            <w:pPr>
              <w:ind w:left="0" w:firstLine="0"/>
            </w:pPr>
            <w:r>
              <w:t>Buscar</w:t>
            </w:r>
          </w:p>
        </w:tc>
        <w:tc>
          <w:tcPr>
            <w:tcW w:w="7169" w:type="dxa"/>
          </w:tcPr>
          <w:p w:rsidR="00CD04A3" w:rsidRDefault="00CD04A3" w:rsidP="002C46EE">
            <w:pPr>
              <w:jc w:val="both"/>
            </w:pPr>
            <w:r>
              <w:t xml:space="preserve">Se busca un </w:t>
            </w:r>
            <w:r w:rsidR="002C46EE">
              <w:t>llamado</w:t>
            </w:r>
            <w:r>
              <w:t xml:space="preserve"> en la base de datos. Para ello se debe recibir </w:t>
            </w:r>
            <w:r w:rsidR="002C46EE">
              <w:t>la fecha, la hora y el aula. Cuando se encuentra un resultado, se actualizan los atributos del objeto. En caso contrario, serán todos nulos.</w:t>
            </w:r>
          </w:p>
        </w:tc>
      </w:tr>
      <w:tr w:rsidR="00CD04A3" w:rsidTr="00603AA4">
        <w:trPr>
          <w:trHeight w:val="283"/>
        </w:trPr>
        <w:tc>
          <w:tcPr>
            <w:tcW w:w="1194" w:type="dxa"/>
            <w:vAlign w:val="center"/>
          </w:tcPr>
          <w:p w:rsidR="00CD04A3" w:rsidRDefault="00CD04A3" w:rsidP="00603AA4">
            <w:pPr>
              <w:ind w:left="0" w:firstLine="0"/>
            </w:pPr>
            <w:r>
              <w:t>Modificar</w:t>
            </w:r>
          </w:p>
        </w:tc>
        <w:tc>
          <w:tcPr>
            <w:tcW w:w="7169" w:type="dxa"/>
          </w:tcPr>
          <w:p w:rsidR="00CD04A3" w:rsidRDefault="00CD04A3" w:rsidP="00B35753">
            <w:pPr>
              <w:jc w:val="both"/>
            </w:pPr>
            <w:r>
              <w:t xml:space="preserve">Se modifica un </w:t>
            </w:r>
            <w:r w:rsidR="00B35753">
              <w:t>llamado</w:t>
            </w:r>
            <w:r>
              <w:t xml:space="preserve"> en la base de datos. </w:t>
            </w:r>
            <w:r w:rsidR="00B35753">
              <w:t>Para ello se debe recibir el identificador del llamado a modificar junto con la nueva información asociada.</w:t>
            </w:r>
          </w:p>
        </w:tc>
      </w:tr>
    </w:tbl>
    <w:p w:rsidR="00B01872" w:rsidRDefault="00B01872" w:rsidP="00B01872">
      <w:pPr>
        <w:spacing w:before="120" w:after="120"/>
        <w:jc w:val="both"/>
      </w:pPr>
    </w:p>
    <w:p w:rsidR="00B01872" w:rsidRDefault="00B01872" w:rsidP="00B01872">
      <w:pPr>
        <w:pStyle w:val="Ttulo2"/>
      </w:pPr>
      <w:bookmarkStart w:id="69" w:name="_Toc497222813"/>
      <w:r>
        <w:t>Mesa de Examen</w:t>
      </w:r>
      <w:bookmarkEnd w:id="69"/>
    </w:p>
    <w:p w:rsidR="00B01872" w:rsidRDefault="00B01872" w:rsidP="00B01872">
      <w:pPr>
        <w:pStyle w:val="Ttulo3"/>
      </w:pPr>
      <w:bookmarkStart w:id="70" w:name="_Toc497222814"/>
      <w:r>
        <w:t>Descripción</w:t>
      </w:r>
      <w:bookmarkEnd w:id="70"/>
    </w:p>
    <w:p w:rsidR="00B01872" w:rsidRDefault="00603AA4" w:rsidP="00B01872">
      <w:pPr>
        <w:spacing w:before="120" w:after="120"/>
        <w:jc w:val="both"/>
      </w:pPr>
      <w:r>
        <w:t xml:space="preserve">Una mesa de examen se relaciona con el objeto Plan, Tribunal y Llamado. </w:t>
      </w:r>
      <w:r w:rsidR="003B7D0E">
        <w:t xml:space="preserve">Representa a la mesa de examen de una asignatura para una determinada carrera. La mesa de examen puede contener uno o dos llamados. Con este objeto se puede realizar la creación, </w:t>
      </w:r>
      <w:r w:rsidR="003B7D0E">
        <w:lastRenderedPageBreak/>
        <w:t>búsqueda, eliminación y modificación de registros en la tabla Mesa Examen de la base de datos.</w:t>
      </w:r>
    </w:p>
    <w:p w:rsidR="00231B15" w:rsidRDefault="00231B15" w:rsidP="00B01872">
      <w:pPr>
        <w:spacing w:before="120" w:after="120"/>
        <w:jc w:val="both"/>
      </w:pPr>
      <w:r>
        <w:t>Se debe destacar que la mesa de examen nunca puede contener ambos llamados en nulo cuando se crea en la base de datos. Es decir, alguno puede ser nulo pero no ambos a la vez.</w:t>
      </w:r>
    </w:p>
    <w:p w:rsidR="00B01872" w:rsidRDefault="00B01872" w:rsidP="00BB2817">
      <w:pPr>
        <w:pStyle w:val="Ttulo3"/>
        <w:spacing w:after="240"/>
      </w:pPr>
      <w:bookmarkStart w:id="71" w:name="_Toc497222815"/>
      <w:r>
        <w:t>Atributos</w:t>
      </w:r>
      <w:bookmarkEnd w:id="71"/>
    </w:p>
    <w:tbl>
      <w:tblPr>
        <w:tblStyle w:val="Tablaconcuadrcula"/>
        <w:tblW w:w="0" w:type="auto"/>
        <w:tblInd w:w="357" w:type="dxa"/>
        <w:tblLook w:val="04A0" w:firstRow="1" w:lastRow="0" w:firstColumn="1" w:lastColumn="0" w:noHBand="0" w:noVBand="1"/>
      </w:tblPr>
      <w:tblGrid>
        <w:gridCol w:w="1471"/>
        <w:gridCol w:w="6892"/>
      </w:tblGrid>
      <w:tr w:rsidR="00231B15" w:rsidTr="008F53A0">
        <w:trPr>
          <w:trHeight w:val="454"/>
        </w:trPr>
        <w:tc>
          <w:tcPr>
            <w:tcW w:w="1471" w:type="dxa"/>
            <w:shd w:val="clear" w:color="auto" w:fill="D9D9D9" w:themeFill="background1" w:themeFillShade="D9"/>
            <w:vAlign w:val="center"/>
          </w:tcPr>
          <w:p w:rsidR="00231B15" w:rsidRPr="001F116C" w:rsidRDefault="00231B15" w:rsidP="008F53A0">
            <w:pPr>
              <w:ind w:left="0" w:firstLine="0"/>
              <w:jc w:val="center"/>
              <w:rPr>
                <w:b/>
              </w:rPr>
            </w:pPr>
            <w:r w:rsidRPr="001F116C">
              <w:rPr>
                <w:b/>
              </w:rPr>
              <w:t>Nombre</w:t>
            </w:r>
          </w:p>
        </w:tc>
        <w:tc>
          <w:tcPr>
            <w:tcW w:w="6892" w:type="dxa"/>
            <w:shd w:val="clear" w:color="auto" w:fill="D9D9D9" w:themeFill="background1" w:themeFillShade="D9"/>
            <w:vAlign w:val="center"/>
          </w:tcPr>
          <w:p w:rsidR="00231B15" w:rsidRPr="001F116C" w:rsidRDefault="00231B15" w:rsidP="008F53A0">
            <w:pPr>
              <w:ind w:left="0" w:firstLine="0"/>
              <w:jc w:val="center"/>
              <w:rPr>
                <w:b/>
              </w:rPr>
            </w:pPr>
            <w:r w:rsidRPr="001F116C">
              <w:rPr>
                <w:b/>
              </w:rPr>
              <w:t>Descripción</w:t>
            </w:r>
          </w:p>
        </w:tc>
      </w:tr>
      <w:tr w:rsidR="00231B15" w:rsidTr="008F53A0">
        <w:trPr>
          <w:trHeight w:val="283"/>
        </w:trPr>
        <w:tc>
          <w:tcPr>
            <w:tcW w:w="1471" w:type="dxa"/>
            <w:vAlign w:val="center"/>
          </w:tcPr>
          <w:p w:rsidR="00231B15" w:rsidRDefault="00231B15" w:rsidP="008F53A0">
            <w:pPr>
              <w:ind w:left="0" w:firstLine="0"/>
            </w:pPr>
            <w:r>
              <w:t>Identificador</w:t>
            </w:r>
          </w:p>
        </w:tc>
        <w:tc>
          <w:tcPr>
            <w:tcW w:w="6892" w:type="dxa"/>
          </w:tcPr>
          <w:p w:rsidR="00231B15" w:rsidRDefault="00231B15" w:rsidP="00C4347A">
            <w:pPr>
              <w:tabs>
                <w:tab w:val="left" w:pos="904"/>
              </w:tabs>
              <w:jc w:val="both"/>
            </w:pPr>
            <w:r>
              <w:t>Atributo privado y numérico que se corresponde con la clave primaria de la tabla “</w:t>
            </w:r>
            <w:r w:rsidR="00C4347A">
              <w:t>Mesa Examen</w:t>
            </w:r>
            <w:r>
              <w:t>” en la base de datos.</w:t>
            </w:r>
          </w:p>
        </w:tc>
      </w:tr>
      <w:tr w:rsidR="00231B15" w:rsidTr="008F53A0">
        <w:trPr>
          <w:trHeight w:val="283"/>
        </w:trPr>
        <w:tc>
          <w:tcPr>
            <w:tcW w:w="1471" w:type="dxa"/>
            <w:vAlign w:val="center"/>
          </w:tcPr>
          <w:p w:rsidR="00231B15" w:rsidRDefault="00231B15" w:rsidP="008F53A0">
            <w:pPr>
              <w:ind w:left="0" w:firstLine="0"/>
            </w:pPr>
            <w:r>
              <w:t>Plan</w:t>
            </w:r>
          </w:p>
        </w:tc>
        <w:tc>
          <w:tcPr>
            <w:tcW w:w="6892" w:type="dxa"/>
          </w:tcPr>
          <w:p w:rsidR="00231B15" w:rsidRDefault="00231B15" w:rsidP="008F53A0">
            <w:pPr>
              <w:jc w:val="both"/>
            </w:pPr>
            <w:r>
              <w:t>Atributo privado de tipo Plan. Se utiliza para relacionar la mesa de examen con una asignatura y carrera.</w:t>
            </w:r>
          </w:p>
        </w:tc>
      </w:tr>
      <w:tr w:rsidR="00231B15" w:rsidTr="008F53A0">
        <w:trPr>
          <w:trHeight w:val="283"/>
        </w:trPr>
        <w:tc>
          <w:tcPr>
            <w:tcW w:w="1471" w:type="dxa"/>
            <w:vAlign w:val="center"/>
          </w:tcPr>
          <w:p w:rsidR="00231B15" w:rsidRDefault="00231B15" w:rsidP="008F53A0">
            <w:pPr>
              <w:ind w:left="0" w:firstLine="0"/>
            </w:pPr>
            <w:r>
              <w:t>Tribunal</w:t>
            </w:r>
          </w:p>
        </w:tc>
        <w:tc>
          <w:tcPr>
            <w:tcW w:w="6892" w:type="dxa"/>
          </w:tcPr>
          <w:p w:rsidR="00231B15" w:rsidRDefault="00231B15" w:rsidP="008F53A0">
            <w:pPr>
              <w:jc w:val="both"/>
            </w:pPr>
            <w:r>
              <w:t>Atributo privado de tipo Tribunal. Se utiliza para obtener y operar sobre el tribunal asociado a la mesa de examen.</w:t>
            </w:r>
          </w:p>
        </w:tc>
      </w:tr>
      <w:tr w:rsidR="00231B15" w:rsidTr="008F53A0">
        <w:trPr>
          <w:trHeight w:val="283"/>
        </w:trPr>
        <w:tc>
          <w:tcPr>
            <w:tcW w:w="1471" w:type="dxa"/>
            <w:vAlign w:val="center"/>
          </w:tcPr>
          <w:p w:rsidR="00231B15" w:rsidRDefault="00231B15" w:rsidP="008F53A0">
            <w:pPr>
              <w:ind w:left="0" w:firstLine="0"/>
            </w:pPr>
            <w:r>
              <w:t>Primero</w:t>
            </w:r>
          </w:p>
        </w:tc>
        <w:tc>
          <w:tcPr>
            <w:tcW w:w="6892" w:type="dxa"/>
          </w:tcPr>
          <w:p w:rsidR="00231B15" w:rsidRDefault="00231B15" w:rsidP="008F53A0">
            <w:pPr>
              <w:jc w:val="both"/>
            </w:pPr>
            <w:r>
              <w:t>Atributo privado de tipo Llamado. Se utiliza para conocer y operar sobre la información del primer llamado asociado a la mesa de examen.</w:t>
            </w:r>
          </w:p>
        </w:tc>
      </w:tr>
      <w:tr w:rsidR="00231B15" w:rsidTr="008F53A0">
        <w:trPr>
          <w:trHeight w:val="283"/>
        </w:trPr>
        <w:tc>
          <w:tcPr>
            <w:tcW w:w="1471" w:type="dxa"/>
            <w:vAlign w:val="center"/>
          </w:tcPr>
          <w:p w:rsidR="00231B15" w:rsidRDefault="00231B15" w:rsidP="008F53A0">
            <w:pPr>
              <w:ind w:left="0" w:firstLine="0"/>
            </w:pPr>
            <w:r>
              <w:t>Segundo</w:t>
            </w:r>
          </w:p>
        </w:tc>
        <w:tc>
          <w:tcPr>
            <w:tcW w:w="6892" w:type="dxa"/>
          </w:tcPr>
          <w:p w:rsidR="00231B15" w:rsidRDefault="003150F4" w:rsidP="008F53A0">
            <w:pPr>
              <w:jc w:val="both"/>
            </w:pPr>
            <w:r>
              <w:t>Atributo privado de tipo Llamado. Se utiliza para conocer y operar sobre la información del segundo llamado asociado a la mesa de examen.</w:t>
            </w:r>
          </w:p>
        </w:tc>
      </w:tr>
      <w:tr w:rsidR="00231B15" w:rsidTr="008F53A0">
        <w:trPr>
          <w:trHeight w:val="283"/>
        </w:trPr>
        <w:tc>
          <w:tcPr>
            <w:tcW w:w="1471" w:type="dxa"/>
            <w:vAlign w:val="center"/>
          </w:tcPr>
          <w:p w:rsidR="00231B15" w:rsidRDefault="00231B15" w:rsidP="008F53A0">
            <w:pPr>
              <w:ind w:left="0" w:firstLine="0"/>
            </w:pPr>
            <w:r>
              <w:t>Datos</w:t>
            </w:r>
          </w:p>
        </w:tc>
        <w:tc>
          <w:tcPr>
            <w:tcW w:w="6892" w:type="dxa"/>
          </w:tcPr>
          <w:p w:rsidR="00231B15" w:rsidRDefault="00231B15" w:rsidP="008F53A0">
            <w:pPr>
              <w:jc w:val="both"/>
            </w:pPr>
            <w:r>
              <w:t>Un atributo privado que se utiliza para obtener el resultado de las consultas con la base de datos. Este atributo es utilizado solamente en el ámbito de esta clase, por lo que no requiere métodos para obtenerlo o modificarlo.</w:t>
            </w:r>
          </w:p>
        </w:tc>
      </w:tr>
    </w:tbl>
    <w:p w:rsidR="00B01872" w:rsidRDefault="00B01872" w:rsidP="00B01872">
      <w:pPr>
        <w:spacing w:before="120" w:after="120"/>
        <w:jc w:val="both"/>
      </w:pPr>
    </w:p>
    <w:p w:rsidR="00B01872" w:rsidRDefault="00B01872" w:rsidP="00B01872">
      <w:pPr>
        <w:pStyle w:val="Ttulo3"/>
      </w:pPr>
      <w:bookmarkStart w:id="72" w:name="_Toc497222816"/>
      <w:r>
        <w:t>Métodos</w:t>
      </w:r>
      <w:bookmarkEnd w:id="72"/>
    </w:p>
    <w:p w:rsidR="007D7995" w:rsidRDefault="007D7995" w:rsidP="006161D6">
      <w:pPr>
        <w:spacing w:after="240"/>
        <w:jc w:val="both"/>
      </w:pPr>
      <w:r>
        <w:t xml:space="preserve">A continuación se establecen el conjunto de métodos que contiene una Mesa de Examen. Se debe aclarar que para cada atributo se establece el correspondiente </w:t>
      </w:r>
      <w:proofErr w:type="spellStart"/>
      <w:r>
        <w:t>Getter</w:t>
      </w:r>
      <w:proofErr w:type="spellEnd"/>
      <w:r>
        <w:t xml:space="preserve"> y Setter. </w:t>
      </w:r>
    </w:p>
    <w:tbl>
      <w:tblPr>
        <w:tblStyle w:val="Tablaconcuadrcula"/>
        <w:tblW w:w="0" w:type="auto"/>
        <w:tblInd w:w="357" w:type="dxa"/>
        <w:tblLook w:val="04A0" w:firstRow="1" w:lastRow="0" w:firstColumn="1" w:lastColumn="0" w:noHBand="0" w:noVBand="1"/>
      </w:tblPr>
      <w:tblGrid>
        <w:gridCol w:w="1194"/>
        <w:gridCol w:w="7169"/>
      </w:tblGrid>
      <w:tr w:rsidR="006161D6" w:rsidTr="008F53A0">
        <w:trPr>
          <w:trHeight w:val="454"/>
        </w:trPr>
        <w:tc>
          <w:tcPr>
            <w:tcW w:w="1194" w:type="dxa"/>
            <w:shd w:val="clear" w:color="auto" w:fill="D9D9D9" w:themeFill="background1" w:themeFillShade="D9"/>
            <w:vAlign w:val="center"/>
          </w:tcPr>
          <w:p w:rsidR="006161D6" w:rsidRPr="001F116C" w:rsidRDefault="006161D6" w:rsidP="008F53A0">
            <w:pPr>
              <w:ind w:left="0" w:firstLine="0"/>
              <w:jc w:val="center"/>
              <w:rPr>
                <w:b/>
              </w:rPr>
            </w:pPr>
            <w:r w:rsidRPr="001F116C">
              <w:rPr>
                <w:b/>
              </w:rPr>
              <w:t>Nombre</w:t>
            </w:r>
          </w:p>
        </w:tc>
        <w:tc>
          <w:tcPr>
            <w:tcW w:w="7169" w:type="dxa"/>
            <w:shd w:val="clear" w:color="auto" w:fill="D9D9D9" w:themeFill="background1" w:themeFillShade="D9"/>
            <w:vAlign w:val="center"/>
          </w:tcPr>
          <w:p w:rsidR="006161D6" w:rsidRPr="001F116C" w:rsidRDefault="006161D6" w:rsidP="008F53A0">
            <w:pPr>
              <w:ind w:left="0" w:firstLine="0"/>
              <w:jc w:val="center"/>
              <w:rPr>
                <w:b/>
              </w:rPr>
            </w:pPr>
            <w:r w:rsidRPr="001F116C">
              <w:rPr>
                <w:b/>
              </w:rPr>
              <w:t>Descripción</w:t>
            </w:r>
          </w:p>
        </w:tc>
      </w:tr>
      <w:tr w:rsidR="006161D6" w:rsidTr="008F53A0">
        <w:trPr>
          <w:trHeight w:val="283"/>
        </w:trPr>
        <w:tc>
          <w:tcPr>
            <w:tcW w:w="1194" w:type="dxa"/>
            <w:vAlign w:val="center"/>
          </w:tcPr>
          <w:p w:rsidR="006161D6" w:rsidRDefault="006161D6" w:rsidP="008F53A0">
            <w:pPr>
              <w:ind w:left="0" w:firstLine="0"/>
            </w:pPr>
            <w:proofErr w:type="spellStart"/>
            <w:r>
              <w:t>Construct</w:t>
            </w:r>
            <w:proofErr w:type="spellEnd"/>
          </w:p>
        </w:tc>
        <w:tc>
          <w:tcPr>
            <w:tcW w:w="7169" w:type="dxa"/>
          </w:tcPr>
          <w:p w:rsidR="006161D6" w:rsidRDefault="006161D6" w:rsidP="006161D6">
            <w:pPr>
              <w:tabs>
                <w:tab w:val="left" w:pos="904"/>
              </w:tabs>
              <w:jc w:val="both"/>
            </w:pPr>
            <w:r>
              <w:t>Constructor del objeto. Se puede recibir un identificador de mesa con el cual se obtiene la información desde la base de datos. En caso que no se indique, los atributos serán nulos cuando se cree el objeto.</w:t>
            </w:r>
          </w:p>
        </w:tc>
      </w:tr>
      <w:tr w:rsidR="006161D6" w:rsidTr="008F53A0">
        <w:trPr>
          <w:trHeight w:val="283"/>
        </w:trPr>
        <w:tc>
          <w:tcPr>
            <w:tcW w:w="1194" w:type="dxa"/>
            <w:vAlign w:val="center"/>
          </w:tcPr>
          <w:p w:rsidR="006161D6" w:rsidRDefault="006161D6" w:rsidP="008F53A0">
            <w:pPr>
              <w:ind w:left="0" w:firstLine="0"/>
            </w:pPr>
            <w:r>
              <w:t>Crear</w:t>
            </w:r>
          </w:p>
        </w:tc>
        <w:tc>
          <w:tcPr>
            <w:tcW w:w="7169" w:type="dxa"/>
          </w:tcPr>
          <w:p w:rsidR="006161D6" w:rsidRDefault="006161D6" w:rsidP="006161D6">
            <w:pPr>
              <w:jc w:val="both"/>
            </w:pPr>
            <w:r>
              <w:t>Crea una nueva mesa de examen y lo almacena en la base de datos. Para ello se debe recibir el plan, tribunal, primer y segundo llamado. Antes de realizar la creación de la mesa de examen se realiza una búsqueda para controlar que no exista previamente.</w:t>
            </w:r>
          </w:p>
        </w:tc>
      </w:tr>
      <w:tr w:rsidR="006161D6" w:rsidTr="008F53A0">
        <w:trPr>
          <w:trHeight w:val="283"/>
        </w:trPr>
        <w:tc>
          <w:tcPr>
            <w:tcW w:w="1194" w:type="dxa"/>
            <w:vAlign w:val="center"/>
          </w:tcPr>
          <w:p w:rsidR="006161D6" w:rsidRDefault="006161D6" w:rsidP="008F53A0">
            <w:pPr>
              <w:ind w:left="0" w:firstLine="0"/>
            </w:pPr>
            <w:r>
              <w:t>Borrar</w:t>
            </w:r>
          </w:p>
        </w:tc>
        <w:tc>
          <w:tcPr>
            <w:tcW w:w="7169" w:type="dxa"/>
          </w:tcPr>
          <w:p w:rsidR="006161D6" w:rsidRDefault="006161D6" w:rsidP="0056669F">
            <w:pPr>
              <w:jc w:val="both"/>
            </w:pPr>
            <w:r>
              <w:t>Se bor</w:t>
            </w:r>
            <w:r w:rsidR="0056669F">
              <w:t xml:space="preserve">ra una determinada mesa de examen </w:t>
            </w:r>
            <w:r>
              <w:t>de la base de datos. Para ello se d</w:t>
            </w:r>
            <w:r w:rsidR="0056669F">
              <w:t>ebe recibir el identificador de la mesa de examen a eliminar</w:t>
            </w:r>
            <w:r>
              <w:t>.</w:t>
            </w:r>
          </w:p>
        </w:tc>
      </w:tr>
      <w:tr w:rsidR="006161D6" w:rsidTr="008F53A0">
        <w:trPr>
          <w:trHeight w:val="283"/>
        </w:trPr>
        <w:tc>
          <w:tcPr>
            <w:tcW w:w="1194" w:type="dxa"/>
            <w:vAlign w:val="center"/>
          </w:tcPr>
          <w:p w:rsidR="006161D6" w:rsidRDefault="006161D6" w:rsidP="008F53A0">
            <w:pPr>
              <w:ind w:left="0" w:firstLine="0"/>
            </w:pPr>
            <w:r>
              <w:t>Buscar</w:t>
            </w:r>
          </w:p>
        </w:tc>
        <w:tc>
          <w:tcPr>
            <w:tcW w:w="7169" w:type="dxa"/>
          </w:tcPr>
          <w:p w:rsidR="006161D6" w:rsidRDefault="0056669F" w:rsidP="0056669F">
            <w:pPr>
              <w:jc w:val="both"/>
            </w:pPr>
            <w:r>
              <w:t xml:space="preserve">Se busca una mesa de examen </w:t>
            </w:r>
            <w:r w:rsidR="006161D6">
              <w:t>en la base de datos. Para ello se debe recibir</w:t>
            </w:r>
            <w:r>
              <w:t xml:space="preserve"> el plan al que pertenecería la mesa. Cuando se obtiene un resultado, se actualizan los atributos del objeto, en caso contrario los mismos serán nulos.</w:t>
            </w:r>
          </w:p>
        </w:tc>
      </w:tr>
      <w:tr w:rsidR="006161D6" w:rsidTr="008F53A0">
        <w:trPr>
          <w:trHeight w:val="283"/>
        </w:trPr>
        <w:tc>
          <w:tcPr>
            <w:tcW w:w="1194" w:type="dxa"/>
            <w:vAlign w:val="center"/>
          </w:tcPr>
          <w:p w:rsidR="006161D6" w:rsidRDefault="006161D6" w:rsidP="008F53A0">
            <w:pPr>
              <w:ind w:left="0" w:firstLine="0"/>
            </w:pPr>
            <w:r>
              <w:t>Modificar</w:t>
            </w:r>
          </w:p>
        </w:tc>
        <w:tc>
          <w:tcPr>
            <w:tcW w:w="7169" w:type="dxa"/>
          </w:tcPr>
          <w:p w:rsidR="006161D6" w:rsidRDefault="0056669F" w:rsidP="0056669F">
            <w:pPr>
              <w:jc w:val="both"/>
            </w:pPr>
            <w:r>
              <w:t xml:space="preserve">Se modifica una mesa de examen </w:t>
            </w:r>
            <w:r w:rsidR="006161D6">
              <w:t>en la base de datos. Para ello se de</w:t>
            </w:r>
            <w:r>
              <w:t xml:space="preserve">be recibir el identificador de la mesa </w:t>
            </w:r>
            <w:r w:rsidR="006161D6">
              <w:t>a modificar junto con la nueva información asociada.</w:t>
            </w:r>
          </w:p>
        </w:tc>
      </w:tr>
    </w:tbl>
    <w:p w:rsidR="00B01872" w:rsidRDefault="00B01872" w:rsidP="00B01872">
      <w:pPr>
        <w:spacing w:before="120" w:after="120"/>
        <w:jc w:val="both"/>
      </w:pPr>
    </w:p>
    <w:p w:rsidR="00B01872" w:rsidRDefault="00B01872" w:rsidP="00B01872">
      <w:pPr>
        <w:pStyle w:val="Ttulo2"/>
      </w:pPr>
      <w:bookmarkStart w:id="73" w:name="_Toc497222817"/>
      <w:r>
        <w:t>Mesas</w:t>
      </w:r>
      <w:bookmarkEnd w:id="73"/>
    </w:p>
    <w:p w:rsidR="0082193B" w:rsidRDefault="00B01872" w:rsidP="00B01872">
      <w:pPr>
        <w:pStyle w:val="Ttulo3"/>
      </w:pPr>
      <w:bookmarkStart w:id="74" w:name="_Toc497222818"/>
      <w:r>
        <w:t>Descripción</w:t>
      </w:r>
      <w:bookmarkEnd w:id="74"/>
    </w:p>
    <w:p w:rsidR="00B01872" w:rsidRDefault="00F00D64" w:rsidP="00F00D64">
      <w:pPr>
        <w:tabs>
          <w:tab w:val="left" w:pos="1365"/>
        </w:tabs>
        <w:ind w:left="0" w:firstLine="0"/>
        <w:jc w:val="both"/>
      </w:pPr>
      <w:r>
        <w:t xml:space="preserve">Este objeto contiene un conjunto de Mesas de Examen con el cual trabajar. Se utiliza para realizar la creación, búsqueda y eliminación de múltiples mesas de examen. </w:t>
      </w:r>
    </w:p>
    <w:p w:rsidR="00B01872" w:rsidRDefault="00B01872" w:rsidP="00A61A92">
      <w:pPr>
        <w:pStyle w:val="Ttulo3"/>
        <w:spacing w:after="240"/>
      </w:pPr>
      <w:bookmarkStart w:id="75" w:name="_Toc497222819"/>
      <w:r>
        <w:t>Atributos</w:t>
      </w:r>
      <w:bookmarkEnd w:id="75"/>
    </w:p>
    <w:tbl>
      <w:tblPr>
        <w:tblStyle w:val="Tablaconcuadrcula"/>
        <w:tblW w:w="0" w:type="auto"/>
        <w:tblInd w:w="357" w:type="dxa"/>
        <w:tblLook w:val="04A0" w:firstRow="1" w:lastRow="0" w:firstColumn="1" w:lastColumn="0" w:noHBand="0" w:noVBand="1"/>
      </w:tblPr>
      <w:tblGrid>
        <w:gridCol w:w="1471"/>
        <w:gridCol w:w="6892"/>
      </w:tblGrid>
      <w:tr w:rsidR="00A61A92" w:rsidTr="00A93F38">
        <w:trPr>
          <w:trHeight w:val="454"/>
        </w:trPr>
        <w:tc>
          <w:tcPr>
            <w:tcW w:w="1471" w:type="dxa"/>
            <w:shd w:val="clear" w:color="auto" w:fill="D9D9D9" w:themeFill="background1" w:themeFillShade="D9"/>
            <w:vAlign w:val="center"/>
          </w:tcPr>
          <w:p w:rsidR="00A61A92" w:rsidRPr="001F116C" w:rsidRDefault="00A61A92" w:rsidP="00A93F38">
            <w:pPr>
              <w:ind w:left="0" w:firstLine="0"/>
              <w:jc w:val="center"/>
              <w:rPr>
                <w:b/>
              </w:rPr>
            </w:pPr>
            <w:r w:rsidRPr="001F116C">
              <w:rPr>
                <w:b/>
              </w:rPr>
              <w:t>Nombre</w:t>
            </w:r>
          </w:p>
        </w:tc>
        <w:tc>
          <w:tcPr>
            <w:tcW w:w="6892" w:type="dxa"/>
            <w:shd w:val="clear" w:color="auto" w:fill="D9D9D9" w:themeFill="background1" w:themeFillShade="D9"/>
            <w:vAlign w:val="center"/>
          </w:tcPr>
          <w:p w:rsidR="00A61A92" w:rsidRPr="001F116C" w:rsidRDefault="00A61A92" w:rsidP="00A93F38">
            <w:pPr>
              <w:ind w:left="0" w:firstLine="0"/>
              <w:jc w:val="center"/>
              <w:rPr>
                <w:b/>
              </w:rPr>
            </w:pPr>
            <w:r w:rsidRPr="001F116C">
              <w:rPr>
                <w:b/>
              </w:rPr>
              <w:t>Descripción</w:t>
            </w:r>
          </w:p>
        </w:tc>
      </w:tr>
      <w:tr w:rsidR="00A61A92" w:rsidTr="00A93F38">
        <w:trPr>
          <w:trHeight w:val="283"/>
        </w:trPr>
        <w:tc>
          <w:tcPr>
            <w:tcW w:w="1471" w:type="dxa"/>
            <w:vAlign w:val="center"/>
          </w:tcPr>
          <w:p w:rsidR="00A61A92" w:rsidRDefault="00A61A92" w:rsidP="00A93F38">
            <w:pPr>
              <w:ind w:left="0" w:firstLine="0"/>
            </w:pPr>
            <w:r>
              <w:t>Mesas</w:t>
            </w:r>
          </w:p>
        </w:tc>
        <w:tc>
          <w:tcPr>
            <w:tcW w:w="6892" w:type="dxa"/>
          </w:tcPr>
          <w:p w:rsidR="00A61A92" w:rsidRDefault="00A61A92" w:rsidP="00A61A92">
            <w:pPr>
              <w:tabs>
                <w:tab w:val="left" w:pos="904"/>
              </w:tabs>
              <w:jc w:val="both"/>
            </w:pPr>
            <w:r>
              <w:t>Atributo privado. Contiene un arreglo de Mesas Examen.</w:t>
            </w:r>
          </w:p>
        </w:tc>
      </w:tr>
      <w:tr w:rsidR="00A61A92" w:rsidTr="00A93F38">
        <w:trPr>
          <w:trHeight w:val="283"/>
        </w:trPr>
        <w:tc>
          <w:tcPr>
            <w:tcW w:w="1471" w:type="dxa"/>
            <w:vAlign w:val="center"/>
          </w:tcPr>
          <w:p w:rsidR="00A61A92" w:rsidRDefault="00A61A92" w:rsidP="00A93F38">
            <w:pPr>
              <w:ind w:left="0" w:firstLine="0"/>
            </w:pPr>
            <w:r>
              <w:t>Datos</w:t>
            </w:r>
          </w:p>
        </w:tc>
        <w:tc>
          <w:tcPr>
            <w:tcW w:w="6892" w:type="dxa"/>
          </w:tcPr>
          <w:p w:rsidR="00A61A92" w:rsidRDefault="00A61A92" w:rsidP="00A93F38">
            <w:pPr>
              <w:jc w:val="both"/>
            </w:pPr>
            <w:r>
              <w:t>Un atributo privado que se utiliza para obtener el resultado de las consultas con la base de datos. Este atributo es utilizado solamente en el ámbito de esta clase, por lo que no requiere métodos para obtenerlo o modificarlo.</w:t>
            </w:r>
          </w:p>
        </w:tc>
      </w:tr>
    </w:tbl>
    <w:p w:rsidR="00B01872" w:rsidRDefault="00B01872" w:rsidP="0023393D">
      <w:pPr>
        <w:tabs>
          <w:tab w:val="left" w:pos="1365"/>
        </w:tabs>
        <w:ind w:left="0" w:firstLine="0"/>
      </w:pPr>
    </w:p>
    <w:p w:rsidR="00B01872" w:rsidRDefault="00B01872" w:rsidP="00B01872">
      <w:pPr>
        <w:pStyle w:val="Ttulo3"/>
      </w:pPr>
      <w:bookmarkStart w:id="76" w:name="_Toc497222820"/>
      <w:r>
        <w:t>Métodos</w:t>
      </w:r>
      <w:bookmarkEnd w:id="76"/>
    </w:p>
    <w:p w:rsidR="007D7995" w:rsidRDefault="007D7995" w:rsidP="00EA258E">
      <w:pPr>
        <w:spacing w:after="240"/>
        <w:jc w:val="both"/>
      </w:pPr>
      <w:r>
        <w:t xml:space="preserve">A continuación se establecen el conjunto de métodos que contiene el objeto Mesas. Se debe aclarar que para cada atributo se establece el correspondiente </w:t>
      </w:r>
      <w:proofErr w:type="spellStart"/>
      <w:r>
        <w:t>Getter</w:t>
      </w:r>
      <w:proofErr w:type="spellEnd"/>
      <w:r>
        <w:t xml:space="preserve"> y Setter. </w:t>
      </w:r>
    </w:p>
    <w:tbl>
      <w:tblPr>
        <w:tblStyle w:val="Tablaconcuadrcula"/>
        <w:tblW w:w="0" w:type="auto"/>
        <w:tblInd w:w="357" w:type="dxa"/>
        <w:tblLook w:val="04A0" w:firstRow="1" w:lastRow="0" w:firstColumn="1" w:lastColumn="0" w:noHBand="0" w:noVBand="1"/>
      </w:tblPr>
      <w:tblGrid>
        <w:gridCol w:w="1194"/>
        <w:gridCol w:w="7169"/>
      </w:tblGrid>
      <w:tr w:rsidR="00EA258E" w:rsidTr="00A93F38">
        <w:trPr>
          <w:trHeight w:val="454"/>
        </w:trPr>
        <w:tc>
          <w:tcPr>
            <w:tcW w:w="1194" w:type="dxa"/>
            <w:shd w:val="clear" w:color="auto" w:fill="D9D9D9" w:themeFill="background1" w:themeFillShade="D9"/>
            <w:vAlign w:val="center"/>
          </w:tcPr>
          <w:p w:rsidR="00EA258E" w:rsidRPr="001F116C" w:rsidRDefault="00EA258E" w:rsidP="00A93F38">
            <w:pPr>
              <w:ind w:left="0" w:firstLine="0"/>
              <w:jc w:val="center"/>
              <w:rPr>
                <w:b/>
              </w:rPr>
            </w:pPr>
            <w:r w:rsidRPr="001F116C">
              <w:rPr>
                <w:b/>
              </w:rPr>
              <w:t>Nombre</w:t>
            </w:r>
          </w:p>
        </w:tc>
        <w:tc>
          <w:tcPr>
            <w:tcW w:w="7169" w:type="dxa"/>
            <w:shd w:val="clear" w:color="auto" w:fill="D9D9D9" w:themeFill="background1" w:themeFillShade="D9"/>
            <w:vAlign w:val="center"/>
          </w:tcPr>
          <w:p w:rsidR="00EA258E" w:rsidRPr="001F116C" w:rsidRDefault="00EA258E" w:rsidP="00A93F38">
            <w:pPr>
              <w:ind w:left="0" w:firstLine="0"/>
              <w:jc w:val="center"/>
              <w:rPr>
                <w:b/>
              </w:rPr>
            </w:pPr>
            <w:r w:rsidRPr="001F116C">
              <w:rPr>
                <w:b/>
              </w:rPr>
              <w:t>Descripción</w:t>
            </w:r>
          </w:p>
        </w:tc>
      </w:tr>
      <w:tr w:rsidR="00EA258E" w:rsidTr="00A93F38">
        <w:trPr>
          <w:trHeight w:val="283"/>
        </w:trPr>
        <w:tc>
          <w:tcPr>
            <w:tcW w:w="1194" w:type="dxa"/>
            <w:vAlign w:val="center"/>
          </w:tcPr>
          <w:p w:rsidR="00EA258E" w:rsidRDefault="00EA258E" w:rsidP="00A93F38">
            <w:pPr>
              <w:ind w:left="0" w:firstLine="0"/>
            </w:pPr>
            <w:proofErr w:type="spellStart"/>
            <w:r>
              <w:t>Construct</w:t>
            </w:r>
            <w:proofErr w:type="spellEnd"/>
          </w:p>
        </w:tc>
        <w:tc>
          <w:tcPr>
            <w:tcW w:w="7169" w:type="dxa"/>
          </w:tcPr>
          <w:p w:rsidR="00EA258E" w:rsidRDefault="00EA258E" w:rsidP="002E7E0B">
            <w:pPr>
              <w:tabs>
                <w:tab w:val="left" w:pos="904"/>
              </w:tabs>
              <w:jc w:val="both"/>
            </w:pPr>
            <w:r>
              <w:t xml:space="preserve">Constructor del objeto. </w:t>
            </w:r>
            <w:r w:rsidR="002E7E0B">
              <w:t>Realiza la creación del objeto para comenzar a trabajar con un conjunto de mesas de examen.</w:t>
            </w:r>
          </w:p>
        </w:tc>
      </w:tr>
      <w:tr w:rsidR="00EA258E" w:rsidTr="00A93F38">
        <w:trPr>
          <w:trHeight w:val="283"/>
        </w:trPr>
        <w:tc>
          <w:tcPr>
            <w:tcW w:w="1194" w:type="dxa"/>
            <w:vAlign w:val="center"/>
          </w:tcPr>
          <w:p w:rsidR="00EA258E" w:rsidRDefault="00EA258E" w:rsidP="00A93F38">
            <w:pPr>
              <w:ind w:left="0" w:firstLine="0"/>
            </w:pPr>
            <w:r>
              <w:t>Crear</w:t>
            </w:r>
          </w:p>
        </w:tc>
        <w:tc>
          <w:tcPr>
            <w:tcW w:w="7169" w:type="dxa"/>
          </w:tcPr>
          <w:p w:rsidR="00EA258E" w:rsidRDefault="002E7E0B" w:rsidP="002E7E0B">
            <w:pPr>
              <w:jc w:val="both"/>
            </w:pPr>
            <w:r>
              <w:t>Crea un conjunto de mesas de examen en la base de datos. Recibe un arreglo con el conjunto de mesas de examen que se han de crear. Con este método se realiza la eliminación de todas las mesas que existan, para posteriormente recorrer el arreglo recibido y crear cada una de las mesas de examen.</w:t>
            </w:r>
          </w:p>
        </w:tc>
      </w:tr>
      <w:tr w:rsidR="00EA258E" w:rsidTr="00A93F38">
        <w:trPr>
          <w:trHeight w:val="283"/>
        </w:trPr>
        <w:tc>
          <w:tcPr>
            <w:tcW w:w="1194" w:type="dxa"/>
            <w:vAlign w:val="center"/>
          </w:tcPr>
          <w:p w:rsidR="00EA258E" w:rsidRDefault="00EA258E" w:rsidP="00A93F38">
            <w:pPr>
              <w:ind w:left="0" w:firstLine="0"/>
            </w:pPr>
            <w:r>
              <w:t>Borrar</w:t>
            </w:r>
          </w:p>
        </w:tc>
        <w:tc>
          <w:tcPr>
            <w:tcW w:w="7169" w:type="dxa"/>
          </w:tcPr>
          <w:p w:rsidR="00EA258E" w:rsidRDefault="00EA258E" w:rsidP="00080C27">
            <w:pPr>
              <w:jc w:val="both"/>
            </w:pPr>
            <w:r>
              <w:t xml:space="preserve">Se borra </w:t>
            </w:r>
            <w:r w:rsidR="00080C27">
              <w:t>toda la información de mesas de examen que exista en la base de datos. Para ello se elimina la información que contiene la tabla docente, tribunal, llamado y mesa de examen. Cuando la eliminación es correcta se devuelve true. En caso contrario se devuelve false.</w:t>
            </w:r>
          </w:p>
        </w:tc>
      </w:tr>
      <w:tr w:rsidR="00EA258E" w:rsidTr="00A93F38">
        <w:trPr>
          <w:trHeight w:val="283"/>
        </w:trPr>
        <w:tc>
          <w:tcPr>
            <w:tcW w:w="1194" w:type="dxa"/>
            <w:vAlign w:val="center"/>
          </w:tcPr>
          <w:p w:rsidR="00EA258E" w:rsidRDefault="00EA258E" w:rsidP="00A93F38">
            <w:pPr>
              <w:ind w:left="0" w:firstLine="0"/>
            </w:pPr>
            <w:r>
              <w:t>Buscar</w:t>
            </w:r>
          </w:p>
        </w:tc>
        <w:tc>
          <w:tcPr>
            <w:tcW w:w="7169" w:type="dxa"/>
          </w:tcPr>
          <w:p w:rsidR="00EA258E" w:rsidRDefault="00080C27" w:rsidP="00A93F38">
            <w:pPr>
              <w:jc w:val="both"/>
            </w:pPr>
            <w:r>
              <w:t>Se busca un conjunto de mesas de examen a partir del nombre de una asignatura. Cuando se indica un nombre de asignatura se realiza la búsqueda por aproximación (similares). En caso que no se indique un nombre de asignatura, se realiza la búsqueda de todas las mesas cargadas en la base de datos.</w:t>
            </w:r>
          </w:p>
        </w:tc>
      </w:tr>
      <w:tr w:rsidR="00EA258E" w:rsidTr="00A93F38">
        <w:trPr>
          <w:trHeight w:val="283"/>
        </w:trPr>
        <w:tc>
          <w:tcPr>
            <w:tcW w:w="1194" w:type="dxa"/>
            <w:vAlign w:val="center"/>
          </w:tcPr>
          <w:p w:rsidR="00EA258E" w:rsidRDefault="00642E3D" w:rsidP="00A93F38">
            <w:pPr>
              <w:ind w:left="0" w:firstLine="0"/>
            </w:pPr>
            <w:r>
              <w:t>Cantidad llamados</w:t>
            </w:r>
          </w:p>
        </w:tc>
        <w:tc>
          <w:tcPr>
            <w:tcW w:w="7169" w:type="dxa"/>
          </w:tcPr>
          <w:p w:rsidR="00EA258E" w:rsidRDefault="00642E3D" w:rsidP="00A93F38">
            <w:pPr>
              <w:jc w:val="both"/>
            </w:pPr>
            <w:r>
              <w:t>Este método se utiliza para conocer la cantidad de llamados que tienen las mesas de examen. Es necesario para saber la cantidad de columnas que se deben mostrar en una tabla durante la búsqueda. Dado que no se conoce el número de llamados de un turno, este método cuenta la cantidad de mesas que tienen dos llamados. Devuelve el número de mesas que tiene dos llamados.</w:t>
            </w:r>
          </w:p>
        </w:tc>
      </w:tr>
    </w:tbl>
    <w:p w:rsidR="00FF6C36" w:rsidRDefault="00FF6C36" w:rsidP="00FF6C36">
      <w:pPr>
        <w:pStyle w:val="Ttulo2"/>
      </w:pPr>
      <w:bookmarkStart w:id="77" w:name="_Toc497222821"/>
      <w:r>
        <w:lastRenderedPageBreak/>
        <w:t>Plan</w:t>
      </w:r>
      <w:bookmarkEnd w:id="77"/>
    </w:p>
    <w:p w:rsidR="00FF6C36" w:rsidRDefault="00FF6C36" w:rsidP="00FF6C36">
      <w:pPr>
        <w:pStyle w:val="Ttulo3"/>
      </w:pPr>
      <w:bookmarkStart w:id="78" w:name="_Toc497222822"/>
      <w:r>
        <w:t>Descripción</w:t>
      </w:r>
      <w:bookmarkEnd w:id="78"/>
    </w:p>
    <w:p w:rsidR="00FF6C36" w:rsidRDefault="0059100A" w:rsidP="0059100A">
      <w:pPr>
        <w:jc w:val="both"/>
      </w:pPr>
      <w:r>
        <w:t xml:space="preserve">Este objeto representa la relación entre asignatura y carrera. Además, contiene el atributo año necesario para establecer en que año de la carrera se encuentra la asignatura. Este objeto se relaciona con las cursadas y mesas de examen. </w:t>
      </w:r>
    </w:p>
    <w:p w:rsidR="00FF6C36" w:rsidRDefault="00FF6C36" w:rsidP="003219F2">
      <w:pPr>
        <w:pStyle w:val="Ttulo3"/>
        <w:spacing w:after="240"/>
      </w:pPr>
      <w:bookmarkStart w:id="79" w:name="_Toc497222823"/>
      <w:r>
        <w:t>Atributos</w:t>
      </w:r>
      <w:bookmarkEnd w:id="79"/>
    </w:p>
    <w:tbl>
      <w:tblPr>
        <w:tblStyle w:val="Tablaconcuadrcula"/>
        <w:tblW w:w="0" w:type="auto"/>
        <w:tblInd w:w="357" w:type="dxa"/>
        <w:tblLook w:val="04A0" w:firstRow="1" w:lastRow="0" w:firstColumn="1" w:lastColumn="0" w:noHBand="0" w:noVBand="1"/>
      </w:tblPr>
      <w:tblGrid>
        <w:gridCol w:w="1471"/>
        <w:gridCol w:w="6892"/>
      </w:tblGrid>
      <w:tr w:rsidR="003219F2" w:rsidTr="00A93F38">
        <w:trPr>
          <w:trHeight w:val="454"/>
        </w:trPr>
        <w:tc>
          <w:tcPr>
            <w:tcW w:w="1471" w:type="dxa"/>
            <w:shd w:val="clear" w:color="auto" w:fill="D9D9D9" w:themeFill="background1" w:themeFillShade="D9"/>
            <w:vAlign w:val="center"/>
          </w:tcPr>
          <w:p w:rsidR="003219F2" w:rsidRPr="001F116C" w:rsidRDefault="003219F2" w:rsidP="00A93F38">
            <w:pPr>
              <w:ind w:left="0" w:firstLine="0"/>
              <w:jc w:val="center"/>
              <w:rPr>
                <w:b/>
              </w:rPr>
            </w:pPr>
            <w:r w:rsidRPr="001F116C">
              <w:rPr>
                <w:b/>
              </w:rPr>
              <w:t>Nombre</w:t>
            </w:r>
          </w:p>
        </w:tc>
        <w:tc>
          <w:tcPr>
            <w:tcW w:w="6892" w:type="dxa"/>
            <w:shd w:val="clear" w:color="auto" w:fill="D9D9D9" w:themeFill="background1" w:themeFillShade="D9"/>
            <w:vAlign w:val="center"/>
          </w:tcPr>
          <w:p w:rsidR="003219F2" w:rsidRPr="001F116C" w:rsidRDefault="003219F2" w:rsidP="00A93F38">
            <w:pPr>
              <w:ind w:left="0" w:firstLine="0"/>
              <w:jc w:val="center"/>
              <w:rPr>
                <w:b/>
              </w:rPr>
            </w:pPr>
            <w:r w:rsidRPr="001F116C">
              <w:rPr>
                <w:b/>
              </w:rPr>
              <w:t>Descripción</w:t>
            </w:r>
          </w:p>
        </w:tc>
      </w:tr>
      <w:tr w:rsidR="003219F2" w:rsidTr="00A93F38">
        <w:trPr>
          <w:trHeight w:val="283"/>
        </w:trPr>
        <w:tc>
          <w:tcPr>
            <w:tcW w:w="1471" w:type="dxa"/>
            <w:vAlign w:val="center"/>
          </w:tcPr>
          <w:p w:rsidR="003219F2" w:rsidRDefault="003219F2" w:rsidP="00A93F38">
            <w:pPr>
              <w:ind w:left="0" w:firstLine="0"/>
            </w:pPr>
            <w:r>
              <w:t>Asignatura</w:t>
            </w:r>
          </w:p>
        </w:tc>
        <w:tc>
          <w:tcPr>
            <w:tcW w:w="6892" w:type="dxa"/>
          </w:tcPr>
          <w:p w:rsidR="003219F2" w:rsidRDefault="003219F2" w:rsidP="003219F2">
            <w:pPr>
              <w:tabs>
                <w:tab w:val="left" w:pos="904"/>
              </w:tabs>
              <w:jc w:val="both"/>
            </w:pPr>
            <w:r>
              <w:t>Atributo privado de tipo Asignatura.</w:t>
            </w:r>
          </w:p>
        </w:tc>
      </w:tr>
      <w:tr w:rsidR="003219F2" w:rsidTr="00A93F38">
        <w:trPr>
          <w:trHeight w:val="283"/>
        </w:trPr>
        <w:tc>
          <w:tcPr>
            <w:tcW w:w="1471" w:type="dxa"/>
            <w:vAlign w:val="center"/>
          </w:tcPr>
          <w:p w:rsidR="003219F2" w:rsidRDefault="003219F2" w:rsidP="00A93F38">
            <w:pPr>
              <w:ind w:left="0" w:firstLine="0"/>
            </w:pPr>
            <w:r>
              <w:t>Carrera</w:t>
            </w:r>
          </w:p>
        </w:tc>
        <w:tc>
          <w:tcPr>
            <w:tcW w:w="6892" w:type="dxa"/>
          </w:tcPr>
          <w:p w:rsidR="003219F2" w:rsidRDefault="003219F2" w:rsidP="00A93F38">
            <w:pPr>
              <w:tabs>
                <w:tab w:val="left" w:pos="904"/>
              </w:tabs>
              <w:jc w:val="both"/>
            </w:pPr>
            <w:r>
              <w:t>Atributo privado de tipo Carrera.</w:t>
            </w:r>
          </w:p>
        </w:tc>
      </w:tr>
      <w:tr w:rsidR="003219F2" w:rsidTr="00A93F38">
        <w:trPr>
          <w:trHeight w:val="283"/>
        </w:trPr>
        <w:tc>
          <w:tcPr>
            <w:tcW w:w="1471" w:type="dxa"/>
            <w:vAlign w:val="center"/>
          </w:tcPr>
          <w:p w:rsidR="003219F2" w:rsidRDefault="003219F2" w:rsidP="00A93F38">
            <w:pPr>
              <w:ind w:left="0" w:firstLine="0"/>
            </w:pPr>
            <w:r>
              <w:t>Año</w:t>
            </w:r>
          </w:p>
        </w:tc>
        <w:tc>
          <w:tcPr>
            <w:tcW w:w="6892" w:type="dxa"/>
          </w:tcPr>
          <w:p w:rsidR="003219F2" w:rsidRDefault="003219F2" w:rsidP="00A93F38">
            <w:pPr>
              <w:tabs>
                <w:tab w:val="left" w:pos="904"/>
              </w:tabs>
              <w:jc w:val="both"/>
            </w:pPr>
            <w:r>
              <w:t>Atributo numérico privado que representa el año en que se dicta la asignatura dentro de la carrera.</w:t>
            </w:r>
          </w:p>
        </w:tc>
      </w:tr>
      <w:tr w:rsidR="003219F2" w:rsidTr="00A93F38">
        <w:trPr>
          <w:trHeight w:val="283"/>
        </w:trPr>
        <w:tc>
          <w:tcPr>
            <w:tcW w:w="1471" w:type="dxa"/>
            <w:vAlign w:val="center"/>
          </w:tcPr>
          <w:p w:rsidR="003219F2" w:rsidRDefault="003219F2" w:rsidP="00A93F38">
            <w:pPr>
              <w:ind w:left="0" w:firstLine="0"/>
            </w:pPr>
            <w:r>
              <w:t>Datos</w:t>
            </w:r>
          </w:p>
        </w:tc>
        <w:tc>
          <w:tcPr>
            <w:tcW w:w="6892" w:type="dxa"/>
          </w:tcPr>
          <w:p w:rsidR="003219F2" w:rsidRDefault="003219F2" w:rsidP="00A93F38">
            <w:pPr>
              <w:jc w:val="both"/>
            </w:pPr>
            <w:r>
              <w:t>Un atributo privado que se utiliza para obtener el resultado de las consultas con la base de datos. Este atributo es utilizado solamente en el ámbito de esta clase, por lo que no requiere métodos para obtenerlo o modificarlo.</w:t>
            </w:r>
          </w:p>
        </w:tc>
      </w:tr>
    </w:tbl>
    <w:p w:rsidR="00FF6C36" w:rsidRDefault="00FF6C36" w:rsidP="00FF6C36">
      <w:pPr>
        <w:tabs>
          <w:tab w:val="left" w:pos="1088"/>
        </w:tabs>
        <w:ind w:left="0" w:firstLine="0"/>
      </w:pPr>
    </w:p>
    <w:p w:rsidR="00FF6C36" w:rsidRDefault="00FF6C36" w:rsidP="00FF6C36">
      <w:pPr>
        <w:pStyle w:val="Ttulo3"/>
      </w:pPr>
      <w:bookmarkStart w:id="80" w:name="_Toc497222824"/>
      <w:r>
        <w:t>Métodos</w:t>
      </w:r>
      <w:bookmarkEnd w:id="80"/>
    </w:p>
    <w:p w:rsidR="00381F67" w:rsidRDefault="00381F67" w:rsidP="00381F67">
      <w:pPr>
        <w:spacing w:after="240"/>
        <w:jc w:val="both"/>
      </w:pPr>
      <w:r>
        <w:t xml:space="preserve">A continuación se establecen el conjunto de métodos que contiene el objeto </w:t>
      </w:r>
      <w:r>
        <w:t>Plan</w:t>
      </w:r>
      <w:r>
        <w:t xml:space="preserve">. Se debe aclarar que para cada atributo se establece el correspondiente </w:t>
      </w:r>
      <w:proofErr w:type="spellStart"/>
      <w:r>
        <w:t>Getter</w:t>
      </w:r>
      <w:proofErr w:type="spellEnd"/>
      <w:r>
        <w:t xml:space="preserve"> y Setter. </w:t>
      </w:r>
    </w:p>
    <w:p w:rsidR="0001474E" w:rsidRPr="0068276A" w:rsidRDefault="00FF6C36" w:rsidP="00FF6C36">
      <w:pPr>
        <w:tabs>
          <w:tab w:val="left" w:pos="1088"/>
        </w:tabs>
        <w:ind w:left="0" w:firstLine="0"/>
      </w:pPr>
      <w:r>
        <w:tab/>
      </w:r>
    </w:p>
    <w:tbl>
      <w:tblPr>
        <w:tblStyle w:val="Tablaconcuadrcula"/>
        <w:tblW w:w="0" w:type="auto"/>
        <w:tblInd w:w="357" w:type="dxa"/>
        <w:tblLook w:val="04A0" w:firstRow="1" w:lastRow="0" w:firstColumn="1" w:lastColumn="0" w:noHBand="0" w:noVBand="1"/>
      </w:tblPr>
      <w:tblGrid>
        <w:gridCol w:w="1194"/>
        <w:gridCol w:w="7169"/>
      </w:tblGrid>
      <w:tr w:rsidR="0001474E" w:rsidTr="00A93F38">
        <w:trPr>
          <w:trHeight w:val="454"/>
        </w:trPr>
        <w:tc>
          <w:tcPr>
            <w:tcW w:w="1194" w:type="dxa"/>
            <w:shd w:val="clear" w:color="auto" w:fill="D9D9D9" w:themeFill="background1" w:themeFillShade="D9"/>
            <w:vAlign w:val="center"/>
          </w:tcPr>
          <w:p w:rsidR="0001474E" w:rsidRPr="001F116C" w:rsidRDefault="0001474E" w:rsidP="00A93F38">
            <w:pPr>
              <w:ind w:left="0" w:firstLine="0"/>
              <w:jc w:val="center"/>
              <w:rPr>
                <w:b/>
              </w:rPr>
            </w:pPr>
            <w:r w:rsidRPr="001F116C">
              <w:rPr>
                <w:b/>
              </w:rPr>
              <w:t>Nombre</w:t>
            </w:r>
          </w:p>
        </w:tc>
        <w:tc>
          <w:tcPr>
            <w:tcW w:w="7169" w:type="dxa"/>
            <w:shd w:val="clear" w:color="auto" w:fill="D9D9D9" w:themeFill="background1" w:themeFillShade="D9"/>
            <w:vAlign w:val="center"/>
          </w:tcPr>
          <w:p w:rsidR="0001474E" w:rsidRPr="001F116C" w:rsidRDefault="0001474E" w:rsidP="00A93F38">
            <w:pPr>
              <w:ind w:left="0" w:firstLine="0"/>
              <w:jc w:val="center"/>
              <w:rPr>
                <w:b/>
              </w:rPr>
            </w:pPr>
            <w:r w:rsidRPr="001F116C">
              <w:rPr>
                <w:b/>
              </w:rPr>
              <w:t>Descripción</w:t>
            </w:r>
          </w:p>
        </w:tc>
      </w:tr>
      <w:tr w:rsidR="0001474E" w:rsidTr="00A93F38">
        <w:trPr>
          <w:trHeight w:val="283"/>
        </w:trPr>
        <w:tc>
          <w:tcPr>
            <w:tcW w:w="1194" w:type="dxa"/>
            <w:vAlign w:val="center"/>
          </w:tcPr>
          <w:p w:rsidR="0001474E" w:rsidRDefault="0001474E" w:rsidP="00A93F38">
            <w:pPr>
              <w:ind w:left="0" w:firstLine="0"/>
            </w:pPr>
            <w:proofErr w:type="spellStart"/>
            <w:r>
              <w:t>Construct</w:t>
            </w:r>
            <w:proofErr w:type="spellEnd"/>
          </w:p>
        </w:tc>
        <w:tc>
          <w:tcPr>
            <w:tcW w:w="7169" w:type="dxa"/>
          </w:tcPr>
          <w:p w:rsidR="0001474E" w:rsidRDefault="0001474E" w:rsidP="0001474E">
            <w:pPr>
              <w:tabs>
                <w:tab w:val="left" w:pos="904"/>
              </w:tabs>
              <w:jc w:val="both"/>
            </w:pPr>
            <w:r>
              <w:t>Constructor del objeto. Realiza la creación del objeto</w:t>
            </w:r>
            <w:r>
              <w:t>. Se puede recibir el identificador de asignatura y código de carrera, con los cuales se obtiene la información correspondiente desde la base de datos. En caso que no se indiquen, se crea el objeto con los atributos nulos.</w:t>
            </w:r>
          </w:p>
        </w:tc>
      </w:tr>
      <w:tr w:rsidR="0001474E" w:rsidTr="00A93F38">
        <w:trPr>
          <w:trHeight w:val="283"/>
        </w:trPr>
        <w:tc>
          <w:tcPr>
            <w:tcW w:w="1194" w:type="dxa"/>
            <w:vAlign w:val="center"/>
          </w:tcPr>
          <w:p w:rsidR="0001474E" w:rsidRDefault="0001474E" w:rsidP="00A93F38">
            <w:pPr>
              <w:ind w:left="0" w:firstLine="0"/>
            </w:pPr>
            <w:r>
              <w:t>Crear</w:t>
            </w:r>
          </w:p>
        </w:tc>
        <w:tc>
          <w:tcPr>
            <w:tcW w:w="7169" w:type="dxa"/>
          </w:tcPr>
          <w:p w:rsidR="0001474E" w:rsidRDefault="00580035" w:rsidP="00580035">
            <w:pPr>
              <w:jc w:val="both"/>
            </w:pPr>
            <w:r>
              <w:t>Crea un nuevo registro en la tabla asignatura carrera de la base de datos. Antes de la creación se realiza una búsqueda para evitar que se inserte nuevamente. Se debe recibir el identificador de asignatura y el código de carrera.</w:t>
            </w:r>
          </w:p>
        </w:tc>
      </w:tr>
      <w:tr w:rsidR="0001474E" w:rsidTr="00A93F38">
        <w:trPr>
          <w:trHeight w:val="283"/>
        </w:trPr>
        <w:tc>
          <w:tcPr>
            <w:tcW w:w="1194" w:type="dxa"/>
            <w:vAlign w:val="center"/>
          </w:tcPr>
          <w:p w:rsidR="0001474E" w:rsidRDefault="0001474E" w:rsidP="00A93F38">
            <w:pPr>
              <w:ind w:left="0" w:firstLine="0"/>
            </w:pPr>
            <w:r>
              <w:t>Borrar</w:t>
            </w:r>
          </w:p>
        </w:tc>
        <w:tc>
          <w:tcPr>
            <w:tcW w:w="7169" w:type="dxa"/>
          </w:tcPr>
          <w:p w:rsidR="0001474E" w:rsidRDefault="0001474E" w:rsidP="00580035">
            <w:pPr>
              <w:jc w:val="both"/>
            </w:pPr>
            <w:r>
              <w:t xml:space="preserve">Se borra </w:t>
            </w:r>
            <w:r w:rsidR="00580035">
              <w:t>un registro a partir del identificador de la asignatura y el código de la carrera.</w:t>
            </w:r>
          </w:p>
        </w:tc>
      </w:tr>
      <w:tr w:rsidR="0001474E" w:rsidTr="00A93F38">
        <w:trPr>
          <w:trHeight w:val="283"/>
        </w:trPr>
        <w:tc>
          <w:tcPr>
            <w:tcW w:w="1194" w:type="dxa"/>
            <w:vAlign w:val="center"/>
          </w:tcPr>
          <w:p w:rsidR="0001474E" w:rsidRDefault="0001474E" w:rsidP="00A93F38">
            <w:pPr>
              <w:ind w:left="0" w:firstLine="0"/>
            </w:pPr>
            <w:r>
              <w:t>Buscar</w:t>
            </w:r>
          </w:p>
        </w:tc>
        <w:tc>
          <w:tcPr>
            <w:tcW w:w="7169" w:type="dxa"/>
          </w:tcPr>
          <w:p w:rsidR="0001474E" w:rsidRDefault="0001474E" w:rsidP="00580035">
            <w:pPr>
              <w:jc w:val="both"/>
            </w:pPr>
            <w:r>
              <w:t xml:space="preserve">Se busca </w:t>
            </w:r>
            <w:r w:rsidR="00580035">
              <w:t>un registro en la tabla. Para ello se debe indicar el identificador de asignatura y código de carrera. Cuando se encuentra un registro, se actualizan los atributos del objeto con la información obtenida. En caso contrario, los atributos serán nulos.</w:t>
            </w:r>
          </w:p>
        </w:tc>
      </w:tr>
    </w:tbl>
    <w:p w:rsidR="00B01872" w:rsidRPr="0068276A" w:rsidRDefault="00B01872" w:rsidP="00FF6C36">
      <w:pPr>
        <w:tabs>
          <w:tab w:val="left" w:pos="1088"/>
        </w:tabs>
        <w:ind w:left="0" w:firstLine="0"/>
      </w:pPr>
    </w:p>
    <w:p w:rsidR="002D57DA" w:rsidRDefault="00AD3298" w:rsidP="00251E3D">
      <w:pPr>
        <w:pStyle w:val="PSI-Ttulo2"/>
      </w:pPr>
      <w:bookmarkStart w:id="81" w:name="_Toc497222825"/>
      <w:r>
        <w:lastRenderedPageBreak/>
        <w:t>Usuario</w:t>
      </w:r>
      <w:bookmarkEnd w:id="81"/>
    </w:p>
    <w:p w:rsidR="006D7DDE" w:rsidRDefault="00E7215E" w:rsidP="00E7215E">
      <w:pPr>
        <w:pStyle w:val="Ttulo3"/>
      </w:pPr>
      <w:bookmarkStart w:id="82" w:name="_Toc497222826"/>
      <w:r>
        <w:t>Descripción</w:t>
      </w:r>
      <w:bookmarkEnd w:id="82"/>
    </w:p>
    <w:p w:rsidR="006D7DDE" w:rsidRDefault="00E7215E" w:rsidP="002B0E32">
      <w:pPr>
        <w:spacing w:before="120" w:after="120"/>
        <w:jc w:val="both"/>
      </w:pPr>
      <w:r>
        <w:t xml:space="preserve">Este objeto representa a un usuario del sistema. Se utiliza para controlar si un usuario está registrado en el sistema y si tiene los permisos necesarios para acceder a cierta funcionalidad. </w:t>
      </w:r>
      <w:r w:rsidR="002B0E32">
        <w:t xml:space="preserve"> Como tal, un usuario cumple uno varios roles y son estos los que contienen los permisos a las funcionalidades disponibles en el sistema.</w:t>
      </w:r>
    </w:p>
    <w:p w:rsidR="006D7DDE" w:rsidRDefault="00571137" w:rsidP="002B0E32">
      <w:pPr>
        <w:pStyle w:val="Ttulo3"/>
      </w:pPr>
      <w:bookmarkStart w:id="83" w:name="_Toc497222827"/>
      <w:r>
        <w:t>Atributos</w:t>
      </w:r>
      <w:bookmarkEnd w:id="83"/>
    </w:p>
    <w:p w:rsidR="00AD5F2E" w:rsidRDefault="002B0E32" w:rsidP="006246CF">
      <w:pPr>
        <w:jc w:val="both"/>
      </w:pPr>
      <w:r>
        <w:t>Los atributos del usuario tienen relación con la correspondiente tabla de la base de datos y las relaciones que esta tiene. Los atributos que contiene un usuario son:</w:t>
      </w:r>
    </w:p>
    <w:p w:rsidR="006246CF" w:rsidRDefault="006246CF" w:rsidP="006246CF">
      <w:pPr>
        <w:jc w:val="both"/>
      </w:pPr>
    </w:p>
    <w:tbl>
      <w:tblPr>
        <w:tblStyle w:val="Tablaconcuadrcula"/>
        <w:tblW w:w="0" w:type="auto"/>
        <w:tblInd w:w="357" w:type="dxa"/>
        <w:tblLook w:val="04A0" w:firstRow="1" w:lastRow="0" w:firstColumn="1" w:lastColumn="0" w:noHBand="0" w:noVBand="1"/>
      </w:tblPr>
      <w:tblGrid>
        <w:gridCol w:w="1573"/>
        <w:gridCol w:w="6790"/>
      </w:tblGrid>
      <w:tr w:rsidR="00AD5F2E" w:rsidTr="008F6354">
        <w:trPr>
          <w:trHeight w:val="454"/>
        </w:trPr>
        <w:tc>
          <w:tcPr>
            <w:tcW w:w="1573" w:type="dxa"/>
            <w:shd w:val="clear" w:color="auto" w:fill="D9D9D9" w:themeFill="background1" w:themeFillShade="D9"/>
            <w:vAlign w:val="center"/>
          </w:tcPr>
          <w:p w:rsidR="00AD5F2E" w:rsidRPr="001F116C" w:rsidRDefault="00AD5F2E" w:rsidP="00012704">
            <w:pPr>
              <w:ind w:left="0" w:firstLine="0"/>
              <w:jc w:val="center"/>
              <w:rPr>
                <w:b/>
              </w:rPr>
            </w:pPr>
            <w:r w:rsidRPr="001F116C">
              <w:rPr>
                <w:b/>
              </w:rPr>
              <w:t>Nombre</w:t>
            </w:r>
          </w:p>
        </w:tc>
        <w:tc>
          <w:tcPr>
            <w:tcW w:w="6790" w:type="dxa"/>
            <w:shd w:val="clear" w:color="auto" w:fill="D9D9D9" w:themeFill="background1" w:themeFillShade="D9"/>
            <w:vAlign w:val="center"/>
          </w:tcPr>
          <w:p w:rsidR="00AD5F2E" w:rsidRPr="001F116C" w:rsidRDefault="00AD5F2E" w:rsidP="00012704">
            <w:pPr>
              <w:ind w:left="0" w:firstLine="0"/>
              <w:jc w:val="center"/>
              <w:rPr>
                <w:b/>
              </w:rPr>
            </w:pPr>
            <w:r w:rsidRPr="001F116C">
              <w:rPr>
                <w:b/>
              </w:rPr>
              <w:t>Descripción</w:t>
            </w:r>
          </w:p>
        </w:tc>
      </w:tr>
      <w:tr w:rsidR="00AD5F2E" w:rsidTr="008F6354">
        <w:trPr>
          <w:trHeight w:val="283"/>
        </w:trPr>
        <w:tc>
          <w:tcPr>
            <w:tcW w:w="1573" w:type="dxa"/>
            <w:vAlign w:val="center"/>
          </w:tcPr>
          <w:p w:rsidR="00AD5F2E" w:rsidRDefault="00AD5F2E" w:rsidP="00012704">
            <w:pPr>
              <w:ind w:left="0" w:firstLine="0"/>
            </w:pPr>
            <w:r>
              <w:t>Identificador</w:t>
            </w:r>
          </w:p>
        </w:tc>
        <w:tc>
          <w:tcPr>
            <w:tcW w:w="6790" w:type="dxa"/>
          </w:tcPr>
          <w:p w:rsidR="00AD5F2E" w:rsidRDefault="00AD5F2E" w:rsidP="00AD5F2E">
            <w:pPr>
              <w:tabs>
                <w:tab w:val="left" w:pos="904"/>
              </w:tabs>
              <w:jc w:val="both"/>
            </w:pPr>
            <w:r>
              <w:t>Campo privado y numérico que se corresponde con la clave primaria de la tabla “Usuario” en la base de datos.</w:t>
            </w:r>
          </w:p>
        </w:tc>
      </w:tr>
      <w:tr w:rsidR="00AD5F2E" w:rsidTr="008F6354">
        <w:trPr>
          <w:trHeight w:val="283"/>
        </w:trPr>
        <w:tc>
          <w:tcPr>
            <w:tcW w:w="1573" w:type="dxa"/>
            <w:vAlign w:val="center"/>
          </w:tcPr>
          <w:p w:rsidR="00AD5F2E" w:rsidRDefault="00B140EE" w:rsidP="00012704">
            <w:pPr>
              <w:ind w:left="0" w:firstLine="0"/>
            </w:pPr>
            <w:r>
              <w:t>Email</w:t>
            </w:r>
          </w:p>
        </w:tc>
        <w:tc>
          <w:tcPr>
            <w:tcW w:w="6790" w:type="dxa"/>
          </w:tcPr>
          <w:p w:rsidR="00AD5F2E" w:rsidRDefault="00B140EE" w:rsidP="00012704">
            <w:pPr>
              <w:jc w:val="both"/>
            </w:pPr>
            <w:r>
              <w:t>Campo de texto privado que representa el correo institucional del usuario.</w:t>
            </w:r>
          </w:p>
        </w:tc>
      </w:tr>
      <w:tr w:rsidR="00B140EE" w:rsidTr="008F6354">
        <w:trPr>
          <w:trHeight w:val="283"/>
        </w:trPr>
        <w:tc>
          <w:tcPr>
            <w:tcW w:w="1573" w:type="dxa"/>
            <w:vAlign w:val="center"/>
          </w:tcPr>
          <w:p w:rsidR="00B140EE" w:rsidRDefault="00B140EE" w:rsidP="00012704">
            <w:pPr>
              <w:ind w:left="0" w:firstLine="0"/>
            </w:pPr>
            <w:r>
              <w:t>Nombre</w:t>
            </w:r>
          </w:p>
        </w:tc>
        <w:tc>
          <w:tcPr>
            <w:tcW w:w="6790" w:type="dxa"/>
          </w:tcPr>
          <w:p w:rsidR="00B140EE" w:rsidRDefault="00B140EE" w:rsidP="00012704">
            <w:pPr>
              <w:jc w:val="both"/>
            </w:pPr>
            <w:r>
              <w:t>Campo de texto privado que representa el nombre de usuario.</w:t>
            </w:r>
          </w:p>
        </w:tc>
      </w:tr>
      <w:tr w:rsidR="00B140EE" w:rsidTr="008F6354">
        <w:trPr>
          <w:trHeight w:val="283"/>
        </w:trPr>
        <w:tc>
          <w:tcPr>
            <w:tcW w:w="1573" w:type="dxa"/>
            <w:vAlign w:val="center"/>
          </w:tcPr>
          <w:p w:rsidR="00B140EE" w:rsidRDefault="00B140EE" w:rsidP="00012704">
            <w:pPr>
              <w:ind w:left="0" w:firstLine="0"/>
            </w:pPr>
            <w:proofErr w:type="spellStart"/>
            <w:r>
              <w:t>Metodo</w:t>
            </w:r>
            <w:proofErr w:type="spellEnd"/>
            <w:r>
              <w:t xml:space="preserve"> </w:t>
            </w:r>
            <w:proofErr w:type="spellStart"/>
            <w:r>
              <w:t>Login</w:t>
            </w:r>
            <w:proofErr w:type="spellEnd"/>
          </w:p>
        </w:tc>
        <w:tc>
          <w:tcPr>
            <w:tcW w:w="6790" w:type="dxa"/>
          </w:tcPr>
          <w:p w:rsidR="00B140EE" w:rsidRDefault="00B140EE" w:rsidP="00012704">
            <w:pPr>
              <w:jc w:val="both"/>
            </w:pPr>
            <w:r>
              <w:t xml:space="preserve">Campo privado que sirve para establecer la forma en que se </w:t>
            </w:r>
            <w:proofErr w:type="spellStart"/>
            <w:r>
              <w:t>logea</w:t>
            </w:r>
            <w:proofErr w:type="spellEnd"/>
            <w:r>
              <w:t xml:space="preserve"> el usuario. Puede ser un usuario manual o google.</w:t>
            </w:r>
          </w:p>
        </w:tc>
      </w:tr>
      <w:tr w:rsidR="00B140EE" w:rsidTr="008F6354">
        <w:trPr>
          <w:trHeight w:val="283"/>
        </w:trPr>
        <w:tc>
          <w:tcPr>
            <w:tcW w:w="1573" w:type="dxa"/>
            <w:vAlign w:val="center"/>
          </w:tcPr>
          <w:p w:rsidR="00B140EE" w:rsidRDefault="00B140EE" w:rsidP="00012704">
            <w:pPr>
              <w:ind w:left="0" w:firstLine="0"/>
            </w:pPr>
            <w:r>
              <w:t>Estado</w:t>
            </w:r>
          </w:p>
        </w:tc>
        <w:tc>
          <w:tcPr>
            <w:tcW w:w="6790" w:type="dxa"/>
          </w:tcPr>
          <w:p w:rsidR="00B140EE" w:rsidRDefault="00B140EE" w:rsidP="00012704">
            <w:pPr>
              <w:jc w:val="both"/>
            </w:pPr>
            <w:r>
              <w:t>Campo privado que sirve para desactivar el estado de un usuario. El estado indica si el usuario está activo o inactivo.</w:t>
            </w:r>
          </w:p>
        </w:tc>
      </w:tr>
      <w:tr w:rsidR="00B140EE" w:rsidTr="008F6354">
        <w:trPr>
          <w:trHeight w:val="283"/>
        </w:trPr>
        <w:tc>
          <w:tcPr>
            <w:tcW w:w="1573" w:type="dxa"/>
            <w:vAlign w:val="center"/>
          </w:tcPr>
          <w:p w:rsidR="00B140EE" w:rsidRDefault="00B140EE" w:rsidP="00012704">
            <w:pPr>
              <w:ind w:left="0" w:firstLine="0"/>
            </w:pPr>
            <w:r>
              <w:t>Datos</w:t>
            </w:r>
          </w:p>
        </w:tc>
        <w:tc>
          <w:tcPr>
            <w:tcW w:w="6790" w:type="dxa"/>
          </w:tcPr>
          <w:p w:rsidR="00B140EE" w:rsidRDefault="008F6354" w:rsidP="00012704">
            <w:pPr>
              <w:jc w:val="both"/>
            </w:pPr>
            <w:r>
              <w:t>Un atributo privado que se utiliza para obtener el resultado de las consultas con la base de datos. Este atributo es utilizado solamente en el ámbito de esta clase, por lo que no requiere métodos para obtenerlo o modificarlo.</w:t>
            </w:r>
          </w:p>
        </w:tc>
      </w:tr>
      <w:tr w:rsidR="00B140EE" w:rsidTr="008F6354">
        <w:trPr>
          <w:trHeight w:val="283"/>
        </w:trPr>
        <w:tc>
          <w:tcPr>
            <w:tcW w:w="1573" w:type="dxa"/>
            <w:vAlign w:val="center"/>
          </w:tcPr>
          <w:p w:rsidR="00B140EE" w:rsidRDefault="00B140EE" w:rsidP="00012704">
            <w:pPr>
              <w:ind w:left="0" w:firstLine="0"/>
            </w:pPr>
            <w:r>
              <w:t>Roles</w:t>
            </w:r>
          </w:p>
        </w:tc>
        <w:tc>
          <w:tcPr>
            <w:tcW w:w="6790" w:type="dxa"/>
          </w:tcPr>
          <w:p w:rsidR="00B140EE" w:rsidRDefault="00B140EE" w:rsidP="00012704">
            <w:pPr>
              <w:jc w:val="both"/>
            </w:pPr>
            <w:r>
              <w:t>Conjunto de uno o más roles que puede cumplir el usuario.</w:t>
            </w:r>
          </w:p>
        </w:tc>
      </w:tr>
    </w:tbl>
    <w:p w:rsidR="00AD5F2E" w:rsidRPr="002B0E32" w:rsidRDefault="00AD5F2E" w:rsidP="00AD5F2E">
      <w:pPr>
        <w:spacing w:before="120" w:after="120"/>
        <w:ind w:firstLine="0"/>
        <w:jc w:val="both"/>
      </w:pPr>
    </w:p>
    <w:p w:rsidR="00571137" w:rsidRDefault="00571137" w:rsidP="00132B77">
      <w:pPr>
        <w:pStyle w:val="Ttulo3"/>
      </w:pPr>
      <w:bookmarkStart w:id="84" w:name="_Toc497222828"/>
      <w:r>
        <w:t>Métodos</w:t>
      </w:r>
      <w:bookmarkEnd w:id="84"/>
    </w:p>
    <w:p w:rsidR="009346FD" w:rsidRDefault="009346FD" w:rsidP="009346FD">
      <w:pPr>
        <w:spacing w:before="120" w:after="120"/>
        <w:jc w:val="both"/>
      </w:pPr>
      <w:r>
        <w:t>Los métodos que contiene el usuario son los siguientes:</w:t>
      </w:r>
    </w:p>
    <w:p w:rsidR="009346FD" w:rsidRDefault="009346FD" w:rsidP="00382DF4">
      <w:pPr>
        <w:spacing w:before="120" w:after="120"/>
        <w:jc w:val="both"/>
      </w:pPr>
    </w:p>
    <w:tbl>
      <w:tblPr>
        <w:tblStyle w:val="Tablaconcuadrcula"/>
        <w:tblW w:w="0" w:type="auto"/>
        <w:tblInd w:w="357" w:type="dxa"/>
        <w:tblLook w:val="04A0" w:firstRow="1" w:lastRow="0" w:firstColumn="1" w:lastColumn="0" w:noHBand="0" w:noVBand="1"/>
      </w:tblPr>
      <w:tblGrid>
        <w:gridCol w:w="4180"/>
        <w:gridCol w:w="4183"/>
      </w:tblGrid>
      <w:tr w:rsidR="00603E9D" w:rsidTr="00012704">
        <w:trPr>
          <w:trHeight w:val="454"/>
        </w:trPr>
        <w:tc>
          <w:tcPr>
            <w:tcW w:w="4180" w:type="dxa"/>
            <w:shd w:val="clear" w:color="auto" w:fill="D9D9D9" w:themeFill="background1" w:themeFillShade="D9"/>
            <w:vAlign w:val="center"/>
          </w:tcPr>
          <w:p w:rsidR="00603E9D" w:rsidRPr="001F116C" w:rsidRDefault="00603E9D" w:rsidP="00012704">
            <w:pPr>
              <w:ind w:left="0" w:firstLine="0"/>
              <w:jc w:val="center"/>
              <w:rPr>
                <w:b/>
              </w:rPr>
            </w:pPr>
            <w:r w:rsidRPr="001F116C">
              <w:rPr>
                <w:b/>
              </w:rPr>
              <w:t>Nombre</w:t>
            </w:r>
          </w:p>
        </w:tc>
        <w:tc>
          <w:tcPr>
            <w:tcW w:w="4183" w:type="dxa"/>
            <w:shd w:val="clear" w:color="auto" w:fill="D9D9D9" w:themeFill="background1" w:themeFillShade="D9"/>
            <w:vAlign w:val="center"/>
          </w:tcPr>
          <w:p w:rsidR="00603E9D" w:rsidRPr="001F116C" w:rsidRDefault="00603E9D" w:rsidP="00012704">
            <w:pPr>
              <w:ind w:left="0" w:firstLine="0"/>
              <w:jc w:val="center"/>
              <w:rPr>
                <w:b/>
              </w:rPr>
            </w:pPr>
            <w:r w:rsidRPr="001F116C">
              <w:rPr>
                <w:b/>
              </w:rPr>
              <w:t>Descripción</w:t>
            </w:r>
          </w:p>
        </w:tc>
      </w:tr>
      <w:tr w:rsidR="00603E9D" w:rsidTr="00012704">
        <w:trPr>
          <w:trHeight w:val="283"/>
        </w:trPr>
        <w:tc>
          <w:tcPr>
            <w:tcW w:w="4180" w:type="dxa"/>
            <w:vAlign w:val="center"/>
          </w:tcPr>
          <w:p w:rsidR="00603E9D" w:rsidRDefault="00603E9D" w:rsidP="00012704">
            <w:pPr>
              <w:ind w:left="0" w:firstLine="0"/>
            </w:pPr>
            <w:proofErr w:type="spellStart"/>
            <w:r>
              <w:t>Construct</w:t>
            </w:r>
            <w:proofErr w:type="spellEnd"/>
          </w:p>
        </w:tc>
        <w:tc>
          <w:tcPr>
            <w:tcW w:w="4183" w:type="dxa"/>
          </w:tcPr>
          <w:p w:rsidR="00603E9D" w:rsidRDefault="00603E9D" w:rsidP="00012704">
            <w:pPr>
              <w:tabs>
                <w:tab w:val="left" w:pos="904"/>
              </w:tabs>
              <w:jc w:val="both"/>
            </w:pPr>
            <w:r>
              <w:t>Método constructor.</w:t>
            </w:r>
          </w:p>
        </w:tc>
      </w:tr>
      <w:tr w:rsidR="00603E9D" w:rsidTr="00012704">
        <w:trPr>
          <w:trHeight w:val="283"/>
        </w:trPr>
        <w:tc>
          <w:tcPr>
            <w:tcW w:w="4180" w:type="dxa"/>
            <w:vAlign w:val="center"/>
          </w:tcPr>
          <w:p w:rsidR="00603E9D" w:rsidRDefault="00382DF4" w:rsidP="00012704">
            <w:pPr>
              <w:ind w:left="0" w:firstLine="0"/>
            </w:pPr>
            <w:r>
              <w:t>Obtener (</w:t>
            </w:r>
            <w:proofErr w:type="spellStart"/>
            <w:r>
              <w:t>Get</w:t>
            </w:r>
            <w:proofErr w:type="spellEnd"/>
            <w:r>
              <w:t>)</w:t>
            </w:r>
          </w:p>
        </w:tc>
        <w:tc>
          <w:tcPr>
            <w:tcW w:w="4183" w:type="dxa"/>
          </w:tcPr>
          <w:p w:rsidR="00603E9D" w:rsidRDefault="00382DF4" w:rsidP="00012704">
            <w:pPr>
              <w:jc w:val="both"/>
            </w:pPr>
            <w:r>
              <w:t xml:space="preserve">Para cada uno de los atributos se presenta un método </w:t>
            </w:r>
            <w:proofErr w:type="spellStart"/>
            <w:r>
              <w:t>get</w:t>
            </w:r>
            <w:proofErr w:type="spellEnd"/>
            <w:r>
              <w:t>.</w:t>
            </w:r>
          </w:p>
        </w:tc>
      </w:tr>
      <w:tr w:rsidR="00382DF4" w:rsidTr="00012704">
        <w:trPr>
          <w:trHeight w:val="283"/>
        </w:trPr>
        <w:tc>
          <w:tcPr>
            <w:tcW w:w="4180" w:type="dxa"/>
            <w:vAlign w:val="center"/>
          </w:tcPr>
          <w:p w:rsidR="00382DF4" w:rsidRDefault="00382DF4" w:rsidP="00012704">
            <w:pPr>
              <w:ind w:left="0" w:firstLine="0"/>
            </w:pPr>
            <w:r>
              <w:t>Modificar (Set)</w:t>
            </w:r>
          </w:p>
        </w:tc>
        <w:tc>
          <w:tcPr>
            <w:tcW w:w="4183" w:type="dxa"/>
          </w:tcPr>
          <w:p w:rsidR="00382DF4" w:rsidRDefault="00382DF4" w:rsidP="00012704">
            <w:pPr>
              <w:jc w:val="both"/>
            </w:pPr>
            <w:r>
              <w:t>Para cada uno de los atributos se presenta un método set.</w:t>
            </w:r>
          </w:p>
        </w:tc>
      </w:tr>
      <w:tr w:rsidR="00382DF4" w:rsidTr="00012704">
        <w:trPr>
          <w:trHeight w:val="283"/>
        </w:trPr>
        <w:tc>
          <w:tcPr>
            <w:tcW w:w="4180" w:type="dxa"/>
            <w:vAlign w:val="center"/>
          </w:tcPr>
          <w:p w:rsidR="00382DF4" w:rsidRDefault="00382DF4" w:rsidP="00012704">
            <w:pPr>
              <w:ind w:left="0" w:firstLine="0"/>
            </w:pPr>
            <w:r>
              <w:t>Posee rol</w:t>
            </w:r>
          </w:p>
        </w:tc>
        <w:tc>
          <w:tcPr>
            <w:tcW w:w="4183" w:type="dxa"/>
          </w:tcPr>
          <w:p w:rsidR="00382DF4" w:rsidRDefault="00382DF4" w:rsidP="00012704">
            <w:pPr>
              <w:jc w:val="both"/>
            </w:pPr>
            <w:r>
              <w:t>Devuelve verdadero o falso si el usuario tiene un rol determinado.</w:t>
            </w:r>
          </w:p>
        </w:tc>
      </w:tr>
      <w:tr w:rsidR="00382DF4" w:rsidTr="00012704">
        <w:trPr>
          <w:trHeight w:val="283"/>
        </w:trPr>
        <w:tc>
          <w:tcPr>
            <w:tcW w:w="4180" w:type="dxa"/>
            <w:vAlign w:val="center"/>
          </w:tcPr>
          <w:p w:rsidR="00382DF4" w:rsidRDefault="00382DF4" w:rsidP="00012704">
            <w:pPr>
              <w:ind w:left="0" w:firstLine="0"/>
            </w:pPr>
            <w:r>
              <w:t>Agregar rol</w:t>
            </w:r>
          </w:p>
        </w:tc>
        <w:tc>
          <w:tcPr>
            <w:tcW w:w="4183" w:type="dxa"/>
          </w:tcPr>
          <w:p w:rsidR="00382DF4" w:rsidRDefault="00382DF4" w:rsidP="00012704">
            <w:pPr>
              <w:jc w:val="both"/>
            </w:pPr>
            <w:r>
              <w:t>Agrega un nuevo rol al usuario.</w:t>
            </w:r>
          </w:p>
        </w:tc>
      </w:tr>
    </w:tbl>
    <w:p w:rsidR="00603E9D" w:rsidRDefault="00603E9D" w:rsidP="00603E9D">
      <w:pPr>
        <w:spacing w:before="120" w:after="120"/>
        <w:jc w:val="both"/>
      </w:pPr>
    </w:p>
    <w:p w:rsidR="001C600F" w:rsidRDefault="00AD3298" w:rsidP="001C600F">
      <w:pPr>
        <w:pStyle w:val="PSI-Ttulo2"/>
      </w:pPr>
      <w:bookmarkStart w:id="85" w:name="_Toc497222829"/>
      <w:r>
        <w:lastRenderedPageBreak/>
        <w:t>Rol</w:t>
      </w:r>
      <w:bookmarkEnd w:id="85"/>
    </w:p>
    <w:p w:rsidR="001C600F" w:rsidRDefault="00B427B8" w:rsidP="00B427B8">
      <w:pPr>
        <w:pStyle w:val="Ttulo3"/>
      </w:pPr>
      <w:bookmarkStart w:id="86" w:name="_Toc497222830"/>
      <w:r>
        <w:t>Descripción</w:t>
      </w:r>
      <w:bookmarkEnd w:id="86"/>
    </w:p>
    <w:p w:rsidR="00B427B8" w:rsidRDefault="00B427B8" w:rsidP="00B427B8"/>
    <w:p w:rsidR="00B427B8" w:rsidRDefault="00B427B8" w:rsidP="00B427B8">
      <w:pPr>
        <w:pStyle w:val="Ttulo3"/>
      </w:pPr>
      <w:bookmarkStart w:id="87" w:name="_Toc497222831"/>
      <w:r>
        <w:t>Atributos</w:t>
      </w:r>
      <w:bookmarkEnd w:id="87"/>
    </w:p>
    <w:p w:rsidR="00B427B8" w:rsidRDefault="00B427B8" w:rsidP="00B427B8"/>
    <w:p w:rsidR="00B427B8" w:rsidRDefault="00B427B8" w:rsidP="00B427B8">
      <w:pPr>
        <w:pStyle w:val="Ttulo3"/>
      </w:pPr>
      <w:bookmarkStart w:id="88" w:name="_Toc497222832"/>
      <w:r>
        <w:t>Métodos</w:t>
      </w:r>
      <w:bookmarkEnd w:id="88"/>
    </w:p>
    <w:p w:rsidR="00AD3298" w:rsidRDefault="00AD3298" w:rsidP="001C600F">
      <w:pPr>
        <w:pStyle w:val="PSI-Ttulo2"/>
      </w:pPr>
      <w:bookmarkStart w:id="89" w:name="_Toc497222833"/>
      <w:r>
        <w:t>Permiso</w:t>
      </w:r>
      <w:bookmarkEnd w:id="89"/>
      <w:r w:rsidR="001C600F">
        <w:t xml:space="preserve"> </w:t>
      </w:r>
    </w:p>
    <w:p w:rsidR="001C600F" w:rsidRDefault="001C600F" w:rsidP="00B02D67">
      <w:pPr>
        <w:pStyle w:val="Ttulo3"/>
        <w:spacing w:after="240"/>
      </w:pPr>
      <w:bookmarkStart w:id="90" w:name="_Toc497222834"/>
      <w:r>
        <w:t>Descripción</w:t>
      </w:r>
      <w:bookmarkEnd w:id="90"/>
      <w:r>
        <w:tab/>
      </w:r>
    </w:p>
    <w:p w:rsidR="007C15F6" w:rsidRPr="007C15F6" w:rsidRDefault="007C15F6" w:rsidP="007C15F6"/>
    <w:p w:rsidR="00540CC0" w:rsidRDefault="002D57DA" w:rsidP="00540CC0">
      <w:pPr>
        <w:pStyle w:val="PSI-Ttulo1"/>
        <w:tabs>
          <w:tab w:val="center" w:pos="4252"/>
        </w:tabs>
      </w:pPr>
      <w:bookmarkStart w:id="91" w:name="_Toc497222835"/>
      <w:r>
        <w:t>Diseño de Subsistemas</w:t>
      </w:r>
      <w:bookmarkEnd w:id="91"/>
      <w:r w:rsidR="00540CC0">
        <w:t xml:space="preserve"> </w:t>
      </w:r>
    </w:p>
    <w:p w:rsidR="00540CC0" w:rsidRDefault="00540CC0" w:rsidP="00540CC0">
      <w:pPr>
        <w:tabs>
          <w:tab w:val="left" w:pos="708"/>
          <w:tab w:val="left" w:pos="1363"/>
        </w:tabs>
        <w:jc w:val="both"/>
      </w:pPr>
      <w:r>
        <w:t xml:space="preserve">Los subsistemas de diseño y clases de diseño representan abstracciones del </w:t>
      </w:r>
      <w:proofErr w:type="spellStart"/>
      <w:r>
        <w:t>susbistema</w:t>
      </w:r>
      <w:proofErr w:type="spellEnd"/>
      <w:r>
        <w:t xml:space="preserve"> y componentes de la implementación del sistema. Estas abstracciones son directas, y representan una sencilla correspondencia entre el diseño y la implementación.</w:t>
      </w:r>
    </w:p>
    <w:p w:rsidR="00DF6AB4" w:rsidRDefault="00540CC0" w:rsidP="00540CC0">
      <w:pPr>
        <w:tabs>
          <w:tab w:val="left" w:pos="708"/>
          <w:tab w:val="left" w:pos="1363"/>
        </w:tabs>
        <w:jc w:val="both"/>
      </w:pPr>
      <w:r>
        <w:t>Los subsistemas de diseño son una forma de organizar los artefactos del modelo de diseño en piezas más manejables. Un subsistema puede constar de clases de diseño, interfaces y otros subsistemas. Por otro lado, un subsistema puede proporcionar interfaces que representan la funcionalidad que exporta en términos de operaciones.</w:t>
      </w:r>
      <w:r>
        <w:tab/>
      </w:r>
      <w:r>
        <w:tab/>
      </w:r>
    </w:p>
    <w:p w:rsidR="00DF6AB4" w:rsidRDefault="00B02D67" w:rsidP="00B02D67">
      <w:pPr>
        <w:pStyle w:val="PSI-Ttulo2"/>
      </w:pPr>
      <w:bookmarkStart w:id="92" w:name="_Toc497222836"/>
      <w:r>
        <w:t>Subsistema de Aulas</w:t>
      </w:r>
      <w:bookmarkEnd w:id="92"/>
    </w:p>
    <w:p w:rsidR="002D57DA" w:rsidRDefault="002D57DA" w:rsidP="00251E3D">
      <w:pPr>
        <w:pStyle w:val="PSI-Ttulo3"/>
      </w:pPr>
      <w:bookmarkStart w:id="93" w:name="_Toc497222837"/>
      <w:r>
        <w:t>Propósito</w:t>
      </w:r>
      <w:bookmarkEnd w:id="93"/>
    </w:p>
    <w:p w:rsidR="00BB18DE" w:rsidRDefault="00BB18DE" w:rsidP="00BB18DE">
      <w:pPr>
        <w:jc w:val="both"/>
      </w:pPr>
      <w:r>
        <w:t>Este subsistema ha sido creado para agrupar los componentes de diseño que se encuentra relacionados con las Aulas. Los componentes constan de las vistas, modelos y manejadores que se han identificado. Además, surge de la fuerte cohesión que existe entre dichos componentes.</w:t>
      </w:r>
    </w:p>
    <w:p w:rsidR="00527E44" w:rsidRDefault="00527E44" w:rsidP="00BB18DE">
      <w:pPr>
        <w:jc w:val="both"/>
      </w:pPr>
      <w:r>
        <w:t>Este subsistema permite representar una separación de ciertos aspectos de diseño. Esto permite que se puedan desarrollar los componentes por separado, e incluso en forma simultánea con otros subsistemas.</w:t>
      </w:r>
    </w:p>
    <w:p w:rsidR="00FE1516" w:rsidRDefault="00FE1516" w:rsidP="00FE1516">
      <w:pPr>
        <w:jc w:val="both"/>
      </w:pPr>
      <w:r>
        <w:t>Se realiza la creación de este subsistema con el objetivo de permitir la modularidad, mantenimiento y el crecimiento del sistema. El agrupamiento de las clases que se relacionan entre sí, permite el diseño de este subsistema.</w:t>
      </w:r>
    </w:p>
    <w:p w:rsidR="00DF6AB4" w:rsidRPr="00FE1516" w:rsidRDefault="00DF6AB4" w:rsidP="00691305">
      <w:pPr>
        <w:pStyle w:val="PSI-Comentario"/>
        <w:rPr>
          <w:lang w:val="es-ES"/>
        </w:rPr>
      </w:pPr>
    </w:p>
    <w:p w:rsidR="002D57DA" w:rsidRDefault="002D57DA" w:rsidP="00251E3D">
      <w:pPr>
        <w:pStyle w:val="PSI-Ttulo3"/>
      </w:pPr>
      <w:bookmarkStart w:id="94" w:name="_Toc497222838"/>
      <w:r>
        <w:lastRenderedPageBreak/>
        <w:t>Función</w:t>
      </w:r>
      <w:bookmarkEnd w:id="94"/>
    </w:p>
    <w:p w:rsidR="009F3C28" w:rsidRDefault="009F3C28" w:rsidP="00134816">
      <w:pPr>
        <w:jc w:val="both"/>
      </w:pPr>
      <w:r>
        <w:t>El subsistema se encarga de realizar todas las operaciones que se describen los casos de uso relacionados con las aulas. Esto quiere decir que las funciones que cumple este subsistema están relacionados con los siguientes casos de uso:</w:t>
      </w:r>
    </w:p>
    <w:p w:rsidR="003A4274" w:rsidRDefault="003A4274" w:rsidP="003A4274">
      <w:pPr>
        <w:pStyle w:val="Prrafodelista"/>
        <w:numPr>
          <w:ilvl w:val="0"/>
          <w:numId w:val="16"/>
        </w:numPr>
        <w:jc w:val="both"/>
      </w:pPr>
      <w:r>
        <w:t>Crear aula.</w:t>
      </w:r>
    </w:p>
    <w:p w:rsidR="003A4274" w:rsidRDefault="003A4274" w:rsidP="003A4274">
      <w:pPr>
        <w:pStyle w:val="Prrafodelista"/>
        <w:numPr>
          <w:ilvl w:val="0"/>
          <w:numId w:val="16"/>
        </w:numPr>
        <w:jc w:val="both"/>
      </w:pPr>
      <w:r>
        <w:t>Buscar aula.</w:t>
      </w:r>
    </w:p>
    <w:p w:rsidR="003A4274" w:rsidRDefault="003A4274" w:rsidP="003A4274">
      <w:pPr>
        <w:pStyle w:val="Prrafodelista"/>
        <w:numPr>
          <w:ilvl w:val="0"/>
          <w:numId w:val="16"/>
        </w:numPr>
        <w:jc w:val="both"/>
      </w:pPr>
      <w:r>
        <w:t>Borrar aula.</w:t>
      </w:r>
    </w:p>
    <w:p w:rsidR="003A4274" w:rsidRDefault="003A4274" w:rsidP="003A4274">
      <w:pPr>
        <w:pStyle w:val="Prrafodelista"/>
        <w:numPr>
          <w:ilvl w:val="0"/>
          <w:numId w:val="16"/>
        </w:numPr>
        <w:jc w:val="both"/>
      </w:pPr>
      <w:r>
        <w:t>Modificar aula.</w:t>
      </w:r>
    </w:p>
    <w:p w:rsidR="003A4274" w:rsidRDefault="003A4274" w:rsidP="003A4274">
      <w:pPr>
        <w:pStyle w:val="Prrafodelista"/>
        <w:numPr>
          <w:ilvl w:val="0"/>
          <w:numId w:val="16"/>
        </w:numPr>
        <w:jc w:val="both"/>
      </w:pPr>
      <w:r>
        <w:t>Generar horario de aula.</w:t>
      </w:r>
    </w:p>
    <w:p w:rsidR="00DF6AB4" w:rsidRDefault="00DF6AB4" w:rsidP="00691305">
      <w:pPr>
        <w:pStyle w:val="PSI-Comentario"/>
      </w:pPr>
    </w:p>
    <w:p w:rsidR="002D57DA" w:rsidRDefault="002D57DA" w:rsidP="00251E3D">
      <w:pPr>
        <w:pStyle w:val="PSI-Ttulo3"/>
      </w:pPr>
      <w:bookmarkStart w:id="95" w:name="_Toc497222839"/>
      <w:r>
        <w:t>Subordinados</w:t>
      </w:r>
      <w:bookmarkEnd w:id="95"/>
    </w:p>
    <w:p w:rsidR="00F42E92" w:rsidRDefault="00F42E92" w:rsidP="00F42E92">
      <w:pPr>
        <w:pStyle w:val="Prrafodelista"/>
        <w:numPr>
          <w:ilvl w:val="0"/>
          <w:numId w:val="15"/>
        </w:numPr>
        <w:jc w:val="both"/>
      </w:pPr>
      <w:r w:rsidRPr="00BB1641">
        <w:rPr>
          <w:b/>
        </w:rPr>
        <w:t>Modelos</w:t>
      </w:r>
      <w:r>
        <w:t>. Los modelos que integran este subsistema son Aula y Aulas. La descripción de estos objetos de diseño se ha realizado en el apartado anterior. En el siguiente diagrama de clases se observa la relación entre estos modelos:</w:t>
      </w:r>
    </w:p>
    <w:p w:rsidR="00F42E92" w:rsidRDefault="00F42E92" w:rsidP="00F42E92">
      <w:pPr>
        <w:pStyle w:val="Prrafodelista"/>
        <w:ind w:firstLine="0"/>
        <w:jc w:val="both"/>
      </w:pPr>
    </w:p>
    <w:p w:rsidR="00F42E92" w:rsidRDefault="00F42E92" w:rsidP="00F42E92">
      <w:pPr>
        <w:pStyle w:val="Prrafodelista"/>
        <w:ind w:firstLine="0"/>
        <w:jc w:val="center"/>
      </w:pPr>
      <w:r>
        <w:rPr>
          <w:noProof/>
          <w:lang w:val="es-AR" w:eastAsia="es-AR"/>
        </w:rPr>
        <w:drawing>
          <wp:inline distT="0" distB="0" distL="0" distR="0">
            <wp:extent cx="3200400" cy="12001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C - Subsistema aulas.jpg"/>
                    <pic:cNvPicPr/>
                  </pic:nvPicPr>
                  <pic:blipFill>
                    <a:blip r:embed="rId25">
                      <a:extLst>
                        <a:ext uri="{28A0092B-C50C-407E-A947-70E740481C1C}">
                          <a14:useLocalDpi xmlns:a14="http://schemas.microsoft.com/office/drawing/2010/main" val="0"/>
                        </a:ext>
                      </a:extLst>
                    </a:blip>
                    <a:stretch>
                      <a:fillRect/>
                    </a:stretch>
                  </pic:blipFill>
                  <pic:spPr>
                    <a:xfrm>
                      <a:off x="0" y="0"/>
                      <a:ext cx="3200400" cy="1200150"/>
                    </a:xfrm>
                    <a:prstGeom prst="rect">
                      <a:avLst/>
                    </a:prstGeom>
                  </pic:spPr>
                </pic:pic>
              </a:graphicData>
            </a:graphic>
          </wp:inline>
        </w:drawing>
      </w:r>
    </w:p>
    <w:p w:rsidR="00570A66" w:rsidRDefault="00570A66" w:rsidP="00570A66">
      <w:pPr>
        <w:pStyle w:val="Prrafodelista"/>
        <w:numPr>
          <w:ilvl w:val="0"/>
          <w:numId w:val="15"/>
        </w:numPr>
      </w:pPr>
      <w:r w:rsidRPr="00C46EE2">
        <w:rPr>
          <w:b/>
        </w:rPr>
        <w:t>Vistas</w:t>
      </w:r>
      <w:r>
        <w:t>. Las vistas son las interfaces con las que interactúa el usuario. Estos son:</w:t>
      </w:r>
    </w:p>
    <w:p w:rsidR="00570A66" w:rsidRDefault="00570A66" w:rsidP="00570A66">
      <w:pPr>
        <w:pStyle w:val="Prrafodelista"/>
        <w:ind w:firstLine="0"/>
      </w:pPr>
    </w:p>
    <w:p w:rsidR="00570A66" w:rsidRDefault="00570A66" w:rsidP="00570A66">
      <w:pPr>
        <w:pStyle w:val="Prrafodelista"/>
        <w:numPr>
          <w:ilvl w:val="1"/>
          <w:numId w:val="15"/>
        </w:numPr>
        <w:jc w:val="both"/>
      </w:pPr>
      <w:r>
        <w:rPr>
          <w:b/>
        </w:rPr>
        <w:t>Borrar</w:t>
      </w:r>
      <w:r w:rsidRPr="00672118">
        <w:t>.</w:t>
      </w:r>
      <w:r>
        <w:t xml:space="preserve"> Presenta el resultado de una eliminación de </w:t>
      </w:r>
      <w:r>
        <w:t>aula</w:t>
      </w:r>
      <w:r>
        <w:t>.</w:t>
      </w:r>
    </w:p>
    <w:p w:rsidR="00570A66" w:rsidRDefault="00570A66" w:rsidP="00570A66">
      <w:pPr>
        <w:pStyle w:val="Prrafodelista"/>
        <w:numPr>
          <w:ilvl w:val="1"/>
          <w:numId w:val="15"/>
        </w:numPr>
        <w:jc w:val="both"/>
      </w:pPr>
      <w:r>
        <w:rPr>
          <w:b/>
        </w:rPr>
        <w:t>Buscar</w:t>
      </w:r>
      <w:r w:rsidRPr="00672118">
        <w:t>.</w:t>
      </w:r>
      <w:r>
        <w:t xml:space="preserve"> Presente el formulario para realizar una búsqueda</w:t>
      </w:r>
      <w:r>
        <w:t xml:space="preserve"> de aulas</w:t>
      </w:r>
      <w:r>
        <w:t>.</w:t>
      </w:r>
    </w:p>
    <w:p w:rsidR="00570A66" w:rsidRDefault="00570A66" w:rsidP="00570A66">
      <w:pPr>
        <w:pStyle w:val="Prrafodelista"/>
        <w:numPr>
          <w:ilvl w:val="1"/>
          <w:numId w:val="15"/>
        </w:numPr>
        <w:jc w:val="both"/>
      </w:pPr>
      <w:r>
        <w:rPr>
          <w:b/>
        </w:rPr>
        <w:t>Modificar</w:t>
      </w:r>
      <w:r w:rsidRPr="00672118">
        <w:t>.</w:t>
      </w:r>
      <w:r>
        <w:t xml:space="preserve"> Presenta </w:t>
      </w:r>
      <w:r>
        <w:t>el formulario para modificar un aula</w:t>
      </w:r>
      <w:r>
        <w:t>.</w:t>
      </w:r>
    </w:p>
    <w:p w:rsidR="00570A66" w:rsidRDefault="00570A66" w:rsidP="00570A66">
      <w:pPr>
        <w:pStyle w:val="Prrafodelista"/>
        <w:numPr>
          <w:ilvl w:val="1"/>
          <w:numId w:val="15"/>
        </w:numPr>
        <w:jc w:val="both"/>
      </w:pPr>
      <w:r>
        <w:rPr>
          <w:b/>
        </w:rPr>
        <w:t>Resultado buscar</w:t>
      </w:r>
      <w:r w:rsidRPr="00672118">
        <w:t>.</w:t>
      </w:r>
      <w:r>
        <w:t xml:space="preserve"> Presenta el resultado de una búsqueda. </w:t>
      </w:r>
    </w:p>
    <w:p w:rsidR="00570A66" w:rsidRPr="00570A66" w:rsidRDefault="00570A66" w:rsidP="00570A66">
      <w:pPr>
        <w:pStyle w:val="Prrafodelista"/>
        <w:numPr>
          <w:ilvl w:val="1"/>
          <w:numId w:val="15"/>
        </w:numPr>
        <w:jc w:val="both"/>
      </w:pPr>
      <w:r>
        <w:rPr>
          <w:b/>
        </w:rPr>
        <w:t>Resultado informe</w:t>
      </w:r>
      <w:r w:rsidRPr="00570A66">
        <w:t>.</w:t>
      </w:r>
      <w:r>
        <w:t xml:space="preserve"> Presenta el resultado de un informe.</w:t>
      </w:r>
    </w:p>
    <w:p w:rsidR="00570A66" w:rsidRDefault="00570A66" w:rsidP="00570A66">
      <w:pPr>
        <w:pStyle w:val="Prrafodelista"/>
        <w:numPr>
          <w:ilvl w:val="1"/>
          <w:numId w:val="15"/>
        </w:numPr>
        <w:jc w:val="both"/>
      </w:pPr>
      <w:r>
        <w:rPr>
          <w:b/>
        </w:rPr>
        <w:t>Resultado modificar</w:t>
      </w:r>
      <w:r w:rsidRPr="00570A66">
        <w:t>.</w:t>
      </w:r>
      <w:r>
        <w:t xml:space="preserve"> Presenta el resultado de una modificación.</w:t>
      </w:r>
    </w:p>
    <w:p w:rsidR="00570A66" w:rsidRDefault="00570A66" w:rsidP="00570A66">
      <w:pPr>
        <w:pStyle w:val="Prrafodelista"/>
        <w:numPr>
          <w:ilvl w:val="1"/>
          <w:numId w:val="15"/>
        </w:numPr>
        <w:jc w:val="both"/>
      </w:pPr>
      <w:r>
        <w:rPr>
          <w:b/>
        </w:rPr>
        <w:t>Informe</w:t>
      </w:r>
      <w:r w:rsidRPr="00570A66">
        <w:t>.</w:t>
      </w:r>
      <w:r>
        <w:t xml:space="preserve"> Presenta el formulario para realizar un informe.</w:t>
      </w:r>
    </w:p>
    <w:p w:rsidR="00C46EE2" w:rsidRDefault="00C46EE2" w:rsidP="00C46EE2">
      <w:pPr>
        <w:pStyle w:val="Prrafodelista"/>
        <w:ind w:left="1440" w:firstLine="0"/>
        <w:jc w:val="both"/>
      </w:pPr>
    </w:p>
    <w:p w:rsidR="00C46EE2" w:rsidRDefault="00C46EE2" w:rsidP="00C46EE2">
      <w:pPr>
        <w:pStyle w:val="Prrafodelista"/>
        <w:numPr>
          <w:ilvl w:val="0"/>
          <w:numId w:val="15"/>
        </w:numPr>
        <w:jc w:val="both"/>
      </w:pPr>
      <w:r>
        <w:rPr>
          <w:b/>
        </w:rPr>
        <w:t>Controladores</w:t>
      </w:r>
      <w:r w:rsidRPr="00C46EE2">
        <w:t>.</w:t>
      </w:r>
      <w:r>
        <w:t xml:space="preserve"> Este subsistema tendrá un controlador denominado Manejador Aulas. El mismo será encargado de intermediar entre las vistas y los modelos.</w:t>
      </w:r>
    </w:p>
    <w:p w:rsidR="00DF6AB4" w:rsidRDefault="00DF6AB4" w:rsidP="00691305">
      <w:pPr>
        <w:pStyle w:val="PSI-Comentario"/>
      </w:pPr>
    </w:p>
    <w:p w:rsidR="002D57DA" w:rsidRDefault="002D57DA" w:rsidP="00251E3D">
      <w:pPr>
        <w:pStyle w:val="PSI-Ttulo3"/>
      </w:pPr>
      <w:bookmarkStart w:id="96" w:name="_Toc497222840"/>
      <w:r>
        <w:t>Dependencias</w:t>
      </w:r>
      <w:bookmarkEnd w:id="96"/>
    </w:p>
    <w:p w:rsidR="002D57DA" w:rsidRDefault="002D57DA" w:rsidP="00134816">
      <w:pPr>
        <w:jc w:val="both"/>
      </w:pPr>
      <w:r>
        <w:t>[Descripción de la relación de este subsistema con otros subsistemas de diseño</w:t>
      </w:r>
      <w:r w:rsidR="00A66FAA">
        <w:t>.</w:t>
      </w:r>
      <w:r>
        <w:t xml:space="preserve"> Describ</w:t>
      </w:r>
      <w:r w:rsidR="00A66FAA">
        <w:t>ir</w:t>
      </w:r>
      <w:r>
        <w:t xml:space="preserve"> la naturaleza de cada interacción incluyendo características como tiempo y condiciones de la interacción. Estas</w:t>
      </w:r>
      <w:r w:rsidR="00A66FAA">
        <w:t>,</w:t>
      </w:r>
      <w:r>
        <w:t xml:space="preserve"> pueden involucrar la iniciación, orden de ejecución, datos compartidos, creación, duplicación, uso o almacenamiento.</w:t>
      </w:r>
    </w:p>
    <w:p w:rsidR="002D57DA" w:rsidRDefault="002D57DA" w:rsidP="00134816">
      <w:pPr>
        <w:jc w:val="both"/>
      </w:pPr>
      <w:r>
        <w:lastRenderedPageBreak/>
        <w:t>Se propone representar esta información con una tabla de dependencias.]</w:t>
      </w:r>
    </w:p>
    <w:p w:rsidR="00251E3D" w:rsidRDefault="00251E3D" w:rsidP="00691305">
      <w:pPr>
        <w:pStyle w:val="PSI-Comentario"/>
      </w:pPr>
    </w:p>
    <w:tbl>
      <w:tblPr>
        <w:tblW w:w="0" w:type="auto"/>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44"/>
        <w:gridCol w:w="2881"/>
        <w:gridCol w:w="2882"/>
      </w:tblGrid>
      <w:tr w:rsidR="00251E3D" w:rsidTr="00A839C3">
        <w:tc>
          <w:tcPr>
            <w:tcW w:w="2244" w:type="dxa"/>
            <w:shd w:val="clear" w:color="auto" w:fill="E0E0E0"/>
          </w:tcPr>
          <w:p w:rsidR="00251E3D" w:rsidRPr="00134816" w:rsidRDefault="00251E3D" w:rsidP="00F12217">
            <w:pPr>
              <w:pStyle w:val="PSI-Normal"/>
              <w:jc w:val="center"/>
              <w:rPr>
                <w:b/>
              </w:rPr>
            </w:pPr>
            <w:r w:rsidRPr="00134816">
              <w:rPr>
                <w:b/>
              </w:rPr>
              <w:t>Subsistema del que depende</w:t>
            </w:r>
          </w:p>
        </w:tc>
        <w:tc>
          <w:tcPr>
            <w:tcW w:w="2881" w:type="dxa"/>
            <w:shd w:val="clear" w:color="auto" w:fill="E0E0E0"/>
          </w:tcPr>
          <w:p w:rsidR="00251E3D" w:rsidRPr="00134816" w:rsidRDefault="00251E3D" w:rsidP="00F12217">
            <w:pPr>
              <w:pStyle w:val="PSI-Normal"/>
              <w:jc w:val="center"/>
              <w:rPr>
                <w:b/>
              </w:rPr>
            </w:pPr>
            <w:r w:rsidRPr="00134816">
              <w:rPr>
                <w:b/>
              </w:rPr>
              <w:t>Naturaleza de interacción</w:t>
            </w:r>
          </w:p>
        </w:tc>
        <w:tc>
          <w:tcPr>
            <w:tcW w:w="2882" w:type="dxa"/>
            <w:shd w:val="clear" w:color="auto" w:fill="E0E0E0"/>
          </w:tcPr>
          <w:p w:rsidR="00251E3D" w:rsidRPr="00134816" w:rsidRDefault="00251E3D" w:rsidP="00F12217">
            <w:pPr>
              <w:pStyle w:val="PSI-Normal"/>
              <w:jc w:val="center"/>
              <w:rPr>
                <w:b/>
              </w:rPr>
            </w:pPr>
            <w:r w:rsidRPr="00134816">
              <w:rPr>
                <w:b/>
              </w:rPr>
              <w:t>Características</w:t>
            </w:r>
          </w:p>
        </w:tc>
      </w:tr>
      <w:tr w:rsidR="00251E3D" w:rsidTr="00A839C3">
        <w:tc>
          <w:tcPr>
            <w:tcW w:w="2244" w:type="dxa"/>
          </w:tcPr>
          <w:p w:rsidR="00251E3D" w:rsidRDefault="00251E3D" w:rsidP="00134816">
            <w:pPr>
              <w:jc w:val="both"/>
            </w:pPr>
            <w:r>
              <w:t>[Identificación del subsistema del que depende]</w:t>
            </w:r>
          </w:p>
        </w:tc>
        <w:tc>
          <w:tcPr>
            <w:tcW w:w="2881" w:type="dxa"/>
          </w:tcPr>
          <w:p w:rsidR="00251E3D" w:rsidRDefault="00251E3D" w:rsidP="00134816">
            <w:pPr>
              <w:jc w:val="both"/>
            </w:pPr>
            <w:r>
              <w:t>[Condiciones para que se realice la interacción]</w:t>
            </w:r>
          </w:p>
        </w:tc>
        <w:tc>
          <w:tcPr>
            <w:tcW w:w="2882" w:type="dxa"/>
          </w:tcPr>
          <w:p w:rsidR="00251E3D" w:rsidRDefault="00251E3D" w:rsidP="00134816">
            <w:pPr>
              <w:jc w:val="both"/>
            </w:pPr>
            <w:r>
              <w:t>[Características de la interacción, como ser, pasaje de parámetros, mensajes, datos compartidos, etc.]</w:t>
            </w:r>
          </w:p>
        </w:tc>
      </w:tr>
    </w:tbl>
    <w:p w:rsidR="002D57DA" w:rsidRDefault="002D57DA" w:rsidP="00251E3D">
      <w:pPr>
        <w:pStyle w:val="PSI-Ttulo3"/>
      </w:pPr>
      <w:bookmarkStart w:id="97" w:name="_Toc497222841"/>
      <w:r>
        <w:t>Recursos</w:t>
      </w:r>
      <w:bookmarkEnd w:id="97"/>
    </w:p>
    <w:p w:rsidR="0064285C" w:rsidRDefault="00D359D3" w:rsidP="00134816">
      <w:pPr>
        <w:jc w:val="both"/>
      </w:pPr>
      <w:r>
        <w:t xml:space="preserve">No se han identificado recursos externos al diseño necesarios para realizar la función. </w:t>
      </w:r>
    </w:p>
    <w:p w:rsidR="004A0A83" w:rsidRDefault="004A0A83" w:rsidP="00134816">
      <w:pPr>
        <w:jc w:val="both"/>
      </w:pPr>
    </w:p>
    <w:p w:rsidR="004A0A83" w:rsidRDefault="004A0A83" w:rsidP="004114A8">
      <w:pPr>
        <w:pStyle w:val="Ttulo2"/>
      </w:pPr>
      <w:bookmarkStart w:id="98" w:name="_Toc497222842"/>
      <w:r>
        <w:t>Subsistema de Carreras</w:t>
      </w:r>
      <w:bookmarkEnd w:id="98"/>
    </w:p>
    <w:p w:rsidR="00DC0630" w:rsidRDefault="000D22D5" w:rsidP="000D22D5">
      <w:pPr>
        <w:pStyle w:val="Ttulo3"/>
      </w:pPr>
      <w:bookmarkStart w:id="99" w:name="_Toc497222843"/>
      <w:r>
        <w:t>Propósito</w:t>
      </w:r>
      <w:bookmarkEnd w:id="99"/>
    </w:p>
    <w:p w:rsidR="00A30448" w:rsidRDefault="00A30448" w:rsidP="00A30448">
      <w:pPr>
        <w:jc w:val="both"/>
      </w:pPr>
      <w:r>
        <w:t xml:space="preserve">Este subsistema ha sido creado para agrupar los componentes de diseño que se encuentra relacionados con las </w:t>
      </w:r>
      <w:r>
        <w:t>Carreras y Asignaturas</w:t>
      </w:r>
      <w:r>
        <w:t>. Los componentes constan de las vistas, modelos y manejadores que se han identificado. Además, surge de la fuerte cohesión que existe entre dichos componentes.</w:t>
      </w:r>
    </w:p>
    <w:p w:rsidR="00A30448" w:rsidRDefault="00A30448" w:rsidP="00A30448">
      <w:pPr>
        <w:jc w:val="both"/>
      </w:pPr>
      <w:r>
        <w:t>Este subsistema permite representar una separación de ciertos aspectos de diseño. Esto permite que se puedan desarrollar los componentes por separado, e incluso en forma simultánea con otros subsistemas.</w:t>
      </w:r>
    </w:p>
    <w:p w:rsidR="00FE1516" w:rsidRDefault="00FE1516" w:rsidP="00FE1516">
      <w:pPr>
        <w:jc w:val="both"/>
      </w:pPr>
      <w:r>
        <w:t>Se realiza la creación de este subsistema con el objetivo de permitir la modularidad, mantenimiento y el crecimiento del sistema. El agrupamiento de las clases que se relacionan entre sí, permite el diseño de este subsistema.</w:t>
      </w:r>
    </w:p>
    <w:p w:rsidR="000D22D5" w:rsidRPr="000D22D5" w:rsidRDefault="000D22D5" w:rsidP="000D22D5"/>
    <w:p w:rsidR="000D22D5" w:rsidRDefault="000D22D5" w:rsidP="000D22D5">
      <w:pPr>
        <w:pStyle w:val="Ttulo3"/>
      </w:pPr>
      <w:bookmarkStart w:id="100" w:name="_Toc497222844"/>
      <w:r>
        <w:t>Función</w:t>
      </w:r>
      <w:bookmarkEnd w:id="100"/>
    </w:p>
    <w:p w:rsidR="00DA2F72" w:rsidRDefault="00DA2F72" w:rsidP="00DA2F72">
      <w:pPr>
        <w:jc w:val="both"/>
      </w:pPr>
      <w:r>
        <w:t xml:space="preserve">El subsistema se encarga de realizar todas las operaciones </w:t>
      </w:r>
      <w:r>
        <w:t>relacionada</w:t>
      </w:r>
      <w:r>
        <w:t xml:space="preserve">s con las </w:t>
      </w:r>
      <w:r>
        <w:t>asignaturas y carreras</w:t>
      </w:r>
      <w:r>
        <w:t xml:space="preserve">. </w:t>
      </w:r>
      <w:r>
        <w:t>Los principales casos de uso del sistema requieren del uso de carreras, asignaturas y sus relaciones. Este subsistema será encargado de cubrir estos aspectos. Es decir, realizar operaciones de creación, búsqueda, borrado y modificación sobre asignaturas y carreras.</w:t>
      </w:r>
    </w:p>
    <w:p w:rsidR="000D22D5" w:rsidRPr="000D22D5" w:rsidRDefault="000D22D5" w:rsidP="000D22D5"/>
    <w:p w:rsidR="000D22D5" w:rsidRDefault="000D22D5" w:rsidP="000D22D5">
      <w:pPr>
        <w:pStyle w:val="Ttulo3"/>
      </w:pPr>
      <w:bookmarkStart w:id="101" w:name="_Toc497222845"/>
      <w:r>
        <w:lastRenderedPageBreak/>
        <w:t>Subordinados</w:t>
      </w:r>
      <w:bookmarkEnd w:id="101"/>
    </w:p>
    <w:p w:rsidR="00C97C07" w:rsidRPr="00C97C07" w:rsidRDefault="00EE0CB0" w:rsidP="00EE0CB0">
      <w:pPr>
        <w:jc w:val="both"/>
      </w:pPr>
      <w:r>
        <w:t>Como se ha mencionado, este subsistema está integrado por los objetos de diseño que se relacionan directamente con una mesa de examen. Dado que se sigue un patrón de diseño MVC, este subsistema estará compuesto por Modelos, Vistas y Controladores.</w:t>
      </w:r>
    </w:p>
    <w:p w:rsidR="00C97C07" w:rsidRDefault="00C97C07" w:rsidP="00C97C07">
      <w:pPr>
        <w:pStyle w:val="Prrafodelista"/>
        <w:numPr>
          <w:ilvl w:val="0"/>
          <w:numId w:val="14"/>
        </w:numPr>
        <w:jc w:val="both"/>
      </w:pPr>
      <w:r w:rsidRPr="00AA688D">
        <w:rPr>
          <w:b/>
        </w:rPr>
        <w:t>Modelos</w:t>
      </w:r>
      <w:r>
        <w:t xml:space="preserve">. Los modelos que componen este subsistema son: </w:t>
      </w:r>
      <w:r w:rsidR="00795780">
        <w:t>Asignatura, Carrera y Plan</w:t>
      </w:r>
      <w:r>
        <w:t>. La descripción de estos objetos se ha realizado en el apartado de Diseño de Objetos.</w:t>
      </w:r>
    </w:p>
    <w:p w:rsidR="00C97C07" w:rsidRDefault="00C97C07" w:rsidP="00C97C07">
      <w:pPr>
        <w:pStyle w:val="Prrafodelista"/>
        <w:ind w:firstLine="0"/>
        <w:jc w:val="both"/>
      </w:pPr>
      <w:r>
        <w:t>A continuación se adjunta un diagrama de clases que muestra los modelos que componen al subsistema:</w:t>
      </w:r>
    </w:p>
    <w:p w:rsidR="000D22D5" w:rsidRDefault="004513AB" w:rsidP="004513AB">
      <w:pPr>
        <w:jc w:val="center"/>
      </w:pPr>
      <w:r>
        <w:rPr>
          <w:noProof/>
          <w:lang w:val="es-AR" w:eastAsia="es-AR"/>
        </w:rPr>
        <w:drawing>
          <wp:inline distT="0" distB="0" distL="0" distR="0">
            <wp:extent cx="4152900" cy="13906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C - Subsistema carreras.jpg"/>
                    <pic:cNvPicPr/>
                  </pic:nvPicPr>
                  <pic:blipFill>
                    <a:blip r:embed="rId26">
                      <a:extLst>
                        <a:ext uri="{28A0092B-C50C-407E-A947-70E740481C1C}">
                          <a14:useLocalDpi xmlns:a14="http://schemas.microsoft.com/office/drawing/2010/main" val="0"/>
                        </a:ext>
                      </a:extLst>
                    </a:blip>
                    <a:stretch>
                      <a:fillRect/>
                    </a:stretch>
                  </pic:blipFill>
                  <pic:spPr>
                    <a:xfrm>
                      <a:off x="0" y="0"/>
                      <a:ext cx="4152900" cy="1390650"/>
                    </a:xfrm>
                    <a:prstGeom prst="rect">
                      <a:avLst/>
                    </a:prstGeom>
                  </pic:spPr>
                </pic:pic>
              </a:graphicData>
            </a:graphic>
          </wp:inline>
        </w:drawing>
      </w:r>
    </w:p>
    <w:p w:rsidR="00D462F6" w:rsidRDefault="00D462F6" w:rsidP="00D462F6">
      <w:pPr>
        <w:pStyle w:val="Prrafodelista"/>
        <w:numPr>
          <w:ilvl w:val="0"/>
          <w:numId w:val="14"/>
        </w:numPr>
        <w:spacing w:before="120" w:after="120"/>
        <w:ind w:left="714" w:hanging="357"/>
        <w:contextualSpacing w:val="0"/>
        <w:jc w:val="both"/>
      </w:pPr>
      <w:r w:rsidRPr="00D462F6">
        <w:rPr>
          <w:b/>
        </w:rPr>
        <w:t>Vistas</w:t>
      </w:r>
      <w:r>
        <w:t>. No hay vistas que compongan este subsistema. La información que se utiliza en este subsistema es tomada de las vistas pertenecientes a los subsistemas de cursadas y mesas.</w:t>
      </w:r>
    </w:p>
    <w:p w:rsidR="00D462F6" w:rsidRDefault="00D462F6" w:rsidP="00D462F6">
      <w:pPr>
        <w:pStyle w:val="Prrafodelista"/>
        <w:numPr>
          <w:ilvl w:val="0"/>
          <w:numId w:val="14"/>
        </w:numPr>
        <w:spacing w:before="120" w:after="120"/>
        <w:ind w:left="714" w:hanging="357"/>
        <w:contextualSpacing w:val="0"/>
        <w:jc w:val="both"/>
      </w:pPr>
      <w:r w:rsidRPr="00D462F6">
        <w:rPr>
          <w:b/>
        </w:rPr>
        <w:t>Controladores</w:t>
      </w:r>
      <w:r>
        <w:t>. No hay controlador para este subsistema.</w:t>
      </w:r>
    </w:p>
    <w:p w:rsidR="004513AB" w:rsidRDefault="00B33F2B" w:rsidP="00B33F2B">
      <w:pPr>
        <w:pStyle w:val="Ttulo3"/>
      </w:pPr>
      <w:r>
        <w:t>Recursos</w:t>
      </w:r>
    </w:p>
    <w:p w:rsidR="00B33F2B" w:rsidRDefault="00B33F2B" w:rsidP="00D359D3">
      <w:pPr>
        <w:spacing w:after="240"/>
        <w:jc w:val="both"/>
      </w:pPr>
      <w:r>
        <w:t>No se han identificado recursos externos al diseño necesarios para realizar la función.</w:t>
      </w:r>
    </w:p>
    <w:p w:rsidR="00D359D3" w:rsidRDefault="00D359D3" w:rsidP="00D359D3">
      <w:pPr>
        <w:spacing w:after="240"/>
        <w:jc w:val="both"/>
      </w:pPr>
    </w:p>
    <w:p w:rsidR="004A0A83" w:rsidRDefault="004A0A83" w:rsidP="004114A8">
      <w:pPr>
        <w:pStyle w:val="Ttulo2"/>
      </w:pPr>
      <w:bookmarkStart w:id="102" w:name="_Toc497222846"/>
      <w:r>
        <w:t>Subsistema de Cursadas</w:t>
      </w:r>
      <w:bookmarkEnd w:id="102"/>
    </w:p>
    <w:p w:rsidR="00DC0630" w:rsidRDefault="00E90F7C" w:rsidP="000D22D5">
      <w:pPr>
        <w:pStyle w:val="Ttulo3"/>
      </w:pPr>
      <w:bookmarkStart w:id="103" w:name="_Toc497222847"/>
      <w:r>
        <w:t>Propósito</w:t>
      </w:r>
      <w:bookmarkEnd w:id="103"/>
    </w:p>
    <w:p w:rsidR="00FE1516" w:rsidRDefault="00FE1516" w:rsidP="00FE1516">
      <w:pPr>
        <w:jc w:val="both"/>
      </w:pPr>
      <w:r>
        <w:t xml:space="preserve">Este subsistema ha sido creado para agrupar los componentes de diseño que se encuentra relacionados con las </w:t>
      </w:r>
      <w:r>
        <w:t>Cursadas</w:t>
      </w:r>
      <w:r>
        <w:t>. Los componentes constan de las vistas, modelos y manejadores que se han identificado. Además, surge de la fuerte cohesión que existe entre dichos componentes.</w:t>
      </w:r>
    </w:p>
    <w:p w:rsidR="00FE1516" w:rsidRDefault="00FE1516" w:rsidP="00FE1516">
      <w:pPr>
        <w:jc w:val="both"/>
      </w:pPr>
      <w:r>
        <w:t>Este subsistema permite representar una separación de ciertos aspectos de diseño. Esto permite que se puedan desarrollar los componentes por separado, e incluso en forma simultánea con otros subsistemas.</w:t>
      </w:r>
    </w:p>
    <w:p w:rsidR="00FE1516" w:rsidRDefault="00FE1516" w:rsidP="00FE1516">
      <w:pPr>
        <w:jc w:val="both"/>
      </w:pPr>
      <w:r>
        <w:t>Se realiza la creación de este subsistema con el objetivo de permitir la modularidad, mantenimiento y el crecimiento del sistema. El agrupamiento de las clases que se relacionan entre sí, permite el diseño de este subsistema.</w:t>
      </w:r>
    </w:p>
    <w:p w:rsidR="000D22D5" w:rsidRPr="000D22D5" w:rsidRDefault="000D22D5" w:rsidP="00FE1516">
      <w:pPr>
        <w:ind w:left="0" w:firstLine="0"/>
      </w:pPr>
    </w:p>
    <w:p w:rsidR="00E90F7C" w:rsidRDefault="00E90F7C" w:rsidP="000D22D5">
      <w:pPr>
        <w:pStyle w:val="Ttulo3"/>
      </w:pPr>
      <w:bookmarkStart w:id="104" w:name="_Toc497222848"/>
      <w:r>
        <w:lastRenderedPageBreak/>
        <w:t>Función</w:t>
      </w:r>
      <w:bookmarkEnd w:id="104"/>
    </w:p>
    <w:p w:rsidR="006C5816" w:rsidRDefault="006C5816" w:rsidP="006C5816">
      <w:pPr>
        <w:jc w:val="both"/>
      </w:pPr>
      <w:r>
        <w:t xml:space="preserve">El subsistema se encarga de realizar todas las operaciones que se describen los casos de uso relacionados con las </w:t>
      </w:r>
      <w:r>
        <w:t>Cursadas</w:t>
      </w:r>
      <w:r>
        <w:t>. Esto quiere decir que las funciones que cumple este subsistema están relacionados con los siguientes casos de uso:</w:t>
      </w:r>
    </w:p>
    <w:p w:rsidR="006C5816" w:rsidRDefault="006C5816" w:rsidP="0064285C">
      <w:pPr>
        <w:pStyle w:val="Prrafodelista"/>
        <w:numPr>
          <w:ilvl w:val="0"/>
          <w:numId w:val="14"/>
        </w:numPr>
        <w:spacing w:before="120" w:after="120"/>
        <w:ind w:left="714" w:hanging="357"/>
        <w:contextualSpacing w:val="0"/>
        <w:jc w:val="both"/>
      </w:pPr>
      <w:r>
        <w:t>Importar horarios de cursada.</w:t>
      </w:r>
    </w:p>
    <w:p w:rsidR="006C5816" w:rsidRDefault="006C5816" w:rsidP="0064285C">
      <w:pPr>
        <w:pStyle w:val="Prrafodelista"/>
        <w:numPr>
          <w:ilvl w:val="0"/>
          <w:numId w:val="14"/>
        </w:numPr>
        <w:spacing w:before="120" w:after="120"/>
        <w:ind w:left="714" w:hanging="357"/>
        <w:contextualSpacing w:val="0"/>
        <w:jc w:val="both"/>
      </w:pPr>
      <w:r>
        <w:t>Buscar horarios de cursada.</w:t>
      </w:r>
    </w:p>
    <w:p w:rsidR="006C5816" w:rsidRDefault="006C5816" w:rsidP="0064285C">
      <w:pPr>
        <w:pStyle w:val="Prrafodelista"/>
        <w:numPr>
          <w:ilvl w:val="0"/>
          <w:numId w:val="14"/>
        </w:numPr>
        <w:spacing w:before="120" w:after="120"/>
        <w:ind w:left="714" w:hanging="357"/>
        <w:contextualSpacing w:val="0"/>
        <w:jc w:val="both"/>
      </w:pPr>
      <w:r>
        <w:t>Modificar horario de cursada.</w:t>
      </w:r>
    </w:p>
    <w:p w:rsidR="006C5816" w:rsidRDefault="006C5816" w:rsidP="0064285C">
      <w:pPr>
        <w:pStyle w:val="Prrafodelista"/>
        <w:numPr>
          <w:ilvl w:val="0"/>
          <w:numId w:val="14"/>
        </w:numPr>
        <w:spacing w:before="120" w:after="120"/>
        <w:ind w:left="714" w:hanging="357"/>
        <w:contextualSpacing w:val="0"/>
        <w:jc w:val="both"/>
      </w:pPr>
      <w:r>
        <w:t>Crear horario de cursada.</w:t>
      </w:r>
    </w:p>
    <w:p w:rsidR="006C5816" w:rsidRDefault="006C5816" w:rsidP="0064285C">
      <w:pPr>
        <w:pStyle w:val="Prrafodelista"/>
        <w:numPr>
          <w:ilvl w:val="0"/>
          <w:numId w:val="14"/>
        </w:numPr>
        <w:spacing w:before="120" w:after="120"/>
        <w:ind w:left="714" w:hanging="357"/>
        <w:contextualSpacing w:val="0"/>
        <w:jc w:val="both"/>
      </w:pPr>
      <w:r>
        <w:t>Informe horario de cursada.</w:t>
      </w:r>
    </w:p>
    <w:p w:rsidR="006D7B96" w:rsidRDefault="006D7B96" w:rsidP="0064285C">
      <w:pPr>
        <w:pStyle w:val="Prrafodelista"/>
        <w:numPr>
          <w:ilvl w:val="0"/>
          <w:numId w:val="14"/>
        </w:numPr>
        <w:spacing w:before="120" w:after="120"/>
        <w:ind w:left="714" w:hanging="357"/>
        <w:contextualSpacing w:val="0"/>
        <w:jc w:val="both"/>
      </w:pPr>
      <w:r>
        <w:t>Borrar horario de cursada.</w:t>
      </w:r>
    </w:p>
    <w:p w:rsidR="000D22D5" w:rsidRPr="000D22D5" w:rsidRDefault="000D22D5" w:rsidP="000D22D5"/>
    <w:p w:rsidR="00E90F7C" w:rsidRDefault="00E90F7C" w:rsidP="000D22D5">
      <w:pPr>
        <w:pStyle w:val="Ttulo3"/>
      </w:pPr>
      <w:bookmarkStart w:id="105" w:name="_Toc497222849"/>
      <w:r>
        <w:t>Subordinados</w:t>
      </w:r>
      <w:bookmarkEnd w:id="105"/>
    </w:p>
    <w:p w:rsidR="00EE0CB0" w:rsidRDefault="00EE0CB0" w:rsidP="00EE0CB0">
      <w:pPr>
        <w:jc w:val="both"/>
      </w:pPr>
      <w:r>
        <w:t>Como se ha mencionado, este subsistema está integrado por los objetos de diseño que se relacionan directamente con una mesa de examen. Dado que se sigue un patrón de diseño MVC, este subsistema estará compuesto por Modelos, Vistas y Controladores.</w:t>
      </w:r>
    </w:p>
    <w:p w:rsidR="00894180" w:rsidRDefault="00D12608" w:rsidP="00D12608">
      <w:pPr>
        <w:pStyle w:val="Prrafodelista"/>
        <w:numPr>
          <w:ilvl w:val="0"/>
          <w:numId w:val="14"/>
        </w:numPr>
        <w:tabs>
          <w:tab w:val="left" w:pos="2451"/>
        </w:tabs>
        <w:jc w:val="both"/>
      </w:pPr>
      <w:r w:rsidRPr="00D12608">
        <w:rPr>
          <w:b/>
        </w:rPr>
        <w:t>Modelos</w:t>
      </w:r>
      <w:r>
        <w:t xml:space="preserve">. </w:t>
      </w:r>
      <w:r w:rsidR="00001CCE">
        <w:t xml:space="preserve">Los modelos que componen el subsistema son Cursada y Clase. </w:t>
      </w:r>
      <w:r w:rsidR="007E715D">
        <w:t xml:space="preserve">La descripción de estos objetos de diseño se ha realizado en el apartado correspondiente. </w:t>
      </w:r>
      <w:r w:rsidR="00001CCE">
        <w:t>La relación entre estos se observa en el siguiente diagrama:</w:t>
      </w:r>
    </w:p>
    <w:p w:rsidR="00E90F7C" w:rsidRDefault="009635E8" w:rsidP="00894180">
      <w:pPr>
        <w:tabs>
          <w:tab w:val="left" w:pos="2451"/>
        </w:tabs>
        <w:jc w:val="center"/>
      </w:pPr>
      <w:r>
        <w:rPr>
          <w:noProof/>
          <w:lang w:val="es-AR" w:eastAsia="es-AR"/>
        </w:rPr>
        <w:drawing>
          <wp:inline distT="0" distB="0" distL="0" distR="0">
            <wp:extent cx="4438650" cy="13906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C - Subsistema cursadas.jpg"/>
                    <pic:cNvPicPr/>
                  </pic:nvPicPr>
                  <pic:blipFill>
                    <a:blip r:embed="rId27">
                      <a:extLst>
                        <a:ext uri="{28A0092B-C50C-407E-A947-70E740481C1C}">
                          <a14:useLocalDpi xmlns:a14="http://schemas.microsoft.com/office/drawing/2010/main" val="0"/>
                        </a:ext>
                      </a:extLst>
                    </a:blip>
                    <a:stretch>
                      <a:fillRect/>
                    </a:stretch>
                  </pic:blipFill>
                  <pic:spPr>
                    <a:xfrm>
                      <a:off x="0" y="0"/>
                      <a:ext cx="4438650" cy="1390650"/>
                    </a:xfrm>
                    <a:prstGeom prst="rect">
                      <a:avLst/>
                    </a:prstGeom>
                  </pic:spPr>
                </pic:pic>
              </a:graphicData>
            </a:graphic>
          </wp:inline>
        </w:drawing>
      </w:r>
    </w:p>
    <w:p w:rsidR="003C2BB3" w:rsidRDefault="003C2BB3" w:rsidP="003C2BB3">
      <w:pPr>
        <w:pStyle w:val="Prrafodelista"/>
        <w:numPr>
          <w:ilvl w:val="0"/>
          <w:numId w:val="14"/>
        </w:numPr>
        <w:tabs>
          <w:tab w:val="left" w:pos="2451"/>
        </w:tabs>
        <w:spacing w:before="120" w:after="120"/>
        <w:ind w:left="714" w:hanging="357"/>
        <w:contextualSpacing w:val="0"/>
        <w:jc w:val="both"/>
      </w:pPr>
      <w:r w:rsidRPr="003C2BB3">
        <w:rPr>
          <w:b/>
        </w:rPr>
        <w:t>Vistas</w:t>
      </w:r>
      <w:r>
        <w:t>. Las vistas que componen el presente subsistemas son las que se observan a continuación.</w:t>
      </w:r>
    </w:p>
    <w:p w:rsidR="00EC1BA4" w:rsidRDefault="00EC1BA4" w:rsidP="00EC1BA4">
      <w:pPr>
        <w:pStyle w:val="Prrafodelista"/>
        <w:numPr>
          <w:ilvl w:val="1"/>
          <w:numId w:val="14"/>
        </w:numPr>
        <w:jc w:val="both"/>
      </w:pPr>
      <w:r>
        <w:rPr>
          <w:b/>
        </w:rPr>
        <w:t>Borrar</w:t>
      </w:r>
      <w:r w:rsidRPr="00672118">
        <w:t>.</w:t>
      </w:r>
      <w:r>
        <w:t xml:space="preserve"> Presenta el resultado de una eliminación de </w:t>
      </w:r>
      <w:r>
        <w:t>cursada</w:t>
      </w:r>
      <w:r>
        <w:t>.</w:t>
      </w:r>
    </w:p>
    <w:p w:rsidR="00EC1BA4" w:rsidRDefault="00EC1BA4" w:rsidP="00EC1BA4">
      <w:pPr>
        <w:pStyle w:val="Prrafodelista"/>
        <w:numPr>
          <w:ilvl w:val="1"/>
          <w:numId w:val="14"/>
        </w:numPr>
        <w:jc w:val="both"/>
      </w:pPr>
      <w:r>
        <w:rPr>
          <w:b/>
        </w:rPr>
        <w:t>Buscar</w:t>
      </w:r>
      <w:r w:rsidRPr="00672118">
        <w:t>.</w:t>
      </w:r>
      <w:r>
        <w:t xml:space="preserve"> Presente el formulario para realizar una búsqueda</w:t>
      </w:r>
      <w:r>
        <w:t xml:space="preserve"> de cursadas</w:t>
      </w:r>
      <w:r>
        <w:t>.</w:t>
      </w:r>
    </w:p>
    <w:p w:rsidR="00EC1BA4" w:rsidRDefault="00EC1BA4" w:rsidP="00EC1BA4">
      <w:pPr>
        <w:pStyle w:val="Prrafodelista"/>
        <w:numPr>
          <w:ilvl w:val="1"/>
          <w:numId w:val="14"/>
        </w:numPr>
        <w:jc w:val="both"/>
      </w:pPr>
      <w:r>
        <w:rPr>
          <w:b/>
        </w:rPr>
        <w:t>Crear</w:t>
      </w:r>
      <w:r w:rsidRPr="00672118">
        <w:t>.</w:t>
      </w:r>
      <w:r>
        <w:t xml:space="preserve"> Presenta el formular</w:t>
      </w:r>
      <w:r>
        <w:t>io para crear una cursada</w:t>
      </w:r>
      <w:r>
        <w:t>.</w:t>
      </w:r>
    </w:p>
    <w:p w:rsidR="00EC1BA4" w:rsidRDefault="00EC1BA4" w:rsidP="00EC1BA4">
      <w:pPr>
        <w:pStyle w:val="Prrafodelista"/>
        <w:numPr>
          <w:ilvl w:val="1"/>
          <w:numId w:val="14"/>
        </w:numPr>
        <w:jc w:val="both"/>
      </w:pPr>
      <w:r>
        <w:rPr>
          <w:b/>
        </w:rPr>
        <w:t>Importar</w:t>
      </w:r>
      <w:r w:rsidRPr="00672118">
        <w:t>.</w:t>
      </w:r>
      <w:r>
        <w:t xml:space="preserve"> Presenta la tabla con los datos de un archivo </w:t>
      </w:r>
      <w:proofErr w:type="spellStart"/>
      <w:r>
        <w:t>csv</w:t>
      </w:r>
      <w:proofErr w:type="spellEnd"/>
      <w:r>
        <w:t>.</w:t>
      </w:r>
    </w:p>
    <w:p w:rsidR="005C5FD8" w:rsidRDefault="005C5FD8" w:rsidP="00EC1BA4">
      <w:pPr>
        <w:pStyle w:val="Prrafodelista"/>
        <w:numPr>
          <w:ilvl w:val="1"/>
          <w:numId w:val="14"/>
        </w:numPr>
        <w:jc w:val="both"/>
      </w:pPr>
      <w:r>
        <w:rPr>
          <w:b/>
        </w:rPr>
        <w:t>Informe</w:t>
      </w:r>
      <w:r w:rsidRPr="005C5FD8">
        <w:t>.</w:t>
      </w:r>
      <w:r>
        <w:t xml:space="preserve"> Presenta el formulario para realizar un informe.</w:t>
      </w:r>
    </w:p>
    <w:p w:rsidR="00EC1BA4" w:rsidRDefault="00EC1BA4" w:rsidP="00EC1BA4">
      <w:pPr>
        <w:pStyle w:val="Prrafodelista"/>
        <w:numPr>
          <w:ilvl w:val="1"/>
          <w:numId w:val="14"/>
        </w:numPr>
        <w:jc w:val="both"/>
      </w:pPr>
      <w:r>
        <w:rPr>
          <w:b/>
        </w:rPr>
        <w:t>Modificar</w:t>
      </w:r>
      <w:r w:rsidRPr="00672118">
        <w:t>.</w:t>
      </w:r>
      <w:r>
        <w:t xml:space="preserve"> Presenta el formulario p</w:t>
      </w:r>
      <w:r>
        <w:t>ara modificar una cursada</w:t>
      </w:r>
      <w:r>
        <w:t>.</w:t>
      </w:r>
    </w:p>
    <w:p w:rsidR="00EC1BA4" w:rsidRDefault="00EC1BA4" w:rsidP="00EC1BA4">
      <w:pPr>
        <w:pStyle w:val="Prrafodelista"/>
        <w:numPr>
          <w:ilvl w:val="1"/>
          <w:numId w:val="14"/>
        </w:numPr>
        <w:jc w:val="both"/>
      </w:pPr>
      <w:r>
        <w:rPr>
          <w:b/>
        </w:rPr>
        <w:t>Resultado buscar</w:t>
      </w:r>
      <w:r w:rsidRPr="00672118">
        <w:t>.</w:t>
      </w:r>
      <w:r>
        <w:t xml:space="preserve"> Presenta el resultado de una búsqueda. </w:t>
      </w:r>
    </w:p>
    <w:p w:rsidR="00EC1BA4" w:rsidRDefault="00EC1BA4" w:rsidP="00EC1BA4">
      <w:pPr>
        <w:pStyle w:val="Prrafodelista"/>
        <w:numPr>
          <w:ilvl w:val="1"/>
          <w:numId w:val="14"/>
        </w:numPr>
        <w:jc w:val="both"/>
      </w:pPr>
      <w:r>
        <w:rPr>
          <w:b/>
        </w:rPr>
        <w:t>Resultado importar</w:t>
      </w:r>
      <w:r w:rsidRPr="00672118">
        <w:t>.</w:t>
      </w:r>
      <w:r>
        <w:t xml:space="preserve"> Presenta el resultado de la importación de un archivo.</w:t>
      </w:r>
    </w:p>
    <w:p w:rsidR="005C5FD8" w:rsidRDefault="005C5FD8" w:rsidP="00EC1BA4">
      <w:pPr>
        <w:pStyle w:val="Prrafodelista"/>
        <w:numPr>
          <w:ilvl w:val="1"/>
          <w:numId w:val="14"/>
        </w:numPr>
        <w:jc w:val="both"/>
      </w:pPr>
      <w:r>
        <w:rPr>
          <w:b/>
        </w:rPr>
        <w:t>Resultado informe</w:t>
      </w:r>
      <w:r w:rsidRPr="005C5FD8">
        <w:t>.</w:t>
      </w:r>
      <w:r>
        <w:t xml:space="preserve"> Presenta el resultado del informe.</w:t>
      </w:r>
    </w:p>
    <w:p w:rsidR="005C5FD8" w:rsidRDefault="005C5FD8" w:rsidP="00EC1BA4">
      <w:pPr>
        <w:pStyle w:val="Prrafodelista"/>
        <w:numPr>
          <w:ilvl w:val="1"/>
          <w:numId w:val="14"/>
        </w:numPr>
        <w:jc w:val="both"/>
      </w:pPr>
      <w:r>
        <w:rPr>
          <w:b/>
        </w:rPr>
        <w:t>Resultado modificar</w:t>
      </w:r>
      <w:r w:rsidRPr="005C5FD8">
        <w:t>.</w:t>
      </w:r>
      <w:r>
        <w:t xml:space="preserve"> Presenta el resultado de la modificación de cursada.</w:t>
      </w:r>
    </w:p>
    <w:p w:rsidR="00EC1BA4" w:rsidRDefault="00EC1BA4" w:rsidP="00EC1BA4">
      <w:pPr>
        <w:pStyle w:val="Prrafodelista"/>
        <w:numPr>
          <w:ilvl w:val="1"/>
          <w:numId w:val="14"/>
        </w:numPr>
        <w:jc w:val="both"/>
      </w:pPr>
      <w:r>
        <w:rPr>
          <w:b/>
        </w:rPr>
        <w:lastRenderedPageBreak/>
        <w:t>Seleccionar</w:t>
      </w:r>
      <w:r w:rsidRPr="00672118">
        <w:t>.</w:t>
      </w:r>
      <w:r>
        <w:t xml:space="preserve"> Presenta el formulario para seleccionar un archivo </w:t>
      </w:r>
      <w:proofErr w:type="spellStart"/>
      <w:r>
        <w:t>csv</w:t>
      </w:r>
      <w:proofErr w:type="spellEnd"/>
      <w:r>
        <w:t>.</w:t>
      </w:r>
    </w:p>
    <w:p w:rsidR="003C2BB3" w:rsidRDefault="003C2BB3" w:rsidP="003C2BB3">
      <w:pPr>
        <w:pStyle w:val="Prrafodelista"/>
        <w:numPr>
          <w:ilvl w:val="0"/>
          <w:numId w:val="14"/>
        </w:numPr>
        <w:tabs>
          <w:tab w:val="left" w:pos="2451"/>
        </w:tabs>
        <w:spacing w:before="120" w:after="120"/>
        <w:ind w:left="714" w:hanging="357"/>
        <w:contextualSpacing w:val="0"/>
        <w:jc w:val="both"/>
      </w:pPr>
      <w:r w:rsidRPr="003C2BB3">
        <w:rPr>
          <w:b/>
        </w:rPr>
        <w:t>Controladores</w:t>
      </w:r>
      <w:r>
        <w:t>. Se ha identificado al Manejador Cursada. Este controlador es encargado de comunicar las vistas con los modelos correspondientes para el desarrollo de las actividades.</w:t>
      </w:r>
    </w:p>
    <w:p w:rsidR="00642E58" w:rsidRDefault="00642E58" w:rsidP="00642E58">
      <w:pPr>
        <w:pStyle w:val="Ttulo3"/>
        <w:tabs>
          <w:tab w:val="left" w:pos="1808"/>
        </w:tabs>
      </w:pPr>
      <w:r>
        <w:t>Recursos</w:t>
      </w:r>
      <w:r>
        <w:tab/>
      </w:r>
    </w:p>
    <w:p w:rsidR="00E72841" w:rsidRDefault="00E72841" w:rsidP="00E72841">
      <w:pPr>
        <w:tabs>
          <w:tab w:val="right" w:pos="8504"/>
        </w:tabs>
        <w:jc w:val="both"/>
      </w:pPr>
      <w:r>
        <w:t>No se han identificado recursos externos al diseño necesarios para realizar la función. Cabe destacar que este subsistema será accedido desde clientes representados por navegadores web y dispositivos móviles.</w:t>
      </w:r>
      <w:r>
        <w:tab/>
      </w:r>
    </w:p>
    <w:p w:rsidR="00642E58" w:rsidRDefault="00642E58" w:rsidP="00642E58">
      <w:pPr>
        <w:tabs>
          <w:tab w:val="left" w:pos="2451"/>
        </w:tabs>
        <w:spacing w:before="120" w:after="120"/>
        <w:jc w:val="both"/>
      </w:pPr>
    </w:p>
    <w:p w:rsidR="004A0A83" w:rsidRDefault="004A0A83" w:rsidP="004114A8">
      <w:pPr>
        <w:pStyle w:val="Ttulo2"/>
      </w:pPr>
      <w:bookmarkStart w:id="106" w:name="_Toc497222850"/>
      <w:r>
        <w:t>Subsistema de Mesas</w:t>
      </w:r>
      <w:bookmarkEnd w:id="106"/>
    </w:p>
    <w:p w:rsidR="00B02944" w:rsidRDefault="00B02944" w:rsidP="004114A8">
      <w:pPr>
        <w:pStyle w:val="Ttulo3"/>
      </w:pPr>
      <w:bookmarkStart w:id="107" w:name="_Toc497222851"/>
      <w:r>
        <w:t>Propósito</w:t>
      </w:r>
      <w:bookmarkEnd w:id="107"/>
    </w:p>
    <w:p w:rsidR="00B02944" w:rsidRPr="00B02944" w:rsidRDefault="00B02944" w:rsidP="00FA719C">
      <w:pPr>
        <w:jc w:val="both"/>
      </w:pPr>
      <w:r>
        <w:t>Este subsistema tiene el propósito de brindar la funcionalidad necesaria para administrar las mesas de examen. Está integrado por las clases correspondientes a Docente, Tribunal y Mesa de Examen.</w:t>
      </w:r>
    </w:p>
    <w:p w:rsidR="00DC0630" w:rsidRDefault="00A733C5" w:rsidP="00FA719C">
      <w:pPr>
        <w:jc w:val="both"/>
      </w:pPr>
      <w:r>
        <w:t>Se realiza la creación de este subsistema con el objetivo de permitir la modularidad, mantenimiento y el crecimiento del sistema. El agrupamiento de las clases que se relacionan entre sí, permite el diseño de este subsistema.</w:t>
      </w:r>
    </w:p>
    <w:p w:rsidR="00E12FB8" w:rsidRDefault="00E12FB8" w:rsidP="004114A8">
      <w:pPr>
        <w:pStyle w:val="Ttulo3"/>
      </w:pPr>
      <w:bookmarkStart w:id="108" w:name="_Toc497222852"/>
      <w:r>
        <w:t>Función</w:t>
      </w:r>
      <w:bookmarkEnd w:id="108"/>
    </w:p>
    <w:p w:rsidR="00E12FB8" w:rsidRDefault="005E2DD5" w:rsidP="004A0A83">
      <w:pPr>
        <w:jc w:val="both"/>
      </w:pPr>
      <w:r>
        <w:t>Las funciones que cumple este subsistema se relacionan con los siguientes casos de uso:</w:t>
      </w:r>
    </w:p>
    <w:p w:rsidR="005E2DD5" w:rsidRDefault="005E2DD5" w:rsidP="0064285C">
      <w:pPr>
        <w:pStyle w:val="Prrafodelista"/>
        <w:numPr>
          <w:ilvl w:val="0"/>
          <w:numId w:val="14"/>
        </w:numPr>
        <w:spacing w:before="120" w:after="120"/>
        <w:ind w:left="714" w:hanging="357"/>
        <w:contextualSpacing w:val="0"/>
        <w:jc w:val="both"/>
      </w:pPr>
      <w:r>
        <w:t>Importar mesas de examen.</w:t>
      </w:r>
    </w:p>
    <w:p w:rsidR="005E2DD5" w:rsidRDefault="005E2DD5" w:rsidP="0064285C">
      <w:pPr>
        <w:pStyle w:val="Prrafodelista"/>
        <w:numPr>
          <w:ilvl w:val="0"/>
          <w:numId w:val="14"/>
        </w:numPr>
        <w:spacing w:before="120" w:after="120"/>
        <w:ind w:left="714" w:hanging="357"/>
        <w:contextualSpacing w:val="0"/>
        <w:jc w:val="both"/>
      </w:pPr>
      <w:r>
        <w:t>Crea mesa de examen.</w:t>
      </w:r>
    </w:p>
    <w:p w:rsidR="005E2DD5" w:rsidRDefault="005E2DD5" w:rsidP="0064285C">
      <w:pPr>
        <w:pStyle w:val="Prrafodelista"/>
        <w:numPr>
          <w:ilvl w:val="0"/>
          <w:numId w:val="14"/>
        </w:numPr>
        <w:spacing w:before="120" w:after="120"/>
        <w:ind w:left="714" w:hanging="357"/>
        <w:contextualSpacing w:val="0"/>
        <w:jc w:val="both"/>
      </w:pPr>
      <w:r>
        <w:t>Buscar mesas de examen.</w:t>
      </w:r>
    </w:p>
    <w:p w:rsidR="005E2DD5" w:rsidRDefault="005E2DD5" w:rsidP="0064285C">
      <w:pPr>
        <w:pStyle w:val="Prrafodelista"/>
        <w:numPr>
          <w:ilvl w:val="0"/>
          <w:numId w:val="14"/>
        </w:numPr>
        <w:spacing w:before="120" w:after="120"/>
        <w:ind w:left="714" w:hanging="357"/>
        <w:contextualSpacing w:val="0"/>
        <w:jc w:val="both"/>
      </w:pPr>
      <w:r>
        <w:t>Borrar mesa de examen.</w:t>
      </w:r>
    </w:p>
    <w:p w:rsidR="005E2DD5" w:rsidRDefault="005E2DD5" w:rsidP="0064285C">
      <w:pPr>
        <w:pStyle w:val="Prrafodelista"/>
        <w:numPr>
          <w:ilvl w:val="0"/>
          <w:numId w:val="14"/>
        </w:numPr>
        <w:spacing w:before="120" w:after="120"/>
        <w:ind w:left="714" w:hanging="357"/>
        <w:contextualSpacing w:val="0"/>
        <w:jc w:val="both"/>
      </w:pPr>
      <w:r>
        <w:t>Modificar mesa de examen.</w:t>
      </w:r>
    </w:p>
    <w:p w:rsidR="005E2DD5" w:rsidRDefault="005E2DD5" w:rsidP="0064285C">
      <w:pPr>
        <w:pStyle w:val="Prrafodelista"/>
        <w:numPr>
          <w:ilvl w:val="0"/>
          <w:numId w:val="14"/>
        </w:numPr>
        <w:spacing w:before="120" w:after="120"/>
        <w:ind w:left="714" w:hanging="357"/>
        <w:contextualSpacing w:val="0"/>
        <w:jc w:val="both"/>
      </w:pPr>
      <w:r>
        <w:t>Informe de mesa de examen.</w:t>
      </w:r>
    </w:p>
    <w:p w:rsidR="005E2DD5" w:rsidRDefault="005E2DD5" w:rsidP="005E2DD5">
      <w:pPr>
        <w:jc w:val="both"/>
      </w:pPr>
      <w:r>
        <w:t>Por lo tanto, podemos decir que mediante el uso de este subsistema se podrá realizar la importación de un archivo que contenga mesas de examen para poder ser almacenado complemente en la base de datos. A partir de esta información almacenada, se permite realizar la búsqueda de mesas de examen junto con la posibilidad de realizar una eliminación o modificación.</w:t>
      </w:r>
    </w:p>
    <w:p w:rsidR="005E2DD5" w:rsidRDefault="005E2DD5" w:rsidP="005E2DD5">
      <w:pPr>
        <w:jc w:val="both"/>
      </w:pPr>
      <w:r>
        <w:t xml:space="preserve">Se permite la creación de una mesa de examen en forma individual en caso que se requiera por alguna razón. </w:t>
      </w:r>
    </w:p>
    <w:p w:rsidR="005E2DD5" w:rsidRDefault="005E2DD5" w:rsidP="005E2DD5">
      <w:pPr>
        <w:jc w:val="both"/>
      </w:pPr>
      <w:r>
        <w:t>Se permite la generación de informes sobre las mesas de examen como obtener la disponibilidad de aulas para que sean asignadas a dicha mesa de examen.</w:t>
      </w:r>
    </w:p>
    <w:p w:rsidR="008D40A5" w:rsidRDefault="008D40A5" w:rsidP="004114A8">
      <w:pPr>
        <w:pStyle w:val="Ttulo3"/>
      </w:pPr>
      <w:bookmarkStart w:id="109" w:name="_Toc497222853"/>
      <w:r>
        <w:lastRenderedPageBreak/>
        <w:t>Subordinados</w:t>
      </w:r>
      <w:bookmarkEnd w:id="109"/>
    </w:p>
    <w:p w:rsidR="00E90F7C" w:rsidRDefault="008D40A5" w:rsidP="00E90F7C">
      <w:pPr>
        <w:jc w:val="both"/>
      </w:pPr>
      <w:r>
        <w:t>Como se ha mencionado, este subsistema está integrado por los objetos de diseño que se relacionan directamente con una mesa de examen. Dado que se sigue un patrón de diseño MVC, este subsistema estará compuesto por Modelos, Vistas y Controladores.</w:t>
      </w:r>
    </w:p>
    <w:p w:rsidR="00212A2E" w:rsidRDefault="00D7251C" w:rsidP="007E715D">
      <w:pPr>
        <w:pStyle w:val="Prrafodelista"/>
        <w:numPr>
          <w:ilvl w:val="0"/>
          <w:numId w:val="14"/>
        </w:numPr>
        <w:jc w:val="both"/>
      </w:pPr>
      <w:r w:rsidRPr="00E90F7C">
        <w:rPr>
          <w:b/>
        </w:rPr>
        <w:t>Modelos</w:t>
      </w:r>
      <w:r w:rsidR="00E90F7C">
        <w:t xml:space="preserve">. </w:t>
      </w:r>
      <w:r>
        <w:t>Los modelos que componen este subsistema son: Mesa de Examen, Mesas de Examen, Tribunal y Docente.</w:t>
      </w:r>
      <w:r w:rsidR="00212A2E">
        <w:t xml:space="preserve"> La descripción de estos objetos se ha realizado en el apartado de Diseño de Objetos.</w:t>
      </w:r>
      <w:r w:rsidR="007E715D">
        <w:t xml:space="preserve"> </w:t>
      </w:r>
      <w:r w:rsidR="00212A2E">
        <w:t xml:space="preserve">A continuación se adjunta un diagrama de </w:t>
      </w:r>
      <w:r w:rsidR="00AD65D3">
        <w:t>clases</w:t>
      </w:r>
      <w:r w:rsidR="00212A2E">
        <w:t xml:space="preserve"> que muestra los modelos que componen al subsistema:</w:t>
      </w:r>
    </w:p>
    <w:p w:rsidR="008D40A5" w:rsidRDefault="009635E8" w:rsidP="006202C3">
      <w:pPr>
        <w:jc w:val="center"/>
      </w:pPr>
      <w:r>
        <w:rPr>
          <w:noProof/>
          <w:lang w:val="es-AR" w:eastAsia="es-AR"/>
        </w:rPr>
        <w:drawing>
          <wp:inline distT="0" distB="0" distL="0" distR="0">
            <wp:extent cx="3771900" cy="21526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C - Subsistema mesas.jpg"/>
                    <pic:cNvPicPr/>
                  </pic:nvPicPr>
                  <pic:blipFill>
                    <a:blip r:embed="rId28">
                      <a:extLst>
                        <a:ext uri="{28A0092B-C50C-407E-A947-70E740481C1C}">
                          <a14:useLocalDpi xmlns:a14="http://schemas.microsoft.com/office/drawing/2010/main" val="0"/>
                        </a:ext>
                      </a:extLst>
                    </a:blip>
                    <a:stretch>
                      <a:fillRect/>
                    </a:stretch>
                  </pic:blipFill>
                  <pic:spPr>
                    <a:xfrm>
                      <a:off x="0" y="0"/>
                      <a:ext cx="3771900" cy="2152650"/>
                    </a:xfrm>
                    <a:prstGeom prst="rect">
                      <a:avLst/>
                    </a:prstGeom>
                  </pic:spPr>
                </pic:pic>
              </a:graphicData>
            </a:graphic>
          </wp:inline>
        </w:drawing>
      </w:r>
    </w:p>
    <w:p w:rsidR="006B0DC0" w:rsidRDefault="006B0DC0" w:rsidP="00E90F7C">
      <w:pPr>
        <w:pStyle w:val="Prrafodelista"/>
        <w:numPr>
          <w:ilvl w:val="0"/>
          <w:numId w:val="14"/>
        </w:numPr>
        <w:jc w:val="both"/>
      </w:pPr>
      <w:r w:rsidRPr="00E90F7C">
        <w:rPr>
          <w:b/>
        </w:rPr>
        <w:t>Vistas</w:t>
      </w:r>
      <w:r w:rsidR="00E90F7C">
        <w:t xml:space="preserve">. </w:t>
      </w:r>
      <w:r>
        <w:t xml:space="preserve">Un usuario del sistema interactúa a través de las vistas. </w:t>
      </w:r>
    </w:p>
    <w:p w:rsidR="00672118" w:rsidRDefault="00672118" w:rsidP="00672118">
      <w:pPr>
        <w:pStyle w:val="Prrafodelista"/>
        <w:numPr>
          <w:ilvl w:val="1"/>
          <w:numId w:val="14"/>
        </w:numPr>
        <w:jc w:val="both"/>
      </w:pPr>
      <w:r>
        <w:rPr>
          <w:b/>
        </w:rPr>
        <w:t>Borrar</w:t>
      </w:r>
      <w:r w:rsidRPr="00672118">
        <w:t>.</w:t>
      </w:r>
      <w:r>
        <w:t xml:space="preserve"> Presenta el resultado de una eliminación de mesa.</w:t>
      </w:r>
    </w:p>
    <w:p w:rsidR="00672118" w:rsidRDefault="00672118" w:rsidP="00672118">
      <w:pPr>
        <w:pStyle w:val="Prrafodelista"/>
        <w:numPr>
          <w:ilvl w:val="1"/>
          <w:numId w:val="14"/>
        </w:numPr>
        <w:jc w:val="both"/>
      </w:pPr>
      <w:r>
        <w:rPr>
          <w:b/>
        </w:rPr>
        <w:t>Buscar</w:t>
      </w:r>
      <w:r w:rsidRPr="00672118">
        <w:t>.</w:t>
      </w:r>
      <w:r>
        <w:t xml:space="preserve"> Presente el formulario para realizar una búsqueda de mesas.</w:t>
      </w:r>
    </w:p>
    <w:p w:rsidR="00672118" w:rsidRDefault="00672118" w:rsidP="00672118">
      <w:pPr>
        <w:pStyle w:val="Prrafodelista"/>
        <w:numPr>
          <w:ilvl w:val="1"/>
          <w:numId w:val="14"/>
        </w:numPr>
        <w:jc w:val="both"/>
      </w:pPr>
      <w:r>
        <w:rPr>
          <w:b/>
        </w:rPr>
        <w:t>Crear</w:t>
      </w:r>
      <w:r w:rsidRPr="00672118">
        <w:t>.</w:t>
      </w:r>
      <w:r>
        <w:t xml:space="preserve"> Presenta el formulario para crear una mesa de examen.</w:t>
      </w:r>
    </w:p>
    <w:p w:rsidR="00672118" w:rsidRDefault="00672118" w:rsidP="00672118">
      <w:pPr>
        <w:pStyle w:val="Prrafodelista"/>
        <w:numPr>
          <w:ilvl w:val="1"/>
          <w:numId w:val="14"/>
        </w:numPr>
        <w:jc w:val="both"/>
      </w:pPr>
      <w:r>
        <w:rPr>
          <w:b/>
        </w:rPr>
        <w:t>Importar</w:t>
      </w:r>
      <w:r w:rsidRPr="00672118">
        <w:t>.</w:t>
      </w:r>
      <w:r>
        <w:t xml:space="preserve"> Presenta la tabla con los datos de un archivo </w:t>
      </w:r>
      <w:proofErr w:type="spellStart"/>
      <w:r>
        <w:t>csv</w:t>
      </w:r>
      <w:proofErr w:type="spellEnd"/>
      <w:r>
        <w:t>.</w:t>
      </w:r>
    </w:p>
    <w:p w:rsidR="005C5FD8" w:rsidRDefault="005C5FD8" w:rsidP="00672118">
      <w:pPr>
        <w:pStyle w:val="Prrafodelista"/>
        <w:numPr>
          <w:ilvl w:val="1"/>
          <w:numId w:val="14"/>
        </w:numPr>
        <w:jc w:val="both"/>
      </w:pPr>
      <w:r>
        <w:rPr>
          <w:b/>
        </w:rPr>
        <w:t>Informe</w:t>
      </w:r>
      <w:r w:rsidRPr="005C5FD8">
        <w:t>.</w:t>
      </w:r>
      <w:r>
        <w:t xml:space="preserve"> Presenta el formulario para realizar un informe.</w:t>
      </w:r>
    </w:p>
    <w:p w:rsidR="00672118" w:rsidRDefault="00672118" w:rsidP="00672118">
      <w:pPr>
        <w:pStyle w:val="Prrafodelista"/>
        <w:numPr>
          <w:ilvl w:val="1"/>
          <w:numId w:val="14"/>
        </w:numPr>
        <w:jc w:val="both"/>
      </w:pPr>
      <w:r>
        <w:rPr>
          <w:b/>
        </w:rPr>
        <w:t>Modificar</w:t>
      </w:r>
      <w:r w:rsidRPr="00672118">
        <w:t>.</w:t>
      </w:r>
      <w:r>
        <w:t xml:space="preserve"> Presenta el formulario para modificar una mesa de examen.</w:t>
      </w:r>
    </w:p>
    <w:p w:rsidR="00672118" w:rsidRDefault="00672118" w:rsidP="00672118">
      <w:pPr>
        <w:pStyle w:val="Prrafodelista"/>
        <w:numPr>
          <w:ilvl w:val="1"/>
          <w:numId w:val="14"/>
        </w:numPr>
        <w:jc w:val="both"/>
      </w:pPr>
      <w:r>
        <w:rPr>
          <w:b/>
        </w:rPr>
        <w:t>Resultado buscar</w:t>
      </w:r>
      <w:r w:rsidRPr="00672118">
        <w:t>.</w:t>
      </w:r>
      <w:r>
        <w:t xml:space="preserve"> Presenta el resultado de una búsqueda. </w:t>
      </w:r>
    </w:p>
    <w:p w:rsidR="00672118" w:rsidRDefault="00672118" w:rsidP="00672118">
      <w:pPr>
        <w:pStyle w:val="Prrafodelista"/>
        <w:numPr>
          <w:ilvl w:val="1"/>
          <w:numId w:val="14"/>
        </w:numPr>
        <w:jc w:val="both"/>
      </w:pPr>
      <w:r>
        <w:rPr>
          <w:b/>
        </w:rPr>
        <w:t>Resultado importar</w:t>
      </w:r>
      <w:r w:rsidRPr="00672118">
        <w:t>.</w:t>
      </w:r>
      <w:r>
        <w:t xml:space="preserve"> Presenta el resultado de la importación de un archivo.</w:t>
      </w:r>
    </w:p>
    <w:p w:rsidR="005C5FD8" w:rsidRDefault="005C5FD8" w:rsidP="00672118">
      <w:pPr>
        <w:pStyle w:val="Prrafodelista"/>
        <w:numPr>
          <w:ilvl w:val="1"/>
          <w:numId w:val="14"/>
        </w:numPr>
        <w:jc w:val="both"/>
      </w:pPr>
      <w:r>
        <w:rPr>
          <w:b/>
        </w:rPr>
        <w:t>Resultado informe</w:t>
      </w:r>
      <w:r w:rsidRPr="005C5FD8">
        <w:t>.</w:t>
      </w:r>
      <w:r>
        <w:t xml:space="preserve"> Presenta el resultado del informe solicitado.</w:t>
      </w:r>
    </w:p>
    <w:p w:rsidR="005C5FD8" w:rsidRDefault="005C5FD8" w:rsidP="00672118">
      <w:pPr>
        <w:pStyle w:val="Prrafodelista"/>
        <w:numPr>
          <w:ilvl w:val="1"/>
          <w:numId w:val="14"/>
        </w:numPr>
        <w:jc w:val="both"/>
      </w:pPr>
      <w:r>
        <w:rPr>
          <w:b/>
        </w:rPr>
        <w:t>Resultado modificar</w:t>
      </w:r>
      <w:r w:rsidRPr="005C5FD8">
        <w:t>.</w:t>
      </w:r>
      <w:r>
        <w:t xml:space="preserve"> Presenta el resultado de la modificación de mesa.</w:t>
      </w:r>
      <w:bookmarkStart w:id="110" w:name="_GoBack"/>
      <w:bookmarkEnd w:id="110"/>
    </w:p>
    <w:p w:rsidR="00672118" w:rsidRDefault="00672118" w:rsidP="00672118">
      <w:pPr>
        <w:pStyle w:val="Prrafodelista"/>
        <w:numPr>
          <w:ilvl w:val="1"/>
          <w:numId w:val="14"/>
        </w:numPr>
        <w:jc w:val="both"/>
      </w:pPr>
      <w:r>
        <w:rPr>
          <w:b/>
        </w:rPr>
        <w:t>Seleccionar</w:t>
      </w:r>
      <w:r w:rsidRPr="00672118">
        <w:t>.</w:t>
      </w:r>
      <w:r>
        <w:t xml:space="preserve"> Presenta el formulario para seleccionar un archivo </w:t>
      </w:r>
      <w:proofErr w:type="spellStart"/>
      <w:r>
        <w:t>csv</w:t>
      </w:r>
      <w:proofErr w:type="spellEnd"/>
      <w:r>
        <w:t>.</w:t>
      </w:r>
    </w:p>
    <w:p w:rsidR="00A209D3" w:rsidRDefault="00A209D3" w:rsidP="00A209D3">
      <w:pPr>
        <w:pStyle w:val="Prrafodelista"/>
        <w:numPr>
          <w:ilvl w:val="0"/>
          <w:numId w:val="14"/>
        </w:numPr>
        <w:tabs>
          <w:tab w:val="left" w:pos="2451"/>
        </w:tabs>
        <w:spacing w:before="120" w:after="120"/>
        <w:ind w:left="714" w:hanging="357"/>
        <w:contextualSpacing w:val="0"/>
        <w:jc w:val="both"/>
      </w:pPr>
      <w:r w:rsidRPr="003C2BB3">
        <w:rPr>
          <w:b/>
        </w:rPr>
        <w:t>Controladores</w:t>
      </w:r>
      <w:r>
        <w:t xml:space="preserve">. Se ha identificado al Manejador </w:t>
      </w:r>
      <w:r>
        <w:t>Mesa</w:t>
      </w:r>
      <w:r>
        <w:t>. Este controlador es encargado de comunicar las vistas con los modelos correspondientes para el desarrollo de las actividades.</w:t>
      </w:r>
    </w:p>
    <w:p w:rsidR="00A209D3" w:rsidRDefault="00E72841" w:rsidP="00E72841">
      <w:pPr>
        <w:pStyle w:val="Ttulo3"/>
      </w:pPr>
      <w:r>
        <w:t>Recursos</w:t>
      </w:r>
    </w:p>
    <w:p w:rsidR="00E72841" w:rsidRDefault="00E72841" w:rsidP="00E72841">
      <w:pPr>
        <w:jc w:val="both"/>
      </w:pPr>
      <w:r>
        <w:t>No se han identificado recursos externos al diseño necesarios para realizar la función. Cabe destacar que este subsistema será accedido desde clientes representados por navegadores web y dispositivos móviles.</w:t>
      </w:r>
    </w:p>
    <w:p w:rsidR="004A0A83" w:rsidRDefault="004A0A83" w:rsidP="004114A8">
      <w:pPr>
        <w:pStyle w:val="Ttulo2"/>
      </w:pPr>
      <w:bookmarkStart w:id="111" w:name="_Toc497222854"/>
      <w:r>
        <w:lastRenderedPageBreak/>
        <w:t>Subsistema de Usuarios</w:t>
      </w:r>
      <w:bookmarkEnd w:id="111"/>
    </w:p>
    <w:p w:rsidR="00B02944" w:rsidRDefault="00B02944" w:rsidP="004114A8">
      <w:pPr>
        <w:pStyle w:val="Ttulo3"/>
      </w:pPr>
      <w:bookmarkStart w:id="112" w:name="_Toc497222855"/>
      <w:r>
        <w:t>Propósito</w:t>
      </w:r>
      <w:bookmarkEnd w:id="112"/>
    </w:p>
    <w:p w:rsidR="00B02944" w:rsidRDefault="00B02944" w:rsidP="00AF6261">
      <w:pPr>
        <w:jc w:val="both"/>
      </w:pPr>
      <w:r>
        <w:t xml:space="preserve">Este subsistema tiene el propósito de brindar la funcionalidad necesaria para administrar los usuarios del sistema. Este subsistema está integrado por las clases que corresponden a Usuarios, Roles y Permisos. </w:t>
      </w:r>
    </w:p>
    <w:p w:rsidR="00AC5AF4" w:rsidRDefault="00AC5AF4" w:rsidP="00AF6261">
      <w:pPr>
        <w:jc w:val="both"/>
      </w:pPr>
      <w:r>
        <w:t xml:space="preserve">El presente subsistema es reutilizado a partir del proyecto </w:t>
      </w:r>
      <w:proofErr w:type="spellStart"/>
      <w:r>
        <w:t>UargFlow</w:t>
      </w:r>
      <w:proofErr w:type="spellEnd"/>
      <w:r>
        <w:t>.</w:t>
      </w:r>
    </w:p>
    <w:p w:rsidR="00E12FB8" w:rsidRDefault="00E12FB8" w:rsidP="004114A8">
      <w:pPr>
        <w:pStyle w:val="Ttulo3"/>
      </w:pPr>
      <w:bookmarkStart w:id="113" w:name="_Toc497222856"/>
      <w:r>
        <w:t>Función</w:t>
      </w:r>
      <w:bookmarkEnd w:id="113"/>
    </w:p>
    <w:p w:rsidR="006202C3" w:rsidRDefault="006202C3" w:rsidP="006202C3">
      <w:pPr>
        <w:jc w:val="both"/>
      </w:pPr>
      <w:r>
        <w:t>Las funciones que cumple este subsistema se relacionan con los siguientes casos de uso:</w:t>
      </w:r>
    </w:p>
    <w:p w:rsidR="006202C3" w:rsidRDefault="006202C3" w:rsidP="0064285C">
      <w:pPr>
        <w:pStyle w:val="Prrafodelista"/>
        <w:numPr>
          <w:ilvl w:val="0"/>
          <w:numId w:val="14"/>
        </w:numPr>
        <w:spacing w:before="120" w:after="120"/>
        <w:ind w:left="714" w:hanging="357"/>
        <w:contextualSpacing w:val="0"/>
        <w:jc w:val="both"/>
      </w:pPr>
      <w:r>
        <w:t>Crear usuario.</w:t>
      </w:r>
    </w:p>
    <w:p w:rsidR="006202C3" w:rsidRDefault="006202C3" w:rsidP="0064285C">
      <w:pPr>
        <w:pStyle w:val="Prrafodelista"/>
        <w:numPr>
          <w:ilvl w:val="0"/>
          <w:numId w:val="14"/>
        </w:numPr>
        <w:spacing w:before="120" w:after="120"/>
        <w:ind w:left="714" w:hanging="357"/>
        <w:contextualSpacing w:val="0"/>
        <w:jc w:val="both"/>
      </w:pPr>
      <w:r>
        <w:t>Buscar usuario.</w:t>
      </w:r>
    </w:p>
    <w:p w:rsidR="006202C3" w:rsidRDefault="006202C3" w:rsidP="0064285C">
      <w:pPr>
        <w:pStyle w:val="Prrafodelista"/>
        <w:numPr>
          <w:ilvl w:val="0"/>
          <w:numId w:val="14"/>
        </w:numPr>
        <w:spacing w:before="120" w:after="120"/>
        <w:ind w:left="714" w:hanging="357"/>
        <w:contextualSpacing w:val="0"/>
        <w:jc w:val="both"/>
      </w:pPr>
      <w:r>
        <w:t>Borrar usuario.</w:t>
      </w:r>
    </w:p>
    <w:p w:rsidR="006202C3" w:rsidRDefault="006202C3" w:rsidP="0064285C">
      <w:pPr>
        <w:pStyle w:val="Prrafodelista"/>
        <w:numPr>
          <w:ilvl w:val="0"/>
          <w:numId w:val="14"/>
        </w:numPr>
        <w:spacing w:before="120" w:after="120"/>
        <w:ind w:left="714" w:hanging="357"/>
        <w:contextualSpacing w:val="0"/>
        <w:jc w:val="both"/>
      </w:pPr>
      <w:r>
        <w:t>Modificar usuario.</w:t>
      </w:r>
    </w:p>
    <w:p w:rsidR="006202C3" w:rsidRDefault="006202C3" w:rsidP="0064285C">
      <w:pPr>
        <w:pStyle w:val="Prrafodelista"/>
        <w:numPr>
          <w:ilvl w:val="0"/>
          <w:numId w:val="14"/>
        </w:numPr>
        <w:spacing w:before="120" w:after="120"/>
        <w:ind w:left="714" w:hanging="357"/>
        <w:contextualSpacing w:val="0"/>
        <w:jc w:val="both"/>
      </w:pPr>
      <w:r>
        <w:t>Crear rol.</w:t>
      </w:r>
    </w:p>
    <w:p w:rsidR="006202C3" w:rsidRDefault="006202C3" w:rsidP="0064285C">
      <w:pPr>
        <w:pStyle w:val="Prrafodelista"/>
        <w:numPr>
          <w:ilvl w:val="0"/>
          <w:numId w:val="14"/>
        </w:numPr>
        <w:spacing w:before="120" w:after="120"/>
        <w:ind w:left="714" w:hanging="357"/>
        <w:contextualSpacing w:val="0"/>
        <w:jc w:val="both"/>
      </w:pPr>
      <w:r>
        <w:t>Buscar rol.</w:t>
      </w:r>
    </w:p>
    <w:p w:rsidR="006202C3" w:rsidRDefault="006202C3" w:rsidP="0064285C">
      <w:pPr>
        <w:pStyle w:val="Prrafodelista"/>
        <w:numPr>
          <w:ilvl w:val="0"/>
          <w:numId w:val="14"/>
        </w:numPr>
        <w:spacing w:before="120" w:after="120"/>
        <w:ind w:left="714" w:hanging="357"/>
        <w:contextualSpacing w:val="0"/>
        <w:jc w:val="both"/>
      </w:pPr>
      <w:r>
        <w:t>Borrar rol.</w:t>
      </w:r>
    </w:p>
    <w:p w:rsidR="006202C3" w:rsidRDefault="006202C3" w:rsidP="0064285C">
      <w:pPr>
        <w:pStyle w:val="Prrafodelista"/>
        <w:numPr>
          <w:ilvl w:val="0"/>
          <w:numId w:val="14"/>
        </w:numPr>
        <w:spacing w:before="120" w:after="120"/>
        <w:ind w:left="714" w:hanging="357"/>
        <w:contextualSpacing w:val="0"/>
        <w:jc w:val="both"/>
      </w:pPr>
      <w:r>
        <w:t>Modificar rol</w:t>
      </w:r>
    </w:p>
    <w:p w:rsidR="006202C3" w:rsidRDefault="006202C3" w:rsidP="0064285C">
      <w:pPr>
        <w:pStyle w:val="Prrafodelista"/>
        <w:numPr>
          <w:ilvl w:val="0"/>
          <w:numId w:val="14"/>
        </w:numPr>
        <w:spacing w:before="120" w:after="120"/>
        <w:ind w:left="714" w:hanging="357"/>
        <w:contextualSpacing w:val="0"/>
        <w:jc w:val="both"/>
      </w:pPr>
      <w:r>
        <w:t>Crear permiso.</w:t>
      </w:r>
    </w:p>
    <w:p w:rsidR="006202C3" w:rsidRDefault="006202C3" w:rsidP="0064285C">
      <w:pPr>
        <w:pStyle w:val="Prrafodelista"/>
        <w:numPr>
          <w:ilvl w:val="0"/>
          <w:numId w:val="14"/>
        </w:numPr>
        <w:spacing w:before="120" w:after="120"/>
        <w:ind w:left="714" w:hanging="357"/>
        <w:contextualSpacing w:val="0"/>
        <w:jc w:val="both"/>
      </w:pPr>
      <w:r>
        <w:t>Buscar permiso.</w:t>
      </w:r>
    </w:p>
    <w:p w:rsidR="006202C3" w:rsidRDefault="006202C3" w:rsidP="0064285C">
      <w:pPr>
        <w:pStyle w:val="Prrafodelista"/>
        <w:numPr>
          <w:ilvl w:val="0"/>
          <w:numId w:val="14"/>
        </w:numPr>
        <w:spacing w:before="120" w:after="120"/>
        <w:ind w:left="714" w:hanging="357"/>
        <w:contextualSpacing w:val="0"/>
        <w:jc w:val="both"/>
      </w:pPr>
      <w:r>
        <w:t>Borrar permiso.</w:t>
      </w:r>
    </w:p>
    <w:p w:rsidR="006202C3" w:rsidRDefault="006202C3" w:rsidP="006202C3">
      <w:pPr>
        <w:jc w:val="both"/>
      </w:pPr>
      <w:r>
        <w:t xml:space="preserve"> Por lo tanto, podemos decir que mediante el uso de este subsistema se podrá realizar la creación de usuarios, roles y permisos. Gestionar los roles que cumple un determinado usuario, junto con los permisos asociados a dicho rol.</w:t>
      </w:r>
    </w:p>
    <w:p w:rsidR="006202C3" w:rsidRDefault="006202C3" w:rsidP="006202C3">
      <w:pPr>
        <w:jc w:val="both"/>
      </w:pPr>
      <w:r>
        <w:t>Con esto se puede establecer las opciones que tiene disponible un usuario y presentarlas según corresponda. Se brinda un acceso al sistema para aquellas opciones habilitadas que tenga el usuario.</w:t>
      </w:r>
    </w:p>
    <w:p w:rsidR="006202C3" w:rsidRDefault="006202C3" w:rsidP="004114A8">
      <w:pPr>
        <w:pStyle w:val="Ttulo3"/>
      </w:pPr>
      <w:bookmarkStart w:id="114" w:name="_Toc497222857"/>
      <w:r>
        <w:t>Subordinados</w:t>
      </w:r>
      <w:bookmarkEnd w:id="114"/>
    </w:p>
    <w:p w:rsidR="00E23B04" w:rsidRDefault="00E23B04" w:rsidP="00E23B04">
      <w:pPr>
        <w:jc w:val="both"/>
      </w:pPr>
      <w:r>
        <w:t>Como se ha mencionado, este subsistema está integrado por los objetos de diseño que se relacionan directamente con una mesa de examen. Dado que se sigue un patrón de diseño MVC, este subsistema estará compuesto por Modelos, Vistas y Controladores.</w:t>
      </w:r>
    </w:p>
    <w:p w:rsidR="00806FFB" w:rsidRDefault="00806FFB" w:rsidP="00806FFB">
      <w:pPr>
        <w:pStyle w:val="Prrafodelista"/>
        <w:numPr>
          <w:ilvl w:val="0"/>
          <w:numId w:val="14"/>
        </w:numPr>
        <w:jc w:val="both"/>
      </w:pPr>
      <w:r w:rsidRPr="00553AAF">
        <w:rPr>
          <w:b/>
        </w:rPr>
        <w:t>Modelos</w:t>
      </w:r>
      <w:r>
        <w:t>. Los modelos que componen este subsistema son: Usuario, Usuario Google, Usuarios, Rol, Roles, Permiso y Permisos. La descripción de estos objetos se ha realizado en el apartado de Diseño de Objetos.</w:t>
      </w:r>
    </w:p>
    <w:p w:rsidR="006202C3" w:rsidRDefault="00806FFB" w:rsidP="00806FFB">
      <w:pPr>
        <w:pStyle w:val="Prrafodelista"/>
        <w:ind w:firstLine="0"/>
        <w:jc w:val="both"/>
      </w:pPr>
      <w:r>
        <w:lastRenderedPageBreak/>
        <w:t>A continuación se adjunta un diagrama de clases que muestra los modelos que componen al subsistema:</w:t>
      </w:r>
    </w:p>
    <w:p w:rsidR="00FA41DC" w:rsidRDefault="00FA41DC" w:rsidP="00FA41DC">
      <w:pPr>
        <w:jc w:val="center"/>
      </w:pPr>
      <w:r>
        <w:rPr>
          <w:noProof/>
          <w:lang w:val="es-AR" w:eastAsia="es-AR"/>
        </w:rPr>
        <w:drawing>
          <wp:inline distT="0" distB="0" distL="0" distR="0">
            <wp:extent cx="4057650" cy="28194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C - Subsistema usuarios.jpg"/>
                    <pic:cNvPicPr/>
                  </pic:nvPicPr>
                  <pic:blipFill>
                    <a:blip r:embed="rId29">
                      <a:extLst>
                        <a:ext uri="{28A0092B-C50C-407E-A947-70E740481C1C}">
                          <a14:useLocalDpi xmlns:a14="http://schemas.microsoft.com/office/drawing/2010/main" val="0"/>
                        </a:ext>
                      </a:extLst>
                    </a:blip>
                    <a:stretch>
                      <a:fillRect/>
                    </a:stretch>
                  </pic:blipFill>
                  <pic:spPr>
                    <a:xfrm>
                      <a:off x="0" y="0"/>
                      <a:ext cx="4057650" cy="2819400"/>
                    </a:xfrm>
                    <a:prstGeom prst="rect">
                      <a:avLst/>
                    </a:prstGeom>
                  </pic:spPr>
                </pic:pic>
              </a:graphicData>
            </a:graphic>
          </wp:inline>
        </w:drawing>
      </w:r>
    </w:p>
    <w:p w:rsidR="00B02944" w:rsidRPr="00B02944" w:rsidRDefault="00B02944" w:rsidP="00B02944"/>
    <w:p w:rsidR="004A0A83" w:rsidRDefault="004A0A83" w:rsidP="004A0A83">
      <w:pPr>
        <w:jc w:val="both"/>
      </w:pPr>
    </w:p>
    <w:p w:rsidR="004A0A83" w:rsidRDefault="004A0A83" w:rsidP="004A0A83">
      <w:pPr>
        <w:ind w:left="0" w:firstLine="0"/>
        <w:jc w:val="both"/>
      </w:pPr>
    </w:p>
    <w:p w:rsidR="004A0A83" w:rsidRDefault="004A0A83" w:rsidP="004A0A83">
      <w:pPr>
        <w:tabs>
          <w:tab w:val="left" w:pos="2206"/>
        </w:tabs>
        <w:jc w:val="both"/>
      </w:pPr>
      <w:r>
        <w:tab/>
      </w:r>
      <w:r>
        <w:tab/>
      </w:r>
    </w:p>
    <w:p w:rsidR="004A0A83" w:rsidRDefault="004A0A83" w:rsidP="00134816">
      <w:pPr>
        <w:jc w:val="both"/>
      </w:pPr>
    </w:p>
    <w:p w:rsidR="00F10660" w:rsidRDefault="00F10660" w:rsidP="00134816">
      <w:pPr>
        <w:jc w:val="both"/>
        <w:rPr>
          <w:i/>
        </w:rPr>
      </w:pPr>
      <w:r>
        <w:br w:type="page"/>
      </w:r>
    </w:p>
    <w:p w:rsidR="00F10660" w:rsidRDefault="00F10660" w:rsidP="00F10660">
      <w:pPr>
        <w:pStyle w:val="Ttulo1"/>
      </w:pPr>
      <w:bookmarkStart w:id="115" w:name="_Toc497222858"/>
      <w:r>
        <w:lastRenderedPageBreak/>
        <w:t>Diagramas</w:t>
      </w:r>
      <w:bookmarkEnd w:id="115"/>
    </w:p>
    <w:p w:rsidR="00C5422D" w:rsidRPr="00C5422D" w:rsidRDefault="00C5422D" w:rsidP="00F10660">
      <w:pPr>
        <w:pStyle w:val="PSI-Ttulo2"/>
      </w:pPr>
      <w:bookmarkStart w:id="116" w:name="_Toc497222859"/>
      <w:r w:rsidRPr="00C5422D">
        <w:t>Diagrama de componentes</w:t>
      </w:r>
      <w:bookmarkEnd w:id="116"/>
    </w:p>
    <w:p w:rsidR="005E40DA" w:rsidRDefault="005E40DA" w:rsidP="001B1818">
      <w:pPr>
        <w:spacing w:after="240"/>
        <w:jc w:val="both"/>
      </w:pPr>
      <w:r>
        <w:t>En el servidor se realiza una división de los componentes según: modelos, vistas y controladores. Un cliente se conecta con la vista del sistema y esta se comunica con el controlador correspondiente. El controlador se encarga de comunicar y relacionar las vistas y modelos según las funcionalidades que deban realizarse. Son los modelos los que generan las sentencias SQL que se ejecutan en la base de datos.</w:t>
      </w:r>
    </w:p>
    <w:p w:rsidR="005E40DA" w:rsidRPr="00C5422D" w:rsidRDefault="005E40DA" w:rsidP="001B1818">
      <w:pPr>
        <w:spacing w:after="240"/>
        <w:jc w:val="both"/>
      </w:pPr>
      <w:r>
        <w:rPr>
          <w:noProof/>
          <w:lang w:val="es-AR" w:eastAsia="es-AR"/>
        </w:rPr>
        <w:drawing>
          <wp:inline distT="0" distB="0" distL="0" distR="0">
            <wp:extent cx="5400040" cy="16903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a de Despliegue1.jpg"/>
                    <pic:cNvPicPr/>
                  </pic:nvPicPr>
                  <pic:blipFill>
                    <a:blip r:embed="rId30">
                      <a:extLst>
                        <a:ext uri="{28A0092B-C50C-407E-A947-70E740481C1C}">
                          <a14:useLocalDpi xmlns:a14="http://schemas.microsoft.com/office/drawing/2010/main" val="0"/>
                        </a:ext>
                      </a:extLst>
                    </a:blip>
                    <a:stretch>
                      <a:fillRect/>
                    </a:stretch>
                  </pic:blipFill>
                  <pic:spPr>
                    <a:xfrm>
                      <a:off x="0" y="0"/>
                      <a:ext cx="5400040" cy="1690370"/>
                    </a:xfrm>
                    <a:prstGeom prst="rect">
                      <a:avLst/>
                    </a:prstGeom>
                  </pic:spPr>
                </pic:pic>
              </a:graphicData>
            </a:graphic>
          </wp:inline>
        </w:drawing>
      </w:r>
    </w:p>
    <w:p w:rsidR="00F12217" w:rsidRDefault="00C23C29" w:rsidP="001B1818">
      <w:pPr>
        <w:spacing w:after="240"/>
        <w:jc w:val="both"/>
      </w:pPr>
      <w:r>
        <w:t>Se debe mencionar que tanto las vistas, modelos como controladores se dividen según el subsistema al que pertenezcan.</w:t>
      </w:r>
    </w:p>
    <w:p w:rsidR="00055F99" w:rsidRPr="0054740D" w:rsidRDefault="00055F99" w:rsidP="00055F99">
      <w:pPr>
        <w:pStyle w:val="PSI-Ttulo2"/>
      </w:pPr>
      <w:bookmarkStart w:id="117" w:name="_Toc497222860"/>
      <w:r w:rsidRPr="0054740D">
        <w:t>Diagrama de Clases</w:t>
      </w:r>
      <w:bookmarkEnd w:id="117"/>
    </w:p>
    <w:p w:rsidR="00055F99" w:rsidRDefault="00055F99" w:rsidP="00134816">
      <w:pPr>
        <w:jc w:val="both"/>
      </w:pPr>
      <w:r w:rsidRPr="0054740D">
        <w:t>En UML el diagrama de clases es uno de los tipos de diagramas o símbolo</w:t>
      </w:r>
      <w:r w:rsidR="00C13DC4">
        <w:t xml:space="preserve"> </w:t>
      </w:r>
      <w:r w:rsidRPr="0054740D">
        <w:t>estático y tiene como fin describir la estructura de un sistema mostrando sus</w:t>
      </w:r>
      <w:r w:rsidR="00C13DC4">
        <w:t xml:space="preserve"> </w:t>
      </w:r>
      <w:r w:rsidRPr="0054740D">
        <w:t>clases, atributos y relaciones entre ellos.</w:t>
      </w:r>
      <w:r w:rsidR="00C13DC4">
        <w:t xml:space="preserve"> </w:t>
      </w:r>
      <w:r w:rsidRPr="0054740D">
        <w:t>Estos diagramas son utilizados durante el proceso de análisis y diseño de los</w:t>
      </w:r>
      <w:r w:rsidR="00C13DC4">
        <w:t xml:space="preserve"> </w:t>
      </w:r>
      <w:r w:rsidRPr="0054740D">
        <w:t>sistemas informáticos, en donde se intentan conformar el diagrama</w:t>
      </w:r>
      <w:r w:rsidR="00C13DC4">
        <w:t xml:space="preserve"> </w:t>
      </w:r>
      <w:r w:rsidRPr="0054740D">
        <w:t>conceptual de la información que se manejará en el sistema.</w:t>
      </w:r>
      <w:r w:rsidR="00C13DC4">
        <w:t xml:space="preserve"> </w:t>
      </w:r>
      <w:r w:rsidRPr="0054740D">
        <w:t>Como ya sabemos UML es un modelado de sistema Orientados a Objetos,</w:t>
      </w:r>
      <w:r w:rsidR="00C13DC4">
        <w:t xml:space="preserve"> </w:t>
      </w:r>
      <w:r w:rsidRPr="0054740D">
        <w:t>por ende los conceptos de este paradigma se incorporan a este lenguaje</w:t>
      </w:r>
      <w:r w:rsidR="00C13DC4">
        <w:t xml:space="preserve"> </w:t>
      </w:r>
      <w:r w:rsidRPr="0054740D">
        <w:t>de modelado.</w:t>
      </w:r>
    </w:p>
    <w:p w:rsidR="00210AF0" w:rsidRDefault="00210AF0" w:rsidP="00134816">
      <w:pPr>
        <w:jc w:val="both"/>
      </w:pPr>
      <w:r>
        <w:rPr>
          <w:noProof/>
          <w:lang w:val="es-AR" w:eastAsia="es-AR"/>
        </w:rPr>
        <w:lastRenderedPageBreak/>
        <w:drawing>
          <wp:inline distT="0" distB="0" distL="0" distR="0">
            <wp:extent cx="5400040" cy="340487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C - Tempus Reducido.jpg"/>
                    <pic:cNvPicPr/>
                  </pic:nvPicPr>
                  <pic:blipFill>
                    <a:blip r:embed="rId31">
                      <a:extLst>
                        <a:ext uri="{28A0092B-C50C-407E-A947-70E740481C1C}">
                          <a14:useLocalDpi xmlns:a14="http://schemas.microsoft.com/office/drawing/2010/main" val="0"/>
                        </a:ext>
                      </a:extLst>
                    </a:blip>
                    <a:stretch>
                      <a:fillRect/>
                    </a:stretch>
                  </pic:blipFill>
                  <pic:spPr>
                    <a:xfrm>
                      <a:off x="0" y="0"/>
                      <a:ext cx="5400040" cy="3404870"/>
                    </a:xfrm>
                    <a:prstGeom prst="rect">
                      <a:avLst/>
                    </a:prstGeom>
                  </pic:spPr>
                </pic:pic>
              </a:graphicData>
            </a:graphic>
          </wp:inline>
        </w:drawing>
      </w:r>
    </w:p>
    <w:p w:rsidR="00210AF0" w:rsidRPr="00210AF0" w:rsidRDefault="00210AF0" w:rsidP="00210AF0"/>
    <w:p w:rsidR="00210AF0" w:rsidRDefault="00210AF0" w:rsidP="00210AF0">
      <w:pPr>
        <w:jc w:val="both"/>
      </w:pPr>
      <w:r>
        <w:t>A continuación se observa el mismo diagrama de clases con toda la información correspondiente a cada caso. Se pueden observar los atributos y los métodos correspondientes.</w:t>
      </w:r>
    </w:p>
    <w:p w:rsidR="00210AF0" w:rsidRPr="00210AF0" w:rsidRDefault="00210AF0" w:rsidP="00210AF0">
      <w:pPr>
        <w:tabs>
          <w:tab w:val="left" w:pos="3003"/>
        </w:tabs>
      </w:pPr>
      <w:r>
        <w:tab/>
      </w:r>
      <w:r>
        <w:tab/>
      </w:r>
    </w:p>
    <w:p w:rsidR="00572100" w:rsidRPr="0054740D" w:rsidRDefault="00572100" w:rsidP="00134816">
      <w:pPr>
        <w:jc w:val="both"/>
      </w:pPr>
      <w:r>
        <w:rPr>
          <w:noProof/>
          <w:lang w:val="es-AR" w:eastAsia="es-AR"/>
        </w:rPr>
        <w:lastRenderedPageBreak/>
        <w:drawing>
          <wp:inline distT="0" distB="0" distL="0" distR="0">
            <wp:extent cx="5400040" cy="558546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C - Tempus.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5585460"/>
                    </a:xfrm>
                    <a:prstGeom prst="rect">
                      <a:avLst/>
                    </a:prstGeom>
                  </pic:spPr>
                </pic:pic>
              </a:graphicData>
            </a:graphic>
          </wp:inline>
        </w:drawing>
      </w:r>
    </w:p>
    <w:p w:rsidR="00055F99" w:rsidRPr="00572100" w:rsidRDefault="00055F99" w:rsidP="00572100">
      <w:pPr>
        <w:pStyle w:val="PSI-ComentarioVieta"/>
        <w:numPr>
          <w:ilvl w:val="0"/>
          <w:numId w:val="0"/>
        </w:numPr>
        <w:ind w:left="1072" w:hanging="360"/>
      </w:pPr>
    </w:p>
    <w:p w:rsidR="00006311" w:rsidRPr="00354809" w:rsidRDefault="00006311" w:rsidP="00006311">
      <w:pPr>
        <w:pStyle w:val="PSI-Ttulo2"/>
      </w:pPr>
      <w:bookmarkStart w:id="118" w:name="_Toc497222861"/>
      <w:r w:rsidRPr="00354809">
        <w:t>Diagramas de Paquetes</w:t>
      </w:r>
      <w:bookmarkEnd w:id="118"/>
    </w:p>
    <w:p w:rsidR="00006311" w:rsidRPr="00354809" w:rsidRDefault="00244929" w:rsidP="00134816">
      <w:pPr>
        <w:jc w:val="both"/>
      </w:pPr>
      <w:r>
        <w:t>[</w:t>
      </w:r>
      <w:r w:rsidR="00006311" w:rsidRPr="00354809">
        <w:t>Los diagramas de Paquetes se usan para reflejar la organización de</w:t>
      </w:r>
      <w:r w:rsidR="00BD4F46">
        <w:t xml:space="preserve"> </w:t>
      </w:r>
      <w:r w:rsidR="00006311" w:rsidRPr="00354809">
        <w:t>paquetes y sus elementos. Los usos más comunes de para los diagrama de</w:t>
      </w:r>
      <w:r w:rsidR="00BD4F46">
        <w:t xml:space="preserve"> </w:t>
      </w:r>
      <w:r w:rsidR="00006311" w:rsidRPr="00354809">
        <w:t>paquete son para organizar diagramas de casos de uso y diagramas de</w:t>
      </w:r>
      <w:r w:rsidR="00BD4F46">
        <w:t xml:space="preserve"> </w:t>
      </w:r>
      <w:r w:rsidR="00006311" w:rsidRPr="00354809">
        <w:t>clases, estos paquetes son como grandes contenedores de clases.</w:t>
      </w:r>
    </w:p>
    <w:p w:rsidR="00006311" w:rsidRPr="006872CB" w:rsidRDefault="00006311" w:rsidP="00134816">
      <w:pPr>
        <w:jc w:val="both"/>
      </w:pPr>
      <w:r w:rsidRPr="00354809">
        <w:t>Los elementos contenidos en un paquete comparten el mismo espacio de</w:t>
      </w:r>
      <w:r w:rsidR="00BD4F46">
        <w:t xml:space="preserve"> </w:t>
      </w:r>
      <w:r w:rsidRPr="00354809">
        <w:t xml:space="preserve">nombres, esto significa que los elementos contenidos en un mismo </w:t>
      </w:r>
      <w:proofErr w:type="spellStart"/>
      <w:r w:rsidRPr="00354809">
        <w:t>espaciode</w:t>
      </w:r>
      <w:proofErr w:type="spellEnd"/>
      <w:r w:rsidRPr="00354809">
        <w:t xml:space="preserve"> nombres específico deben tener nombres </w:t>
      </w:r>
      <w:proofErr w:type="spellStart"/>
      <w:r w:rsidRPr="00354809">
        <w:t>únicos.Como</w:t>
      </w:r>
      <w:proofErr w:type="spellEnd"/>
      <w:r w:rsidRPr="00354809">
        <w:t xml:space="preserve"> otra característica de estos diagramas, cada paquete se </w:t>
      </w:r>
      <w:proofErr w:type="spellStart"/>
      <w:r w:rsidRPr="00354809">
        <w:t>debeidentificar</w:t>
      </w:r>
      <w:proofErr w:type="spellEnd"/>
      <w:r w:rsidRPr="00354809">
        <w:t xml:space="preserve"> con un nombre único y opcionalmente mostrar todos </w:t>
      </w:r>
      <w:proofErr w:type="spellStart"/>
      <w:r w:rsidRPr="00354809">
        <w:t>loselementos</w:t>
      </w:r>
      <w:proofErr w:type="spellEnd"/>
      <w:r w:rsidRPr="00354809">
        <w:t xml:space="preserve"> dentro del mismo.</w:t>
      </w:r>
      <w:r w:rsidR="00244929">
        <w:t>]</w:t>
      </w:r>
      <w:r>
        <w:tab/>
      </w:r>
      <w:r w:rsidR="00F12217">
        <w:br/>
      </w:r>
    </w:p>
    <w:p w:rsidR="00F12217" w:rsidRPr="007C39B1" w:rsidRDefault="00F12217" w:rsidP="00771E35">
      <w:pPr>
        <w:pStyle w:val="PSI-Normal"/>
        <w:jc w:val="center"/>
      </w:pPr>
      <w:r>
        <w:rPr>
          <w:noProof/>
          <w:lang w:eastAsia="es-AR"/>
        </w:rPr>
        <w:lastRenderedPageBreak/>
        <w:drawing>
          <wp:inline distT="0" distB="0" distL="0" distR="0">
            <wp:extent cx="4051004" cy="2897693"/>
            <wp:effectExtent l="19050" t="0" r="6646" b="0"/>
            <wp:docPr id="13" name="12 Imagen" descr="Diagram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4.JPG"/>
                    <pic:cNvPicPr/>
                  </pic:nvPicPr>
                  <pic:blipFill>
                    <a:blip r:embed="rId33" cstate="print"/>
                    <a:stretch>
                      <a:fillRect/>
                    </a:stretch>
                  </pic:blipFill>
                  <pic:spPr>
                    <a:xfrm>
                      <a:off x="0" y="0"/>
                      <a:ext cx="4053016" cy="2899133"/>
                    </a:xfrm>
                    <a:prstGeom prst="rect">
                      <a:avLst/>
                    </a:prstGeom>
                  </pic:spPr>
                </pic:pic>
              </a:graphicData>
            </a:graphic>
          </wp:inline>
        </w:drawing>
      </w:r>
    </w:p>
    <w:p w:rsidR="00D57F72" w:rsidRDefault="00D57F72" w:rsidP="00D57F72">
      <w:pPr>
        <w:pStyle w:val="PSI-Normal"/>
        <w:jc w:val="center"/>
      </w:pPr>
    </w:p>
    <w:p w:rsidR="00D57F72" w:rsidRDefault="00D57F72" w:rsidP="00D57F72">
      <w:pPr>
        <w:pStyle w:val="PSI-Normal"/>
        <w:jc w:val="center"/>
      </w:pPr>
    </w:p>
    <w:p w:rsidR="00354809" w:rsidRDefault="00354809" w:rsidP="001C654E">
      <w:pPr>
        <w:pStyle w:val="PSI-Ttulo3"/>
      </w:pPr>
    </w:p>
    <w:sectPr w:rsidR="00354809" w:rsidSect="0092483A">
      <w:headerReference w:type="default" r:id="rId34"/>
      <w:footerReference w:type="default" r:id="rId35"/>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5776" w:rsidRDefault="00985776" w:rsidP="00C94FBE">
      <w:pPr>
        <w:spacing w:before="0" w:line="240" w:lineRule="auto"/>
      </w:pPr>
      <w:r>
        <w:separator/>
      </w:r>
    </w:p>
    <w:p w:rsidR="00985776" w:rsidRDefault="00985776"/>
  </w:endnote>
  <w:endnote w:type="continuationSeparator" w:id="0">
    <w:p w:rsidR="00985776" w:rsidRDefault="00985776" w:rsidP="00C94FBE">
      <w:pPr>
        <w:spacing w:before="0" w:line="240" w:lineRule="auto"/>
      </w:pPr>
      <w:r>
        <w:continuationSeparator/>
      </w:r>
    </w:p>
    <w:p w:rsidR="00985776" w:rsidRDefault="009857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Arial Unicode MS"/>
    <w:charset w:val="02"/>
    <w:family w:val="auto"/>
    <w:pitch w:val="default"/>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DejaVu Sans">
    <w:charset w:val="00"/>
    <w:family w:val="swiss"/>
    <w:pitch w:val="variable"/>
    <w:sig w:usb0="E7002EFF" w:usb1="D200FDFF" w:usb2="0A042029" w:usb3="00000000" w:csb0="8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53A0" w:rsidRDefault="008F53A0" w:rsidP="000F4F97">
    <w:pPr>
      <w:tabs>
        <w:tab w:val="center" w:pos="4252"/>
      </w:tabs>
    </w:pPr>
    <w:sdt>
      <w:sdtPr>
        <w:rPr>
          <w:rFonts w:asciiTheme="majorHAnsi" w:hAnsiTheme="majorHAnsi"/>
        </w:rPr>
        <w:alias w:val="Compañía"/>
        <w:id w:val="3709535"/>
        <w:dataBinding w:prefixMappings="xmlns:ns0='http://schemas.openxmlformats.org/officeDocument/2006/extended-properties' " w:xpath="/ns0:Properties[1]/ns0:Company[1]" w:storeItemID="{6668398D-A668-4E3E-A5EB-62B293D839F1}"/>
        <w:text/>
      </w:sdtPr>
      <w:sdtContent>
        <w:r>
          <w:rPr>
            <w:rFonts w:asciiTheme="majorHAnsi" w:hAnsiTheme="majorHAnsi"/>
          </w:rPr>
          <w:t>GRUPO DE DESARROLLO YENÚ</w:t>
        </w:r>
      </w:sdtContent>
    </w:sdt>
    <w:r>
      <w:rPr>
        <w:noProof/>
        <w:lang w:eastAsia="es-ES"/>
      </w:rPr>
      <w:pict>
        <v:group id="_x0000_s2075" style="position:absolute;left:0;text-align:left;margin-left:0;margin-top:0;width:611.15pt;height:64.75pt;flip:y;z-index:251676672;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76"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77" style="position:absolute;left:8;top:9;width:4031;height:1439;mso-width-percent:400;mso-height-percent:1000;mso-width-percent:400;mso-height-percent:1000;mso-width-relative:margin;mso-height-relative:bottom-margin-area" filled="f" stroked="f"/>
          <w10:wrap anchorx="page" anchory="page"/>
        </v:group>
      </w:pict>
    </w:r>
    <w:sdt>
      <w:sdtPr>
        <w:id w:val="3709536"/>
        <w:docPartObj>
          <w:docPartGallery w:val="Page Numbers (Top of Page)"/>
          <w:docPartUnique/>
        </w:docPartObj>
      </w:sdtPr>
      <w:sdtContent>
        <w:r>
          <w:tab/>
        </w:r>
        <w:r>
          <w:tab/>
        </w:r>
        <w:r>
          <w:tab/>
        </w:r>
        <w:r>
          <w:tab/>
        </w:r>
        <w:r w:rsidRPr="00DD5A70">
          <w:rPr>
            <w:rFonts w:asciiTheme="majorHAnsi" w:hAnsiTheme="majorHAnsi" w:cstheme="majorHAnsi"/>
          </w:rPr>
          <w:t xml:space="preserve">Página </w:t>
        </w:r>
        <w:r w:rsidRPr="00DD5A70">
          <w:rPr>
            <w:rFonts w:asciiTheme="majorHAnsi" w:hAnsiTheme="majorHAnsi" w:cstheme="majorHAnsi"/>
          </w:rPr>
          <w:fldChar w:fldCharType="begin"/>
        </w:r>
        <w:r w:rsidRPr="00DD5A70">
          <w:rPr>
            <w:rFonts w:asciiTheme="majorHAnsi" w:hAnsiTheme="majorHAnsi" w:cstheme="majorHAnsi"/>
          </w:rPr>
          <w:instrText xml:space="preserve"> PAGE </w:instrText>
        </w:r>
        <w:r w:rsidRPr="00DD5A70">
          <w:rPr>
            <w:rFonts w:asciiTheme="majorHAnsi" w:hAnsiTheme="majorHAnsi" w:cstheme="majorHAnsi"/>
          </w:rPr>
          <w:fldChar w:fldCharType="separate"/>
        </w:r>
        <w:r w:rsidR="005C5FD8">
          <w:rPr>
            <w:rFonts w:asciiTheme="majorHAnsi" w:hAnsiTheme="majorHAnsi" w:cstheme="majorHAnsi"/>
            <w:noProof/>
          </w:rPr>
          <w:t>38</w:t>
        </w:r>
        <w:r w:rsidRPr="00DD5A70">
          <w:rPr>
            <w:rFonts w:asciiTheme="majorHAnsi" w:hAnsiTheme="majorHAnsi" w:cstheme="majorHAnsi"/>
          </w:rPr>
          <w:fldChar w:fldCharType="end"/>
        </w:r>
        <w:r w:rsidRPr="00DD5A70">
          <w:rPr>
            <w:rFonts w:asciiTheme="majorHAnsi" w:hAnsiTheme="majorHAnsi" w:cstheme="majorHAnsi"/>
          </w:rPr>
          <w:t xml:space="preserve"> de </w:t>
        </w:r>
        <w:r w:rsidRPr="00DD5A70">
          <w:rPr>
            <w:rFonts w:asciiTheme="majorHAnsi" w:hAnsiTheme="majorHAnsi" w:cstheme="majorHAnsi"/>
          </w:rPr>
          <w:fldChar w:fldCharType="begin"/>
        </w:r>
        <w:r w:rsidRPr="00DD5A70">
          <w:rPr>
            <w:rFonts w:asciiTheme="majorHAnsi" w:hAnsiTheme="majorHAnsi" w:cstheme="majorHAnsi"/>
          </w:rPr>
          <w:instrText xml:space="preserve"> NUMPAGES  </w:instrText>
        </w:r>
        <w:r w:rsidRPr="00DD5A70">
          <w:rPr>
            <w:rFonts w:asciiTheme="majorHAnsi" w:hAnsiTheme="majorHAnsi" w:cstheme="majorHAnsi"/>
          </w:rPr>
          <w:fldChar w:fldCharType="separate"/>
        </w:r>
        <w:r w:rsidR="005C5FD8">
          <w:rPr>
            <w:rFonts w:asciiTheme="majorHAnsi" w:hAnsiTheme="majorHAnsi" w:cstheme="majorHAnsi"/>
            <w:noProof/>
          </w:rPr>
          <w:t>39</w:t>
        </w:r>
        <w:r w:rsidRPr="00DD5A70">
          <w:rPr>
            <w:rFonts w:asciiTheme="majorHAnsi" w:hAnsiTheme="majorHAnsi" w:cstheme="majorHAnsi"/>
          </w:rPr>
          <w:fldChar w:fldCharType="end"/>
        </w:r>
      </w:sdtContent>
    </w:sdt>
  </w:p>
  <w:p w:rsidR="008F53A0" w:rsidRDefault="008F53A0" w:rsidP="00134816">
    <w:pPr>
      <w:tabs>
        <w:tab w:val="center" w:pos="4252"/>
      </w:tabs>
      <w:spacing w:before="0"/>
      <w:ind w:lef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5776" w:rsidRDefault="00985776" w:rsidP="00C94FBE">
      <w:pPr>
        <w:spacing w:before="0" w:line="240" w:lineRule="auto"/>
      </w:pPr>
      <w:r>
        <w:separator/>
      </w:r>
    </w:p>
    <w:p w:rsidR="00985776" w:rsidRDefault="00985776"/>
  </w:footnote>
  <w:footnote w:type="continuationSeparator" w:id="0">
    <w:p w:rsidR="00985776" w:rsidRDefault="00985776" w:rsidP="00C94FBE">
      <w:pPr>
        <w:spacing w:before="0" w:line="240" w:lineRule="auto"/>
      </w:pPr>
      <w:r>
        <w:continuationSeparator/>
      </w:r>
    </w:p>
    <w:p w:rsidR="00985776" w:rsidRDefault="0098577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Content>
      <w:p w:rsidR="008F53A0" w:rsidRDefault="008F53A0">
        <w:pPr>
          <w:pStyle w:val="Encabezado"/>
          <w:rPr>
            <w:rFonts w:asciiTheme="majorHAnsi" w:eastAsiaTheme="majorEastAsia" w:hAnsiTheme="majorHAnsi" w:cstheme="majorBidi"/>
          </w:rPr>
        </w:pPr>
        <w:r>
          <w:rPr>
            <w:rFonts w:asciiTheme="majorHAnsi" w:eastAsiaTheme="majorEastAsia" w:hAnsiTheme="majorHAnsi" w:cstheme="majorBidi"/>
            <w:lang w:val="es-AR"/>
          </w:rPr>
          <w:t>Modelo de Diseño</w:t>
        </w:r>
      </w:p>
    </w:sdtContent>
  </w:sdt>
  <w:p w:rsidR="008F53A0" w:rsidRPr="000F4F97" w:rsidRDefault="008F53A0"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rFonts w:asciiTheme="majorHAnsi" w:eastAsiaTheme="majorEastAsia" w:hAnsiTheme="majorHAnsi" w:cstheme="majorBidi"/>
        <w:noProof/>
        <w:szCs w:val="36"/>
        <w:lang w:eastAsia="es-ES"/>
      </w:rPr>
      <w:pict>
        <v:group id="_x0000_s2083" style="position:absolute;margin-left:0;margin-top:0;width:594.45pt;height:64.2pt;z-index:251679744;mso-width-percent:1000;mso-position-horizontal:center;mso-position-horizontal-relative:page;mso-position-vertical:top;mso-position-vertical-relative:page;mso-width-percent:1000;mso-height-relative:top-margin-area" coordorigin="8,9" coordsize="15823,1439">
          <v:shapetype id="_x0000_t32" coordsize="21600,21600" o:spt="32" o:oned="t" path="m,l21600,21600e" filled="f">
            <v:path arrowok="t" fillok="f" o:connecttype="none"/>
            <o:lock v:ext="edit" shapetype="t"/>
          </v:shapetype>
          <v:shape id="_x0000_s2084"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85" style="position:absolute;left:8;top:9;width:4031;height:1439;mso-width-percent:400;mso-height-percent:1000;mso-width-percent:400;mso-height-percent:1000;mso-width-relative:margin;mso-height-relative:bottom-margin-area" filled="f" stroked="f"/>
          <w10:wrap anchorx="page" anchory="page"/>
        </v:group>
      </w:pic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szCs w:val="36"/>
          </w:rPr>
          <w:t>TEMPUS</w:t>
        </w:r>
      </w:sdtContent>
    </w:sdt>
    <w:r>
      <w:rPr>
        <w:rFonts w:asciiTheme="majorHAnsi" w:eastAsiaTheme="majorEastAsia" w:hAnsiTheme="majorHAnsi" w:cstheme="majorBidi"/>
        <w:szCs w:val="3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1" w15:restartNumberingAfterBreak="0">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15:restartNumberingAfterBreak="0">
    <w:nsid w:val="035576E0"/>
    <w:multiLevelType w:val="hybridMultilevel"/>
    <w:tmpl w:val="4E80D80C"/>
    <w:lvl w:ilvl="0" w:tplc="F6A83A9E">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1EC450D"/>
    <w:multiLevelType w:val="hybridMultilevel"/>
    <w:tmpl w:val="8D1847A2"/>
    <w:lvl w:ilvl="0" w:tplc="BA6077CA">
      <w:start w:val="1"/>
      <w:numFmt w:val="bullet"/>
      <w:lvlText w:val=""/>
      <w:lvlJc w:val="left"/>
      <w:pPr>
        <w:ind w:left="829" w:hanging="360"/>
      </w:pPr>
      <w:rPr>
        <w:rFonts w:ascii="Symbol" w:hAnsi="Symbol" w:hint="default"/>
      </w:rPr>
    </w:lvl>
    <w:lvl w:ilvl="1" w:tplc="265632F6" w:tentative="1">
      <w:start w:val="1"/>
      <w:numFmt w:val="bullet"/>
      <w:lvlText w:val="o"/>
      <w:lvlJc w:val="left"/>
      <w:pPr>
        <w:ind w:left="1549" w:hanging="360"/>
      </w:pPr>
      <w:rPr>
        <w:rFonts w:ascii="Courier New" w:hAnsi="Courier New" w:cs="Courier New" w:hint="default"/>
      </w:rPr>
    </w:lvl>
    <w:lvl w:ilvl="2" w:tplc="7DAA5CC0" w:tentative="1">
      <w:start w:val="1"/>
      <w:numFmt w:val="bullet"/>
      <w:lvlText w:val=""/>
      <w:lvlJc w:val="left"/>
      <w:pPr>
        <w:ind w:left="2269" w:hanging="360"/>
      </w:pPr>
      <w:rPr>
        <w:rFonts w:ascii="Wingdings" w:hAnsi="Wingdings" w:hint="default"/>
      </w:rPr>
    </w:lvl>
    <w:lvl w:ilvl="3" w:tplc="CE08C850" w:tentative="1">
      <w:start w:val="1"/>
      <w:numFmt w:val="bullet"/>
      <w:lvlText w:val=""/>
      <w:lvlJc w:val="left"/>
      <w:pPr>
        <w:ind w:left="2989" w:hanging="360"/>
      </w:pPr>
      <w:rPr>
        <w:rFonts w:ascii="Symbol" w:hAnsi="Symbol" w:hint="default"/>
      </w:rPr>
    </w:lvl>
    <w:lvl w:ilvl="4" w:tplc="5FFC99F8" w:tentative="1">
      <w:start w:val="1"/>
      <w:numFmt w:val="bullet"/>
      <w:lvlText w:val="o"/>
      <w:lvlJc w:val="left"/>
      <w:pPr>
        <w:ind w:left="3709" w:hanging="360"/>
      </w:pPr>
      <w:rPr>
        <w:rFonts w:ascii="Courier New" w:hAnsi="Courier New" w:cs="Courier New" w:hint="default"/>
      </w:rPr>
    </w:lvl>
    <w:lvl w:ilvl="5" w:tplc="6CA0C3BC" w:tentative="1">
      <w:start w:val="1"/>
      <w:numFmt w:val="bullet"/>
      <w:lvlText w:val=""/>
      <w:lvlJc w:val="left"/>
      <w:pPr>
        <w:ind w:left="4429" w:hanging="360"/>
      </w:pPr>
      <w:rPr>
        <w:rFonts w:ascii="Wingdings" w:hAnsi="Wingdings" w:hint="default"/>
      </w:rPr>
    </w:lvl>
    <w:lvl w:ilvl="6" w:tplc="A142E5EE" w:tentative="1">
      <w:start w:val="1"/>
      <w:numFmt w:val="bullet"/>
      <w:lvlText w:val=""/>
      <w:lvlJc w:val="left"/>
      <w:pPr>
        <w:ind w:left="5149" w:hanging="360"/>
      </w:pPr>
      <w:rPr>
        <w:rFonts w:ascii="Symbol" w:hAnsi="Symbol" w:hint="default"/>
      </w:rPr>
    </w:lvl>
    <w:lvl w:ilvl="7" w:tplc="6E2E3214" w:tentative="1">
      <w:start w:val="1"/>
      <w:numFmt w:val="bullet"/>
      <w:lvlText w:val="o"/>
      <w:lvlJc w:val="left"/>
      <w:pPr>
        <w:ind w:left="5869" w:hanging="360"/>
      </w:pPr>
      <w:rPr>
        <w:rFonts w:ascii="Courier New" w:hAnsi="Courier New" w:cs="Courier New" w:hint="default"/>
      </w:rPr>
    </w:lvl>
    <w:lvl w:ilvl="8" w:tplc="94529AD8" w:tentative="1">
      <w:start w:val="1"/>
      <w:numFmt w:val="bullet"/>
      <w:lvlText w:val=""/>
      <w:lvlJc w:val="left"/>
      <w:pPr>
        <w:ind w:left="6589" w:hanging="360"/>
      </w:pPr>
      <w:rPr>
        <w:rFonts w:ascii="Wingdings" w:hAnsi="Wingdings" w:hint="default"/>
      </w:rPr>
    </w:lvl>
  </w:abstractNum>
  <w:abstractNum w:abstractNumId="6" w15:restartNumberingAfterBreak="0">
    <w:nsid w:val="255F5799"/>
    <w:multiLevelType w:val="hybridMultilevel"/>
    <w:tmpl w:val="B8F40458"/>
    <w:lvl w:ilvl="0" w:tplc="0C0A0001">
      <w:start w:val="1"/>
      <w:numFmt w:val="decimal"/>
      <w:lvlText w:val="%1."/>
      <w:lvlJc w:val="left"/>
      <w:pPr>
        <w:ind w:left="720" w:hanging="360"/>
      </w:pPr>
    </w:lvl>
    <w:lvl w:ilvl="1" w:tplc="0C0A0003" w:tentative="1">
      <w:start w:val="1"/>
      <w:numFmt w:val="lowerLetter"/>
      <w:lvlText w:val="%2."/>
      <w:lvlJc w:val="left"/>
      <w:pPr>
        <w:ind w:left="1440" w:hanging="360"/>
      </w:pPr>
    </w:lvl>
    <w:lvl w:ilvl="2" w:tplc="0C0A0005" w:tentative="1">
      <w:start w:val="1"/>
      <w:numFmt w:val="lowerRoman"/>
      <w:lvlText w:val="%3."/>
      <w:lvlJc w:val="right"/>
      <w:pPr>
        <w:ind w:left="2160" w:hanging="180"/>
      </w:pPr>
    </w:lvl>
    <w:lvl w:ilvl="3" w:tplc="0C0A0001" w:tentative="1">
      <w:start w:val="1"/>
      <w:numFmt w:val="decimal"/>
      <w:lvlText w:val="%4."/>
      <w:lvlJc w:val="left"/>
      <w:pPr>
        <w:ind w:left="2880" w:hanging="360"/>
      </w:pPr>
    </w:lvl>
    <w:lvl w:ilvl="4" w:tplc="0C0A0003" w:tentative="1">
      <w:start w:val="1"/>
      <w:numFmt w:val="lowerLetter"/>
      <w:lvlText w:val="%5."/>
      <w:lvlJc w:val="left"/>
      <w:pPr>
        <w:ind w:left="3600" w:hanging="360"/>
      </w:pPr>
    </w:lvl>
    <w:lvl w:ilvl="5" w:tplc="0C0A0005" w:tentative="1">
      <w:start w:val="1"/>
      <w:numFmt w:val="lowerRoman"/>
      <w:lvlText w:val="%6."/>
      <w:lvlJc w:val="right"/>
      <w:pPr>
        <w:ind w:left="4320" w:hanging="180"/>
      </w:pPr>
    </w:lvl>
    <w:lvl w:ilvl="6" w:tplc="0C0A0001" w:tentative="1">
      <w:start w:val="1"/>
      <w:numFmt w:val="decimal"/>
      <w:lvlText w:val="%7."/>
      <w:lvlJc w:val="left"/>
      <w:pPr>
        <w:ind w:left="5040" w:hanging="360"/>
      </w:pPr>
    </w:lvl>
    <w:lvl w:ilvl="7" w:tplc="0C0A0003" w:tentative="1">
      <w:start w:val="1"/>
      <w:numFmt w:val="lowerLetter"/>
      <w:lvlText w:val="%8."/>
      <w:lvlJc w:val="left"/>
      <w:pPr>
        <w:ind w:left="5760" w:hanging="360"/>
      </w:pPr>
    </w:lvl>
    <w:lvl w:ilvl="8" w:tplc="0C0A0005" w:tentative="1">
      <w:start w:val="1"/>
      <w:numFmt w:val="lowerRoman"/>
      <w:lvlText w:val="%9."/>
      <w:lvlJc w:val="right"/>
      <w:pPr>
        <w:ind w:left="6480" w:hanging="180"/>
      </w:pPr>
    </w:lvl>
  </w:abstractNum>
  <w:abstractNum w:abstractNumId="7" w15:restartNumberingAfterBreak="0">
    <w:nsid w:val="47F4134E"/>
    <w:multiLevelType w:val="hybridMultilevel"/>
    <w:tmpl w:val="6C44EEA4"/>
    <w:lvl w:ilvl="0" w:tplc="176612A4">
      <w:numFmt w:val="bullet"/>
      <w:lvlText w:val=""/>
      <w:lvlJc w:val="left"/>
      <w:pPr>
        <w:ind w:left="720" w:hanging="360"/>
      </w:pPr>
      <w:rPr>
        <w:rFonts w:ascii="Symbol" w:eastAsiaTheme="minorHAnsi" w:hAnsi="Symbol"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487036EC"/>
    <w:multiLevelType w:val="hybridMultilevel"/>
    <w:tmpl w:val="BDFE724A"/>
    <w:lvl w:ilvl="0" w:tplc="5E8E03B8">
      <w:start w:val="1"/>
      <w:numFmt w:val="decimal"/>
      <w:lvlText w:val="%1."/>
      <w:lvlJc w:val="left"/>
      <w:pPr>
        <w:ind w:left="36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9" w15:restartNumberingAfterBreak="0">
    <w:nsid w:val="6C71778C"/>
    <w:multiLevelType w:val="singleLevel"/>
    <w:tmpl w:val="C966EFC0"/>
    <w:lvl w:ilvl="0">
      <w:start w:val="1"/>
      <w:numFmt w:val="none"/>
      <w:lvlText w:val=""/>
      <w:legacy w:legacy="1" w:legacySpace="120" w:legacyIndent="357"/>
      <w:lvlJc w:val="left"/>
      <w:pPr>
        <w:ind w:left="357" w:hanging="357"/>
      </w:pPr>
      <w:rPr>
        <w:rFonts w:ascii="Wingdings" w:hAnsi="Wingdings" w:hint="default"/>
      </w:rPr>
    </w:lvl>
  </w:abstractNum>
  <w:abstractNum w:abstractNumId="10" w15:restartNumberingAfterBreak="0">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1" w15:restartNumberingAfterBreak="0">
    <w:nsid w:val="7C702525"/>
    <w:multiLevelType w:val="hybridMultilevel"/>
    <w:tmpl w:val="08808A22"/>
    <w:lvl w:ilvl="0" w:tplc="3B1E6FCA">
      <w:numFmt w:val="bullet"/>
      <w:lvlText w:val=""/>
      <w:lvlJc w:val="left"/>
      <w:pPr>
        <w:ind w:left="720" w:hanging="360"/>
      </w:pPr>
      <w:rPr>
        <w:rFonts w:ascii="Symbol" w:eastAsiaTheme="minorHAnsi" w:hAnsi="Symbol"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7DD64906"/>
    <w:multiLevelType w:val="hybridMultilevel"/>
    <w:tmpl w:val="795E7434"/>
    <w:lvl w:ilvl="0" w:tplc="13B201BE">
      <w:start w:val="1"/>
      <w:numFmt w:val="bullet"/>
      <w:pStyle w:val="PSI-ComentarioVieta"/>
      <w:lvlText w:val=""/>
      <w:lvlJc w:val="left"/>
      <w:pPr>
        <w:ind w:left="1072" w:hanging="360"/>
      </w:pPr>
      <w:rPr>
        <w:rFonts w:ascii="Symbol" w:hAnsi="Symbol" w:hint="default"/>
      </w:rPr>
    </w:lvl>
    <w:lvl w:ilvl="1" w:tplc="36FE28D0" w:tentative="1">
      <w:start w:val="1"/>
      <w:numFmt w:val="bullet"/>
      <w:lvlText w:val="o"/>
      <w:lvlJc w:val="left"/>
      <w:pPr>
        <w:ind w:left="1792" w:hanging="360"/>
      </w:pPr>
      <w:rPr>
        <w:rFonts w:ascii="Courier New" w:hAnsi="Courier New" w:cs="Courier New" w:hint="default"/>
      </w:rPr>
    </w:lvl>
    <w:lvl w:ilvl="2" w:tplc="F6164C36" w:tentative="1">
      <w:start w:val="1"/>
      <w:numFmt w:val="bullet"/>
      <w:lvlText w:val=""/>
      <w:lvlJc w:val="left"/>
      <w:pPr>
        <w:ind w:left="2512" w:hanging="360"/>
      </w:pPr>
      <w:rPr>
        <w:rFonts w:ascii="Wingdings" w:hAnsi="Wingdings" w:hint="default"/>
      </w:rPr>
    </w:lvl>
    <w:lvl w:ilvl="3" w:tplc="12D0FB2A" w:tentative="1">
      <w:start w:val="1"/>
      <w:numFmt w:val="bullet"/>
      <w:lvlText w:val=""/>
      <w:lvlJc w:val="left"/>
      <w:pPr>
        <w:ind w:left="3232" w:hanging="360"/>
      </w:pPr>
      <w:rPr>
        <w:rFonts w:ascii="Symbol" w:hAnsi="Symbol" w:hint="default"/>
      </w:rPr>
    </w:lvl>
    <w:lvl w:ilvl="4" w:tplc="38D009B8" w:tentative="1">
      <w:start w:val="1"/>
      <w:numFmt w:val="bullet"/>
      <w:lvlText w:val="o"/>
      <w:lvlJc w:val="left"/>
      <w:pPr>
        <w:ind w:left="3952" w:hanging="360"/>
      </w:pPr>
      <w:rPr>
        <w:rFonts w:ascii="Courier New" w:hAnsi="Courier New" w:cs="Courier New" w:hint="default"/>
      </w:rPr>
    </w:lvl>
    <w:lvl w:ilvl="5" w:tplc="3A4A9F84" w:tentative="1">
      <w:start w:val="1"/>
      <w:numFmt w:val="bullet"/>
      <w:lvlText w:val=""/>
      <w:lvlJc w:val="left"/>
      <w:pPr>
        <w:ind w:left="4672" w:hanging="360"/>
      </w:pPr>
      <w:rPr>
        <w:rFonts w:ascii="Wingdings" w:hAnsi="Wingdings" w:hint="default"/>
      </w:rPr>
    </w:lvl>
    <w:lvl w:ilvl="6" w:tplc="36F23D92" w:tentative="1">
      <w:start w:val="1"/>
      <w:numFmt w:val="bullet"/>
      <w:lvlText w:val=""/>
      <w:lvlJc w:val="left"/>
      <w:pPr>
        <w:ind w:left="5392" w:hanging="360"/>
      </w:pPr>
      <w:rPr>
        <w:rFonts w:ascii="Symbol" w:hAnsi="Symbol" w:hint="default"/>
      </w:rPr>
    </w:lvl>
    <w:lvl w:ilvl="7" w:tplc="5CCED5F8" w:tentative="1">
      <w:start w:val="1"/>
      <w:numFmt w:val="bullet"/>
      <w:lvlText w:val="o"/>
      <w:lvlJc w:val="left"/>
      <w:pPr>
        <w:ind w:left="6112" w:hanging="360"/>
      </w:pPr>
      <w:rPr>
        <w:rFonts w:ascii="Courier New" w:hAnsi="Courier New" w:cs="Courier New" w:hint="default"/>
      </w:rPr>
    </w:lvl>
    <w:lvl w:ilvl="8" w:tplc="3FA29C36" w:tentative="1">
      <w:start w:val="1"/>
      <w:numFmt w:val="bullet"/>
      <w:lvlText w:val=""/>
      <w:lvlJc w:val="left"/>
      <w:pPr>
        <w:ind w:left="6832" w:hanging="360"/>
      </w:pPr>
      <w:rPr>
        <w:rFonts w:ascii="Wingdings" w:hAnsi="Wingdings" w:hint="default"/>
      </w:rPr>
    </w:lvl>
  </w:abstractNum>
  <w:abstractNum w:abstractNumId="13" w15:restartNumberingAfterBreak="0">
    <w:nsid w:val="7DFE5330"/>
    <w:multiLevelType w:val="hybridMultilevel"/>
    <w:tmpl w:val="44D4D49E"/>
    <w:lvl w:ilvl="0" w:tplc="BF92E784">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8"/>
  </w:num>
  <w:num w:numId="4">
    <w:abstractNumId w:val="8"/>
  </w:num>
  <w:num w:numId="5">
    <w:abstractNumId w:val="1"/>
  </w:num>
  <w:num w:numId="6">
    <w:abstractNumId w:val="2"/>
  </w:num>
  <w:num w:numId="7">
    <w:abstractNumId w:val="3"/>
  </w:num>
  <w:num w:numId="8">
    <w:abstractNumId w:val="0"/>
  </w:num>
  <w:num w:numId="9">
    <w:abstractNumId w:val="10"/>
  </w:num>
  <w:num w:numId="10">
    <w:abstractNumId w:val="12"/>
  </w:num>
  <w:num w:numId="11">
    <w:abstractNumId w:val="5"/>
  </w:num>
  <w:num w:numId="12">
    <w:abstractNumId w:val="9"/>
  </w:num>
  <w:num w:numId="13">
    <w:abstractNumId w:val="13"/>
  </w:num>
  <w:num w:numId="14">
    <w:abstractNumId w:val="11"/>
  </w:num>
  <w:num w:numId="15">
    <w:abstractNumId w:val="7"/>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86">
      <o:colormru v:ext="edit" colors="#4bacc6,#268496"/>
    </o:shapedefaults>
    <o:shapelayout v:ext="edit">
      <o:idmap v:ext="edit" data="2"/>
      <o:rules v:ext="edit">
        <o:r id="V:Rule1" type="connector" idref="#_x0000_s2076"/>
        <o:r id="V:Rule2" type="connector" idref="#_x0000_s2084"/>
      </o:rules>
    </o:shapelayout>
  </w:hdrShapeDefaults>
  <w:footnotePr>
    <w:footnote w:id="-1"/>
    <w:footnote w:id="0"/>
  </w:footnotePr>
  <w:endnotePr>
    <w:endnote w:id="-1"/>
    <w:endnote w:id="0"/>
  </w:endnotePr>
  <w:compat>
    <w:compatSetting w:name="compatibilityMode" w:uri="http://schemas.microsoft.com/office/word" w:val="12"/>
  </w:compat>
  <w:rsids>
    <w:rsidRoot w:val="00134816"/>
    <w:rsid w:val="00001CCE"/>
    <w:rsid w:val="00002872"/>
    <w:rsid w:val="00006311"/>
    <w:rsid w:val="00011BED"/>
    <w:rsid w:val="00011EE4"/>
    <w:rsid w:val="00012704"/>
    <w:rsid w:val="000140DD"/>
    <w:rsid w:val="000146B1"/>
    <w:rsid w:val="0001474E"/>
    <w:rsid w:val="00017066"/>
    <w:rsid w:val="00017EFE"/>
    <w:rsid w:val="0004196D"/>
    <w:rsid w:val="00042DB4"/>
    <w:rsid w:val="000441D9"/>
    <w:rsid w:val="00045838"/>
    <w:rsid w:val="00045F1A"/>
    <w:rsid w:val="00047CFD"/>
    <w:rsid w:val="00055F99"/>
    <w:rsid w:val="00080C27"/>
    <w:rsid w:val="00087F53"/>
    <w:rsid w:val="00092BC0"/>
    <w:rsid w:val="00093424"/>
    <w:rsid w:val="000A0FE7"/>
    <w:rsid w:val="000A3639"/>
    <w:rsid w:val="000A3B46"/>
    <w:rsid w:val="000A5ABD"/>
    <w:rsid w:val="000B081F"/>
    <w:rsid w:val="000B1B32"/>
    <w:rsid w:val="000B230E"/>
    <w:rsid w:val="000B4B51"/>
    <w:rsid w:val="000C20D8"/>
    <w:rsid w:val="000C4C42"/>
    <w:rsid w:val="000C4E31"/>
    <w:rsid w:val="000D22D5"/>
    <w:rsid w:val="000D2381"/>
    <w:rsid w:val="000D4C6E"/>
    <w:rsid w:val="000F0E00"/>
    <w:rsid w:val="000F1888"/>
    <w:rsid w:val="000F23F7"/>
    <w:rsid w:val="000F4F97"/>
    <w:rsid w:val="000F7460"/>
    <w:rsid w:val="000F79DF"/>
    <w:rsid w:val="00100201"/>
    <w:rsid w:val="00101C4D"/>
    <w:rsid w:val="0010416D"/>
    <w:rsid w:val="001117D6"/>
    <w:rsid w:val="0011502A"/>
    <w:rsid w:val="001163FF"/>
    <w:rsid w:val="0012111C"/>
    <w:rsid w:val="0012205F"/>
    <w:rsid w:val="00127B7E"/>
    <w:rsid w:val="00132763"/>
    <w:rsid w:val="00132B77"/>
    <w:rsid w:val="00134816"/>
    <w:rsid w:val="00137061"/>
    <w:rsid w:val="001410A7"/>
    <w:rsid w:val="00141EF5"/>
    <w:rsid w:val="001428E6"/>
    <w:rsid w:val="00143521"/>
    <w:rsid w:val="001442B0"/>
    <w:rsid w:val="00144AE4"/>
    <w:rsid w:val="00150702"/>
    <w:rsid w:val="0015333E"/>
    <w:rsid w:val="00153DDE"/>
    <w:rsid w:val="00170EB9"/>
    <w:rsid w:val="00171FAA"/>
    <w:rsid w:val="00175876"/>
    <w:rsid w:val="00176CB5"/>
    <w:rsid w:val="00183953"/>
    <w:rsid w:val="00185A46"/>
    <w:rsid w:val="00191198"/>
    <w:rsid w:val="001950C8"/>
    <w:rsid w:val="001A2EE6"/>
    <w:rsid w:val="001A6B1A"/>
    <w:rsid w:val="001B14BA"/>
    <w:rsid w:val="001B1818"/>
    <w:rsid w:val="001B600D"/>
    <w:rsid w:val="001C27FD"/>
    <w:rsid w:val="001C4311"/>
    <w:rsid w:val="001C600F"/>
    <w:rsid w:val="001C6104"/>
    <w:rsid w:val="001C654E"/>
    <w:rsid w:val="001C799E"/>
    <w:rsid w:val="001D3605"/>
    <w:rsid w:val="001E0730"/>
    <w:rsid w:val="001E5FBC"/>
    <w:rsid w:val="001F116C"/>
    <w:rsid w:val="001F5F92"/>
    <w:rsid w:val="002027E8"/>
    <w:rsid w:val="0020621B"/>
    <w:rsid w:val="00206597"/>
    <w:rsid w:val="00210AF0"/>
    <w:rsid w:val="00212A2E"/>
    <w:rsid w:val="00213D87"/>
    <w:rsid w:val="002145E7"/>
    <w:rsid w:val="00217A70"/>
    <w:rsid w:val="00221E50"/>
    <w:rsid w:val="00222AA1"/>
    <w:rsid w:val="00224B75"/>
    <w:rsid w:val="00231B15"/>
    <w:rsid w:val="0023393D"/>
    <w:rsid w:val="002409B4"/>
    <w:rsid w:val="00244929"/>
    <w:rsid w:val="00244DA3"/>
    <w:rsid w:val="00245415"/>
    <w:rsid w:val="00251E3D"/>
    <w:rsid w:val="002548A5"/>
    <w:rsid w:val="00266C42"/>
    <w:rsid w:val="00274EF9"/>
    <w:rsid w:val="00287207"/>
    <w:rsid w:val="00295CA9"/>
    <w:rsid w:val="002A41AA"/>
    <w:rsid w:val="002B0E32"/>
    <w:rsid w:val="002B30D4"/>
    <w:rsid w:val="002B4AAD"/>
    <w:rsid w:val="002B506A"/>
    <w:rsid w:val="002B5AF9"/>
    <w:rsid w:val="002C46EE"/>
    <w:rsid w:val="002D0CCB"/>
    <w:rsid w:val="002D57DA"/>
    <w:rsid w:val="002E0AB6"/>
    <w:rsid w:val="002E62A6"/>
    <w:rsid w:val="002E6A3A"/>
    <w:rsid w:val="002E7874"/>
    <w:rsid w:val="002E7E0B"/>
    <w:rsid w:val="002F1461"/>
    <w:rsid w:val="002F635A"/>
    <w:rsid w:val="0030166C"/>
    <w:rsid w:val="00307384"/>
    <w:rsid w:val="003130E3"/>
    <w:rsid w:val="003149A1"/>
    <w:rsid w:val="003150F4"/>
    <w:rsid w:val="003219F2"/>
    <w:rsid w:val="0033115E"/>
    <w:rsid w:val="00332CAF"/>
    <w:rsid w:val="00333A4D"/>
    <w:rsid w:val="00335293"/>
    <w:rsid w:val="00344258"/>
    <w:rsid w:val="00344C64"/>
    <w:rsid w:val="00354809"/>
    <w:rsid w:val="003560F2"/>
    <w:rsid w:val="00363FD1"/>
    <w:rsid w:val="00366038"/>
    <w:rsid w:val="00376A19"/>
    <w:rsid w:val="003800B1"/>
    <w:rsid w:val="003803CC"/>
    <w:rsid w:val="003814C6"/>
    <w:rsid w:val="00381F67"/>
    <w:rsid w:val="00382DF4"/>
    <w:rsid w:val="00386540"/>
    <w:rsid w:val="00391045"/>
    <w:rsid w:val="00391115"/>
    <w:rsid w:val="003955BF"/>
    <w:rsid w:val="003962F6"/>
    <w:rsid w:val="003973B3"/>
    <w:rsid w:val="003A3DCE"/>
    <w:rsid w:val="003A4274"/>
    <w:rsid w:val="003B0A46"/>
    <w:rsid w:val="003B683A"/>
    <w:rsid w:val="003B7D0E"/>
    <w:rsid w:val="003B7F1F"/>
    <w:rsid w:val="003C2BB3"/>
    <w:rsid w:val="003C42D9"/>
    <w:rsid w:val="003C54B1"/>
    <w:rsid w:val="003D09BC"/>
    <w:rsid w:val="003D6744"/>
    <w:rsid w:val="003E12FE"/>
    <w:rsid w:val="003E37B2"/>
    <w:rsid w:val="003E74FD"/>
    <w:rsid w:val="003F2E20"/>
    <w:rsid w:val="0040066E"/>
    <w:rsid w:val="004114A8"/>
    <w:rsid w:val="0041164C"/>
    <w:rsid w:val="0041212B"/>
    <w:rsid w:val="004143F3"/>
    <w:rsid w:val="004164EB"/>
    <w:rsid w:val="00437DA3"/>
    <w:rsid w:val="004444C0"/>
    <w:rsid w:val="004513AB"/>
    <w:rsid w:val="004525FF"/>
    <w:rsid w:val="0045669E"/>
    <w:rsid w:val="00467F78"/>
    <w:rsid w:val="00472A1D"/>
    <w:rsid w:val="004807AF"/>
    <w:rsid w:val="004836CB"/>
    <w:rsid w:val="004909C2"/>
    <w:rsid w:val="00493288"/>
    <w:rsid w:val="00494EA4"/>
    <w:rsid w:val="004A0A83"/>
    <w:rsid w:val="004A5274"/>
    <w:rsid w:val="004A54C8"/>
    <w:rsid w:val="004A7DB7"/>
    <w:rsid w:val="004B14D3"/>
    <w:rsid w:val="004B2CF2"/>
    <w:rsid w:val="004B3251"/>
    <w:rsid w:val="004B3570"/>
    <w:rsid w:val="004C2C12"/>
    <w:rsid w:val="004C5D7E"/>
    <w:rsid w:val="004D45CD"/>
    <w:rsid w:val="004D5185"/>
    <w:rsid w:val="004D52A6"/>
    <w:rsid w:val="004E3133"/>
    <w:rsid w:val="004E4935"/>
    <w:rsid w:val="004F4D25"/>
    <w:rsid w:val="005017FA"/>
    <w:rsid w:val="005046A5"/>
    <w:rsid w:val="00504A67"/>
    <w:rsid w:val="00511D9A"/>
    <w:rsid w:val="00515617"/>
    <w:rsid w:val="00524140"/>
    <w:rsid w:val="00527E44"/>
    <w:rsid w:val="0053690A"/>
    <w:rsid w:val="00540CC0"/>
    <w:rsid w:val="00553AAF"/>
    <w:rsid w:val="0055747E"/>
    <w:rsid w:val="00564033"/>
    <w:rsid w:val="0056669F"/>
    <w:rsid w:val="00566CAB"/>
    <w:rsid w:val="00570244"/>
    <w:rsid w:val="00570A66"/>
    <w:rsid w:val="00570F4F"/>
    <w:rsid w:val="00571137"/>
    <w:rsid w:val="00572100"/>
    <w:rsid w:val="00574DCA"/>
    <w:rsid w:val="00576051"/>
    <w:rsid w:val="00580035"/>
    <w:rsid w:val="00581D90"/>
    <w:rsid w:val="005857BB"/>
    <w:rsid w:val="0059100A"/>
    <w:rsid w:val="0059568F"/>
    <w:rsid w:val="00597A23"/>
    <w:rsid w:val="005A0664"/>
    <w:rsid w:val="005A0AE0"/>
    <w:rsid w:val="005A52A2"/>
    <w:rsid w:val="005B6373"/>
    <w:rsid w:val="005C4A82"/>
    <w:rsid w:val="005C5FD8"/>
    <w:rsid w:val="005E2DD5"/>
    <w:rsid w:val="005E40DA"/>
    <w:rsid w:val="005E76A4"/>
    <w:rsid w:val="005F133C"/>
    <w:rsid w:val="005F1A04"/>
    <w:rsid w:val="005F5429"/>
    <w:rsid w:val="005F60BA"/>
    <w:rsid w:val="00603AA4"/>
    <w:rsid w:val="00603E9D"/>
    <w:rsid w:val="0060795B"/>
    <w:rsid w:val="00610484"/>
    <w:rsid w:val="006124BF"/>
    <w:rsid w:val="00614317"/>
    <w:rsid w:val="006161D6"/>
    <w:rsid w:val="00616A6E"/>
    <w:rsid w:val="00617F80"/>
    <w:rsid w:val="006202C3"/>
    <w:rsid w:val="006246CF"/>
    <w:rsid w:val="006333F3"/>
    <w:rsid w:val="0064285C"/>
    <w:rsid w:val="00642E3D"/>
    <w:rsid w:val="00642E58"/>
    <w:rsid w:val="00653E0F"/>
    <w:rsid w:val="006554D4"/>
    <w:rsid w:val="00664F2E"/>
    <w:rsid w:val="00666B63"/>
    <w:rsid w:val="00672118"/>
    <w:rsid w:val="0068276A"/>
    <w:rsid w:val="00691305"/>
    <w:rsid w:val="006919D5"/>
    <w:rsid w:val="006A2495"/>
    <w:rsid w:val="006B0DC0"/>
    <w:rsid w:val="006B3371"/>
    <w:rsid w:val="006B35D9"/>
    <w:rsid w:val="006C5816"/>
    <w:rsid w:val="006D7B96"/>
    <w:rsid w:val="006D7DDE"/>
    <w:rsid w:val="006F1AE5"/>
    <w:rsid w:val="006F2CA6"/>
    <w:rsid w:val="006F6213"/>
    <w:rsid w:val="0070494E"/>
    <w:rsid w:val="00705C02"/>
    <w:rsid w:val="00706A07"/>
    <w:rsid w:val="00707A1A"/>
    <w:rsid w:val="007119C7"/>
    <w:rsid w:val="00711DF8"/>
    <w:rsid w:val="00720F46"/>
    <w:rsid w:val="00723B0C"/>
    <w:rsid w:val="007251BA"/>
    <w:rsid w:val="007278DB"/>
    <w:rsid w:val="007447BE"/>
    <w:rsid w:val="00746A7E"/>
    <w:rsid w:val="00751361"/>
    <w:rsid w:val="0075314B"/>
    <w:rsid w:val="00765889"/>
    <w:rsid w:val="00771E35"/>
    <w:rsid w:val="00795780"/>
    <w:rsid w:val="007A33C6"/>
    <w:rsid w:val="007B151B"/>
    <w:rsid w:val="007B1CAC"/>
    <w:rsid w:val="007B2C47"/>
    <w:rsid w:val="007B2E53"/>
    <w:rsid w:val="007C15F6"/>
    <w:rsid w:val="007C16E7"/>
    <w:rsid w:val="007C528E"/>
    <w:rsid w:val="007C742C"/>
    <w:rsid w:val="007C7858"/>
    <w:rsid w:val="007D1477"/>
    <w:rsid w:val="007D1E64"/>
    <w:rsid w:val="007D7477"/>
    <w:rsid w:val="007D7995"/>
    <w:rsid w:val="007E371C"/>
    <w:rsid w:val="007E66A5"/>
    <w:rsid w:val="007E715D"/>
    <w:rsid w:val="007F38C0"/>
    <w:rsid w:val="007F4D4F"/>
    <w:rsid w:val="00801130"/>
    <w:rsid w:val="00802EA9"/>
    <w:rsid w:val="008030DE"/>
    <w:rsid w:val="00806FFB"/>
    <w:rsid w:val="00807784"/>
    <w:rsid w:val="00807CCB"/>
    <w:rsid w:val="00811FA5"/>
    <w:rsid w:val="00816B5F"/>
    <w:rsid w:val="00817955"/>
    <w:rsid w:val="0082193B"/>
    <w:rsid w:val="00821B20"/>
    <w:rsid w:val="00822C20"/>
    <w:rsid w:val="00833B25"/>
    <w:rsid w:val="008424FB"/>
    <w:rsid w:val="008539BD"/>
    <w:rsid w:val="00856550"/>
    <w:rsid w:val="008610A0"/>
    <w:rsid w:val="00861B8F"/>
    <w:rsid w:val="00864846"/>
    <w:rsid w:val="008652EE"/>
    <w:rsid w:val="00866124"/>
    <w:rsid w:val="00866435"/>
    <w:rsid w:val="00867DE9"/>
    <w:rsid w:val="00870574"/>
    <w:rsid w:val="008725BA"/>
    <w:rsid w:val="0087350A"/>
    <w:rsid w:val="008746F5"/>
    <w:rsid w:val="00881C4B"/>
    <w:rsid w:val="00885BB2"/>
    <w:rsid w:val="008860FE"/>
    <w:rsid w:val="00894180"/>
    <w:rsid w:val="008970F4"/>
    <w:rsid w:val="008A040A"/>
    <w:rsid w:val="008B3B0F"/>
    <w:rsid w:val="008B6C64"/>
    <w:rsid w:val="008B6C9A"/>
    <w:rsid w:val="008C36AB"/>
    <w:rsid w:val="008C396B"/>
    <w:rsid w:val="008C4F8A"/>
    <w:rsid w:val="008C67B6"/>
    <w:rsid w:val="008D40A5"/>
    <w:rsid w:val="008E48FB"/>
    <w:rsid w:val="008E4BC4"/>
    <w:rsid w:val="008F28C8"/>
    <w:rsid w:val="008F40E9"/>
    <w:rsid w:val="008F53A0"/>
    <w:rsid w:val="008F6354"/>
    <w:rsid w:val="008F706B"/>
    <w:rsid w:val="00904605"/>
    <w:rsid w:val="00904CB6"/>
    <w:rsid w:val="00905508"/>
    <w:rsid w:val="00920EBE"/>
    <w:rsid w:val="0092483A"/>
    <w:rsid w:val="00931895"/>
    <w:rsid w:val="00932D29"/>
    <w:rsid w:val="009346FD"/>
    <w:rsid w:val="00934B12"/>
    <w:rsid w:val="00942049"/>
    <w:rsid w:val="00943994"/>
    <w:rsid w:val="0095270D"/>
    <w:rsid w:val="009635E8"/>
    <w:rsid w:val="00964408"/>
    <w:rsid w:val="00964E82"/>
    <w:rsid w:val="0096683E"/>
    <w:rsid w:val="009679C7"/>
    <w:rsid w:val="0098037D"/>
    <w:rsid w:val="00985776"/>
    <w:rsid w:val="00992EA5"/>
    <w:rsid w:val="009A173B"/>
    <w:rsid w:val="009A3173"/>
    <w:rsid w:val="009A6BDE"/>
    <w:rsid w:val="009C595B"/>
    <w:rsid w:val="009D4570"/>
    <w:rsid w:val="009D6659"/>
    <w:rsid w:val="009E07E4"/>
    <w:rsid w:val="009E091E"/>
    <w:rsid w:val="009E0B8E"/>
    <w:rsid w:val="009E25EF"/>
    <w:rsid w:val="009E4DA8"/>
    <w:rsid w:val="009E7C15"/>
    <w:rsid w:val="009F3C28"/>
    <w:rsid w:val="009F4449"/>
    <w:rsid w:val="00A00E2D"/>
    <w:rsid w:val="00A0436A"/>
    <w:rsid w:val="00A10BF9"/>
    <w:rsid w:val="00A12B5B"/>
    <w:rsid w:val="00A13DBA"/>
    <w:rsid w:val="00A209D3"/>
    <w:rsid w:val="00A22445"/>
    <w:rsid w:val="00A2496D"/>
    <w:rsid w:val="00A30448"/>
    <w:rsid w:val="00A45630"/>
    <w:rsid w:val="00A50ABB"/>
    <w:rsid w:val="00A53A7E"/>
    <w:rsid w:val="00A545BF"/>
    <w:rsid w:val="00A550A5"/>
    <w:rsid w:val="00A609E8"/>
    <w:rsid w:val="00A61A92"/>
    <w:rsid w:val="00A65F65"/>
    <w:rsid w:val="00A66FAA"/>
    <w:rsid w:val="00A670E3"/>
    <w:rsid w:val="00A733A2"/>
    <w:rsid w:val="00A733C5"/>
    <w:rsid w:val="00A8070B"/>
    <w:rsid w:val="00A80888"/>
    <w:rsid w:val="00A82652"/>
    <w:rsid w:val="00A839C3"/>
    <w:rsid w:val="00AA12DA"/>
    <w:rsid w:val="00AA5105"/>
    <w:rsid w:val="00AA688D"/>
    <w:rsid w:val="00AB71A9"/>
    <w:rsid w:val="00AC5AF4"/>
    <w:rsid w:val="00AC60CF"/>
    <w:rsid w:val="00AC646D"/>
    <w:rsid w:val="00AD0562"/>
    <w:rsid w:val="00AD0A1F"/>
    <w:rsid w:val="00AD27C5"/>
    <w:rsid w:val="00AD3298"/>
    <w:rsid w:val="00AD5F2E"/>
    <w:rsid w:val="00AD65D3"/>
    <w:rsid w:val="00AD6671"/>
    <w:rsid w:val="00AE0C53"/>
    <w:rsid w:val="00AE2193"/>
    <w:rsid w:val="00AE7AA6"/>
    <w:rsid w:val="00AE7D64"/>
    <w:rsid w:val="00AF2482"/>
    <w:rsid w:val="00AF4D5F"/>
    <w:rsid w:val="00AF6261"/>
    <w:rsid w:val="00AF6C07"/>
    <w:rsid w:val="00B01480"/>
    <w:rsid w:val="00B01872"/>
    <w:rsid w:val="00B02944"/>
    <w:rsid w:val="00B02D67"/>
    <w:rsid w:val="00B0695A"/>
    <w:rsid w:val="00B071F2"/>
    <w:rsid w:val="00B138FE"/>
    <w:rsid w:val="00B140EE"/>
    <w:rsid w:val="00B144C2"/>
    <w:rsid w:val="00B20663"/>
    <w:rsid w:val="00B21F60"/>
    <w:rsid w:val="00B251C8"/>
    <w:rsid w:val="00B32896"/>
    <w:rsid w:val="00B33F2B"/>
    <w:rsid w:val="00B35753"/>
    <w:rsid w:val="00B367D3"/>
    <w:rsid w:val="00B36B62"/>
    <w:rsid w:val="00B427B8"/>
    <w:rsid w:val="00B508A4"/>
    <w:rsid w:val="00B6729B"/>
    <w:rsid w:val="00B705F1"/>
    <w:rsid w:val="00B77F48"/>
    <w:rsid w:val="00B93BA1"/>
    <w:rsid w:val="00BA1A38"/>
    <w:rsid w:val="00BA699A"/>
    <w:rsid w:val="00BB1641"/>
    <w:rsid w:val="00BB18DE"/>
    <w:rsid w:val="00BB23C2"/>
    <w:rsid w:val="00BB2817"/>
    <w:rsid w:val="00BB4317"/>
    <w:rsid w:val="00BB4A41"/>
    <w:rsid w:val="00BB4D6F"/>
    <w:rsid w:val="00BB6AAE"/>
    <w:rsid w:val="00BB7855"/>
    <w:rsid w:val="00BC5404"/>
    <w:rsid w:val="00BD4F46"/>
    <w:rsid w:val="00BE45E2"/>
    <w:rsid w:val="00BF1F2D"/>
    <w:rsid w:val="00BF676C"/>
    <w:rsid w:val="00BF6C28"/>
    <w:rsid w:val="00C05700"/>
    <w:rsid w:val="00C105DA"/>
    <w:rsid w:val="00C13DC4"/>
    <w:rsid w:val="00C16779"/>
    <w:rsid w:val="00C17618"/>
    <w:rsid w:val="00C177A9"/>
    <w:rsid w:val="00C17B92"/>
    <w:rsid w:val="00C23C29"/>
    <w:rsid w:val="00C23F8C"/>
    <w:rsid w:val="00C24CDC"/>
    <w:rsid w:val="00C254EB"/>
    <w:rsid w:val="00C2650D"/>
    <w:rsid w:val="00C26C78"/>
    <w:rsid w:val="00C3728A"/>
    <w:rsid w:val="00C37985"/>
    <w:rsid w:val="00C42873"/>
    <w:rsid w:val="00C4347A"/>
    <w:rsid w:val="00C44B52"/>
    <w:rsid w:val="00C46EE2"/>
    <w:rsid w:val="00C5111C"/>
    <w:rsid w:val="00C5135E"/>
    <w:rsid w:val="00C539AE"/>
    <w:rsid w:val="00C5422D"/>
    <w:rsid w:val="00C63E7E"/>
    <w:rsid w:val="00C66657"/>
    <w:rsid w:val="00C675D3"/>
    <w:rsid w:val="00C7670E"/>
    <w:rsid w:val="00C771B5"/>
    <w:rsid w:val="00C77C65"/>
    <w:rsid w:val="00C872BB"/>
    <w:rsid w:val="00C93BAE"/>
    <w:rsid w:val="00C94E12"/>
    <w:rsid w:val="00C94FBE"/>
    <w:rsid w:val="00C952BA"/>
    <w:rsid w:val="00C97238"/>
    <w:rsid w:val="00C974D0"/>
    <w:rsid w:val="00C97C07"/>
    <w:rsid w:val="00CA61D7"/>
    <w:rsid w:val="00CB2194"/>
    <w:rsid w:val="00CB2CC9"/>
    <w:rsid w:val="00CC11E9"/>
    <w:rsid w:val="00CC671B"/>
    <w:rsid w:val="00CD04A3"/>
    <w:rsid w:val="00CD149A"/>
    <w:rsid w:val="00CD323E"/>
    <w:rsid w:val="00CD5D08"/>
    <w:rsid w:val="00CE0252"/>
    <w:rsid w:val="00CE09E6"/>
    <w:rsid w:val="00CE0C6E"/>
    <w:rsid w:val="00CE6BEA"/>
    <w:rsid w:val="00CE7C8F"/>
    <w:rsid w:val="00CE7F5B"/>
    <w:rsid w:val="00CF5175"/>
    <w:rsid w:val="00D01B23"/>
    <w:rsid w:val="00D06E99"/>
    <w:rsid w:val="00D1154C"/>
    <w:rsid w:val="00D12608"/>
    <w:rsid w:val="00D15FB2"/>
    <w:rsid w:val="00D21086"/>
    <w:rsid w:val="00D255E1"/>
    <w:rsid w:val="00D34F37"/>
    <w:rsid w:val="00D359D3"/>
    <w:rsid w:val="00D37417"/>
    <w:rsid w:val="00D452AA"/>
    <w:rsid w:val="00D462F6"/>
    <w:rsid w:val="00D57F72"/>
    <w:rsid w:val="00D649B2"/>
    <w:rsid w:val="00D7251C"/>
    <w:rsid w:val="00D77721"/>
    <w:rsid w:val="00D80E83"/>
    <w:rsid w:val="00D8798A"/>
    <w:rsid w:val="00D91D4F"/>
    <w:rsid w:val="00D93FEC"/>
    <w:rsid w:val="00D966D8"/>
    <w:rsid w:val="00DA1DF5"/>
    <w:rsid w:val="00DA284A"/>
    <w:rsid w:val="00DA2F72"/>
    <w:rsid w:val="00DA7E33"/>
    <w:rsid w:val="00DB0BA3"/>
    <w:rsid w:val="00DB660B"/>
    <w:rsid w:val="00DC0630"/>
    <w:rsid w:val="00DC1C63"/>
    <w:rsid w:val="00DC6867"/>
    <w:rsid w:val="00DD0159"/>
    <w:rsid w:val="00DD5A70"/>
    <w:rsid w:val="00DE0C19"/>
    <w:rsid w:val="00DF0601"/>
    <w:rsid w:val="00DF6AB4"/>
    <w:rsid w:val="00E01FEC"/>
    <w:rsid w:val="00E024D8"/>
    <w:rsid w:val="00E037C9"/>
    <w:rsid w:val="00E05B3D"/>
    <w:rsid w:val="00E12FB8"/>
    <w:rsid w:val="00E21175"/>
    <w:rsid w:val="00E23B04"/>
    <w:rsid w:val="00E32BB9"/>
    <w:rsid w:val="00E34178"/>
    <w:rsid w:val="00E36A01"/>
    <w:rsid w:val="00E41820"/>
    <w:rsid w:val="00E41E7A"/>
    <w:rsid w:val="00E438FE"/>
    <w:rsid w:val="00E5392A"/>
    <w:rsid w:val="00E55B55"/>
    <w:rsid w:val="00E5702E"/>
    <w:rsid w:val="00E6200F"/>
    <w:rsid w:val="00E67DB5"/>
    <w:rsid w:val="00E700E9"/>
    <w:rsid w:val="00E701AB"/>
    <w:rsid w:val="00E7215E"/>
    <w:rsid w:val="00E72841"/>
    <w:rsid w:val="00E7708C"/>
    <w:rsid w:val="00E8096E"/>
    <w:rsid w:val="00E82375"/>
    <w:rsid w:val="00E8424C"/>
    <w:rsid w:val="00E84E25"/>
    <w:rsid w:val="00E90F7C"/>
    <w:rsid w:val="00E93312"/>
    <w:rsid w:val="00E943A9"/>
    <w:rsid w:val="00E95B7C"/>
    <w:rsid w:val="00E96B2E"/>
    <w:rsid w:val="00EA258E"/>
    <w:rsid w:val="00EA7D8C"/>
    <w:rsid w:val="00EB2CE1"/>
    <w:rsid w:val="00EB2D05"/>
    <w:rsid w:val="00EC1BA4"/>
    <w:rsid w:val="00EC26B2"/>
    <w:rsid w:val="00ED3AB1"/>
    <w:rsid w:val="00ED4FCE"/>
    <w:rsid w:val="00ED5AA9"/>
    <w:rsid w:val="00EE0084"/>
    <w:rsid w:val="00EE0CB0"/>
    <w:rsid w:val="00EE0FF5"/>
    <w:rsid w:val="00EE1938"/>
    <w:rsid w:val="00EE277D"/>
    <w:rsid w:val="00EF5F13"/>
    <w:rsid w:val="00EF7149"/>
    <w:rsid w:val="00F00D64"/>
    <w:rsid w:val="00F045A2"/>
    <w:rsid w:val="00F10660"/>
    <w:rsid w:val="00F12217"/>
    <w:rsid w:val="00F12540"/>
    <w:rsid w:val="00F13ED8"/>
    <w:rsid w:val="00F15162"/>
    <w:rsid w:val="00F163F8"/>
    <w:rsid w:val="00F23068"/>
    <w:rsid w:val="00F233A3"/>
    <w:rsid w:val="00F2422D"/>
    <w:rsid w:val="00F2662E"/>
    <w:rsid w:val="00F36808"/>
    <w:rsid w:val="00F42E92"/>
    <w:rsid w:val="00F438B1"/>
    <w:rsid w:val="00F54DA6"/>
    <w:rsid w:val="00F64ED5"/>
    <w:rsid w:val="00F6748E"/>
    <w:rsid w:val="00F70D79"/>
    <w:rsid w:val="00F771E5"/>
    <w:rsid w:val="00F813E9"/>
    <w:rsid w:val="00F815F5"/>
    <w:rsid w:val="00F84D31"/>
    <w:rsid w:val="00F854F4"/>
    <w:rsid w:val="00F9016B"/>
    <w:rsid w:val="00F926BE"/>
    <w:rsid w:val="00FA230C"/>
    <w:rsid w:val="00FA41DC"/>
    <w:rsid w:val="00FA5099"/>
    <w:rsid w:val="00FA52C6"/>
    <w:rsid w:val="00FA719C"/>
    <w:rsid w:val="00FB628D"/>
    <w:rsid w:val="00FB72DC"/>
    <w:rsid w:val="00FC4195"/>
    <w:rsid w:val="00FD50AC"/>
    <w:rsid w:val="00FD679B"/>
    <w:rsid w:val="00FD7E90"/>
    <w:rsid w:val="00FE1516"/>
    <w:rsid w:val="00FE430C"/>
    <w:rsid w:val="00FE7ED5"/>
    <w:rsid w:val="00FF6C36"/>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86">
      <o:colormru v:ext="edit" colors="#4bacc6,#268496"/>
    </o:shapedefaults>
    <o:shapelayout v:ext="edit">
      <o:idmap v:ext="edit" data="1"/>
    </o:shapelayout>
  </w:shapeDefaults>
  <w:decimalSymbol w:val=","/>
  <w:listSeparator w:val=","/>
  <w15:docId w15:val="{006CBCA2-20E1-451E-B30C-169BC8AC8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436A"/>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nhideWhenUsed/>
    <w:qFormat/>
    <w:rsid w:val="005F60BA"/>
    <w:pPr>
      <w:keepNext/>
      <w:keepLines/>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qFormat/>
    <w:rsid w:val="00581D90"/>
    <w:pPr>
      <w:widowControl w:val="0"/>
      <w:spacing w:before="240" w:after="60" w:line="240" w:lineRule="atLeast"/>
      <w:ind w:left="2880" w:firstLine="0"/>
      <w:outlineLvl w:val="4"/>
    </w:pPr>
    <w:rPr>
      <w:rFonts w:ascii="Times New Roman" w:eastAsia="Times New Roman" w:hAnsi="Times New Roman" w:cs="Times New Roman"/>
      <w:szCs w:val="20"/>
      <w:lang w:val="es-ES_tradnl"/>
    </w:rPr>
  </w:style>
  <w:style w:type="paragraph" w:styleId="Ttulo6">
    <w:name w:val="heading 6"/>
    <w:basedOn w:val="Normal"/>
    <w:next w:val="Normal"/>
    <w:link w:val="Ttulo6Car"/>
    <w:qFormat/>
    <w:rsid w:val="00581D90"/>
    <w:pPr>
      <w:widowControl w:val="0"/>
      <w:spacing w:before="240" w:after="60" w:line="240" w:lineRule="atLeast"/>
      <w:ind w:left="2880" w:firstLine="0"/>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581D90"/>
    <w:pPr>
      <w:widowControl w:val="0"/>
      <w:spacing w:before="240" w:after="60" w:line="240" w:lineRule="atLeast"/>
      <w:ind w:left="2880" w:firstLine="0"/>
      <w:outlineLvl w:val="6"/>
    </w:pPr>
    <w:rPr>
      <w:rFonts w:ascii="Times New Roman" w:eastAsia="Times New Roman" w:hAnsi="Times New Roman" w:cs="Times New Roman"/>
      <w:sz w:val="20"/>
      <w:szCs w:val="20"/>
      <w:lang w:val="es-ES_tradnl"/>
    </w:rPr>
  </w:style>
  <w:style w:type="paragraph" w:styleId="Ttulo8">
    <w:name w:val="heading 8"/>
    <w:basedOn w:val="Normal"/>
    <w:next w:val="Normal"/>
    <w:link w:val="Ttulo8Car"/>
    <w:qFormat/>
    <w:rsid w:val="00581D90"/>
    <w:pPr>
      <w:widowControl w:val="0"/>
      <w:spacing w:before="240" w:after="60" w:line="240" w:lineRule="atLeast"/>
      <w:ind w:left="2880" w:firstLine="0"/>
      <w:outlineLvl w:val="7"/>
    </w:pPr>
    <w:rPr>
      <w:rFonts w:ascii="Times New Roman" w:eastAsia="Times New Roman" w:hAnsi="Times New Roman" w:cs="Times New Roman"/>
      <w:i/>
      <w:sz w:val="20"/>
      <w:szCs w:val="20"/>
      <w:lang w:val="es-ES_tradnl"/>
    </w:rPr>
  </w:style>
  <w:style w:type="paragraph" w:styleId="Ttulo9">
    <w:name w:val="heading 9"/>
    <w:basedOn w:val="Normal"/>
    <w:next w:val="Normal"/>
    <w:link w:val="Ttulo9Car"/>
    <w:qFormat/>
    <w:rsid w:val="00581D90"/>
    <w:pPr>
      <w:widowControl w:val="0"/>
      <w:spacing w:before="240" w:after="60" w:line="240" w:lineRule="atLeast"/>
      <w:ind w:left="2880" w:firstLine="0"/>
      <w:outlineLvl w:val="8"/>
    </w:pPr>
    <w:rPr>
      <w:rFonts w:ascii="Times New Roman" w:eastAsia="Times New Roman" w:hAnsi="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691305"/>
    <w:pPr>
      <w:tabs>
        <w:tab w:val="left" w:pos="0"/>
      </w:tabs>
      <w:ind w:left="115" w:hanging="6"/>
      <w:jc w:val="both"/>
    </w:pPr>
    <w:rPr>
      <w:i/>
      <w:color w:val="548DD4"/>
      <w:lang w:val="es-AR"/>
    </w:rPr>
  </w:style>
  <w:style w:type="paragraph" w:customStyle="1" w:styleId="PSI-ComentarioenTabla">
    <w:name w:val="PSI - Comentario en Tabla"/>
    <w:basedOn w:val="PSI-Comentario"/>
    <w:autoRedefine/>
    <w:qFormat/>
    <w:rsid w:val="00581D90"/>
    <w:pPr>
      <w:jc w:val="left"/>
    </w:pPr>
  </w:style>
  <w:style w:type="paragraph" w:customStyle="1" w:styleId="PSI-DescripcindelDocumentos">
    <w:name w:val="PSI - Descripción del Documentos"/>
    <w:basedOn w:val="Normal"/>
    <w:autoRedefine/>
    <w:qFormat/>
    <w:rsid w:val="00F771E5"/>
    <w:pPr>
      <w:shd w:val="clear" w:color="auto" w:fill="FFFFFF" w:themeFill="background1"/>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7251BA"/>
    <w:pPr>
      <w:keepLines w:val="0"/>
      <w:widowControl w:val="0"/>
      <w:tabs>
        <w:tab w:val="left" w:pos="0"/>
      </w:tabs>
      <w:suppressAutoHyphens/>
      <w:spacing w:before="120" w:after="60" w:line="240" w:lineRule="atLeast"/>
      <w:ind w:left="0" w:firstLine="0"/>
      <w:jc w:val="both"/>
    </w:pPr>
    <w:rPr>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AC646D"/>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AC646D"/>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de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AC646D"/>
    <w:pPr>
      <w:tabs>
        <w:tab w:val="right" w:leader="dot" w:pos="8505"/>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F60BA"/>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Puesto">
    <w:name w:val="Title"/>
    <w:basedOn w:val="Normal"/>
    <w:next w:val="Normal"/>
    <w:link w:val="Puest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Puesto"/>
    <w:autoRedefine/>
    <w:qFormat/>
    <w:rsid w:val="009A3173"/>
  </w:style>
  <w:style w:type="paragraph" w:customStyle="1" w:styleId="PSI-Normal">
    <w:name w:val="PSI - Normal"/>
    <w:basedOn w:val="Normal"/>
    <w:autoRedefine/>
    <w:qFormat/>
    <w:rsid w:val="009A3173"/>
    <w:pPr>
      <w:jc w:val="both"/>
    </w:pPr>
    <w:rPr>
      <w:lang w:val="es-AR"/>
    </w:rPr>
  </w:style>
  <w:style w:type="character" w:customStyle="1" w:styleId="Ttulo5Car">
    <w:name w:val="Título 5 Car"/>
    <w:basedOn w:val="Fuentedeprrafopredeter"/>
    <w:link w:val="Ttulo5"/>
    <w:rsid w:val="00581D90"/>
    <w:rPr>
      <w:rFonts w:ascii="Times New Roman" w:eastAsia="Times New Roman" w:hAnsi="Times New Roman" w:cs="Times New Roman"/>
      <w:szCs w:val="20"/>
      <w:lang w:val="es-ES_tradnl"/>
    </w:rPr>
  </w:style>
  <w:style w:type="character" w:customStyle="1" w:styleId="Ttulo6Car">
    <w:name w:val="Título 6 Car"/>
    <w:basedOn w:val="Fuentedeprrafopredeter"/>
    <w:link w:val="Ttulo6"/>
    <w:rsid w:val="00581D90"/>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rsid w:val="00581D90"/>
    <w:rPr>
      <w:rFonts w:ascii="Times New Roman" w:eastAsia="Times New Roman" w:hAnsi="Times New Roman" w:cs="Times New Roman"/>
      <w:sz w:val="20"/>
      <w:szCs w:val="20"/>
      <w:lang w:val="es-ES_tradnl"/>
    </w:rPr>
  </w:style>
  <w:style w:type="character" w:customStyle="1" w:styleId="Ttulo8Car">
    <w:name w:val="Título 8 Car"/>
    <w:basedOn w:val="Fuentedeprrafopredeter"/>
    <w:link w:val="Ttulo8"/>
    <w:rsid w:val="00581D90"/>
    <w:rPr>
      <w:rFonts w:ascii="Times New Roman" w:eastAsia="Times New Roman" w:hAnsi="Times New Roman" w:cs="Times New Roman"/>
      <w:i/>
      <w:sz w:val="20"/>
      <w:szCs w:val="20"/>
      <w:lang w:val="es-ES_tradnl"/>
    </w:rPr>
  </w:style>
  <w:style w:type="character" w:customStyle="1" w:styleId="Ttulo9Car">
    <w:name w:val="Título 9 Car"/>
    <w:basedOn w:val="Fuentedeprrafopredeter"/>
    <w:link w:val="Ttulo9"/>
    <w:rsid w:val="00581D90"/>
    <w:rPr>
      <w:rFonts w:ascii="Times New Roman" w:eastAsia="Times New Roman" w:hAnsi="Times New Roman" w:cs="Times New Roman"/>
      <w:b/>
      <w:i/>
      <w:sz w:val="18"/>
      <w:szCs w:val="20"/>
      <w:lang w:val="es-ES_tradnl"/>
    </w:rPr>
  </w:style>
  <w:style w:type="table" w:styleId="Tablaconcuadrcula">
    <w:name w:val="Table Grid"/>
    <w:basedOn w:val="Tablanormal"/>
    <w:uiPriority w:val="59"/>
    <w:rsid w:val="00FD7E90"/>
    <w:pPr>
      <w:spacing w:before="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1348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5553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8.jpg"/><Relationship Id="rId21" Type="http://schemas.openxmlformats.org/officeDocument/2006/relationships/image" Target="media/image13.jp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e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manuel\Desktop\Yenu\PSI\Plantillas-dotx\analisis_y_diseno\Plantilla%20Modelo%20de%20DiseN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FF98797-6005-4AED-978D-4BB7508DC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Modelo de DiseNo</Template>
  <TotalTime>1025</TotalTime>
  <Pages>39</Pages>
  <Words>8391</Words>
  <Characters>46153</Characters>
  <Application>Microsoft Office Word</Application>
  <DocSecurity>0</DocSecurity>
  <Lines>384</Lines>
  <Paragraphs>108</Paragraphs>
  <ScaleCrop>false</ScaleCrop>
  <HeadingPairs>
    <vt:vector size="2" baseType="variant">
      <vt:variant>
        <vt:lpstr>Título</vt:lpstr>
      </vt:variant>
      <vt:variant>
        <vt:i4>1</vt:i4>
      </vt:variant>
    </vt:vector>
  </HeadingPairs>
  <TitlesOfParts>
    <vt:vector size="1" baseType="lpstr">
      <vt:lpstr>Modelo de Diseño</vt:lpstr>
    </vt:vector>
  </TitlesOfParts>
  <Company>GRUPO DE DESARROLLO YENÚ</Company>
  <LinksUpToDate>false</LinksUpToDate>
  <CharactersWithSpaces>54436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Diseño</dc:title>
  <dc:subject>TEMPUS</dc:subject>
  <dc:creator>Emanuel Marquez</dc:creator>
  <cp:keywords/>
  <dc:description/>
  <cp:lastModifiedBy>Emanuel Marquez</cp:lastModifiedBy>
  <cp:revision>366</cp:revision>
  <dcterms:created xsi:type="dcterms:W3CDTF">2017-09-19T15:08:00Z</dcterms:created>
  <dcterms:modified xsi:type="dcterms:W3CDTF">2017-10-31T19:13:00Z</dcterms:modified>
</cp:coreProperties>
</file>