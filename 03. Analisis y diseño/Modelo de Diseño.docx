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134816">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2096"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2B711C">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8240;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0288;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59264;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9264;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134816">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1442B0">
          <w:pPr>
            <w:pStyle w:val="Sinespaciado"/>
          </w:pPr>
          <w:r>
            <w:rPr>
              <w:noProof/>
              <w:lang w:val="es-AR" w:eastAsia="es-AR"/>
            </w:rPr>
            <w:drawing>
              <wp:anchor distT="0" distB="0" distL="114300" distR="114300" simplePos="0" relativeHeight="251668480" behindDoc="0" locked="0" layoutInCell="1" allowOverlap="1">
                <wp:simplePos x="0" y="0"/>
                <wp:positionH relativeFrom="column">
                  <wp:posOffset>1177290</wp:posOffset>
                </wp:positionH>
                <wp:positionV relativeFrom="page">
                  <wp:posOffset>3971925</wp:posOffset>
                </wp:positionV>
                <wp:extent cx="3048000" cy="2743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6919D5" w:rsidRDefault="006919D5">
          <w:pPr>
            <w:pStyle w:val="Sinespaciado"/>
          </w:pPr>
        </w:p>
        <w:p w:rsidR="00D06E99" w:rsidRDefault="00D06E99"/>
        <w:p w:rsidR="00BC5404" w:rsidRDefault="00134816" w:rsidP="00691305">
          <w:pPr>
            <w:pStyle w:val="PSI-Comentario"/>
          </w:pPr>
          <w:r>
            <w:rPr>
              <w:rFonts w:eastAsiaTheme="majorEastAsia" w:cstheme="majorBidi"/>
              <w:noProof/>
              <w:lang w:eastAsia="es-AR"/>
            </w:rPr>
            <w:drawing>
              <wp:anchor distT="0" distB="0" distL="114300" distR="114300" simplePos="0" relativeHeight="251678720" behindDoc="0" locked="0" layoutInCell="1" allowOverlap="1">
                <wp:simplePos x="0" y="0"/>
                <wp:positionH relativeFrom="column">
                  <wp:posOffset>-3810</wp:posOffset>
                </wp:positionH>
                <wp:positionV relativeFrom="page">
                  <wp:posOffset>9934575</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2B711C" w:rsidP="00691305">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2336;mso-position-horizontal-relative:margin;mso-position-vertical-relative:margin" fillcolor="white [3212]" strokecolor="#31849b [2408]">
                <v:textbox style="mso-next-textbox:#_x0000_s1044">
                  <w:txbxContent>
                    <w:p w:rsidR="008F53A0" w:rsidRDefault="008F53A0" w:rsidP="00045838">
                      <w:pPr>
                        <w:autoSpaceDE w:val="0"/>
                        <w:autoSpaceDN w:val="0"/>
                        <w:adjustRightInd w:val="0"/>
                        <w:spacing w:before="0" w:line="240" w:lineRule="auto"/>
                        <w:ind w:left="0" w:firstLine="0"/>
                        <w:jc w:val="both"/>
                        <w:rPr>
                          <w:i/>
                          <w:color w:val="548DD4"/>
                          <w:lang w:val="es-AR"/>
                        </w:rPr>
                      </w:pPr>
                      <w:r>
                        <w:rPr>
                          <w:i/>
                          <w:color w:val="548DD4"/>
                          <w:lang w:val="es-AR"/>
                        </w:rPr>
                        <w:br/>
                      </w:r>
                      <w:r w:rsidRPr="00F64ED5">
                        <w:rPr>
                          <w:i/>
                          <w:color w:val="548DD4"/>
                          <w:lang w:val="es-AR"/>
                        </w:rPr>
                        <w:t xml:space="preserve">El propósito del </w:t>
                      </w:r>
                      <w:r>
                        <w:rPr>
                          <w:i/>
                          <w:color w:val="548DD4"/>
                          <w:lang w:val="es-AR"/>
                        </w:rPr>
                        <w:t xml:space="preserve">Modelo de </w:t>
                      </w:r>
                      <w:r w:rsidRPr="00F64ED5">
                        <w:rPr>
                          <w:i/>
                          <w:color w:val="548DD4"/>
                          <w:lang w:val="es-AR"/>
                        </w:rPr>
                        <w:t xml:space="preserve"> Diseño es empezar a realizar los casos de usodesarrollados durante </w:t>
                      </w:r>
                      <w:r>
                        <w:rPr>
                          <w:i/>
                          <w:color w:val="548DD4"/>
                          <w:lang w:val="es-AR"/>
                        </w:rPr>
                        <w:t xml:space="preserve">las etapas anteriores en especial la etapa de captura de requerimientos. Es decir, tomar </w:t>
                      </w:r>
                      <w:r w:rsidRPr="00F64ED5">
                        <w:rPr>
                          <w:i/>
                          <w:color w:val="548DD4"/>
                          <w:lang w:val="es-AR"/>
                        </w:rPr>
                        <w:t>el Modelo de</w:t>
                      </w:r>
                      <w:r>
                        <w:rPr>
                          <w:i/>
                          <w:color w:val="548DD4"/>
                          <w:lang w:val="es-AR"/>
                        </w:rPr>
                        <w:t>Casos de Uso</w:t>
                      </w:r>
                      <w:r w:rsidRPr="00F64ED5">
                        <w:rPr>
                          <w:i/>
                          <w:color w:val="548DD4"/>
                          <w:lang w:val="es-AR"/>
                        </w:rPr>
                        <w:t xml:space="preserve"> y las Especificaciones Suplementarias creadas </w:t>
                      </w:r>
                      <w:r>
                        <w:rPr>
                          <w:i/>
                          <w:color w:val="548DD4"/>
                          <w:lang w:val="es-AR"/>
                        </w:rPr>
                        <w:t xml:space="preserve">con anterioridad entre otros insumos </w:t>
                      </w:r>
                      <w:r w:rsidRPr="00F64ED5">
                        <w:rPr>
                          <w:i/>
                          <w:color w:val="548DD4"/>
                          <w:lang w:val="es-AR"/>
                        </w:rPr>
                        <w:t>y generar un modelo de diseño que pueda ser usado por</w:t>
                      </w:r>
                      <w:r>
                        <w:rPr>
                          <w:i/>
                          <w:color w:val="548DD4"/>
                          <w:lang w:val="es-AR"/>
                        </w:rPr>
                        <w:t xml:space="preserve"> los desarrolladores durante la etapa  de i</w:t>
                      </w:r>
                      <w:r w:rsidRPr="00F64ED5">
                        <w:rPr>
                          <w:i/>
                          <w:color w:val="548DD4"/>
                          <w:lang w:val="es-AR"/>
                        </w:rPr>
                        <w:t xml:space="preserve">mplementación. </w:t>
                      </w:r>
                    </w:p>
                  </w:txbxContent>
                </v:textbox>
                <w10:wrap type="square" anchorx="margin" anchory="margin"/>
              </v:shape>
            </w:pict>
          </w:r>
        </w:p>
        <w:p w:rsidR="008B3B0F" w:rsidRPr="008B3B0F" w:rsidRDefault="002B711C" w:rsidP="00691305">
          <w:pPr>
            <w:pStyle w:val="PSI-Comentario"/>
          </w:pPr>
          <w:r>
            <w:rPr>
              <w:noProof/>
              <w:lang w:eastAsia="es-ES"/>
            </w:rPr>
            <w:pict>
              <v:rect id="_x0000_s1041" style="position:absolute;left:0;text-align:left;margin-left:315.7pt;margin-top:-76.25pt;width:195.35pt;height:844.9pt;z-index:-251655168;mso-position-horizontal-relative:margin;mso-position-vertical-relative:margin" fillcolor="#268496" strokecolor="#31849b [2408]">
                <w10:wrap type="square" anchorx="margin" anchory="margin"/>
              </v:rect>
            </w:pict>
          </w:r>
        </w:p>
        <w:p w:rsidR="00D06E99" w:rsidRDefault="002B711C"/>
      </w:sdtContent>
    </w:sdt>
    <w:p w:rsidR="00A13DBA" w:rsidRDefault="00134816" w:rsidP="00A13DBA">
      <w:pPr>
        <w:ind w:left="0" w:firstLine="0"/>
      </w:pPr>
      <w:r>
        <w:rPr>
          <w:noProof/>
          <w:lang w:val="es-AR" w:eastAsia="es-AR"/>
        </w:rPr>
        <w:drawing>
          <wp:anchor distT="0" distB="0" distL="114300" distR="114300" simplePos="0" relativeHeight="251680768" behindDoc="0" locked="0" layoutInCell="1" allowOverlap="1">
            <wp:simplePos x="0" y="0"/>
            <wp:positionH relativeFrom="column">
              <wp:posOffset>4025265</wp:posOffset>
            </wp:positionH>
            <wp:positionV relativeFrom="page">
              <wp:posOffset>8239125</wp:posOffset>
            </wp:positionV>
            <wp:extent cx="2438400" cy="24384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sz w:val="20"/>
          <w:szCs w:val="20"/>
        </w:rPr>
      </w:sdtEndPr>
      <w:sdtContent>
        <w:p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rsidR="000F79DF" w:rsidRDefault="000F79DF" w:rsidP="000F79DF">
          <w:pPr>
            <w:pStyle w:val="TtulodeTDC"/>
            <w:tabs>
              <w:tab w:val="left" w:pos="5954"/>
            </w:tabs>
          </w:pPr>
          <w:r>
            <w:t>Tabla de contenido</w:t>
          </w:r>
        </w:p>
        <w:p w:rsidR="006713F8" w:rsidRDefault="003C633D">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494098" w:history="1">
            <w:r w:rsidR="006713F8" w:rsidRPr="00ED70FC">
              <w:rPr>
                <w:rStyle w:val="Hipervnculo"/>
                <w:noProof/>
              </w:rPr>
              <w:t>Introducción</w:t>
            </w:r>
            <w:r w:rsidR="006713F8">
              <w:rPr>
                <w:noProof/>
                <w:webHidden/>
              </w:rPr>
              <w:tab/>
            </w:r>
            <w:r w:rsidR="006713F8">
              <w:rPr>
                <w:noProof/>
                <w:webHidden/>
              </w:rPr>
              <w:fldChar w:fldCharType="begin"/>
            </w:r>
            <w:r w:rsidR="006713F8">
              <w:rPr>
                <w:noProof/>
                <w:webHidden/>
              </w:rPr>
              <w:instrText xml:space="preserve"> PAGEREF _Toc64494098 \h </w:instrText>
            </w:r>
            <w:r w:rsidR="006713F8">
              <w:rPr>
                <w:noProof/>
                <w:webHidden/>
              </w:rPr>
            </w:r>
            <w:r w:rsidR="006713F8">
              <w:rPr>
                <w:noProof/>
                <w:webHidden/>
              </w:rPr>
              <w:fldChar w:fldCharType="separate"/>
            </w:r>
            <w:r w:rsidR="00784AE7">
              <w:rPr>
                <w:noProof/>
                <w:webHidden/>
              </w:rPr>
              <w:t>6</w:t>
            </w:r>
            <w:r w:rsidR="006713F8">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099" w:history="1">
            <w:r w:rsidRPr="00ED70FC">
              <w:rPr>
                <w:rStyle w:val="Hipervnculo"/>
                <w:noProof/>
              </w:rPr>
              <w:t>Propósito</w:t>
            </w:r>
            <w:r>
              <w:rPr>
                <w:noProof/>
                <w:webHidden/>
              </w:rPr>
              <w:tab/>
            </w:r>
            <w:r>
              <w:rPr>
                <w:noProof/>
                <w:webHidden/>
              </w:rPr>
              <w:fldChar w:fldCharType="begin"/>
            </w:r>
            <w:r>
              <w:rPr>
                <w:noProof/>
                <w:webHidden/>
              </w:rPr>
              <w:instrText xml:space="preserve"> PAGEREF _Toc64494099 \h </w:instrText>
            </w:r>
            <w:r>
              <w:rPr>
                <w:noProof/>
                <w:webHidden/>
              </w:rPr>
            </w:r>
            <w:r>
              <w:rPr>
                <w:noProof/>
                <w:webHidden/>
              </w:rPr>
              <w:fldChar w:fldCharType="separate"/>
            </w:r>
            <w:r w:rsidR="00784AE7">
              <w:rPr>
                <w:noProof/>
                <w:webHidden/>
              </w:rPr>
              <w:t>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00" w:history="1">
            <w:r w:rsidRPr="00ED70FC">
              <w:rPr>
                <w:rStyle w:val="Hipervnculo"/>
                <w:noProof/>
              </w:rPr>
              <w:t>Alcance</w:t>
            </w:r>
            <w:r>
              <w:rPr>
                <w:noProof/>
                <w:webHidden/>
              </w:rPr>
              <w:tab/>
            </w:r>
            <w:r>
              <w:rPr>
                <w:noProof/>
                <w:webHidden/>
              </w:rPr>
              <w:fldChar w:fldCharType="begin"/>
            </w:r>
            <w:r>
              <w:rPr>
                <w:noProof/>
                <w:webHidden/>
              </w:rPr>
              <w:instrText xml:space="preserve"> PAGEREF _Toc64494100 \h </w:instrText>
            </w:r>
            <w:r>
              <w:rPr>
                <w:noProof/>
                <w:webHidden/>
              </w:rPr>
            </w:r>
            <w:r>
              <w:rPr>
                <w:noProof/>
                <w:webHidden/>
              </w:rPr>
              <w:fldChar w:fldCharType="separate"/>
            </w:r>
            <w:r w:rsidR="00784AE7">
              <w:rPr>
                <w:noProof/>
                <w:webHidden/>
              </w:rPr>
              <w:t>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01" w:history="1">
            <w:r w:rsidRPr="00ED70FC">
              <w:rPr>
                <w:rStyle w:val="Hipervnculo"/>
                <w:noProof/>
              </w:rPr>
              <w:t>Definiciones, siglas y abreviaturas.</w:t>
            </w:r>
            <w:r>
              <w:rPr>
                <w:noProof/>
                <w:webHidden/>
              </w:rPr>
              <w:tab/>
            </w:r>
            <w:r>
              <w:rPr>
                <w:noProof/>
                <w:webHidden/>
              </w:rPr>
              <w:fldChar w:fldCharType="begin"/>
            </w:r>
            <w:r>
              <w:rPr>
                <w:noProof/>
                <w:webHidden/>
              </w:rPr>
              <w:instrText xml:space="preserve"> PAGEREF _Toc64494101 \h </w:instrText>
            </w:r>
            <w:r>
              <w:rPr>
                <w:noProof/>
                <w:webHidden/>
              </w:rPr>
            </w:r>
            <w:r>
              <w:rPr>
                <w:noProof/>
                <w:webHidden/>
              </w:rPr>
              <w:fldChar w:fldCharType="separate"/>
            </w:r>
            <w:r w:rsidR="00784AE7">
              <w:rPr>
                <w:noProof/>
                <w:webHidden/>
              </w:rPr>
              <w:t>6</w:t>
            </w:r>
            <w:r>
              <w:rPr>
                <w:noProof/>
                <w:webHidden/>
              </w:rPr>
              <w:fldChar w:fldCharType="end"/>
            </w:r>
          </w:hyperlink>
        </w:p>
        <w:p w:rsidR="006713F8" w:rsidRDefault="006713F8">
          <w:pPr>
            <w:pStyle w:val="TDC1"/>
            <w:rPr>
              <w:rFonts w:eastAsiaTheme="minorEastAsia"/>
              <w:b w:val="0"/>
              <w:bCs w:val="0"/>
              <w:noProof/>
              <w:sz w:val="22"/>
              <w:szCs w:val="22"/>
              <w:lang w:val="es-AR" w:eastAsia="es-AR"/>
            </w:rPr>
          </w:pPr>
          <w:hyperlink w:anchor="_Toc64494102" w:history="1">
            <w:r w:rsidRPr="00ED70FC">
              <w:rPr>
                <w:rStyle w:val="Hipervnculo"/>
                <w:noProof/>
              </w:rPr>
              <w:t>Referencias</w:t>
            </w:r>
            <w:r>
              <w:rPr>
                <w:noProof/>
                <w:webHidden/>
              </w:rPr>
              <w:tab/>
            </w:r>
            <w:r>
              <w:rPr>
                <w:noProof/>
                <w:webHidden/>
              </w:rPr>
              <w:fldChar w:fldCharType="begin"/>
            </w:r>
            <w:r>
              <w:rPr>
                <w:noProof/>
                <w:webHidden/>
              </w:rPr>
              <w:instrText xml:space="preserve"> PAGEREF _Toc64494102 \h </w:instrText>
            </w:r>
            <w:r>
              <w:rPr>
                <w:noProof/>
                <w:webHidden/>
              </w:rPr>
            </w:r>
            <w:r>
              <w:rPr>
                <w:noProof/>
                <w:webHidden/>
              </w:rPr>
              <w:fldChar w:fldCharType="separate"/>
            </w:r>
            <w:r w:rsidR="00784AE7">
              <w:rPr>
                <w:noProof/>
                <w:webHidden/>
              </w:rPr>
              <w:t>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03" w:history="1">
            <w:r w:rsidRPr="00ED70FC">
              <w:rPr>
                <w:rStyle w:val="Hipervnculo"/>
                <w:noProof/>
              </w:rPr>
              <w:t>Visión general</w:t>
            </w:r>
            <w:r>
              <w:rPr>
                <w:noProof/>
                <w:webHidden/>
              </w:rPr>
              <w:tab/>
            </w:r>
            <w:r>
              <w:rPr>
                <w:noProof/>
                <w:webHidden/>
              </w:rPr>
              <w:fldChar w:fldCharType="begin"/>
            </w:r>
            <w:r>
              <w:rPr>
                <w:noProof/>
                <w:webHidden/>
              </w:rPr>
              <w:instrText xml:space="preserve"> PAGEREF _Toc64494103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1"/>
            <w:rPr>
              <w:rFonts w:eastAsiaTheme="minorEastAsia"/>
              <w:b w:val="0"/>
              <w:bCs w:val="0"/>
              <w:noProof/>
              <w:sz w:val="22"/>
              <w:szCs w:val="22"/>
              <w:lang w:val="es-AR" w:eastAsia="es-AR"/>
            </w:rPr>
          </w:pPr>
          <w:hyperlink w:anchor="_Toc64494104" w:history="1">
            <w:r w:rsidRPr="00ED70FC">
              <w:rPr>
                <w:rStyle w:val="Hipervnculo"/>
                <w:noProof/>
              </w:rPr>
              <w:t>Diseño de Casos de Uso</w:t>
            </w:r>
            <w:r>
              <w:rPr>
                <w:noProof/>
                <w:webHidden/>
              </w:rPr>
              <w:tab/>
            </w:r>
            <w:r>
              <w:rPr>
                <w:noProof/>
                <w:webHidden/>
              </w:rPr>
              <w:fldChar w:fldCharType="begin"/>
            </w:r>
            <w:r>
              <w:rPr>
                <w:noProof/>
                <w:webHidden/>
              </w:rPr>
              <w:instrText xml:space="preserve"> PAGEREF _Toc64494104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05" w:history="1">
            <w:r w:rsidRPr="00ED70FC">
              <w:rPr>
                <w:rStyle w:val="Hipervnculo"/>
                <w:noProof/>
              </w:rPr>
              <w:t>Diseño del CU01 –Ingresar al sistema</w:t>
            </w:r>
            <w:r>
              <w:rPr>
                <w:noProof/>
                <w:webHidden/>
              </w:rPr>
              <w:tab/>
            </w:r>
            <w:r>
              <w:rPr>
                <w:noProof/>
                <w:webHidden/>
              </w:rPr>
              <w:fldChar w:fldCharType="begin"/>
            </w:r>
            <w:r>
              <w:rPr>
                <w:noProof/>
                <w:webHidden/>
              </w:rPr>
              <w:instrText xml:space="preserve"> PAGEREF _Toc64494105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06" w:history="1">
            <w:r w:rsidRPr="00ED70FC">
              <w:rPr>
                <w:rStyle w:val="Hipervnculo"/>
                <w:noProof/>
              </w:rPr>
              <w:t>Diagrama de paquetes</w:t>
            </w:r>
            <w:r>
              <w:rPr>
                <w:noProof/>
                <w:webHidden/>
              </w:rPr>
              <w:tab/>
            </w:r>
            <w:r>
              <w:rPr>
                <w:noProof/>
                <w:webHidden/>
              </w:rPr>
              <w:fldChar w:fldCharType="begin"/>
            </w:r>
            <w:r>
              <w:rPr>
                <w:noProof/>
                <w:webHidden/>
              </w:rPr>
              <w:instrText xml:space="preserve"> PAGEREF _Toc64494106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07" w:history="1">
            <w:r w:rsidRPr="00ED70FC">
              <w:rPr>
                <w:rStyle w:val="Hipervnculo"/>
                <w:noProof/>
              </w:rPr>
              <w:t>Diagrama de Interacción</w:t>
            </w:r>
            <w:r>
              <w:rPr>
                <w:noProof/>
                <w:webHidden/>
              </w:rPr>
              <w:tab/>
            </w:r>
            <w:r>
              <w:rPr>
                <w:noProof/>
                <w:webHidden/>
              </w:rPr>
              <w:fldChar w:fldCharType="begin"/>
            </w:r>
            <w:r>
              <w:rPr>
                <w:noProof/>
                <w:webHidden/>
              </w:rPr>
              <w:instrText xml:space="preserve"> PAGEREF _Toc64494107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08" w:history="1">
            <w:r w:rsidRPr="00ED70FC">
              <w:rPr>
                <w:rStyle w:val="Hipervnculo"/>
                <w:noProof/>
              </w:rPr>
              <w:t>Diseño de Flujo de eventos</w:t>
            </w:r>
            <w:r>
              <w:rPr>
                <w:noProof/>
                <w:webHidden/>
              </w:rPr>
              <w:tab/>
            </w:r>
            <w:r>
              <w:rPr>
                <w:noProof/>
                <w:webHidden/>
              </w:rPr>
              <w:fldChar w:fldCharType="begin"/>
            </w:r>
            <w:r>
              <w:rPr>
                <w:noProof/>
                <w:webHidden/>
              </w:rPr>
              <w:instrText xml:space="preserve"> PAGEREF _Toc64494108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09" w:history="1">
            <w:r w:rsidRPr="00ED70FC">
              <w:rPr>
                <w:rStyle w:val="Hipervnculo"/>
                <w:noProof/>
              </w:rPr>
              <w:t>Requerimientos especiales o de implementación</w:t>
            </w:r>
            <w:r>
              <w:rPr>
                <w:noProof/>
                <w:webHidden/>
              </w:rPr>
              <w:tab/>
            </w:r>
            <w:r>
              <w:rPr>
                <w:noProof/>
                <w:webHidden/>
              </w:rPr>
              <w:fldChar w:fldCharType="begin"/>
            </w:r>
            <w:r>
              <w:rPr>
                <w:noProof/>
                <w:webHidden/>
              </w:rPr>
              <w:instrText xml:space="preserve"> PAGEREF _Toc64494109 \h </w:instrText>
            </w:r>
            <w:r>
              <w:rPr>
                <w:noProof/>
                <w:webHidden/>
              </w:rPr>
            </w:r>
            <w:r>
              <w:rPr>
                <w:noProof/>
                <w:webHidden/>
              </w:rPr>
              <w:fldChar w:fldCharType="separate"/>
            </w:r>
            <w:r w:rsidR="00784AE7">
              <w:rPr>
                <w:noProof/>
                <w:webHidden/>
              </w:rPr>
              <w:t>7</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10" w:history="1">
            <w:r w:rsidRPr="00ED70FC">
              <w:rPr>
                <w:rStyle w:val="Hipervnculo"/>
                <w:noProof/>
              </w:rPr>
              <w:t>Diseño del CU02 – Importar horarios de cursada</w:t>
            </w:r>
            <w:r>
              <w:rPr>
                <w:noProof/>
                <w:webHidden/>
              </w:rPr>
              <w:tab/>
            </w:r>
            <w:r>
              <w:rPr>
                <w:noProof/>
                <w:webHidden/>
              </w:rPr>
              <w:fldChar w:fldCharType="begin"/>
            </w:r>
            <w:r>
              <w:rPr>
                <w:noProof/>
                <w:webHidden/>
              </w:rPr>
              <w:instrText xml:space="preserve"> PAGEREF _Toc64494110 \h </w:instrText>
            </w:r>
            <w:r>
              <w:rPr>
                <w:noProof/>
                <w:webHidden/>
              </w:rPr>
            </w:r>
            <w:r>
              <w:rPr>
                <w:noProof/>
                <w:webHidden/>
              </w:rPr>
              <w:fldChar w:fldCharType="separate"/>
            </w:r>
            <w:r w:rsidR="00784AE7">
              <w:rPr>
                <w:noProof/>
                <w:webHidden/>
              </w:rPr>
              <w:t>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1" w:history="1">
            <w:r w:rsidRPr="00ED70FC">
              <w:rPr>
                <w:rStyle w:val="Hipervnculo"/>
                <w:noProof/>
              </w:rPr>
              <w:t>Diagrama de paquetes</w:t>
            </w:r>
            <w:r>
              <w:rPr>
                <w:noProof/>
                <w:webHidden/>
              </w:rPr>
              <w:tab/>
            </w:r>
            <w:r>
              <w:rPr>
                <w:noProof/>
                <w:webHidden/>
              </w:rPr>
              <w:fldChar w:fldCharType="begin"/>
            </w:r>
            <w:r>
              <w:rPr>
                <w:noProof/>
                <w:webHidden/>
              </w:rPr>
              <w:instrText xml:space="preserve"> PAGEREF _Toc64494111 \h </w:instrText>
            </w:r>
            <w:r>
              <w:rPr>
                <w:noProof/>
                <w:webHidden/>
              </w:rPr>
            </w:r>
            <w:r>
              <w:rPr>
                <w:noProof/>
                <w:webHidden/>
              </w:rPr>
              <w:fldChar w:fldCharType="separate"/>
            </w:r>
            <w:r w:rsidR="00784AE7">
              <w:rPr>
                <w:noProof/>
                <w:webHidden/>
              </w:rPr>
              <w:t>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2" w:history="1">
            <w:r w:rsidRPr="00ED70FC">
              <w:rPr>
                <w:rStyle w:val="Hipervnculo"/>
                <w:noProof/>
              </w:rPr>
              <w:t>Diagrama de Interacción</w:t>
            </w:r>
            <w:r>
              <w:rPr>
                <w:noProof/>
                <w:webHidden/>
              </w:rPr>
              <w:tab/>
            </w:r>
            <w:r>
              <w:rPr>
                <w:noProof/>
                <w:webHidden/>
              </w:rPr>
              <w:fldChar w:fldCharType="begin"/>
            </w:r>
            <w:r>
              <w:rPr>
                <w:noProof/>
                <w:webHidden/>
              </w:rPr>
              <w:instrText xml:space="preserve"> PAGEREF _Toc64494112 \h </w:instrText>
            </w:r>
            <w:r>
              <w:rPr>
                <w:noProof/>
                <w:webHidden/>
              </w:rPr>
            </w:r>
            <w:r>
              <w:rPr>
                <w:noProof/>
                <w:webHidden/>
              </w:rPr>
              <w:fldChar w:fldCharType="separate"/>
            </w:r>
            <w:r w:rsidR="00784AE7">
              <w:rPr>
                <w:noProof/>
                <w:webHidden/>
              </w:rPr>
              <w:t>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3" w:history="1">
            <w:r w:rsidRPr="00ED70FC">
              <w:rPr>
                <w:rStyle w:val="Hipervnculo"/>
                <w:noProof/>
              </w:rPr>
              <w:t>Diseño de Flujo de eventos</w:t>
            </w:r>
            <w:r>
              <w:rPr>
                <w:noProof/>
                <w:webHidden/>
              </w:rPr>
              <w:tab/>
            </w:r>
            <w:r>
              <w:rPr>
                <w:noProof/>
                <w:webHidden/>
              </w:rPr>
              <w:fldChar w:fldCharType="begin"/>
            </w:r>
            <w:r>
              <w:rPr>
                <w:noProof/>
                <w:webHidden/>
              </w:rPr>
              <w:instrText xml:space="preserve"> PAGEREF _Toc64494113 \h </w:instrText>
            </w:r>
            <w:r>
              <w:rPr>
                <w:noProof/>
                <w:webHidden/>
              </w:rPr>
            </w:r>
            <w:r>
              <w:rPr>
                <w:noProof/>
                <w:webHidden/>
              </w:rPr>
              <w:fldChar w:fldCharType="separate"/>
            </w:r>
            <w:r w:rsidR="00784AE7">
              <w:rPr>
                <w:noProof/>
                <w:webHidden/>
              </w:rPr>
              <w:t>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4" w:history="1">
            <w:r w:rsidRPr="00ED70FC">
              <w:rPr>
                <w:rStyle w:val="Hipervnculo"/>
                <w:noProof/>
              </w:rPr>
              <w:t>Requerimientos especiales o de implementación</w:t>
            </w:r>
            <w:r>
              <w:rPr>
                <w:noProof/>
                <w:webHidden/>
              </w:rPr>
              <w:tab/>
            </w:r>
            <w:r>
              <w:rPr>
                <w:noProof/>
                <w:webHidden/>
              </w:rPr>
              <w:fldChar w:fldCharType="begin"/>
            </w:r>
            <w:r>
              <w:rPr>
                <w:noProof/>
                <w:webHidden/>
              </w:rPr>
              <w:instrText xml:space="preserve"> PAGEREF _Toc64494114 \h </w:instrText>
            </w:r>
            <w:r>
              <w:rPr>
                <w:noProof/>
                <w:webHidden/>
              </w:rPr>
            </w:r>
            <w:r>
              <w:rPr>
                <w:noProof/>
                <w:webHidden/>
              </w:rPr>
              <w:fldChar w:fldCharType="separate"/>
            </w:r>
            <w:r w:rsidR="00784AE7">
              <w:rPr>
                <w:noProof/>
                <w:webHidden/>
              </w:rPr>
              <w:t>9</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15" w:history="1">
            <w:r w:rsidRPr="00ED70FC">
              <w:rPr>
                <w:rStyle w:val="Hipervnculo"/>
                <w:noProof/>
              </w:rPr>
              <w:t>Diseño del CU03 – Importar mesas de examen</w:t>
            </w:r>
            <w:r>
              <w:rPr>
                <w:noProof/>
                <w:webHidden/>
              </w:rPr>
              <w:tab/>
            </w:r>
            <w:r>
              <w:rPr>
                <w:noProof/>
                <w:webHidden/>
              </w:rPr>
              <w:fldChar w:fldCharType="begin"/>
            </w:r>
            <w:r>
              <w:rPr>
                <w:noProof/>
                <w:webHidden/>
              </w:rPr>
              <w:instrText xml:space="preserve"> PAGEREF _Toc64494115 \h </w:instrText>
            </w:r>
            <w:r>
              <w:rPr>
                <w:noProof/>
                <w:webHidden/>
              </w:rPr>
            </w:r>
            <w:r>
              <w:rPr>
                <w:noProof/>
                <w:webHidden/>
              </w:rPr>
              <w:fldChar w:fldCharType="separate"/>
            </w:r>
            <w:r w:rsidR="00784AE7">
              <w:rPr>
                <w:noProof/>
                <w:webHidden/>
              </w:rPr>
              <w:t>10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6" w:history="1">
            <w:r w:rsidRPr="00ED70FC">
              <w:rPr>
                <w:rStyle w:val="Hipervnculo"/>
                <w:noProof/>
              </w:rPr>
              <w:t>Diagrama de paquetes</w:t>
            </w:r>
            <w:r>
              <w:rPr>
                <w:noProof/>
                <w:webHidden/>
              </w:rPr>
              <w:tab/>
            </w:r>
            <w:r>
              <w:rPr>
                <w:noProof/>
                <w:webHidden/>
              </w:rPr>
              <w:fldChar w:fldCharType="begin"/>
            </w:r>
            <w:r>
              <w:rPr>
                <w:noProof/>
                <w:webHidden/>
              </w:rPr>
              <w:instrText xml:space="preserve"> PAGEREF _Toc64494116 \h </w:instrText>
            </w:r>
            <w:r>
              <w:rPr>
                <w:noProof/>
                <w:webHidden/>
              </w:rPr>
            </w:r>
            <w:r>
              <w:rPr>
                <w:noProof/>
                <w:webHidden/>
              </w:rPr>
              <w:fldChar w:fldCharType="separate"/>
            </w:r>
            <w:r w:rsidR="00784AE7">
              <w:rPr>
                <w:noProof/>
                <w:webHidden/>
              </w:rPr>
              <w:t>10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7" w:history="1">
            <w:r w:rsidRPr="00ED70FC">
              <w:rPr>
                <w:rStyle w:val="Hipervnculo"/>
                <w:noProof/>
              </w:rPr>
              <w:t>Diagrama de interacción</w:t>
            </w:r>
            <w:r>
              <w:rPr>
                <w:noProof/>
                <w:webHidden/>
              </w:rPr>
              <w:tab/>
            </w:r>
            <w:r>
              <w:rPr>
                <w:noProof/>
                <w:webHidden/>
              </w:rPr>
              <w:fldChar w:fldCharType="begin"/>
            </w:r>
            <w:r>
              <w:rPr>
                <w:noProof/>
                <w:webHidden/>
              </w:rPr>
              <w:instrText xml:space="preserve"> PAGEREF _Toc64494117 \h </w:instrText>
            </w:r>
            <w:r>
              <w:rPr>
                <w:noProof/>
                <w:webHidden/>
              </w:rPr>
            </w:r>
            <w:r>
              <w:rPr>
                <w:noProof/>
                <w:webHidden/>
              </w:rPr>
              <w:fldChar w:fldCharType="separate"/>
            </w:r>
            <w:r w:rsidR="00784AE7">
              <w:rPr>
                <w:noProof/>
                <w:webHidden/>
              </w:rPr>
              <w:t>10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8" w:history="1">
            <w:r w:rsidRPr="00ED70FC">
              <w:rPr>
                <w:rStyle w:val="Hipervnculo"/>
                <w:noProof/>
              </w:rPr>
              <w:t>Diseño de flujo de eventos</w:t>
            </w:r>
            <w:r>
              <w:rPr>
                <w:noProof/>
                <w:webHidden/>
              </w:rPr>
              <w:tab/>
            </w:r>
            <w:r>
              <w:rPr>
                <w:noProof/>
                <w:webHidden/>
              </w:rPr>
              <w:fldChar w:fldCharType="begin"/>
            </w:r>
            <w:r>
              <w:rPr>
                <w:noProof/>
                <w:webHidden/>
              </w:rPr>
              <w:instrText xml:space="preserve"> PAGEREF _Toc64494118 \h </w:instrText>
            </w:r>
            <w:r>
              <w:rPr>
                <w:noProof/>
                <w:webHidden/>
              </w:rPr>
            </w:r>
            <w:r>
              <w:rPr>
                <w:noProof/>
                <w:webHidden/>
              </w:rPr>
              <w:fldChar w:fldCharType="separate"/>
            </w:r>
            <w:r w:rsidR="00784AE7">
              <w:rPr>
                <w:noProof/>
                <w:webHidden/>
              </w:rPr>
              <w:t>11</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19" w:history="1">
            <w:r w:rsidRPr="00ED70FC">
              <w:rPr>
                <w:rStyle w:val="Hipervnculo"/>
                <w:noProof/>
              </w:rPr>
              <w:t>Requerimientos especiales o de implementación</w:t>
            </w:r>
            <w:r>
              <w:rPr>
                <w:noProof/>
                <w:webHidden/>
              </w:rPr>
              <w:tab/>
            </w:r>
            <w:r>
              <w:rPr>
                <w:noProof/>
                <w:webHidden/>
              </w:rPr>
              <w:fldChar w:fldCharType="begin"/>
            </w:r>
            <w:r>
              <w:rPr>
                <w:noProof/>
                <w:webHidden/>
              </w:rPr>
              <w:instrText xml:space="preserve"> PAGEREF _Toc64494119 \h </w:instrText>
            </w:r>
            <w:r>
              <w:rPr>
                <w:noProof/>
                <w:webHidden/>
              </w:rPr>
            </w:r>
            <w:r>
              <w:rPr>
                <w:noProof/>
                <w:webHidden/>
              </w:rPr>
              <w:fldChar w:fldCharType="separate"/>
            </w:r>
            <w:r w:rsidR="00784AE7">
              <w:rPr>
                <w:noProof/>
                <w:webHidden/>
              </w:rPr>
              <w:t>11</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20" w:history="1">
            <w:r w:rsidRPr="00ED70FC">
              <w:rPr>
                <w:rStyle w:val="Hipervnculo"/>
                <w:noProof/>
              </w:rPr>
              <w:t>Diseño del CU04 – Buscar horarios de cursada</w:t>
            </w:r>
            <w:r>
              <w:rPr>
                <w:noProof/>
                <w:webHidden/>
              </w:rPr>
              <w:tab/>
            </w:r>
            <w:r>
              <w:rPr>
                <w:noProof/>
                <w:webHidden/>
              </w:rPr>
              <w:fldChar w:fldCharType="begin"/>
            </w:r>
            <w:r>
              <w:rPr>
                <w:noProof/>
                <w:webHidden/>
              </w:rPr>
              <w:instrText xml:space="preserve"> PAGEREF _Toc64494120 \h </w:instrText>
            </w:r>
            <w:r>
              <w:rPr>
                <w:noProof/>
                <w:webHidden/>
              </w:rPr>
            </w:r>
            <w:r>
              <w:rPr>
                <w:noProof/>
                <w:webHidden/>
              </w:rPr>
              <w:fldChar w:fldCharType="separate"/>
            </w:r>
            <w:r w:rsidR="00784AE7">
              <w:rPr>
                <w:noProof/>
                <w:webHidden/>
              </w:rPr>
              <w:t>12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1" w:history="1">
            <w:r w:rsidRPr="00ED70FC">
              <w:rPr>
                <w:rStyle w:val="Hipervnculo"/>
                <w:noProof/>
              </w:rPr>
              <w:t>Diagrama de paquetes</w:t>
            </w:r>
            <w:r>
              <w:rPr>
                <w:noProof/>
                <w:webHidden/>
              </w:rPr>
              <w:tab/>
            </w:r>
            <w:r>
              <w:rPr>
                <w:noProof/>
                <w:webHidden/>
              </w:rPr>
              <w:fldChar w:fldCharType="begin"/>
            </w:r>
            <w:r>
              <w:rPr>
                <w:noProof/>
                <w:webHidden/>
              </w:rPr>
              <w:instrText xml:space="preserve"> PAGEREF _Toc64494121 \h </w:instrText>
            </w:r>
            <w:r>
              <w:rPr>
                <w:noProof/>
                <w:webHidden/>
              </w:rPr>
            </w:r>
            <w:r>
              <w:rPr>
                <w:noProof/>
                <w:webHidden/>
              </w:rPr>
              <w:fldChar w:fldCharType="separate"/>
            </w:r>
            <w:r w:rsidR="00784AE7">
              <w:rPr>
                <w:noProof/>
                <w:webHidden/>
              </w:rPr>
              <w:t>12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2" w:history="1">
            <w:r w:rsidRPr="00ED70FC">
              <w:rPr>
                <w:rStyle w:val="Hipervnculo"/>
                <w:noProof/>
              </w:rPr>
              <w:t>Diagrama de interacción</w:t>
            </w:r>
            <w:r>
              <w:rPr>
                <w:noProof/>
                <w:webHidden/>
              </w:rPr>
              <w:tab/>
            </w:r>
            <w:r>
              <w:rPr>
                <w:noProof/>
                <w:webHidden/>
              </w:rPr>
              <w:fldChar w:fldCharType="begin"/>
            </w:r>
            <w:r>
              <w:rPr>
                <w:noProof/>
                <w:webHidden/>
              </w:rPr>
              <w:instrText xml:space="preserve"> PAGEREF _Toc64494122 \h </w:instrText>
            </w:r>
            <w:r>
              <w:rPr>
                <w:noProof/>
                <w:webHidden/>
              </w:rPr>
            </w:r>
            <w:r>
              <w:rPr>
                <w:noProof/>
                <w:webHidden/>
              </w:rPr>
              <w:fldChar w:fldCharType="separate"/>
            </w:r>
            <w:r w:rsidR="00784AE7">
              <w:rPr>
                <w:noProof/>
                <w:webHidden/>
              </w:rPr>
              <w:t>12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3" w:history="1">
            <w:r w:rsidRPr="00ED70FC">
              <w:rPr>
                <w:rStyle w:val="Hipervnculo"/>
                <w:noProof/>
              </w:rPr>
              <w:t>Diseño de flujo de eventos</w:t>
            </w:r>
            <w:r>
              <w:rPr>
                <w:noProof/>
                <w:webHidden/>
              </w:rPr>
              <w:tab/>
            </w:r>
            <w:r>
              <w:rPr>
                <w:noProof/>
                <w:webHidden/>
              </w:rPr>
              <w:fldChar w:fldCharType="begin"/>
            </w:r>
            <w:r>
              <w:rPr>
                <w:noProof/>
                <w:webHidden/>
              </w:rPr>
              <w:instrText xml:space="preserve"> PAGEREF _Toc64494123 \h </w:instrText>
            </w:r>
            <w:r>
              <w:rPr>
                <w:noProof/>
                <w:webHidden/>
              </w:rPr>
            </w:r>
            <w:r>
              <w:rPr>
                <w:noProof/>
                <w:webHidden/>
              </w:rPr>
              <w:fldChar w:fldCharType="separate"/>
            </w:r>
            <w:r w:rsidR="00784AE7">
              <w:rPr>
                <w:noProof/>
                <w:webHidden/>
              </w:rPr>
              <w:t>13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4" w:history="1">
            <w:r w:rsidRPr="00ED70FC">
              <w:rPr>
                <w:rStyle w:val="Hipervnculo"/>
                <w:noProof/>
              </w:rPr>
              <w:t>Requerimientos especiales o de implementación</w:t>
            </w:r>
            <w:r>
              <w:rPr>
                <w:noProof/>
                <w:webHidden/>
              </w:rPr>
              <w:tab/>
            </w:r>
            <w:r>
              <w:rPr>
                <w:noProof/>
                <w:webHidden/>
              </w:rPr>
              <w:fldChar w:fldCharType="begin"/>
            </w:r>
            <w:r>
              <w:rPr>
                <w:noProof/>
                <w:webHidden/>
              </w:rPr>
              <w:instrText xml:space="preserve"> PAGEREF _Toc64494124 \h </w:instrText>
            </w:r>
            <w:r>
              <w:rPr>
                <w:noProof/>
                <w:webHidden/>
              </w:rPr>
            </w:r>
            <w:r>
              <w:rPr>
                <w:noProof/>
                <w:webHidden/>
              </w:rPr>
              <w:fldChar w:fldCharType="separate"/>
            </w:r>
            <w:r w:rsidR="00784AE7">
              <w:rPr>
                <w:noProof/>
                <w:webHidden/>
              </w:rPr>
              <w:t>13</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25" w:history="1">
            <w:r w:rsidRPr="00ED70FC">
              <w:rPr>
                <w:rStyle w:val="Hipervnculo"/>
                <w:noProof/>
              </w:rPr>
              <w:t>Diseño del CU05 – Buscar mesas de examen</w:t>
            </w:r>
            <w:r>
              <w:rPr>
                <w:noProof/>
                <w:webHidden/>
              </w:rPr>
              <w:tab/>
            </w:r>
            <w:r>
              <w:rPr>
                <w:noProof/>
                <w:webHidden/>
              </w:rPr>
              <w:fldChar w:fldCharType="begin"/>
            </w:r>
            <w:r>
              <w:rPr>
                <w:noProof/>
                <w:webHidden/>
              </w:rPr>
              <w:instrText xml:space="preserve"> PAGEREF _Toc64494125 \h </w:instrText>
            </w:r>
            <w:r>
              <w:rPr>
                <w:noProof/>
                <w:webHidden/>
              </w:rPr>
            </w:r>
            <w:r>
              <w:rPr>
                <w:noProof/>
                <w:webHidden/>
              </w:rPr>
              <w:fldChar w:fldCharType="separate"/>
            </w:r>
            <w:r w:rsidR="00784AE7">
              <w:rPr>
                <w:noProof/>
                <w:webHidden/>
              </w:rPr>
              <w:t>13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6" w:history="1">
            <w:r w:rsidRPr="00ED70FC">
              <w:rPr>
                <w:rStyle w:val="Hipervnculo"/>
                <w:noProof/>
              </w:rPr>
              <w:t>Diagrama de paquetes</w:t>
            </w:r>
            <w:r>
              <w:rPr>
                <w:noProof/>
                <w:webHidden/>
              </w:rPr>
              <w:tab/>
            </w:r>
            <w:r>
              <w:rPr>
                <w:noProof/>
                <w:webHidden/>
              </w:rPr>
              <w:fldChar w:fldCharType="begin"/>
            </w:r>
            <w:r>
              <w:rPr>
                <w:noProof/>
                <w:webHidden/>
              </w:rPr>
              <w:instrText xml:space="preserve"> PAGEREF _Toc64494126 \h </w:instrText>
            </w:r>
            <w:r>
              <w:rPr>
                <w:noProof/>
                <w:webHidden/>
              </w:rPr>
            </w:r>
            <w:r>
              <w:rPr>
                <w:noProof/>
                <w:webHidden/>
              </w:rPr>
              <w:fldChar w:fldCharType="separate"/>
            </w:r>
            <w:r w:rsidR="00784AE7">
              <w:rPr>
                <w:noProof/>
                <w:webHidden/>
              </w:rPr>
              <w:t>13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7" w:history="1">
            <w:r w:rsidRPr="00ED70FC">
              <w:rPr>
                <w:rStyle w:val="Hipervnculo"/>
                <w:noProof/>
              </w:rPr>
              <w:t>Diagrama de interacción</w:t>
            </w:r>
            <w:r>
              <w:rPr>
                <w:noProof/>
                <w:webHidden/>
              </w:rPr>
              <w:tab/>
            </w:r>
            <w:r>
              <w:rPr>
                <w:noProof/>
                <w:webHidden/>
              </w:rPr>
              <w:fldChar w:fldCharType="begin"/>
            </w:r>
            <w:r>
              <w:rPr>
                <w:noProof/>
                <w:webHidden/>
              </w:rPr>
              <w:instrText xml:space="preserve"> PAGEREF _Toc64494127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8" w:history="1">
            <w:r w:rsidRPr="00ED70FC">
              <w:rPr>
                <w:rStyle w:val="Hipervnculo"/>
                <w:noProof/>
              </w:rPr>
              <w:t>Diseño de flujo de eventos</w:t>
            </w:r>
            <w:r>
              <w:rPr>
                <w:noProof/>
                <w:webHidden/>
              </w:rPr>
              <w:tab/>
            </w:r>
            <w:r>
              <w:rPr>
                <w:noProof/>
                <w:webHidden/>
              </w:rPr>
              <w:fldChar w:fldCharType="begin"/>
            </w:r>
            <w:r>
              <w:rPr>
                <w:noProof/>
                <w:webHidden/>
              </w:rPr>
              <w:instrText xml:space="preserve"> PAGEREF _Toc64494128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29" w:history="1">
            <w:r w:rsidRPr="00ED70FC">
              <w:rPr>
                <w:rStyle w:val="Hipervnculo"/>
                <w:noProof/>
              </w:rPr>
              <w:t>Requerimientos especiales o de implementación</w:t>
            </w:r>
            <w:r>
              <w:rPr>
                <w:noProof/>
                <w:webHidden/>
              </w:rPr>
              <w:tab/>
            </w:r>
            <w:r>
              <w:rPr>
                <w:noProof/>
                <w:webHidden/>
              </w:rPr>
              <w:fldChar w:fldCharType="begin"/>
            </w:r>
            <w:r>
              <w:rPr>
                <w:noProof/>
                <w:webHidden/>
              </w:rPr>
              <w:instrText xml:space="preserve"> PAGEREF _Toc64494129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1"/>
            <w:rPr>
              <w:rFonts w:eastAsiaTheme="minorEastAsia"/>
              <w:b w:val="0"/>
              <w:bCs w:val="0"/>
              <w:noProof/>
              <w:sz w:val="22"/>
              <w:szCs w:val="22"/>
              <w:lang w:val="es-AR" w:eastAsia="es-AR"/>
            </w:rPr>
          </w:pPr>
          <w:hyperlink w:anchor="_Toc64494130" w:history="1">
            <w:r w:rsidRPr="00ED70FC">
              <w:rPr>
                <w:rStyle w:val="Hipervnculo"/>
                <w:noProof/>
              </w:rPr>
              <w:t>Diseño de Objetos</w:t>
            </w:r>
            <w:r>
              <w:rPr>
                <w:noProof/>
                <w:webHidden/>
              </w:rPr>
              <w:tab/>
            </w:r>
            <w:r>
              <w:rPr>
                <w:noProof/>
                <w:webHidden/>
              </w:rPr>
              <w:fldChar w:fldCharType="begin"/>
            </w:r>
            <w:r>
              <w:rPr>
                <w:noProof/>
                <w:webHidden/>
              </w:rPr>
              <w:instrText xml:space="preserve"> PAGEREF _Toc64494130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31" w:history="1">
            <w:r w:rsidRPr="00ED70FC">
              <w:rPr>
                <w:rStyle w:val="Hipervnculo"/>
                <w:noProof/>
              </w:rPr>
              <w:t>Aula</w:t>
            </w:r>
            <w:r>
              <w:rPr>
                <w:noProof/>
                <w:webHidden/>
              </w:rPr>
              <w:tab/>
            </w:r>
            <w:r>
              <w:rPr>
                <w:noProof/>
                <w:webHidden/>
              </w:rPr>
              <w:fldChar w:fldCharType="begin"/>
            </w:r>
            <w:r>
              <w:rPr>
                <w:noProof/>
                <w:webHidden/>
              </w:rPr>
              <w:instrText xml:space="preserve"> PAGEREF _Toc64494131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32" w:history="1">
            <w:r w:rsidRPr="00ED70FC">
              <w:rPr>
                <w:rStyle w:val="Hipervnculo"/>
                <w:noProof/>
              </w:rPr>
              <w:t>Descripción</w:t>
            </w:r>
            <w:r>
              <w:rPr>
                <w:noProof/>
                <w:webHidden/>
              </w:rPr>
              <w:tab/>
            </w:r>
            <w:r>
              <w:rPr>
                <w:noProof/>
                <w:webHidden/>
              </w:rPr>
              <w:fldChar w:fldCharType="begin"/>
            </w:r>
            <w:r>
              <w:rPr>
                <w:noProof/>
                <w:webHidden/>
              </w:rPr>
              <w:instrText xml:space="preserve"> PAGEREF _Toc64494132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33" w:history="1">
            <w:r w:rsidRPr="00ED70FC">
              <w:rPr>
                <w:rStyle w:val="Hipervnculo"/>
                <w:noProof/>
              </w:rPr>
              <w:t>Atributos</w:t>
            </w:r>
            <w:r>
              <w:rPr>
                <w:noProof/>
                <w:webHidden/>
              </w:rPr>
              <w:tab/>
            </w:r>
            <w:r>
              <w:rPr>
                <w:noProof/>
                <w:webHidden/>
              </w:rPr>
              <w:fldChar w:fldCharType="begin"/>
            </w:r>
            <w:r>
              <w:rPr>
                <w:noProof/>
                <w:webHidden/>
              </w:rPr>
              <w:instrText xml:space="preserve"> PAGEREF _Toc64494133 \h </w:instrText>
            </w:r>
            <w:r>
              <w:rPr>
                <w:noProof/>
                <w:webHidden/>
              </w:rPr>
            </w:r>
            <w:r>
              <w:rPr>
                <w:noProof/>
                <w:webHidden/>
              </w:rPr>
              <w:fldChar w:fldCharType="separate"/>
            </w:r>
            <w:r w:rsidR="00784AE7">
              <w:rPr>
                <w:noProof/>
                <w:webHidden/>
              </w:rPr>
              <w:t>14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34" w:history="1">
            <w:r w:rsidRPr="00ED70FC">
              <w:rPr>
                <w:rStyle w:val="Hipervnculo"/>
                <w:noProof/>
              </w:rPr>
              <w:t>Métodos</w:t>
            </w:r>
            <w:r>
              <w:rPr>
                <w:noProof/>
                <w:webHidden/>
              </w:rPr>
              <w:tab/>
            </w:r>
            <w:r>
              <w:rPr>
                <w:noProof/>
                <w:webHidden/>
              </w:rPr>
              <w:fldChar w:fldCharType="begin"/>
            </w:r>
            <w:r>
              <w:rPr>
                <w:noProof/>
                <w:webHidden/>
              </w:rPr>
              <w:instrText xml:space="preserve"> PAGEREF _Toc64494134 \h </w:instrText>
            </w:r>
            <w:r>
              <w:rPr>
                <w:noProof/>
                <w:webHidden/>
              </w:rPr>
            </w:r>
            <w:r>
              <w:rPr>
                <w:noProof/>
                <w:webHidden/>
              </w:rPr>
              <w:fldChar w:fldCharType="separate"/>
            </w:r>
            <w:r w:rsidR="00784AE7">
              <w:rPr>
                <w:noProof/>
                <w:webHidden/>
              </w:rPr>
              <w:t>15</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35" w:history="1">
            <w:r w:rsidRPr="00ED70FC">
              <w:rPr>
                <w:rStyle w:val="Hipervnculo"/>
                <w:noProof/>
              </w:rPr>
              <w:t>Aulas</w:t>
            </w:r>
            <w:r>
              <w:rPr>
                <w:noProof/>
                <w:webHidden/>
              </w:rPr>
              <w:tab/>
            </w:r>
            <w:r>
              <w:rPr>
                <w:noProof/>
                <w:webHidden/>
              </w:rPr>
              <w:fldChar w:fldCharType="begin"/>
            </w:r>
            <w:r>
              <w:rPr>
                <w:noProof/>
                <w:webHidden/>
              </w:rPr>
              <w:instrText xml:space="preserve"> PAGEREF _Toc64494135 \h </w:instrText>
            </w:r>
            <w:r>
              <w:rPr>
                <w:noProof/>
                <w:webHidden/>
              </w:rPr>
            </w:r>
            <w:r>
              <w:rPr>
                <w:noProof/>
                <w:webHidden/>
              </w:rPr>
              <w:fldChar w:fldCharType="separate"/>
            </w:r>
            <w:r w:rsidR="00784AE7">
              <w:rPr>
                <w:noProof/>
                <w:webHidden/>
              </w:rPr>
              <w:t>15</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36" w:history="1">
            <w:r w:rsidRPr="00ED70FC">
              <w:rPr>
                <w:rStyle w:val="Hipervnculo"/>
                <w:noProof/>
              </w:rPr>
              <w:t>Descripción</w:t>
            </w:r>
            <w:r>
              <w:rPr>
                <w:noProof/>
                <w:webHidden/>
              </w:rPr>
              <w:tab/>
            </w:r>
            <w:r>
              <w:rPr>
                <w:noProof/>
                <w:webHidden/>
              </w:rPr>
              <w:fldChar w:fldCharType="begin"/>
            </w:r>
            <w:r>
              <w:rPr>
                <w:noProof/>
                <w:webHidden/>
              </w:rPr>
              <w:instrText xml:space="preserve"> PAGEREF _Toc64494136 \h </w:instrText>
            </w:r>
            <w:r>
              <w:rPr>
                <w:noProof/>
                <w:webHidden/>
              </w:rPr>
            </w:r>
            <w:r>
              <w:rPr>
                <w:noProof/>
                <w:webHidden/>
              </w:rPr>
              <w:fldChar w:fldCharType="separate"/>
            </w:r>
            <w:r w:rsidR="00784AE7">
              <w:rPr>
                <w:noProof/>
                <w:webHidden/>
              </w:rPr>
              <w:t>15</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37" w:history="1">
            <w:r w:rsidRPr="00ED70FC">
              <w:rPr>
                <w:rStyle w:val="Hipervnculo"/>
                <w:noProof/>
              </w:rPr>
              <w:t>Atributos</w:t>
            </w:r>
            <w:r>
              <w:rPr>
                <w:noProof/>
                <w:webHidden/>
              </w:rPr>
              <w:tab/>
            </w:r>
            <w:r>
              <w:rPr>
                <w:noProof/>
                <w:webHidden/>
              </w:rPr>
              <w:fldChar w:fldCharType="begin"/>
            </w:r>
            <w:r>
              <w:rPr>
                <w:noProof/>
                <w:webHidden/>
              </w:rPr>
              <w:instrText xml:space="preserve"> PAGEREF _Toc64494137 \h </w:instrText>
            </w:r>
            <w:r>
              <w:rPr>
                <w:noProof/>
                <w:webHidden/>
              </w:rPr>
            </w:r>
            <w:r>
              <w:rPr>
                <w:noProof/>
                <w:webHidden/>
              </w:rPr>
              <w:fldChar w:fldCharType="separate"/>
            </w:r>
            <w:r w:rsidR="00784AE7">
              <w:rPr>
                <w:noProof/>
                <w:webHidden/>
              </w:rPr>
              <w:t>15</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38" w:history="1">
            <w:r w:rsidRPr="00ED70FC">
              <w:rPr>
                <w:rStyle w:val="Hipervnculo"/>
                <w:noProof/>
              </w:rPr>
              <w:t>Métodos</w:t>
            </w:r>
            <w:r>
              <w:rPr>
                <w:noProof/>
                <w:webHidden/>
              </w:rPr>
              <w:tab/>
            </w:r>
            <w:r>
              <w:rPr>
                <w:noProof/>
                <w:webHidden/>
              </w:rPr>
              <w:fldChar w:fldCharType="begin"/>
            </w:r>
            <w:r>
              <w:rPr>
                <w:noProof/>
                <w:webHidden/>
              </w:rPr>
              <w:instrText xml:space="preserve"> PAGEREF _Toc64494138 \h </w:instrText>
            </w:r>
            <w:r>
              <w:rPr>
                <w:noProof/>
                <w:webHidden/>
              </w:rPr>
            </w:r>
            <w:r>
              <w:rPr>
                <w:noProof/>
                <w:webHidden/>
              </w:rPr>
              <w:fldChar w:fldCharType="separate"/>
            </w:r>
            <w:r w:rsidR="00784AE7">
              <w:rPr>
                <w:noProof/>
                <w:webHidden/>
              </w:rPr>
              <w:t>15</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39" w:history="1">
            <w:r w:rsidRPr="00ED70FC">
              <w:rPr>
                <w:rStyle w:val="Hipervnculo"/>
                <w:noProof/>
              </w:rPr>
              <w:t>Asignatura</w:t>
            </w:r>
            <w:r>
              <w:rPr>
                <w:noProof/>
                <w:webHidden/>
              </w:rPr>
              <w:tab/>
            </w:r>
            <w:r>
              <w:rPr>
                <w:noProof/>
                <w:webHidden/>
              </w:rPr>
              <w:fldChar w:fldCharType="begin"/>
            </w:r>
            <w:r>
              <w:rPr>
                <w:noProof/>
                <w:webHidden/>
              </w:rPr>
              <w:instrText xml:space="preserve"> PAGEREF _Toc64494139 \h </w:instrText>
            </w:r>
            <w:r>
              <w:rPr>
                <w:noProof/>
                <w:webHidden/>
              </w:rPr>
            </w:r>
            <w:r>
              <w:rPr>
                <w:noProof/>
                <w:webHidden/>
              </w:rPr>
              <w:fldChar w:fldCharType="separate"/>
            </w:r>
            <w:r w:rsidR="00784AE7">
              <w:rPr>
                <w:noProof/>
                <w:webHidden/>
              </w:rPr>
              <w:t>16</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0" w:history="1">
            <w:r w:rsidRPr="00ED70FC">
              <w:rPr>
                <w:rStyle w:val="Hipervnculo"/>
                <w:noProof/>
              </w:rPr>
              <w:t>Descripción</w:t>
            </w:r>
            <w:r>
              <w:rPr>
                <w:noProof/>
                <w:webHidden/>
              </w:rPr>
              <w:tab/>
            </w:r>
            <w:r>
              <w:rPr>
                <w:noProof/>
                <w:webHidden/>
              </w:rPr>
              <w:fldChar w:fldCharType="begin"/>
            </w:r>
            <w:r>
              <w:rPr>
                <w:noProof/>
                <w:webHidden/>
              </w:rPr>
              <w:instrText xml:space="preserve"> PAGEREF _Toc64494140 \h </w:instrText>
            </w:r>
            <w:r>
              <w:rPr>
                <w:noProof/>
                <w:webHidden/>
              </w:rPr>
            </w:r>
            <w:r>
              <w:rPr>
                <w:noProof/>
                <w:webHidden/>
              </w:rPr>
              <w:fldChar w:fldCharType="separate"/>
            </w:r>
            <w:r w:rsidR="00784AE7">
              <w:rPr>
                <w:noProof/>
                <w:webHidden/>
              </w:rPr>
              <w:t>16</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1" w:history="1">
            <w:r w:rsidRPr="00ED70FC">
              <w:rPr>
                <w:rStyle w:val="Hipervnculo"/>
                <w:noProof/>
              </w:rPr>
              <w:t>Atributos</w:t>
            </w:r>
            <w:r>
              <w:rPr>
                <w:noProof/>
                <w:webHidden/>
              </w:rPr>
              <w:tab/>
            </w:r>
            <w:r>
              <w:rPr>
                <w:noProof/>
                <w:webHidden/>
              </w:rPr>
              <w:fldChar w:fldCharType="begin"/>
            </w:r>
            <w:r>
              <w:rPr>
                <w:noProof/>
                <w:webHidden/>
              </w:rPr>
              <w:instrText xml:space="preserve"> PAGEREF _Toc64494141 \h </w:instrText>
            </w:r>
            <w:r>
              <w:rPr>
                <w:noProof/>
                <w:webHidden/>
              </w:rPr>
            </w:r>
            <w:r>
              <w:rPr>
                <w:noProof/>
                <w:webHidden/>
              </w:rPr>
              <w:fldChar w:fldCharType="separate"/>
            </w:r>
            <w:r w:rsidR="00784AE7">
              <w:rPr>
                <w:noProof/>
                <w:webHidden/>
              </w:rPr>
              <w:t>16</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2" w:history="1">
            <w:r w:rsidRPr="00ED70FC">
              <w:rPr>
                <w:rStyle w:val="Hipervnculo"/>
                <w:noProof/>
              </w:rPr>
              <w:t>Métodos</w:t>
            </w:r>
            <w:r>
              <w:rPr>
                <w:noProof/>
                <w:webHidden/>
              </w:rPr>
              <w:tab/>
            </w:r>
            <w:r>
              <w:rPr>
                <w:noProof/>
                <w:webHidden/>
              </w:rPr>
              <w:fldChar w:fldCharType="begin"/>
            </w:r>
            <w:r>
              <w:rPr>
                <w:noProof/>
                <w:webHidden/>
              </w:rPr>
              <w:instrText xml:space="preserve"> PAGEREF _Toc64494142 \h </w:instrText>
            </w:r>
            <w:r>
              <w:rPr>
                <w:noProof/>
                <w:webHidden/>
              </w:rPr>
            </w:r>
            <w:r>
              <w:rPr>
                <w:noProof/>
                <w:webHidden/>
              </w:rPr>
              <w:fldChar w:fldCharType="separate"/>
            </w:r>
            <w:r w:rsidR="00784AE7">
              <w:rPr>
                <w:noProof/>
                <w:webHidden/>
              </w:rPr>
              <w:t>16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43" w:history="1">
            <w:r w:rsidRPr="00ED70FC">
              <w:rPr>
                <w:rStyle w:val="Hipervnculo"/>
                <w:noProof/>
              </w:rPr>
              <w:t>Carrera</w:t>
            </w:r>
            <w:r>
              <w:rPr>
                <w:noProof/>
                <w:webHidden/>
              </w:rPr>
              <w:tab/>
            </w:r>
            <w:r>
              <w:rPr>
                <w:noProof/>
                <w:webHidden/>
              </w:rPr>
              <w:fldChar w:fldCharType="begin"/>
            </w:r>
            <w:r>
              <w:rPr>
                <w:noProof/>
                <w:webHidden/>
              </w:rPr>
              <w:instrText xml:space="preserve"> PAGEREF _Toc64494143 \h </w:instrText>
            </w:r>
            <w:r>
              <w:rPr>
                <w:noProof/>
                <w:webHidden/>
              </w:rPr>
            </w:r>
            <w:r>
              <w:rPr>
                <w:noProof/>
                <w:webHidden/>
              </w:rPr>
              <w:fldChar w:fldCharType="separate"/>
            </w:r>
            <w:r w:rsidR="00784AE7">
              <w:rPr>
                <w:noProof/>
                <w:webHidden/>
              </w:rPr>
              <w:t>17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4" w:history="1">
            <w:r w:rsidRPr="00ED70FC">
              <w:rPr>
                <w:rStyle w:val="Hipervnculo"/>
                <w:noProof/>
              </w:rPr>
              <w:t>Descripción</w:t>
            </w:r>
            <w:r>
              <w:rPr>
                <w:noProof/>
                <w:webHidden/>
              </w:rPr>
              <w:tab/>
            </w:r>
            <w:r>
              <w:rPr>
                <w:noProof/>
                <w:webHidden/>
              </w:rPr>
              <w:fldChar w:fldCharType="begin"/>
            </w:r>
            <w:r>
              <w:rPr>
                <w:noProof/>
                <w:webHidden/>
              </w:rPr>
              <w:instrText xml:space="preserve"> PAGEREF _Toc64494144 \h </w:instrText>
            </w:r>
            <w:r>
              <w:rPr>
                <w:noProof/>
                <w:webHidden/>
              </w:rPr>
            </w:r>
            <w:r>
              <w:rPr>
                <w:noProof/>
                <w:webHidden/>
              </w:rPr>
              <w:fldChar w:fldCharType="separate"/>
            </w:r>
            <w:r w:rsidR="00784AE7">
              <w:rPr>
                <w:noProof/>
                <w:webHidden/>
              </w:rPr>
              <w:t>17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5" w:history="1">
            <w:r w:rsidRPr="00ED70FC">
              <w:rPr>
                <w:rStyle w:val="Hipervnculo"/>
                <w:noProof/>
              </w:rPr>
              <w:t>Atributos</w:t>
            </w:r>
            <w:r>
              <w:rPr>
                <w:noProof/>
                <w:webHidden/>
              </w:rPr>
              <w:tab/>
            </w:r>
            <w:r>
              <w:rPr>
                <w:noProof/>
                <w:webHidden/>
              </w:rPr>
              <w:fldChar w:fldCharType="begin"/>
            </w:r>
            <w:r>
              <w:rPr>
                <w:noProof/>
                <w:webHidden/>
              </w:rPr>
              <w:instrText xml:space="preserve"> PAGEREF _Toc64494145 \h </w:instrText>
            </w:r>
            <w:r>
              <w:rPr>
                <w:noProof/>
                <w:webHidden/>
              </w:rPr>
            </w:r>
            <w:r>
              <w:rPr>
                <w:noProof/>
                <w:webHidden/>
              </w:rPr>
              <w:fldChar w:fldCharType="separate"/>
            </w:r>
            <w:r w:rsidR="00784AE7">
              <w:rPr>
                <w:noProof/>
                <w:webHidden/>
              </w:rPr>
              <w:t>17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6" w:history="1">
            <w:r w:rsidRPr="00ED70FC">
              <w:rPr>
                <w:rStyle w:val="Hipervnculo"/>
                <w:noProof/>
              </w:rPr>
              <w:t>Métodos</w:t>
            </w:r>
            <w:r>
              <w:rPr>
                <w:noProof/>
                <w:webHidden/>
              </w:rPr>
              <w:tab/>
            </w:r>
            <w:r>
              <w:rPr>
                <w:noProof/>
                <w:webHidden/>
              </w:rPr>
              <w:fldChar w:fldCharType="begin"/>
            </w:r>
            <w:r>
              <w:rPr>
                <w:noProof/>
                <w:webHidden/>
              </w:rPr>
              <w:instrText xml:space="preserve"> PAGEREF _Toc64494146 \h </w:instrText>
            </w:r>
            <w:r>
              <w:rPr>
                <w:noProof/>
                <w:webHidden/>
              </w:rPr>
            </w:r>
            <w:r>
              <w:rPr>
                <w:noProof/>
                <w:webHidden/>
              </w:rPr>
              <w:fldChar w:fldCharType="separate"/>
            </w:r>
            <w:r w:rsidR="00784AE7">
              <w:rPr>
                <w:noProof/>
                <w:webHidden/>
              </w:rPr>
              <w:t>17</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47" w:history="1">
            <w:r w:rsidRPr="00ED70FC">
              <w:rPr>
                <w:rStyle w:val="Hipervnculo"/>
                <w:noProof/>
              </w:rPr>
              <w:t>Clase</w:t>
            </w:r>
            <w:r>
              <w:rPr>
                <w:noProof/>
                <w:webHidden/>
              </w:rPr>
              <w:tab/>
            </w:r>
            <w:r>
              <w:rPr>
                <w:noProof/>
                <w:webHidden/>
              </w:rPr>
              <w:fldChar w:fldCharType="begin"/>
            </w:r>
            <w:r>
              <w:rPr>
                <w:noProof/>
                <w:webHidden/>
              </w:rPr>
              <w:instrText xml:space="preserve"> PAGEREF _Toc64494147 \h </w:instrText>
            </w:r>
            <w:r>
              <w:rPr>
                <w:noProof/>
                <w:webHidden/>
              </w:rPr>
            </w:r>
            <w:r>
              <w:rPr>
                <w:noProof/>
                <w:webHidden/>
              </w:rPr>
              <w:fldChar w:fldCharType="separate"/>
            </w:r>
            <w:r w:rsidR="00784AE7">
              <w:rPr>
                <w:noProof/>
                <w:webHidden/>
              </w:rPr>
              <w:t>18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8" w:history="1">
            <w:r w:rsidRPr="00ED70FC">
              <w:rPr>
                <w:rStyle w:val="Hipervnculo"/>
                <w:noProof/>
              </w:rPr>
              <w:t>Descripción</w:t>
            </w:r>
            <w:r>
              <w:rPr>
                <w:noProof/>
                <w:webHidden/>
              </w:rPr>
              <w:tab/>
            </w:r>
            <w:r>
              <w:rPr>
                <w:noProof/>
                <w:webHidden/>
              </w:rPr>
              <w:fldChar w:fldCharType="begin"/>
            </w:r>
            <w:r>
              <w:rPr>
                <w:noProof/>
                <w:webHidden/>
              </w:rPr>
              <w:instrText xml:space="preserve"> PAGEREF _Toc64494148 \h </w:instrText>
            </w:r>
            <w:r>
              <w:rPr>
                <w:noProof/>
                <w:webHidden/>
              </w:rPr>
            </w:r>
            <w:r>
              <w:rPr>
                <w:noProof/>
                <w:webHidden/>
              </w:rPr>
              <w:fldChar w:fldCharType="separate"/>
            </w:r>
            <w:r w:rsidR="00784AE7">
              <w:rPr>
                <w:noProof/>
                <w:webHidden/>
              </w:rPr>
              <w:t>18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49" w:history="1">
            <w:r w:rsidRPr="00ED70FC">
              <w:rPr>
                <w:rStyle w:val="Hipervnculo"/>
                <w:noProof/>
              </w:rPr>
              <w:t>Atributos</w:t>
            </w:r>
            <w:r>
              <w:rPr>
                <w:noProof/>
                <w:webHidden/>
              </w:rPr>
              <w:tab/>
            </w:r>
            <w:r>
              <w:rPr>
                <w:noProof/>
                <w:webHidden/>
              </w:rPr>
              <w:fldChar w:fldCharType="begin"/>
            </w:r>
            <w:r>
              <w:rPr>
                <w:noProof/>
                <w:webHidden/>
              </w:rPr>
              <w:instrText xml:space="preserve"> PAGEREF _Toc64494149 \h </w:instrText>
            </w:r>
            <w:r>
              <w:rPr>
                <w:noProof/>
                <w:webHidden/>
              </w:rPr>
            </w:r>
            <w:r>
              <w:rPr>
                <w:noProof/>
                <w:webHidden/>
              </w:rPr>
              <w:fldChar w:fldCharType="separate"/>
            </w:r>
            <w:r w:rsidR="00784AE7">
              <w:rPr>
                <w:noProof/>
                <w:webHidden/>
              </w:rPr>
              <w:t>18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0" w:history="1">
            <w:r w:rsidRPr="00ED70FC">
              <w:rPr>
                <w:rStyle w:val="Hipervnculo"/>
                <w:noProof/>
              </w:rPr>
              <w:t>Métodos</w:t>
            </w:r>
            <w:r>
              <w:rPr>
                <w:noProof/>
                <w:webHidden/>
              </w:rPr>
              <w:tab/>
            </w:r>
            <w:r>
              <w:rPr>
                <w:noProof/>
                <w:webHidden/>
              </w:rPr>
              <w:fldChar w:fldCharType="begin"/>
            </w:r>
            <w:r>
              <w:rPr>
                <w:noProof/>
                <w:webHidden/>
              </w:rPr>
              <w:instrText xml:space="preserve"> PAGEREF _Toc64494150 \h </w:instrText>
            </w:r>
            <w:r>
              <w:rPr>
                <w:noProof/>
                <w:webHidden/>
              </w:rPr>
            </w:r>
            <w:r>
              <w:rPr>
                <w:noProof/>
                <w:webHidden/>
              </w:rPr>
              <w:fldChar w:fldCharType="separate"/>
            </w:r>
            <w:r w:rsidR="00784AE7">
              <w:rPr>
                <w:noProof/>
                <w:webHidden/>
              </w:rPr>
              <w:t>18</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51" w:history="1">
            <w:r w:rsidRPr="00ED70FC">
              <w:rPr>
                <w:rStyle w:val="Hipervnculo"/>
                <w:noProof/>
              </w:rPr>
              <w:t>Cursada</w:t>
            </w:r>
            <w:r>
              <w:rPr>
                <w:noProof/>
                <w:webHidden/>
              </w:rPr>
              <w:tab/>
            </w:r>
            <w:r>
              <w:rPr>
                <w:noProof/>
                <w:webHidden/>
              </w:rPr>
              <w:fldChar w:fldCharType="begin"/>
            </w:r>
            <w:r>
              <w:rPr>
                <w:noProof/>
                <w:webHidden/>
              </w:rPr>
              <w:instrText xml:space="preserve"> PAGEREF _Toc64494151 \h </w:instrText>
            </w:r>
            <w:r>
              <w:rPr>
                <w:noProof/>
                <w:webHidden/>
              </w:rPr>
            </w:r>
            <w:r>
              <w:rPr>
                <w:noProof/>
                <w:webHidden/>
              </w:rPr>
              <w:fldChar w:fldCharType="separate"/>
            </w:r>
            <w:r w:rsidR="00784AE7">
              <w:rPr>
                <w:noProof/>
                <w:webHidden/>
              </w:rPr>
              <w:t>19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2" w:history="1">
            <w:r w:rsidRPr="00ED70FC">
              <w:rPr>
                <w:rStyle w:val="Hipervnculo"/>
                <w:noProof/>
              </w:rPr>
              <w:t>Descripción</w:t>
            </w:r>
            <w:r>
              <w:rPr>
                <w:noProof/>
                <w:webHidden/>
              </w:rPr>
              <w:tab/>
            </w:r>
            <w:r>
              <w:rPr>
                <w:noProof/>
                <w:webHidden/>
              </w:rPr>
              <w:fldChar w:fldCharType="begin"/>
            </w:r>
            <w:r>
              <w:rPr>
                <w:noProof/>
                <w:webHidden/>
              </w:rPr>
              <w:instrText xml:space="preserve"> PAGEREF _Toc64494152 \h </w:instrText>
            </w:r>
            <w:r>
              <w:rPr>
                <w:noProof/>
                <w:webHidden/>
              </w:rPr>
            </w:r>
            <w:r>
              <w:rPr>
                <w:noProof/>
                <w:webHidden/>
              </w:rPr>
              <w:fldChar w:fldCharType="separate"/>
            </w:r>
            <w:r w:rsidR="00784AE7">
              <w:rPr>
                <w:noProof/>
                <w:webHidden/>
              </w:rPr>
              <w:t>19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3" w:history="1">
            <w:r w:rsidRPr="00ED70FC">
              <w:rPr>
                <w:rStyle w:val="Hipervnculo"/>
                <w:noProof/>
              </w:rPr>
              <w:t>Atributos</w:t>
            </w:r>
            <w:r>
              <w:rPr>
                <w:noProof/>
                <w:webHidden/>
              </w:rPr>
              <w:tab/>
            </w:r>
            <w:r>
              <w:rPr>
                <w:noProof/>
                <w:webHidden/>
              </w:rPr>
              <w:fldChar w:fldCharType="begin"/>
            </w:r>
            <w:r>
              <w:rPr>
                <w:noProof/>
                <w:webHidden/>
              </w:rPr>
              <w:instrText xml:space="preserve"> PAGEREF _Toc64494153 \h </w:instrText>
            </w:r>
            <w:r>
              <w:rPr>
                <w:noProof/>
                <w:webHidden/>
              </w:rPr>
            </w:r>
            <w:r>
              <w:rPr>
                <w:noProof/>
                <w:webHidden/>
              </w:rPr>
              <w:fldChar w:fldCharType="separate"/>
            </w:r>
            <w:r w:rsidR="00784AE7">
              <w:rPr>
                <w:noProof/>
                <w:webHidden/>
              </w:rPr>
              <w:t>19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4" w:history="1">
            <w:r w:rsidRPr="00ED70FC">
              <w:rPr>
                <w:rStyle w:val="Hipervnculo"/>
                <w:noProof/>
              </w:rPr>
              <w:t>Métodos</w:t>
            </w:r>
            <w:r>
              <w:rPr>
                <w:noProof/>
                <w:webHidden/>
              </w:rPr>
              <w:tab/>
            </w:r>
            <w:r>
              <w:rPr>
                <w:noProof/>
                <w:webHidden/>
              </w:rPr>
              <w:fldChar w:fldCharType="begin"/>
            </w:r>
            <w:r>
              <w:rPr>
                <w:noProof/>
                <w:webHidden/>
              </w:rPr>
              <w:instrText xml:space="preserve"> PAGEREF _Toc64494154 \h </w:instrText>
            </w:r>
            <w:r>
              <w:rPr>
                <w:noProof/>
                <w:webHidden/>
              </w:rPr>
            </w:r>
            <w:r>
              <w:rPr>
                <w:noProof/>
                <w:webHidden/>
              </w:rPr>
              <w:fldChar w:fldCharType="separate"/>
            </w:r>
            <w:r w:rsidR="00784AE7">
              <w:rPr>
                <w:noProof/>
                <w:webHidden/>
              </w:rPr>
              <w:t>19</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55" w:history="1">
            <w:r w:rsidRPr="00ED70FC">
              <w:rPr>
                <w:rStyle w:val="Hipervnculo"/>
                <w:noProof/>
              </w:rPr>
              <w:t>Cursadas</w:t>
            </w:r>
            <w:r>
              <w:rPr>
                <w:noProof/>
                <w:webHidden/>
              </w:rPr>
              <w:tab/>
            </w:r>
            <w:r>
              <w:rPr>
                <w:noProof/>
                <w:webHidden/>
              </w:rPr>
              <w:fldChar w:fldCharType="begin"/>
            </w:r>
            <w:r>
              <w:rPr>
                <w:noProof/>
                <w:webHidden/>
              </w:rPr>
              <w:instrText xml:space="preserve"> PAGEREF _Toc64494155 \h </w:instrText>
            </w:r>
            <w:r>
              <w:rPr>
                <w:noProof/>
                <w:webHidden/>
              </w:rPr>
            </w:r>
            <w:r>
              <w:rPr>
                <w:noProof/>
                <w:webHidden/>
              </w:rPr>
              <w:fldChar w:fldCharType="separate"/>
            </w:r>
            <w:r w:rsidR="00784AE7">
              <w:rPr>
                <w:noProof/>
                <w:webHidden/>
              </w:rPr>
              <w:t>20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6" w:history="1">
            <w:r w:rsidRPr="00ED70FC">
              <w:rPr>
                <w:rStyle w:val="Hipervnculo"/>
                <w:noProof/>
              </w:rPr>
              <w:t>Descripción</w:t>
            </w:r>
            <w:r>
              <w:rPr>
                <w:noProof/>
                <w:webHidden/>
              </w:rPr>
              <w:tab/>
            </w:r>
            <w:r>
              <w:rPr>
                <w:noProof/>
                <w:webHidden/>
              </w:rPr>
              <w:fldChar w:fldCharType="begin"/>
            </w:r>
            <w:r>
              <w:rPr>
                <w:noProof/>
                <w:webHidden/>
              </w:rPr>
              <w:instrText xml:space="preserve"> PAGEREF _Toc64494156 \h </w:instrText>
            </w:r>
            <w:r>
              <w:rPr>
                <w:noProof/>
                <w:webHidden/>
              </w:rPr>
            </w:r>
            <w:r>
              <w:rPr>
                <w:noProof/>
                <w:webHidden/>
              </w:rPr>
              <w:fldChar w:fldCharType="separate"/>
            </w:r>
            <w:r w:rsidR="00784AE7">
              <w:rPr>
                <w:noProof/>
                <w:webHidden/>
              </w:rPr>
              <w:t>20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7" w:history="1">
            <w:r w:rsidRPr="00ED70FC">
              <w:rPr>
                <w:rStyle w:val="Hipervnculo"/>
                <w:noProof/>
              </w:rPr>
              <w:t>Atributos</w:t>
            </w:r>
            <w:r>
              <w:rPr>
                <w:noProof/>
                <w:webHidden/>
              </w:rPr>
              <w:tab/>
            </w:r>
            <w:r>
              <w:rPr>
                <w:noProof/>
                <w:webHidden/>
              </w:rPr>
              <w:fldChar w:fldCharType="begin"/>
            </w:r>
            <w:r>
              <w:rPr>
                <w:noProof/>
                <w:webHidden/>
              </w:rPr>
              <w:instrText xml:space="preserve"> PAGEREF _Toc64494157 \h </w:instrText>
            </w:r>
            <w:r>
              <w:rPr>
                <w:noProof/>
                <w:webHidden/>
              </w:rPr>
            </w:r>
            <w:r>
              <w:rPr>
                <w:noProof/>
                <w:webHidden/>
              </w:rPr>
              <w:fldChar w:fldCharType="separate"/>
            </w:r>
            <w:r w:rsidR="00784AE7">
              <w:rPr>
                <w:noProof/>
                <w:webHidden/>
              </w:rPr>
              <w:t>20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58" w:history="1">
            <w:r w:rsidRPr="00ED70FC">
              <w:rPr>
                <w:rStyle w:val="Hipervnculo"/>
                <w:noProof/>
              </w:rPr>
              <w:t>Métodos</w:t>
            </w:r>
            <w:r>
              <w:rPr>
                <w:noProof/>
                <w:webHidden/>
              </w:rPr>
              <w:tab/>
            </w:r>
            <w:r>
              <w:rPr>
                <w:noProof/>
                <w:webHidden/>
              </w:rPr>
              <w:fldChar w:fldCharType="begin"/>
            </w:r>
            <w:r>
              <w:rPr>
                <w:noProof/>
                <w:webHidden/>
              </w:rPr>
              <w:instrText xml:space="preserve"> PAGEREF _Toc64494158 \h </w:instrText>
            </w:r>
            <w:r>
              <w:rPr>
                <w:noProof/>
                <w:webHidden/>
              </w:rPr>
            </w:r>
            <w:r>
              <w:rPr>
                <w:noProof/>
                <w:webHidden/>
              </w:rPr>
              <w:fldChar w:fldCharType="separate"/>
            </w:r>
            <w:r w:rsidR="00784AE7">
              <w:rPr>
                <w:noProof/>
                <w:webHidden/>
              </w:rPr>
              <w:t>20</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59" w:history="1">
            <w:r w:rsidRPr="00ED70FC">
              <w:rPr>
                <w:rStyle w:val="Hipervnculo"/>
                <w:noProof/>
              </w:rPr>
              <w:t>Docente</w:t>
            </w:r>
            <w:r>
              <w:rPr>
                <w:noProof/>
                <w:webHidden/>
              </w:rPr>
              <w:tab/>
            </w:r>
            <w:r>
              <w:rPr>
                <w:noProof/>
                <w:webHidden/>
              </w:rPr>
              <w:fldChar w:fldCharType="begin"/>
            </w:r>
            <w:r>
              <w:rPr>
                <w:noProof/>
                <w:webHidden/>
              </w:rPr>
              <w:instrText xml:space="preserve"> PAGEREF _Toc64494159 \h </w:instrText>
            </w:r>
            <w:r>
              <w:rPr>
                <w:noProof/>
                <w:webHidden/>
              </w:rPr>
            </w:r>
            <w:r>
              <w:rPr>
                <w:noProof/>
                <w:webHidden/>
              </w:rPr>
              <w:fldChar w:fldCharType="separate"/>
            </w:r>
            <w:r w:rsidR="00784AE7">
              <w:rPr>
                <w:noProof/>
                <w:webHidden/>
              </w:rPr>
              <w:t>20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0" w:history="1">
            <w:r w:rsidRPr="00ED70FC">
              <w:rPr>
                <w:rStyle w:val="Hipervnculo"/>
                <w:noProof/>
              </w:rPr>
              <w:t>Descripción</w:t>
            </w:r>
            <w:r>
              <w:rPr>
                <w:noProof/>
                <w:webHidden/>
              </w:rPr>
              <w:tab/>
            </w:r>
            <w:r>
              <w:rPr>
                <w:noProof/>
                <w:webHidden/>
              </w:rPr>
              <w:fldChar w:fldCharType="begin"/>
            </w:r>
            <w:r>
              <w:rPr>
                <w:noProof/>
                <w:webHidden/>
              </w:rPr>
              <w:instrText xml:space="preserve"> PAGEREF _Toc64494160 \h </w:instrText>
            </w:r>
            <w:r>
              <w:rPr>
                <w:noProof/>
                <w:webHidden/>
              </w:rPr>
            </w:r>
            <w:r>
              <w:rPr>
                <w:noProof/>
                <w:webHidden/>
              </w:rPr>
              <w:fldChar w:fldCharType="separate"/>
            </w:r>
            <w:r w:rsidR="00784AE7">
              <w:rPr>
                <w:noProof/>
                <w:webHidden/>
              </w:rPr>
              <w:t>20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1" w:history="1">
            <w:r w:rsidRPr="00ED70FC">
              <w:rPr>
                <w:rStyle w:val="Hipervnculo"/>
                <w:noProof/>
              </w:rPr>
              <w:t>Atributos</w:t>
            </w:r>
            <w:r>
              <w:rPr>
                <w:noProof/>
                <w:webHidden/>
              </w:rPr>
              <w:tab/>
            </w:r>
            <w:r>
              <w:rPr>
                <w:noProof/>
                <w:webHidden/>
              </w:rPr>
              <w:fldChar w:fldCharType="begin"/>
            </w:r>
            <w:r>
              <w:rPr>
                <w:noProof/>
                <w:webHidden/>
              </w:rPr>
              <w:instrText xml:space="preserve"> PAGEREF _Toc64494161 \h </w:instrText>
            </w:r>
            <w:r>
              <w:rPr>
                <w:noProof/>
                <w:webHidden/>
              </w:rPr>
            </w:r>
            <w:r>
              <w:rPr>
                <w:noProof/>
                <w:webHidden/>
              </w:rPr>
              <w:fldChar w:fldCharType="separate"/>
            </w:r>
            <w:r w:rsidR="00784AE7">
              <w:rPr>
                <w:noProof/>
                <w:webHidden/>
              </w:rPr>
              <w:t>21</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2" w:history="1">
            <w:r w:rsidRPr="00ED70FC">
              <w:rPr>
                <w:rStyle w:val="Hipervnculo"/>
                <w:noProof/>
              </w:rPr>
              <w:t>Métodos</w:t>
            </w:r>
            <w:r>
              <w:rPr>
                <w:noProof/>
                <w:webHidden/>
              </w:rPr>
              <w:tab/>
            </w:r>
            <w:r>
              <w:rPr>
                <w:noProof/>
                <w:webHidden/>
              </w:rPr>
              <w:fldChar w:fldCharType="begin"/>
            </w:r>
            <w:r>
              <w:rPr>
                <w:noProof/>
                <w:webHidden/>
              </w:rPr>
              <w:instrText xml:space="preserve"> PAGEREF _Toc64494162 \h </w:instrText>
            </w:r>
            <w:r>
              <w:rPr>
                <w:noProof/>
                <w:webHidden/>
              </w:rPr>
            </w:r>
            <w:r>
              <w:rPr>
                <w:noProof/>
                <w:webHidden/>
              </w:rPr>
              <w:fldChar w:fldCharType="separate"/>
            </w:r>
            <w:r w:rsidR="00784AE7">
              <w:rPr>
                <w:noProof/>
                <w:webHidden/>
              </w:rPr>
              <w:t>21</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63" w:history="1">
            <w:r w:rsidRPr="00ED70FC">
              <w:rPr>
                <w:rStyle w:val="Hipervnculo"/>
                <w:noProof/>
              </w:rPr>
              <w:t>Llamado</w:t>
            </w:r>
            <w:r>
              <w:rPr>
                <w:noProof/>
                <w:webHidden/>
              </w:rPr>
              <w:tab/>
            </w:r>
            <w:r>
              <w:rPr>
                <w:noProof/>
                <w:webHidden/>
              </w:rPr>
              <w:fldChar w:fldCharType="begin"/>
            </w:r>
            <w:r>
              <w:rPr>
                <w:noProof/>
                <w:webHidden/>
              </w:rPr>
              <w:instrText xml:space="preserve"> PAGEREF _Toc64494163 \h </w:instrText>
            </w:r>
            <w:r>
              <w:rPr>
                <w:noProof/>
                <w:webHidden/>
              </w:rPr>
            </w:r>
            <w:r>
              <w:rPr>
                <w:noProof/>
                <w:webHidden/>
              </w:rPr>
              <w:fldChar w:fldCharType="separate"/>
            </w:r>
            <w:r w:rsidR="00784AE7">
              <w:rPr>
                <w:noProof/>
                <w:webHidden/>
              </w:rPr>
              <w:t>21</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4" w:history="1">
            <w:r w:rsidRPr="00ED70FC">
              <w:rPr>
                <w:rStyle w:val="Hipervnculo"/>
                <w:noProof/>
              </w:rPr>
              <w:t>Descripción</w:t>
            </w:r>
            <w:r>
              <w:rPr>
                <w:noProof/>
                <w:webHidden/>
              </w:rPr>
              <w:tab/>
            </w:r>
            <w:r>
              <w:rPr>
                <w:noProof/>
                <w:webHidden/>
              </w:rPr>
              <w:fldChar w:fldCharType="begin"/>
            </w:r>
            <w:r>
              <w:rPr>
                <w:noProof/>
                <w:webHidden/>
              </w:rPr>
              <w:instrText xml:space="preserve"> PAGEREF _Toc64494164 \h </w:instrText>
            </w:r>
            <w:r>
              <w:rPr>
                <w:noProof/>
                <w:webHidden/>
              </w:rPr>
            </w:r>
            <w:r>
              <w:rPr>
                <w:noProof/>
                <w:webHidden/>
              </w:rPr>
              <w:fldChar w:fldCharType="separate"/>
            </w:r>
            <w:r w:rsidR="00784AE7">
              <w:rPr>
                <w:noProof/>
                <w:webHidden/>
              </w:rPr>
              <w:t>21</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5" w:history="1">
            <w:r w:rsidRPr="00ED70FC">
              <w:rPr>
                <w:rStyle w:val="Hipervnculo"/>
                <w:noProof/>
              </w:rPr>
              <w:t>Atributos</w:t>
            </w:r>
            <w:r>
              <w:rPr>
                <w:noProof/>
                <w:webHidden/>
              </w:rPr>
              <w:tab/>
            </w:r>
            <w:r>
              <w:rPr>
                <w:noProof/>
                <w:webHidden/>
              </w:rPr>
              <w:fldChar w:fldCharType="begin"/>
            </w:r>
            <w:r>
              <w:rPr>
                <w:noProof/>
                <w:webHidden/>
              </w:rPr>
              <w:instrText xml:space="preserve"> PAGEREF _Toc64494165 \h </w:instrText>
            </w:r>
            <w:r>
              <w:rPr>
                <w:noProof/>
                <w:webHidden/>
              </w:rPr>
            </w:r>
            <w:r>
              <w:rPr>
                <w:noProof/>
                <w:webHidden/>
              </w:rPr>
              <w:fldChar w:fldCharType="separate"/>
            </w:r>
            <w:r w:rsidR="00784AE7">
              <w:rPr>
                <w:noProof/>
                <w:webHidden/>
              </w:rPr>
              <w:t>22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6" w:history="1">
            <w:r w:rsidRPr="00ED70FC">
              <w:rPr>
                <w:rStyle w:val="Hipervnculo"/>
                <w:noProof/>
              </w:rPr>
              <w:t>Métodos</w:t>
            </w:r>
            <w:r>
              <w:rPr>
                <w:noProof/>
                <w:webHidden/>
              </w:rPr>
              <w:tab/>
            </w:r>
            <w:r>
              <w:rPr>
                <w:noProof/>
                <w:webHidden/>
              </w:rPr>
              <w:fldChar w:fldCharType="begin"/>
            </w:r>
            <w:r>
              <w:rPr>
                <w:noProof/>
                <w:webHidden/>
              </w:rPr>
              <w:instrText xml:space="preserve"> PAGEREF _Toc64494166 \h </w:instrText>
            </w:r>
            <w:r>
              <w:rPr>
                <w:noProof/>
                <w:webHidden/>
              </w:rPr>
            </w:r>
            <w:r>
              <w:rPr>
                <w:noProof/>
                <w:webHidden/>
              </w:rPr>
              <w:fldChar w:fldCharType="separate"/>
            </w:r>
            <w:r w:rsidR="00784AE7">
              <w:rPr>
                <w:noProof/>
                <w:webHidden/>
              </w:rPr>
              <w:t>22</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67" w:history="1">
            <w:r w:rsidRPr="00ED70FC">
              <w:rPr>
                <w:rStyle w:val="Hipervnculo"/>
                <w:noProof/>
              </w:rPr>
              <w:t>Mesa de Examen</w:t>
            </w:r>
            <w:r>
              <w:rPr>
                <w:noProof/>
                <w:webHidden/>
              </w:rPr>
              <w:tab/>
            </w:r>
            <w:r>
              <w:rPr>
                <w:noProof/>
                <w:webHidden/>
              </w:rPr>
              <w:fldChar w:fldCharType="begin"/>
            </w:r>
            <w:r>
              <w:rPr>
                <w:noProof/>
                <w:webHidden/>
              </w:rPr>
              <w:instrText xml:space="preserve"> PAGEREF _Toc64494167 \h </w:instrText>
            </w:r>
            <w:r>
              <w:rPr>
                <w:noProof/>
                <w:webHidden/>
              </w:rPr>
            </w:r>
            <w:r>
              <w:rPr>
                <w:noProof/>
                <w:webHidden/>
              </w:rPr>
              <w:fldChar w:fldCharType="separate"/>
            </w:r>
            <w:r w:rsidR="00784AE7">
              <w:rPr>
                <w:noProof/>
                <w:webHidden/>
              </w:rPr>
              <w:t>22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8" w:history="1">
            <w:r w:rsidRPr="00ED70FC">
              <w:rPr>
                <w:rStyle w:val="Hipervnculo"/>
                <w:noProof/>
              </w:rPr>
              <w:t>Descripción</w:t>
            </w:r>
            <w:r>
              <w:rPr>
                <w:noProof/>
                <w:webHidden/>
              </w:rPr>
              <w:tab/>
            </w:r>
            <w:r>
              <w:rPr>
                <w:noProof/>
                <w:webHidden/>
              </w:rPr>
              <w:fldChar w:fldCharType="begin"/>
            </w:r>
            <w:r>
              <w:rPr>
                <w:noProof/>
                <w:webHidden/>
              </w:rPr>
              <w:instrText xml:space="preserve"> PAGEREF _Toc64494168 \h </w:instrText>
            </w:r>
            <w:r>
              <w:rPr>
                <w:noProof/>
                <w:webHidden/>
              </w:rPr>
            </w:r>
            <w:r>
              <w:rPr>
                <w:noProof/>
                <w:webHidden/>
              </w:rPr>
              <w:fldChar w:fldCharType="separate"/>
            </w:r>
            <w:r w:rsidR="00784AE7">
              <w:rPr>
                <w:noProof/>
                <w:webHidden/>
              </w:rPr>
              <w:t>22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69" w:history="1">
            <w:r w:rsidRPr="00ED70FC">
              <w:rPr>
                <w:rStyle w:val="Hipervnculo"/>
                <w:noProof/>
              </w:rPr>
              <w:t>Atributos</w:t>
            </w:r>
            <w:r>
              <w:rPr>
                <w:noProof/>
                <w:webHidden/>
              </w:rPr>
              <w:tab/>
            </w:r>
            <w:r>
              <w:rPr>
                <w:noProof/>
                <w:webHidden/>
              </w:rPr>
              <w:fldChar w:fldCharType="begin"/>
            </w:r>
            <w:r>
              <w:rPr>
                <w:noProof/>
                <w:webHidden/>
              </w:rPr>
              <w:instrText xml:space="preserve"> PAGEREF _Toc64494169 \h </w:instrText>
            </w:r>
            <w:r>
              <w:rPr>
                <w:noProof/>
                <w:webHidden/>
              </w:rPr>
            </w:r>
            <w:r>
              <w:rPr>
                <w:noProof/>
                <w:webHidden/>
              </w:rPr>
              <w:fldChar w:fldCharType="separate"/>
            </w:r>
            <w:r w:rsidR="00784AE7">
              <w:rPr>
                <w:noProof/>
                <w:webHidden/>
              </w:rPr>
              <w:t>23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0" w:history="1">
            <w:r w:rsidRPr="00ED70FC">
              <w:rPr>
                <w:rStyle w:val="Hipervnculo"/>
                <w:noProof/>
              </w:rPr>
              <w:t>Métodos</w:t>
            </w:r>
            <w:r>
              <w:rPr>
                <w:noProof/>
                <w:webHidden/>
              </w:rPr>
              <w:tab/>
            </w:r>
            <w:r>
              <w:rPr>
                <w:noProof/>
                <w:webHidden/>
              </w:rPr>
              <w:fldChar w:fldCharType="begin"/>
            </w:r>
            <w:r>
              <w:rPr>
                <w:noProof/>
                <w:webHidden/>
              </w:rPr>
              <w:instrText xml:space="preserve"> PAGEREF _Toc64494170 \h </w:instrText>
            </w:r>
            <w:r>
              <w:rPr>
                <w:noProof/>
                <w:webHidden/>
              </w:rPr>
            </w:r>
            <w:r>
              <w:rPr>
                <w:noProof/>
                <w:webHidden/>
              </w:rPr>
              <w:fldChar w:fldCharType="separate"/>
            </w:r>
            <w:r w:rsidR="00784AE7">
              <w:rPr>
                <w:noProof/>
                <w:webHidden/>
              </w:rPr>
              <w:t>23</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71" w:history="1">
            <w:r w:rsidRPr="00ED70FC">
              <w:rPr>
                <w:rStyle w:val="Hipervnculo"/>
                <w:noProof/>
              </w:rPr>
              <w:t>Mesas</w:t>
            </w:r>
            <w:r>
              <w:rPr>
                <w:noProof/>
                <w:webHidden/>
              </w:rPr>
              <w:tab/>
            </w:r>
            <w:r>
              <w:rPr>
                <w:noProof/>
                <w:webHidden/>
              </w:rPr>
              <w:fldChar w:fldCharType="begin"/>
            </w:r>
            <w:r>
              <w:rPr>
                <w:noProof/>
                <w:webHidden/>
              </w:rPr>
              <w:instrText xml:space="preserve"> PAGEREF _Toc64494171 \h </w:instrText>
            </w:r>
            <w:r>
              <w:rPr>
                <w:noProof/>
                <w:webHidden/>
              </w:rPr>
            </w:r>
            <w:r>
              <w:rPr>
                <w:noProof/>
                <w:webHidden/>
              </w:rPr>
              <w:fldChar w:fldCharType="separate"/>
            </w:r>
            <w:r w:rsidR="00784AE7">
              <w:rPr>
                <w:noProof/>
                <w:webHidden/>
              </w:rPr>
              <w:t>24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2" w:history="1">
            <w:r w:rsidRPr="00ED70FC">
              <w:rPr>
                <w:rStyle w:val="Hipervnculo"/>
                <w:noProof/>
              </w:rPr>
              <w:t>Descripción</w:t>
            </w:r>
            <w:r>
              <w:rPr>
                <w:noProof/>
                <w:webHidden/>
              </w:rPr>
              <w:tab/>
            </w:r>
            <w:r>
              <w:rPr>
                <w:noProof/>
                <w:webHidden/>
              </w:rPr>
              <w:fldChar w:fldCharType="begin"/>
            </w:r>
            <w:r>
              <w:rPr>
                <w:noProof/>
                <w:webHidden/>
              </w:rPr>
              <w:instrText xml:space="preserve"> PAGEREF _Toc64494172 \h </w:instrText>
            </w:r>
            <w:r>
              <w:rPr>
                <w:noProof/>
                <w:webHidden/>
              </w:rPr>
            </w:r>
            <w:r>
              <w:rPr>
                <w:noProof/>
                <w:webHidden/>
              </w:rPr>
              <w:fldChar w:fldCharType="separate"/>
            </w:r>
            <w:r w:rsidR="00784AE7">
              <w:rPr>
                <w:noProof/>
                <w:webHidden/>
              </w:rPr>
              <w:t>24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3" w:history="1">
            <w:r w:rsidRPr="00ED70FC">
              <w:rPr>
                <w:rStyle w:val="Hipervnculo"/>
                <w:noProof/>
              </w:rPr>
              <w:t>Atributos</w:t>
            </w:r>
            <w:r>
              <w:rPr>
                <w:noProof/>
                <w:webHidden/>
              </w:rPr>
              <w:tab/>
            </w:r>
            <w:r>
              <w:rPr>
                <w:noProof/>
                <w:webHidden/>
              </w:rPr>
              <w:fldChar w:fldCharType="begin"/>
            </w:r>
            <w:r>
              <w:rPr>
                <w:noProof/>
                <w:webHidden/>
              </w:rPr>
              <w:instrText xml:space="preserve"> PAGEREF _Toc64494173 \h </w:instrText>
            </w:r>
            <w:r>
              <w:rPr>
                <w:noProof/>
                <w:webHidden/>
              </w:rPr>
            </w:r>
            <w:r>
              <w:rPr>
                <w:noProof/>
                <w:webHidden/>
              </w:rPr>
              <w:fldChar w:fldCharType="separate"/>
            </w:r>
            <w:r w:rsidR="00784AE7">
              <w:rPr>
                <w:noProof/>
                <w:webHidden/>
              </w:rPr>
              <w:t>24</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4" w:history="1">
            <w:r w:rsidRPr="00ED70FC">
              <w:rPr>
                <w:rStyle w:val="Hipervnculo"/>
                <w:noProof/>
              </w:rPr>
              <w:t>Métodos</w:t>
            </w:r>
            <w:r>
              <w:rPr>
                <w:noProof/>
                <w:webHidden/>
              </w:rPr>
              <w:tab/>
            </w:r>
            <w:r>
              <w:rPr>
                <w:noProof/>
                <w:webHidden/>
              </w:rPr>
              <w:fldChar w:fldCharType="begin"/>
            </w:r>
            <w:r>
              <w:rPr>
                <w:noProof/>
                <w:webHidden/>
              </w:rPr>
              <w:instrText xml:space="preserve"> PAGEREF _Toc64494174 \h </w:instrText>
            </w:r>
            <w:r>
              <w:rPr>
                <w:noProof/>
                <w:webHidden/>
              </w:rPr>
            </w:r>
            <w:r>
              <w:rPr>
                <w:noProof/>
                <w:webHidden/>
              </w:rPr>
              <w:fldChar w:fldCharType="separate"/>
            </w:r>
            <w:r w:rsidR="00784AE7">
              <w:rPr>
                <w:noProof/>
                <w:webHidden/>
              </w:rPr>
              <w:t>24</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75" w:history="1">
            <w:r w:rsidRPr="00ED70FC">
              <w:rPr>
                <w:rStyle w:val="Hipervnculo"/>
                <w:noProof/>
              </w:rPr>
              <w:t>Plan</w:t>
            </w:r>
            <w:r>
              <w:rPr>
                <w:noProof/>
                <w:webHidden/>
              </w:rPr>
              <w:tab/>
            </w:r>
            <w:r>
              <w:rPr>
                <w:noProof/>
                <w:webHidden/>
              </w:rPr>
              <w:fldChar w:fldCharType="begin"/>
            </w:r>
            <w:r>
              <w:rPr>
                <w:noProof/>
                <w:webHidden/>
              </w:rPr>
              <w:instrText xml:space="preserve"> PAGEREF _Toc64494175 \h </w:instrText>
            </w:r>
            <w:r>
              <w:rPr>
                <w:noProof/>
                <w:webHidden/>
              </w:rPr>
            </w:r>
            <w:r>
              <w:rPr>
                <w:noProof/>
                <w:webHidden/>
              </w:rPr>
              <w:fldChar w:fldCharType="separate"/>
            </w:r>
            <w:r w:rsidR="00784AE7">
              <w:rPr>
                <w:noProof/>
                <w:webHidden/>
              </w:rPr>
              <w:t>25</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6" w:history="1">
            <w:r w:rsidRPr="00ED70FC">
              <w:rPr>
                <w:rStyle w:val="Hipervnculo"/>
                <w:noProof/>
              </w:rPr>
              <w:t>Descripción</w:t>
            </w:r>
            <w:r>
              <w:rPr>
                <w:noProof/>
                <w:webHidden/>
              </w:rPr>
              <w:tab/>
            </w:r>
            <w:r>
              <w:rPr>
                <w:noProof/>
                <w:webHidden/>
              </w:rPr>
              <w:fldChar w:fldCharType="begin"/>
            </w:r>
            <w:r>
              <w:rPr>
                <w:noProof/>
                <w:webHidden/>
              </w:rPr>
              <w:instrText xml:space="preserve"> PAGEREF _Toc64494176 \h </w:instrText>
            </w:r>
            <w:r>
              <w:rPr>
                <w:noProof/>
                <w:webHidden/>
              </w:rPr>
            </w:r>
            <w:r>
              <w:rPr>
                <w:noProof/>
                <w:webHidden/>
              </w:rPr>
              <w:fldChar w:fldCharType="separate"/>
            </w:r>
            <w:r w:rsidR="00784AE7">
              <w:rPr>
                <w:noProof/>
                <w:webHidden/>
              </w:rPr>
              <w:t>25</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7" w:history="1">
            <w:r w:rsidRPr="00ED70FC">
              <w:rPr>
                <w:rStyle w:val="Hipervnculo"/>
                <w:noProof/>
              </w:rPr>
              <w:t>Atributos</w:t>
            </w:r>
            <w:r>
              <w:rPr>
                <w:noProof/>
                <w:webHidden/>
              </w:rPr>
              <w:tab/>
            </w:r>
            <w:r>
              <w:rPr>
                <w:noProof/>
                <w:webHidden/>
              </w:rPr>
              <w:fldChar w:fldCharType="begin"/>
            </w:r>
            <w:r>
              <w:rPr>
                <w:noProof/>
                <w:webHidden/>
              </w:rPr>
              <w:instrText xml:space="preserve"> PAGEREF _Toc64494177 \h </w:instrText>
            </w:r>
            <w:r>
              <w:rPr>
                <w:noProof/>
                <w:webHidden/>
              </w:rPr>
            </w:r>
            <w:r>
              <w:rPr>
                <w:noProof/>
                <w:webHidden/>
              </w:rPr>
              <w:fldChar w:fldCharType="separate"/>
            </w:r>
            <w:r w:rsidR="00784AE7">
              <w:rPr>
                <w:noProof/>
                <w:webHidden/>
              </w:rPr>
              <w:t>25</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78" w:history="1">
            <w:r w:rsidRPr="00ED70FC">
              <w:rPr>
                <w:rStyle w:val="Hipervnculo"/>
                <w:noProof/>
              </w:rPr>
              <w:t>Métodos</w:t>
            </w:r>
            <w:r>
              <w:rPr>
                <w:noProof/>
                <w:webHidden/>
              </w:rPr>
              <w:tab/>
            </w:r>
            <w:r>
              <w:rPr>
                <w:noProof/>
                <w:webHidden/>
              </w:rPr>
              <w:fldChar w:fldCharType="begin"/>
            </w:r>
            <w:r>
              <w:rPr>
                <w:noProof/>
                <w:webHidden/>
              </w:rPr>
              <w:instrText xml:space="preserve"> PAGEREF _Toc64494178 \h </w:instrText>
            </w:r>
            <w:r>
              <w:rPr>
                <w:noProof/>
                <w:webHidden/>
              </w:rPr>
            </w:r>
            <w:r>
              <w:rPr>
                <w:noProof/>
                <w:webHidden/>
              </w:rPr>
              <w:fldChar w:fldCharType="separate"/>
            </w:r>
            <w:r w:rsidR="00784AE7">
              <w:rPr>
                <w:noProof/>
                <w:webHidden/>
              </w:rPr>
              <w:t>25</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79" w:history="1">
            <w:r w:rsidRPr="00ED70FC">
              <w:rPr>
                <w:rStyle w:val="Hipervnculo"/>
                <w:noProof/>
              </w:rPr>
              <w:t>Usuario</w:t>
            </w:r>
            <w:r>
              <w:rPr>
                <w:noProof/>
                <w:webHidden/>
              </w:rPr>
              <w:tab/>
            </w:r>
            <w:r>
              <w:rPr>
                <w:noProof/>
                <w:webHidden/>
              </w:rPr>
              <w:fldChar w:fldCharType="begin"/>
            </w:r>
            <w:r>
              <w:rPr>
                <w:noProof/>
                <w:webHidden/>
              </w:rPr>
              <w:instrText xml:space="preserve"> PAGEREF _Toc64494179 \h </w:instrText>
            </w:r>
            <w:r>
              <w:rPr>
                <w:noProof/>
                <w:webHidden/>
              </w:rPr>
            </w:r>
            <w:r>
              <w:rPr>
                <w:noProof/>
                <w:webHidden/>
              </w:rPr>
              <w:fldChar w:fldCharType="separate"/>
            </w:r>
            <w:r w:rsidR="00784AE7">
              <w:rPr>
                <w:noProof/>
                <w:webHidden/>
              </w:rPr>
              <w:t>26</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0" w:history="1">
            <w:r w:rsidRPr="00ED70FC">
              <w:rPr>
                <w:rStyle w:val="Hipervnculo"/>
                <w:noProof/>
              </w:rPr>
              <w:t>Descripción</w:t>
            </w:r>
            <w:r>
              <w:rPr>
                <w:noProof/>
                <w:webHidden/>
              </w:rPr>
              <w:tab/>
            </w:r>
            <w:r>
              <w:rPr>
                <w:noProof/>
                <w:webHidden/>
              </w:rPr>
              <w:fldChar w:fldCharType="begin"/>
            </w:r>
            <w:r>
              <w:rPr>
                <w:noProof/>
                <w:webHidden/>
              </w:rPr>
              <w:instrText xml:space="preserve"> PAGEREF _Toc64494180 \h </w:instrText>
            </w:r>
            <w:r>
              <w:rPr>
                <w:noProof/>
                <w:webHidden/>
              </w:rPr>
            </w:r>
            <w:r>
              <w:rPr>
                <w:noProof/>
                <w:webHidden/>
              </w:rPr>
              <w:fldChar w:fldCharType="separate"/>
            </w:r>
            <w:r w:rsidR="00784AE7">
              <w:rPr>
                <w:noProof/>
                <w:webHidden/>
              </w:rPr>
              <w:t>26</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1" w:history="1">
            <w:r w:rsidRPr="00ED70FC">
              <w:rPr>
                <w:rStyle w:val="Hipervnculo"/>
                <w:noProof/>
              </w:rPr>
              <w:t>Atributos</w:t>
            </w:r>
            <w:r>
              <w:rPr>
                <w:noProof/>
                <w:webHidden/>
              </w:rPr>
              <w:tab/>
            </w:r>
            <w:r>
              <w:rPr>
                <w:noProof/>
                <w:webHidden/>
              </w:rPr>
              <w:fldChar w:fldCharType="begin"/>
            </w:r>
            <w:r>
              <w:rPr>
                <w:noProof/>
                <w:webHidden/>
              </w:rPr>
              <w:instrText xml:space="preserve"> PAGEREF _Toc64494181 \h </w:instrText>
            </w:r>
            <w:r>
              <w:rPr>
                <w:noProof/>
                <w:webHidden/>
              </w:rPr>
            </w:r>
            <w:r>
              <w:rPr>
                <w:noProof/>
                <w:webHidden/>
              </w:rPr>
              <w:fldChar w:fldCharType="separate"/>
            </w:r>
            <w:r w:rsidR="00784AE7">
              <w:rPr>
                <w:noProof/>
                <w:webHidden/>
              </w:rPr>
              <w:t>26</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2" w:history="1">
            <w:r w:rsidRPr="00ED70FC">
              <w:rPr>
                <w:rStyle w:val="Hipervnculo"/>
                <w:noProof/>
              </w:rPr>
              <w:t>Métodos</w:t>
            </w:r>
            <w:r>
              <w:rPr>
                <w:noProof/>
                <w:webHidden/>
              </w:rPr>
              <w:tab/>
            </w:r>
            <w:r>
              <w:rPr>
                <w:noProof/>
                <w:webHidden/>
              </w:rPr>
              <w:fldChar w:fldCharType="begin"/>
            </w:r>
            <w:r>
              <w:rPr>
                <w:noProof/>
                <w:webHidden/>
              </w:rPr>
              <w:instrText xml:space="preserve"> PAGEREF _Toc64494182 \h </w:instrText>
            </w:r>
            <w:r>
              <w:rPr>
                <w:noProof/>
                <w:webHidden/>
              </w:rPr>
            </w:r>
            <w:r>
              <w:rPr>
                <w:noProof/>
                <w:webHidden/>
              </w:rPr>
              <w:fldChar w:fldCharType="separate"/>
            </w:r>
            <w:r w:rsidR="00784AE7">
              <w:rPr>
                <w:noProof/>
                <w:webHidden/>
              </w:rPr>
              <w:t>26</w:t>
            </w:r>
            <w:r>
              <w:rPr>
                <w:noProof/>
                <w:webHidden/>
              </w:rPr>
              <w:fldChar w:fldCharType="end"/>
            </w:r>
          </w:hyperlink>
        </w:p>
        <w:p w:rsidR="006713F8" w:rsidRDefault="006713F8">
          <w:pPr>
            <w:pStyle w:val="TDC1"/>
            <w:rPr>
              <w:rFonts w:eastAsiaTheme="minorEastAsia"/>
              <w:b w:val="0"/>
              <w:bCs w:val="0"/>
              <w:noProof/>
              <w:sz w:val="22"/>
              <w:szCs w:val="22"/>
              <w:lang w:val="es-AR" w:eastAsia="es-AR"/>
            </w:rPr>
          </w:pPr>
          <w:hyperlink w:anchor="_Toc64494183" w:history="1">
            <w:r w:rsidRPr="00ED70FC">
              <w:rPr>
                <w:rStyle w:val="Hipervnculo"/>
                <w:noProof/>
              </w:rPr>
              <w:t>Diseño de Subsistemas</w:t>
            </w:r>
            <w:r>
              <w:rPr>
                <w:noProof/>
                <w:webHidden/>
              </w:rPr>
              <w:tab/>
            </w:r>
            <w:r>
              <w:rPr>
                <w:noProof/>
                <w:webHidden/>
              </w:rPr>
              <w:fldChar w:fldCharType="begin"/>
            </w:r>
            <w:r>
              <w:rPr>
                <w:noProof/>
                <w:webHidden/>
              </w:rPr>
              <w:instrText xml:space="preserve"> PAGEREF _Toc64494183 \h </w:instrText>
            </w:r>
            <w:r>
              <w:rPr>
                <w:noProof/>
                <w:webHidden/>
              </w:rPr>
            </w:r>
            <w:r>
              <w:rPr>
                <w:noProof/>
                <w:webHidden/>
              </w:rPr>
              <w:fldChar w:fldCharType="separate"/>
            </w:r>
            <w:r w:rsidR="00784AE7">
              <w:rPr>
                <w:noProof/>
                <w:webHidden/>
              </w:rPr>
              <w:t>27</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84" w:history="1">
            <w:r w:rsidRPr="00ED70FC">
              <w:rPr>
                <w:rStyle w:val="Hipervnculo"/>
                <w:noProof/>
              </w:rPr>
              <w:t>Subsistema de Aulas</w:t>
            </w:r>
            <w:r>
              <w:rPr>
                <w:noProof/>
                <w:webHidden/>
              </w:rPr>
              <w:tab/>
            </w:r>
            <w:r>
              <w:rPr>
                <w:noProof/>
                <w:webHidden/>
              </w:rPr>
              <w:fldChar w:fldCharType="begin"/>
            </w:r>
            <w:r>
              <w:rPr>
                <w:noProof/>
                <w:webHidden/>
              </w:rPr>
              <w:instrText xml:space="preserve"> PAGEREF _Toc64494184 \h </w:instrText>
            </w:r>
            <w:r>
              <w:rPr>
                <w:noProof/>
                <w:webHidden/>
              </w:rPr>
            </w:r>
            <w:r>
              <w:rPr>
                <w:noProof/>
                <w:webHidden/>
              </w:rPr>
              <w:fldChar w:fldCharType="separate"/>
            </w:r>
            <w:r w:rsidR="00784AE7">
              <w:rPr>
                <w:noProof/>
                <w:webHidden/>
              </w:rPr>
              <w:t>27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5" w:history="1">
            <w:r w:rsidRPr="00ED70FC">
              <w:rPr>
                <w:rStyle w:val="Hipervnculo"/>
                <w:noProof/>
              </w:rPr>
              <w:t>Propósito</w:t>
            </w:r>
            <w:r>
              <w:rPr>
                <w:noProof/>
                <w:webHidden/>
              </w:rPr>
              <w:tab/>
            </w:r>
            <w:r>
              <w:rPr>
                <w:noProof/>
                <w:webHidden/>
              </w:rPr>
              <w:fldChar w:fldCharType="begin"/>
            </w:r>
            <w:r>
              <w:rPr>
                <w:noProof/>
                <w:webHidden/>
              </w:rPr>
              <w:instrText xml:space="preserve"> PAGEREF _Toc64494185 \h </w:instrText>
            </w:r>
            <w:r>
              <w:rPr>
                <w:noProof/>
                <w:webHidden/>
              </w:rPr>
            </w:r>
            <w:r>
              <w:rPr>
                <w:noProof/>
                <w:webHidden/>
              </w:rPr>
              <w:fldChar w:fldCharType="separate"/>
            </w:r>
            <w:r w:rsidR="00784AE7">
              <w:rPr>
                <w:noProof/>
                <w:webHidden/>
              </w:rPr>
              <w:t>27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6" w:history="1">
            <w:r w:rsidRPr="00ED70FC">
              <w:rPr>
                <w:rStyle w:val="Hipervnculo"/>
                <w:noProof/>
              </w:rPr>
              <w:t>Función</w:t>
            </w:r>
            <w:r>
              <w:rPr>
                <w:noProof/>
                <w:webHidden/>
              </w:rPr>
              <w:tab/>
            </w:r>
            <w:r>
              <w:rPr>
                <w:noProof/>
                <w:webHidden/>
              </w:rPr>
              <w:fldChar w:fldCharType="begin"/>
            </w:r>
            <w:r>
              <w:rPr>
                <w:noProof/>
                <w:webHidden/>
              </w:rPr>
              <w:instrText xml:space="preserve"> PAGEREF _Toc64494186 \h </w:instrText>
            </w:r>
            <w:r>
              <w:rPr>
                <w:noProof/>
                <w:webHidden/>
              </w:rPr>
            </w:r>
            <w:r>
              <w:rPr>
                <w:noProof/>
                <w:webHidden/>
              </w:rPr>
              <w:fldChar w:fldCharType="separate"/>
            </w:r>
            <w:r w:rsidR="00784AE7">
              <w:rPr>
                <w:noProof/>
                <w:webHidden/>
              </w:rPr>
              <w:t>27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7" w:history="1">
            <w:r w:rsidRPr="00ED70FC">
              <w:rPr>
                <w:rStyle w:val="Hipervnculo"/>
                <w:noProof/>
              </w:rPr>
              <w:t>Subordinados</w:t>
            </w:r>
            <w:r>
              <w:rPr>
                <w:noProof/>
                <w:webHidden/>
              </w:rPr>
              <w:tab/>
            </w:r>
            <w:r>
              <w:rPr>
                <w:noProof/>
                <w:webHidden/>
              </w:rPr>
              <w:fldChar w:fldCharType="begin"/>
            </w:r>
            <w:r>
              <w:rPr>
                <w:noProof/>
                <w:webHidden/>
              </w:rPr>
              <w:instrText xml:space="preserve"> PAGEREF _Toc64494187 \h </w:instrText>
            </w:r>
            <w:r>
              <w:rPr>
                <w:noProof/>
                <w:webHidden/>
              </w:rPr>
            </w:r>
            <w:r>
              <w:rPr>
                <w:noProof/>
                <w:webHidden/>
              </w:rPr>
              <w:fldChar w:fldCharType="separate"/>
            </w:r>
            <w:r w:rsidR="00784AE7">
              <w:rPr>
                <w:noProof/>
                <w:webHidden/>
              </w:rPr>
              <w:t>27</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8" w:history="1">
            <w:r w:rsidRPr="00ED70FC">
              <w:rPr>
                <w:rStyle w:val="Hipervnculo"/>
                <w:noProof/>
              </w:rPr>
              <w:t>Dependencias</w:t>
            </w:r>
            <w:r>
              <w:rPr>
                <w:noProof/>
                <w:webHidden/>
              </w:rPr>
              <w:tab/>
            </w:r>
            <w:r>
              <w:rPr>
                <w:noProof/>
                <w:webHidden/>
              </w:rPr>
              <w:fldChar w:fldCharType="begin"/>
            </w:r>
            <w:r>
              <w:rPr>
                <w:noProof/>
                <w:webHidden/>
              </w:rPr>
              <w:instrText xml:space="preserve"> PAGEREF _Toc64494188 \h </w:instrText>
            </w:r>
            <w:r>
              <w:rPr>
                <w:noProof/>
                <w:webHidden/>
              </w:rPr>
            </w:r>
            <w:r>
              <w:rPr>
                <w:noProof/>
                <w:webHidden/>
              </w:rPr>
              <w:fldChar w:fldCharType="separate"/>
            </w:r>
            <w:r w:rsidR="00784AE7">
              <w:rPr>
                <w:noProof/>
                <w:webHidden/>
              </w:rPr>
              <w:t>28</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89" w:history="1">
            <w:r w:rsidRPr="00ED70FC">
              <w:rPr>
                <w:rStyle w:val="Hipervnculo"/>
                <w:noProof/>
              </w:rPr>
              <w:t>Recursos</w:t>
            </w:r>
            <w:r>
              <w:rPr>
                <w:noProof/>
                <w:webHidden/>
              </w:rPr>
              <w:tab/>
            </w:r>
            <w:r>
              <w:rPr>
                <w:noProof/>
                <w:webHidden/>
              </w:rPr>
              <w:fldChar w:fldCharType="begin"/>
            </w:r>
            <w:r>
              <w:rPr>
                <w:noProof/>
                <w:webHidden/>
              </w:rPr>
              <w:instrText xml:space="preserve"> PAGEREF _Toc64494189 \h </w:instrText>
            </w:r>
            <w:r>
              <w:rPr>
                <w:noProof/>
                <w:webHidden/>
              </w:rPr>
            </w:r>
            <w:r>
              <w:rPr>
                <w:noProof/>
                <w:webHidden/>
              </w:rPr>
              <w:fldChar w:fldCharType="separate"/>
            </w:r>
            <w:r w:rsidR="00784AE7">
              <w:rPr>
                <w:noProof/>
                <w:webHidden/>
              </w:rPr>
              <w:t>28</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90" w:history="1">
            <w:r w:rsidRPr="00ED70FC">
              <w:rPr>
                <w:rStyle w:val="Hipervnculo"/>
                <w:noProof/>
              </w:rPr>
              <w:t>Subsistema de Carreras</w:t>
            </w:r>
            <w:r>
              <w:rPr>
                <w:noProof/>
                <w:webHidden/>
              </w:rPr>
              <w:tab/>
            </w:r>
            <w:r>
              <w:rPr>
                <w:noProof/>
                <w:webHidden/>
              </w:rPr>
              <w:fldChar w:fldCharType="begin"/>
            </w:r>
            <w:r>
              <w:rPr>
                <w:noProof/>
                <w:webHidden/>
              </w:rPr>
              <w:instrText xml:space="preserve"> PAGEREF _Toc64494190 \h </w:instrText>
            </w:r>
            <w:r>
              <w:rPr>
                <w:noProof/>
                <w:webHidden/>
              </w:rPr>
            </w:r>
            <w:r>
              <w:rPr>
                <w:noProof/>
                <w:webHidden/>
              </w:rPr>
              <w:fldChar w:fldCharType="separate"/>
            </w:r>
            <w:r w:rsidR="00784AE7">
              <w:rPr>
                <w:noProof/>
                <w:webHidden/>
              </w:rPr>
              <w:t>29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1" w:history="1">
            <w:r w:rsidRPr="00ED70FC">
              <w:rPr>
                <w:rStyle w:val="Hipervnculo"/>
                <w:noProof/>
              </w:rPr>
              <w:t>Propósito</w:t>
            </w:r>
            <w:r>
              <w:rPr>
                <w:noProof/>
                <w:webHidden/>
              </w:rPr>
              <w:tab/>
            </w:r>
            <w:r>
              <w:rPr>
                <w:noProof/>
                <w:webHidden/>
              </w:rPr>
              <w:fldChar w:fldCharType="begin"/>
            </w:r>
            <w:r>
              <w:rPr>
                <w:noProof/>
                <w:webHidden/>
              </w:rPr>
              <w:instrText xml:space="preserve"> PAGEREF _Toc64494191 \h </w:instrText>
            </w:r>
            <w:r>
              <w:rPr>
                <w:noProof/>
                <w:webHidden/>
              </w:rPr>
            </w:r>
            <w:r>
              <w:rPr>
                <w:noProof/>
                <w:webHidden/>
              </w:rPr>
              <w:fldChar w:fldCharType="separate"/>
            </w:r>
            <w:r w:rsidR="00784AE7">
              <w:rPr>
                <w:noProof/>
                <w:webHidden/>
              </w:rPr>
              <w:t>29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2" w:history="1">
            <w:r w:rsidRPr="00ED70FC">
              <w:rPr>
                <w:rStyle w:val="Hipervnculo"/>
                <w:noProof/>
              </w:rPr>
              <w:t>Función</w:t>
            </w:r>
            <w:r>
              <w:rPr>
                <w:noProof/>
                <w:webHidden/>
              </w:rPr>
              <w:tab/>
            </w:r>
            <w:r>
              <w:rPr>
                <w:noProof/>
                <w:webHidden/>
              </w:rPr>
              <w:fldChar w:fldCharType="begin"/>
            </w:r>
            <w:r>
              <w:rPr>
                <w:noProof/>
                <w:webHidden/>
              </w:rPr>
              <w:instrText xml:space="preserve"> PAGEREF _Toc64494192 \h </w:instrText>
            </w:r>
            <w:r>
              <w:rPr>
                <w:noProof/>
                <w:webHidden/>
              </w:rPr>
            </w:r>
            <w:r>
              <w:rPr>
                <w:noProof/>
                <w:webHidden/>
              </w:rPr>
              <w:fldChar w:fldCharType="separate"/>
            </w:r>
            <w:r w:rsidR="00784AE7">
              <w:rPr>
                <w:noProof/>
                <w:webHidden/>
              </w:rPr>
              <w:t>29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3" w:history="1">
            <w:r w:rsidRPr="00ED70FC">
              <w:rPr>
                <w:rStyle w:val="Hipervnculo"/>
                <w:noProof/>
              </w:rPr>
              <w:t>Subordinados</w:t>
            </w:r>
            <w:r>
              <w:rPr>
                <w:noProof/>
                <w:webHidden/>
              </w:rPr>
              <w:tab/>
            </w:r>
            <w:r>
              <w:rPr>
                <w:noProof/>
                <w:webHidden/>
              </w:rPr>
              <w:fldChar w:fldCharType="begin"/>
            </w:r>
            <w:r>
              <w:rPr>
                <w:noProof/>
                <w:webHidden/>
              </w:rPr>
              <w:instrText xml:space="preserve"> PAGEREF _Toc64494193 \h </w:instrText>
            </w:r>
            <w:r>
              <w:rPr>
                <w:noProof/>
                <w:webHidden/>
              </w:rPr>
            </w:r>
            <w:r>
              <w:rPr>
                <w:noProof/>
                <w:webHidden/>
              </w:rPr>
              <w:fldChar w:fldCharType="separate"/>
            </w:r>
            <w:r w:rsidR="00784AE7">
              <w:rPr>
                <w:noProof/>
                <w:webHidden/>
              </w:rPr>
              <w:t>29</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4" w:history="1">
            <w:r w:rsidRPr="00ED70FC">
              <w:rPr>
                <w:rStyle w:val="Hipervnculo"/>
                <w:noProof/>
              </w:rPr>
              <w:t>Recursos</w:t>
            </w:r>
            <w:r>
              <w:rPr>
                <w:noProof/>
                <w:webHidden/>
              </w:rPr>
              <w:tab/>
            </w:r>
            <w:r>
              <w:rPr>
                <w:noProof/>
                <w:webHidden/>
              </w:rPr>
              <w:fldChar w:fldCharType="begin"/>
            </w:r>
            <w:r>
              <w:rPr>
                <w:noProof/>
                <w:webHidden/>
              </w:rPr>
              <w:instrText xml:space="preserve"> PAGEREF _Toc64494194 \h </w:instrText>
            </w:r>
            <w:r>
              <w:rPr>
                <w:noProof/>
                <w:webHidden/>
              </w:rPr>
            </w:r>
            <w:r>
              <w:rPr>
                <w:noProof/>
                <w:webHidden/>
              </w:rPr>
              <w:fldChar w:fldCharType="separate"/>
            </w:r>
            <w:r w:rsidR="00784AE7">
              <w:rPr>
                <w:noProof/>
                <w:webHidden/>
              </w:rPr>
              <w:t>30</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195" w:history="1">
            <w:r w:rsidRPr="00ED70FC">
              <w:rPr>
                <w:rStyle w:val="Hipervnculo"/>
                <w:noProof/>
              </w:rPr>
              <w:t>Subsistema de Cursadas</w:t>
            </w:r>
            <w:r>
              <w:rPr>
                <w:noProof/>
                <w:webHidden/>
              </w:rPr>
              <w:tab/>
            </w:r>
            <w:r>
              <w:rPr>
                <w:noProof/>
                <w:webHidden/>
              </w:rPr>
              <w:fldChar w:fldCharType="begin"/>
            </w:r>
            <w:r>
              <w:rPr>
                <w:noProof/>
                <w:webHidden/>
              </w:rPr>
              <w:instrText xml:space="preserve"> PAGEREF _Toc64494195 \h </w:instrText>
            </w:r>
            <w:r>
              <w:rPr>
                <w:noProof/>
                <w:webHidden/>
              </w:rPr>
            </w:r>
            <w:r>
              <w:rPr>
                <w:noProof/>
                <w:webHidden/>
              </w:rPr>
              <w:fldChar w:fldCharType="separate"/>
            </w:r>
            <w:r w:rsidR="00784AE7">
              <w:rPr>
                <w:noProof/>
                <w:webHidden/>
              </w:rPr>
              <w:t>30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6" w:history="1">
            <w:r w:rsidRPr="00ED70FC">
              <w:rPr>
                <w:rStyle w:val="Hipervnculo"/>
                <w:noProof/>
              </w:rPr>
              <w:t>Propósito</w:t>
            </w:r>
            <w:r>
              <w:rPr>
                <w:noProof/>
                <w:webHidden/>
              </w:rPr>
              <w:tab/>
            </w:r>
            <w:r>
              <w:rPr>
                <w:noProof/>
                <w:webHidden/>
              </w:rPr>
              <w:fldChar w:fldCharType="begin"/>
            </w:r>
            <w:r>
              <w:rPr>
                <w:noProof/>
                <w:webHidden/>
              </w:rPr>
              <w:instrText xml:space="preserve"> PAGEREF _Toc64494196 \h </w:instrText>
            </w:r>
            <w:r>
              <w:rPr>
                <w:noProof/>
                <w:webHidden/>
              </w:rPr>
            </w:r>
            <w:r>
              <w:rPr>
                <w:noProof/>
                <w:webHidden/>
              </w:rPr>
              <w:fldChar w:fldCharType="separate"/>
            </w:r>
            <w:r w:rsidR="00784AE7">
              <w:rPr>
                <w:noProof/>
                <w:webHidden/>
              </w:rPr>
              <w:t>30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7" w:history="1">
            <w:r w:rsidRPr="00ED70FC">
              <w:rPr>
                <w:rStyle w:val="Hipervnculo"/>
                <w:noProof/>
              </w:rPr>
              <w:t>Función</w:t>
            </w:r>
            <w:r>
              <w:rPr>
                <w:noProof/>
                <w:webHidden/>
              </w:rPr>
              <w:tab/>
            </w:r>
            <w:r>
              <w:rPr>
                <w:noProof/>
                <w:webHidden/>
              </w:rPr>
              <w:fldChar w:fldCharType="begin"/>
            </w:r>
            <w:r>
              <w:rPr>
                <w:noProof/>
                <w:webHidden/>
              </w:rPr>
              <w:instrText xml:space="preserve"> PAGEREF _Toc64494197 \h </w:instrText>
            </w:r>
            <w:r>
              <w:rPr>
                <w:noProof/>
                <w:webHidden/>
              </w:rPr>
            </w:r>
            <w:r>
              <w:rPr>
                <w:noProof/>
                <w:webHidden/>
              </w:rPr>
              <w:fldChar w:fldCharType="separate"/>
            </w:r>
            <w:r w:rsidR="00784AE7">
              <w:rPr>
                <w:noProof/>
                <w:webHidden/>
              </w:rPr>
              <w:t>30</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8" w:history="1">
            <w:r w:rsidRPr="00ED70FC">
              <w:rPr>
                <w:rStyle w:val="Hipervnculo"/>
                <w:noProof/>
              </w:rPr>
              <w:t>Subordinados</w:t>
            </w:r>
            <w:r>
              <w:rPr>
                <w:noProof/>
                <w:webHidden/>
              </w:rPr>
              <w:tab/>
            </w:r>
            <w:r>
              <w:rPr>
                <w:noProof/>
                <w:webHidden/>
              </w:rPr>
              <w:fldChar w:fldCharType="begin"/>
            </w:r>
            <w:r>
              <w:rPr>
                <w:noProof/>
                <w:webHidden/>
              </w:rPr>
              <w:instrText xml:space="preserve"> PAGEREF _Toc64494198 \h </w:instrText>
            </w:r>
            <w:r>
              <w:rPr>
                <w:noProof/>
                <w:webHidden/>
              </w:rPr>
            </w:r>
            <w:r>
              <w:rPr>
                <w:noProof/>
                <w:webHidden/>
              </w:rPr>
              <w:fldChar w:fldCharType="separate"/>
            </w:r>
            <w:r w:rsidR="00784AE7">
              <w:rPr>
                <w:noProof/>
                <w:webHidden/>
              </w:rPr>
              <w:t>31</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199" w:history="1">
            <w:r w:rsidRPr="00ED70FC">
              <w:rPr>
                <w:rStyle w:val="Hipervnculo"/>
                <w:noProof/>
              </w:rPr>
              <w:t>Recursos</w:t>
            </w:r>
            <w:r>
              <w:rPr>
                <w:noProof/>
                <w:webHidden/>
              </w:rPr>
              <w:tab/>
            </w:r>
            <w:r>
              <w:rPr>
                <w:noProof/>
                <w:webHidden/>
              </w:rPr>
              <w:fldChar w:fldCharType="begin"/>
            </w:r>
            <w:r>
              <w:rPr>
                <w:noProof/>
                <w:webHidden/>
              </w:rPr>
              <w:instrText xml:space="preserve"> PAGEREF _Toc64494199 \h </w:instrText>
            </w:r>
            <w:r>
              <w:rPr>
                <w:noProof/>
                <w:webHidden/>
              </w:rPr>
            </w:r>
            <w:r>
              <w:rPr>
                <w:noProof/>
                <w:webHidden/>
              </w:rPr>
              <w:fldChar w:fldCharType="separate"/>
            </w:r>
            <w:r w:rsidR="00784AE7">
              <w:rPr>
                <w:noProof/>
                <w:webHidden/>
              </w:rPr>
              <w:t>31</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200" w:history="1">
            <w:r w:rsidRPr="00ED70FC">
              <w:rPr>
                <w:rStyle w:val="Hipervnculo"/>
                <w:noProof/>
              </w:rPr>
              <w:t>Subsistema de Mesas</w:t>
            </w:r>
            <w:r>
              <w:rPr>
                <w:noProof/>
                <w:webHidden/>
              </w:rPr>
              <w:tab/>
            </w:r>
            <w:r>
              <w:rPr>
                <w:noProof/>
                <w:webHidden/>
              </w:rPr>
              <w:fldChar w:fldCharType="begin"/>
            </w:r>
            <w:r>
              <w:rPr>
                <w:noProof/>
                <w:webHidden/>
              </w:rPr>
              <w:instrText xml:space="preserve"> PAGEREF _Toc64494200 \h </w:instrText>
            </w:r>
            <w:r>
              <w:rPr>
                <w:noProof/>
                <w:webHidden/>
              </w:rPr>
            </w:r>
            <w:r>
              <w:rPr>
                <w:noProof/>
                <w:webHidden/>
              </w:rPr>
              <w:fldChar w:fldCharType="separate"/>
            </w:r>
            <w:r w:rsidR="00784AE7">
              <w:rPr>
                <w:noProof/>
                <w:webHidden/>
              </w:rPr>
              <w:t>32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1" w:history="1">
            <w:r w:rsidRPr="00ED70FC">
              <w:rPr>
                <w:rStyle w:val="Hipervnculo"/>
                <w:noProof/>
              </w:rPr>
              <w:t>Propósito</w:t>
            </w:r>
            <w:r>
              <w:rPr>
                <w:noProof/>
                <w:webHidden/>
              </w:rPr>
              <w:tab/>
            </w:r>
            <w:r>
              <w:rPr>
                <w:noProof/>
                <w:webHidden/>
              </w:rPr>
              <w:fldChar w:fldCharType="begin"/>
            </w:r>
            <w:r>
              <w:rPr>
                <w:noProof/>
                <w:webHidden/>
              </w:rPr>
              <w:instrText xml:space="preserve"> PAGEREF _Toc64494201 \h </w:instrText>
            </w:r>
            <w:r>
              <w:rPr>
                <w:noProof/>
                <w:webHidden/>
              </w:rPr>
            </w:r>
            <w:r>
              <w:rPr>
                <w:noProof/>
                <w:webHidden/>
              </w:rPr>
              <w:fldChar w:fldCharType="separate"/>
            </w:r>
            <w:r w:rsidR="00784AE7">
              <w:rPr>
                <w:noProof/>
                <w:webHidden/>
              </w:rPr>
              <w:t>32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2" w:history="1">
            <w:r w:rsidRPr="00ED70FC">
              <w:rPr>
                <w:rStyle w:val="Hipervnculo"/>
                <w:noProof/>
              </w:rPr>
              <w:t>Función</w:t>
            </w:r>
            <w:r>
              <w:rPr>
                <w:noProof/>
                <w:webHidden/>
              </w:rPr>
              <w:tab/>
            </w:r>
            <w:r>
              <w:rPr>
                <w:noProof/>
                <w:webHidden/>
              </w:rPr>
              <w:fldChar w:fldCharType="begin"/>
            </w:r>
            <w:r>
              <w:rPr>
                <w:noProof/>
                <w:webHidden/>
              </w:rPr>
              <w:instrText xml:space="preserve"> PAGEREF _Toc64494202 \h </w:instrText>
            </w:r>
            <w:r>
              <w:rPr>
                <w:noProof/>
                <w:webHidden/>
              </w:rPr>
            </w:r>
            <w:r>
              <w:rPr>
                <w:noProof/>
                <w:webHidden/>
              </w:rPr>
              <w:fldChar w:fldCharType="separate"/>
            </w:r>
            <w:r w:rsidR="00784AE7">
              <w:rPr>
                <w:noProof/>
                <w:webHidden/>
              </w:rPr>
              <w:t>32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3" w:history="1">
            <w:r w:rsidRPr="00ED70FC">
              <w:rPr>
                <w:rStyle w:val="Hipervnculo"/>
                <w:noProof/>
              </w:rPr>
              <w:t>Subordinados</w:t>
            </w:r>
            <w:r>
              <w:rPr>
                <w:noProof/>
                <w:webHidden/>
              </w:rPr>
              <w:tab/>
            </w:r>
            <w:r>
              <w:rPr>
                <w:noProof/>
                <w:webHidden/>
              </w:rPr>
              <w:fldChar w:fldCharType="begin"/>
            </w:r>
            <w:r>
              <w:rPr>
                <w:noProof/>
                <w:webHidden/>
              </w:rPr>
              <w:instrText xml:space="preserve"> PAGEREF _Toc64494203 \h </w:instrText>
            </w:r>
            <w:r>
              <w:rPr>
                <w:noProof/>
                <w:webHidden/>
              </w:rPr>
            </w:r>
            <w:r>
              <w:rPr>
                <w:noProof/>
                <w:webHidden/>
              </w:rPr>
              <w:fldChar w:fldCharType="separate"/>
            </w:r>
            <w:r w:rsidR="00784AE7">
              <w:rPr>
                <w:noProof/>
                <w:webHidden/>
              </w:rPr>
              <w:t>32</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4" w:history="1">
            <w:r w:rsidRPr="00ED70FC">
              <w:rPr>
                <w:rStyle w:val="Hipervnculo"/>
                <w:noProof/>
              </w:rPr>
              <w:t>Recursos</w:t>
            </w:r>
            <w:r>
              <w:rPr>
                <w:noProof/>
                <w:webHidden/>
              </w:rPr>
              <w:tab/>
            </w:r>
            <w:r>
              <w:rPr>
                <w:noProof/>
                <w:webHidden/>
              </w:rPr>
              <w:fldChar w:fldCharType="begin"/>
            </w:r>
            <w:r>
              <w:rPr>
                <w:noProof/>
                <w:webHidden/>
              </w:rPr>
              <w:instrText xml:space="preserve"> PAGEREF _Toc64494204 \h </w:instrText>
            </w:r>
            <w:r>
              <w:rPr>
                <w:noProof/>
                <w:webHidden/>
              </w:rPr>
            </w:r>
            <w:r>
              <w:rPr>
                <w:noProof/>
                <w:webHidden/>
              </w:rPr>
              <w:fldChar w:fldCharType="separate"/>
            </w:r>
            <w:r w:rsidR="00784AE7">
              <w:rPr>
                <w:noProof/>
                <w:webHidden/>
              </w:rPr>
              <w:t>33</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205" w:history="1">
            <w:r w:rsidRPr="00ED70FC">
              <w:rPr>
                <w:rStyle w:val="Hipervnculo"/>
                <w:noProof/>
              </w:rPr>
              <w:t>Subsistema de Usuarios</w:t>
            </w:r>
            <w:r>
              <w:rPr>
                <w:noProof/>
                <w:webHidden/>
              </w:rPr>
              <w:tab/>
            </w:r>
            <w:r>
              <w:rPr>
                <w:noProof/>
                <w:webHidden/>
              </w:rPr>
              <w:fldChar w:fldCharType="begin"/>
            </w:r>
            <w:r>
              <w:rPr>
                <w:noProof/>
                <w:webHidden/>
              </w:rPr>
              <w:instrText xml:space="preserve"> PAGEREF _Toc64494205 \h </w:instrText>
            </w:r>
            <w:r>
              <w:rPr>
                <w:noProof/>
                <w:webHidden/>
              </w:rPr>
            </w:r>
            <w:r>
              <w:rPr>
                <w:noProof/>
                <w:webHidden/>
              </w:rPr>
              <w:fldChar w:fldCharType="separate"/>
            </w:r>
            <w:r w:rsidR="00784AE7">
              <w:rPr>
                <w:noProof/>
                <w:webHidden/>
              </w:rPr>
              <w:t>33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6" w:history="1">
            <w:r w:rsidRPr="00ED70FC">
              <w:rPr>
                <w:rStyle w:val="Hipervnculo"/>
                <w:noProof/>
              </w:rPr>
              <w:t>Propósito</w:t>
            </w:r>
            <w:r>
              <w:rPr>
                <w:noProof/>
                <w:webHidden/>
              </w:rPr>
              <w:tab/>
            </w:r>
            <w:r>
              <w:rPr>
                <w:noProof/>
                <w:webHidden/>
              </w:rPr>
              <w:fldChar w:fldCharType="begin"/>
            </w:r>
            <w:r>
              <w:rPr>
                <w:noProof/>
                <w:webHidden/>
              </w:rPr>
              <w:instrText xml:space="preserve"> PAGEREF _Toc64494206 \h </w:instrText>
            </w:r>
            <w:r>
              <w:rPr>
                <w:noProof/>
                <w:webHidden/>
              </w:rPr>
            </w:r>
            <w:r>
              <w:rPr>
                <w:noProof/>
                <w:webHidden/>
              </w:rPr>
              <w:fldChar w:fldCharType="separate"/>
            </w:r>
            <w:r w:rsidR="00784AE7">
              <w:rPr>
                <w:noProof/>
                <w:webHidden/>
              </w:rPr>
              <w:t>33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7" w:history="1">
            <w:r w:rsidRPr="00ED70FC">
              <w:rPr>
                <w:rStyle w:val="Hipervnculo"/>
                <w:noProof/>
              </w:rPr>
              <w:t>Función</w:t>
            </w:r>
            <w:r>
              <w:rPr>
                <w:noProof/>
                <w:webHidden/>
              </w:rPr>
              <w:tab/>
            </w:r>
            <w:r>
              <w:rPr>
                <w:noProof/>
                <w:webHidden/>
              </w:rPr>
              <w:fldChar w:fldCharType="begin"/>
            </w:r>
            <w:r>
              <w:rPr>
                <w:noProof/>
                <w:webHidden/>
              </w:rPr>
              <w:instrText xml:space="preserve"> PAGEREF _Toc64494207 \h </w:instrText>
            </w:r>
            <w:r>
              <w:rPr>
                <w:noProof/>
                <w:webHidden/>
              </w:rPr>
            </w:r>
            <w:r>
              <w:rPr>
                <w:noProof/>
                <w:webHidden/>
              </w:rPr>
              <w:fldChar w:fldCharType="separate"/>
            </w:r>
            <w:r w:rsidR="00784AE7">
              <w:rPr>
                <w:noProof/>
                <w:webHidden/>
              </w:rPr>
              <w:t>33</w:t>
            </w:r>
            <w:r>
              <w:rPr>
                <w:noProof/>
                <w:webHidden/>
              </w:rPr>
              <w:fldChar w:fldCharType="end"/>
            </w:r>
          </w:hyperlink>
        </w:p>
        <w:p w:rsidR="006713F8" w:rsidRDefault="006713F8">
          <w:pPr>
            <w:pStyle w:val="TDC3"/>
            <w:rPr>
              <w:rFonts w:eastAsiaTheme="minorEastAsia"/>
              <w:noProof/>
              <w:sz w:val="22"/>
              <w:szCs w:val="22"/>
              <w:lang w:val="es-AR" w:eastAsia="es-AR"/>
            </w:rPr>
          </w:pPr>
          <w:hyperlink w:anchor="_Toc64494208" w:history="1">
            <w:r w:rsidRPr="00ED70FC">
              <w:rPr>
                <w:rStyle w:val="Hipervnculo"/>
                <w:noProof/>
              </w:rPr>
              <w:t>Subordinados</w:t>
            </w:r>
            <w:r>
              <w:rPr>
                <w:noProof/>
                <w:webHidden/>
              </w:rPr>
              <w:tab/>
            </w:r>
            <w:r>
              <w:rPr>
                <w:noProof/>
                <w:webHidden/>
              </w:rPr>
              <w:fldChar w:fldCharType="begin"/>
            </w:r>
            <w:r>
              <w:rPr>
                <w:noProof/>
                <w:webHidden/>
              </w:rPr>
              <w:instrText xml:space="preserve"> PAGEREF _Toc64494208 \h </w:instrText>
            </w:r>
            <w:r>
              <w:rPr>
                <w:noProof/>
                <w:webHidden/>
              </w:rPr>
            </w:r>
            <w:r>
              <w:rPr>
                <w:noProof/>
                <w:webHidden/>
              </w:rPr>
              <w:fldChar w:fldCharType="separate"/>
            </w:r>
            <w:r w:rsidR="00784AE7">
              <w:rPr>
                <w:noProof/>
                <w:webHidden/>
              </w:rPr>
              <w:t>34</w:t>
            </w:r>
            <w:r>
              <w:rPr>
                <w:noProof/>
                <w:webHidden/>
              </w:rPr>
              <w:fldChar w:fldCharType="end"/>
            </w:r>
          </w:hyperlink>
        </w:p>
        <w:p w:rsidR="006713F8" w:rsidRDefault="006713F8">
          <w:pPr>
            <w:pStyle w:val="TDC1"/>
            <w:rPr>
              <w:rFonts w:eastAsiaTheme="minorEastAsia"/>
              <w:b w:val="0"/>
              <w:bCs w:val="0"/>
              <w:noProof/>
              <w:sz w:val="22"/>
              <w:szCs w:val="22"/>
              <w:lang w:val="es-AR" w:eastAsia="es-AR"/>
            </w:rPr>
          </w:pPr>
          <w:hyperlink w:anchor="_Toc64494209" w:history="1">
            <w:r w:rsidRPr="00ED70FC">
              <w:rPr>
                <w:rStyle w:val="Hipervnculo"/>
                <w:noProof/>
              </w:rPr>
              <w:t>Diagramas</w:t>
            </w:r>
            <w:r>
              <w:rPr>
                <w:noProof/>
                <w:webHidden/>
              </w:rPr>
              <w:tab/>
            </w:r>
            <w:r>
              <w:rPr>
                <w:noProof/>
                <w:webHidden/>
              </w:rPr>
              <w:fldChar w:fldCharType="begin"/>
            </w:r>
            <w:r>
              <w:rPr>
                <w:noProof/>
                <w:webHidden/>
              </w:rPr>
              <w:instrText xml:space="preserve"> PAGEREF _Toc64494209 \h </w:instrText>
            </w:r>
            <w:r>
              <w:rPr>
                <w:noProof/>
                <w:webHidden/>
              </w:rPr>
            </w:r>
            <w:r>
              <w:rPr>
                <w:noProof/>
                <w:webHidden/>
              </w:rPr>
              <w:fldChar w:fldCharType="separate"/>
            </w:r>
            <w:r w:rsidR="00784AE7">
              <w:rPr>
                <w:noProof/>
                <w:webHidden/>
              </w:rPr>
              <w:t>36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210" w:history="1">
            <w:r w:rsidRPr="00ED70FC">
              <w:rPr>
                <w:rStyle w:val="Hipervnculo"/>
                <w:noProof/>
              </w:rPr>
              <w:t>Diagrama de componentes</w:t>
            </w:r>
            <w:r>
              <w:rPr>
                <w:noProof/>
                <w:webHidden/>
              </w:rPr>
              <w:tab/>
            </w:r>
            <w:r>
              <w:rPr>
                <w:noProof/>
                <w:webHidden/>
              </w:rPr>
              <w:fldChar w:fldCharType="begin"/>
            </w:r>
            <w:r>
              <w:rPr>
                <w:noProof/>
                <w:webHidden/>
              </w:rPr>
              <w:instrText xml:space="preserve"> PAGEREF _Toc64494210 \h </w:instrText>
            </w:r>
            <w:r>
              <w:rPr>
                <w:noProof/>
                <w:webHidden/>
              </w:rPr>
            </w:r>
            <w:r>
              <w:rPr>
                <w:noProof/>
                <w:webHidden/>
              </w:rPr>
              <w:fldChar w:fldCharType="separate"/>
            </w:r>
            <w:r w:rsidR="00784AE7">
              <w:rPr>
                <w:noProof/>
                <w:webHidden/>
              </w:rPr>
              <w:t>36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211" w:history="1">
            <w:r w:rsidRPr="00ED70FC">
              <w:rPr>
                <w:rStyle w:val="Hipervnculo"/>
                <w:noProof/>
              </w:rPr>
              <w:t>Diagrama de Clases</w:t>
            </w:r>
            <w:r>
              <w:rPr>
                <w:noProof/>
                <w:webHidden/>
              </w:rPr>
              <w:tab/>
            </w:r>
            <w:r>
              <w:rPr>
                <w:noProof/>
                <w:webHidden/>
              </w:rPr>
              <w:fldChar w:fldCharType="begin"/>
            </w:r>
            <w:r>
              <w:rPr>
                <w:noProof/>
                <w:webHidden/>
              </w:rPr>
              <w:instrText xml:space="preserve"> PAGEREF _Toc64494211 \h </w:instrText>
            </w:r>
            <w:r>
              <w:rPr>
                <w:noProof/>
                <w:webHidden/>
              </w:rPr>
            </w:r>
            <w:r>
              <w:rPr>
                <w:noProof/>
                <w:webHidden/>
              </w:rPr>
              <w:fldChar w:fldCharType="separate"/>
            </w:r>
            <w:r w:rsidR="00784AE7">
              <w:rPr>
                <w:noProof/>
                <w:webHidden/>
              </w:rPr>
              <w:t>36</w:t>
            </w:r>
            <w:r>
              <w:rPr>
                <w:noProof/>
                <w:webHidden/>
              </w:rPr>
              <w:fldChar w:fldCharType="end"/>
            </w:r>
          </w:hyperlink>
        </w:p>
        <w:p w:rsidR="006713F8" w:rsidRDefault="006713F8">
          <w:pPr>
            <w:pStyle w:val="TDC2"/>
            <w:rPr>
              <w:rFonts w:eastAsiaTheme="minorEastAsia"/>
              <w:i w:val="0"/>
              <w:iCs w:val="0"/>
              <w:noProof/>
              <w:sz w:val="22"/>
              <w:szCs w:val="22"/>
              <w:lang w:val="es-AR" w:eastAsia="es-AR"/>
            </w:rPr>
          </w:pPr>
          <w:hyperlink w:anchor="_Toc64494212" w:history="1">
            <w:r w:rsidRPr="00ED70FC">
              <w:rPr>
                <w:rStyle w:val="Hipervnculo"/>
                <w:noProof/>
              </w:rPr>
              <w:t>Diagramas de Paquetes</w:t>
            </w:r>
            <w:r>
              <w:rPr>
                <w:noProof/>
                <w:webHidden/>
              </w:rPr>
              <w:tab/>
            </w:r>
            <w:r>
              <w:rPr>
                <w:noProof/>
                <w:webHidden/>
              </w:rPr>
              <w:fldChar w:fldCharType="begin"/>
            </w:r>
            <w:r>
              <w:rPr>
                <w:noProof/>
                <w:webHidden/>
              </w:rPr>
              <w:instrText xml:space="preserve"> PAGEREF _Toc64494212 \h </w:instrText>
            </w:r>
            <w:r>
              <w:rPr>
                <w:noProof/>
                <w:webHidden/>
              </w:rPr>
            </w:r>
            <w:r>
              <w:rPr>
                <w:noProof/>
                <w:webHidden/>
              </w:rPr>
              <w:fldChar w:fldCharType="separate"/>
            </w:r>
            <w:r w:rsidR="00784AE7">
              <w:rPr>
                <w:noProof/>
                <w:webHidden/>
              </w:rPr>
              <w:t>38</w:t>
            </w:r>
            <w:r>
              <w:rPr>
                <w:noProof/>
                <w:webHidden/>
              </w:rPr>
              <w:fldChar w:fldCharType="end"/>
            </w:r>
          </w:hyperlink>
        </w:p>
        <w:p w:rsidR="000F79DF" w:rsidRDefault="003C633D" w:rsidP="004D52A6">
          <w:pPr>
            <w:pStyle w:val="TDC2"/>
          </w:pPr>
          <w:r>
            <w:fldChar w:fldCharType="end"/>
          </w:r>
        </w:p>
      </w:sdtContent>
    </w:sdt>
    <w:p w:rsidR="00691305" w:rsidRDefault="00AC5AF4" w:rsidP="00AC5AF4">
      <w:pPr>
        <w:tabs>
          <w:tab w:val="left" w:pos="1042"/>
        </w:tabs>
        <w:ind w:left="0" w:firstLine="0"/>
      </w:pPr>
      <w:r>
        <w:tab/>
      </w:r>
    </w:p>
    <w:p w:rsidR="00AC5AF4" w:rsidRDefault="00AC5AF4" w:rsidP="00AC5AF4">
      <w:pPr>
        <w:tabs>
          <w:tab w:val="left" w:pos="1042"/>
        </w:tabs>
        <w:ind w:left="0" w:firstLine="0"/>
      </w:pPr>
    </w:p>
    <w:p w:rsidR="00AC5AF4" w:rsidRDefault="00AC5AF4" w:rsidP="00AC5AF4">
      <w:pPr>
        <w:tabs>
          <w:tab w:val="left" w:pos="1042"/>
        </w:tabs>
        <w:ind w:left="0" w:firstLine="0"/>
      </w:pPr>
    </w:p>
    <w:p w:rsidR="00AC5AF4" w:rsidRDefault="00AC5AF4" w:rsidP="00AC5AF4">
      <w:pPr>
        <w:tabs>
          <w:tab w:val="left" w:pos="1042"/>
        </w:tabs>
        <w:ind w:left="0" w:firstLine="0"/>
      </w:pPr>
    </w:p>
    <w:p w:rsidR="00AC5AF4" w:rsidRPr="005A0AE0" w:rsidRDefault="00AC5AF4" w:rsidP="00AC5AF4">
      <w:pPr>
        <w:tabs>
          <w:tab w:val="left" w:pos="1042"/>
        </w:tabs>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7F38C0" w:rsidRDefault="002D57DA" w:rsidP="00AC5AF4">
          <w:pPr>
            <w:pStyle w:val="PSI-Ttulo"/>
          </w:pPr>
          <w:r>
            <w:rPr>
              <w:lang w:val="es-AR"/>
            </w:rPr>
            <w:t>Modelo de Diseño</w:t>
          </w:r>
        </w:p>
      </w:sdtContent>
    </w:sdt>
    <w:p w:rsidR="002D57DA" w:rsidRDefault="002D57DA" w:rsidP="007251BA">
      <w:pPr>
        <w:pStyle w:val="PSI-Ttulo1"/>
      </w:pPr>
      <w:bookmarkStart w:id="0" w:name="_Toc64494098"/>
      <w:r>
        <w:t>Introducción</w:t>
      </w:r>
      <w:bookmarkEnd w:id="0"/>
    </w:p>
    <w:p w:rsidR="00DF6AB4" w:rsidRDefault="00137061" w:rsidP="00134816">
      <w:pPr>
        <w:jc w:val="both"/>
      </w:pPr>
      <w:r>
        <w:t xml:space="preserve">El Modelo de diseño es un modelo de objetos que va describir la realización física de los casos de uso centrándose en como los requisitos funcionales y no funcionales, junto con otras restricciones relacionadas con el entorno de implementación, tiene impacto en el sistema. </w:t>
      </w:r>
    </w:p>
    <w:p w:rsidR="002D57DA" w:rsidRDefault="003E74FD" w:rsidP="003E74FD">
      <w:pPr>
        <w:pStyle w:val="PSI-Ttulo2"/>
      </w:pPr>
      <w:bookmarkStart w:id="1" w:name="_Toc64494099"/>
      <w:r>
        <w:t>Propósito</w:t>
      </w:r>
      <w:bookmarkEnd w:id="1"/>
    </w:p>
    <w:p w:rsidR="00017066" w:rsidRDefault="00017066" w:rsidP="005A0AE0">
      <w:pPr>
        <w:jc w:val="both"/>
      </w:pPr>
      <w:r>
        <w:t xml:space="preserve">El propósito del Modelo de Diseño es manifestar el diseño del sistema. Se puede decir que presenta una “programación visual” que debe ser mantenido durante todo el ciclo de vida del software. </w:t>
      </w:r>
    </w:p>
    <w:p w:rsidR="0098037D" w:rsidRDefault="0098037D" w:rsidP="005A0AE0">
      <w:pPr>
        <w:jc w:val="both"/>
      </w:pPr>
    </w:p>
    <w:p w:rsidR="002D57DA" w:rsidRDefault="002D57DA" w:rsidP="003E74FD">
      <w:pPr>
        <w:pStyle w:val="PSI-Ttulo2"/>
      </w:pPr>
      <w:bookmarkStart w:id="2" w:name="_Toc64494100"/>
      <w:r>
        <w:t>Alcance</w:t>
      </w:r>
      <w:bookmarkEnd w:id="2"/>
    </w:p>
    <w:p w:rsidR="00AE7AA6" w:rsidRDefault="00AE7AA6" w:rsidP="005A0AE0">
      <w:pPr>
        <w:jc w:val="both"/>
      </w:pPr>
      <w:bookmarkStart w:id="3" w:name="_GoBack"/>
      <w:bookmarkEnd w:id="3"/>
      <w:r>
        <w:t>En concreto, los propósitos del diseño son:</w:t>
      </w:r>
    </w:p>
    <w:p w:rsidR="00AE7AA6" w:rsidRDefault="00AE7AA6" w:rsidP="00017066">
      <w:pPr>
        <w:pStyle w:val="Prrafodelista"/>
        <w:numPr>
          <w:ilvl w:val="0"/>
          <w:numId w:val="16"/>
        </w:numPr>
        <w:spacing w:before="120" w:after="120"/>
        <w:ind w:left="714" w:hanging="357"/>
        <w:contextualSpacing w:val="0"/>
        <w:jc w:val="both"/>
      </w:pPr>
      <w:r>
        <w:t xml:space="preserve">Adquirir una compresión en profundidad de los aspectos relacionados con los requerimientos funcionales y restricciones relacionadas con los lenguajes de programación, componentes reutilizables, sistemas </w:t>
      </w:r>
      <w:r w:rsidR="00F15162">
        <w:t>operativos</w:t>
      </w:r>
      <w:r>
        <w:t xml:space="preserve">, tecnologías </w:t>
      </w:r>
      <w:r w:rsidR="00F15162">
        <w:t>de distribución y concurrencia, tecnologías de interfaz de usuario, etc.</w:t>
      </w:r>
    </w:p>
    <w:p w:rsidR="00017066" w:rsidRDefault="00017066" w:rsidP="00017066">
      <w:pPr>
        <w:pStyle w:val="Prrafodelista"/>
        <w:numPr>
          <w:ilvl w:val="0"/>
          <w:numId w:val="16"/>
        </w:numPr>
        <w:spacing w:before="120" w:after="120"/>
        <w:ind w:left="714" w:hanging="357"/>
        <w:contextualSpacing w:val="0"/>
        <w:jc w:val="both"/>
      </w:pPr>
      <w:r>
        <w:t>Crear una entrada apropiada y un punto de partida para actividades de implementación subsiguientes capturando los requerimientos o subsistemas individuales, interfaces y clases.</w:t>
      </w:r>
    </w:p>
    <w:p w:rsidR="00017066" w:rsidRDefault="00017066" w:rsidP="00017066">
      <w:pPr>
        <w:pStyle w:val="Prrafodelista"/>
        <w:numPr>
          <w:ilvl w:val="0"/>
          <w:numId w:val="16"/>
        </w:numPr>
        <w:spacing w:before="120" w:after="120"/>
        <w:ind w:left="714" w:hanging="357"/>
        <w:contextualSpacing w:val="0"/>
        <w:jc w:val="both"/>
      </w:pPr>
      <w:r>
        <w:t xml:space="preserve">Ser capaz de descomponer los trabajaos de implementación en partes más manejables que puedan ser llevadas a cabo por diferentes partes del equipo. </w:t>
      </w:r>
    </w:p>
    <w:p w:rsidR="002D57DA" w:rsidRDefault="002D57DA" w:rsidP="003E74FD">
      <w:pPr>
        <w:pStyle w:val="PSI-Ttulo2"/>
      </w:pPr>
      <w:bookmarkStart w:id="4" w:name="_Toc64494101"/>
      <w:r>
        <w:t>Definiciones, siglas y abreviaturas.</w:t>
      </w:r>
      <w:bookmarkEnd w:id="4"/>
    </w:p>
    <w:p w:rsidR="00DF6AB4" w:rsidRDefault="00F12540" w:rsidP="005A0AE0">
      <w:pPr>
        <w:spacing w:after="240"/>
        <w:jc w:val="both"/>
      </w:pPr>
      <w:r>
        <w:t>Las definiciones, siglas y abreviaturas se pueden observar</w:t>
      </w:r>
      <w:r w:rsidR="005A0AE0">
        <w:t xml:space="preserve"> detalladamente en el Glosario.</w:t>
      </w:r>
    </w:p>
    <w:p w:rsidR="002D57DA" w:rsidRDefault="002D57DA" w:rsidP="007251BA">
      <w:pPr>
        <w:pStyle w:val="PSI-Ttulo1"/>
      </w:pPr>
      <w:bookmarkStart w:id="5" w:name="_Toc64494102"/>
      <w:r>
        <w:t>Referencias</w:t>
      </w:r>
      <w:bookmarkEnd w:id="5"/>
    </w:p>
    <w:p w:rsidR="00DF6AB4" w:rsidRDefault="00F2662E" w:rsidP="005A0AE0">
      <w:pPr>
        <w:jc w:val="both"/>
      </w:pPr>
      <w:r>
        <w:t>El Modelo de Diseño se relaciona con:</w:t>
      </w:r>
    </w:p>
    <w:p w:rsidR="00F2662E" w:rsidRDefault="00F2662E" w:rsidP="00F2662E">
      <w:pPr>
        <w:pStyle w:val="Prrafodelista"/>
        <w:numPr>
          <w:ilvl w:val="0"/>
          <w:numId w:val="16"/>
        </w:numPr>
        <w:spacing w:before="120" w:after="120"/>
        <w:ind w:left="714" w:hanging="357"/>
        <w:contextualSpacing w:val="0"/>
        <w:jc w:val="both"/>
      </w:pPr>
      <w:r>
        <w:t>Especificación de requerimientos de software.</w:t>
      </w:r>
    </w:p>
    <w:p w:rsidR="00F2662E" w:rsidRDefault="00F2662E" w:rsidP="00F2662E">
      <w:pPr>
        <w:pStyle w:val="Prrafodelista"/>
        <w:numPr>
          <w:ilvl w:val="0"/>
          <w:numId w:val="16"/>
        </w:numPr>
        <w:spacing w:before="120" w:after="120"/>
        <w:ind w:left="714" w:hanging="357"/>
        <w:contextualSpacing w:val="0"/>
        <w:jc w:val="both"/>
      </w:pPr>
      <w:r>
        <w:t>Arquitectura del sistema.</w:t>
      </w:r>
    </w:p>
    <w:p w:rsidR="00F2662E" w:rsidRDefault="00F2662E" w:rsidP="00F2662E">
      <w:pPr>
        <w:pStyle w:val="Prrafodelista"/>
        <w:numPr>
          <w:ilvl w:val="0"/>
          <w:numId w:val="16"/>
        </w:numPr>
        <w:spacing w:before="120" w:after="120"/>
        <w:ind w:left="714" w:hanging="357"/>
        <w:contextualSpacing w:val="0"/>
        <w:jc w:val="both"/>
      </w:pPr>
      <w:r>
        <w:t>Modelo de Datos.</w:t>
      </w:r>
    </w:p>
    <w:p w:rsidR="00F2662E" w:rsidRDefault="00F2662E" w:rsidP="00F2662E">
      <w:pPr>
        <w:pStyle w:val="Prrafodelista"/>
        <w:numPr>
          <w:ilvl w:val="0"/>
          <w:numId w:val="16"/>
        </w:numPr>
        <w:spacing w:before="120" w:after="120"/>
        <w:ind w:left="714" w:hanging="357"/>
        <w:contextualSpacing w:val="0"/>
        <w:jc w:val="both"/>
      </w:pPr>
      <w:r>
        <w:t>Especificaciones de Casos de Uso.</w:t>
      </w:r>
    </w:p>
    <w:p w:rsidR="002D57DA" w:rsidRDefault="002D57DA" w:rsidP="003E74FD">
      <w:pPr>
        <w:pStyle w:val="PSI-Ttulo2"/>
      </w:pPr>
      <w:bookmarkStart w:id="6" w:name="_Toc64494103"/>
      <w:r>
        <w:lastRenderedPageBreak/>
        <w:t>Visión general</w:t>
      </w:r>
      <w:bookmarkEnd w:id="6"/>
    </w:p>
    <w:p w:rsidR="007251BA" w:rsidRDefault="00332CAF" w:rsidP="005A0AE0">
      <w:pPr>
        <w:spacing w:after="240"/>
        <w:jc w:val="both"/>
      </w:pPr>
      <w:r>
        <w:t xml:space="preserve">En principio el documento inicia con el diseño de los casos de uso que se han especificado en los documentos Especificación de Caso de Uso. </w:t>
      </w:r>
    </w:p>
    <w:p w:rsidR="00332CAF" w:rsidRDefault="00332CAF" w:rsidP="005A0AE0">
      <w:pPr>
        <w:spacing w:after="240"/>
        <w:jc w:val="both"/>
      </w:pPr>
      <w:r>
        <w:t xml:space="preserve">En un segundo punto se realiza el diseño de Objetos y finalmente se realiza el diseño de los subsistemas identificados. </w:t>
      </w:r>
    </w:p>
    <w:p w:rsidR="00332CAF" w:rsidRDefault="00332CAF" w:rsidP="005A0AE0">
      <w:pPr>
        <w:spacing w:after="240"/>
        <w:jc w:val="both"/>
      </w:pPr>
      <w:r>
        <w:t>En este documento se presenta el diagrama de clases obtenido.</w:t>
      </w:r>
    </w:p>
    <w:p w:rsidR="00D77721" w:rsidRDefault="002D57DA" w:rsidP="00BB4317">
      <w:pPr>
        <w:pStyle w:val="PSI-Ttulo1"/>
      </w:pPr>
      <w:bookmarkStart w:id="7" w:name="_Toc64494104"/>
      <w:r>
        <w:t>Diseño de Casos de Uso</w:t>
      </w:r>
      <w:bookmarkEnd w:id="7"/>
    </w:p>
    <w:p w:rsidR="002D57DA" w:rsidRDefault="00F13ED8" w:rsidP="00251E3D">
      <w:pPr>
        <w:pStyle w:val="PSI-Ttulo2"/>
      </w:pPr>
      <w:bookmarkStart w:id="8" w:name="_Toc64494105"/>
      <w:r>
        <w:t>Diseño del CU01 –Ingresar al sistema</w:t>
      </w:r>
      <w:bookmarkEnd w:id="8"/>
    </w:p>
    <w:p w:rsidR="002D57DA" w:rsidRDefault="002D57DA" w:rsidP="00251E3D">
      <w:pPr>
        <w:pStyle w:val="PSI-Ttulo3"/>
      </w:pPr>
      <w:bookmarkStart w:id="9" w:name="_Toc64494106"/>
      <w:r>
        <w:t>Diagrama de paquetes</w:t>
      </w:r>
      <w:bookmarkEnd w:id="9"/>
    </w:p>
    <w:p w:rsidR="00DF6AB4" w:rsidRDefault="00A550A5" w:rsidP="00691305">
      <w:pPr>
        <w:pStyle w:val="PSI-Comentario"/>
      </w:pPr>
      <w:r>
        <w:rPr>
          <w:noProof/>
          <w:lang w:eastAsia="es-AR"/>
        </w:rPr>
        <w:drawing>
          <wp:inline distT="0" distB="0" distL="0" distR="0">
            <wp:extent cx="5400040" cy="2025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 - CU01 - Ingresar al sistema.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025015"/>
                    </a:xfrm>
                    <a:prstGeom prst="rect">
                      <a:avLst/>
                    </a:prstGeom>
                  </pic:spPr>
                </pic:pic>
              </a:graphicData>
            </a:graphic>
          </wp:inline>
        </w:drawing>
      </w:r>
    </w:p>
    <w:p w:rsidR="002D57DA" w:rsidRDefault="002D57DA" w:rsidP="00251E3D">
      <w:pPr>
        <w:pStyle w:val="PSI-Ttulo3"/>
      </w:pPr>
      <w:bookmarkStart w:id="10" w:name="_Toc64494107"/>
      <w:r>
        <w:t>Diagrama de Interacción</w:t>
      </w:r>
      <w:bookmarkEnd w:id="10"/>
    </w:p>
    <w:p w:rsidR="002D57DA" w:rsidRDefault="007A120C" w:rsidP="00134816">
      <w:pPr>
        <w:jc w:val="both"/>
      </w:pPr>
      <w:r>
        <w:t>No aplica</w:t>
      </w:r>
    </w:p>
    <w:p w:rsidR="00DF6AB4" w:rsidRDefault="00DF6AB4" w:rsidP="00691305">
      <w:pPr>
        <w:pStyle w:val="PSI-Comentario"/>
      </w:pPr>
    </w:p>
    <w:p w:rsidR="002D57DA" w:rsidRDefault="002D57DA" w:rsidP="00251E3D">
      <w:pPr>
        <w:pStyle w:val="PSI-Ttulo3"/>
      </w:pPr>
      <w:bookmarkStart w:id="11" w:name="_Toc64494108"/>
      <w:r>
        <w:t>Diseño de Flujo de eventos</w:t>
      </w:r>
      <w:bookmarkEnd w:id="11"/>
    </w:p>
    <w:p w:rsidR="002D57DA" w:rsidRDefault="007A120C" w:rsidP="00134816">
      <w:pPr>
        <w:jc w:val="both"/>
      </w:pPr>
      <w:r>
        <w:t>No aplica</w:t>
      </w:r>
    </w:p>
    <w:p w:rsidR="00DF6AB4" w:rsidRDefault="00DF6AB4" w:rsidP="00691305">
      <w:pPr>
        <w:pStyle w:val="PSI-Comentario"/>
      </w:pPr>
    </w:p>
    <w:p w:rsidR="002D57DA" w:rsidRDefault="002D57DA" w:rsidP="00251E3D">
      <w:pPr>
        <w:pStyle w:val="PSI-Ttulo3"/>
      </w:pPr>
      <w:bookmarkStart w:id="12" w:name="_Toc64494109"/>
      <w:r>
        <w:t>Requerimientos especiales o de implementación</w:t>
      </w:r>
      <w:bookmarkEnd w:id="12"/>
    </w:p>
    <w:p w:rsidR="002D57DA" w:rsidRDefault="007A120C" w:rsidP="00134816">
      <w:pPr>
        <w:jc w:val="both"/>
      </w:pPr>
      <w:r>
        <w:t>No aplica</w:t>
      </w:r>
    </w:p>
    <w:p w:rsidR="00DF6AB4" w:rsidRDefault="00DF6AB4">
      <w:pPr>
        <w:rPr>
          <w:rFonts w:asciiTheme="majorHAnsi" w:eastAsiaTheme="majorEastAsia" w:hAnsiTheme="majorHAnsi" w:cstheme="majorBidi"/>
          <w:b/>
          <w:bCs/>
          <w:color w:val="4F81BD" w:themeColor="accent1"/>
          <w:sz w:val="26"/>
          <w:szCs w:val="26"/>
          <w:lang w:val="es-AR"/>
        </w:rPr>
      </w:pPr>
      <w:r>
        <w:br w:type="page"/>
      </w:r>
    </w:p>
    <w:p w:rsidR="002D57DA" w:rsidRDefault="002D57DA" w:rsidP="00251E3D">
      <w:pPr>
        <w:pStyle w:val="PSI-Ttulo2"/>
      </w:pPr>
      <w:bookmarkStart w:id="13" w:name="_Toc64494110"/>
      <w:r>
        <w:lastRenderedPageBreak/>
        <w:t xml:space="preserve">Diseño del </w:t>
      </w:r>
      <w:r w:rsidR="00FA230C">
        <w:t>CU02 – Importar horarios de cursada</w:t>
      </w:r>
      <w:bookmarkEnd w:id="13"/>
    </w:p>
    <w:p w:rsidR="006D7DDE" w:rsidRDefault="006D7DDE" w:rsidP="006D7DDE">
      <w:pPr>
        <w:pStyle w:val="PSI-Ttulo3"/>
      </w:pPr>
      <w:bookmarkStart w:id="14" w:name="_Toc64494111"/>
      <w:r>
        <w:t>Diagrama de paquetes</w:t>
      </w:r>
      <w:bookmarkEnd w:id="14"/>
    </w:p>
    <w:p w:rsidR="006D7DDE" w:rsidRDefault="006D7DDE" w:rsidP="00134816">
      <w:pPr>
        <w:jc w:val="both"/>
      </w:pPr>
      <w:r>
        <w:t>En esta sección se identifican los objetos y subsistemas de diseño que intervienen en el</w:t>
      </w:r>
      <w:r w:rsidR="00DB660B">
        <w:t xml:space="preserve"> caso  de uso y sus relaciones.</w:t>
      </w:r>
    </w:p>
    <w:p w:rsidR="00DF6AB4" w:rsidRDefault="00E6200F" w:rsidP="004C2C12">
      <w:pPr>
        <w:jc w:val="center"/>
      </w:pPr>
      <w:r>
        <w:rPr>
          <w:noProof/>
          <w:lang w:val="es-AR" w:eastAsia="es-AR"/>
        </w:rPr>
        <w:drawing>
          <wp:inline distT="0" distB="0" distL="0" distR="0">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6D7DDE" w:rsidRDefault="006D7DDE" w:rsidP="008C396B">
      <w:pPr>
        <w:pStyle w:val="PSI-Ttulo3"/>
        <w:spacing w:after="240"/>
      </w:pPr>
      <w:bookmarkStart w:id="15" w:name="_Toc64494112"/>
      <w:r>
        <w:t>Diagrama de Interacción</w:t>
      </w:r>
      <w:bookmarkEnd w:id="15"/>
    </w:p>
    <w:p w:rsidR="004E3133" w:rsidRDefault="004E3133" w:rsidP="004E3133">
      <w:pPr>
        <w:spacing w:after="240"/>
        <w:jc w:val="both"/>
      </w:pPr>
      <w:r>
        <w:t xml:space="preserve">En esta sección se utilizan los objetos detectados para indicar su </w:t>
      </w:r>
      <w:r w:rsidR="00042DB4">
        <w:t>interacción</w:t>
      </w:r>
      <w:r>
        <w:t>.</w:t>
      </w:r>
      <w:r w:rsidR="00170EB9">
        <w:t xml:space="preserve"> El detalle de cada uno de los pasos que se realiza en el siguiente diagrama de secuencia se encuentra en el documento Especificación CU02 -  Importar horarios de cursada. Lo que se visualiza en el diagrama corresponde al flujo principal del caso de uso.</w:t>
      </w:r>
    </w:p>
    <w:p w:rsidR="00DF6AB4" w:rsidRDefault="004B14D3" w:rsidP="00691305">
      <w:pPr>
        <w:pStyle w:val="PSI-Comentario"/>
      </w:pPr>
      <w:r>
        <w:rPr>
          <w:noProof/>
          <w:lang w:eastAsia="es-AR"/>
        </w:rPr>
        <w:drawing>
          <wp:inline distT="0" distB="0" distL="0" distR="0">
            <wp:extent cx="5400040" cy="2997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6D7DDE" w:rsidRDefault="006D7DDE" w:rsidP="006D7DDE">
      <w:pPr>
        <w:pStyle w:val="PSI-Ttulo3"/>
      </w:pPr>
      <w:bookmarkStart w:id="16" w:name="_Toc64494113"/>
      <w:r>
        <w:lastRenderedPageBreak/>
        <w:t>Diseño de Flujo de eventos</w:t>
      </w:r>
      <w:bookmarkEnd w:id="16"/>
    </w:p>
    <w:p w:rsidR="00DF6AB4" w:rsidRPr="00344C64" w:rsidRDefault="00DC1C63" w:rsidP="00691305">
      <w:pPr>
        <w:pStyle w:val="PSI-Comentario"/>
        <w:rPr>
          <w:lang w:val="es-ES"/>
        </w:rPr>
      </w:pPr>
      <w:r>
        <w:rPr>
          <w:noProof/>
          <w:lang w:eastAsia="es-AR"/>
        </w:rPr>
        <w:drawing>
          <wp:inline distT="0" distB="0" distL="0" distR="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6D7DDE" w:rsidRDefault="006D7DDE" w:rsidP="006D7DDE">
      <w:pPr>
        <w:pStyle w:val="PSI-Ttulo3"/>
      </w:pPr>
      <w:bookmarkStart w:id="17" w:name="_Toc64494114"/>
      <w:r>
        <w:t>Requerimientos especiales o de implementación</w:t>
      </w:r>
      <w:bookmarkEnd w:id="17"/>
    </w:p>
    <w:p w:rsidR="006D7DDE" w:rsidRDefault="00E82375" w:rsidP="00134816">
      <w:pPr>
        <w:jc w:val="both"/>
      </w:pPr>
      <w:r>
        <w:t xml:space="preserve">Este caso de uso representa una de las funcionalidades más importantes del sistema. Por lo tanto el procesamiento del archivo con los horarios de cursada debe cumplir con </w:t>
      </w:r>
      <w:r>
        <w:lastRenderedPageBreak/>
        <w:t>requerimientos de carga y de rendimiento. Debe ser capaz de realizar la carga de grandes volúmenes de información y hacer el procesamiento en un tiempo razonable.</w:t>
      </w:r>
    </w:p>
    <w:p w:rsidR="00964408" w:rsidRDefault="00964408" w:rsidP="00134816">
      <w:pPr>
        <w:jc w:val="both"/>
      </w:pPr>
      <w:r>
        <w:t>Con este objetivo, se divide la importación en dos partes: Una para leer, detectar y mostrar errores en el archivo, y otra parte donde se lleva a cabo la carga en la base de datos.</w:t>
      </w:r>
    </w:p>
    <w:p w:rsidR="00FA230C" w:rsidRDefault="00FA230C" w:rsidP="00FA230C">
      <w:pPr>
        <w:pStyle w:val="Ttulo2"/>
      </w:pPr>
      <w:bookmarkStart w:id="18" w:name="_Toc64494115"/>
      <w:r>
        <w:t>Diseño del CU03 – Importar mesas de examen</w:t>
      </w:r>
      <w:bookmarkEnd w:id="18"/>
    </w:p>
    <w:p w:rsidR="00FA230C" w:rsidRDefault="00FA230C" w:rsidP="00FA230C">
      <w:pPr>
        <w:pStyle w:val="Ttulo3"/>
        <w:tabs>
          <w:tab w:val="left" w:pos="3255"/>
        </w:tabs>
      </w:pPr>
      <w:bookmarkStart w:id="19" w:name="_Toc64494116"/>
      <w:r>
        <w:t>Diagrama de paquetes</w:t>
      </w:r>
      <w:bookmarkEnd w:id="19"/>
    </w:p>
    <w:p w:rsidR="00FA230C" w:rsidRDefault="006F2CA6" w:rsidP="00FA230C">
      <w:r>
        <w:rPr>
          <w:noProof/>
          <w:lang w:val="es-AR" w:eastAsia="es-AR"/>
        </w:rPr>
        <w:drawing>
          <wp:inline distT="0" distB="0" distL="0" distR="0">
            <wp:extent cx="5400040" cy="180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7C528E" w:rsidRDefault="007C528E" w:rsidP="007C528E">
      <w:pPr>
        <w:pStyle w:val="Ttulo3"/>
      </w:pPr>
      <w:bookmarkStart w:id="20" w:name="_Toc64494117"/>
      <w:r>
        <w:t>Diagrama de interacción</w:t>
      </w:r>
      <w:bookmarkEnd w:id="20"/>
    </w:p>
    <w:p w:rsidR="007C528E" w:rsidRDefault="0011502A" w:rsidP="0011502A">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11502A" w:rsidRDefault="0011502A" w:rsidP="0011502A">
      <w:pPr>
        <w:jc w:val="both"/>
      </w:pPr>
      <w:r>
        <w:rPr>
          <w:noProof/>
          <w:lang w:val="es-AR" w:eastAsia="es-AR"/>
        </w:rPr>
        <w:drawing>
          <wp:inline distT="0" distB="0" distL="0" distR="0">
            <wp:extent cx="5400040" cy="290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11502A" w:rsidRDefault="0011502A" w:rsidP="00FA230C"/>
    <w:p w:rsidR="007C528E" w:rsidRDefault="007C528E" w:rsidP="007C528E">
      <w:pPr>
        <w:pStyle w:val="Ttulo3"/>
      </w:pPr>
      <w:bookmarkStart w:id="21" w:name="_Toc64494118"/>
      <w:r>
        <w:lastRenderedPageBreak/>
        <w:t>Diseño de flujo de eventos</w:t>
      </w:r>
      <w:bookmarkEnd w:id="21"/>
    </w:p>
    <w:p w:rsidR="007C528E" w:rsidRDefault="00A65F65" w:rsidP="00FA230C">
      <w:r>
        <w:rPr>
          <w:noProof/>
          <w:lang w:val="es-AR" w:eastAsia="es-AR"/>
        </w:rPr>
        <w:drawing>
          <wp:inline distT="0" distB="0" distL="0" distR="0">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7C528E" w:rsidRDefault="007C528E" w:rsidP="007C528E">
      <w:pPr>
        <w:pStyle w:val="Ttulo3"/>
      </w:pPr>
      <w:bookmarkStart w:id="22" w:name="_Toc64494119"/>
      <w:r>
        <w:t>Requerimientos especiales o de implementación</w:t>
      </w:r>
      <w:bookmarkEnd w:id="22"/>
    </w:p>
    <w:p w:rsidR="00881C4B" w:rsidRDefault="00881C4B" w:rsidP="00881C4B">
      <w:pPr>
        <w:jc w:val="both"/>
      </w:pPr>
      <w:r>
        <w:t xml:space="preserve">Este caso de uso representa una de las funcionalidades más importantes del sistema junto con Importar horarios de cursada. Por lo tanto el procesamiento del archivo con las mesas de </w:t>
      </w:r>
      <w:r>
        <w:lastRenderedPageBreak/>
        <w:t>examen debe cumplir con requerimientos de carga y de rendimiento. Debe ser capaz de realizar la carga de grandes volúmenes de información y hacer el procesamiento en un tiempo razonable.</w:t>
      </w:r>
    </w:p>
    <w:p w:rsidR="007C528E" w:rsidRDefault="00881C4B" w:rsidP="00881C4B">
      <w:pPr>
        <w:jc w:val="both"/>
      </w:pPr>
      <w:r>
        <w:t>Con este objetivo, se divide la importación en dos partes: Una para leer, detectar y mostrar errores en el archivo, y otra parte donde se lleva a cabo la carga en la base de datos.</w:t>
      </w:r>
    </w:p>
    <w:p w:rsidR="00AE2193" w:rsidRDefault="00AE2193" w:rsidP="00AE2193">
      <w:pPr>
        <w:pStyle w:val="Ttulo2"/>
      </w:pPr>
      <w:bookmarkStart w:id="23" w:name="_Toc64494120"/>
      <w:r>
        <w:t>Diseño del CU04 – Buscar horarios de cursada</w:t>
      </w:r>
      <w:bookmarkEnd w:id="23"/>
    </w:p>
    <w:p w:rsidR="00AE2193" w:rsidRDefault="00AE2193" w:rsidP="00AE2193">
      <w:pPr>
        <w:pStyle w:val="Ttulo3"/>
      </w:pPr>
      <w:bookmarkStart w:id="24" w:name="_Toc64494121"/>
      <w:r>
        <w:t>Diagrama de paquetes</w:t>
      </w:r>
      <w:bookmarkEnd w:id="24"/>
    </w:p>
    <w:p w:rsidR="00524140" w:rsidRDefault="004909C2" w:rsidP="00AE2193">
      <w:r>
        <w:rPr>
          <w:noProof/>
          <w:lang w:val="es-AR" w:eastAsia="es-AR"/>
        </w:rPr>
        <w:drawing>
          <wp:inline distT="0" distB="0" distL="0" distR="0">
            <wp:extent cx="5400040" cy="1648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P - CU04 - Buscar horarios de cursada.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1648460"/>
                    </a:xfrm>
                    <a:prstGeom prst="rect">
                      <a:avLst/>
                    </a:prstGeom>
                  </pic:spPr>
                </pic:pic>
              </a:graphicData>
            </a:graphic>
          </wp:inline>
        </w:drawing>
      </w:r>
    </w:p>
    <w:p w:rsidR="00AE2193" w:rsidRDefault="00524140" w:rsidP="00524140">
      <w:pPr>
        <w:pStyle w:val="Ttulo3"/>
      </w:pPr>
      <w:bookmarkStart w:id="25" w:name="_Toc64494122"/>
      <w:r>
        <w:t>Diagrama de interacción</w:t>
      </w:r>
      <w:bookmarkEnd w:id="25"/>
    </w:p>
    <w:p w:rsidR="00524140" w:rsidRDefault="00E05B3D" w:rsidP="00AE2193">
      <w:r>
        <w:rPr>
          <w:noProof/>
          <w:lang w:val="es-AR" w:eastAsia="es-AR"/>
        </w:rPr>
        <w:drawing>
          <wp:inline distT="0" distB="0" distL="0" distR="0">
            <wp:extent cx="5400040" cy="20427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04 - Buscar horario de cursad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42795"/>
                    </a:xfrm>
                    <a:prstGeom prst="rect">
                      <a:avLst/>
                    </a:prstGeom>
                  </pic:spPr>
                </pic:pic>
              </a:graphicData>
            </a:graphic>
          </wp:inline>
        </w:drawing>
      </w:r>
    </w:p>
    <w:p w:rsidR="00524140" w:rsidRDefault="00524140" w:rsidP="00524140">
      <w:pPr>
        <w:pStyle w:val="Ttulo3"/>
      </w:pPr>
      <w:bookmarkStart w:id="26" w:name="_Toc64494123"/>
      <w:r>
        <w:lastRenderedPageBreak/>
        <w:t>Diseño de flujo de eventos</w:t>
      </w:r>
      <w:bookmarkEnd w:id="26"/>
    </w:p>
    <w:p w:rsidR="00B367D3" w:rsidRPr="00B367D3" w:rsidRDefault="00B367D3" w:rsidP="00B367D3">
      <w:r>
        <w:rPr>
          <w:noProof/>
          <w:lang w:val="es-AR" w:eastAsia="es-AR"/>
        </w:rPr>
        <w:drawing>
          <wp:inline distT="0" distB="0" distL="0" distR="0">
            <wp:extent cx="5400040" cy="3689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 - CU04 - Buscar horarios de cursad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rsidR="00524140" w:rsidRDefault="00EF7149" w:rsidP="00EF7149">
      <w:pPr>
        <w:pStyle w:val="Ttulo3"/>
      </w:pPr>
      <w:bookmarkStart w:id="27" w:name="_Toc64494124"/>
      <w:r>
        <w:t>Requerimientos especiales o de implementación</w:t>
      </w:r>
      <w:bookmarkEnd w:id="27"/>
    </w:p>
    <w:p w:rsidR="00EF7149" w:rsidRDefault="00EF7149" w:rsidP="00B367D3">
      <w:pPr>
        <w:jc w:val="both"/>
      </w:pPr>
      <w:r>
        <w:t>Este caso de uso es accedido desde una aplicación móvil y desde una página web. En el caso de la aplicación móvil,  el acceso es público mientras que el acceso desde la página web debe ser a través del inicio de sesión.</w:t>
      </w:r>
    </w:p>
    <w:p w:rsidR="00833B25" w:rsidRPr="00AE2193" w:rsidRDefault="00833B25" w:rsidP="00B367D3">
      <w:pPr>
        <w:jc w:val="both"/>
      </w:pPr>
      <w:r>
        <w:t xml:space="preserve">En el caso de la aplicación móvil, se debe buscar una forma de representar tablas grandes en consideración del tamaño de las pantallas en los dispositivos móviles. </w:t>
      </w:r>
    </w:p>
    <w:p w:rsidR="00AE2193" w:rsidRDefault="00AE2193" w:rsidP="00AE2193">
      <w:pPr>
        <w:pStyle w:val="Ttulo2"/>
      </w:pPr>
      <w:bookmarkStart w:id="28" w:name="_Toc64494125"/>
      <w:r>
        <w:t>Diseño del CU05 – Buscar mesas de examen</w:t>
      </w:r>
      <w:bookmarkEnd w:id="28"/>
    </w:p>
    <w:p w:rsidR="00AE2193" w:rsidRDefault="00AE2193" w:rsidP="00AE2193">
      <w:pPr>
        <w:pStyle w:val="Ttulo3"/>
      </w:pPr>
      <w:bookmarkStart w:id="29" w:name="_Toc64494126"/>
      <w:r>
        <w:t>Diagrama de paquetes</w:t>
      </w:r>
      <w:bookmarkEnd w:id="29"/>
    </w:p>
    <w:p w:rsidR="00245415" w:rsidRDefault="00245415" w:rsidP="00245415">
      <w:r>
        <w:rPr>
          <w:noProof/>
          <w:lang w:val="es-AR" w:eastAsia="es-AR"/>
        </w:rPr>
        <w:drawing>
          <wp:inline distT="0" distB="0" distL="0" distR="0">
            <wp:extent cx="5400040" cy="193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P - CU05 - Buscar mesas de examen.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36750"/>
                    </a:xfrm>
                    <a:prstGeom prst="rect">
                      <a:avLst/>
                    </a:prstGeom>
                  </pic:spPr>
                </pic:pic>
              </a:graphicData>
            </a:graphic>
          </wp:inline>
        </w:drawing>
      </w:r>
    </w:p>
    <w:p w:rsidR="00833B25" w:rsidRDefault="00833B25" w:rsidP="00833B25">
      <w:pPr>
        <w:pStyle w:val="Ttulo3"/>
      </w:pPr>
      <w:bookmarkStart w:id="30" w:name="_Toc64494127"/>
      <w:r>
        <w:lastRenderedPageBreak/>
        <w:t>Diagrama de interacción</w:t>
      </w:r>
      <w:bookmarkEnd w:id="30"/>
    </w:p>
    <w:p w:rsidR="00833B25" w:rsidRDefault="00856550" w:rsidP="00245415">
      <w:r>
        <w:rPr>
          <w:noProof/>
          <w:lang w:val="es-AR" w:eastAsia="es-AR"/>
        </w:rPr>
        <w:drawing>
          <wp:inline distT="0" distB="0" distL="0" distR="0">
            <wp:extent cx="5400040" cy="1752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05 - Buscar mesas de examen (PW).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52600"/>
                    </a:xfrm>
                    <a:prstGeom prst="rect">
                      <a:avLst/>
                    </a:prstGeom>
                  </pic:spPr>
                </pic:pic>
              </a:graphicData>
            </a:graphic>
          </wp:inline>
        </w:drawing>
      </w:r>
    </w:p>
    <w:p w:rsidR="00833B25" w:rsidRDefault="00833B25" w:rsidP="00833B25">
      <w:pPr>
        <w:pStyle w:val="Ttulo3"/>
      </w:pPr>
      <w:bookmarkStart w:id="31" w:name="_Toc64494128"/>
      <w:r>
        <w:t>Diseño de flujo de eventos</w:t>
      </w:r>
      <w:bookmarkEnd w:id="31"/>
    </w:p>
    <w:p w:rsidR="00833B25" w:rsidRDefault="00833B25" w:rsidP="00245415"/>
    <w:p w:rsidR="00833B25" w:rsidRDefault="00833B25" w:rsidP="00833B25">
      <w:pPr>
        <w:pStyle w:val="Ttulo3"/>
      </w:pPr>
      <w:bookmarkStart w:id="32" w:name="_Toc64494129"/>
      <w:r>
        <w:t>Requerimientos especiales o de implementación</w:t>
      </w:r>
      <w:bookmarkEnd w:id="32"/>
    </w:p>
    <w:p w:rsidR="00833B25" w:rsidRDefault="00833B25" w:rsidP="00833B25">
      <w:r>
        <w:t>Este caso de uso es accedido desde una aplicación móvil y desde una página web. En el caso de la aplicación móvil,  el acceso es público mientras que el acceso desde la página web debe ser a través del inicio de sesión.</w:t>
      </w:r>
    </w:p>
    <w:p w:rsidR="00833B25" w:rsidRPr="00245415" w:rsidRDefault="00833B25" w:rsidP="0095270D">
      <w:r>
        <w:t xml:space="preserve">En el caso de la aplicación móvil, se debe buscar una forma de representar tablas grandes en consideración del tamaño de las pantallas en los dispositivos móviles. </w:t>
      </w:r>
    </w:p>
    <w:p w:rsidR="002D57DA" w:rsidRDefault="002D57DA" w:rsidP="006333F3">
      <w:pPr>
        <w:pStyle w:val="Ttulo1"/>
      </w:pPr>
      <w:bookmarkStart w:id="33" w:name="_Toc64494130"/>
      <w:r>
        <w:t>Diseño de Objetos</w:t>
      </w:r>
      <w:bookmarkEnd w:id="33"/>
    </w:p>
    <w:p w:rsidR="006333F3" w:rsidRDefault="006333F3" w:rsidP="006333F3">
      <w:pPr>
        <w:pStyle w:val="Ttulo2"/>
      </w:pPr>
      <w:bookmarkStart w:id="34" w:name="_Toc64494131"/>
      <w:r>
        <w:t>Aula</w:t>
      </w:r>
      <w:bookmarkEnd w:id="34"/>
    </w:p>
    <w:p w:rsidR="006333F3" w:rsidRDefault="006333F3" w:rsidP="008725BA">
      <w:pPr>
        <w:pStyle w:val="Ttulo3"/>
      </w:pPr>
      <w:bookmarkStart w:id="35" w:name="_Toc64494132"/>
      <w:r>
        <w:t>Descripción</w:t>
      </w:r>
      <w:bookmarkEnd w:id="35"/>
    </w:p>
    <w:p w:rsidR="006333F3" w:rsidRDefault="00C17B92" w:rsidP="00664F2E">
      <w:pPr>
        <w:jc w:val="both"/>
      </w:pPr>
      <w:r>
        <w:t xml:space="preserve">Este objeto </w:t>
      </w:r>
      <w:r w:rsidR="0068276A">
        <w:t>representa a un aula donde se dictan clases y se desarrollan las mesas de examen. Este objeto se corresponde con la tabla aula de la base de datos</w:t>
      </w:r>
      <w:r w:rsidR="00664F2E">
        <w:t>. Contiene los mismos atributos.</w:t>
      </w:r>
    </w:p>
    <w:p w:rsidR="006333F3" w:rsidRDefault="006333F3" w:rsidP="008725BA">
      <w:pPr>
        <w:pStyle w:val="Ttulo3"/>
        <w:spacing w:after="240"/>
      </w:pPr>
      <w:bookmarkStart w:id="36" w:name="_Toc64494133"/>
      <w:r>
        <w:t>Atributos</w:t>
      </w:r>
      <w:bookmarkEnd w:id="36"/>
    </w:p>
    <w:tbl>
      <w:tblPr>
        <w:tblStyle w:val="Tablaconcuadrcula"/>
        <w:tblW w:w="0" w:type="auto"/>
        <w:tblInd w:w="357" w:type="dxa"/>
        <w:tblLook w:val="04A0" w:firstRow="1" w:lastRow="0" w:firstColumn="1" w:lastColumn="0" w:noHBand="0" w:noVBand="1"/>
      </w:tblPr>
      <w:tblGrid>
        <w:gridCol w:w="1471"/>
        <w:gridCol w:w="6892"/>
      </w:tblGrid>
      <w:tr w:rsidR="008725BA" w:rsidTr="003955BF">
        <w:trPr>
          <w:trHeight w:val="454"/>
        </w:trPr>
        <w:tc>
          <w:tcPr>
            <w:tcW w:w="1471"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Nombre</w:t>
            </w:r>
          </w:p>
        </w:tc>
        <w:tc>
          <w:tcPr>
            <w:tcW w:w="6892"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Descripción</w:t>
            </w:r>
          </w:p>
        </w:tc>
      </w:tr>
      <w:tr w:rsidR="008725BA" w:rsidTr="003955BF">
        <w:trPr>
          <w:trHeight w:val="283"/>
        </w:trPr>
        <w:tc>
          <w:tcPr>
            <w:tcW w:w="1471" w:type="dxa"/>
            <w:vAlign w:val="center"/>
          </w:tcPr>
          <w:p w:rsidR="008725BA" w:rsidRDefault="00904605" w:rsidP="00904605">
            <w:pPr>
              <w:ind w:left="0" w:firstLine="0"/>
            </w:pPr>
            <w:r>
              <w:t>Identificador</w:t>
            </w:r>
          </w:p>
        </w:tc>
        <w:tc>
          <w:tcPr>
            <w:tcW w:w="6892" w:type="dxa"/>
          </w:tcPr>
          <w:p w:rsidR="008725BA" w:rsidRDefault="00175876" w:rsidP="00ED3AB1">
            <w:pPr>
              <w:jc w:val="both"/>
            </w:pPr>
            <w:r>
              <w:t xml:space="preserve">Corresponde a la </w:t>
            </w:r>
            <w:r w:rsidR="00ED3AB1">
              <w:t>clave primaria de la tabla “Aula”</w:t>
            </w:r>
            <w:r>
              <w:t xml:space="preserve"> en la base de datos del sistema. Es un atributo </w:t>
            </w:r>
            <w:r w:rsidR="00666B63">
              <w:t xml:space="preserve">numérico </w:t>
            </w:r>
            <w:r>
              <w:t>privado.</w:t>
            </w:r>
          </w:p>
        </w:tc>
      </w:tr>
      <w:tr w:rsidR="008725BA" w:rsidTr="003955BF">
        <w:trPr>
          <w:trHeight w:val="283"/>
        </w:trPr>
        <w:tc>
          <w:tcPr>
            <w:tcW w:w="1471" w:type="dxa"/>
            <w:vAlign w:val="center"/>
          </w:tcPr>
          <w:p w:rsidR="008725BA" w:rsidRDefault="0098037D" w:rsidP="00904605">
            <w:pPr>
              <w:ind w:left="0" w:firstLine="0"/>
            </w:pPr>
            <w:r>
              <w:t>Nombre</w:t>
            </w:r>
          </w:p>
        </w:tc>
        <w:tc>
          <w:tcPr>
            <w:tcW w:w="6892" w:type="dxa"/>
          </w:tcPr>
          <w:p w:rsidR="008725BA" w:rsidRDefault="0098037D" w:rsidP="0098037D">
            <w:pPr>
              <w:jc w:val="both"/>
            </w:pPr>
            <w:r>
              <w:t xml:space="preserve">Nombre de aula. </w:t>
            </w:r>
            <w:r w:rsidR="00175876">
              <w:t>Es un atributo privado</w:t>
            </w:r>
            <w:r>
              <w:t xml:space="preserve"> de texto</w:t>
            </w:r>
            <w:r w:rsidR="00175876">
              <w:t>.</w:t>
            </w:r>
          </w:p>
        </w:tc>
      </w:tr>
      <w:tr w:rsidR="008725BA" w:rsidTr="003955BF">
        <w:trPr>
          <w:trHeight w:val="283"/>
        </w:trPr>
        <w:tc>
          <w:tcPr>
            <w:tcW w:w="1471" w:type="dxa"/>
            <w:vAlign w:val="center"/>
          </w:tcPr>
          <w:p w:rsidR="008725BA" w:rsidRDefault="00904605" w:rsidP="00904605">
            <w:pPr>
              <w:ind w:left="0" w:firstLine="0"/>
            </w:pPr>
            <w:r>
              <w:t>Sector</w:t>
            </w:r>
          </w:p>
        </w:tc>
        <w:tc>
          <w:tcPr>
            <w:tcW w:w="6892" w:type="dxa"/>
          </w:tcPr>
          <w:p w:rsidR="008725BA" w:rsidRDefault="00175876" w:rsidP="00821B20">
            <w:pPr>
              <w:jc w:val="both"/>
            </w:pPr>
            <w:r>
              <w:t>Sector donde se ubica el aula. Es un atributo privado</w:t>
            </w:r>
            <w:r w:rsidR="00F854F4">
              <w:t xml:space="preserve"> de texto</w:t>
            </w:r>
            <w:r>
              <w:t>.</w:t>
            </w:r>
          </w:p>
        </w:tc>
      </w:tr>
      <w:tr w:rsidR="00AD6671" w:rsidTr="003955BF">
        <w:trPr>
          <w:trHeight w:val="283"/>
        </w:trPr>
        <w:tc>
          <w:tcPr>
            <w:tcW w:w="1471" w:type="dxa"/>
            <w:vAlign w:val="center"/>
          </w:tcPr>
          <w:p w:rsidR="00AD6671" w:rsidRDefault="00AD6671" w:rsidP="00904605">
            <w:pPr>
              <w:ind w:left="0" w:firstLine="0"/>
            </w:pPr>
            <w:r>
              <w:t>Datos</w:t>
            </w:r>
          </w:p>
        </w:tc>
        <w:tc>
          <w:tcPr>
            <w:tcW w:w="6892" w:type="dxa"/>
          </w:tcPr>
          <w:p w:rsidR="00AD6671" w:rsidRDefault="00AD6671" w:rsidP="00821B20">
            <w:pPr>
              <w:jc w:val="both"/>
            </w:pPr>
            <w:r>
              <w:t>Este atributo se utiliza para obtener los resultados que se realizan con la base de datos.</w:t>
            </w:r>
            <w:r w:rsidR="00A733A2">
              <w:t xml:space="preserve"> Este atributo es utilizado solamente en el ámbito de esta clase, por lo que no requiere métodos para obtenerlo o </w:t>
            </w:r>
            <w:r w:rsidR="002409B4">
              <w:t>modificarlo</w:t>
            </w:r>
            <w:r w:rsidR="00A733A2">
              <w:t>.</w:t>
            </w:r>
          </w:p>
        </w:tc>
      </w:tr>
    </w:tbl>
    <w:p w:rsidR="006333F3" w:rsidRDefault="006333F3" w:rsidP="001F116C">
      <w:pPr>
        <w:ind w:left="0" w:firstLine="0"/>
      </w:pPr>
    </w:p>
    <w:p w:rsidR="00F9016B" w:rsidRDefault="006333F3" w:rsidP="0068276A">
      <w:pPr>
        <w:pStyle w:val="Ttulo3"/>
        <w:tabs>
          <w:tab w:val="left" w:pos="2265"/>
        </w:tabs>
        <w:spacing w:after="240"/>
      </w:pPr>
      <w:bookmarkStart w:id="37" w:name="_Toc64494134"/>
      <w:r>
        <w:lastRenderedPageBreak/>
        <w:t>Métodos</w:t>
      </w:r>
      <w:bookmarkEnd w:id="37"/>
    </w:p>
    <w:p w:rsidR="001B14BA" w:rsidRDefault="001B14BA" w:rsidP="001B14BA">
      <w:r>
        <w:t>A continuación se establecen el conjunto de métodos que contiene un Aula. Se debe aclarar que para cada atributo se establece el correspondiente Getter y Setter.</w:t>
      </w:r>
    </w:p>
    <w:p w:rsidR="001B14BA" w:rsidRPr="001B14BA" w:rsidRDefault="001B14BA" w:rsidP="001B14BA"/>
    <w:tbl>
      <w:tblPr>
        <w:tblStyle w:val="Tablaconcuadrcula"/>
        <w:tblW w:w="0" w:type="auto"/>
        <w:tblInd w:w="357" w:type="dxa"/>
        <w:tblLook w:val="04A0" w:firstRow="1" w:lastRow="0" w:firstColumn="1" w:lastColumn="0" w:noHBand="0" w:noVBand="1"/>
      </w:tblPr>
      <w:tblGrid>
        <w:gridCol w:w="1865"/>
        <w:gridCol w:w="6498"/>
      </w:tblGrid>
      <w:tr w:rsidR="00F9016B" w:rsidTr="004A7DB7">
        <w:trPr>
          <w:trHeight w:val="454"/>
        </w:trPr>
        <w:tc>
          <w:tcPr>
            <w:tcW w:w="1865"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Nombre</w:t>
            </w:r>
          </w:p>
        </w:tc>
        <w:tc>
          <w:tcPr>
            <w:tcW w:w="6498"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Descripción</w:t>
            </w:r>
          </w:p>
        </w:tc>
      </w:tr>
      <w:tr w:rsidR="00F9016B" w:rsidTr="004A7DB7">
        <w:trPr>
          <w:trHeight w:val="283"/>
        </w:trPr>
        <w:tc>
          <w:tcPr>
            <w:tcW w:w="1865" w:type="dxa"/>
            <w:vAlign w:val="center"/>
          </w:tcPr>
          <w:p w:rsidR="00F9016B" w:rsidRDefault="00F9016B" w:rsidP="00CF5175">
            <w:pPr>
              <w:ind w:left="0" w:firstLine="0"/>
            </w:pPr>
            <w:r>
              <w:t>Constructor</w:t>
            </w:r>
          </w:p>
        </w:tc>
        <w:tc>
          <w:tcPr>
            <w:tcW w:w="6498" w:type="dxa"/>
          </w:tcPr>
          <w:p w:rsidR="00F9016B" w:rsidRDefault="001B14BA" w:rsidP="00CF5175">
            <w:pPr>
              <w:tabs>
                <w:tab w:val="left" w:pos="1335"/>
              </w:tabs>
              <w:jc w:val="both"/>
            </w:pPr>
            <w:r>
              <w:t>Método constructor de clase. Se utiliza para crear un nuevo objeto. Este método puede recibir el identificador del aula para obtener su información de la base de datos. En caso contrario, se crea con los atributos nulos.</w:t>
            </w:r>
          </w:p>
        </w:tc>
      </w:tr>
      <w:tr w:rsidR="00F9016B" w:rsidTr="004A7DB7">
        <w:trPr>
          <w:trHeight w:val="283"/>
        </w:trPr>
        <w:tc>
          <w:tcPr>
            <w:tcW w:w="1865" w:type="dxa"/>
            <w:vAlign w:val="center"/>
          </w:tcPr>
          <w:p w:rsidR="00F9016B" w:rsidRDefault="00F9016B" w:rsidP="00CF5175">
            <w:pPr>
              <w:ind w:left="0" w:firstLine="0"/>
            </w:pPr>
            <w:r>
              <w:t xml:space="preserve">Crear </w:t>
            </w:r>
          </w:p>
        </w:tc>
        <w:tc>
          <w:tcPr>
            <w:tcW w:w="6498" w:type="dxa"/>
          </w:tcPr>
          <w:p w:rsidR="00F9016B" w:rsidRDefault="00F9016B" w:rsidP="00CF5175">
            <w:pPr>
              <w:jc w:val="both"/>
            </w:pPr>
            <w:r>
              <w:t>Se crea una nueva aula y se almacena en la base de datos. Se requiere el sector y numero de la nueva aula. Para ello se debe verificar que la misma no exista.</w:t>
            </w:r>
          </w:p>
        </w:tc>
      </w:tr>
      <w:tr w:rsidR="00F9016B" w:rsidTr="004A7DB7">
        <w:trPr>
          <w:trHeight w:val="283"/>
        </w:trPr>
        <w:tc>
          <w:tcPr>
            <w:tcW w:w="1865" w:type="dxa"/>
            <w:vAlign w:val="center"/>
          </w:tcPr>
          <w:p w:rsidR="00F9016B" w:rsidRDefault="00F9016B" w:rsidP="00CF5175">
            <w:pPr>
              <w:ind w:left="0" w:firstLine="0"/>
            </w:pPr>
            <w:r>
              <w:t>Borrar</w:t>
            </w:r>
          </w:p>
        </w:tc>
        <w:tc>
          <w:tcPr>
            <w:tcW w:w="6498" w:type="dxa"/>
          </w:tcPr>
          <w:p w:rsidR="00F9016B" w:rsidRDefault="00F9016B" w:rsidP="00CF5175">
            <w:pPr>
              <w:jc w:val="both"/>
            </w:pPr>
            <w:r>
              <w:t>Se elimina una determinada aula de la base de datos.</w:t>
            </w:r>
            <w:r w:rsidR="001B14BA">
              <w:t xml:space="preserve"> Para ello se requiere el identificador de la misma.</w:t>
            </w:r>
          </w:p>
        </w:tc>
      </w:tr>
      <w:tr w:rsidR="00F9016B" w:rsidTr="004A7DB7">
        <w:trPr>
          <w:trHeight w:val="283"/>
        </w:trPr>
        <w:tc>
          <w:tcPr>
            <w:tcW w:w="1865" w:type="dxa"/>
            <w:vAlign w:val="center"/>
          </w:tcPr>
          <w:p w:rsidR="00F9016B" w:rsidRDefault="001B14BA" w:rsidP="00CF5175">
            <w:pPr>
              <w:ind w:left="0" w:firstLine="0"/>
            </w:pPr>
            <w:r>
              <w:t>Buscar</w:t>
            </w:r>
          </w:p>
        </w:tc>
        <w:tc>
          <w:tcPr>
            <w:tcW w:w="6498" w:type="dxa"/>
          </w:tcPr>
          <w:p w:rsidR="00F9016B" w:rsidRDefault="00F9016B" w:rsidP="001B14BA">
            <w:pPr>
              <w:jc w:val="both"/>
            </w:pPr>
            <w:r>
              <w:t xml:space="preserve">Se </w:t>
            </w:r>
            <w:r w:rsidR="001B14BA">
              <w:t>busca la información de un aula. En caso que exista se actualizan los atributos del objeto con la información correspondiente. En caso contrario se dejan los atributos en nulo.</w:t>
            </w:r>
          </w:p>
        </w:tc>
      </w:tr>
      <w:tr w:rsidR="00F9016B" w:rsidTr="004A7DB7">
        <w:trPr>
          <w:trHeight w:val="283"/>
        </w:trPr>
        <w:tc>
          <w:tcPr>
            <w:tcW w:w="1865" w:type="dxa"/>
            <w:vAlign w:val="center"/>
          </w:tcPr>
          <w:p w:rsidR="00F9016B" w:rsidRDefault="00F9016B" w:rsidP="00CF5175">
            <w:pPr>
              <w:ind w:left="0" w:firstLine="0"/>
            </w:pPr>
            <w:r>
              <w:t>Modificar</w:t>
            </w:r>
          </w:p>
        </w:tc>
        <w:tc>
          <w:tcPr>
            <w:tcW w:w="6498" w:type="dxa"/>
          </w:tcPr>
          <w:p w:rsidR="00F9016B" w:rsidRDefault="00F9016B" w:rsidP="00CF5175">
            <w:pPr>
              <w:jc w:val="both"/>
            </w:pPr>
            <w:r>
              <w:t>Se modifica la información correspondiente al aula en la base de datos.</w:t>
            </w:r>
            <w:r w:rsidR="001B14BA">
              <w:t xml:space="preserve"> Se debe recibir el identificador del aula y la nueva información. </w:t>
            </w:r>
          </w:p>
        </w:tc>
      </w:tr>
      <w:tr w:rsidR="00F9016B" w:rsidTr="004A7DB7">
        <w:trPr>
          <w:trHeight w:val="283"/>
        </w:trPr>
        <w:tc>
          <w:tcPr>
            <w:tcW w:w="1865" w:type="dxa"/>
            <w:vAlign w:val="center"/>
          </w:tcPr>
          <w:p w:rsidR="00F9016B" w:rsidRDefault="00F9016B" w:rsidP="00CF5175">
            <w:pPr>
              <w:ind w:left="0" w:firstLine="0"/>
            </w:pPr>
            <w:r>
              <w:t>Obtener horarios</w:t>
            </w:r>
          </w:p>
        </w:tc>
        <w:tc>
          <w:tcPr>
            <w:tcW w:w="6498" w:type="dxa"/>
          </w:tcPr>
          <w:p w:rsidR="00F9016B" w:rsidRDefault="00F9016B" w:rsidP="00CF5175">
            <w:pPr>
              <w:jc w:val="both"/>
            </w:pPr>
            <w:r>
              <w:t>Se utiliza para obtener los horarios de clase que contiene el aula especificada.</w:t>
            </w:r>
          </w:p>
        </w:tc>
      </w:tr>
    </w:tbl>
    <w:p w:rsidR="00F9016B" w:rsidRDefault="00F9016B" w:rsidP="00F9016B">
      <w:pPr>
        <w:ind w:left="0" w:firstLine="0"/>
      </w:pPr>
    </w:p>
    <w:p w:rsidR="006333F3" w:rsidRDefault="00F9016B" w:rsidP="00F9016B">
      <w:pPr>
        <w:pStyle w:val="Ttulo2"/>
      </w:pPr>
      <w:bookmarkStart w:id="38" w:name="_Toc64494135"/>
      <w:r>
        <w:t>Aulas</w:t>
      </w:r>
      <w:bookmarkEnd w:id="38"/>
    </w:p>
    <w:p w:rsidR="009E07E4" w:rsidRDefault="009E07E4" w:rsidP="00E55B55">
      <w:pPr>
        <w:pStyle w:val="Ttulo3"/>
      </w:pPr>
      <w:bookmarkStart w:id="39" w:name="_Toc64494136"/>
      <w:r>
        <w:t>Descripción</w:t>
      </w:r>
      <w:bookmarkEnd w:id="39"/>
    </w:p>
    <w:p w:rsidR="009E07E4" w:rsidRDefault="009E07E4" w:rsidP="009E07E4">
      <w:pPr>
        <w:tabs>
          <w:tab w:val="left" w:pos="1155"/>
        </w:tabs>
      </w:pPr>
      <w:r>
        <w:t xml:space="preserve">Este se utiliza para manejar un conjunto de aulas. Se pueden realizar operaciones sobre un grupo de aulas, es por ello que se diferencia de aula. </w:t>
      </w:r>
    </w:p>
    <w:p w:rsidR="009E07E4" w:rsidRDefault="009E07E4" w:rsidP="00E55B55">
      <w:pPr>
        <w:pStyle w:val="Ttulo3"/>
        <w:spacing w:after="240"/>
      </w:pPr>
      <w:bookmarkStart w:id="40" w:name="_Toc64494137"/>
      <w:r>
        <w:t>Atributos</w:t>
      </w:r>
      <w:bookmarkEnd w:id="40"/>
    </w:p>
    <w:tbl>
      <w:tblPr>
        <w:tblStyle w:val="Tablaconcuadrcula"/>
        <w:tblW w:w="0" w:type="auto"/>
        <w:tblInd w:w="357" w:type="dxa"/>
        <w:tblLook w:val="04A0" w:firstRow="1" w:lastRow="0" w:firstColumn="1" w:lastColumn="0" w:noHBand="0" w:noVBand="1"/>
      </w:tblPr>
      <w:tblGrid>
        <w:gridCol w:w="1075"/>
        <w:gridCol w:w="7288"/>
      </w:tblGrid>
      <w:tr w:rsidR="00E55B55" w:rsidTr="003955BF">
        <w:trPr>
          <w:trHeight w:val="454"/>
        </w:trPr>
        <w:tc>
          <w:tcPr>
            <w:tcW w:w="1075"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Nombre</w:t>
            </w:r>
          </w:p>
        </w:tc>
        <w:tc>
          <w:tcPr>
            <w:tcW w:w="7288"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Descripción</w:t>
            </w:r>
          </w:p>
        </w:tc>
      </w:tr>
      <w:tr w:rsidR="00E55B55" w:rsidTr="003955BF">
        <w:trPr>
          <w:trHeight w:val="283"/>
        </w:trPr>
        <w:tc>
          <w:tcPr>
            <w:tcW w:w="1075" w:type="dxa"/>
            <w:vAlign w:val="center"/>
          </w:tcPr>
          <w:p w:rsidR="00E55B55" w:rsidRDefault="00E55B55" w:rsidP="00CF5175">
            <w:pPr>
              <w:ind w:left="0" w:firstLine="0"/>
            </w:pPr>
            <w:r>
              <w:t xml:space="preserve">Aulas </w:t>
            </w:r>
          </w:p>
        </w:tc>
        <w:tc>
          <w:tcPr>
            <w:tcW w:w="7288" w:type="dxa"/>
          </w:tcPr>
          <w:p w:rsidR="00E55B55" w:rsidRDefault="00E55B55" w:rsidP="00CF5175">
            <w:pPr>
              <w:jc w:val="both"/>
            </w:pPr>
            <w:r>
              <w:t>Un arreglo de una o más aulas. Este atributo es privado.</w:t>
            </w:r>
          </w:p>
        </w:tc>
      </w:tr>
      <w:tr w:rsidR="003955BF" w:rsidTr="003955BF">
        <w:trPr>
          <w:trHeight w:val="283"/>
        </w:trPr>
        <w:tc>
          <w:tcPr>
            <w:tcW w:w="1075" w:type="dxa"/>
            <w:vAlign w:val="center"/>
          </w:tcPr>
          <w:p w:rsidR="003955BF" w:rsidRDefault="003955BF" w:rsidP="00CF5175">
            <w:pPr>
              <w:ind w:left="0" w:firstLine="0"/>
            </w:pPr>
            <w:r>
              <w:t>Datos</w:t>
            </w:r>
          </w:p>
        </w:tc>
        <w:tc>
          <w:tcPr>
            <w:tcW w:w="7288" w:type="dxa"/>
          </w:tcPr>
          <w:p w:rsidR="003955BF" w:rsidRDefault="003955BF" w:rsidP="00CF5175">
            <w:pPr>
              <w:jc w:val="both"/>
            </w:pPr>
            <w:r>
              <w:t>Un atributo privado que se utiliza para obtener el resultado de las consultas con la base de datos.</w:t>
            </w:r>
            <w:r w:rsidR="00D966D8">
              <w:t xml:space="preserve"> Este atributo es utilizado solamente en el ámbito de esta clase, por lo que no requiere métodos para obtenerlo o </w:t>
            </w:r>
            <w:r w:rsidR="002409B4">
              <w:t>modificarlo</w:t>
            </w:r>
            <w:r w:rsidR="00D966D8">
              <w:t>.</w:t>
            </w:r>
          </w:p>
        </w:tc>
      </w:tr>
    </w:tbl>
    <w:p w:rsidR="009E07E4" w:rsidRDefault="009E07E4" w:rsidP="00A82652">
      <w:pPr>
        <w:tabs>
          <w:tab w:val="left" w:pos="1155"/>
        </w:tabs>
        <w:ind w:left="0" w:firstLine="0"/>
      </w:pPr>
    </w:p>
    <w:p w:rsidR="00A82652" w:rsidRDefault="009E07E4" w:rsidP="00A82652">
      <w:pPr>
        <w:pStyle w:val="Ttulo3"/>
        <w:spacing w:after="240"/>
      </w:pPr>
      <w:bookmarkStart w:id="41" w:name="_Toc64494138"/>
      <w:r>
        <w:t>Métodos</w:t>
      </w:r>
      <w:bookmarkEnd w:id="41"/>
    </w:p>
    <w:p w:rsidR="003F2E20" w:rsidRDefault="003F2E20" w:rsidP="003F2E20">
      <w:r>
        <w:t>A continuación se establecen el conjunto de métodos que contiene aulas. Se debe aclarar que para cada atributo se establece el correspondiente Getter y Setter.</w:t>
      </w:r>
    </w:p>
    <w:p w:rsidR="003F2E20" w:rsidRPr="003F2E20" w:rsidRDefault="003F2E20" w:rsidP="003F2E20"/>
    <w:tbl>
      <w:tblPr>
        <w:tblStyle w:val="Tablaconcuadrcula"/>
        <w:tblW w:w="0" w:type="auto"/>
        <w:tblInd w:w="357" w:type="dxa"/>
        <w:tblLook w:val="04A0" w:firstRow="1" w:lastRow="0" w:firstColumn="1" w:lastColumn="0" w:noHBand="0" w:noVBand="1"/>
      </w:tblPr>
      <w:tblGrid>
        <w:gridCol w:w="4180"/>
        <w:gridCol w:w="4183"/>
      </w:tblGrid>
      <w:tr w:rsidR="00A82652" w:rsidTr="00CF5175">
        <w:trPr>
          <w:trHeight w:val="454"/>
        </w:trPr>
        <w:tc>
          <w:tcPr>
            <w:tcW w:w="4180"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lastRenderedPageBreak/>
              <w:t>Nombre</w:t>
            </w:r>
          </w:p>
        </w:tc>
        <w:tc>
          <w:tcPr>
            <w:tcW w:w="4183"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t>Descripción</w:t>
            </w:r>
          </w:p>
        </w:tc>
      </w:tr>
      <w:tr w:rsidR="00A82652" w:rsidTr="00CF5175">
        <w:trPr>
          <w:trHeight w:val="283"/>
        </w:trPr>
        <w:tc>
          <w:tcPr>
            <w:tcW w:w="4180" w:type="dxa"/>
            <w:vAlign w:val="center"/>
          </w:tcPr>
          <w:p w:rsidR="00A82652" w:rsidRDefault="00C3728A" w:rsidP="00CF5175">
            <w:pPr>
              <w:ind w:left="0" w:firstLine="0"/>
            </w:pPr>
            <w:r>
              <w:t>Construct</w:t>
            </w:r>
          </w:p>
        </w:tc>
        <w:tc>
          <w:tcPr>
            <w:tcW w:w="4183" w:type="dxa"/>
          </w:tcPr>
          <w:p w:rsidR="00A82652" w:rsidRDefault="00C3728A" w:rsidP="00CF5175">
            <w:pPr>
              <w:jc w:val="both"/>
            </w:pPr>
            <w:r>
              <w:t>Constructor que no contiene parámetros de entrada. Sirve para crear y utilizar el objeto.</w:t>
            </w:r>
          </w:p>
        </w:tc>
      </w:tr>
      <w:tr w:rsidR="00C3728A" w:rsidTr="00CF5175">
        <w:trPr>
          <w:trHeight w:val="283"/>
        </w:trPr>
        <w:tc>
          <w:tcPr>
            <w:tcW w:w="4180" w:type="dxa"/>
            <w:vAlign w:val="center"/>
          </w:tcPr>
          <w:p w:rsidR="00C3728A" w:rsidRDefault="00C3728A" w:rsidP="00CF5175">
            <w:pPr>
              <w:ind w:left="0" w:firstLine="0"/>
            </w:pPr>
            <w:r>
              <w:t>Listar disponibles</w:t>
            </w:r>
          </w:p>
        </w:tc>
        <w:tc>
          <w:tcPr>
            <w:tcW w:w="4183" w:type="dxa"/>
          </w:tcPr>
          <w:p w:rsidR="00C3728A" w:rsidRDefault="00C3728A" w:rsidP="00BF1F2D">
            <w:pPr>
              <w:jc w:val="both"/>
            </w:pPr>
            <w:r>
              <w:t xml:space="preserve">Consulta en la base de datos todas las aulas que se encuentren disponibles. </w:t>
            </w:r>
            <w:r w:rsidR="00BF1F2D">
              <w:t>Se puede indicar el sector y la franja horaria para consultar (desde-hasta).</w:t>
            </w:r>
          </w:p>
        </w:tc>
      </w:tr>
    </w:tbl>
    <w:p w:rsidR="00F9016B" w:rsidRPr="00F9016B" w:rsidRDefault="009E07E4" w:rsidP="009E07E4">
      <w:pPr>
        <w:tabs>
          <w:tab w:val="left" w:pos="1155"/>
        </w:tabs>
      </w:pPr>
      <w:r>
        <w:tab/>
      </w:r>
    </w:p>
    <w:p w:rsidR="0068276A" w:rsidRDefault="00B93BA1" w:rsidP="00EF5F13">
      <w:pPr>
        <w:pStyle w:val="Ttulo2"/>
      </w:pPr>
      <w:bookmarkStart w:id="42" w:name="_Toc64494139"/>
      <w:r>
        <w:t>Asignatura</w:t>
      </w:r>
      <w:bookmarkEnd w:id="42"/>
    </w:p>
    <w:p w:rsidR="00B93BA1" w:rsidRDefault="00B93BA1" w:rsidP="00EF5F13">
      <w:pPr>
        <w:pStyle w:val="Ttulo3"/>
      </w:pPr>
      <w:bookmarkStart w:id="43" w:name="_Toc64494140"/>
      <w:r>
        <w:t>Descripción</w:t>
      </w:r>
      <w:bookmarkEnd w:id="43"/>
    </w:p>
    <w:p w:rsidR="00B93BA1" w:rsidRDefault="008746F5" w:rsidP="0068276A">
      <w:pPr>
        <w:tabs>
          <w:tab w:val="left" w:pos="1365"/>
        </w:tabs>
      </w:pPr>
      <w:r>
        <w:t>Este objeto representa a una asignatura. Se corresponde a la asignatura de la base de datos.</w:t>
      </w:r>
    </w:p>
    <w:p w:rsidR="00B93BA1" w:rsidRDefault="00B93BA1" w:rsidP="001D3605">
      <w:pPr>
        <w:pStyle w:val="Ttulo3"/>
        <w:spacing w:after="240"/>
      </w:pPr>
      <w:bookmarkStart w:id="44" w:name="_Toc64494141"/>
      <w:r>
        <w:t>Atributos</w:t>
      </w:r>
      <w:bookmarkEnd w:id="44"/>
    </w:p>
    <w:tbl>
      <w:tblPr>
        <w:tblStyle w:val="Tablaconcuadrcula"/>
        <w:tblW w:w="0" w:type="auto"/>
        <w:tblInd w:w="357" w:type="dxa"/>
        <w:tblLook w:val="04A0" w:firstRow="1" w:lastRow="0" w:firstColumn="1" w:lastColumn="0" w:noHBand="0" w:noVBand="1"/>
      </w:tblPr>
      <w:tblGrid>
        <w:gridCol w:w="1471"/>
        <w:gridCol w:w="6892"/>
      </w:tblGrid>
      <w:tr w:rsidR="00047CFD" w:rsidTr="004B3251">
        <w:trPr>
          <w:trHeight w:val="454"/>
        </w:trPr>
        <w:tc>
          <w:tcPr>
            <w:tcW w:w="1471"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Nombre</w:t>
            </w:r>
          </w:p>
        </w:tc>
        <w:tc>
          <w:tcPr>
            <w:tcW w:w="6892"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Descripción</w:t>
            </w:r>
          </w:p>
        </w:tc>
      </w:tr>
      <w:tr w:rsidR="00047CFD" w:rsidTr="004B3251">
        <w:trPr>
          <w:trHeight w:val="283"/>
        </w:trPr>
        <w:tc>
          <w:tcPr>
            <w:tcW w:w="1471" w:type="dxa"/>
            <w:vAlign w:val="center"/>
          </w:tcPr>
          <w:p w:rsidR="00047CFD" w:rsidRDefault="00BF6C28" w:rsidP="00DC1C63">
            <w:pPr>
              <w:ind w:left="0" w:firstLine="0"/>
            </w:pPr>
            <w:r>
              <w:t>Identificador</w:t>
            </w:r>
          </w:p>
        </w:tc>
        <w:tc>
          <w:tcPr>
            <w:tcW w:w="6892" w:type="dxa"/>
          </w:tcPr>
          <w:p w:rsidR="00047CFD" w:rsidRDefault="00BF6C28" w:rsidP="00DC1C63">
            <w:pPr>
              <w:jc w:val="both"/>
            </w:pPr>
            <w:r>
              <w:t>Identificador de la clase. Corresponde con la clave primaria de la tabla “Asignatura” en la base de datos.</w:t>
            </w:r>
            <w:r w:rsidR="00AA5105">
              <w:t xml:space="preserve"> Es un atributo numérico y privado.</w:t>
            </w:r>
          </w:p>
        </w:tc>
      </w:tr>
      <w:tr w:rsidR="00BF6C28" w:rsidTr="004B3251">
        <w:trPr>
          <w:trHeight w:val="283"/>
        </w:trPr>
        <w:tc>
          <w:tcPr>
            <w:tcW w:w="1471" w:type="dxa"/>
            <w:vAlign w:val="center"/>
          </w:tcPr>
          <w:p w:rsidR="00BF6C28" w:rsidRDefault="00BF6C28" w:rsidP="00DC1C63">
            <w:pPr>
              <w:ind w:left="0" w:firstLine="0"/>
            </w:pPr>
            <w:r>
              <w:t>Nombre</w:t>
            </w:r>
          </w:p>
        </w:tc>
        <w:tc>
          <w:tcPr>
            <w:tcW w:w="6892" w:type="dxa"/>
          </w:tcPr>
          <w:p w:rsidR="00BF6C28" w:rsidRDefault="00BF6C28" w:rsidP="00DC1C63">
            <w:pPr>
              <w:jc w:val="both"/>
            </w:pPr>
            <w:r>
              <w:t>Nombre de la asignatura. Es un atributo</w:t>
            </w:r>
            <w:r w:rsidR="005F1A04">
              <w:t xml:space="preserve"> de texto</w:t>
            </w:r>
            <w:r>
              <w:t xml:space="preserve"> privado que debe ser accedido a través de los métodos públicos.</w:t>
            </w:r>
          </w:p>
        </w:tc>
      </w:tr>
      <w:tr w:rsidR="004B3251" w:rsidTr="004B3251">
        <w:trPr>
          <w:trHeight w:val="283"/>
        </w:trPr>
        <w:tc>
          <w:tcPr>
            <w:tcW w:w="1471" w:type="dxa"/>
            <w:vAlign w:val="center"/>
          </w:tcPr>
          <w:p w:rsidR="004B3251" w:rsidRDefault="004B3251" w:rsidP="00DC1C63">
            <w:pPr>
              <w:ind w:left="0" w:firstLine="0"/>
            </w:pPr>
            <w:r>
              <w:t>Datos</w:t>
            </w:r>
          </w:p>
        </w:tc>
        <w:tc>
          <w:tcPr>
            <w:tcW w:w="6892" w:type="dxa"/>
          </w:tcPr>
          <w:p w:rsidR="004B3251" w:rsidRDefault="004B3251" w:rsidP="00DC1C63">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93BA1" w:rsidRDefault="00B93BA1" w:rsidP="0053690A">
      <w:pPr>
        <w:tabs>
          <w:tab w:val="left" w:pos="1365"/>
        </w:tabs>
        <w:ind w:left="0" w:firstLine="0"/>
      </w:pPr>
    </w:p>
    <w:p w:rsidR="00B93BA1" w:rsidRDefault="00B93BA1" w:rsidP="001D3605">
      <w:pPr>
        <w:pStyle w:val="Ttulo3"/>
        <w:spacing w:after="240"/>
      </w:pPr>
      <w:bookmarkStart w:id="45" w:name="_Toc64494142"/>
      <w:r>
        <w:t>Métodos</w:t>
      </w:r>
      <w:bookmarkEnd w:id="45"/>
    </w:p>
    <w:p w:rsidR="00132763" w:rsidRDefault="00132763" w:rsidP="00132763">
      <w:pPr>
        <w:jc w:val="both"/>
      </w:pPr>
      <w:r>
        <w:t>A continuación se establecen el conjunto de métodos que contiene una Asignatura. Se debe aclarar que para cada atributo se establece el correspondiente Getter y Setter.</w:t>
      </w:r>
    </w:p>
    <w:p w:rsidR="00132763" w:rsidRPr="00132763" w:rsidRDefault="00132763" w:rsidP="00132763"/>
    <w:tbl>
      <w:tblPr>
        <w:tblStyle w:val="Tablaconcuadrcula"/>
        <w:tblW w:w="0" w:type="auto"/>
        <w:tblInd w:w="357" w:type="dxa"/>
        <w:tblLook w:val="04A0" w:firstRow="1" w:lastRow="0" w:firstColumn="1" w:lastColumn="0" w:noHBand="0" w:noVBand="1"/>
      </w:tblPr>
      <w:tblGrid>
        <w:gridCol w:w="1865"/>
        <w:gridCol w:w="6498"/>
      </w:tblGrid>
      <w:tr w:rsidR="0053690A" w:rsidTr="00132763">
        <w:trPr>
          <w:trHeight w:val="454"/>
        </w:trPr>
        <w:tc>
          <w:tcPr>
            <w:tcW w:w="1865"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Nombre</w:t>
            </w:r>
          </w:p>
        </w:tc>
        <w:tc>
          <w:tcPr>
            <w:tcW w:w="6498"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Descripción</w:t>
            </w:r>
          </w:p>
        </w:tc>
      </w:tr>
      <w:tr w:rsidR="0053690A" w:rsidTr="00132763">
        <w:trPr>
          <w:trHeight w:val="283"/>
        </w:trPr>
        <w:tc>
          <w:tcPr>
            <w:tcW w:w="1865" w:type="dxa"/>
            <w:vAlign w:val="center"/>
          </w:tcPr>
          <w:p w:rsidR="0053690A" w:rsidRDefault="0053690A" w:rsidP="00DC1C63">
            <w:pPr>
              <w:ind w:left="0" w:firstLine="0"/>
            </w:pPr>
            <w:r>
              <w:t xml:space="preserve">Constructor </w:t>
            </w:r>
          </w:p>
        </w:tc>
        <w:tc>
          <w:tcPr>
            <w:tcW w:w="6498" w:type="dxa"/>
          </w:tcPr>
          <w:p w:rsidR="0053690A" w:rsidRDefault="0053690A" w:rsidP="0053690A">
            <w:pPr>
              <w:jc w:val="both"/>
            </w:pPr>
            <w:r>
              <w:t>Contiene el constructor de la clase asignatura.</w:t>
            </w:r>
            <w:r w:rsidR="00132763">
              <w:t xml:space="preserve"> Se puede indicar el identificador de asignatura para obtener la información desde la base de datos. En caso que no se indique, se crea el objeto con los atributos nulos.</w:t>
            </w:r>
          </w:p>
        </w:tc>
      </w:tr>
      <w:tr w:rsidR="0053690A" w:rsidTr="00132763">
        <w:trPr>
          <w:trHeight w:val="283"/>
        </w:trPr>
        <w:tc>
          <w:tcPr>
            <w:tcW w:w="1865" w:type="dxa"/>
            <w:vAlign w:val="center"/>
          </w:tcPr>
          <w:p w:rsidR="0053690A" w:rsidRDefault="0053690A" w:rsidP="00DC1C63">
            <w:pPr>
              <w:ind w:left="0" w:firstLine="0"/>
            </w:pPr>
            <w:r>
              <w:t xml:space="preserve">Crear </w:t>
            </w:r>
          </w:p>
        </w:tc>
        <w:tc>
          <w:tcPr>
            <w:tcW w:w="6498" w:type="dxa"/>
          </w:tcPr>
          <w:p w:rsidR="0053690A" w:rsidRDefault="0053690A" w:rsidP="0053690A">
            <w:pPr>
              <w:jc w:val="both"/>
            </w:pPr>
            <w:r>
              <w:t xml:space="preserve">Se crea una nueva </w:t>
            </w:r>
            <w:r w:rsidR="00132763">
              <w:t>asignatura</w:t>
            </w:r>
            <w:r>
              <w:t xml:space="preserve"> y se almacena en la base de datos. Se requiere el nombre de la nueva asignatura. Para ello se debe verificar que la misma no exista.</w:t>
            </w:r>
          </w:p>
        </w:tc>
      </w:tr>
      <w:tr w:rsidR="0053690A" w:rsidTr="00132763">
        <w:trPr>
          <w:trHeight w:val="283"/>
        </w:trPr>
        <w:tc>
          <w:tcPr>
            <w:tcW w:w="1865" w:type="dxa"/>
            <w:vAlign w:val="center"/>
          </w:tcPr>
          <w:p w:rsidR="0053690A" w:rsidRDefault="0053690A" w:rsidP="00DC1C63">
            <w:pPr>
              <w:ind w:left="0" w:firstLine="0"/>
            </w:pPr>
            <w:r>
              <w:t>Borrar</w:t>
            </w:r>
          </w:p>
        </w:tc>
        <w:tc>
          <w:tcPr>
            <w:tcW w:w="6498" w:type="dxa"/>
          </w:tcPr>
          <w:p w:rsidR="0053690A" w:rsidRDefault="0053690A" w:rsidP="00E21175">
            <w:pPr>
              <w:jc w:val="both"/>
            </w:pPr>
            <w:r>
              <w:t xml:space="preserve">Se elimina una determinada </w:t>
            </w:r>
            <w:r w:rsidR="00E21175">
              <w:t>asignatura</w:t>
            </w:r>
            <w:r>
              <w:t xml:space="preserve"> de la base de datos.</w:t>
            </w:r>
            <w:r w:rsidR="00132763">
              <w:t xml:space="preserve"> Para ello se debe recibir el identificador de la asignatura.</w:t>
            </w:r>
          </w:p>
        </w:tc>
      </w:tr>
      <w:tr w:rsidR="0053690A" w:rsidTr="00132763">
        <w:trPr>
          <w:trHeight w:val="283"/>
        </w:trPr>
        <w:tc>
          <w:tcPr>
            <w:tcW w:w="1865" w:type="dxa"/>
            <w:vAlign w:val="center"/>
          </w:tcPr>
          <w:p w:rsidR="0053690A" w:rsidRDefault="00132763" w:rsidP="00DC1C63">
            <w:pPr>
              <w:ind w:left="0" w:firstLine="0"/>
            </w:pPr>
            <w:r>
              <w:t>Buscar</w:t>
            </w:r>
          </w:p>
        </w:tc>
        <w:tc>
          <w:tcPr>
            <w:tcW w:w="6498" w:type="dxa"/>
          </w:tcPr>
          <w:p w:rsidR="0053690A" w:rsidRDefault="0053690A" w:rsidP="00DC1C63">
            <w:pPr>
              <w:jc w:val="both"/>
            </w:pPr>
            <w:r>
              <w:t xml:space="preserve">Se </w:t>
            </w:r>
            <w:r w:rsidR="00132763">
              <w:t xml:space="preserve">busca y </w:t>
            </w:r>
            <w:r>
              <w:t>obtienen l</w:t>
            </w:r>
            <w:r w:rsidR="00E21175">
              <w:t>os datos de una determinada asignatura</w:t>
            </w:r>
            <w:r>
              <w:t xml:space="preserve">. </w:t>
            </w:r>
            <w:r w:rsidR="00274EF9">
              <w:t xml:space="preserve">Cuando se encuentra la información se actualizan los atributos del objeto. </w:t>
            </w:r>
            <w:r w:rsidR="00274EF9">
              <w:lastRenderedPageBreak/>
              <w:t xml:space="preserve">En caso contrario se </w:t>
            </w:r>
            <w:r w:rsidR="0030166C">
              <w:t>colocan los atributos nulos.</w:t>
            </w:r>
          </w:p>
        </w:tc>
      </w:tr>
      <w:tr w:rsidR="0053690A" w:rsidTr="00132763">
        <w:trPr>
          <w:trHeight w:val="283"/>
        </w:trPr>
        <w:tc>
          <w:tcPr>
            <w:tcW w:w="1865" w:type="dxa"/>
            <w:vAlign w:val="center"/>
          </w:tcPr>
          <w:p w:rsidR="0053690A" w:rsidRDefault="0053690A" w:rsidP="00DC1C63">
            <w:pPr>
              <w:ind w:left="0" w:firstLine="0"/>
            </w:pPr>
            <w:r>
              <w:lastRenderedPageBreak/>
              <w:t>Modificar</w:t>
            </w:r>
          </w:p>
        </w:tc>
        <w:tc>
          <w:tcPr>
            <w:tcW w:w="6498" w:type="dxa"/>
          </w:tcPr>
          <w:p w:rsidR="0053690A" w:rsidRDefault="0053690A" w:rsidP="00DC1C63">
            <w:pPr>
              <w:jc w:val="both"/>
            </w:pPr>
            <w:r>
              <w:t>Se modifica la inf</w:t>
            </w:r>
            <w:r w:rsidR="00E21175">
              <w:t>ormación correspondiente a la asignatura</w:t>
            </w:r>
            <w:r>
              <w:t xml:space="preserve"> en la base de datos.</w:t>
            </w:r>
            <w:r w:rsidR="0030166C">
              <w:t xml:space="preserve">  Se requiere del identificador de asignatura y la nueva información. </w:t>
            </w:r>
          </w:p>
        </w:tc>
      </w:tr>
    </w:tbl>
    <w:p w:rsidR="00B93BA1" w:rsidRDefault="00437DA3" w:rsidP="00DF0601">
      <w:pPr>
        <w:pStyle w:val="Ttulo2"/>
      </w:pPr>
      <w:bookmarkStart w:id="46" w:name="_Toc64494143"/>
      <w:r>
        <w:t>Carrera</w:t>
      </w:r>
      <w:bookmarkEnd w:id="46"/>
    </w:p>
    <w:p w:rsidR="00DF0601" w:rsidRDefault="00DF0601" w:rsidP="00DF0601">
      <w:pPr>
        <w:pStyle w:val="Ttulo3"/>
      </w:pPr>
      <w:bookmarkStart w:id="47" w:name="_Toc64494144"/>
      <w:r>
        <w:t>Descripción</w:t>
      </w:r>
      <w:bookmarkEnd w:id="47"/>
    </w:p>
    <w:p w:rsidR="00DF0601" w:rsidRDefault="00AF4D5F" w:rsidP="00AF4D5F">
      <w:pPr>
        <w:tabs>
          <w:tab w:val="left" w:pos="1365"/>
        </w:tabs>
        <w:jc w:val="both"/>
      </w:pPr>
      <w:r>
        <w:t>Este objeto representa a una carrera. Una carrera contiene una o muchas asignaturas dependiendo el año. Este objeto contendrá la lógica necesaria para operar con la base de datos según los métodos correspondientes.</w:t>
      </w:r>
    </w:p>
    <w:p w:rsidR="00DF0601" w:rsidRDefault="00DF0601" w:rsidP="00A609E8">
      <w:pPr>
        <w:pStyle w:val="Ttulo3"/>
        <w:spacing w:after="240"/>
      </w:pPr>
      <w:bookmarkStart w:id="48" w:name="_Toc64494145"/>
      <w:r>
        <w:t>Atributos</w:t>
      </w:r>
      <w:bookmarkEnd w:id="48"/>
    </w:p>
    <w:tbl>
      <w:tblPr>
        <w:tblStyle w:val="Tablaconcuadrcula"/>
        <w:tblW w:w="0" w:type="auto"/>
        <w:tblInd w:w="357" w:type="dxa"/>
        <w:tblLook w:val="04A0" w:firstRow="1" w:lastRow="0" w:firstColumn="1" w:lastColumn="0" w:noHBand="0" w:noVBand="1"/>
      </w:tblPr>
      <w:tblGrid>
        <w:gridCol w:w="1075"/>
        <w:gridCol w:w="7288"/>
      </w:tblGrid>
      <w:tr w:rsidR="007D1477" w:rsidTr="00F70D79">
        <w:trPr>
          <w:trHeight w:val="454"/>
        </w:trPr>
        <w:tc>
          <w:tcPr>
            <w:tcW w:w="1075"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Nombre</w:t>
            </w:r>
          </w:p>
        </w:tc>
        <w:tc>
          <w:tcPr>
            <w:tcW w:w="7288"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Descripción</w:t>
            </w:r>
          </w:p>
        </w:tc>
      </w:tr>
      <w:tr w:rsidR="007D1477" w:rsidTr="00F70D79">
        <w:trPr>
          <w:trHeight w:val="283"/>
        </w:trPr>
        <w:tc>
          <w:tcPr>
            <w:tcW w:w="1075" w:type="dxa"/>
            <w:vAlign w:val="center"/>
          </w:tcPr>
          <w:p w:rsidR="007D1477" w:rsidRDefault="00807CCB" w:rsidP="007D1477">
            <w:pPr>
              <w:ind w:left="0" w:firstLine="0"/>
            </w:pPr>
            <w:r>
              <w:t>Código</w:t>
            </w:r>
          </w:p>
        </w:tc>
        <w:tc>
          <w:tcPr>
            <w:tcW w:w="7288" w:type="dxa"/>
          </w:tcPr>
          <w:p w:rsidR="007D1477" w:rsidRDefault="00807CCB" w:rsidP="00807CCB">
            <w:pPr>
              <w:tabs>
                <w:tab w:val="left" w:pos="904"/>
              </w:tabs>
              <w:jc w:val="both"/>
            </w:pPr>
            <w:r>
              <w:t>Código de la carrera. Es un atributo numérico privado que debe ser accedido a través de los métodos públicos.</w:t>
            </w:r>
            <w:r>
              <w:tab/>
            </w:r>
            <w:r>
              <w:tab/>
            </w:r>
          </w:p>
        </w:tc>
      </w:tr>
      <w:tr w:rsidR="00807CCB" w:rsidTr="00F70D79">
        <w:trPr>
          <w:trHeight w:val="283"/>
        </w:trPr>
        <w:tc>
          <w:tcPr>
            <w:tcW w:w="1075" w:type="dxa"/>
            <w:vAlign w:val="center"/>
          </w:tcPr>
          <w:p w:rsidR="00807CCB" w:rsidRDefault="00807CCB" w:rsidP="00807CCB">
            <w:pPr>
              <w:ind w:left="0" w:firstLine="0"/>
            </w:pPr>
            <w:r>
              <w:t>Nombre</w:t>
            </w:r>
          </w:p>
        </w:tc>
        <w:tc>
          <w:tcPr>
            <w:tcW w:w="7288" w:type="dxa"/>
          </w:tcPr>
          <w:p w:rsidR="00807CCB" w:rsidRDefault="00807CCB" w:rsidP="00307384">
            <w:pPr>
              <w:jc w:val="both"/>
            </w:pPr>
            <w:r>
              <w:t>Nombre de la carrera. Es un atributo</w:t>
            </w:r>
            <w:r w:rsidR="00307384">
              <w:t xml:space="preserve"> de texto </w:t>
            </w:r>
            <w:r>
              <w:t>privado que debe ser accedido a través de los métodos públicos.</w:t>
            </w:r>
          </w:p>
        </w:tc>
      </w:tr>
      <w:tr w:rsidR="00F70D79" w:rsidTr="00F70D79">
        <w:trPr>
          <w:trHeight w:val="283"/>
        </w:trPr>
        <w:tc>
          <w:tcPr>
            <w:tcW w:w="1075" w:type="dxa"/>
            <w:vAlign w:val="center"/>
          </w:tcPr>
          <w:p w:rsidR="00F70D79" w:rsidRDefault="00F70D79" w:rsidP="00807CCB">
            <w:pPr>
              <w:ind w:left="0" w:firstLine="0"/>
            </w:pPr>
            <w:r>
              <w:t>Datos</w:t>
            </w:r>
          </w:p>
        </w:tc>
        <w:tc>
          <w:tcPr>
            <w:tcW w:w="7288" w:type="dxa"/>
          </w:tcPr>
          <w:p w:rsidR="00F70D79" w:rsidRDefault="00F70D79" w:rsidP="00307384">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F0601" w:rsidRDefault="00DF0601" w:rsidP="0068276A">
      <w:pPr>
        <w:tabs>
          <w:tab w:val="left" w:pos="1365"/>
        </w:tabs>
      </w:pPr>
    </w:p>
    <w:p w:rsidR="00DF0601" w:rsidRDefault="00DF0601" w:rsidP="00C675D3">
      <w:pPr>
        <w:pStyle w:val="Ttulo3"/>
        <w:spacing w:after="240"/>
      </w:pPr>
      <w:bookmarkStart w:id="49" w:name="_Toc64494146"/>
      <w:r>
        <w:t>Métodos</w:t>
      </w:r>
      <w:bookmarkEnd w:id="49"/>
    </w:p>
    <w:p w:rsidR="00F70D79" w:rsidRDefault="00F70D79" w:rsidP="00F70D79">
      <w:pPr>
        <w:jc w:val="both"/>
      </w:pPr>
      <w:r>
        <w:t xml:space="preserve">A continuación se establecen el conjunto de métodos que contiene una Carrera. Se debe aclarar que para cada atributo se establece el correspondiente Getter y Setter. </w:t>
      </w:r>
    </w:p>
    <w:p w:rsidR="00F70D79" w:rsidRPr="00F70D79" w:rsidRDefault="00F70D79" w:rsidP="00F70D79"/>
    <w:tbl>
      <w:tblPr>
        <w:tblStyle w:val="Tablaconcuadrcula"/>
        <w:tblW w:w="0" w:type="auto"/>
        <w:tblInd w:w="357" w:type="dxa"/>
        <w:tblLook w:val="04A0" w:firstRow="1" w:lastRow="0" w:firstColumn="1" w:lastColumn="0" w:noHBand="0" w:noVBand="1"/>
      </w:tblPr>
      <w:tblGrid>
        <w:gridCol w:w="1436"/>
        <w:gridCol w:w="6927"/>
      </w:tblGrid>
      <w:tr w:rsidR="00C675D3" w:rsidTr="00F70D79">
        <w:trPr>
          <w:trHeight w:val="454"/>
        </w:trPr>
        <w:tc>
          <w:tcPr>
            <w:tcW w:w="1436"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Nombre</w:t>
            </w:r>
          </w:p>
        </w:tc>
        <w:tc>
          <w:tcPr>
            <w:tcW w:w="6927"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Descripción</w:t>
            </w:r>
          </w:p>
        </w:tc>
      </w:tr>
      <w:tr w:rsidR="00C675D3" w:rsidTr="00F70D79">
        <w:trPr>
          <w:trHeight w:val="283"/>
        </w:trPr>
        <w:tc>
          <w:tcPr>
            <w:tcW w:w="1436" w:type="dxa"/>
            <w:vAlign w:val="center"/>
          </w:tcPr>
          <w:p w:rsidR="00C675D3" w:rsidRDefault="00C675D3" w:rsidP="00AF2482">
            <w:pPr>
              <w:ind w:left="0" w:firstLine="0"/>
            </w:pPr>
            <w:r>
              <w:t xml:space="preserve">Constructor </w:t>
            </w:r>
          </w:p>
        </w:tc>
        <w:tc>
          <w:tcPr>
            <w:tcW w:w="6927" w:type="dxa"/>
          </w:tcPr>
          <w:p w:rsidR="00C675D3" w:rsidRDefault="00D452AA" w:rsidP="00F70D79">
            <w:pPr>
              <w:jc w:val="both"/>
            </w:pPr>
            <w:r>
              <w:t>Constructor de clase.</w:t>
            </w:r>
            <w:r w:rsidR="00F70D79">
              <w:t xml:space="preserve"> Se puede recibir el identificador de carrera para obtener la información desde la base de datos. En caso que no se indique, se crea el objeto con los atributos nulos.</w:t>
            </w:r>
          </w:p>
        </w:tc>
      </w:tr>
      <w:tr w:rsidR="00C675D3" w:rsidTr="00F70D79">
        <w:trPr>
          <w:trHeight w:val="283"/>
        </w:trPr>
        <w:tc>
          <w:tcPr>
            <w:tcW w:w="1436" w:type="dxa"/>
            <w:vAlign w:val="center"/>
          </w:tcPr>
          <w:p w:rsidR="00C675D3" w:rsidRDefault="00C675D3" w:rsidP="00AF2482">
            <w:pPr>
              <w:ind w:left="0" w:firstLine="0"/>
            </w:pPr>
            <w:r>
              <w:t xml:space="preserve">Crear </w:t>
            </w:r>
          </w:p>
        </w:tc>
        <w:tc>
          <w:tcPr>
            <w:tcW w:w="6927" w:type="dxa"/>
          </w:tcPr>
          <w:p w:rsidR="00C675D3" w:rsidRDefault="00C675D3" w:rsidP="00C675D3">
            <w:pPr>
              <w:jc w:val="both"/>
            </w:pPr>
            <w:r>
              <w:t>Se crea una nueva carrera y se almacena en la base de datos. Se requiere el código y nombre de la carrera</w:t>
            </w:r>
            <w:r w:rsidR="00F70D79">
              <w:t xml:space="preserve"> nueva</w:t>
            </w:r>
            <w:r>
              <w:t>.</w:t>
            </w:r>
            <w:r w:rsidR="00F70D79">
              <w:t xml:space="preserve"> Para realizar esto, se realiza una verificación para establecer que la carrera no exista. </w:t>
            </w:r>
          </w:p>
        </w:tc>
      </w:tr>
      <w:tr w:rsidR="00C675D3" w:rsidTr="00F70D79">
        <w:trPr>
          <w:trHeight w:val="283"/>
        </w:trPr>
        <w:tc>
          <w:tcPr>
            <w:tcW w:w="1436" w:type="dxa"/>
            <w:vAlign w:val="center"/>
          </w:tcPr>
          <w:p w:rsidR="00C675D3" w:rsidRDefault="00C675D3" w:rsidP="00AF2482">
            <w:pPr>
              <w:ind w:left="0" w:firstLine="0"/>
            </w:pPr>
            <w:r>
              <w:t>Borrar</w:t>
            </w:r>
          </w:p>
        </w:tc>
        <w:tc>
          <w:tcPr>
            <w:tcW w:w="6927" w:type="dxa"/>
          </w:tcPr>
          <w:p w:rsidR="00C675D3" w:rsidRDefault="00C675D3" w:rsidP="00C675D3">
            <w:pPr>
              <w:jc w:val="both"/>
            </w:pPr>
            <w:r>
              <w:t>Se elimina una determinada carrera de la base de datos.</w:t>
            </w:r>
            <w:r w:rsidR="00F70D79">
              <w:t xml:space="preserve"> Para ello se requiere saber el código de la carrera a eliminar.</w:t>
            </w:r>
          </w:p>
        </w:tc>
      </w:tr>
      <w:tr w:rsidR="00C675D3" w:rsidTr="00F70D79">
        <w:trPr>
          <w:trHeight w:val="283"/>
        </w:trPr>
        <w:tc>
          <w:tcPr>
            <w:tcW w:w="1436" w:type="dxa"/>
            <w:vAlign w:val="center"/>
          </w:tcPr>
          <w:p w:rsidR="00C675D3" w:rsidRDefault="00F70D79" w:rsidP="00AF2482">
            <w:pPr>
              <w:ind w:left="0" w:firstLine="0"/>
            </w:pPr>
            <w:r>
              <w:t>Buscar</w:t>
            </w:r>
          </w:p>
        </w:tc>
        <w:tc>
          <w:tcPr>
            <w:tcW w:w="6927" w:type="dxa"/>
          </w:tcPr>
          <w:p w:rsidR="00C675D3" w:rsidRDefault="00C675D3" w:rsidP="00C675D3">
            <w:pPr>
              <w:jc w:val="both"/>
            </w:pPr>
            <w:r>
              <w:t xml:space="preserve">Se </w:t>
            </w:r>
            <w:r w:rsidR="00F70D79">
              <w:t xml:space="preserve">busca y </w:t>
            </w:r>
            <w:r>
              <w:t xml:space="preserve">obtienen los datos de una determinada carrera. </w:t>
            </w:r>
            <w:r w:rsidR="00F70D79">
              <w:t>Para realizar esta búsqueda se utiliza el nombre de carrera. En todo caso, siempre se devuelve un solo objeto.</w:t>
            </w:r>
          </w:p>
        </w:tc>
      </w:tr>
      <w:tr w:rsidR="00C675D3" w:rsidTr="00F70D79">
        <w:trPr>
          <w:trHeight w:val="283"/>
        </w:trPr>
        <w:tc>
          <w:tcPr>
            <w:tcW w:w="1436" w:type="dxa"/>
            <w:vAlign w:val="center"/>
          </w:tcPr>
          <w:p w:rsidR="00C675D3" w:rsidRDefault="00C675D3" w:rsidP="00AF2482">
            <w:pPr>
              <w:ind w:left="0" w:firstLine="0"/>
            </w:pPr>
            <w:r>
              <w:t>Modificar</w:t>
            </w:r>
          </w:p>
        </w:tc>
        <w:tc>
          <w:tcPr>
            <w:tcW w:w="6927" w:type="dxa"/>
          </w:tcPr>
          <w:p w:rsidR="00C675D3" w:rsidRDefault="00C675D3" w:rsidP="00AF2482">
            <w:pPr>
              <w:jc w:val="both"/>
            </w:pPr>
            <w:r>
              <w:t>Se modifica la información correspondiente a la carrera en la base de datos.</w:t>
            </w:r>
            <w:r w:rsidR="00B705F1">
              <w:t xml:space="preserve"> Se requiere saber el código de la carrera y su nueva información (Nombre).</w:t>
            </w:r>
          </w:p>
        </w:tc>
      </w:tr>
    </w:tbl>
    <w:p w:rsidR="00C675D3" w:rsidRPr="00C675D3" w:rsidRDefault="00C675D3" w:rsidP="00C675D3"/>
    <w:p w:rsidR="00DF0601" w:rsidRDefault="00437DA3" w:rsidP="00437DA3">
      <w:pPr>
        <w:pStyle w:val="Ttulo2"/>
      </w:pPr>
      <w:bookmarkStart w:id="50" w:name="_Toc64494147"/>
      <w:r>
        <w:lastRenderedPageBreak/>
        <w:t>Clase</w:t>
      </w:r>
      <w:bookmarkEnd w:id="50"/>
    </w:p>
    <w:p w:rsidR="00437DA3" w:rsidRDefault="00437DA3" w:rsidP="00437DA3">
      <w:pPr>
        <w:pStyle w:val="Ttulo3"/>
      </w:pPr>
      <w:bookmarkStart w:id="51" w:name="_Toc64494148"/>
      <w:r>
        <w:t>Descripción</w:t>
      </w:r>
      <w:bookmarkEnd w:id="51"/>
    </w:p>
    <w:p w:rsidR="00D37417" w:rsidRPr="00D37417" w:rsidRDefault="00213D87" w:rsidP="00213D87">
      <w:pPr>
        <w:jc w:val="both"/>
      </w:pPr>
      <w:r>
        <w:t>Una clase se relaciona con asignaturas y carreras. Una clase corresponde a una asignatura dentro de una determinada carrera. Este objeto contiene los atributos correspondientes a la tabla Clase de la base de datos. Además, tiene los métodos necesarios para crear, borrar, modificar y buscar una determinada clase.</w:t>
      </w:r>
    </w:p>
    <w:p w:rsidR="00437DA3" w:rsidRDefault="00437DA3" w:rsidP="00614317">
      <w:pPr>
        <w:pStyle w:val="Ttulo3"/>
        <w:spacing w:after="240"/>
      </w:pPr>
      <w:bookmarkStart w:id="52" w:name="_Toc64494149"/>
      <w:r>
        <w:t>Atributos</w:t>
      </w:r>
      <w:bookmarkEnd w:id="52"/>
    </w:p>
    <w:tbl>
      <w:tblPr>
        <w:tblStyle w:val="Tablaconcuadrcula"/>
        <w:tblW w:w="0" w:type="auto"/>
        <w:tblInd w:w="357" w:type="dxa"/>
        <w:tblLook w:val="04A0" w:firstRow="1" w:lastRow="0" w:firstColumn="1" w:lastColumn="0" w:noHBand="0" w:noVBand="1"/>
      </w:tblPr>
      <w:tblGrid>
        <w:gridCol w:w="1471"/>
        <w:gridCol w:w="6892"/>
      </w:tblGrid>
      <w:tr w:rsidR="00614317" w:rsidTr="008030DE">
        <w:trPr>
          <w:trHeight w:val="454"/>
        </w:trPr>
        <w:tc>
          <w:tcPr>
            <w:tcW w:w="1471"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Nombre</w:t>
            </w:r>
          </w:p>
        </w:tc>
        <w:tc>
          <w:tcPr>
            <w:tcW w:w="6892"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Descripción</w:t>
            </w:r>
          </w:p>
        </w:tc>
      </w:tr>
      <w:tr w:rsidR="00614317" w:rsidTr="008030DE">
        <w:trPr>
          <w:trHeight w:val="283"/>
        </w:trPr>
        <w:tc>
          <w:tcPr>
            <w:tcW w:w="1471" w:type="dxa"/>
            <w:vAlign w:val="center"/>
          </w:tcPr>
          <w:p w:rsidR="00614317" w:rsidRDefault="00A10BF9" w:rsidP="00AF2482">
            <w:pPr>
              <w:ind w:left="0" w:firstLine="0"/>
            </w:pPr>
            <w:r>
              <w:t>Identificador</w:t>
            </w:r>
          </w:p>
        </w:tc>
        <w:tc>
          <w:tcPr>
            <w:tcW w:w="6892" w:type="dxa"/>
          </w:tcPr>
          <w:p w:rsidR="00614317" w:rsidRDefault="00614317" w:rsidP="00614317">
            <w:pPr>
              <w:tabs>
                <w:tab w:val="left" w:pos="904"/>
              </w:tabs>
              <w:jc w:val="both"/>
            </w:pPr>
            <w:r>
              <w:t xml:space="preserve">Identificador de la clase. Se corresponde con la clave primaria en la base de datos. Es un atributo </w:t>
            </w:r>
            <w:r w:rsidR="00707A1A">
              <w:t>numérico</w:t>
            </w:r>
            <w:r>
              <w:t>.</w:t>
            </w:r>
            <w:r>
              <w:tab/>
            </w:r>
          </w:p>
        </w:tc>
      </w:tr>
      <w:tr w:rsidR="00614317" w:rsidTr="008030DE">
        <w:trPr>
          <w:trHeight w:val="283"/>
        </w:trPr>
        <w:tc>
          <w:tcPr>
            <w:tcW w:w="1471" w:type="dxa"/>
            <w:vAlign w:val="center"/>
          </w:tcPr>
          <w:p w:rsidR="00614317" w:rsidRDefault="00614317" w:rsidP="00AF2482">
            <w:pPr>
              <w:ind w:left="0" w:firstLine="0"/>
            </w:pPr>
            <w:r>
              <w:t>Día</w:t>
            </w:r>
          </w:p>
        </w:tc>
        <w:tc>
          <w:tcPr>
            <w:tcW w:w="6892" w:type="dxa"/>
          </w:tcPr>
          <w:p w:rsidR="00614317" w:rsidRDefault="00002872" w:rsidP="00002872">
            <w:pPr>
              <w:jc w:val="both"/>
            </w:pPr>
            <w:r>
              <w:t>Atributo numérico privado que c</w:t>
            </w:r>
            <w:r w:rsidR="00707A1A">
              <w:t xml:space="preserve">orresponde al día de la semana en el que se dicta </w:t>
            </w:r>
            <w:r>
              <w:t>la clase. Los valores posibles son 1, 2, 3, 4, 5 o 6.</w:t>
            </w:r>
          </w:p>
        </w:tc>
      </w:tr>
      <w:tr w:rsidR="00614317" w:rsidTr="008030DE">
        <w:trPr>
          <w:trHeight w:val="283"/>
        </w:trPr>
        <w:tc>
          <w:tcPr>
            <w:tcW w:w="1471" w:type="dxa"/>
            <w:vAlign w:val="center"/>
          </w:tcPr>
          <w:p w:rsidR="00614317" w:rsidRDefault="00614317" w:rsidP="00AF2482">
            <w:pPr>
              <w:ind w:left="0" w:firstLine="0"/>
            </w:pPr>
            <w:r>
              <w:t>Desde</w:t>
            </w:r>
          </w:p>
        </w:tc>
        <w:tc>
          <w:tcPr>
            <w:tcW w:w="6892" w:type="dxa"/>
          </w:tcPr>
          <w:p w:rsidR="00614317" w:rsidRDefault="00002872" w:rsidP="00AF2482">
            <w:pPr>
              <w:jc w:val="both"/>
            </w:pPr>
            <w:r>
              <w:t>Atributo de texto privado que representa el h</w:t>
            </w:r>
            <w:r w:rsidR="00DA7E33">
              <w:t xml:space="preserve">orario desde que comienza la clase. </w:t>
            </w:r>
            <w:r w:rsidR="00A10BF9">
              <w:t>Tiene el formato HH:MM</w:t>
            </w:r>
          </w:p>
        </w:tc>
      </w:tr>
      <w:tr w:rsidR="00614317" w:rsidTr="008030DE">
        <w:trPr>
          <w:trHeight w:val="283"/>
        </w:trPr>
        <w:tc>
          <w:tcPr>
            <w:tcW w:w="1471" w:type="dxa"/>
            <w:vAlign w:val="center"/>
          </w:tcPr>
          <w:p w:rsidR="00614317" w:rsidRDefault="00614317" w:rsidP="00AF2482">
            <w:pPr>
              <w:ind w:left="0" w:firstLine="0"/>
            </w:pPr>
            <w:r>
              <w:t>Hasta</w:t>
            </w:r>
          </w:p>
        </w:tc>
        <w:tc>
          <w:tcPr>
            <w:tcW w:w="6892" w:type="dxa"/>
          </w:tcPr>
          <w:p w:rsidR="00614317" w:rsidRDefault="00002872" w:rsidP="00AF2482">
            <w:pPr>
              <w:jc w:val="both"/>
            </w:pPr>
            <w:r>
              <w:t>Atributo de texto privado que representa el h</w:t>
            </w:r>
            <w:r w:rsidR="00DA7E33">
              <w:t>orario a la que finaliza la clase.</w:t>
            </w:r>
            <w:r w:rsidR="00A10BF9">
              <w:t xml:space="preserve"> Tiene el formato HH:MM</w:t>
            </w:r>
          </w:p>
        </w:tc>
      </w:tr>
      <w:tr w:rsidR="00002872" w:rsidTr="008030DE">
        <w:trPr>
          <w:trHeight w:val="283"/>
        </w:trPr>
        <w:tc>
          <w:tcPr>
            <w:tcW w:w="1471" w:type="dxa"/>
            <w:vAlign w:val="center"/>
          </w:tcPr>
          <w:p w:rsidR="00002872" w:rsidRDefault="00002872" w:rsidP="00AF2482">
            <w:pPr>
              <w:ind w:left="0" w:firstLine="0"/>
            </w:pPr>
            <w:r>
              <w:t>Aula</w:t>
            </w:r>
          </w:p>
        </w:tc>
        <w:tc>
          <w:tcPr>
            <w:tcW w:w="6892" w:type="dxa"/>
          </w:tcPr>
          <w:p w:rsidR="00002872" w:rsidRDefault="008030DE" w:rsidP="00AF2482">
            <w:pPr>
              <w:jc w:val="both"/>
            </w:pPr>
            <w:r>
              <w:t xml:space="preserve">Un atributo de tipo Aula. </w:t>
            </w:r>
          </w:p>
        </w:tc>
      </w:tr>
      <w:tr w:rsidR="00002872" w:rsidTr="008030DE">
        <w:trPr>
          <w:trHeight w:val="283"/>
        </w:trPr>
        <w:tc>
          <w:tcPr>
            <w:tcW w:w="1471" w:type="dxa"/>
            <w:vAlign w:val="center"/>
          </w:tcPr>
          <w:p w:rsidR="00002872" w:rsidRDefault="00002872" w:rsidP="00AF2482">
            <w:pPr>
              <w:ind w:left="0" w:firstLine="0"/>
            </w:pPr>
            <w:r>
              <w:t>Datos</w:t>
            </w:r>
          </w:p>
        </w:tc>
        <w:tc>
          <w:tcPr>
            <w:tcW w:w="6892" w:type="dxa"/>
          </w:tcPr>
          <w:p w:rsidR="00002872" w:rsidRDefault="008030DE" w:rsidP="00AF24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37417" w:rsidRPr="00D37417" w:rsidRDefault="00D37417" w:rsidP="00D37417"/>
    <w:p w:rsidR="00437DA3" w:rsidRDefault="00437DA3" w:rsidP="000F23F7">
      <w:pPr>
        <w:pStyle w:val="Ttulo3"/>
        <w:spacing w:after="240"/>
      </w:pPr>
      <w:bookmarkStart w:id="53" w:name="_Toc64494150"/>
      <w:r>
        <w:t>Métodos</w:t>
      </w:r>
      <w:bookmarkEnd w:id="53"/>
    </w:p>
    <w:p w:rsidR="00D8798A" w:rsidRDefault="00D8798A" w:rsidP="00D8798A">
      <w:pPr>
        <w:jc w:val="both"/>
      </w:pPr>
      <w:r>
        <w:t xml:space="preserve">A continuación se establecen el conjunto de métodos que contiene una Clase. Se debe aclarar que para cada atributo se establece el correspondiente Getter y Setter. </w:t>
      </w:r>
    </w:p>
    <w:p w:rsidR="00D8798A" w:rsidRPr="00D8798A" w:rsidRDefault="00D8798A" w:rsidP="00D8798A"/>
    <w:tbl>
      <w:tblPr>
        <w:tblStyle w:val="Tablaconcuadrcula"/>
        <w:tblW w:w="0" w:type="auto"/>
        <w:tblInd w:w="357" w:type="dxa"/>
        <w:tblLook w:val="04A0" w:firstRow="1" w:lastRow="0" w:firstColumn="1" w:lastColumn="0" w:noHBand="0" w:noVBand="1"/>
      </w:tblPr>
      <w:tblGrid>
        <w:gridCol w:w="1194"/>
        <w:gridCol w:w="7169"/>
      </w:tblGrid>
      <w:tr w:rsidR="001B600D" w:rsidTr="00467F78">
        <w:trPr>
          <w:trHeight w:val="454"/>
        </w:trPr>
        <w:tc>
          <w:tcPr>
            <w:tcW w:w="1194"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Nombre</w:t>
            </w:r>
          </w:p>
        </w:tc>
        <w:tc>
          <w:tcPr>
            <w:tcW w:w="7169"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Descripción</w:t>
            </w:r>
          </w:p>
        </w:tc>
      </w:tr>
      <w:tr w:rsidR="001B600D" w:rsidTr="00467F78">
        <w:trPr>
          <w:trHeight w:val="283"/>
        </w:trPr>
        <w:tc>
          <w:tcPr>
            <w:tcW w:w="1194" w:type="dxa"/>
            <w:vAlign w:val="center"/>
          </w:tcPr>
          <w:p w:rsidR="001B600D" w:rsidRDefault="001B600D" w:rsidP="00AF2482">
            <w:pPr>
              <w:ind w:left="0" w:firstLine="0"/>
            </w:pPr>
            <w:r>
              <w:t>Construct</w:t>
            </w:r>
          </w:p>
        </w:tc>
        <w:tc>
          <w:tcPr>
            <w:tcW w:w="7169" w:type="dxa"/>
          </w:tcPr>
          <w:p w:rsidR="001B600D" w:rsidRDefault="001B600D" w:rsidP="00AF2482">
            <w:pPr>
              <w:tabs>
                <w:tab w:val="left" w:pos="904"/>
              </w:tabs>
              <w:jc w:val="both"/>
            </w:pPr>
            <w:r>
              <w:t>Constructor del objeto.</w:t>
            </w:r>
            <w:r w:rsidR="00D8798A">
              <w:t xml:space="preserve"> Se puede recibir un identificador de clase con el cual se obtiene la información desde la base de datos. En caso que no se indique, los atributos serán nulos cuando se cree el objeto.</w:t>
            </w:r>
          </w:p>
        </w:tc>
      </w:tr>
      <w:tr w:rsidR="001B600D" w:rsidTr="00467F78">
        <w:trPr>
          <w:trHeight w:val="283"/>
        </w:trPr>
        <w:tc>
          <w:tcPr>
            <w:tcW w:w="1194" w:type="dxa"/>
            <w:vAlign w:val="center"/>
          </w:tcPr>
          <w:p w:rsidR="001B600D" w:rsidRDefault="006F6213" w:rsidP="001B600D">
            <w:pPr>
              <w:ind w:left="0" w:firstLine="0"/>
            </w:pPr>
            <w:r>
              <w:t>Crear</w:t>
            </w:r>
          </w:p>
        </w:tc>
        <w:tc>
          <w:tcPr>
            <w:tcW w:w="7169" w:type="dxa"/>
          </w:tcPr>
          <w:p w:rsidR="001B600D" w:rsidRDefault="006F6213" w:rsidP="001B600D">
            <w:pPr>
              <w:jc w:val="both"/>
            </w:pPr>
            <w:r>
              <w:t>Crea una nueva clase y la almacena en la base de datos. Se requiere saber el día, hora de inicio y hora de fin de la nueva clase.</w:t>
            </w:r>
            <w:r w:rsidR="00467F78">
              <w:t xml:space="preserve"> Además se debe establecer el aula, la cual debe existir en la base de datos.</w:t>
            </w:r>
          </w:p>
        </w:tc>
      </w:tr>
      <w:tr w:rsidR="006F6213" w:rsidTr="00467F78">
        <w:trPr>
          <w:trHeight w:val="283"/>
        </w:trPr>
        <w:tc>
          <w:tcPr>
            <w:tcW w:w="1194" w:type="dxa"/>
            <w:vAlign w:val="center"/>
          </w:tcPr>
          <w:p w:rsidR="006F6213" w:rsidRDefault="006F6213" w:rsidP="001B600D">
            <w:pPr>
              <w:ind w:left="0" w:firstLine="0"/>
            </w:pPr>
            <w:r>
              <w:t>Borrar</w:t>
            </w:r>
          </w:p>
        </w:tc>
        <w:tc>
          <w:tcPr>
            <w:tcW w:w="7169" w:type="dxa"/>
          </w:tcPr>
          <w:p w:rsidR="006F6213" w:rsidRDefault="006F6213" w:rsidP="001B600D">
            <w:pPr>
              <w:jc w:val="both"/>
            </w:pPr>
            <w:r>
              <w:t>Se borra una determinada clase de la base de datos. Para ello se requiere saber el identificador de la clase que se va a eliminar.</w:t>
            </w:r>
          </w:p>
        </w:tc>
      </w:tr>
      <w:tr w:rsidR="006F6213" w:rsidTr="00467F78">
        <w:trPr>
          <w:trHeight w:val="283"/>
        </w:trPr>
        <w:tc>
          <w:tcPr>
            <w:tcW w:w="1194" w:type="dxa"/>
            <w:vAlign w:val="center"/>
          </w:tcPr>
          <w:p w:rsidR="006F6213" w:rsidRDefault="006F6213" w:rsidP="001B600D">
            <w:pPr>
              <w:ind w:left="0" w:firstLine="0"/>
            </w:pPr>
            <w:r>
              <w:t>Buscar</w:t>
            </w:r>
          </w:p>
        </w:tc>
        <w:tc>
          <w:tcPr>
            <w:tcW w:w="7169" w:type="dxa"/>
          </w:tcPr>
          <w:p w:rsidR="006F6213" w:rsidRDefault="0041164C" w:rsidP="00467F78">
            <w:pPr>
              <w:jc w:val="both"/>
            </w:pPr>
            <w:r>
              <w:t xml:space="preserve">Se busca una clase en la base de datos. Para ello se debe </w:t>
            </w:r>
            <w:r w:rsidR="00467F78">
              <w:t>recibir el día, hora de inicio, hora de fin y el aula. Si se encuentra un resultado, se actualizan los atributos. En caso contrario, serán nulos.</w:t>
            </w:r>
          </w:p>
        </w:tc>
      </w:tr>
      <w:tr w:rsidR="006F6213" w:rsidTr="00467F78">
        <w:trPr>
          <w:trHeight w:val="283"/>
        </w:trPr>
        <w:tc>
          <w:tcPr>
            <w:tcW w:w="1194" w:type="dxa"/>
            <w:vAlign w:val="center"/>
          </w:tcPr>
          <w:p w:rsidR="006F6213" w:rsidRDefault="006F6213" w:rsidP="001B600D">
            <w:pPr>
              <w:ind w:left="0" w:firstLine="0"/>
            </w:pPr>
            <w:r>
              <w:t>Modificar</w:t>
            </w:r>
          </w:p>
        </w:tc>
        <w:tc>
          <w:tcPr>
            <w:tcW w:w="7169" w:type="dxa"/>
          </w:tcPr>
          <w:p w:rsidR="006F6213" w:rsidRDefault="00A00E2D" w:rsidP="001B600D">
            <w:pPr>
              <w:jc w:val="both"/>
            </w:pPr>
            <w:r>
              <w:t>Se modifica una clase en la base de datos. Se pueden modificar todos los campos a excepción del identificador.</w:t>
            </w:r>
          </w:p>
        </w:tc>
      </w:tr>
    </w:tbl>
    <w:p w:rsidR="00EE277D" w:rsidRPr="00EE277D" w:rsidRDefault="00EE277D" w:rsidP="00EE277D"/>
    <w:p w:rsidR="00D37417" w:rsidRDefault="00EE277D" w:rsidP="00EE277D">
      <w:pPr>
        <w:pStyle w:val="Ttulo2"/>
      </w:pPr>
      <w:bookmarkStart w:id="54" w:name="_Toc64494151"/>
      <w:r>
        <w:t>Cursada</w:t>
      </w:r>
      <w:bookmarkEnd w:id="54"/>
    </w:p>
    <w:p w:rsidR="00EE277D" w:rsidRDefault="00EE277D" w:rsidP="00EE277D">
      <w:pPr>
        <w:pStyle w:val="Ttulo3"/>
      </w:pPr>
      <w:bookmarkStart w:id="55" w:name="_Toc64494152"/>
      <w:r>
        <w:t>Descripción</w:t>
      </w:r>
      <w:bookmarkEnd w:id="55"/>
    </w:p>
    <w:p w:rsidR="00EE277D" w:rsidRDefault="00472A1D" w:rsidP="00472A1D">
      <w:pPr>
        <w:jc w:val="both"/>
      </w:pPr>
      <w:r>
        <w:t>Una cursada contiene las clases de una determinada asignatura para una carrera. Se pueden obtener todos los horarios de cursada para una asignatura o para una carrera completa. Este objeto permite establecer una comunicación con la base de datos y obtener toda la información necesaria a través de sus métodos.</w:t>
      </w:r>
    </w:p>
    <w:p w:rsidR="00EE277D" w:rsidRDefault="00EE277D" w:rsidP="00221E50">
      <w:pPr>
        <w:pStyle w:val="Ttulo3"/>
        <w:spacing w:after="240"/>
      </w:pPr>
      <w:bookmarkStart w:id="56" w:name="_Toc64494153"/>
      <w:r>
        <w:t>Atributos</w:t>
      </w:r>
      <w:bookmarkEnd w:id="56"/>
    </w:p>
    <w:tbl>
      <w:tblPr>
        <w:tblStyle w:val="Tablaconcuadrcula"/>
        <w:tblW w:w="0" w:type="auto"/>
        <w:tblInd w:w="357" w:type="dxa"/>
        <w:tblLook w:val="04A0" w:firstRow="1" w:lastRow="0" w:firstColumn="1" w:lastColumn="0" w:noHBand="0" w:noVBand="1"/>
      </w:tblPr>
      <w:tblGrid>
        <w:gridCol w:w="1075"/>
        <w:gridCol w:w="7288"/>
      </w:tblGrid>
      <w:tr w:rsidR="00221E50" w:rsidTr="00964E82">
        <w:trPr>
          <w:trHeight w:val="454"/>
        </w:trPr>
        <w:tc>
          <w:tcPr>
            <w:tcW w:w="1075"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7288"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964E82">
        <w:trPr>
          <w:trHeight w:val="283"/>
        </w:trPr>
        <w:tc>
          <w:tcPr>
            <w:tcW w:w="1075" w:type="dxa"/>
            <w:vAlign w:val="center"/>
          </w:tcPr>
          <w:p w:rsidR="00221E50" w:rsidRDefault="00964E82" w:rsidP="00AF2482">
            <w:pPr>
              <w:ind w:left="0" w:firstLine="0"/>
            </w:pPr>
            <w:r>
              <w:t>Plan</w:t>
            </w:r>
          </w:p>
        </w:tc>
        <w:tc>
          <w:tcPr>
            <w:tcW w:w="7288" w:type="dxa"/>
          </w:tcPr>
          <w:p w:rsidR="00221E50" w:rsidRDefault="00964E82" w:rsidP="00AF2482">
            <w:pPr>
              <w:tabs>
                <w:tab w:val="left" w:pos="904"/>
              </w:tabs>
              <w:jc w:val="both"/>
            </w:pPr>
            <w:r>
              <w:t>Atributo privado de tipo Plan. Este atributo es necesario para conocer a que asignatura, carrera y en qué año se dictan las clases que contiene una determinada cursada.</w:t>
            </w:r>
          </w:p>
        </w:tc>
      </w:tr>
      <w:tr w:rsidR="00964E82" w:rsidTr="00964E82">
        <w:trPr>
          <w:trHeight w:val="283"/>
        </w:trPr>
        <w:tc>
          <w:tcPr>
            <w:tcW w:w="1075" w:type="dxa"/>
            <w:vAlign w:val="center"/>
          </w:tcPr>
          <w:p w:rsidR="00964E82" w:rsidRDefault="00964E82" w:rsidP="00964E82">
            <w:pPr>
              <w:ind w:left="0" w:firstLine="0"/>
            </w:pPr>
            <w:r>
              <w:t>Clases</w:t>
            </w:r>
          </w:p>
        </w:tc>
        <w:tc>
          <w:tcPr>
            <w:tcW w:w="7288" w:type="dxa"/>
          </w:tcPr>
          <w:p w:rsidR="00964E82" w:rsidRDefault="00964E82" w:rsidP="00964E82">
            <w:pPr>
              <w:tabs>
                <w:tab w:val="left" w:pos="904"/>
              </w:tabs>
              <w:jc w:val="both"/>
            </w:pPr>
            <w:r>
              <w:t>Un arreglo que contiene un conjunto de clases. Son el conjunto de clases que contiene una asignatura en una carrera para un determinado año.</w:t>
            </w:r>
          </w:p>
        </w:tc>
      </w:tr>
      <w:tr w:rsidR="00964E82" w:rsidTr="00964E82">
        <w:trPr>
          <w:trHeight w:val="283"/>
        </w:trPr>
        <w:tc>
          <w:tcPr>
            <w:tcW w:w="1075" w:type="dxa"/>
            <w:vAlign w:val="center"/>
          </w:tcPr>
          <w:p w:rsidR="00964E82" w:rsidRDefault="00964E82" w:rsidP="00964E82">
            <w:pPr>
              <w:ind w:left="0" w:firstLine="0"/>
            </w:pPr>
            <w:r>
              <w:t>Datos</w:t>
            </w:r>
          </w:p>
        </w:tc>
        <w:tc>
          <w:tcPr>
            <w:tcW w:w="7288" w:type="dxa"/>
          </w:tcPr>
          <w:p w:rsidR="00964E82" w:rsidRDefault="00964E82" w:rsidP="00964E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EE277D" w:rsidRDefault="00EE277D" w:rsidP="00D37417"/>
    <w:p w:rsidR="00EE277D" w:rsidRDefault="00EE277D" w:rsidP="00A545BF">
      <w:pPr>
        <w:pStyle w:val="Ttulo3"/>
        <w:spacing w:after="240"/>
      </w:pPr>
      <w:bookmarkStart w:id="57" w:name="_Toc64494154"/>
      <w:r>
        <w:t>Métodos</w:t>
      </w:r>
      <w:bookmarkEnd w:id="57"/>
    </w:p>
    <w:p w:rsidR="009679C7" w:rsidRDefault="009679C7" w:rsidP="009679C7">
      <w:pPr>
        <w:jc w:val="both"/>
      </w:pPr>
      <w:r>
        <w:t xml:space="preserve">A continuación se establecen el conjunto de métodos que contiene una Cursada. Se debe aclarar que para cada atributo se establece el correspondiente Getter y Setter. </w:t>
      </w:r>
    </w:p>
    <w:p w:rsidR="009679C7" w:rsidRPr="009679C7" w:rsidRDefault="009679C7" w:rsidP="009679C7"/>
    <w:tbl>
      <w:tblPr>
        <w:tblStyle w:val="Tablaconcuadrcula"/>
        <w:tblW w:w="0" w:type="auto"/>
        <w:tblInd w:w="357" w:type="dxa"/>
        <w:tblLook w:val="04A0" w:firstRow="1" w:lastRow="0" w:firstColumn="1" w:lastColumn="0" w:noHBand="0" w:noVBand="1"/>
      </w:tblPr>
      <w:tblGrid>
        <w:gridCol w:w="1865"/>
        <w:gridCol w:w="6498"/>
      </w:tblGrid>
      <w:tr w:rsidR="00221E50" w:rsidTr="00DA1DF5">
        <w:trPr>
          <w:trHeight w:val="454"/>
        </w:trPr>
        <w:tc>
          <w:tcPr>
            <w:tcW w:w="1865"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6498"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DA1DF5">
        <w:trPr>
          <w:trHeight w:val="283"/>
        </w:trPr>
        <w:tc>
          <w:tcPr>
            <w:tcW w:w="1865" w:type="dxa"/>
            <w:vAlign w:val="center"/>
          </w:tcPr>
          <w:p w:rsidR="00221E50" w:rsidRDefault="0087350A" w:rsidP="00AF2482">
            <w:pPr>
              <w:ind w:left="0" w:firstLine="0"/>
            </w:pPr>
            <w:r>
              <w:t>Construct</w:t>
            </w:r>
          </w:p>
        </w:tc>
        <w:tc>
          <w:tcPr>
            <w:tcW w:w="6498" w:type="dxa"/>
          </w:tcPr>
          <w:p w:rsidR="00221E50" w:rsidRDefault="0087350A" w:rsidP="00AF2482">
            <w:pPr>
              <w:tabs>
                <w:tab w:val="left" w:pos="904"/>
              </w:tabs>
              <w:jc w:val="both"/>
            </w:pPr>
            <w:r>
              <w:t>Constructor de cursada.</w:t>
            </w:r>
            <w:r w:rsidR="00964E82">
              <w:t xml:space="preserve"> Se crea el objeto con sus atributos nulos.</w:t>
            </w:r>
          </w:p>
        </w:tc>
      </w:tr>
      <w:tr w:rsidR="00964E82" w:rsidTr="00DA1DF5">
        <w:trPr>
          <w:trHeight w:val="283"/>
        </w:trPr>
        <w:tc>
          <w:tcPr>
            <w:tcW w:w="1865" w:type="dxa"/>
            <w:vAlign w:val="center"/>
          </w:tcPr>
          <w:p w:rsidR="00964E82" w:rsidRDefault="00964E82" w:rsidP="00AF2482">
            <w:pPr>
              <w:ind w:left="0" w:firstLine="0"/>
            </w:pPr>
            <w:r>
              <w:t>Crear</w:t>
            </w:r>
          </w:p>
        </w:tc>
        <w:tc>
          <w:tcPr>
            <w:tcW w:w="6498" w:type="dxa"/>
          </w:tcPr>
          <w:p w:rsidR="00964E82" w:rsidRDefault="00964E82" w:rsidP="00AF2482">
            <w:pPr>
              <w:tabs>
                <w:tab w:val="left" w:pos="904"/>
              </w:tabs>
              <w:jc w:val="both"/>
            </w:pPr>
            <w:r>
              <w:t xml:space="preserve">Método público que </w:t>
            </w:r>
            <w:r w:rsidR="007C7858">
              <w:t>r</w:t>
            </w:r>
            <w:r>
              <w:t>ealiza la creación del conjunto de clases en la base de datos. Se debe recibir el plan al que pertenecen las clases. Es decir que debe estar cargado en la base de datos la asignatura y carrera.</w:t>
            </w:r>
          </w:p>
        </w:tc>
      </w:tr>
      <w:tr w:rsidR="00964E82" w:rsidTr="00DA1DF5">
        <w:trPr>
          <w:trHeight w:val="283"/>
        </w:trPr>
        <w:tc>
          <w:tcPr>
            <w:tcW w:w="1865" w:type="dxa"/>
            <w:vAlign w:val="center"/>
          </w:tcPr>
          <w:p w:rsidR="00964E82" w:rsidRDefault="00964E82" w:rsidP="00AF2482">
            <w:pPr>
              <w:ind w:left="0" w:firstLine="0"/>
            </w:pPr>
            <w:r>
              <w:t>Crear relación</w:t>
            </w:r>
          </w:p>
        </w:tc>
        <w:tc>
          <w:tcPr>
            <w:tcW w:w="6498" w:type="dxa"/>
          </w:tcPr>
          <w:p w:rsidR="00964E82" w:rsidRDefault="00964E82" w:rsidP="00AF2482">
            <w:pPr>
              <w:tabs>
                <w:tab w:val="left" w:pos="904"/>
              </w:tabs>
              <w:jc w:val="both"/>
            </w:pPr>
            <w:r>
              <w:t>Método privado que realiza la creación de un nuevo registró en la tabla cursada de la base de datos. Recibe el identificador de asignatura, carrera y clase.</w:t>
            </w:r>
          </w:p>
        </w:tc>
      </w:tr>
      <w:tr w:rsidR="003A3DCE" w:rsidTr="00DA1DF5">
        <w:trPr>
          <w:trHeight w:val="283"/>
        </w:trPr>
        <w:tc>
          <w:tcPr>
            <w:tcW w:w="1865" w:type="dxa"/>
            <w:vAlign w:val="center"/>
          </w:tcPr>
          <w:p w:rsidR="003A3DCE" w:rsidRDefault="003A3DCE" w:rsidP="00AF2482">
            <w:pPr>
              <w:ind w:left="0" w:firstLine="0"/>
            </w:pPr>
            <w:r>
              <w:t>Buscar</w:t>
            </w:r>
          </w:p>
        </w:tc>
        <w:tc>
          <w:tcPr>
            <w:tcW w:w="6498" w:type="dxa"/>
          </w:tcPr>
          <w:p w:rsidR="003A3DCE" w:rsidRDefault="00C66657" w:rsidP="00AF2482">
            <w:pPr>
              <w:tabs>
                <w:tab w:val="left" w:pos="904"/>
              </w:tabs>
              <w:jc w:val="both"/>
            </w:pPr>
            <w:r>
              <w:t>Métodopúblico</w:t>
            </w:r>
            <w:r w:rsidR="003A3DCE">
              <w:t xml:space="preserve"> que realiza la búsqueda del conjunto de clases perteneciente a una asignatura y/o carrera. Se debe recibir el identificador de la asignatura y/o carrera.</w:t>
            </w:r>
          </w:p>
        </w:tc>
      </w:tr>
      <w:tr w:rsidR="003A3DCE" w:rsidTr="00DA1DF5">
        <w:trPr>
          <w:trHeight w:val="283"/>
        </w:trPr>
        <w:tc>
          <w:tcPr>
            <w:tcW w:w="1865" w:type="dxa"/>
            <w:vAlign w:val="center"/>
          </w:tcPr>
          <w:p w:rsidR="003A3DCE" w:rsidRDefault="00DB0BA3" w:rsidP="00AF2482">
            <w:pPr>
              <w:ind w:left="0" w:firstLine="0"/>
            </w:pPr>
            <w:r>
              <w:t xml:space="preserve">Buscar relación </w:t>
            </w:r>
          </w:p>
        </w:tc>
        <w:tc>
          <w:tcPr>
            <w:tcW w:w="6498" w:type="dxa"/>
          </w:tcPr>
          <w:p w:rsidR="003A3DCE" w:rsidRDefault="00DB0BA3" w:rsidP="00AF2482">
            <w:pPr>
              <w:tabs>
                <w:tab w:val="left" w:pos="904"/>
              </w:tabs>
              <w:jc w:val="both"/>
            </w:pPr>
            <w:r>
              <w:t xml:space="preserve">Método privado que realiza la búsqueda de un registro en la tabla cursada de la base de datos. Esto se realiza para obtener la relación entre asignatura, carrera y clase. </w:t>
            </w:r>
          </w:p>
        </w:tc>
      </w:tr>
      <w:tr w:rsidR="00221E50" w:rsidTr="00DA1DF5">
        <w:trPr>
          <w:trHeight w:val="283"/>
        </w:trPr>
        <w:tc>
          <w:tcPr>
            <w:tcW w:w="1865" w:type="dxa"/>
            <w:vAlign w:val="center"/>
          </w:tcPr>
          <w:p w:rsidR="00221E50" w:rsidRDefault="00366038" w:rsidP="00366038">
            <w:pPr>
              <w:ind w:left="0" w:firstLine="0"/>
            </w:pPr>
            <w:r>
              <w:t>Obtener horarios</w:t>
            </w:r>
          </w:p>
        </w:tc>
        <w:tc>
          <w:tcPr>
            <w:tcW w:w="6498" w:type="dxa"/>
          </w:tcPr>
          <w:p w:rsidR="00221E50" w:rsidRDefault="00C94E12" w:rsidP="00C94E12">
            <w:pPr>
              <w:jc w:val="both"/>
            </w:pPr>
            <w:r>
              <w:t>Se obtienen todas las clases que contiene una asignatura en una carrera. Cuando se obtienen resultado se carga el arreglo de clases asociados al objeto.</w:t>
            </w:r>
          </w:p>
        </w:tc>
      </w:tr>
    </w:tbl>
    <w:p w:rsidR="00BA1A38" w:rsidRDefault="00BA1A38" w:rsidP="00BA1A38">
      <w:pPr>
        <w:pStyle w:val="Ttulo2"/>
      </w:pPr>
      <w:bookmarkStart w:id="58" w:name="_Toc64494155"/>
      <w:r>
        <w:lastRenderedPageBreak/>
        <w:t>Cursadas</w:t>
      </w:r>
      <w:bookmarkEnd w:id="58"/>
    </w:p>
    <w:p w:rsidR="00BA1A38" w:rsidRDefault="00BA1A38" w:rsidP="00BA1A38">
      <w:pPr>
        <w:pStyle w:val="Ttulo3"/>
      </w:pPr>
      <w:bookmarkStart w:id="59" w:name="_Toc64494156"/>
      <w:r>
        <w:t>Descripción</w:t>
      </w:r>
      <w:bookmarkEnd w:id="59"/>
    </w:p>
    <w:p w:rsidR="00BA1A38" w:rsidRDefault="00BA1A38" w:rsidP="00BA1A38">
      <w:pPr>
        <w:tabs>
          <w:tab w:val="left" w:pos="1365"/>
        </w:tabs>
        <w:ind w:left="0" w:firstLine="0"/>
        <w:jc w:val="both"/>
      </w:pPr>
      <w:r>
        <w:t xml:space="preserve">Este objeto contiene un conjunto de Cursadas con el cual trabajar. Se utiliza para realizar la creación, búsqueda y eliminación de múltiples cursadas. </w:t>
      </w:r>
    </w:p>
    <w:p w:rsidR="00BA1A38" w:rsidRDefault="00BA1A38" w:rsidP="009D4570">
      <w:pPr>
        <w:pStyle w:val="Ttulo3"/>
        <w:spacing w:after="240"/>
      </w:pPr>
      <w:bookmarkStart w:id="60" w:name="_Toc64494157"/>
      <w:r>
        <w:t>Atributos</w:t>
      </w:r>
      <w:bookmarkEnd w:id="60"/>
    </w:p>
    <w:tbl>
      <w:tblPr>
        <w:tblStyle w:val="Tablaconcuadrcula"/>
        <w:tblW w:w="0" w:type="auto"/>
        <w:tblInd w:w="357" w:type="dxa"/>
        <w:tblLook w:val="04A0" w:firstRow="1" w:lastRow="0" w:firstColumn="1" w:lastColumn="0" w:noHBand="0" w:noVBand="1"/>
      </w:tblPr>
      <w:tblGrid>
        <w:gridCol w:w="1471"/>
        <w:gridCol w:w="6892"/>
      </w:tblGrid>
      <w:tr w:rsidR="009D4570" w:rsidTr="00A93F38">
        <w:trPr>
          <w:trHeight w:val="454"/>
        </w:trPr>
        <w:tc>
          <w:tcPr>
            <w:tcW w:w="1471" w:type="dxa"/>
            <w:shd w:val="clear" w:color="auto" w:fill="D9D9D9" w:themeFill="background1" w:themeFillShade="D9"/>
            <w:vAlign w:val="center"/>
          </w:tcPr>
          <w:p w:rsidR="009D4570" w:rsidRPr="001F116C" w:rsidRDefault="009D4570" w:rsidP="00A93F38">
            <w:pPr>
              <w:ind w:left="0" w:firstLine="0"/>
              <w:jc w:val="center"/>
              <w:rPr>
                <w:b/>
              </w:rPr>
            </w:pPr>
            <w:r w:rsidRPr="001F116C">
              <w:rPr>
                <w:b/>
              </w:rPr>
              <w:t>Nombre</w:t>
            </w:r>
          </w:p>
        </w:tc>
        <w:tc>
          <w:tcPr>
            <w:tcW w:w="6892" w:type="dxa"/>
            <w:shd w:val="clear" w:color="auto" w:fill="D9D9D9" w:themeFill="background1" w:themeFillShade="D9"/>
            <w:vAlign w:val="center"/>
          </w:tcPr>
          <w:p w:rsidR="009D4570" w:rsidRPr="001F116C" w:rsidRDefault="009D4570" w:rsidP="00A93F38">
            <w:pPr>
              <w:ind w:left="0" w:firstLine="0"/>
              <w:jc w:val="center"/>
              <w:rPr>
                <w:b/>
              </w:rPr>
            </w:pPr>
            <w:r w:rsidRPr="001F116C">
              <w:rPr>
                <w:b/>
              </w:rPr>
              <w:t>Descripción</w:t>
            </w:r>
          </w:p>
        </w:tc>
      </w:tr>
      <w:tr w:rsidR="009D4570" w:rsidTr="00A93F38">
        <w:trPr>
          <w:trHeight w:val="283"/>
        </w:trPr>
        <w:tc>
          <w:tcPr>
            <w:tcW w:w="1471" w:type="dxa"/>
            <w:vAlign w:val="center"/>
          </w:tcPr>
          <w:p w:rsidR="009D4570" w:rsidRDefault="00C5111C" w:rsidP="00A93F38">
            <w:pPr>
              <w:ind w:left="0" w:firstLine="0"/>
            </w:pPr>
            <w:r>
              <w:t>Cursadas</w:t>
            </w:r>
          </w:p>
        </w:tc>
        <w:tc>
          <w:tcPr>
            <w:tcW w:w="6892" w:type="dxa"/>
          </w:tcPr>
          <w:p w:rsidR="009D4570" w:rsidRDefault="00C5111C" w:rsidP="00A93F38">
            <w:pPr>
              <w:tabs>
                <w:tab w:val="left" w:pos="904"/>
              </w:tabs>
              <w:jc w:val="both"/>
            </w:pPr>
            <w:r>
              <w:t xml:space="preserve">Atributo privado. Es un arreglo que contiene un conjunto de objetos </w:t>
            </w:r>
            <w:r w:rsidR="00EB2D05">
              <w:t>de tipo Cursada.</w:t>
            </w:r>
          </w:p>
        </w:tc>
      </w:tr>
      <w:tr w:rsidR="009D4570" w:rsidTr="00A93F38">
        <w:trPr>
          <w:trHeight w:val="283"/>
        </w:trPr>
        <w:tc>
          <w:tcPr>
            <w:tcW w:w="1471" w:type="dxa"/>
            <w:vAlign w:val="center"/>
          </w:tcPr>
          <w:p w:rsidR="009D4570" w:rsidRDefault="009D4570" w:rsidP="00A93F38">
            <w:pPr>
              <w:ind w:left="0" w:firstLine="0"/>
            </w:pPr>
            <w:r>
              <w:t>Datos</w:t>
            </w:r>
          </w:p>
        </w:tc>
        <w:tc>
          <w:tcPr>
            <w:tcW w:w="6892" w:type="dxa"/>
          </w:tcPr>
          <w:p w:rsidR="009D4570" w:rsidRDefault="009D4570"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A1A38" w:rsidRDefault="00BA1A38" w:rsidP="009D4570">
      <w:pPr>
        <w:tabs>
          <w:tab w:val="left" w:pos="1271"/>
        </w:tabs>
        <w:ind w:left="0" w:firstLine="0"/>
      </w:pPr>
    </w:p>
    <w:p w:rsidR="00BA1A38" w:rsidRDefault="00BA1A38" w:rsidP="00BA1A38">
      <w:pPr>
        <w:pStyle w:val="Ttulo3"/>
      </w:pPr>
      <w:bookmarkStart w:id="61" w:name="_Toc64494158"/>
      <w:r>
        <w:t>Métodos</w:t>
      </w:r>
      <w:bookmarkEnd w:id="61"/>
    </w:p>
    <w:p w:rsidR="009E0B8E" w:rsidRPr="00EE277D" w:rsidRDefault="00BA1A38" w:rsidP="00BA1A38">
      <w:pPr>
        <w:tabs>
          <w:tab w:val="left" w:pos="1271"/>
        </w:tabs>
      </w:pPr>
      <w:r>
        <w:tab/>
      </w:r>
    </w:p>
    <w:tbl>
      <w:tblPr>
        <w:tblStyle w:val="Tablaconcuadrcula"/>
        <w:tblW w:w="0" w:type="auto"/>
        <w:tblInd w:w="357" w:type="dxa"/>
        <w:tblLook w:val="04A0" w:firstRow="1" w:lastRow="0" w:firstColumn="1" w:lastColumn="0" w:noHBand="0" w:noVBand="1"/>
      </w:tblPr>
      <w:tblGrid>
        <w:gridCol w:w="1865"/>
        <w:gridCol w:w="6498"/>
      </w:tblGrid>
      <w:tr w:rsidR="009E0B8E" w:rsidTr="00A93F38">
        <w:trPr>
          <w:trHeight w:val="454"/>
        </w:trPr>
        <w:tc>
          <w:tcPr>
            <w:tcW w:w="1865" w:type="dxa"/>
            <w:shd w:val="clear" w:color="auto" w:fill="D9D9D9" w:themeFill="background1" w:themeFillShade="D9"/>
            <w:vAlign w:val="center"/>
          </w:tcPr>
          <w:p w:rsidR="009E0B8E" w:rsidRPr="001F116C" w:rsidRDefault="009E0B8E" w:rsidP="00A93F38">
            <w:pPr>
              <w:ind w:left="0" w:firstLine="0"/>
              <w:jc w:val="center"/>
              <w:rPr>
                <w:b/>
              </w:rPr>
            </w:pPr>
            <w:r w:rsidRPr="001F116C">
              <w:rPr>
                <w:b/>
              </w:rPr>
              <w:t>Nombre</w:t>
            </w:r>
          </w:p>
        </w:tc>
        <w:tc>
          <w:tcPr>
            <w:tcW w:w="6498" w:type="dxa"/>
            <w:shd w:val="clear" w:color="auto" w:fill="D9D9D9" w:themeFill="background1" w:themeFillShade="D9"/>
            <w:vAlign w:val="center"/>
          </w:tcPr>
          <w:p w:rsidR="009E0B8E" w:rsidRPr="001F116C" w:rsidRDefault="009E0B8E" w:rsidP="00A93F38">
            <w:pPr>
              <w:ind w:left="0" w:firstLine="0"/>
              <w:jc w:val="center"/>
              <w:rPr>
                <w:b/>
              </w:rPr>
            </w:pPr>
            <w:r w:rsidRPr="001F116C">
              <w:rPr>
                <w:b/>
              </w:rPr>
              <w:t>Descripción</w:t>
            </w:r>
          </w:p>
        </w:tc>
      </w:tr>
      <w:tr w:rsidR="009E0B8E" w:rsidTr="00A93F38">
        <w:trPr>
          <w:trHeight w:val="283"/>
        </w:trPr>
        <w:tc>
          <w:tcPr>
            <w:tcW w:w="1865" w:type="dxa"/>
            <w:vAlign w:val="center"/>
          </w:tcPr>
          <w:p w:rsidR="009E0B8E" w:rsidRDefault="009E0B8E" w:rsidP="00A93F38">
            <w:pPr>
              <w:ind w:left="0" w:firstLine="0"/>
            </w:pPr>
            <w:r>
              <w:t>Construct</w:t>
            </w:r>
          </w:p>
        </w:tc>
        <w:tc>
          <w:tcPr>
            <w:tcW w:w="6498" w:type="dxa"/>
          </w:tcPr>
          <w:p w:rsidR="009E0B8E" w:rsidRDefault="009E0B8E" w:rsidP="00A93F38">
            <w:pPr>
              <w:tabs>
                <w:tab w:val="left" w:pos="904"/>
              </w:tabs>
              <w:jc w:val="both"/>
            </w:pPr>
            <w:r>
              <w:t>Constructor de cursada. Se crea el objeto con sus atributos nulos.</w:t>
            </w:r>
          </w:p>
        </w:tc>
      </w:tr>
      <w:tr w:rsidR="009E0B8E" w:rsidTr="00A93F38">
        <w:trPr>
          <w:trHeight w:val="283"/>
        </w:trPr>
        <w:tc>
          <w:tcPr>
            <w:tcW w:w="1865" w:type="dxa"/>
            <w:vAlign w:val="center"/>
          </w:tcPr>
          <w:p w:rsidR="009E0B8E" w:rsidRDefault="009E0B8E" w:rsidP="00A93F38">
            <w:pPr>
              <w:ind w:left="0" w:firstLine="0"/>
            </w:pPr>
            <w:r>
              <w:t>Crear</w:t>
            </w:r>
          </w:p>
        </w:tc>
        <w:tc>
          <w:tcPr>
            <w:tcW w:w="6498" w:type="dxa"/>
          </w:tcPr>
          <w:p w:rsidR="009E0B8E" w:rsidRDefault="009E0B8E" w:rsidP="009E0B8E">
            <w:pPr>
              <w:tabs>
                <w:tab w:val="left" w:pos="904"/>
              </w:tabs>
              <w:jc w:val="both"/>
            </w:pPr>
            <w:r>
              <w:t>Método público que realiza la creación del conjunto de cursadas en la base de datos. Se recibe un arreglo con las cursadas que se van a crear.</w:t>
            </w:r>
          </w:p>
        </w:tc>
      </w:tr>
      <w:tr w:rsidR="009E0B8E" w:rsidTr="00A93F38">
        <w:trPr>
          <w:trHeight w:val="283"/>
        </w:trPr>
        <w:tc>
          <w:tcPr>
            <w:tcW w:w="1865" w:type="dxa"/>
            <w:vAlign w:val="center"/>
          </w:tcPr>
          <w:p w:rsidR="009E0B8E" w:rsidRDefault="009E0B8E" w:rsidP="00A93F38">
            <w:pPr>
              <w:ind w:left="0" w:firstLine="0"/>
            </w:pPr>
            <w:r>
              <w:t>Buscar</w:t>
            </w:r>
          </w:p>
        </w:tc>
        <w:tc>
          <w:tcPr>
            <w:tcW w:w="6498" w:type="dxa"/>
          </w:tcPr>
          <w:p w:rsidR="009E0B8E" w:rsidRDefault="009E0B8E" w:rsidP="009E0B8E">
            <w:pPr>
              <w:tabs>
                <w:tab w:val="left" w:pos="904"/>
              </w:tabs>
              <w:jc w:val="both"/>
            </w:pPr>
            <w:r>
              <w:t>Método público que realiza la búsqueda del conjunto de cursadas a partir del nombre de una asignatura. Cuando se indica un nombre, se realiza la búsqueda de todas las cursadas similares al campo ingresado. En caso que no se indique, se buscan todas las cursadas cargadas.</w:t>
            </w:r>
          </w:p>
        </w:tc>
      </w:tr>
      <w:tr w:rsidR="009E0B8E" w:rsidTr="00A93F38">
        <w:trPr>
          <w:trHeight w:val="283"/>
        </w:trPr>
        <w:tc>
          <w:tcPr>
            <w:tcW w:w="1865" w:type="dxa"/>
            <w:vAlign w:val="center"/>
          </w:tcPr>
          <w:p w:rsidR="009E0B8E" w:rsidRDefault="009E0B8E" w:rsidP="00A93F38">
            <w:pPr>
              <w:ind w:left="0" w:firstLine="0"/>
            </w:pPr>
            <w:r>
              <w:t>Borrar</w:t>
            </w:r>
          </w:p>
        </w:tc>
        <w:tc>
          <w:tcPr>
            <w:tcW w:w="6498" w:type="dxa"/>
          </w:tcPr>
          <w:p w:rsidR="009E0B8E" w:rsidRDefault="009E0B8E" w:rsidP="009E0B8E">
            <w:pPr>
              <w:tabs>
                <w:tab w:val="left" w:pos="904"/>
              </w:tabs>
              <w:jc w:val="both"/>
            </w:pPr>
            <w:r>
              <w:t>Método público que realiza la eliminación de todos los registros vinculados a la cursada. Por ello se hace la eliminación de los registros en la tabla clase y cursada de la base de datos. Cuando se realiza correctamente devuelve true, caso contrario devuelve false.</w:t>
            </w:r>
          </w:p>
        </w:tc>
      </w:tr>
    </w:tbl>
    <w:p w:rsidR="00EE277D" w:rsidRPr="00EE277D" w:rsidRDefault="00EE277D" w:rsidP="00BA1A38">
      <w:pPr>
        <w:tabs>
          <w:tab w:val="left" w:pos="1271"/>
        </w:tabs>
      </w:pPr>
    </w:p>
    <w:p w:rsidR="00DF0601" w:rsidRDefault="00DF0601" w:rsidP="00DF0601">
      <w:pPr>
        <w:pStyle w:val="Ttulo2"/>
      </w:pPr>
      <w:bookmarkStart w:id="62" w:name="_Toc64494159"/>
      <w:r>
        <w:t>Docente</w:t>
      </w:r>
      <w:bookmarkEnd w:id="62"/>
    </w:p>
    <w:p w:rsidR="00DF0601" w:rsidRDefault="00DF0601" w:rsidP="00DF0601">
      <w:pPr>
        <w:pStyle w:val="Ttulo3"/>
      </w:pPr>
      <w:bookmarkStart w:id="63" w:name="_Toc64494160"/>
      <w:r>
        <w:t>Descripción</w:t>
      </w:r>
      <w:bookmarkEnd w:id="63"/>
    </w:p>
    <w:p w:rsidR="00DF0601" w:rsidRPr="00DF0601" w:rsidRDefault="00AD0562" w:rsidP="00C17618">
      <w:pPr>
        <w:jc w:val="both"/>
      </w:pPr>
      <w:r>
        <w:t xml:space="preserve">Contiene la información de un docente. Este objeto se relaciona con tribunal para </w:t>
      </w:r>
      <w:r w:rsidR="00C17618">
        <w:t>una determinada mesa de examen.</w:t>
      </w:r>
    </w:p>
    <w:p w:rsidR="00DF0601" w:rsidRDefault="00DF0601" w:rsidP="00E5702E">
      <w:pPr>
        <w:pStyle w:val="Ttulo3"/>
        <w:spacing w:after="240"/>
      </w:pPr>
      <w:bookmarkStart w:id="64" w:name="_Toc64494161"/>
      <w:r>
        <w:lastRenderedPageBreak/>
        <w:t>Atributos</w:t>
      </w:r>
      <w:bookmarkEnd w:id="64"/>
    </w:p>
    <w:tbl>
      <w:tblPr>
        <w:tblStyle w:val="Tablaconcuadrcula"/>
        <w:tblW w:w="0" w:type="auto"/>
        <w:tblInd w:w="357" w:type="dxa"/>
        <w:tblLook w:val="04A0" w:firstRow="1" w:lastRow="0" w:firstColumn="1" w:lastColumn="0" w:noHBand="0" w:noVBand="1"/>
      </w:tblPr>
      <w:tblGrid>
        <w:gridCol w:w="1471"/>
        <w:gridCol w:w="6892"/>
      </w:tblGrid>
      <w:tr w:rsidR="00E5702E" w:rsidTr="00DA1DF5">
        <w:trPr>
          <w:trHeight w:val="454"/>
        </w:trPr>
        <w:tc>
          <w:tcPr>
            <w:tcW w:w="1471"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Nombre</w:t>
            </w:r>
          </w:p>
        </w:tc>
        <w:tc>
          <w:tcPr>
            <w:tcW w:w="6892"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Descripción</w:t>
            </w:r>
          </w:p>
        </w:tc>
      </w:tr>
      <w:tr w:rsidR="00E5702E" w:rsidTr="00DA1DF5">
        <w:trPr>
          <w:trHeight w:val="283"/>
        </w:trPr>
        <w:tc>
          <w:tcPr>
            <w:tcW w:w="1471" w:type="dxa"/>
            <w:vAlign w:val="center"/>
          </w:tcPr>
          <w:p w:rsidR="00E5702E" w:rsidRDefault="00E5702E" w:rsidP="00AF2482">
            <w:pPr>
              <w:ind w:left="0" w:firstLine="0"/>
            </w:pPr>
            <w:r>
              <w:t>Identificador</w:t>
            </w:r>
          </w:p>
        </w:tc>
        <w:tc>
          <w:tcPr>
            <w:tcW w:w="6892" w:type="dxa"/>
          </w:tcPr>
          <w:p w:rsidR="00E5702E" w:rsidRDefault="00DA1DF5" w:rsidP="00AF2482">
            <w:pPr>
              <w:tabs>
                <w:tab w:val="left" w:pos="904"/>
              </w:tabs>
              <w:jc w:val="both"/>
            </w:pPr>
            <w:r>
              <w:t>Atributo</w:t>
            </w:r>
            <w:r w:rsidR="00E5702E">
              <w:t xml:space="preserve"> privado y numérico que se corresponde con la clave primaria de la tabla “Docente” en la base de datos.</w:t>
            </w:r>
          </w:p>
        </w:tc>
      </w:tr>
      <w:tr w:rsidR="00E5702E" w:rsidTr="00DA1DF5">
        <w:trPr>
          <w:trHeight w:val="283"/>
        </w:trPr>
        <w:tc>
          <w:tcPr>
            <w:tcW w:w="1471" w:type="dxa"/>
            <w:vAlign w:val="center"/>
          </w:tcPr>
          <w:p w:rsidR="00E5702E" w:rsidRDefault="00E5702E" w:rsidP="00AF2482">
            <w:pPr>
              <w:ind w:left="0" w:firstLine="0"/>
            </w:pPr>
            <w:r>
              <w:t>Nombre</w:t>
            </w:r>
          </w:p>
        </w:tc>
        <w:tc>
          <w:tcPr>
            <w:tcW w:w="6892" w:type="dxa"/>
          </w:tcPr>
          <w:p w:rsidR="00E5702E" w:rsidRDefault="00E5702E" w:rsidP="00AF2482">
            <w:pPr>
              <w:jc w:val="both"/>
            </w:pPr>
            <w:r>
              <w:t>Nombre completo del docente. Es un atributo de texto privado.</w:t>
            </w:r>
          </w:p>
        </w:tc>
      </w:tr>
      <w:tr w:rsidR="00DA1DF5" w:rsidTr="00DA1DF5">
        <w:trPr>
          <w:trHeight w:val="283"/>
        </w:trPr>
        <w:tc>
          <w:tcPr>
            <w:tcW w:w="1471" w:type="dxa"/>
            <w:vAlign w:val="center"/>
          </w:tcPr>
          <w:p w:rsidR="00DA1DF5" w:rsidRDefault="00DA1DF5" w:rsidP="00AF2482">
            <w:pPr>
              <w:ind w:left="0" w:firstLine="0"/>
            </w:pPr>
            <w:r>
              <w:t>Datos</w:t>
            </w:r>
          </w:p>
        </w:tc>
        <w:tc>
          <w:tcPr>
            <w:tcW w:w="6892" w:type="dxa"/>
          </w:tcPr>
          <w:p w:rsidR="00DA1DF5" w:rsidRDefault="00DA1DF5" w:rsidP="00AF24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F0601" w:rsidRPr="00DF0601" w:rsidRDefault="00DF0601" w:rsidP="00E5702E">
      <w:pPr>
        <w:ind w:left="0" w:firstLine="0"/>
      </w:pPr>
    </w:p>
    <w:p w:rsidR="00DF0601" w:rsidRDefault="00DF0601" w:rsidP="00AF2482">
      <w:pPr>
        <w:pStyle w:val="Ttulo3"/>
        <w:spacing w:after="240"/>
      </w:pPr>
      <w:bookmarkStart w:id="65" w:name="_Toc64494162"/>
      <w:r>
        <w:t>Métodos</w:t>
      </w:r>
      <w:bookmarkEnd w:id="65"/>
    </w:p>
    <w:p w:rsidR="00AB71A9" w:rsidRDefault="00AB71A9" w:rsidP="00AB71A9">
      <w:pPr>
        <w:jc w:val="both"/>
      </w:pPr>
      <w:r>
        <w:t xml:space="preserve">A continuación se establecen el conjunto de métodos que contiene un Docente. Se debe aclarar que para cada atributo se establece el correspondiente Getter y Setter. </w:t>
      </w:r>
    </w:p>
    <w:p w:rsidR="00AB71A9" w:rsidRPr="00AB71A9" w:rsidRDefault="00AB71A9" w:rsidP="00AB71A9"/>
    <w:tbl>
      <w:tblPr>
        <w:tblStyle w:val="Tablaconcuadrcula"/>
        <w:tblW w:w="0" w:type="auto"/>
        <w:tblInd w:w="357" w:type="dxa"/>
        <w:tblLook w:val="04A0" w:firstRow="1" w:lastRow="0" w:firstColumn="1" w:lastColumn="0" w:noHBand="0" w:noVBand="1"/>
      </w:tblPr>
      <w:tblGrid>
        <w:gridCol w:w="1194"/>
        <w:gridCol w:w="7169"/>
      </w:tblGrid>
      <w:tr w:rsidR="00AF2482" w:rsidTr="004836CB">
        <w:trPr>
          <w:trHeight w:val="454"/>
        </w:trPr>
        <w:tc>
          <w:tcPr>
            <w:tcW w:w="1194"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Nombre</w:t>
            </w:r>
          </w:p>
        </w:tc>
        <w:tc>
          <w:tcPr>
            <w:tcW w:w="7169"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Descripción</w:t>
            </w:r>
          </w:p>
        </w:tc>
      </w:tr>
      <w:tr w:rsidR="00AF2482" w:rsidTr="004836CB">
        <w:trPr>
          <w:trHeight w:val="283"/>
        </w:trPr>
        <w:tc>
          <w:tcPr>
            <w:tcW w:w="1194" w:type="dxa"/>
            <w:vAlign w:val="center"/>
          </w:tcPr>
          <w:p w:rsidR="00AF2482" w:rsidRDefault="00AF2482" w:rsidP="00AF2482">
            <w:pPr>
              <w:ind w:left="0" w:firstLine="0"/>
            </w:pPr>
            <w:r>
              <w:t>Construct</w:t>
            </w:r>
          </w:p>
        </w:tc>
        <w:tc>
          <w:tcPr>
            <w:tcW w:w="7169" w:type="dxa"/>
          </w:tcPr>
          <w:p w:rsidR="00AF2482" w:rsidRDefault="00AF2482" w:rsidP="004836CB">
            <w:pPr>
              <w:tabs>
                <w:tab w:val="left" w:pos="904"/>
              </w:tabs>
              <w:jc w:val="both"/>
            </w:pPr>
            <w:r>
              <w:t>Constructor del objeto.</w:t>
            </w:r>
            <w:r w:rsidR="004836CB">
              <w:t xml:space="preserve"> Se puede recibir un identificador de docente con el cual se obtiene la información desde la base de datos. En caso que no se indique, los atributos serán nulos cuando se cree el objeto.</w:t>
            </w:r>
          </w:p>
        </w:tc>
      </w:tr>
      <w:tr w:rsidR="00AF2482" w:rsidTr="004836CB">
        <w:trPr>
          <w:trHeight w:val="283"/>
        </w:trPr>
        <w:tc>
          <w:tcPr>
            <w:tcW w:w="1194" w:type="dxa"/>
            <w:vAlign w:val="center"/>
          </w:tcPr>
          <w:p w:rsidR="00AF2482" w:rsidRDefault="00AF2482" w:rsidP="00AF2482">
            <w:pPr>
              <w:ind w:left="0" w:firstLine="0"/>
            </w:pPr>
            <w:r>
              <w:t>Crear</w:t>
            </w:r>
          </w:p>
        </w:tc>
        <w:tc>
          <w:tcPr>
            <w:tcW w:w="7169" w:type="dxa"/>
          </w:tcPr>
          <w:p w:rsidR="00AF2482" w:rsidRDefault="00C63E7E" w:rsidP="00C63E7E">
            <w:pPr>
              <w:jc w:val="both"/>
            </w:pPr>
            <w:r>
              <w:t>Crea un nuevo docente y lo</w:t>
            </w:r>
            <w:r w:rsidR="00AF2482">
              <w:t xml:space="preserve"> almacena en la base de datos. </w:t>
            </w:r>
            <w:r w:rsidR="004A5274">
              <w:t>Para ello se debe recibir el nombre del docente.</w:t>
            </w:r>
          </w:p>
        </w:tc>
      </w:tr>
      <w:tr w:rsidR="00AF2482" w:rsidTr="004836CB">
        <w:trPr>
          <w:trHeight w:val="283"/>
        </w:trPr>
        <w:tc>
          <w:tcPr>
            <w:tcW w:w="1194" w:type="dxa"/>
            <w:vAlign w:val="center"/>
          </w:tcPr>
          <w:p w:rsidR="00AF2482" w:rsidRDefault="00AF2482" w:rsidP="00AF2482">
            <w:pPr>
              <w:ind w:left="0" w:firstLine="0"/>
            </w:pPr>
            <w:r>
              <w:t>Borrar</w:t>
            </w:r>
          </w:p>
        </w:tc>
        <w:tc>
          <w:tcPr>
            <w:tcW w:w="7169" w:type="dxa"/>
          </w:tcPr>
          <w:p w:rsidR="00AF2482" w:rsidRDefault="00AF2482" w:rsidP="00C63E7E">
            <w:pPr>
              <w:jc w:val="both"/>
            </w:pPr>
            <w:r>
              <w:t>Se</w:t>
            </w:r>
            <w:r w:rsidR="00C63E7E">
              <w:t xml:space="preserve"> borra un determinado docente de la base de datos.</w:t>
            </w:r>
            <w:r w:rsidR="004A5274">
              <w:t xml:space="preserve"> Para ello se debe recibir el identificador del docente.</w:t>
            </w:r>
          </w:p>
        </w:tc>
      </w:tr>
      <w:tr w:rsidR="00AF2482" w:rsidTr="004836CB">
        <w:trPr>
          <w:trHeight w:val="283"/>
        </w:trPr>
        <w:tc>
          <w:tcPr>
            <w:tcW w:w="1194" w:type="dxa"/>
            <w:vAlign w:val="center"/>
          </w:tcPr>
          <w:p w:rsidR="00AF2482" w:rsidRDefault="00AF2482" w:rsidP="00AF2482">
            <w:pPr>
              <w:ind w:left="0" w:firstLine="0"/>
            </w:pPr>
            <w:r>
              <w:t>Buscar</w:t>
            </w:r>
          </w:p>
        </w:tc>
        <w:tc>
          <w:tcPr>
            <w:tcW w:w="7169" w:type="dxa"/>
          </w:tcPr>
          <w:p w:rsidR="00AF2482" w:rsidRDefault="000A3639" w:rsidP="004A5274">
            <w:pPr>
              <w:jc w:val="both"/>
            </w:pPr>
            <w:r>
              <w:t xml:space="preserve">Se busca un docente </w:t>
            </w:r>
            <w:r w:rsidR="00AF2482">
              <w:t xml:space="preserve">en la base de datos. Para ello se debe </w:t>
            </w:r>
            <w:r w:rsidR="004A5274">
              <w:t>recibir el nombre del docente. Cuando se encuentra un resultado se actualizan los atributos, en caso contrario serán nulos. En todos los casos, siempre se obtiene un único resultado porque la búsqueda no es por aproximación (LIKE).</w:t>
            </w:r>
          </w:p>
        </w:tc>
      </w:tr>
      <w:tr w:rsidR="00AF2482" w:rsidTr="004836CB">
        <w:trPr>
          <w:trHeight w:val="283"/>
        </w:trPr>
        <w:tc>
          <w:tcPr>
            <w:tcW w:w="1194" w:type="dxa"/>
            <w:vAlign w:val="center"/>
          </w:tcPr>
          <w:p w:rsidR="00AF2482" w:rsidRDefault="00AF2482" w:rsidP="00AF2482">
            <w:pPr>
              <w:ind w:left="0" w:firstLine="0"/>
            </w:pPr>
            <w:r>
              <w:t>Modificar</w:t>
            </w:r>
          </w:p>
        </w:tc>
        <w:tc>
          <w:tcPr>
            <w:tcW w:w="7169" w:type="dxa"/>
          </w:tcPr>
          <w:p w:rsidR="00AF2482" w:rsidRDefault="008E4BC4" w:rsidP="001428E6">
            <w:pPr>
              <w:jc w:val="both"/>
            </w:pPr>
            <w:r>
              <w:t xml:space="preserve">Se modifica un docente </w:t>
            </w:r>
            <w:r w:rsidR="00AF2482">
              <w:t xml:space="preserve">en la base de datos. </w:t>
            </w:r>
            <w:r w:rsidR="001428E6">
              <w:t>El único atributo modificable del docente es el nombre, por lo cual se debe enviar el identificador y el n</w:t>
            </w:r>
            <w:r w:rsidR="000D2381">
              <w:t>u</w:t>
            </w:r>
            <w:r w:rsidR="001428E6">
              <w:t>evo nombre.</w:t>
            </w:r>
          </w:p>
        </w:tc>
      </w:tr>
    </w:tbl>
    <w:p w:rsidR="00610484" w:rsidRDefault="00610484" w:rsidP="0082193B">
      <w:pPr>
        <w:pStyle w:val="Ttulo2"/>
        <w:tabs>
          <w:tab w:val="left" w:pos="2068"/>
        </w:tabs>
      </w:pPr>
    </w:p>
    <w:p w:rsidR="0082193B" w:rsidRDefault="0082193B" w:rsidP="0082193B">
      <w:pPr>
        <w:pStyle w:val="Ttulo2"/>
        <w:tabs>
          <w:tab w:val="left" w:pos="2068"/>
        </w:tabs>
      </w:pPr>
      <w:bookmarkStart w:id="66" w:name="_Toc64494163"/>
      <w:r>
        <w:t>Llamado</w:t>
      </w:r>
      <w:bookmarkEnd w:id="66"/>
    </w:p>
    <w:p w:rsidR="0082193B" w:rsidRDefault="0082193B" w:rsidP="0082193B">
      <w:pPr>
        <w:pStyle w:val="Ttulo3"/>
      </w:pPr>
      <w:bookmarkStart w:id="67" w:name="_Toc64494164"/>
      <w:r>
        <w:t>Descripción</w:t>
      </w:r>
      <w:bookmarkEnd w:id="67"/>
    </w:p>
    <w:p w:rsidR="00864846" w:rsidRDefault="00864846" w:rsidP="00864846">
      <w:pPr>
        <w:jc w:val="both"/>
      </w:pPr>
      <w:r>
        <w:t>Un llamado tiene la información necesaria para saber la hora, día y lugar en el que se dicta una mesa de examen. Se puede realizar la creación, búsqueda, modificación y eliminación de registros en la tabla Llamado de la base de datos con este objeto.</w:t>
      </w:r>
    </w:p>
    <w:p w:rsidR="0082193B" w:rsidRDefault="0082193B" w:rsidP="00864846">
      <w:pPr>
        <w:ind w:left="0" w:firstLine="0"/>
      </w:pPr>
    </w:p>
    <w:p w:rsidR="0082193B" w:rsidRDefault="0082193B" w:rsidP="003D6744">
      <w:pPr>
        <w:pStyle w:val="Ttulo3"/>
        <w:spacing w:after="240"/>
      </w:pPr>
      <w:bookmarkStart w:id="68" w:name="_Toc64494165"/>
      <w:r>
        <w:lastRenderedPageBreak/>
        <w:t>Atributos</w:t>
      </w:r>
      <w:bookmarkEnd w:id="68"/>
    </w:p>
    <w:tbl>
      <w:tblPr>
        <w:tblStyle w:val="Tablaconcuadrcula"/>
        <w:tblW w:w="0" w:type="auto"/>
        <w:tblInd w:w="357" w:type="dxa"/>
        <w:tblLook w:val="04A0" w:firstRow="1" w:lastRow="0" w:firstColumn="1" w:lastColumn="0" w:noHBand="0" w:noVBand="1"/>
      </w:tblPr>
      <w:tblGrid>
        <w:gridCol w:w="1471"/>
        <w:gridCol w:w="6892"/>
      </w:tblGrid>
      <w:tr w:rsidR="003D6744" w:rsidTr="00603AA4">
        <w:trPr>
          <w:trHeight w:val="454"/>
        </w:trPr>
        <w:tc>
          <w:tcPr>
            <w:tcW w:w="1471" w:type="dxa"/>
            <w:shd w:val="clear" w:color="auto" w:fill="D9D9D9" w:themeFill="background1" w:themeFillShade="D9"/>
            <w:vAlign w:val="center"/>
          </w:tcPr>
          <w:p w:rsidR="003D6744" w:rsidRPr="001F116C" w:rsidRDefault="003D6744" w:rsidP="00603AA4">
            <w:pPr>
              <w:ind w:left="0" w:firstLine="0"/>
              <w:jc w:val="center"/>
              <w:rPr>
                <w:b/>
              </w:rPr>
            </w:pPr>
            <w:r w:rsidRPr="001F116C">
              <w:rPr>
                <w:b/>
              </w:rPr>
              <w:t>Nombre</w:t>
            </w:r>
          </w:p>
        </w:tc>
        <w:tc>
          <w:tcPr>
            <w:tcW w:w="6892" w:type="dxa"/>
            <w:shd w:val="clear" w:color="auto" w:fill="D9D9D9" w:themeFill="background1" w:themeFillShade="D9"/>
            <w:vAlign w:val="center"/>
          </w:tcPr>
          <w:p w:rsidR="003D6744" w:rsidRPr="001F116C" w:rsidRDefault="003D6744" w:rsidP="00603AA4">
            <w:pPr>
              <w:ind w:left="0" w:firstLine="0"/>
              <w:jc w:val="center"/>
              <w:rPr>
                <w:b/>
              </w:rPr>
            </w:pPr>
            <w:r w:rsidRPr="001F116C">
              <w:rPr>
                <w:b/>
              </w:rPr>
              <w:t>Descripción</w:t>
            </w:r>
          </w:p>
        </w:tc>
      </w:tr>
      <w:tr w:rsidR="003D6744" w:rsidTr="00603AA4">
        <w:trPr>
          <w:trHeight w:val="283"/>
        </w:trPr>
        <w:tc>
          <w:tcPr>
            <w:tcW w:w="1471" w:type="dxa"/>
            <w:vAlign w:val="center"/>
          </w:tcPr>
          <w:p w:rsidR="003D6744" w:rsidRDefault="003D6744" w:rsidP="00603AA4">
            <w:pPr>
              <w:ind w:left="0" w:firstLine="0"/>
            </w:pPr>
            <w:r>
              <w:t>Identificador</w:t>
            </w:r>
          </w:p>
        </w:tc>
        <w:tc>
          <w:tcPr>
            <w:tcW w:w="6892" w:type="dxa"/>
          </w:tcPr>
          <w:p w:rsidR="003D6744" w:rsidRDefault="003D6744" w:rsidP="00603AA4">
            <w:pPr>
              <w:tabs>
                <w:tab w:val="left" w:pos="904"/>
              </w:tabs>
              <w:jc w:val="both"/>
            </w:pPr>
            <w:r>
              <w:t>Atributo privado y numérico que se corresponde con la clave primaria de la tabla “Docente” en la base de datos.</w:t>
            </w:r>
          </w:p>
        </w:tc>
      </w:tr>
      <w:tr w:rsidR="003D6744" w:rsidTr="00603AA4">
        <w:trPr>
          <w:trHeight w:val="283"/>
        </w:trPr>
        <w:tc>
          <w:tcPr>
            <w:tcW w:w="1471" w:type="dxa"/>
            <w:vAlign w:val="center"/>
          </w:tcPr>
          <w:p w:rsidR="003D6744" w:rsidRDefault="00C974D0" w:rsidP="00603AA4">
            <w:pPr>
              <w:ind w:left="0" w:firstLine="0"/>
            </w:pPr>
            <w:r>
              <w:t>Fecha</w:t>
            </w:r>
          </w:p>
        </w:tc>
        <w:tc>
          <w:tcPr>
            <w:tcW w:w="6892" w:type="dxa"/>
          </w:tcPr>
          <w:p w:rsidR="003D6744" w:rsidRDefault="00C974D0" w:rsidP="00603AA4">
            <w:pPr>
              <w:jc w:val="both"/>
            </w:pPr>
            <w:r>
              <w:t xml:space="preserve">Atributo de texto privado que corresponde a la fecha en que se dicta el llamado. Cuando se almacena en la base de datos el formato de fecha es AAAA/MM/DD. </w:t>
            </w:r>
          </w:p>
        </w:tc>
      </w:tr>
      <w:tr w:rsidR="00C974D0" w:rsidTr="00603AA4">
        <w:trPr>
          <w:trHeight w:val="283"/>
        </w:trPr>
        <w:tc>
          <w:tcPr>
            <w:tcW w:w="1471" w:type="dxa"/>
            <w:vAlign w:val="center"/>
          </w:tcPr>
          <w:p w:rsidR="00C974D0" w:rsidRDefault="00C974D0" w:rsidP="00603AA4">
            <w:pPr>
              <w:ind w:left="0" w:firstLine="0"/>
            </w:pPr>
            <w:r>
              <w:t>Hora</w:t>
            </w:r>
          </w:p>
        </w:tc>
        <w:tc>
          <w:tcPr>
            <w:tcW w:w="6892" w:type="dxa"/>
          </w:tcPr>
          <w:p w:rsidR="00C974D0" w:rsidRDefault="00C974D0" w:rsidP="00603AA4">
            <w:pPr>
              <w:jc w:val="both"/>
            </w:pPr>
            <w:r>
              <w:t>Atributo de texto privado que corresponde a la hora en que se dicta el llamado. El formato es HH:MM.</w:t>
            </w:r>
          </w:p>
        </w:tc>
      </w:tr>
      <w:tr w:rsidR="00C974D0" w:rsidTr="00603AA4">
        <w:trPr>
          <w:trHeight w:val="283"/>
        </w:trPr>
        <w:tc>
          <w:tcPr>
            <w:tcW w:w="1471" w:type="dxa"/>
            <w:vAlign w:val="center"/>
          </w:tcPr>
          <w:p w:rsidR="00C974D0" w:rsidRDefault="00C974D0" w:rsidP="00603AA4">
            <w:pPr>
              <w:ind w:left="0" w:firstLine="0"/>
            </w:pPr>
            <w:r>
              <w:t>Aula</w:t>
            </w:r>
          </w:p>
        </w:tc>
        <w:tc>
          <w:tcPr>
            <w:tcW w:w="6892" w:type="dxa"/>
          </w:tcPr>
          <w:p w:rsidR="00C974D0" w:rsidRDefault="00C974D0" w:rsidP="00603AA4">
            <w:pPr>
              <w:jc w:val="both"/>
            </w:pPr>
            <w:r>
              <w:t>Atributo privado de tipo Aula. Relaciona el llamado con el lugar donde se dicta la mesa de examen.</w:t>
            </w:r>
          </w:p>
        </w:tc>
      </w:tr>
      <w:tr w:rsidR="003D6744" w:rsidTr="00603AA4">
        <w:trPr>
          <w:trHeight w:val="283"/>
        </w:trPr>
        <w:tc>
          <w:tcPr>
            <w:tcW w:w="1471" w:type="dxa"/>
            <w:vAlign w:val="center"/>
          </w:tcPr>
          <w:p w:rsidR="003D6744" w:rsidRDefault="003D6744" w:rsidP="00603AA4">
            <w:pPr>
              <w:ind w:left="0" w:firstLine="0"/>
            </w:pPr>
            <w:r>
              <w:t>Datos</w:t>
            </w:r>
          </w:p>
        </w:tc>
        <w:tc>
          <w:tcPr>
            <w:tcW w:w="6892" w:type="dxa"/>
          </w:tcPr>
          <w:p w:rsidR="003D6744" w:rsidRDefault="003D6744" w:rsidP="00603AA4">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82193B" w:rsidRDefault="0082193B" w:rsidP="0082193B"/>
    <w:p w:rsidR="0082193B" w:rsidRDefault="0082193B" w:rsidP="00CD04A3">
      <w:pPr>
        <w:pStyle w:val="Ttulo3"/>
        <w:spacing w:after="240"/>
      </w:pPr>
      <w:bookmarkStart w:id="69" w:name="_Toc64494166"/>
      <w:r>
        <w:t>Métodos</w:t>
      </w:r>
      <w:bookmarkEnd w:id="69"/>
    </w:p>
    <w:p w:rsidR="00E95B7C" w:rsidRDefault="00E95B7C" w:rsidP="00E95B7C">
      <w:pPr>
        <w:jc w:val="both"/>
      </w:pPr>
      <w:r>
        <w:t xml:space="preserve">A continuación se establecen el conjunto de métodos que contiene un </w:t>
      </w:r>
      <w:r w:rsidR="008610A0">
        <w:t>Llamado</w:t>
      </w:r>
      <w:r>
        <w:t xml:space="preserve">. Se debe aclarar que para cada atributo se establece el correspondiente Getter y Setter. </w:t>
      </w:r>
    </w:p>
    <w:p w:rsidR="00E95B7C" w:rsidRPr="00E95B7C" w:rsidRDefault="00E95B7C" w:rsidP="00E95B7C"/>
    <w:tbl>
      <w:tblPr>
        <w:tblStyle w:val="Tablaconcuadrcula"/>
        <w:tblW w:w="0" w:type="auto"/>
        <w:tblInd w:w="357" w:type="dxa"/>
        <w:tblLook w:val="04A0" w:firstRow="1" w:lastRow="0" w:firstColumn="1" w:lastColumn="0" w:noHBand="0" w:noVBand="1"/>
      </w:tblPr>
      <w:tblGrid>
        <w:gridCol w:w="1194"/>
        <w:gridCol w:w="7169"/>
      </w:tblGrid>
      <w:tr w:rsidR="00CD04A3" w:rsidTr="00603AA4">
        <w:trPr>
          <w:trHeight w:val="454"/>
        </w:trPr>
        <w:tc>
          <w:tcPr>
            <w:tcW w:w="1194" w:type="dxa"/>
            <w:shd w:val="clear" w:color="auto" w:fill="D9D9D9" w:themeFill="background1" w:themeFillShade="D9"/>
            <w:vAlign w:val="center"/>
          </w:tcPr>
          <w:p w:rsidR="00CD04A3" w:rsidRPr="001F116C" w:rsidRDefault="00CD04A3" w:rsidP="00603AA4">
            <w:pPr>
              <w:ind w:left="0" w:firstLine="0"/>
              <w:jc w:val="center"/>
              <w:rPr>
                <w:b/>
              </w:rPr>
            </w:pPr>
            <w:r w:rsidRPr="001F116C">
              <w:rPr>
                <w:b/>
              </w:rPr>
              <w:t>Nombre</w:t>
            </w:r>
          </w:p>
        </w:tc>
        <w:tc>
          <w:tcPr>
            <w:tcW w:w="7169" w:type="dxa"/>
            <w:shd w:val="clear" w:color="auto" w:fill="D9D9D9" w:themeFill="background1" w:themeFillShade="D9"/>
            <w:vAlign w:val="center"/>
          </w:tcPr>
          <w:p w:rsidR="00CD04A3" w:rsidRPr="001F116C" w:rsidRDefault="00CD04A3" w:rsidP="00603AA4">
            <w:pPr>
              <w:ind w:left="0" w:firstLine="0"/>
              <w:jc w:val="center"/>
              <w:rPr>
                <w:b/>
              </w:rPr>
            </w:pPr>
            <w:r w:rsidRPr="001F116C">
              <w:rPr>
                <w:b/>
              </w:rPr>
              <w:t>Descripción</w:t>
            </w:r>
          </w:p>
        </w:tc>
      </w:tr>
      <w:tr w:rsidR="00CD04A3" w:rsidTr="00603AA4">
        <w:trPr>
          <w:trHeight w:val="283"/>
        </w:trPr>
        <w:tc>
          <w:tcPr>
            <w:tcW w:w="1194" w:type="dxa"/>
            <w:vAlign w:val="center"/>
          </w:tcPr>
          <w:p w:rsidR="00CD04A3" w:rsidRDefault="00CD04A3" w:rsidP="00603AA4">
            <w:pPr>
              <w:ind w:left="0" w:firstLine="0"/>
            </w:pPr>
            <w:r>
              <w:t>Construct</w:t>
            </w:r>
          </w:p>
        </w:tc>
        <w:tc>
          <w:tcPr>
            <w:tcW w:w="7169" w:type="dxa"/>
          </w:tcPr>
          <w:p w:rsidR="00CD04A3" w:rsidRDefault="00CD04A3" w:rsidP="008610A0">
            <w:pPr>
              <w:tabs>
                <w:tab w:val="left" w:pos="904"/>
              </w:tabs>
              <w:jc w:val="both"/>
            </w:pPr>
            <w:r>
              <w:t xml:space="preserve">Constructor del objeto. Se puede recibir un identificador de </w:t>
            </w:r>
            <w:r w:rsidR="008610A0">
              <w:t>llamado</w:t>
            </w:r>
            <w:r>
              <w:t xml:space="preserve"> con el cual se obtiene la información desde la base de datos. En caso que no se indique, los atributos serán nulos cuando se cree el objeto.</w:t>
            </w:r>
          </w:p>
        </w:tc>
      </w:tr>
      <w:tr w:rsidR="00CD04A3" w:rsidTr="00603AA4">
        <w:trPr>
          <w:trHeight w:val="283"/>
        </w:trPr>
        <w:tc>
          <w:tcPr>
            <w:tcW w:w="1194" w:type="dxa"/>
            <w:vAlign w:val="center"/>
          </w:tcPr>
          <w:p w:rsidR="00CD04A3" w:rsidRDefault="00CD04A3" w:rsidP="00603AA4">
            <w:pPr>
              <w:ind w:left="0" w:firstLine="0"/>
            </w:pPr>
            <w:r>
              <w:t>Crear</w:t>
            </w:r>
          </w:p>
        </w:tc>
        <w:tc>
          <w:tcPr>
            <w:tcW w:w="7169" w:type="dxa"/>
          </w:tcPr>
          <w:p w:rsidR="00CD04A3" w:rsidRDefault="00CD04A3" w:rsidP="00EC26B2">
            <w:pPr>
              <w:jc w:val="both"/>
            </w:pPr>
            <w:r>
              <w:t xml:space="preserve">Crea un nuevo </w:t>
            </w:r>
            <w:r w:rsidR="00EC26B2">
              <w:t>llamado</w:t>
            </w:r>
            <w:r>
              <w:t xml:space="preserve"> y lo almacena en la base de datos. Para ello se deb</w:t>
            </w:r>
            <w:r w:rsidR="00EC26B2">
              <w:t>e recibir la fecha, hora y aula. El aula puede ser nula.</w:t>
            </w:r>
          </w:p>
        </w:tc>
      </w:tr>
      <w:tr w:rsidR="00CD04A3" w:rsidTr="00603AA4">
        <w:trPr>
          <w:trHeight w:val="283"/>
        </w:trPr>
        <w:tc>
          <w:tcPr>
            <w:tcW w:w="1194" w:type="dxa"/>
            <w:vAlign w:val="center"/>
          </w:tcPr>
          <w:p w:rsidR="00CD04A3" w:rsidRDefault="00CD04A3" w:rsidP="00603AA4">
            <w:pPr>
              <w:ind w:left="0" w:firstLine="0"/>
            </w:pPr>
            <w:r>
              <w:t>Borrar</w:t>
            </w:r>
          </w:p>
        </w:tc>
        <w:tc>
          <w:tcPr>
            <w:tcW w:w="7169" w:type="dxa"/>
          </w:tcPr>
          <w:p w:rsidR="00CD04A3" w:rsidRDefault="00CD04A3" w:rsidP="002C46EE">
            <w:pPr>
              <w:jc w:val="both"/>
            </w:pPr>
            <w:r>
              <w:t xml:space="preserve">Se borra un determinado </w:t>
            </w:r>
            <w:r w:rsidR="002C46EE">
              <w:t>llamado</w:t>
            </w:r>
            <w:r>
              <w:t xml:space="preserve"> de la base de datos. Para ello se debe recibir el identificador del </w:t>
            </w:r>
            <w:r w:rsidR="002C46EE">
              <w:t>llamado</w:t>
            </w:r>
            <w:r>
              <w:t>.</w:t>
            </w:r>
          </w:p>
        </w:tc>
      </w:tr>
      <w:tr w:rsidR="00CD04A3" w:rsidTr="00603AA4">
        <w:trPr>
          <w:trHeight w:val="283"/>
        </w:trPr>
        <w:tc>
          <w:tcPr>
            <w:tcW w:w="1194" w:type="dxa"/>
            <w:vAlign w:val="center"/>
          </w:tcPr>
          <w:p w:rsidR="00CD04A3" w:rsidRDefault="00CD04A3" w:rsidP="00603AA4">
            <w:pPr>
              <w:ind w:left="0" w:firstLine="0"/>
            </w:pPr>
            <w:r>
              <w:t>Buscar</w:t>
            </w:r>
          </w:p>
        </w:tc>
        <w:tc>
          <w:tcPr>
            <w:tcW w:w="7169" w:type="dxa"/>
          </w:tcPr>
          <w:p w:rsidR="00CD04A3" w:rsidRDefault="00CD04A3" w:rsidP="002C46EE">
            <w:pPr>
              <w:jc w:val="both"/>
            </w:pPr>
            <w:r>
              <w:t xml:space="preserve">Se busca un </w:t>
            </w:r>
            <w:r w:rsidR="002C46EE">
              <w:t>llamado</w:t>
            </w:r>
            <w:r>
              <w:t xml:space="preserve"> en la base de datos. Para ello se debe recibir </w:t>
            </w:r>
            <w:r w:rsidR="002C46EE">
              <w:t>la fecha, la hora y el aula. Cuando se encuentra un resultado, se actualizan los atributos del objeto. En caso contrario, serán todos nulos.</w:t>
            </w:r>
          </w:p>
        </w:tc>
      </w:tr>
      <w:tr w:rsidR="00CD04A3" w:rsidTr="00603AA4">
        <w:trPr>
          <w:trHeight w:val="283"/>
        </w:trPr>
        <w:tc>
          <w:tcPr>
            <w:tcW w:w="1194" w:type="dxa"/>
            <w:vAlign w:val="center"/>
          </w:tcPr>
          <w:p w:rsidR="00CD04A3" w:rsidRDefault="00CD04A3" w:rsidP="00603AA4">
            <w:pPr>
              <w:ind w:left="0" w:firstLine="0"/>
            </w:pPr>
            <w:r>
              <w:t>Modificar</w:t>
            </w:r>
          </w:p>
        </w:tc>
        <w:tc>
          <w:tcPr>
            <w:tcW w:w="7169" w:type="dxa"/>
          </w:tcPr>
          <w:p w:rsidR="00CD04A3" w:rsidRDefault="00CD04A3" w:rsidP="00B35753">
            <w:pPr>
              <w:jc w:val="both"/>
            </w:pPr>
            <w:r>
              <w:t xml:space="preserve">Se modifica un </w:t>
            </w:r>
            <w:r w:rsidR="00B35753">
              <w:t>llamado</w:t>
            </w:r>
            <w:r>
              <w:t xml:space="preserve"> en la base de datos. </w:t>
            </w:r>
            <w:r w:rsidR="00B35753">
              <w:t>Para ello se debe recibir el identificador del llamado a modificar junto con la nueva información asociada.</w:t>
            </w:r>
          </w:p>
        </w:tc>
      </w:tr>
    </w:tbl>
    <w:p w:rsidR="00B01872" w:rsidRDefault="00B01872" w:rsidP="00B01872">
      <w:pPr>
        <w:spacing w:before="120" w:after="120"/>
        <w:jc w:val="both"/>
      </w:pPr>
    </w:p>
    <w:p w:rsidR="00B01872" w:rsidRDefault="00B01872" w:rsidP="00B01872">
      <w:pPr>
        <w:pStyle w:val="Ttulo2"/>
      </w:pPr>
      <w:bookmarkStart w:id="70" w:name="_Toc64494167"/>
      <w:r>
        <w:t>Mesa de Examen</w:t>
      </w:r>
      <w:bookmarkEnd w:id="70"/>
    </w:p>
    <w:p w:rsidR="00B01872" w:rsidRDefault="00B01872" w:rsidP="00B01872">
      <w:pPr>
        <w:pStyle w:val="Ttulo3"/>
      </w:pPr>
      <w:bookmarkStart w:id="71" w:name="_Toc64494168"/>
      <w:r>
        <w:t>Descripción</w:t>
      </w:r>
      <w:bookmarkEnd w:id="71"/>
    </w:p>
    <w:p w:rsidR="00B01872" w:rsidRDefault="00603AA4" w:rsidP="00B01872">
      <w:pPr>
        <w:spacing w:before="120" w:after="120"/>
        <w:jc w:val="both"/>
      </w:pPr>
      <w:r>
        <w:t xml:space="preserve">Una mesa de examen se relaciona con el objeto Plan, Tribunal y Llamado. </w:t>
      </w:r>
      <w:r w:rsidR="003B7D0E">
        <w:t xml:space="preserve">Representa a la mesa de examen de una asignatura para una determinada carrera. La mesa de examen puede contener uno o dos llamados. Con este objeto se puede realizar la creación, </w:t>
      </w:r>
      <w:r w:rsidR="003B7D0E">
        <w:lastRenderedPageBreak/>
        <w:t>búsqueda, eliminación y modificación de registros en la tabla Mesa Examen de la base de datos.</w:t>
      </w:r>
    </w:p>
    <w:p w:rsidR="00231B15" w:rsidRDefault="00231B15" w:rsidP="00B01872">
      <w:pPr>
        <w:spacing w:before="120" w:after="120"/>
        <w:jc w:val="both"/>
      </w:pPr>
      <w:r>
        <w:t>Se debe destacar que la mesa de examen nunca puede contener ambos llamados en nulo cuando se crea en la base de datos. Es decir, alguno puede ser nulo pero no ambos a la vez.</w:t>
      </w:r>
    </w:p>
    <w:p w:rsidR="00B01872" w:rsidRDefault="00B01872" w:rsidP="00BB2817">
      <w:pPr>
        <w:pStyle w:val="Ttulo3"/>
        <w:spacing w:after="240"/>
      </w:pPr>
      <w:bookmarkStart w:id="72" w:name="_Toc64494169"/>
      <w:r>
        <w:t>Atributos</w:t>
      </w:r>
      <w:bookmarkEnd w:id="72"/>
    </w:p>
    <w:tbl>
      <w:tblPr>
        <w:tblStyle w:val="Tablaconcuadrcula"/>
        <w:tblW w:w="0" w:type="auto"/>
        <w:tblInd w:w="357" w:type="dxa"/>
        <w:tblLook w:val="04A0" w:firstRow="1" w:lastRow="0" w:firstColumn="1" w:lastColumn="0" w:noHBand="0" w:noVBand="1"/>
      </w:tblPr>
      <w:tblGrid>
        <w:gridCol w:w="1471"/>
        <w:gridCol w:w="6892"/>
      </w:tblGrid>
      <w:tr w:rsidR="00231B15" w:rsidTr="008F53A0">
        <w:trPr>
          <w:trHeight w:val="454"/>
        </w:trPr>
        <w:tc>
          <w:tcPr>
            <w:tcW w:w="1471" w:type="dxa"/>
            <w:shd w:val="clear" w:color="auto" w:fill="D9D9D9" w:themeFill="background1" w:themeFillShade="D9"/>
            <w:vAlign w:val="center"/>
          </w:tcPr>
          <w:p w:rsidR="00231B15" w:rsidRPr="001F116C" w:rsidRDefault="00231B15" w:rsidP="008F53A0">
            <w:pPr>
              <w:ind w:left="0" w:firstLine="0"/>
              <w:jc w:val="center"/>
              <w:rPr>
                <w:b/>
              </w:rPr>
            </w:pPr>
            <w:r w:rsidRPr="001F116C">
              <w:rPr>
                <w:b/>
              </w:rPr>
              <w:t>Nombre</w:t>
            </w:r>
          </w:p>
        </w:tc>
        <w:tc>
          <w:tcPr>
            <w:tcW w:w="6892" w:type="dxa"/>
            <w:shd w:val="clear" w:color="auto" w:fill="D9D9D9" w:themeFill="background1" w:themeFillShade="D9"/>
            <w:vAlign w:val="center"/>
          </w:tcPr>
          <w:p w:rsidR="00231B15" w:rsidRPr="001F116C" w:rsidRDefault="00231B15" w:rsidP="008F53A0">
            <w:pPr>
              <w:ind w:left="0" w:firstLine="0"/>
              <w:jc w:val="center"/>
              <w:rPr>
                <w:b/>
              </w:rPr>
            </w:pPr>
            <w:r w:rsidRPr="001F116C">
              <w:rPr>
                <w:b/>
              </w:rPr>
              <w:t>Descripción</w:t>
            </w:r>
          </w:p>
        </w:tc>
      </w:tr>
      <w:tr w:rsidR="00231B15" w:rsidTr="008F53A0">
        <w:trPr>
          <w:trHeight w:val="283"/>
        </w:trPr>
        <w:tc>
          <w:tcPr>
            <w:tcW w:w="1471" w:type="dxa"/>
            <w:vAlign w:val="center"/>
          </w:tcPr>
          <w:p w:rsidR="00231B15" w:rsidRDefault="00231B15" w:rsidP="008F53A0">
            <w:pPr>
              <w:ind w:left="0" w:firstLine="0"/>
            </w:pPr>
            <w:r>
              <w:t>Identificador</w:t>
            </w:r>
          </w:p>
        </w:tc>
        <w:tc>
          <w:tcPr>
            <w:tcW w:w="6892" w:type="dxa"/>
          </w:tcPr>
          <w:p w:rsidR="00231B15" w:rsidRDefault="00231B15" w:rsidP="00C4347A">
            <w:pPr>
              <w:tabs>
                <w:tab w:val="left" w:pos="904"/>
              </w:tabs>
              <w:jc w:val="both"/>
            </w:pPr>
            <w:r>
              <w:t>Atributo privado y numérico que se corresponde con la clave primaria de la tabla “</w:t>
            </w:r>
            <w:r w:rsidR="00C4347A">
              <w:t>Mesa Examen</w:t>
            </w:r>
            <w:r>
              <w:t>” en la base de datos.</w:t>
            </w:r>
          </w:p>
        </w:tc>
      </w:tr>
      <w:tr w:rsidR="00231B15" w:rsidTr="008F53A0">
        <w:trPr>
          <w:trHeight w:val="283"/>
        </w:trPr>
        <w:tc>
          <w:tcPr>
            <w:tcW w:w="1471" w:type="dxa"/>
            <w:vAlign w:val="center"/>
          </w:tcPr>
          <w:p w:rsidR="00231B15" w:rsidRDefault="00231B15" w:rsidP="008F53A0">
            <w:pPr>
              <w:ind w:left="0" w:firstLine="0"/>
            </w:pPr>
            <w:r>
              <w:t>Plan</w:t>
            </w:r>
          </w:p>
        </w:tc>
        <w:tc>
          <w:tcPr>
            <w:tcW w:w="6892" w:type="dxa"/>
          </w:tcPr>
          <w:p w:rsidR="00231B15" w:rsidRDefault="00231B15" w:rsidP="008F53A0">
            <w:pPr>
              <w:jc w:val="both"/>
            </w:pPr>
            <w:r>
              <w:t>Atributo privado de tipo Plan. Se utiliza para relacionar la mesa de examen con una asignatura y carrera.</w:t>
            </w:r>
          </w:p>
        </w:tc>
      </w:tr>
      <w:tr w:rsidR="00231B15" w:rsidTr="008F53A0">
        <w:trPr>
          <w:trHeight w:val="283"/>
        </w:trPr>
        <w:tc>
          <w:tcPr>
            <w:tcW w:w="1471" w:type="dxa"/>
            <w:vAlign w:val="center"/>
          </w:tcPr>
          <w:p w:rsidR="00231B15" w:rsidRDefault="00231B15" w:rsidP="008F53A0">
            <w:pPr>
              <w:ind w:left="0" w:firstLine="0"/>
            </w:pPr>
            <w:r>
              <w:t>Tribunal</w:t>
            </w:r>
          </w:p>
        </w:tc>
        <w:tc>
          <w:tcPr>
            <w:tcW w:w="6892" w:type="dxa"/>
          </w:tcPr>
          <w:p w:rsidR="00231B15" w:rsidRDefault="00231B15" w:rsidP="008F53A0">
            <w:pPr>
              <w:jc w:val="both"/>
            </w:pPr>
            <w:r>
              <w:t>Atributo privado de tipo Tribunal. Se utiliza para obtener y operar sobre el tribunal asociado a la mesa de examen.</w:t>
            </w:r>
          </w:p>
        </w:tc>
      </w:tr>
      <w:tr w:rsidR="00231B15" w:rsidTr="008F53A0">
        <w:trPr>
          <w:trHeight w:val="283"/>
        </w:trPr>
        <w:tc>
          <w:tcPr>
            <w:tcW w:w="1471" w:type="dxa"/>
            <w:vAlign w:val="center"/>
          </w:tcPr>
          <w:p w:rsidR="00231B15" w:rsidRDefault="00231B15" w:rsidP="008F53A0">
            <w:pPr>
              <w:ind w:left="0" w:firstLine="0"/>
            </w:pPr>
            <w:r>
              <w:t>Primero</w:t>
            </w:r>
          </w:p>
        </w:tc>
        <w:tc>
          <w:tcPr>
            <w:tcW w:w="6892" w:type="dxa"/>
          </w:tcPr>
          <w:p w:rsidR="00231B15" w:rsidRDefault="00231B15" w:rsidP="008F53A0">
            <w:pPr>
              <w:jc w:val="both"/>
            </w:pPr>
            <w:r>
              <w:t>Atributo privado de tipo Llamado. Se utiliza para conocer y operar sobre la información del primer llamado asociado a la mesa de examen.</w:t>
            </w:r>
          </w:p>
        </w:tc>
      </w:tr>
      <w:tr w:rsidR="00231B15" w:rsidTr="008F53A0">
        <w:trPr>
          <w:trHeight w:val="283"/>
        </w:trPr>
        <w:tc>
          <w:tcPr>
            <w:tcW w:w="1471" w:type="dxa"/>
            <w:vAlign w:val="center"/>
          </w:tcPr>
          <w:p w:rsidR="00231B15" w:rsidRDefault="00231B15" w:rsidP="008F53A0">
            <w:pPr>
              <w:ind w:left="0" w:firstLine="0"/>
            </w:pPr>
            <w:r>
              <w:t>Segundo</w:t>
            </w:r>
          </w:p>
        </w:tc>
        <w:tc>
          <w:tcPr>
            <w:tcW w:w="6892" w:type="dxa"/>
          </w:tcPr>
          <w:p w:rsidR="00231B15" w:rsidRDefault="003150F4" w:rsidP="008F53A0">
            <w:pPr>
              <w:jc w:val="both"/>
            </w:pPr>
            <w:r>
              <w:t>Atributo privado de tipo Llamado. Se utiliza para conocer y operar sobre la información del segundo llamado asociado a la mesa de examen.</w:t>
            </w:r>
          </w:p>
        </w:tc>
      </w:tr>
      <w:tr w:rsidR="00231B15" w:rsidTr="008F53A0">
        <w:trPr>
          <w:trHeight w:val="283"/>
        </w:trPr>
        <w:tc>
          <w:tcPr>
            <w:tcW w:w="1471" w:type="dxa"/>
            <w:vAlign w:val="center"/>
          </w:tcPr>
          <w:p w:rsidR="00231B15" w:rsidRDefault="00231B15" w:rsidP="008F53A0">
            <w:pPr>
              <w:ind w:left="0" w:firstLine="0"/>
            </w:pPr>
            <w:r>
              <w:t>Datos</w:t>
            </w:r>
          </w:p>
        </w:tc>
        <w:tc>
          <w:tcPr>
            <w:tcW w:w="6892" w:type="dxa"/>
          </w:tcPr>
          <w:p w:rsidR="00231B15" w:rsidRDefault="00231B15" w:rsidP="008F53A0">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01872" w:rsidRDefault="00B01872" w:rsidP="00B01872">
      <w:pPr>
        <w:spacing w:before="120" w:after="120"/>
        <w:jc w:val="both"/>
      </w:pPr>
    </w:p>
    <w:p w:rsidR="00B01872" w:rsidRDefault="00B01872" w:rsidP="00B01872">
      <w:pPr>
        <w:pStyle w:val="Ttulo3"/>
      </w:pPr>
      <w:bookmarkStart w:id="73" w:name="_Toc64494170"/>
      <w:r>
        <w:t>Métodos</w:t>
      </w:r>
      <w:bookmarkEnd w:id="73"/>
    </w:p>
    <w:p w:rsidR="007D7995" w:rsidRDefault="007D7995" w:rsidP="006161D6">
      <w:pPr>
        <w:spacing w:after="240"/>
        <w:jc w:val="both"/>
      </w:pPr>
      <w:r>
        <w:t xml:space="preserve">A continuación se establecen el conjunto de métodos que contiene una Mesa de Examen. Se debe aclarar que para cada atributo se establece el correspondiente Getter y Setter. </w:t>
      </w:r>
    </w:p>
    <w:tbl>
      <w:tblPr>
        <w:tblStyle w:val="Tablaconcuadrcula"/>
        <w:tblW w:w="0" w:type="auto"/>
        <w:tblInd w:w="357" w:type="dxa"/>
        <w:tblLook w:val="04A0" w:firstRow="1" w:lastRow="0" w:firstColumn="1" w:lastColumn="0" w:noHBand="0" w:noVBand="1"/>
      </w:tblPr>
      <w:tblGrid>
        <w:gridCol w:w="1194"/>
        <w:gridCol w:w="7169"/>
      </w:tblGrid>
      <w:tr w:rsidR="006161D6" w:rsidTr="008F53A0">
        <w:trPr>
          <w:trHeight w:val="454"/>
        </w:trPr>
        <w:tc>
          <w:tcPr>
            <w:tcW w:w="1194" w:type="dxa"/>
            <w:shd w:val="clear" w:color="auto" w:fill="D9D9D9" w:themeFill="background1" w:themeFillShade="D9"/>
            <w:vAlign w:val="center"/>
          </w:tcPr>
          <w:p w:rsidR="006161D6" w:rsidRPr="001F116C" w:rsidRDefault="006161D6" w:rsidP="008F53A0">
            <w:pPr>
              <w:ind w:left="0" w:firstLine="0"/>
              <w:jc w:val="center"/>
              <w:rPr>
                <w:b/>
              </w:rPr>
            </w:pPr>
            <w:r w:rsidRPr="001F116C">
              <w:rPr>
                <w:b/>
              </w:rPr>
              <w:t>Nombre</w:t>
            </w:r>
          </w:p>
        </w:tc>
        <w:tc>
          <w:tcPr>
            <w:tcW w:w="7169" w:type="dxa"/>
            <w:shd w:val="clear" w:color="auto" w:fill="D9D9D9" w:themeFill="background1" w:themeFillShade="D9"/>
            <w:vAlign w:val="center"/>
          </w:tcPr>
          <w:p w:rsidR="006161D6" w:rsidRPr="001F116C" w:rsidRDefault="006161D6" w:rsidP="008F53A0">
            <w:pPr>
              <w:ind w:left="0" w:firstLine="0"/>
              <w:jc w:val="center"/>
              <w:rPr>
                <w:b/>
              </w:rPr>
            </w:pPr>
            <w:r w:rsidRPr="001F116C">
              <w:rPr>
                <w:b/>
              </w:rPr>
              <w:t>Descripción</w:t>
            </w:r>
          </w:p>
        </w:tc>
      </w:tr>
      <w:tr w:rsidR="006161D6" w:rsidTr="008F53A0">
        <w:trPr>
          <w:trHeight w:val="283"/>
        </w:trPr>
        <w:tc>
          <w:tcPr>
            <w:tcW w:w="1194" w:type="dxa"/>
            <w:vAlign w:val="center"/>
          </w:tcPr>
          <w:p w:rsidR="006161D6" w:rsidRDefault="006161D6" w:rsidP="008F53A0">
            <w:pPr>
              <w:ind w:left="0" w:firstLine="0"/>
            </w:pPr>
            <w:r>
              <w:t>Construct</w:t>
            </w:r>
          </w:p>
        </w:tc>
        <w:tc>
          <w:tcPr>
            <w:tcW w:w="7169" w:type="dxa"/>
          </w:tcPr>
          <w:p w:rsidR="006161D6" w:rsidRDefault="006161D6" w:rsidP="006161D6">
            <w:pPr>
              <w:tabs>
                <w:tab w:val="left" w:pos="904"/>
              </w:tabs>
              <w:jc w:val="both"/>
            </w:pPr>
            <w:r>
              <w:t>Constructor del objeto. Se puede recibir un identificador de mesa con el cual se obtiene la información desde la base de datos. En caso que no se indique, los atributos serán nulos cuando se cree el objeto.</w:t>
            </w:r>
          </w:p>
        </w:tc>
      </w:tr>
      <w:tr w:rsidR="006161D6" w:rsidTr="008F53A0">
        <w:trPr>
          <w:trHeight w:val="283"/>
        </w:trPr>
        <w:tc>
          <w:tcPr>
            <w:tcW w:w="1194" w:type="dxa"/>
            <w:vAlign w:val="center"/>
          </w:tcPr>
          <w:p w:rsidR="006161D6" w:rsidRDefault="006161D6" w:rsidP="008F53A0">
            <w:pPr>
              <w:ind w:left="0" w:firstLine="0"/>
            </w:pPr>
            <w:r>
              <w:t>Crear</w:t>
            </w:r>
          </w:p>
        </w:tc>
        <w:tc>
          <w:tcPr>
            <w:tcW w:w="7169" w:type="dxa"/>
          </w:tcPr>
          <w:p w:rsidR="006161D6" w:rsidRDefault="006161D6" w:rsidP="006161D6">
            <w:pPr>
              <w:jc w:val="both"/>
            </w:pPr>
            <w:r>
              <w:t>Crea una nueva mesa de examen y lo almacena en la base de datos. Para ello se debe recibir el plan, tribunal, primer y segundo llamado. Antes de realizar la creación de la mesa de examen se realiza una búsqueda para controlar que no exista previamente.</w:t>
            </w:r>
          </w:p>
        </w:tc>
      </w:tr>
      <w:tr w:rsidR="006161D6" w:rsidTr="008F53A0">
        <w:trPr>
          <w:trHeight w:val="283"/>
        </w:trPr>
        <w:tc>
          <w:tcPr>
            <w:tcW w:w="1194" w:type="dxa"/>
            <w:vAlign w:val="center"/>
          </w:tcPr>
          <w:p w:rsidR="006161D6" w:rsidRDefault="006161D6" w:rsidP="008F53A0">
            <w:pPr>
              <w:ind w:left="0" w:firstLine="0"/>
            </w:pPr>
            <w:r>
              <w:t>Borrar</w:t>
            </w:r>
          </w:p>
        </w:tc>
        <w:tc>
          <w:tcPr>
            <w:tcW w:w="7169" w:type="dxa"/>
          </w:tcPr>
          <w:p w:rsidR="006161D6" w:rsidRDefault="006161D6" w:rsidP="0056669F">
            <w:pPr>
              <w:jc w:val="both"/>
            </w:pPr>
            <w:r>
              <w:t>Se bor</w:t>
            </w:r>
            <w:r w:rsidR="0056669F">
              <w:t xml:space="preserve">ra una determinada mesa de examen </w:t>
            </w:r>
            <w:r>
              <w:t>de la base de datos. Para ello se d</w:t>
            </w:r>
            <w:r w:rsidR="0056669F">
              <w:t>ebe recibir el identificador de la mesa de examen a eliminar</w:t>
            </w:r>
            <w:r>
              <w:t>.</w:t>
            </w:r>
          </w:p>
        </w:tc>
      </w:tr>
      <w:tr w:rsidR="006161D6" w:rsidTr="008F53A0">
        <w:trPr>
          <w:trHeight w:val="283"/>
        </w:trPr>
        <w:tc>
          <w:tcPr>
            <w:tcW w:w="1194" w:type="dxa"/>
            <w:vAlign w:val="center"/>
          </w:tcPr>
          <w:p w:rsidR="006161D6" w:rsidRDefault="006161D6" w:rsidP="008F53A0">
            <w:pPr>
              <w:ind w:left="0" w:firstLine="0"/>
            </w:pPr>
            <w:r>
              <w:t>Buscar</w:t>
            </w:r>
          </w:p>
        </w:tc>
        <w:tc>
          <w:tcPr>
            <w:tcW w:w="7169" w:type="dxa"/>
          </w:tcPr>
          <w:p w:rsidR="006161D6" w:rsidRDefault="0056669F" w:rsidP="0056669F">
            <w:pPr>
              <w:jc w:val="both"/>
            </w:pPr>
            <w:r>
              <w:t xml:space="preserve">Se busca una mesa de examen </w:t>
            </w:r>
            <w:r w:rsidR="006161D6">
              <w:t>en la base de datos. Para ello se debe recibir</w:t>
            </w:r>
            <w:r>
              <w:t xml:space="preserve"> el plan al que pertenecería la mesa. Cuando se obtiene un resultado, se actualizan los atributos del objeto, en caso contrario los mismos serán nulos.</w:t>
            </w:r>
          </w:p>
        </w:tc>
      </w:tr>
      <w:tr w:rsidR="006161D6" w:rsidTr="008F53A0">
        <w:trPr>
          <w:trHeight w:val="283"/>
        </w:trPr>
        <w:tc>
          <w:tcPr>
            <w:tcW w:w="1194" w:type="dxa"/>
            <w:vAlign w:val="center"/>
          </w:tcPr>
          <w:p w:rsidR="006161D6" w:rsidRDefault="006161D6" w:rsidP="008F53A0">
            <w:pPr>
              <w:ind w:left="0" w:firstLine="0"/>
            </w:pPr>
            <w:r>
              <w:t>Modificar</w:t>
            </w:r>
          </w:p>
        </w:tc>
        <w:tc>
          <w:tcPr>
            <w:tcW w:w="7169" w:type="dxa"/>
          </w:tcPr>
          <w:p w:rsidR="006161D6" w:rsidRDefault="0056669F" w:rsidP="0056669F">
            <w:pPr>
              <w:jc w:val="both"/>
            </w:pPr>
            <w:r>
              <w:t xml:space="preserve">Se modifica una mesa de examen </w:t>
            </w:r>
            <w:r w:rsidR="006161D6">
              <w:t>en la base de datos. Para ello se de</w:t>
            </w:r>
            <w:r>
              <w:t xml:space="preserve">be recibir el identificador de la mesa </w:t>
            </w:r>
            <w:r w:rsidR="006161D6">
              <w:t>a modificar junto con la nueva información asociada.</w:t>
            </w:r>
          </w:p>
        </w:tc>
      </w:tr>
    </w:tbl>
    <w:p w:rsidR="00B01872" w:rsidRDefault="00B01872" w:rsidP="00B01872">
      <w:pPr>
        <w:spacing w:before="120" w:after="120"/>
        <w:jc w:val="both"/>
      </w:pPr>
    </w:p>
    <w:p w:rsidR="00B01872" w:rsidRDefault="00B01872" w:rsidP="00B01872">
      <w:pPr>
        <w:pStyle w:val="Ttulo2"/>
      </w:pPr>
      <w:bookmarkStart w:id="74" w:name="_Toc64494171"/>
      <w:r>
        <w:t>Mesas</w:t>
      </w:r>
      <w:bookmarkEnd w:id="74"/>
    </w:p>
    <w:p w:rsidR="0082193B" w:rsidRDefault="00B01872" w:rsidP="00B01872">
      <w:pPr>
        <w:pStyle w:val="Ttulo3"/>
      </w:pPr>
      <w:bookmarkStart w:id="75" w:name="_Toc64494172"/>
      <w:r>
        <w:t>Descripción</w:t>
      </w:r>
      <w:bookmarkEnd w:id="75"/>
    </w:p>
    <w:p w:rsidR="00B01872" w:rsidRDefault="00F00D64" w:rsidP="00F00D64">
      <w:pPr>
        <w:tabs>
          <w:tab w:val="left" w:pos="1365"/>
        </w:tabs>
        <w:ind w:left="0" w:firstLine="0"/>
        <w:jc w:val="both"/>
      </w:pPr>
      <w:r>
        <w:t xml:space="preserve">Este objeto contiene un conjunto de Mesas de Examen con el cual trabajar. Se utiliza para realizar la creación, búsqueda y eliminación de múltiples mesas de examen. </w:t>
      </w:r>
    </w:p>
    <w:p w:rsidR="00B01872" w:rsidRDefault="00B01872" w:rsidP="00A61A92">
      <w:pPr>
        <w:pStyle w:val="Ttulo3"/>
        <w:spacing w:after="240"/>
      </w:pPr>
      <w:bookmarkStart w:id="76" w:name="_Toc64494173"/>
      <w:r>
        <w:t>Atributos</w:t>
      </w:r>
      <w:bookmarkEnd w:id="76"/>
    </w:p>
    <w:tbl>
      <w:tblPr>
        <w:tblStyle w:val="Tablaconcuadrcula"/>
        <w:tblW w:w="0" w:type="auto"/>
        <w:tblInd w:w="357" w:type="dxa"/>
        <w:tblLook w:val="04A0" w:firstRow="1" w:lastRow="0" w:firstColumn="1" w:lastColumn="0" w:noHBand="0" w:noVBand="1"/>
      </w:tblPr>
      <w:tblGrid>
        <w:gridCol w:w="1471"/>
        <w:gridCol w:w="6892"/>
      </w:tblGrid>
      <w:tr w:rsidR="00A61A92" w:rsidTr="00A93F38">
        <w:trPr>
          <w:trHeight w:val="454"/>
        </w:trPr>
        <w:tc>
          <w:tcPr>
            <w:tcW w:w="1471" w:type="dxa"/>
            <w:shd w:val="clear" w:color="auto" w:fill="D9D9D9" w:themeFill="background1" w:themeFillShade="D9"/>
            <w:vAlign w:val="center"/>
          </w:tcPr>
          <w:p w:rsidR="00A61A92" w:rsidRPr="001F116C" w:rsidRDefault="00A61A92" w:rsidP="00A93F38">
            <w:pPr>
              <w:ind w:left="0" w:firstLine="0"/>
              <w:jc w:val="center"/>
              <w:rPr>
                <w:b/>
              </w:rPr>
            </w:pPr>
            <w:r w:rsidRPr="001F116C">
              <w:rPr>
                <w:b/>
              </w:rPr>
              <w:t>Nombre</w:t>
            </w:r>
          </w:p>
        </w:tc>
        <w:tc>
          <w:tcPr>
            <w:tcW w:w="6892" w:type="dxa"/>
            <w:shd w:val="clear" w:color="auto" w:fill="D9D9D9" w:themeFill="background1" w:themeFillShade="D9"/>
            <w:vAlign w:val="center"/>
          </w:tcPr>
          <w:p w:rsidR="00A61A92" w:rsidRPr="001F116C" w:rsidRDefault="00A61A92" w:rsidP="00A93F38">
            <w:pPr>
              <w:ind w:left="0" w:firstLine="0"/>
              <w:jc w:val="center"/>
              <w:rPr>
                <w:b/>
              </w:rPr>
            </w:pPr>
            <w:r w:rsidRPr="001F116C">
              <w:rPr>
                <w:b/>
              </w:rPr>
              <w:t>Descripción</w:t>
            </w:r>
          </w:p>
        </w:tc>
      </w:tr>
      <w:tr w:rsidR="00A61A92" w:rsidTr="00A93F38">
        <w:trPr>
          <w:trHeight w:val="283"/>
        </w:trPr>
        <w:tc>
          <w:tcPr>
            <w:tcW w:w="1471" w:type="dxa"/>
            <w:vAlign w:val="center"/>
          </w:tcPr>
          <w:p w:rsidR="00A61A92" w:rsidRDefault="00A61A92" w:rsidP="00A93F38">
            <w:pPr>
              <w:ind w:left="0" w:firstLine="0"/>
            </w:pPr>
            <w:r>
              <w:t>Mesas</w:t>
            </w:r>
          </w:p>
        </w:tc>
        <w:tc>
          <w:tcPr>
            <w:tcW w:w="6892" w:type="dxa"/>
          </w:tcPr>
          <w:p w:rsidR="00A61A92" w:rsidRDefault="00A61A92" w:rsidP="00A61A92">
            <w:pPr>
              <w:tabs>
                <w:tab w:val="left" w:pos="904"/>
              </w:tabs>
              <w:jc w:val="both"/>
            </w:pPr>
            <w:r>
              <w:t>Atributo privado. Contiene un arreglo de Mesas Examen.</w:t>
            </w:r>
          </w:p>
        </w:tc>
      </w:tr>
      <w:tr w:rsidR="00A61A92" w:rsidTr="00A93F38">
        <w:trPr>
          <w:trHeight w:val="283"/>
        </w:trPr>
        <w:tc>
          <w:tcPr>
            <w:tcW w:w="1471" w:type="dxa"/>
            <w:vAlign w:val="center"/>
          </w:tcPr>
          <w:p w:rsidR="00A61A92" w:rsidRDefault="00A61A92" w:rsidP="00A93F38">
            <w:pPr>
              <w:ind w:left="0" w:firstLine="0"/>
            </w:pPr>
            <w:r>
              <w:t>Datos</w:t>
            </w:r>
          </w:p>
        </w:tc>
        <w:tc>
          <w:tcPr>
            <w:tcW w:w="6892" w:type="dxa"/>
          </w:tcPr>
          <w:p w:rsidR="00A61A92" w:rsidRDefault="00A61A92"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01872" w:rsidRDefault="00B01872" w:rsidP="0023393D">
      <w:pPr>
        <w:tabs>
          <w:tab w:val="left" w:pos="1365"/>
        </w:tabs>
        <w:ind w:left="0" w:firstLine="0"/>
      </w:pPr>
    </w:p>
    <w:p w:rsidR="00B01872" w:rsidRDefault="00B01872" w:rsidP="00B01872">
      <w:pPr>
        <w:pStyle w:val="Ttulo3"/>
      </w:pPr>
      <w:bookmarkStart w:id="77" w:name="_Toc64494174"/>
      <w:r>
        <w:t>Métodos</w:t>
      </w:r>
      <w:bookmarkEnd w:id="77"/>
    </w:p>
    <w:p w:rsidR="007D7995" w:rsidRDefault="007D7995" w:rsidP="00EA258E">
      <w:pPr>
        <w:spacing w:after="240"/>
        <w:jc w:val="both"/>
      </w:pPr>
      <w:r>
        <w:t xml:space="preserve">A continuación se establecen el conjunto de métodos que contiene el objeto Mesas. Se debe aclarar que para cada atributo se establece el correspondiente Getter y Setter. </w:t>
      </w:r>
    </w:p>
    <w:tbl>
      <w:tblPr>
        <w:tblStyle w:val="Tablaconcuadrcula"/>
        <w:tblW w:w="0" w:type="auto"/>
        <w:tblInd w:w="357" w:type="dxa"/>
        <w:tblLook w:val="04A0" w:firstRow="1" w:lastRow="0" w:firstColumn="1" w:lastColumn="0" w:noHBand="0" w:noVBand="1"/>
      </w:tblPr>
      <w:tblGrid>
        <w:gridCol w:w="1194"/>
        <w:gridCol w:w="7169"/>
      </w:tblGrid>
      <w:tr w:rsidR="00EA258E" w:rsidTr="00A93F38">
        <w:trPr>
          <w:trHeight w:val="454"/>
        </w:trPr>
        <w:tc>
          <w:tcPr>
            <w:tcW w:w="1194" w:type="dxa"/>
            <w:shd w:val="clear" w:color="auto" w:fill="D9D9D9" w:themeFill="background1" w:themeFillShade="D9"/>
            <w:vAlign w:val="center"/>
          </w:tcPr>
          <w:p w:rsidR="00EA258E" w:rsidRPr="001F116C" w:rsidRDefault="00EA258E" w:rsidP="00A93F38">
            <w:pPr>
              <w:ind w:left="0" w:firstLine="0"/>
              <w:jc w:val="center"/>
              <w:rPr>
                <w:b/>
              </w:rPr>
            </w:pPr>
            <w:r w:rsidRPr="001F116C">
              <w:rPr>
                <w:b/>
              </w:rPr>
              <w:t>Nombre</w:t>
            </w:r>
          </w:p>
        </w:tc>
        <w:tc>
          <w:tcPr>
            <w:tcW w:w="7169" w:type="dxa"/>
            <w:shd w:val="clear" w:color="auto" w:fill="D9D9D9" w:themeFill="background1" w:themeFillShade="D9"/>
            <w:vAlign w:val="center"/>
          </w:tcPr>
          <w:p w:rsidR="00EA258E" w:rsidRPr="001F116C" w:rsidRDefault="00EA258E" w:rsidP="00A93F38">
            <w:pPr>
              <w:ind w:left="0" w:firstLine="0"/>
              <w:jc w:val="center"/>
              <w:rPr>
                <w:b/>
              </w:rPr>
            </w:pPr>
            <w:r w:rsidRPr="001F116C">
              <w:rPr>
                <w:b/>
              </w:rPr>
              <w:t>Descripción</w:t>
            </w:r>
          </w:p>
        </w:tc>
      </w:tr>
      <w:tr w:rsidR="00EA258E" w:rsidTr="00A93F38">
        <w:trPr>
          <w:trHeight w:val="283"/>
        </w:trPr>
        <w:tc>
          <w:tcPr>
            <w:tcW w:w="1194" w:type="dxa"/>
            <w:vAlign w:val="center"/>
          </w:tcPr>
          <w:p w:rsidR="00EA258E" w:rsidRDefault="00EA258E" w:rsidP="00A93F38">
            <w:pPr>
              <w:ind w:left="0" w:firstLine="0"/>
            </w:pPr>
            <w:r>
              <w:t>Construct</w:t>
            </w:r>
          </w:p>
        </w:tc>
        <w:tc>
          <w:tcPr>
            <w:tcW w:w="7169" w:type="dxa"/>
          </w:tcPr>
          <w:p w:rsidR="00EA258E" w:rsidRDefault="00EA258E" w:rsidP="002E7E0B">
            <w:pPr>
              <w:tabs>
                <w:tab w:val="left" w:pos="904"/>
              </w:tabs>
              <w:jc w:val="both"/>
            </w:pPr>
            <w:r>
              <w:t xml:space="preserve">Constructor del objeto. </w:t>
            </w:r>
            <w:r w:rsidR="002E7E0B">
              <w:t>Realiza la creación del objeto para comenzar a trabajar con un conjunto de mesas de examen.</w:t>
            </w:r>
          </w:p>
        </w:tc>
      </w:tr>
      <w:tr w:rsidR="00EA258E" w:rsidTr="00A93F38">
        <w:trPr>
          <w:trHeight w:val="283"/>
        </w:trPr>
        <w:tc>
          <w:tcPr>
            <w:tcW w:w="1194" w:type="dxa"/>
            <w:vAlign w:val="center"/>
          </w:tcPr>
          <w:p w:rsidR="00EA258E" w:rsidRDefault="00EA258E" w:rsidP="00A93F38">
            <w:pPr>
              <w:ind w:left="0" w:firstLine="0"/>
            </w:pPr>
            <w:r>
              <w:t>Crear</w:t>
            </w:r>
          </w:p>
        </w:tc>
        <w:tc>
          <w:tcPr>
            <w:tcW w:w="7169" w:type="dxa"/>
          </w:tcPr>
          <w:p w:rsidR="00EA258E" w:rsidRDefault="002E7E0B" w:rsidP="002E7E0B">
            <w:pPr>
              <w:jc w:val="both"/>
            </w:pPr>
            <w:r>
              <w:t>Crea un conjunto de mesas de examen en la base de datos. Recibe un arreglo con el conjunto de mesas de examen que se han de crear. Con este método se realiza la eliminación de todas las mesas que existan, para posteriormente recorrer el arreglo recibido y crear cada una de las mesas de examen.</w:t>
            </w:r>
          </w:p>
        </w:tc>
      </w:tr>
      <w:tr w:rsidR="00EA258E" w:rsidTr="00A93F38">
        <w:trPr>
          <w:trHeight w:val="283"/>
        </w:trPr>
        <w:tc>
          <w:tcPr>
            <w:tcW w:w="1194" w:type="dxa"/>
            <w:vAlign w:val="center"/>
          </w:tcPr>
          <w:p w:rsidR="00EA258E" w:rsidRDefault="00EA258E" w:rsidP="00A93F38">
            <w:pPr>
              <w:ind w:left="0" w:firstLine="0"/>
            </w:pPr>
            <w:r>
              <w:t>Borrar</w:t>
            </w:r>
          </w:p>
        </w:tc>
        <w:tc>
          <w:tcPr>
            <w:tcW w:w="7169" w:type="dxa"/>
          </w:tcPr>
          <w:p w:rsidR="00EA258E" w:rsidRDefault="00EA258E" w:rsidP="00080C27">
            <w:pPr>
              <w:jc w:val="both"/>
            </w:pPr>
            <w:r>
              <w:t xml:space="preserve">Se borra </w:t>
            </w:r>
            <w:r w:rsidR="00080C27">
              <w:t>toda la información de mesas de examen que exista en la base de datos. Para ello se elimina la información que contiene la tabla docente, tribunal, llamado y mesa de examen. Cuando la eliminación es correcta se devuelve true. En caso contrario se devuelve false.</w:t>
            </w:r>
          </w:p>
        </w:tc>
      </w:tr>
      <w:tr w:rsidR="00EA258E" w:rsidTr="00A93F38">
        <w:trPr>
          <w:trHeight w:val="283"/>
        </w:trPr>
        <w:tc>
          <w:tcPr>
            <w:tcW w:w="1194" w:type="dxa"/>
            <w:vAlign w:val="center"/>
          </w:tcPr>
          <w:p w:rsidR="00EA258E" w:rsidRDefault="00EA258E" w:rsidP="00A93F38">
            <w:pPr>
              <w:ind w:left="0" w:firstLine="0"/>
            </w:pPr>
            <w:r>
              <w:t>Buscar</w:t>
            </w:r>
          </w:p>
        </w:tc>
        <w:tc>
          <w:tcPr>
            <w:tcW w:w="7169" w:type="dxa"/>
          </w:tcPr>
          <w:p w:rsidR="00EA258E" w:rsidRDefault="00080C27" w:rsidP="00A93F38">
            <w:pPr>
              <w:jc w:val="both"/>
            </w:pPr>
            <w:r>
              <w:t>Se busca un conjunto de mesas de examen a partir del nombre de una asignatura. Cuando se indica un nombre de asignatura se realiza la búsqueda por aproximación (similares). En caso que no se indique un nombre de asignatura, se realiza la búsqueda de todas las mesas cargadas en la base de datos.</w:t>
            </w:r>
          </w:p>
        </w:tc>
      </w:tr>
      <w:tr w:rsidR="00EA258E" w:rsidTr="00A93F38">
        <w:trPr>
          <w:trHeight w:val="283"/>
        </w:trPr>
        <w:tc>
          <w:tcPr>
            <w:tcW w:w="1194" w:type="dxa"/>
            <w:vAlign w:val="center"/>
          </w:tcPr>
          <w:p w:rsidR="00EA258E" w:rsidRDefault="00642E3D" w:rsidP="00A93F38">
            <w:pPr>
              <w:ind w:left="0" w:firstLine="0"/>
            </w:pPr>
            <w:r>
              <w:t>Cantidad llamados</w:t>
            </w:r>
          </w:p>
        </w:tc>
        <w:tc>
          <w:tcPr>
            <w:tcW w:w="7169" w:type="dxa"/>
          </w:tcPr>
          <w:p w:rsidR="00EA258E" w:rsidRDefault="00642E3D" w:rsidP="00A93F38">
            <w:pPr>
              <w:jc w:val="both"/>
            </w:pPr>
            <w:r>
              <w:t>Este método se utiliza para conocer la cantidad de llamados que tienen las mesas de examen. Es necesario para saber la cantidad de columnas que se deben mostrar en una tabla durante la búsqueda. Dado que no se conoce el número de llamados de un turno, este método cuenta la cantidad de mesas que tienen dos llamados. Devuelve el número de mesas que tiene dos llamados.</w:t>
            </w:r>
          </w:p>
        </w:tc>
      </w:tr>
    </w:tbl>
    <w:p w:rsidR="00FF6C36" w:rsidRDefault="00FF6C36" w:rsidP="00FF6C36">
      <w:pPr>
        <w:pStyle w:val="Ttulo2"/>
      </w:pPr>
      <w:bookmarkStart w:id="78" w:name="_Toc64494175"/>
      <w:r>
        <w:lastRenderedPageBreak/>
        <w:t>Plan</w:t>
      </w:r>
      <w:bookmarkEnd w:id="78"/>
    </w:p>
    <w:p w:rsidR="00FF6C36" w:rsidRDefault="00FF6C36" w:rsidP="00FF6C36">
      <w:pPr>
        <w:pStyle w:val="Ttulo3"/>
      </w:pPr>
      <w:bookmarkStart w:id="79" w:name="_Toc64494176"/>
      <w:r>
        <w:t>Descripción</w:t>
      </w:r>
      <w:bookmarkEnd w:id="79"/>
    </w:p>
    <w:p w:rsidR="00FF6C36" w:rsidRDefault="0059100A" w:rsidP="0059100A">
      <w:pPr>
        <w:jc w:val="both"/>
      </w:pPr>
      <w:r>
        <w:t xml:space="preserve">Este objeto representa la relación entre asignatura y carrera. Además, contiene el atributo año necesario para establecer en que año de la carrera se encuentra la asignatura. Este objeto se relaciona con las cursadas y mesas de examen. </w:t>
      </w:r>
    </w:p>
    <w:p w:rsidR="00FF6C36" w:rsidRDefault="00FF6C36" w:rsidP="003219F2">
      <w:pPr>
        <w:pStyle w:val="Ttulo3"/>
        <w:spacing w:after="240"/>
      </w:pPr>
      <w:bookmarkStart w:id="80" w:name="_Toc64494177"/>
      <w:r>
        <w:t>Atributos</w:t>
      </w:r>
      <w:bookmarkEnd w:id="80"/>
    </w:p>
    <w:tbl>
      <w:tblPr>
        <w:tblStyle w:val="Tablaconcuadrcula"/>
        <w:tblW w:w="0" w:type="auto"/>
        <w:tblInd w:w="357" w:type="dxa"/>
        <w:tblLook w:val="04A0" w:firstRow="1" w:lastRow="0" w:firstColumn="1" w:lastColumn="0" w:noHBand="0" w:noVBand="1"/>
      </w:tblPr>
      <w:tblGrid>
        <w:gridCol w:w="1471"/>
        <w:gridCol w:w="6892"/>
      </w:tblGrid>
      <w:tr w:rsidR="003219F2" w:rsidTr="00A93F38">
        <w:trPr>
          <w:trHeight w:val="454"/>
        </w:trPr>
        <w:tc>
          <w:tcPr>
            <w:tcW w:w="1471" w:type="dxa"/>
            <w:shd w:val="clear" w:color="auto" w:fill="D9D9D9" w:themeFill="background1" w:themeFillShade="D9"/>
            <w:vAlign w:val="center"/>
          </w:tcPr>
          <w:p w:rsidR="003219F2" w:rsidRPr="001F116C" w:rsidRDefault="003219F2" w:rsidP="00A93F38">
            <w:pPr>
              <w:ind w:left="0" w:firstLine="0"/>
              <w:jc w:val="center"/>
              <w:rPr>
                <w:b/>
              </w:rPr>
            </w:pPr>
            <w:r w:rsidRPr="001F116C">
              <w:rPr>
                <w:b/>
              </w:rPr>
              <w:t>Nombre</w:t>
            </w:r>
          </w:p>
        </w:tc>
        <w:tc>
          <w:tcPr>
            <w:tcW w:w="6892" w:type="dxa"/>
            <w:shd w:val="clear" w:color="auto" w:fill="D9D9D9" w:themeFill="background1" w:themeFillShade="D9"/>
            <w:vAlign w:val="center"/>
          </w:tcPr>
          <w:p w:rsidR="003219F2" w:rsidRPr="001F116C" w:rsidRDefault="003219F2" w:rsidP="00A93F38">
            <w:pPr>
              <w:ind w:left="0" w:firstLine="0"/>
              <w:jc w:val="center"/>
              <w:rPr>
                <w:b/>
              </w:rPr>
            </w:pPr>
            <w:r w:rsidRPr="001F116C">
              <w:rPr>
                <w:b/>
              </w:rPr>
              <w:t>Descripción</w:t>
            </w:r>
          </w:p>
        </w:tc>
      </w:tr>
      <w:tr w:rsidR="003219F2" w:rsidTr="00A93F38">
        <w:trPr>
          <w:trHeight w:val="283"/>
        </w:trPr>
        <w:tc>
          <w:tcPr>
            <w:tcW w:w="1471" w:type="dxa"/>
            <w:vAlign w:val="center"/>
          </w:tcPr>
          <w:p w:rsidR="003219F2" w:rsidRDefault="003219F2" w:rsidP="00A93F38">
            <w:pPr>
              <w:ind w:left="0" w:firstLine="0"/>
            </w:pPr>
            <w:r>
              <w:t>Asignatura</w:t>
            </w:r>
          </w:p>
        </w:tc>
        <w:tc>
          <w:tcPr>
            <w:tcW w:w="6892" w:type="dxa"/>
          </w:tcPr>
          <w:p w:rsidR="003219F2" w:rsidRDefault="003219F2" w:rsidP="003219F2">
            <w:pPr>
              <w:tabs>
                <w:tab w:val="left" w:pos="904"/>
              </w:tabs>
              <w:jc w:val="both"/>
            </w:pPr>
            <w:r>
              <w:t>Atributo privado de tipo Asignatura.</w:t>
            </w:r>
          </w:p>
        </w:tc>
      </w:tr>
      <w:tr w:rsidR="003219F2" w:rsidTr="00A93F38">
        <w:trPr>
          <w:trHeight w:val="283"/>
        </w:trPr>
        <w:tc>
          <w:tcPr>
            <w:tcW w:w="1471" w:type="dxa"/>
            <w:vAlign w:val="center"/>
          </w:tcPr>
          <w:p w:rsidR="003219F2" w:rsidRDefault="003219F2" w:rsidP="00A93F38">
            <w:pPr>
              <w:ind w:left="0" w:firstLine="0"/>
            </w:pPr>
            <w:r>
              <w:t>Carrera</w:t>
            </w:r>
          </w:p>
        </w:tc>
        <w:tc>
          <w:tcPr>
            <w:tcW w:w="6892" w:type="dxa"/>
          </w:tcPr>
          <w:p w:rsidR="003219F2" w:rsidRDefault="003219F2" w:rsidP="00A93F38">
            <w:pPr>
              <w:tabs>
                <w:tab w:val="left" w:pos="904"/>
              </w:tabs>
              <w:jc w:val="both"/>
            </w:pPr>
            <w:r>
              <w:t>Atributo privado de tipo Carrera.</w:t>
            </w:r>
          </w:p>
        </w:tc>
      </w:tr>
      <w:tr w:rsidR="003219F2" w:rsidTr="00A93F38">
        <w:trPr>
          <w:trHeight w:val="283"/>
        </w:trPr>
        <w:tc>
          <w:tcPr>
            <w:tcW w:w="1471" w:type="dxa"/>
            <w:vAlign w:val="center"/>
          </w:tcPr>
          <w:p w:rsidR="003219F2" w:rsidRDefault="003219F2" w:rsidP="00A93F38">
            <w:pPr>
              <w:ind w:left="0" w:firstLine="0"/>
            </w:pPr>
            <w:r>
              <w:t>Año</w:t>
            </w:r>
          </w:p>
        </w:tc>
        <w:tc>
          <w:tcPr>
            <w:tcW w:w="6892" w:type="dxa"/>
          </w:tcPr>
          <w:p w:rsidR="003219F2" w:rsidRDefault="003219F2" w:rsidP="00A93F38">
            <w:pPr>
              <w:tabs>
                <w:tab w:val="left" w:pos="904"/>
              </w:tabs>
              <w:jc w:val="both"/>
            </w:pPr>
            <w:r>
              <w:t>Atributo numérico privado que representa el año en que se dicta la asignatura dentro de la carrera.</w:t>
            </w:r>
          </w:p>
        </w:tc>
      </w:tr>
      <w:tr w:rsidR="003219F2" w:rsidTr="00A93F38">
        <w:trPr>
          <w:trHeight w:val="283"/>
        </w:trPr>
        <w:tc>
          <w:tcPr>
            <w:tcW w:w="1471" w:type="dxa"/>
            <w:vAlign w:val="center"/>
          </w:tcPr>
          <w:p w:rsidR="003219F2" w:rsidRDefault="003219F2" w:rsidP="00A93F38">
            <w:pPr>
              <w:ind w:left="0" w:firstLine="0"/>
            </w:pPr>
            <w:r>
              <w:t>Datos</w:t>
            </w:r>
          </w:p>
        </w:tc>
        <w:tc>
          <w:tcPr>
            <w:tcW w:w="6892" w:type="dxa"/>
          </w:tcPr>
          <w:p w:rsidR="003219F2" w:rsidRDefault="003219F2"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FF6C36" w:rsidRDefault="00FF6C36" w:rsidP="00FF6C36">
      <w:pPr>
        <w:tabs>
          <w:tab w:val="left" w:pos="1088"/>
        </w:tabs>
        <w:ind w:left="0" w:firstLine="0"/>
      </w:pPr>
    </w:p>
    <w:p w:rsidR="00FF6C36" w:rsidRDefault="00FF6C36" w:rsidP="00FF6C36">
      <w:pPr>
        <w:pStyle w:val="Ttulo3"/>
      </w:pPr>
      <w:bookmarkStart w:id="81" w:name="_Toc64494178"/>
      <w:r>
        <w:t>Métodos</w:t>
      </w:r>
      <w:bookmarkEnd w:id="81"/>
    </w:p>
    <w:p w:rsidR="00381F67" w:rsidRDefault="00381F67" w:rsidP="00381F67">
      <w:pPr>
        <w:spacing w:after="240"/>
        <w:jc w:val="both"/>
      </w:pPr>
      <w:r>
        <w:t xml:space="preserve">A continuación se establecen el conjunto de métodos que contiene el objeto Plan. Se debe aclarar que para cada atributo se establece el correspondiente Getter y Setter. </w:t>
      </w:r>
    </w:p>
    <w:p w:rsidR="0001474E" w:rsidRPr="0068276A" w:rsidRDefault="00FF6C36" w:rsidP="00FF6C36">
      <w:pPr>
        <w:tabs>
          <w:tab w:val="left" w:pos="1088"/>
        </w:tabs>
        <w:ind w:left="0" w:firstLine="0"/>
      </w:pPr>
      <w:r>
        <w:tab/>
      </w:r>
    </w:p>
    <w:tbl>
      <w:tblPr>
        <w:tblStyle w:val="Tablaconcuadrcula"/>
        <w:tblW w:w="0" w:type="auto"/>
        <w:tblInd w:w="357" w:type="dxa"/>
        <w:tblLook w:val="04A0" w:firstRow="1" w:lastRow="0" w:firstColumn="1" w:lastColumn="0" w:noHBand="0" w:noVBand="1"/>
      </w:tblPr>
      <w:tblGrid>
        <w:gridCol w:w="1194"/>
        <w:gridCol w:w="7169"/>
      </w:tblGrid>
      <w:tr w:rsidR="0001474E" w:rsidTr="00A93F38">
        <w:trPr>
          <w:trHeight w:val="454"/>
        </w:trPr>
        <w:tc>
          <w:tcPr>
            <w:tcW w:w="1194" w:type="dxa"/>
            <w:shd w:val="clear" w:color="auto" w:fill="D9D9D9" w:themeFill="background1" w:themeFillShade="D9"/>
            <w:vAlign w:val="center"/>
          </w:tcPr>
          <w:p w:rsidR="0001474E" w:rsidRPr="001F116C" w:rsidRDefault="0001474E" w:rsidP="00A93F38">
            <w:pPr>
              <w:ind w:left="0" w:firstLine="0"/>
              <w:jc w:val="center"/>
              <w:rPr>
                <w:b/>
              </w:rPr>
            </w:pPr>
            <w:r w:rsidRPr="001F116C">
              <w:rPr>
                <w:b/>
              </w:rPr>
              <w:t>Nombre</w:t>
            </w:r>
          </w:p>
        </w:tc>
        <w:tc>
          <w:tcPr>
            <w:tcW w:w="7169" w:type="dxa"/>
            <w:shd w:val="clear" w:color="auto" w:fill="D9D9D9" w:themeFill="background1" w:themeFillShade="D9"/>
            <w:vAlign w:val="center"/>
          </w:tcPr>
          <w:p w:rsidR="0001474E" w:rsidRPr="001F116C" w:rsidRDefault="0001474E" w:rsidP="00A93F38">
            <w:pPr>
              <w:ind w:left="0" w:firstLine="0"/>
              <w:jc w:val="center"/>
              <w:rPr>
                <w:b/>
              </w:rPr>
            </w:pPr>
            <w:r w:rsidRPr="001F116C">
              <w:rPr>
                <w:b/>
              </w:rPr>
              <w:t>Descripción</w:t>
            </w:r>
          </w:p>
        </w:tc>
      </w:tr>
      <w:tr w:rsidR="0001474E" w:rsidTr="00A93F38">
        <w:trPr>
          <w:trHeight w:val="283"/>
        </w:trPr>
        <w:tc>
          <w:tcPr>
            <w:tcW w:w="1194" w:type="dxa"/>
            <w:vAlign w:val="center"/>
          </w:tcPr>
          <w:p w:rsidR="0001474E" w:rsidRDefault="0001474E" w:rsidP="00A93F38">
            <w:pPr>
              <w:ind w:left="0" w:firstLine="0"/>
            </w:pPr>
            <w:r>
              <w:t>Construct</w:t>
            </w:r>
          </w:p>
        </w:tc>
        <w:tc>
          <w:tcPr>
            <w:tcW w:w="7169" w:type="dxa"/>
          </w:tcPr>
          <w:p w:rsidR="0001474E" w:rsidRDefault="0001474E" w:rsidP="0001474E">
            <w:pPr>
              <w:tabs>
                <w:tab w:val="left" w:pos="904"/>
              </w:tabs>
              <w:jc w:val="both"/>
            </w:pPr>
            <w:r>
              <w:t>Constructor del objeto. Realiza la creación del objeto. Se puede recibir el identificador de asignatura y código de carrera, con los cuales se obtiene la información correspondiente desde la base de datos. En caso que no se indiquen, se crea el objeto con los atributos nulos.</w:t>
            </w:r>
          </w:p>
        </w:tc>
      </w:tr>
      <w:tr w:rsidR="0001474E" w:rsidTr="00A93F38">
        <w:trPr>
          <w:trHeight w:val="283"/>
        </w:trPr>
        <w:tc>
          <w:tcPr>
            <w:tcW w:w="1194" w:type="dxa"/>
            <w:vAlign w:val="center"/>
          </w:tcPr>
          <w:p w:rsidR="0001474E" w:rsidRDefault="0001474E" w:rsidP="00A93F38">
            <w:pPr>
              <w:ind w:left="0" w:firstLine="0"/>
            </w:pPr>
            <w:r>
              <w:t>Crear</w:t>
            </w:r>
          </w:p>
        </w:tc>
        <w:tc>
          <w:tcPr>
            <w:tcW w:w="7169" w:type="dxa"/>
          </w:tcPr>
          <w:p w:rsidR="0001474E" w:rsidRDefault="00580035" w:rsidP="00580035">
            <w:pPr>
              <w:jc w:val="both"/>
            </w:pPr>
            <w:r>
              <w:t>Crea un nuevo registro en la tabla asignatura carrera de la base de datos. Antes de la creación se realiza una búsqueda para evitar que se inserte nuevamente. Se debe recibir el identificador de asignatura y el código de carrera.</w:t>
            </w:r>
          </w:p>
        </w:tc>
      </w:tr>
      <w:tr w:rsidR="0001474E" w:rsidTr="00A93F38">
        <w:trPr>
          <w:trHeight w:val="283"/>
        </w:trPr>
        <w:tc>
          <w:tcPr>
            <w:tcW w:w="1194" w:type="dxa"/>
            <w:vAlign w:val="center"/>
          </w:tcPr>
          <w:p w:rsidR="0001474E" w:rsidRDefault="0001474E" w:rsidP="00A93F38">
            <w:pPr>
              <w:ind w:left="0" w:firstLine="0"/>
            </w:pPr>
            <w:r>
              <w:t>Borrar</w:t>
            </w:r>
          </w:p>
        </w:tc>
        <w:tc>
          <w:tcPr>
            <w:tcW w:w="7169" w:type="dxa"/>
          </w:tcPr>
          <w:p w:rsidR="0001474E" w:rsidRDefault="0001474E" w:rsidP="00580035">
            <w:pPr>
              <w:jc w:val="both"/>
            </w:pPr>
            <w:r>
              <w:t xml:space="preserve">Se borra </w:t>
            </w:r>
            <w:r w:rsidR="00580035">
              <w:t>un registro a partir del identificador de la asignatura y el código de la carrera.</w:t>
            </w:r>
          </w:p>
        </w:tc>
      </w:tr>
      <w:tr w:rsidR="0001474E" w:rsidTr="00A93F38">
        <w:trPr>
          <w:trHeight w:val="283"/>
        </w:trPr>
        <w:tc>
          <w:tcPr>
            <w:tcW w:w="1194" w:type="dxa"/>
            <w:vAlign w:val="center"/>
          </w:tcPr>
          <w:p w:rsidR="0001474E" w:rsidRDefault="0001474E" w:rsidP="00A93F38">
            <w:pPr>
              <w:ind w:left="0" w:firstLine="0"/>
            </w:pPr>
            <w:r>
              <w:t>Buscar</w:t>
            </w:r>
          </w:p>
        </w:tc>
        <w:tc>
          <w:tcPr>
            <w:tcW w:w="7169" w:type="dxa"/>
          </w:tcPr>
          <w:p w:rsidR="0001474E" w:rsidRDefault="0001474E" w:rsidP="00580035">
            <w:pPr>
              <w:jc w:val="both"/>
            </w:pPr>
            <w:r>
              <w:t xml:space="preserve">Se busca </w:t>
            </w:r>
            <w:r w:rsidR="00580035">
              <w:t>un registro en la tabla. Para ello se debe indicar el identificador de asignatura y código de carrera. Cuando se encuentra un registro, se actualizan los atributos del objeto con la información obtenida. En caso contrario, los atributos serán nulos.</w:t>
            </w:r>
          </w:p>
        </w:tc>
      </w:tr>
    </w:tbl>
    <w:p w:rsidR="00B01872" w:rsidRPr="0068276A" w:rsidRDefault="00B01872" w:rsidP="00FF6C36">
      <w:pPr>
        <w:tabs>
          <w:tab w:val="left" w:pos="1088"/>
        </w:tabs>
        <w:ind w:left="0" w:firstLine="0"/>
      </w:pPr>
    </w:p>
    <w:p w:rsidR="002D57DA" w:rsidRDefault="00AD3298" w:rsidP="00251E3D">
      <w:pPr>
        <w:pStyle w:val="PSI-Ttulo2"/>
      </w:pPr>
      <w:bookmarkStart w:id="82" w:name="_Toc64494179"/>
      <w:r>
        <w:lastRenderedPageBreak/>
        <w:t>Usuario</w:t>
      </w:r>
      <w:bookmarkEnd w:id="82"/>
    </w:p>
    <w:p w:rsidR="006D7DDE" w:rsidRDefault="00E7215E" w:rsidP="00E7215E">
      <w:pPr>
        <w:pStyle w:val="Ttulo3"/>
      </w:pPr>
      <w:bookmarkStart w:id="83" w:name="_Toc64494180"/>
      <w:r>
        <w:t>Descripción</w:t>
      </w:r>
      <w:bookmarkEnd w:id="83"/>
    </w:p>
    <w:p w:rsidR="006D7DDE" w:rsidRDefault="00E7215E" w:rsidP="002B0E32">
      <w:pPr>
        <w:spacing w:before="120" w:after="120"/>
        <w:jc w:val="both"/>
      </w:pPr>
      <w:r>
        <w:t xml:space="preserve">Este objeto representa a un usuario del sistema. Se utiliza para controlar si un usuario está registrado en el sistema y si tiene los permisos necesarios para acceder a cierta funcionalidad. </w:t>
      </w:r>
      <w:r w:rsidR="002B0E32">
        <w:t xml:space="preserve"> Como tal, un usuario cumple uno varios roles y son estos los que contienen los permisos a las funcionalidades disponibles en el sistema.</w:t>
      </w:r>
    </w:p>
    <w:p w:rsidR="006D7DDE" w:rsidRDefault="00571137" w:rsidP="002B0E32">
      <w:pPr>
        <w:pStyle w:val="Ttulo3"/>
      </w:pPr>
      <w:bookmarkStart w:id="84" w:name="_Toc64494181"/>
      <w:r>
        <w:t>Atributos</w:t>
      </w:r>
      <w:bookmarkEnd w:id="84"/>
    </w:p>
    <w:p w:rsidR="00AD5F2E" w:rsidRDefault="002B0E32" w:rsidP="006246CF">
      <w:pPr>
        <w:jc w:val="both"/>
      </w:pPr>
      <w:r>
        <w:t>Los atributos del usuario tienen relación con la correspondiente tabla de la base de datos y las relaciones que esta tiene. Los atributos que contiene un usuario son:</w:t>
      </w:r>
    </w:p>
    <w:p w:rsidR="006246CF" w:rsidRDefault="006246CF" w:rsidP="006246CF">
      <w:pPr>
        <w:jc w:val="both"/>
      </w:pPr>
    </w:p>
    <w:tbl>
      <w:tblPr>
        <w:tblStyle w:val="Tablaconcuadrcula"/>
        <w:tblW w:w="0" w:type="auto"/>
        <w:tblInd w:w="357" w:type="dxa"/>
        <w:tblLook w:val="04A0" w:firstRow="1" w:lastRow="0" w:firstColumn="1" w:lastColumn="0" w:noHBand="0" w:noVBand="1"/>
      </w:tblPr>
      <w:tblGrid>
        <w:gridCol w:w="1573"/>
        <w:gridCol w:w="6790"/>
      </w:tblGrid>
      <w:tr w:rsidR="00AD5F2E" w:rsidTr="008F6354">
        <w:trPr>
          <w:trHeight w:val="454"/>
        </w:trPr>
        <w:tc>
          <w:tcPr>
            <w:tcW w:w="1573"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Nombre</w:t>
            </w:r>
          </w:p>
        </w:tc>
        <w:tc>
          <w:tcPr>
            <w:tcW w:w="6790"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Descripción</w:t>
            </w:r>
          </w:p>
        </w:tc>
      </w:tr>
      <w:tr w:rsidR="00AD5F2E" w:rsidTr="008F6354">
        <w:trPr>
          <w:trHeight w:val="283"/>
        </w:trPr>
        <w:tc>
          <w:tcPr>
            <w:tcW w:w="1573" w:type="dxa"/>
            <w:vAlign w:val="center"/>
          </w:tcPr>
          <w:p w:rsidR="00AD5F2E" w:rsidRDefault="00AD5F2E" w:rsidP="00012704">
            <w:pPr>
              <w:ind w:left="0" w:firstLine="0"/>
            </w:pPr>
            <w:r>
              <w:t>Identificador</w:t>
            </w:r>
          </w:p>
        </w:tc>
        <w:tc>
          <w:tcPr>
            <w:tcW w:w="6790" w:type="dxa"/>
          </w:tcPr>
          <w:p w:rsidR="00AD5F2E" w:rsidRDefault="00AD5F2E" w:rsidP="00AD5F2E">
            <w:pPr>
              <w:tabs>
                <w:tab w:val="left" w:pos="904"/>
              </w:tabs>
              <w:jc w:val="both"/>
            </w:pPr>
            <w:r>
              <w:t>Campo privado y numérico que se corresponde con la clave primaria de la tabla “Usuario” en la base de datos.</w:t>
            </w:r>
          </w:p>
        </w:tc>
      </w:tr>
      <w:tr w:rsidR="00AD5F2E" w:rsidTr="008F6354">
        <w:trPr>
          <w:trHeight w:val="283"/>
        </w:trPr>
        <w:tc>
          <w:tcPr>
            <w:tcW w:w="1573" w:type="dxa"/>
            <w:vAlign w:val="center"/>
          </w:tcPr>
          <w:p w:rsidR="00AD5F2E" w:rsidRDefault="00B140EE" w:rsidP="00012704">
            <w:pPr>
              <w:ind w:left="0" w:firstLine="0"/>
            </w:pPr>
            <w:r>
              <w:t>Email</w:t>
            </w:r>
          </w:p>
        </w:tc>
        <w:tc>
          <w:tcPr>
            <w:tcW w:w="6790" w:type="dxa"/>
          </w:tcPr>
          <w:p w:rsidR="00AD5F2E" w:rsidRDefault="00B140EE" w:rsidP="00012704">
            <w:pPr>
              <w:jc w:val="both"/>
            </w:pPr>
            <w:r>
              <w:t>Campo de texto privado que representa el correo institucional del usuario.</w:t>
            </w:r>
          </w:p>
        </w:tc>
      </w:tr>
      <w:tr w:rsidR="00B140EE" w:rsidTr="008F6354">
        <w:trPr>
          <w:trHeight w:val="283"/>
        </w:trPr>
        <w:tc>
          <w:tcPr>
            <w:tcW w:w="1573" w:type="dxa"/>
            <w:vAlign w:val="center"/>
          </w:tcPr>
          <w:p w:rsidR="00B140EE" w:rsidRDefault="00B140EE" w:rsidP="00012704">
            <w:pPr>
              <w:ind w:left="0" w:firstLine="0"/>
            </w:pPr>
            <w:r>
              <w:t>Nombre</w:t>
            </w:r>
          </w:p>
        </w:tc>
        <w:tc>
          <w:tcPr>
            <w:tcW w:w="6790" w:type="dxa"/>
          </w:tcPr>
          <w:p w:rsidR="00B140EE" w:rsidRDefault="00B140EE" w:rsidP="00012704">
            <w:pPr>
              <w:jc w:val="both"/>
            </w:pPr>
            <w:r>
              <w:t>Campo de texto privado que representa el nombre de usuario.</w:t>
            </w:r>
          </w:p>
        </w:tc>
      </w:tr>
      <w:tr w:rsidR="00B140EE" w:rsidTr="008F6354">
        <w:trPr>
          <w:trHeight w:val="283"/>
        </w:trPr>
        <w:tc>
          <w:tcPr>
            <w:tcW w:w="1573" w:type="dxa"/>
            <w:vAlign w:val="center"/>
          </w:tcPr>
          <w:p w:rsidR="00B140EE" w:rsidRDefault="00B140EE" w:rsidP="00012704">
            <w:pPr>
              <w:ind w:left="0" w:firstLine="0"/>
            </w:pPr>
            <w:r>
              <w:t>MetodoLogin</w:t>
            </w:r>
          </w:p>
        </w:tc>
        <w:tc>
          <w:tcPr>
            <w:tcW w:w="6790" w:type="dxa"/>
          </w:tcPr>
          <w:p w:rsidR="00B140EE" w:rsidRDefault="00B140EE" w:rsidP="00012704">
            <w:pPr>
              <w:jc w:val="both"/>
            </w:pPr>
            <w:r>
              <w:t>Campo privado que sirve para establecer la forma en que se logea el usuario. Puede ser un usuario manual o google.</w:t>
            </w:r>
          </w:p>
        </w:tc>
      </w:tr>
      <w:tr w:rsidR="00B140EE" w:rsidTr="008F6354">
        <w:trPr>
          <w:trHeight w:val="283"/>
        </w:trPr>
        <w:tc>
          <w:tcPr>
            <w:tcW w:w="1573" w:type="dxa"/>
            <w:vAlign w:val="center"/>
          </w:tcPr>
          <w:p w:rsidR="00B140EE" w:rsidRDefault="00B140EE" w:rsidP="00012704">
            <w:pPr>
              <w:ind w:left="0" w:firstLine="0"/>
            </w:pPr>
            <w:r>
              <w:t>Estado</w:t>
            </w:r>
          </w:p>
        </w:tc>
        <w:tc>
          <w:tcPr>
            <w:tcW w:w="6790" w:type="dxa"/>
          </w:tcPr>
          <w:p w:rsidR="00B140EE" w:rsidRDefault="00B140EE" w:rsidP="00012704">
            <w:pPr>
              <w:jc w:val="both"/>
            </w:pPr>
            <w:r>
              <w:t>Campo privado que sirve para desactivar el estado de un usuario. El estado indica si el usuario está activo o inactivo.</w:t>
            </w:r>
          </w:p>
        </w:tc>
      </w:tr>
      <w:tr w:rsidR="00B140EE" w:rsidTr="008F6354">
        <w:trPr>
          <w:trHeight w:val="283"/>
        </w:trPr>
        <w:tc>
          <w:tcPr>
            <w:tcW w:w="1573" w:type="dxa"/>
            <w:vAlign w:val="center"/>
          </w:tcPr>
          <w:p w:rsidR="00B140EE" w:rsidRDefault="00B140EE" w:rsidP="00012704">
            <w:pPr>
              <w:ind w:left="0" w:firstLine="0"/>
            </w:pPr>
            <w:r>
              <w:t>Datos</w:t>
            </w:r>
          </w:p>
        </w:tc>
        <w:tc>
          <w:tcPr>
            <w:tcW w:w="6790" w:type="dxa"/>
          </w:tcPr>
          <w:p w:rsidR="00B140EE" w:rsidRDefault="008F6354" w:rsidP="00012704">
            <w:pPr>
              <w:jc w:val="both"/>
            </w:pPr>
            <w:r>
              <w:t>Un atributo privado que se utiliza para obtener el resultado de las consultas con la base de datos. Este atributo es utilizado solamente en el ámbito de esta clase, por lo que no requiere métodos para obtenerlo o modificarlo.</w:t>
            </w:r>
          </w:p>
        </w:tc>
      </w:tr>
      <w:tr w:rsidR="00B140EE" w:rsidTr="008F6354">
        <w:trPr>
          <w:trHeight w:val="283"/>
        </w:trPr>
        <w:tc>
          <w:tcPr>
            <w:tcW w:w="1573" w:type="dxa"/>
            <w:vAlign w:val="center"/>
          </w:tcPr>
          <w:p w:rsidR="00B140EE" w:rsidRDefault="00B140EE" w:rsidP="00012704">
            <w:pPr>
              <w:ind w:left="0" w:firstLine="0"/>
            </w:pPr>
            <w:r>
              <w:t>Roles</w:t>
            </w:r>
          </w:p>
        </w:tc>
        <w:tc>
          <w:tcPr>
            <w:tcW w:w="6790" w:type="dxa"/>
          </w:tcPr>
          <w:p w:rsidR="00B140EE" w:rsidRDefault="00B140EE" w:rsidP="00012704">
            <w:pPr>
              <w:jc w:val="both"/>
            </w:pPr>
            <w:r>
              <w:t>Conjunto de uno o más roles que puede cumplir el usuario.</w:t>
            </w:r>
          </w:p>
        </w:tc>
      </w:tr>
    </w:tbl>
    <w:p w:rsidR="00AD5F2E" w:rsidRPr="002B0E32" w:rsidRDefault="00AD5F2E" w:rsidP="00AD5F2E">
      <w:pPr>
        <w:spacing w:before="120" w:after="120"/>
        <w:ind w:firstLine="0"/>
        <w:jc w:val="both"/>
      </w:pPr>
    </w:p>
    <w:p w:rsidR="00571137" w:rsidRDefault="00571137" w:rsidP="00132B77">
      <w:pPr>
        <w:pStyle w:val="Ttulo3"/>
      </w:pPr>
      <w:bookmarkStart w:id="85" w:name="_Toc64494182"/>
      <w:r>
        <w:t>Métodos</w:t>
      </w:r>
      <w:bookmarkEnd w:id="85"/>
    </w:p>
    <w:p w:rsidR="009346FD" w:rsidRDefault="009346FD" w:rsidP="009346FD">
      <w:pPr>
        <w:spacing w:before="120" w:after="120"/>
        <w:jc w:val="both"/>
      </w:pPr>
      <w:r>
        <w:t>Los métodos que contiene el usuario son los siguientes:</w:t>
      </w:r>
    </w:p>
    <w:p w:rsidR="009346FD" w:rsidRDefault="009346FD" w:rsidP="00382DF4">
      <w:pPr>
        <w:spacing w:before="120" w:after="120"/>
        <w:jc w:val="both"/>
      </w:pPr>
    </w:p>
    <w:tbl>
      <w:tblPr>
        <w:tblStyle w:val="Tablaconcuadrcula"/>
        <w:tblW w:w="0" w:type="auto"/>
        <w:tblInd w:w="357" w:type="dxa"/>
        <w:tblLook w:val="04A0" w:firstRow="1" w:lastRow="0" w:firstColumn="1" w:lastColumn="0" w:noHBand="0" w:noVBand="1"/>
      </w:tblPr>
      <w:tblGrid>
        <w:gridCol w:w="4180"/>
        <w:gridCol w:w="4183"/>
      </w:tblGrid>
      <w:tr w:rsidR="00603E9D" w:rsidTr="00012704">
        <w:trPr>
          <w:trHeight w:val="454"/>
        </w:trPr>
        <w:tc>
          <w:tcPr>
            <w:tcW w:w="4180"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Nombre</w:t>
            </w:r>
          </w:p>
        </w:tc>
        <w:tc>
          <w:tcPr>
            <w:tcW w:w="4183"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Descripción</w:t>
            </w:r>
          </w:p>
        </w:tc>
      </w:tr>
      <w:tr w:rsidR="00603E9D" w:rsidTr="00012704">
        <w:trPr>
          <w:trHeight w:val="283"/>
        </w:trPr>
        <w:tc>
          <w:tcPr>
            <w:tcW w:w="4180" w:type="dxa"/>
            <w:vAlign w:val="center"/>
          </w:tcPr>
          <w:p w:rsidR="00603E9D" w:rsidRDefault="00603E9D" w:rsidP="00012704">
            <w:pPr>
              <w:ind w:left="0" w:firstLine="0"/>
            </w:pPr>
            <w:r>
              <w:t>Construct</w:t>
            </w:r>
          </w:p>
        </w:tc>
        <w:tc>
          <w:tcPr>
            <w:tcW w:w="4183" w:type="dxa"/>
          </w:tcPr>
          <w:p w:rsidR="00603E9D" w:rsidRDefault="00603E9D" w:rsidP="00012704">
            <w:pPr>
              <w:tabs>
                <w:tab w:val="left" w:pos="904"/>
              </w:tabs>
              <w:jc w:val="both"/>
            </w:pPr>
            <w:r>
              <w:t>Método constructor.</w:t>
            </w:r>
          </w:p>
        </w:tc>
      </w:tr>
      <w:tr w:rsidR="00603E9D" w:rsidTr="00012704">
        <w:trPr>
          <w:trHeight w:val="283"/>
        </w:trPr>
        <w:tc>
          <w:tcPr>
            <w:tcW w:w="4180" w:type="dxa"/>
            <w:vAlign w:val="center"/>
          </w:tcPr>
          <w:p w:rsidR="00603E9D" w:rsidRDefault="00382DF4" w:rsidP="00012704">
            <w:pPr>
              <w:ind w:left="0" w:firstLine="0"/>
            </w:pPr>
            <w:r>
              <w:t>Obtener (Get)</w:t>
            </w:r>
          </w:p>
        </w:tc>
        <w:tc>
          <w:tcPr>
            <w:tcW w:w="4183" w:type="dxa"/>
          </w:tcPr>
          <w:p w:rsidR="00603E9D" w:rsidRDefault="00382DF4" w:rsidP="00012704">
            <w:pPr>
              <w:jc w:val="both"/>
            </w:pPr>
            <w:r>
              <w:t>Para cada uno de los atributos se presenta un método get.</w:t>
            </w:r>
          </w:p>
        </w:tc>
      </w:tr>
      <w:tr w:rsidR="00382DF4" w:rsidTr="00012704">
        <w:trPr>
          <w:trHeight w:val="283"/>
        </w:trPr>
        <w:tc>
          <w:tcPr>
            <w:tcW w:w="4180" w:type="dxa"/>
            <w:vAlign w:val="center"/>
          </w:tcPr>
          <w:p w:rsidR="00382DF4" w:rsidRDefault="00382DF4" w:rsidP="00012704">
            <w:pPr>
              <w:ind w:left="0" w:firstLine="0"/>
            </w:pPr>
            <w:r>
              <w:t>Modificar (Set)</w:t>
            </w:r>
          </w:p>
        </w:tc>
        <w:tc>
          <w:tcPr>
            <w:tcW w:w="4183" w:type="dxa"/>
          </w:tcPr>
          <w:p w:rsidR="00382DF4" w:rsidRDefault="00382DF4" w:rsidP="00012704">
            <w:pPr>
              <w:jc w:val="both"/>
            </w:pPr>
            <w:r>
              <w:t>Para cada uno de los atributos se presenta un método set.</w:t>
            </w:r>
          </w:p>
        </w:tc>
      </w:tr>
      <w:tr w:rsidR="00382DF4" w:rsidTr="00012704">
        <w:trPr>
          <w:trHeight w:val="283"/>
        </w:trPr>
        <w:tc>
          <w:tcPr>
            <w:tcW w:w="4180" w:type="dxa"/>
            <w:vAlign w:val="center"/>
          </w:tcPr>
          <w:p w:rsidR="00382DF4" w:rsidRDefault="00382DF4" w:rsidP="00012704">
            <w:pPr>
              <w:ind w:left="0" w:firstLine="0"/>
            </w:pPr>
            <w:r>
              <w:t>Posee rol</w:t>
            </w:r>
          </w:p>
        </w:tc>
        <w:tc>
          <w:tcPr>
            <w:tcW w:w="4183" w:type="dxa"/>
          </w:tcPr>
          <w:p w:rsidR="00382DF4" w:rsidRDefault="00382DF4" w:rsidP="00012704">
            <w:pPr>
              <w:jc w:val="both"/>
            </w:pPr>
            <w:r>
              <w:t>Devuelve verdadero o falso si el usuario tiene un rol determinado.</w:t>
            </w:r>
          </w:p>
        </w:tc>
      </w:tr>
      <w:tr w:rsidR="00382DF4" w:rsidTr="00012704">
        <w:trPr>
          <w:trHeight w:val="283"/>
        </w:trPr>
        <w:tc>
          <w:tcPr>
            <w:tcW w:w="4180" w:type="dxa"/>
            <w:vAlign w:val="center"/>
          </w:tcPr>
          <w:p w:rsidR="00382DF4" w:rsidRDefault="00382DF4" w:rsidP="00012704">
            <w:pPr>
              <w:ind w:left="0" w:firstLine="0"/>
            </w:pPr>
            <w:r>
              <w:t>Agregar rol</w:t>
            </w:r>
          </w:p>
        </w:tc>
        <w:tc>
          <w:tcPr>
            <w:tcW w:w="4183" w:type="dxa"/>
          </w:tcPr>
          <w:p w:rsidR="00382DF4" w:rsidRDefault="00382DF4" w:rsidP="00012704">
            <w:pPr>
              <w:jc w:val="both"/>
            </w:pPr>
            <w:r>
              <w:t>Agrega un nuevo rol al usuario.</w:t>
            </w:r>
          </w:p>
        </w:tc>
      </w:tr>
    </w:tbl>
    <w:p w:rsidR="00603E9D" w:rsidRDefault="00603E9D" w:rsidP="00603E9D">
      <w:pPr>
        <w:spacing w:before="120" w:after="120"/>
        <w:jc w:val="both"/>
      </w:pPr>
    </w:p>
    <w:p w:rsidR="007C15F6" w:rsidRPr="007C15F6" w:rsidRDefault="007C15F6" w:rsidP="007C15F6"/>
    <w:p w:rsidR="00540CC0" w:rsidRDefault="002D57DA" w:rsidP="00540CC0">
      <w:pPr>
        <w:pStyle w:val="PSI-Ttulo1"/>
        <w:tabs>
          <w:tab w:val="center" w:pos="4252"/>
        </w:tabs>
      </w:pPr>
      <w:bookmarkStart w:id="86" w:name="_Toc64494183"/>
      <w:r>
        <w:lastRenderedPageBreak/>
        <w:t>Diseño de Subsistemas</w:t>
      </w:r>
      <w:bookmarkEnd w:id="86"/>
    </w:p>
    <w:p w:rsidR="00540CC0" w:rsidRDefault="00540CC0" w:rsidP="00540CC0">
      <w:pPr>
        <w:tabs>
          <w:tab w:val="left" w:pos="708"/>
          <w:tab w:val="left" w:pos="1363"/>
        </w:tabs>
        <w:jc w:val="both"/>
      </w:pPr>
      <w:r>
        <w:t>Los subsistemas de diseño y clases de diseño representan abstracciones del susbistema y componentes de la implementación del sistema. Estas abstracciones son directas, y representan una sencilla correspondencia entre el diseño y la implementación.</w:t>
      </w:r>
    </w:p>
    <w:p w:rsidR="00DF6AB4" w:rsidRDefault="00540CC0" w:rsidP="00540CC0">
      <w:pPr>
        <w:tabs>
          <w:tab w:val="left" w:pos="708"/>
          <w:tab w:val="left" w:pos="1363"/>
        </w:tabs>
        <w:jc w:val="both"/>
      </w:pPr>
      <w:r>
        <w:t>Los subsistemas de diseño son una forma de organizar los artefactos del modelo de diseño en piezas más manejables. Un subsistema puede constar de clases de diseño, interfaces y otros subsistemas. Por otro lado, un subsistema puede proporcionar interfaces que representan la funcionalidad que exporta en términos de operaciones.</w:t>
      </w:r>
      <w:r>
        <w:tab/>
      </w:r>
      <w:r>
        <w:tab/>
      </w:r>
    </w:p>
    <w:p w:rsidR="00DF6AB4" w:rsidRDefault="00B02D67" w:rsidP="00B02D67">
      <w:pPr>
        <w:pStyle w:val="PSI-Ttulo2"/>
      </w:pPr>
      <w:bookmarkStart w:id="87" w:name="_Toc64494184"/>
      <w:r>
        <w:t>Subsistema de Aulas</w:t>
      </w:r>
      <w:bookmarkEnd w:id="87"/>
    </w:p>
    <w:p w:rsidR="002D57DA" w:rsidRDefault="002D57DA" w:rsidP="00251E3D">
      <w:pPr>
        <w:pStyle w:val="PSI-Ttulo3"/>
      </w:pPr>
      <w:bookmarkStart w:id="88" w:name="_Toc64494185"/>
      <w:r>
        <w:t>Propósito</w:t>
      </w:r>
      <w:bookmarkEnd w:id="88"/>
    </w:p>
    <w:p w:rsidR="00BB18DE" w:rsidRDefault="00BB18DE" w:rsidP="00BB18DE">
      <w:pPr>
        <w:jc w:val="both"/>
      </w:pPr>
      <w:r>
        <w:t>Este subsistema ha sido creado para agrupar los componentes de diseño que se encuentra relacionados con las Aulas. Los componentes constan de las vistas, modelos y manejadores que se han identificado. Además, surge de la fuerte cohesión que existe entre dichos componentes.</w:t>
      </w:r>
    </w:p>
    <w:p w:rsidR="00527E44" w:rsidRDefault="00527E44" w:rsidP="00BB18DE">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DF6AB4" w:rsidRPr="00FE1516" w:rsidRDefault="00DF6AB4" w:rsidP="00691305">
      <w:pPr>
        <w:pStyle w:val="PSI-Comentario"/>
        <w:rPr>
          <w:lang w:val="es-ES"/>
        </w:rPr>
      </w:pPr>
    </w:p>
    <w:p w:rsidR="002D57DA" w:rsidRDefault="002D57DA" w:rsidP="00251E3D">
      <w:pPr>
        <w:pStyle w:val="PSI-Ttulo3"/>
      </w:pPr>
      <w:bookmarkStart w:id="89" w:name="_Toc64494186"/>
      <w:r>
        <w:t>Función</w:t>
      </w:r>
      <w:bookmarkEnd w:id="89"/>
    </w:p>
    <w:p w:rsidR="009F3C28" w:rsidRDefault="009F3C28" w:rsidP="00134816">
      <w:pPr>
        <w:jc w:val="both"/>
      </w:pPr>
      <w:r>
        <w:t>El subsistema se encarga de realizar todas las operaciones que se describen los casos de uso relacionados con las aulas. Esto quiere decir que las funciones que cumple este subsistema están relacionados con los siguientes casos de uso:</w:t>
      </w:r>
    </w:p>
    <w:p w:rsidR="003A4274" w:rsidRDefault="003A4274" w:rsidP="003A4274">
      <w:pPr>
        <w:pStyle w:val="Prrafodelista"/>
        <w:numPr>
          <w:ilvl w:val="0"/>
          <w:numId w:val="16"/>
        </w:numPr>
        <w:jc w:val="both"/>
      </w:pPr>
      <w:r>
        <w:t>Crear aula.</w:t>
      </w:r>
    </w:p>
    <w:p w:rsidR="003A4274" w:rsidRDefault="003A4274" w:rsidP="003A4274">
      <w:pPr>
        <w:pStyle w:val="Prrafodelista"/>
        <w:numPr>
          <w:ilvl w:val="0"/>
          <w:numId w:val="16"/>
        </w:numPr>
        <w:jc w:val="both"/>
      </w:pPr>
      <w:r>
        <w:t>Buscar aula.</w:t>
      </w:r>
    </w:p>
    <w:p w:rsidR="003A4274" w:rsidRDefault="003A4274" w:rsidP="003A4274">
      <w:pPr>
        <w:pStyle w:val="Prrafodelista"/>
        <w:numPr>
          <w:ilvl w:val="0"/>
          <w:numId w:val="16"/>
        </w:numPr>
        <w:jc w:val="both"/>
      </w:pPr>
      <w:r>
        <w:t>Borrar aula.</w:t>
      </w:r>
    </w:p>
    <w:p w:rsidR="003A4274" w:rsidRDefault="003A4274" w:rsidP="003A4274">
      <w:pPr>
        <w:pStyle w:val="Prrafodelista"/>
        <w:numPr>
          <w:ilvl w:val="0"/>
          <w:numId w:val="16"/>
        </w:numPr>
        <w:jc w:val="both"/>
      </w:pPr>
      <w:r>
        <w:t>Modificar aula.</w:t>
      </w:r>
    </w:p>
    <w:p w:rsidR="003A4274" w:rsidRDefault="003A4274" w:rsidP="003A4274">
      <w:pPr>
        <w:pStyle w:val="Prrafodelista"/>
        <w:numPr>
          <w:ilvl w:val="0"/>
          <w:numId w:val="16"/>
        </w:numPr>
        <w:jc w:val="both"/>
      </w:pPr>
      <w:r>
        <w:t>Generar horario de aula.</w:t>
      </w:r>
    </w:p>
    <w:p w:rsidR="00DF6AB4" w:rsidRDefault="00DF6AB4" w:rsidP="00691305">
      <w:pPr>
        <w:pStyle w:val="PSI-Comentario"/>
      </w:pPr>
    </w:p>
    <w:p w:rsidR="002D57DA" w:rsidRDefault="002D57DA" w:rsidP="00251E3D">
      <w:pPr>
        <w:pStyle w:val="PSI-Ttulo3"/>
      </w:pPr>
      <w:bookmarkStart w:id="90" w:name="_Toc64494187"/>
      <w:r>
        <w:t>Subordinados</w:t>
      </w:r>
      <w:bookmarkEnd w:id="90"/>
    </w:p>
    <w:p w:rsidR="00F42E92" w:rsidRDefault="00F42E92" w:rsidP="00F42E92">
      <w:pPr>
        <w:pStyle w:val="Prrafodelista"/>
        <w:numPr>
          <w:ilvl w:val="0"/>
          <w:numId w:val="15"/>
        </w:numPr>
        <w:jc w:val="both"/>
      </w:pPr>
      <w:r w:rsidRPr="00BB1641">
        <w:rPr>
          <w:b/>
        </w:rPr>
        <w:t>Modelos</w:t>
      </w:r>
      <w:r>
        <w:t>. Los modelos que integran este subsistema son Aula y Aulas. La descripción de estos objetos de diseño se ha realizado en el apartado anterior. En el siguiente diagrama de clases se observa la relación entre estos modelos:</w:t>
      </w:r>
    </w:p>
    <w:p w:rsidR="00F42E92" w:rsidRDefault="00F42E92" w:rsidP="00F42E92">
      <w:pPr>
        <w:pStyle w:val="Prrafodelista"/>
        <w:ind w:firstLine="0"/>
        <w:jc w:val="both"/>
      </w:pPr>
    </w:p>
    <w:p w:rsidR="00F42E92" w:rsidRDefault="00F42E92" w:rsidP="00F42E92">
      <w:pPr>
        <w:pStyle w:val="Prrafodelista"/>
        <w:ind w:firstLine="0"/>
        <w:jc w:val="center"/>
      </w:pPr>
      <w:r>
        <w:rPr>
          <w:noProof/>
          <w:lang w:val="es-AR" w:eastAsia="es-AR"/>
        </w:rPr>
        <w:drawing>
          <wp:inline distT="0" distB="0" distL="0" distR="0">
            <wp:extent cx="32004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 - Subsistema aulas.jpg"/>
                    <pic:cNvPicPr/>
                  </pic:nvPicPr>
                  <pic:blipFill>
                    <a:blip r:embed="rId25">
                      <a:extLst>
                        <a:ext uri="{28A0092B-C50C-407E-A947-70E740481C1C}">
                          <a14:useLocalDpi xmlns:a14="http://schemas.microsoft.com/office/drawing/2010/main" val="0"/>
                        </a:ext>
                      </a:extLst>
                    </a:blip>
                    <a:stretch>
                      <a:fillRect/>
                    </a:stretch>
                  </pic:blipFill>
                  <pic:spPr>
                    <a:xfrm>
                      <a:off x="0" y="0"/>
                      <a:ext cx="3200400" cy="1200150"/>
                    </a:xfrm>
                    <a:prstGeom prst="rect">
                      <a:avLst/>
                    </a:prstGeom>
                  </pic:spPr>
                </pic:pic>
              </a:graphicData>
            </a:graphic>
          </wp:inline>
        </w:drawing>
      </w:r>
    </w:p>
    <w:p w:rsidR="00570A66" w:rsidRDefault="00570A66" w:rsidP="00570A66">
      <w:pPr>
        <w:pStyle w:val="Prrafodelista"/>
        <w:numPr>
          <w:ilvl w:val="0"/>
          <w:numId w:val="15"/>
        </w:numPr>
      </w:pPr>
      <w:r w:rsidRPr="00C46EE2">
        <w:rPr>
          <w:b/>
        </w:rPr>
        <w:t>Vistas</w:t>
      </w:r>
      <w:r>
        <w:t>. Las vistas son las interfaces con las que interactúa el usuario. Estos son:</w:t>
      </w:r>
    </w:p>
    <w:p w:rsidR="00570A66" w:rsidRDefault="00570A66" w:rsidP="00570A66">
      <w:pPr>
        <w:pStyle w:val="Prrafodelista"/>
        <w:ind w:firstLine="0"/>
      </w:pPr>
    </w:p>
    <w:p w:rsidR="00570A66" w:rsidRDefault="00570A66" w:rsidP="00570A66">
      <w:pPr>
        <w:pStyle w:val="Prrafodelista"/>
        <w:numPr>
          <w:ilvl w:val="1"/>
          <w:numId w:val="15"/>
        </w:numPr>
        <w:jc w:val="both"/>
      </w:pPr>
      <w:r>
        <w:rPr>
          <w:b/>
        </w:rPr>
        <w:t>Borrar</w:t>
      </w:r>
      <w:r w:rsidRPr="00672118">
        <w:t>.</w:t>
      </w:r>
      <w:r>
        <w:t xml:space="preserve"> Presenta el resultado de una eliminación de aula.</w:t>
      </w:r>
    </w:p>
    <w:p w:rsidR="00570A66" w:rsidRDefault="00570A66" w:rsidP="00570A66">
      <w:pPr>
        <w:pStyle w:val="Prrafodelista"/>
        <w:numPr>
          <w:ilvl w:val="1"/>
          <w:numId w:val="15"/>
        </w:numPr>
        <w:jc w:val="both"/>
      </w:pPr>
      <w:r>
        <w:rPr>
          <w:b/>
        </w:rPr>
        <w:t>Buscar</w:t>
      </w:r>
      <w:r w:rsidRPr="00672118">
        <w:t>.</w:t>
      </w:r>
      <w:r>
        <w:t xml:space="preserve"> Presente el formulario para realizar una búsqueda de aulas.</w:t>
      </w:r>
    </w:p>
    <w:p w:rsidR="00570A66" w:rsidRDefault="00570A66" w:rsidP="00570A66">
      <w:pPr>
        <w:pStyle w:val="Prrafodelista"/>
        <w:numPr>
          <w:ilvl w:val="1"/>
          <w:numId w:val="15"/>
        </w:numPr>
        <w:jc w:val="both"/>
      </w:pPr>
      <w:r>
        <w:rPr>
          <w:b/>
        </w:rPr>
        <w:t>Modificar</w:t>
      </w:r>
      <w:r w:rsidRPr="00672118">
        <w:t>.</w:t>
      </w:r>
      <w:r>
        <w:t xml:space="preserve"> Presenta el formulario para modificar un aula.</w:t>
      </w:r>
    </w:p>
    <w:p w:rsidR="00570A66" w:rsidRDefault="00570A66" w:rsidP="00570A66">
      <w:pPr>
        <w:pStyle w:val="Prrafodelista"/>
        <w:numPr>
          <w:ilvl w:val="1"/>
          <w:numId w:val="15"/>
        </w:numPr>
        <w:jc w:val="both"/>
      </w:pPr>
      <w:r>
        <w:rPr>
          <w:b/>
        </w:rPr>
        <w:t>Resultado buscar</w:t>
      </w:r>
      <w:r w:rsidRPr="00672118">
        <w:t>.</w:t>
      </w:r>
      <w:r>
        <w:t xml:space="preserve"> Presenta el resultado de una búsqueda. </w:t>
      </w:r>
    </w:p>
    <w:p w:rsidR="00570A66" w:rsidRPr="00570A66" w:rsidRDefault="00570A66" w:rsidP="00570A66">
      <w:pPr>
        <w:pStyle w:val="Prrafodelista"/>
        <w:numPr>
          <w:ilvl w:val="1"/>
          <w:numId w:val="15"/>
        </w:numPr>
        <w:jc w:val="both"/>
      </w:pPr>
      <w:r>
        <w:rPr>
          <w:b/>
        </w:rPr>
        <w:t>Resultado informe</w:t>
      </w:r>
      <w:r w:rsidRPr="00570A66">
        <w:t>.</w:t>
      </w:r>
      <w:r>
        <w:t xml:space="preserve"> Presenta el resultado de un informe.</w:t>
      </w:r>
    </w:p>
    <w:p w:rsidR="00570A66" w:rsidRDefault="00570A66" w:rsidP="00570A66">
      <w:pPr>
        <w:pStyle w:val="Prrafodelista"/>
        <w:numPr>
          <w:ilvl w:val="1"/>
          <w:numId w:val="15"/>
        </w:numPr>
        <w:jc w:val="both"/>
      </w:pPr>
      <w:r>
        <w:rPr>
          <w:b/>
        </w:rPr>
        <w:t>Resultado modificar</w:t>
      </w:r>
      <w:r w:rsidRPr="00570A66">
        <w:t>.</w:t>
      </w:r>
      <w:r>
        <w:t xml:space="preserve"> Presenta el resultado de una modificación.</w:t>
      </w:r>
    </w:p>
    <w:p w:rsidR="00570A66" w:rsidRDefault="00570A66" w:rsidP="00570A66">
      <w:pPr>
        <w:pStyle w:val="Prrafodelista"/>
        <w:numPr>
          <w:ilvl w:val="1"/>
          <w:numId w:val="15"/>
        </w:numPr>
        <w:jc w:val="both"/>
      </w:pPr>
      <w:r>
        <w:rPr>
          <w:b/>
        </w:rPr>
        <w:t>Informe</w:t>
      </w:r>
      <w:r w:rsidRPr="00570A66">
        <w:t>.</w:t>
      </w:r>
      <w:r>
        <w:t xml:space="preserve"> Presenta el formulario para realizar un informe.</w:t>
      </w:r>
    </w:p>
    <w:p w:rsidR="00C46EE2" w:rsidRDefault="00C46EE2" w:rsidP="00C46EE2">
      <w:pPr>
        <w:pStyle w:val="Prrafodelista"/>
        <w:ind w:left="1440" w:firstLine="0"/>
        <w:jc w:val="both"/>
      </w:pPr>
    </w:p>
    <w:p w:rsidR="00C46EE2" w:rsidRDefault="00C46EE2" w:rsidP="00C46EE2">
      <w:pPr>
        <w:pStyle w:val="Prrafodelista"/>
        <w:numPr>
          <w:ilvl w:val="0"/>
          <w:numId w:val="15"/>
        </w:numPr>
        <w:jc w:val="both"/>
      </w:pPr>
      <w:r>
        <w:rPr>
          <w:b/>
        </w:rPr>
        <w:t>Controladores</w:t>
      </w:r>
      <w:r w:rsidRPr="00C46EE2">
        <w:t>.</w:t>
      </w:r>
      <w:r>
        <w:t xml:space="preserve"> Este subsistema tendrá un controlador denominado Manejador Aulas. El mismo será encargado de intermediar entre las vistas y los modelos.</w:t>
      </w:r>
    </w:p>
    <w:p w:rsidR="00DF6AB4" w:rsidRDefault="00DF6AB4" w:rsidP="00691305">
      <w:pPr>
        <w:pStyle w:val="PSI-Comentario"/>
      </w:pPr>
    </w:p>
    <w:p w:rsidR="002D57DA" w:rsidRDefault="002D57DA" w:rsidP="00251E3D">
      <w:pPr>
        <w:pStyle w:val="PSI-Ttulo3"/>
      </w:pPr>
      <w:bookmarkStart w:id="91" w:name="_Toc64494188"/>
      <w:r>
        <w:t>Dependencias</w:t>
      </w:r>
      <w:bookmarkEnd w:id="91"/>
    </w:p>
    <w:p w:rsidR="002D57DA" w:rsidRDefault="007A120C" w:rsidP="00134816">
      <w:pPr>
        <w:jc w:val="both"/>
      </w:pPr>
      <w:r>
        <w:t>No aplica</w:t>
      </w:r>
    </w:p>
    <w:p w:rsidR="00251E3D" w:rsidRDefault="00251E3D" w:rsidP="00691305">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881"/>
        <w:gridCol w:w="2882"/>
      </w:tblGrid>
      <w:tr w:rsidR="00251E3D" w:rsidTr="00A839C3">
        <w:tc>
          <w:tcPr>
            <w:tcW w:w="2244" w:type="dxa"/>
            <w:shd w:val="clear" w:color="auto" w:fill="E0E0E0"/>
          </w:tcPr>
          <w:p w:rsidR="00251E3D" w:rsidRPr="00134816" w:rsidRDefault="00251E3D" w:rsidP="00F12217">
            <w:pPr>
              <w:pStyle w:val="PSI-Normal"/>
              <w:jc w:val="center"/>
              <w:rPr>
                <w:b/>
              </w:rPr>
            </w:pPr>
            <w:r w:rsidRPr="00134816">
              <w:rPr>
                <w:b/>
              </w:rPr>
              <w:t>Subsistema del que depende</w:t>
            </w:r>
          </w:p>
        </w:tc>
        <w:tc>
          <w:tcPr>
            <w:tcW w:w="2881" w:type="dxa"/>
            <w:shd w:val="clear" w:color="auto" w:fill="E0E0E0"/>
          </w:tcPr>
          <w:p w:rsidR="00251E3D" w:rsidRPr="00134816" w:rsidRDefault="00251E3D" w:rsidP="00F12217">
            <w:pPr>
              <w:pStyle w:val="PSI-Normal"/>
              <w:jc w:val="center"/>
              <w:rPr>
                <w:b/>
              </w:rPr>
            </w:pPr>
            <w:r w:rsidRPr="00134816">
              <w:rPr>
                <w:b/>
              </w:rPr>
              <w:t>Naturaleza de interacción</w:t>
            </w:r>
          </w:p>
        </w:tc>
        <w:tc>
          <w:tcPr>
            <w:tcW w:w="2882" w:type="dxa"/>
            <w:shd w:val="clear" w:color="auto" w:fill="E0E0E0"/>
          </w:tcPr>
          <w:p w:rsidR="00251E3D" w:rsidRPr="00134816" w:rsidRDefault="00251E3D" w:rsidP="00F12217">
            <w:pPr>
              <w:pStyle w:val="PSI-Normal"/>
              <w:jc w:val="center"/>
              <w:rPr>
                <w:b/>
              </w:rPr>
            </w:pPr>
            <w:r w:rsidRPr="00134816">
              <w:rPr>
                <w:b/>
              </w:rPr>
              <w:t>Características</w:t>
            </w:r>
          </w:p>
        </w:tc>
      </w:tr>
      <w:tr w:rsidR="00251E3D" w:rsidTr="00A839C3">
        <w:tc>
          <w:tcPr>
            <w:tcW w:w="2244" w:type="dxa"/>
          </w:tcPr>
          <w:p w:rsidR="00251E3D" w:rsidRDefault="00251E3D" w:rsidP="00134816">
            <w:pPr>
              <w:jc w:val="both"/>
            </w:pPr>
            <w:r>
              <w:t>[Identificación del subsistema del que depende]</w:t>
            </w:r>
          </w:p>
        </w:tc>
        <w:tc>
          <w:tcPr>
            <w:tcW w:w="2881" w:type="dxa"/>
          </w:tcPr>
          <w:p w:rsidR="00251E3D" w:rsidRDefault="00251E3D" w:rsidP="00134816">
            <w:pPr>
              <w:jc w:val="both"/>
            </w:pPr>
            <w:r>
              <w:t>[Condiciones para que se realice la interacción]</w:t>
            </w:r>
          </w:p>
        </w:tc>
        <w:tc>
          <w:tcPr>
            <w:tcW w:w="2882" w:type="dxa"/>
          </w:tcPr>
          <w:p w:rsidR="00251E3D" w:rsidRDefault="00251E3D" w:rsidP="00134816">
            <w:pPr>
              <w:jc w:val="both"/>
            </w:pPr>
            <w:r>
              <w:t>[Características de la interacción, como ser, pasaje de parámetros, mensajes, datos compartidos, etc.]</w:t>
            </w:r>
          </w:p>
        </w:tc>
      </w:tr>
    </w:tbl>
    <w:p w:rsidR="002D57DA" w:rsidRDefault="002D57DA" w:rsidP="00251E3D">
      <w:pPr>
        <w:pStyle w:val="PSI-Ttulo3"/>
      </w:pPr>
      <w:bookmarkStart w:id="92" w:name="_Toc64494189"/>
      <w:r>
        <w:t>Recursos</w:t>
      </w:r>
      <w:bookmarkEnd w:id="92"/>
    </w:p>
    <w:p w:rsidR="0064285C" w:rsidRDefault="00D359D3" w:rsidP="00134816">
      <w:pPr>
        <w:jc w:val="both"/>
      </w:pPr>
      <w:r>
        <w:t xml:space="preserve">No se han identificado recursos externos al diseño necesarios para realizar la función. </w:t>
      </w:r>
    </w:p>
    <w:p w:rsidR="004A0A83" w:rsidRDefault="004A0A83" w:rsidP="00134816">
      <w:pPr>
        <w:jc w:val="both"/>
      </w:pPr>
    </w:p>
    <w:p w:rsidR="004A0A83" w:rsidRDefault="004A0A83" w:rsidP="004114A8">
      <w:pPr>
        <w:pStyle w:val="Ttulo2"/>
      </w:pPr>
      <w:bookmarkStart w:id="93" w:name="_Toc64494190"/>
      <w:r>
        <w:lastRenderedPageBreak/>
        <w:t>Subsistema de Carreras</w:t>
      </w:r>
      <w:bookmarkEnd w:id="93"/>
    </w:p>
    <w:p w:rsidR="00DC0630" w:rsidRDefault="000D22D5" w:rsidP="000D22D5">
      <w:pPr>
        <w:pStyle w:val="Ttulo3"/>
      </w:pPr>
      <w:bookmarkStart w:id="94" w:name="_Toc64494191"/>
      <w:r>
        <w:t>Propósito</w:t>
      </w:r>
      <w:bookmarkEnd w:id="94"/>
    </w:p>
    <w:p w:rsidR="00A30448" w:rsidRDefault="00A30448" w:rsidP="00A30448">
      <w:pPr>
        <w:jc w:val="both"/>
      </w:pPr>
      <w:r>
        <w:t>Este subsistema ha sido creado para agrupar los componentes de diseño que se encuentra relacionados con las Carreras y Asignaturas. Los componentes constan de las vistas, modelos y manejadores que se han identificado. Además, surge de la fuerte cohesión que existe entre dichos componentes.</w:t>
      </w:r>
    </w:p>
    <w:p w:rsidR="00A30448" w:rsidRDefault="00A30448" w:rsidP="00A30448">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0D22D5" w:rsidRPr="000D22D5" w:rsidRDefault="000D22D5" w:rsidP="000D22D5"/>
    <w:p w:rsidR="000D22D5" w:rsidRDefault="000D22D5" w:rsidP="000D22D5">
      <w:pPr>
        <w:pStyle w:val="Ttulo3"/>
      </w:pPr>
      <w:bookmarkStart w:id="95" w:name="_Toc64494192"/>
      <w:r>
        <w:t>Función</w:t>
      </w:r>
      <w:bookmarkEnd w:id="95"/>
    </w:p>
    <w:p w:rsidR="00DA2F72" w:rsidRDefault="00DA2F72" w:rsidP="00DA2F72">
      <w:pPr>
        <w:jc w:val="both"/>
      </w:pPr>
      <w:r>
        <w:t>El subsistema se encarga de realizar todas las operaciones relacionadas con las asignaturas y carreras. Los principales casos de uso del sistema requieren del uso de carreras, asignaturas y sus relaciones. Este subsistema será encargado de cubrir estos aspectos. Es decir, realizar operaciones de creación, búsqueda, borrado y modificación sobre asignaturas y carreras.</w:t>
      </w:r>
    </w:p>
    <w:p w:rsidR="000D22D5" w:rsidRPr="000D22D5" w:rsidRDefault="000D22D5" w:rsidP="000D22D5"/>
    <w:p w:rsidR="000D22D5" w:rsidRDefault="000D22D5" w:rsidP="000D22D5">
      <w:pPr>
        <w:pStyle w:val="Ttulo3"/>
      </w:pPr>
      <w:bookmarkStart w:id="96" w:name="_Toc64494193"/>
      <w:r>
        <w:t>Subordinados</w:t>
      </w:r>
      <w:bookmarkEnd w:id="96"/>
    </w:p>
    <w:p w:rsidR="00C97C07" w:rsidRPr="00C97C07"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C97C07" w:rsidRDefault="00C97C07" w:rsidP="00C97C07">
      <w:pPr>
        <w:pStyle w:val="Prrafodelista"/>
        <w:numPr>
          <w:ilvl w:val="0"/>
          <w:numId w:val="14"/>
        </w:numPr>
        <w:jc w:val="both"/>
      </w:pPr>
      <w:r w:rsidRPr="00AA688D">
        <w:rPr>
          <w:b/>
        </w:rPr>
        <w:t>Modelos</w:t>
      </w:r>
      <w:r>
        <w:t xml:space="preserve">. Los modelos que componen este subsistema son: </w:t>
      </w:r>
      <w:r w:rsidR="00795780">
        <w:t>Asignatura, Carrera y Plan</w:t>
      </w:r>
      <w:r>
        <w:t>. La descripción de estos objetos se ha realizado en el apartado de Diseño de Objetos.</w:t>
      </w:r>
    </w:p>
    <w:p w:rsidR="00C97C07" w:rsidRDefault="00C97C07" w:rsidP="00C97C07">
      <w:pPr>
        <w:pStyle w:val="Prrafodelista"/>
        <w:ind w:firstLine="0"/>
        <w:jc w:val="both"/>
      </w:pPr>
      <w:r>
        <w:t>A continuación se adjunta un diagrama de clases que muestra los modelos que componen al subsistema:</w:t>
      </w:r>
    </w:p>
    <w:p w:rsidR="000D22D5" w:rsidRDefault="004513AB" w:rsidP="004513AB">
      <w:pPr>
        <w:jc w:val="center"/>
      </w:pPr>
      <w:r>
        <w:rPr>
          <w:noProof/>
          <w:lang w:val="es-AR" w:eastAsia="es-AR"/>
        </w:rPr>
        <w:drawing>
          <wp:inline distT="0" distB="0" distL="0" distR="0">
            <wp:extent cx="4152900" cy="1390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 - Subsistema carreras.jpg"/>
                    <pic:cNvPicPr/>
                  </pic:nvPicPr>
                  <pic:blipFill>
                    <a:blip r:embed="rId26">
                      <a:extLst>
                        <a:ext uri="{28A0092B-C50C-407E-A947-70E740481C1C}">
                          <a14:useLocalDpi xmlns:a14="http://schemas.microsoft.com/office/drawing/2010/main" val="0"/>
                        </a:ext>
                      </a:extLst>
                    </a:blip>
                    <a:stretch>
                      <a:fillRect/>
                    </a:stretch>
                  </pic:blipFill>
                  <pic:spPr>
                    <a:xfrm>
                      <a:off x="0" y="0"/>
                      <a:ext cx="4152900" cy="1390650"/>
                    </a:xfrm>
                    <a:prstGeom prst="rect">
                      <a:avLst/>
                    </a:prstGeom>
                  </pic:spPr>
                </pic:pic>
              </a:graphicData>
            </a:graphic>
          </wp:inline>
        </w:drawing>
      </w:r>
    </w:p>
    <w:p w:rsidR="00D462F6" w:rsidRDefault="00D462F6" w:rsidP="00D462F6">
      <w:pPr>
        <w:pStyle w:val="Prrafodelista"/>
        <w:numPr>
          <w:ilvl w:val="0"/>
          <w:numId w:val="14"/>
        </w:numPr>
        <w:spacing w:before="120" w:after="120"/>
        <w:ind w:left="714" w:hanging="357"/>
        <w:contextualSpacing w:val="0"/>
        <w:jc w:val="both"/>
      </w:pPr>
      <w:r w:rsidRPr="00D462F6">
        <w:rPr>
          <w:b/>
        </w:rPr>
        <w:lastRenderedPageBreak/>
        <w:t>Vistas</w:t>
      </w:r>
      <w:r>
        <w:t>. No hay vistas que compongan este subsistema. La información que se utiliza en este subsistema es tomada de las vistas pertenecientes a los subsistemas de cursadas y mesas.</w:t>
      </w:r>
    </w:p>
    <w:p w:rsidR="00D462F6" w:rsidRDefault="00D462F6" w:rsidP="00D462F6">
      <w:pPr>
        <w:pStyle w:val="Prrafodelista"/>
        <w:numPr>
          <w:ilvl w:val="0"/>
          <w:numId w:val="14"/>
        </w:numPr>
        <w:spacing w:before="120" w:after="120"/>
        <w:ind w:left="714" w:hanging="357"/>
        <w:contextualSpacing w:val="0"/>
        <w:jc w:val="both"/>
      </w:pPr>
      <w:r w:rsidRPr="00D462F6">
        <w:rPr>
          <w:b/>
        </w:rPr>
        <w:t>Controladores</w:t>
      </w:r>
      <w:r>
        <w:t>. No hay controlador para este subsistema.</w:t>
      </w:r>
    </w:p>
    <w:p w:rsidR="004513AB" w:rsidRDefault="00B33F2B" w:rsidP="00B33F2B">
      <w:pPr>
        <w:pStyle w:val="Ttulo3"/>
      </w:pPr>
      <w:bookmarkStart w:id="97" w:name="_Toc64494194"/>
      <w:r>
        <w:t>Recursos</w:t>
      </w:r>
      <w:bookmarkEnd w:id="97"/>
    </w:p>
    <w:p w:rsidR="00B33F2B" w:rsidRDefault="00B33F2B" w:rsidP="00D359D3">
      <w:pPr>
        <w:spacing w:after="240"/>
        <w:jc w:val="both"/>
      </w:pPr>
      <w:r>
        <w:t>No se han identificado recursos externos al diseño necesarios para realizar la función.</w:t>
      </w:r>
    </w:p>
    <w:p w:rsidR="00D359D3" w:rsidRDefault="00D359D3" w:rsidP="00D359D3">
      <w:pPr>
        <w:spacing w:after="240"/>
        <w:jc w:val="both"/>
      </w:pPr>
    </w:p>
    <w:p w:rsidR="004A0A83" w:rsidRDefault="004A0A83" w:rsidP="004114A8">
      <w:pPr>
        <w:pStyle w:val="Ttulo2"/>
      </w:pPr>
      <w:bookmarkStart w:id="98" w:name="_Toc64494195"/>
      <w:r>
        <w:t>Subsistema de Cursadas</w:t>
      </w:r>
      <w:bookmarkEnd w:id="98"/>
    </w:p>
    <w:p w:rsidR="00DC0630" w:rsidRDefault="00E90F7C" w:rsidP="000D22D5">
      <w:pPr>
        <w:pStyle w:val="Ttulo3"/>
      </w:pPr>
      <w:bookmarkStart w:id="99" w:name="_Toc64494196"/>
      <w:r>
        <w:t>Propósito</w:t>
      </w:r>
      <w:bookmarkEnd w:id="99"/>
    </w:p>
    <w:p w:rsidR="00FE1516" w:rsidRDefault="00FE1516" w:rsidP="00FE1516">
      <w:pPr>
        <w:jc w:val="both"/>
      </w:pPr>
      <w:r>
        <w:t>Este subsistema ha sido creado para agrupar los componentes de diseño que se encuentra relacionados con las Cursadas. Los componentes constan de las vistas, modelos y manejadores que se han identificado. Además, surge de la fuerte cohesión que existe entre dichos componentes.</w:t>
      </w:r>
    </w:p>
    <w:p w:rsidR="00FE1516" w:rsidRDefault="00FE1516" w:rsidP="00FE1516">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0D22D5" w:rsidRPr="000D22D5" w:rsidRDefault="000D22D5" w:rsidP="00FE1516">
      <w:pPr>
        <w:ind w:left="0" w:firstLine="0"/>
      </w:pPr>
    </w:p>
    <w:p w:rsidR="00E90F7C" w:rsidRDefault="00E90F7C" w:rsidP="000D22D5">
      <w:pPr>
        <w:pStyle w:val="Ttulo3"/>
      </w:pPr>
      <w:bookmarkStart w:id="100" w:name="_Toc64494197"/>
      <w:r>
        <w:t>Función</w:t>
      </w:r>
      <w:bookmarkEnd w:id="100"/>
    </w:p>
    <w:p w:rsidR="006C5816" w:rsidRDefault="006C5816" w:rsidP="006C5816">
      <w:pPr>
        <w:jc w:val="both"/>
      </w:pPr>
      <w:r>
        <w:t>El subsistema se encarga de realizar todas las operaciones que se describen los casos de uso relacionados con las Cursadas. Esto quiere decir que las funciones que cumple este subsistema están relacionados con los siguientes casos de uso:</w:t>
      </w:r>
    </w:p>
    <w:p w:rsidR="006C5816" w:rsidRDefault="006C5816" w:rsidP="0064285C">
      <w:pPr>
        <w:pStyle w:val="Prrafodelista"/>
        <w:numPr>
          <w:ilvl w:val="0"/>
          <w:numId w:val="14"/>
        </w:numPr>
        <w:spacing w:before="120" w:after="120"/>
        <w:ind w:left="714" w:hanging="357"/>
        <w:contextualSpacing w:val="0"/>
        <w:jc w:val="both"/>
      </w:pPr>
      <w:r>
        <w:t>Importar horarios de cursada.</w:t>
      </w:r>
    </w:p>
    <w:p w:rsidR="006C5816" w:rsidRDefault="006C5816" w:rsidP="0064285C">
      <w:pPr>
        <w:pStyle w:val="Prrafodelista"/>
        <w:numPr>
          <w:ilvl w:val="0"/>
          <w:numId w:val="14"/>
        </w:numPr>
        <w:spacing w:before="120" w:after="120"/>
        <w:ind w:left="714" w:hanging="357"/>
        <w:contextualSpacing w:val="0"/>
        <w:jc w:val="both"/>
      </w:pPr>
      <w:r>
        <w:t>Buscar horarios de cursada.</w:t>
      </w:r>
    </w:p>
    <w:p w:rsidR="006C5816" w:rsidRDefault="006C5816" w:rsidP="0064285C">
      <w:pPr>
        <w:pStyle w:val="Prrafodelista"/>
        <w:numPr>
          <w:ilvl w:val="0"/>
          <w:numId w:val="14"/>
        </w:numPr>
        <w:spacing w:before="120" w:after="120"/>
        <w:ind w:left="714" w:hanging="357"/>
        <w:contextualSpacing w:val="0"/>
        <w:jc w:val="both"/>
      </w:pPr>
      <w:r>
        <w:t>Modificar horario de cursada.</w:t>
      </w:r>
    </w:p>
    <w:p w:rsidR="006C5816" w:rsidRDefault="006C5816" w:rsidP="0064285C">
      <w:pPr>
        <w:pStyle w:val="Prrafodelista"/>
        <w:numPr>
          <w:ilvl w:val="0"/>
          <w:numId w:val="14"/>
        </w:numPr>
        <w:spacing w:before="120" w:after="120"/>
        <w:ind w:left="714" w:hanging="357"/>
        <w:contextualSpacing w:val="0"/>
        <w:jc w:val="both"/>
      </w:pPr>
      <w:r>
        <w:t>Crear horario de cursada.</w:t>
      </w:r>
    </w:p>
    <w:p w:rsidR="006C5816" w:rsidRDefault="006C5816" w:rsidP="0064285C">
      <w:pPr>
        <w:pStyle w:val="Prrafodelista"/>
        <w:numPr>
          <w:ilvl w:val="0"/>
          <w:numId w:val="14"/>
        </w:numPr>
        <w:spacing w:before="120" w:after="120"/>
        <w:ind w:left="714" w:hanging="357"/>
        <w:contextualSpacing w:val="0"/>
        <w:jc w:val="both"/>
      </w:pPr>
      <w:r>
        <w:t>Informe horario de cursada.</w:t>
      </w:r>
    </w:p>
    <w:p w:rsidR="006D7B96" w:rsidRDefault="006D7B96" w:rsidP="0064285C">
      <w:pPr>
        <w:pStyle w:val="Prrafodelista"/>
        <w:numPr>
          <w:ilvl w:val="0"/>
          <w:numId w:val="14"/>
        </w:numPr>
        <w:spacing w:before="120" w:after="120"/>
        <w:ind w:left="714" w:hanging="357"/>
        <w:contextualSpacing w:val="0"/>
        <w:jc w:val="both"/>
      </w:pPr>
      <w:r>
        <w:t>Borrar horario de cursada.</w:t>
      </w:r>
    </w:p>
    <w:p w:rsidR="000D22D5" w:rsidRPr="000D22D5" w:rsidRDefault="000D22D5" w:rsidP="000D22D5"/>
    <w:p w:rsidR="00E90F7C" w:rsidRDefault="00E90F7C" w:rsidP="000D22D5">
      <w:pPr>
        <w:pStyle w:val="Ttulo3"/>
      </w:pPr>
      <w:bookmarkStart w:id="101" w:name="_Toc64494198"/>
      <w:r>
        <w:lastRenderedPageBreak/>
        <w:t>Subordinados</w:t>
      </w:r>
      <w:bookmarkEnd w:id="101"/>
    </w:p>
    <w:p w:rsidR="00EE0CB0"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94180" w:rsidRDefault="00D12608" w:rsidP="00D12608">
      <w:pPr>
        <w:pStyle w:val="Prrafodelista"/>
        <w:numPr>
          <w:ilvl w:val="0"/>
          <w:numId w:val="14"/>
        </w:numPr>
        <w:tabs>
          <w:tab w:val="left" w:pos="2451"/>
        </w:tabs>
        <w:jc w:val="both"/>
      </w:pPr>
      <w:r w:rsidRPr="00D12608">
        <w:rPr>
          <w:b/>
        </w:rPr>
        <w:t>Modelos</w:t>
      </w:r>
      <w:r>
        <w:t xml:space="preserve">. </w:t>
      </w:r>
      <w:r w:rsidR="00001CCE">
        <w:t xml:space="preserve">Los modelos que componen el subsistema son Cursada y Clase. </w:t>
      </w:r>
      <w:r w:rsidR="007E715D">
        <w:t xml:space="preserve">La descripción de estos objetos de diseño se ha realizado en el apartado correspondiente. </w:t>
      </w:r>
      <w:r w:rsidR="00001CCE">
        <w:t>La relación entre estos se observa en el siguiente diagrama:</w:t>
      </w:r>
    </w:p>
    <w:p w:rsidR="00E90F7C" w:rsidRDefault="009635E8" w:rsidP="00894180">
      <w:pPr>
        <w:tabs>
          <w:tab w:val="left" w:pos="2451"/>
        </w:tabs>
        <w:jc w:val="center"/>
      </w:pPr>
      <w:r>
        <w:rPr>
          <w:noProof/>
          <w:lang w:val="es-AR" w:eastAsia="es-AR"/>
        </w:rPr>
        <w:drawing>
          <wp:inline distT="0" distB="0" distL="0" distR="0">
            <wp:extent cx="4438650" cy="1390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 - Subsistema cursadas.jpg"/>
                    <pic:cNvPicPr/>
                  </pic:nvPicPr>
                  <pic:blipFill>
                    <a:blip r:embed="rId27">
                      <a:extLst>
                        <a:ext uri="{28A0092B-C50C-407E-A947-70E740481C1C}">
                          <a14:useLocalDpi xmlns:a14="http://schemas.microsoft.com/office/drawing/2010/main" val="0"/>
                        </a:ext>
                      </a:extLst>
                    </a:blip>
                    <a:stretch>
                      <a:fillRect/>
                    </a:stretch>
                  </pic:blipFill>
                  <pic:spPr>
                    <a:xfrm>
                      <a:off x="0" y="0"/>
                      <a:ext cx="4438650" cy="1390650"/>
                    </a:xfrm>
                    <a:prstGeom prst="rect">
                      <a:avLst/>
                    </a:prstGeom>
                  </pic:spPr>
                </pic:pic>
              </a:graphicData>
            </a:graphic>
          </wp:inline>
        </w:drawing>
      </w:r>
    </w:p>
    <w:p w:rsidR="003C2BB3" w:rsidRDefault="003C2BB3" w:rsidP="003C2BB3">
      <w:pPr>
        <w:pStyle w:val="Prrafodelista"/>
        <w:numPr>
          <w:ilvl w:val="0"/>
          <w:numId w:val="14"/>
        </w:numPr>
        <w:tabs>
          <w:tab w:val="left" w:pos="2451"/>
        </w:tabs>
        <w:spacing w:before="120" w:after="120"/>
        <w:ind w:left="714" w:hanging="357"/>
        <w:contextualSpacing w:val="0"/>
        <w:jc w:val="both"/>
      </w:pPr>
      <w:r w:rsidRPr="003C2BB3">
        <w:rPr>
          <w:b/>
        </w:rPr>
        <w:t>Vistas</w:t>
      </w:r>
      <w:r>
        <w:t>. Las vistas que componen el presente subsistemas son las que se observan a continuación.</w:t>
      </w:r>
    </w:p>
    <w:p w:rsidR="00EC1BA4" w:rsidRDefault="00EC1BA4" w:rsidP="00EC1BA4">
      <w:pPr>
        <w:pStyle w:val="Prrafodelista"/>
        <w:numPr>
          <w:ilvl w:val="1"/>
          <w:numId w:val="14"/>
        </w:numPr>
        <w:jc w:val="both"/>
      </w:pPr>
      <w:r>
        <w:rPr>
          <w:b/>
        </w:rPr>
        <w:t>Borrar</w:t>
      </w:r>
      <w:r w:rsidRPr="00672118">
        <w:t>.</w:t>
      </w:r>
      <w:r>
        <w:t xml:space="preserve"> Presenta el resultado de una eliminación de cursada.</w:t>
      </w:r>
    </w:p>
    <w:p w:rsidR="00EC1BA4" w:rsidRDefault="00EC1BA4" w:rsidP="00EC1BA4">
      <w:pPr>
        <w:pStyle w:val="Prrafodelista"/>
        <w:numPr>
          <w:ilvl w:val="1"/>
          <w:numId w:val="14"/>
        </w:numPr>
        <w:jc w:val="both"/>
      </w:pPr>
      <w:r>
        <w:rPr>
          <w:b/>
        </w:rPr>
        <w:t>Buscar</w:t>
      </w:r>
      <w:r w:rsidRPr="00672118">
        <w:t>.</w:t>
      </w:r>
      <w:r>
        <w:t xml:space="preserve"> Presente el formulario para realizar una búsqueda de cursadas.</w:t>
      </w:r>
    </w:p>
    <w:p w:rsidR="00EC1BA4" w:rsidRDefault="00EC1BA4" w:rsidP="00EC1BA4">
      <w:pPr>
        <w:pStyle w:val="Prrafodelista"/>
        <w:numPr>
          <w:ilvl w:val="1"/>
          <w:numId w:val="14"/>
        </w:numPr>
        <w:jc w:val="both"/>
      </w:pPr>
      <w:r>
        <w:rPr>
          <w:b/>
        </w:rPr>
        <w:t>Crear</w:t>
      </w:r>
      <w:r w:rsidRPr="00672118">
        <w:t>.</w:t>
      </w:r>
      <w:r>
        <w:t xml:space="preserve"> Presenta el formulario para crear una cursada.</w:t>
      </w:r>
    </w:p>
    <w:p w:rsidR="00EC1BA4" w:rsidRDefault="00EC1BA4" w:rsidP="00EC1BA4">
      <w:pPr>
        <w:pStyle w:val="Prrafodelista"/>
        <w:numPr>
          <w:ilvl w:val="1"/>
          <w:numId w:val="14"/>
        </w:numPr>
        <w:jc w:val="both"/>
      </w:pPr>
      <w:r>
        <w:rPr>
          <w:b/>
        </w:rPr>
        <w:t>Importar</w:t>
      </w:r>
      <w:r w:rsidRPr="00672118">
        <w:t>.</w:t>
      </w:r>
      <w:r>
        <w:t xml:space="preserve"> Presenta la tabla con los datos de un archivo csv.</w:t>
      </w:r>
    </w:p>
    <w:p w:rsidR="005C5FD8" w:rsidRDefault="005C5FD8" w:rsidP="00EC1BA4">
      <w:pPr>
        <w:pStyle w:val="Prrafodelista"/>
        <w:numPr>
          <w:ilvl w:val="1"/>
          <w:numId w:val="14"/>
        </w:numPr>
        <w:jc w:val="both"/>
      </w:pPr>
      <w:r>
        <w:rPr>
          <w:b/>
        </w:rPr>
        <w:t>Informe</w:t>
      </w:r>
      <w:r w:rsidRPr="005C5FD8">
        <w:t>.</w:t>
      </w:r>
      <w:r>
        <w:t xml:space="preserve"> Presenta el formulario para realizar un informe.</w:t>
      </w:r>
    </w:p>
    <w:p w:rsidR="00EC1BA4" w:rsidRDefault="00EC1BA4" w:rsidP="00EC1BA4">
      <w:pPr>
        <w:pStyle w:val="Prrafodelista"/>
        <w:numPr>
          <w:ilvl w:val="1"/>
          <w:numId w:val="14"/>
        </w:numPr>
        <w:jc w:val="both"/>
      </w:pPr>
      <w:r>
        <w:rPr>
          <w:b/>
        </w:rPr>
        <w:t>Modificar</w:t>
      </w:r>
      <w:r w:rsidRPr="00672118">
        <w:t>.</w:t>
      </w:r>
      <w:r>
        <w:t xml:space="preserve"> Presenta el formulario para modificar una cursada.</w:t>
      </w:r>
    </w:p>
    <w:p w:rsidR="00EC1BA4" w:rsidRDefault="00EC1BA4" w:rsidP="00EC1BA4">
      <w:pPr>
        <w:pStyle w:val="Prrafodelista"/>
        <w:numPr>
          <w:ilvl w:val="1"/>
          <w:numId w:val="14"/>
        </w:numPr>
        <w:jc w:val="both"/>
      </w:pPr>
      <w:r>
        <w:rPr>
          <w:b/>
        </w:rPr>
        <w:t>Resultado buscar</w:t>
      </w:r>
      <w:r w:rsidRPr="00672118">
        <w:t>.</w:t>
      </w:r>
      <w:r>
        <w:t xml:space="preserve"> Presenta el resultado de una búsqueda. </w:t>
      </w:r>
    </w:p>
    <w:p w:rsidR="00EC1BA4" w:rsidRDefault="00EC1BA4" w:rsidP="00EC1BA4">
      <w:pPr>
        <w:pStyle w:val="Prrafodelista"/>
        <w:numPr>
          <w:ilvl w:val="1"/>
          <w:numId w:val="14"/>
        </w:numPr>
        <w:jc w:val="both"/>
      </w:pPr>
      <w:r>
        <w:rPr>
          <w:b/>
        </w:rPr>
        <w:t>Resultado importar</w:t>
      </w:r>
      <w:r w:rsidRPr="00672118">
        <w:t>.</w:t>
      </w:r>
      <w:r>
        <w:t xml:space="preserve"> Presenta el resultado de la importación de un archivo.</w:t>
      </w:r>
    </w:p>
    <w:p w:rsidR="005C5FD8" w:rsidRDefault="005C5FD8" w:rsidP="00EC1BA4">
      <w:pPr>
        <w:pStyle w:val="Prrafodelista"/>
        <w:numPr>
          <w:ilvl w:val="1"/>
          <w:numId w:val="14"/>
        </w:numPr>
        <w:jc w:val="both"/>
      </w:pPr>
      <w:r>
        <w:rPr>
          <w:b/>
        </w:rPr>
        <w:t>Resultado informe</w:t>
      </w:r>
      <w:r w:rsidRPr="005C5FD8">
        <w:t>.</w:t>
      </w:r>
      <w:r>
        <w:t xml:space="preserve"> Presenta el resultado del informe.</w:t>
      </w:r>
    </w:p>
    <w:p w:rsidR="005C5FD8" w:rsidRDefault="005C5FD8" w:rsidP="00EC1BA4">
      <w:pPr>
        <w:pStyle w:val="Prrafodelista"/>
        <w:numPr>
          <w:ilvl w:val="1"/>
          <w:numId w:val="14"/>
        </w:numPr>
        <w:jc w:val="both"/>
      </w:pPr>
      <w:r>
        <w:rPr>
          <w:b/>
        </w:rPr>
        <w:t>Resultado modificar</w:t>
      </w:r>
      <w:r w:rsidRPr="005C5FD8">
        <w:t>.</w:t>
      </w:r>
      <w:r>
        <w:t xml:space="preserve"> Presenta el resultado de la modificación de cursada.</w:t>
      </w:r>
    </w:p>
    <w:p w:rsidR="00EC1BA4" w:rsidRDefault="00EC1BA4" w:rsidP="00EC1BA4">
      <w:pPr>
        <w:pStyle w:val="Prrafodelista"/>
        <w:numPr>
          <w:ilvl w:val="1"/>
          <w:numId w:val="14"/>
        </w:numPr>
        <w:jc w:val="both"/>
      </w:pPr>
      <w:r>
        <w:rPr>
          <w:b/>
        </w:rPr>
        <w:t>Seleccionar</w:t>
      </w:r>
      <w:r w:rsidRPr="00672118">
        <w:t>.</w:t>
      </w:r>
      <w:r>
        <w:t xml:space="preserve"> Presenta el formulario para seleccionar un archivo csv.</w:t>
      </w:r>
    </w:p>
    <w:p w:rsidR="003C2BB3" w:rsidRDefault="003C2BB3" w:rsidP="003C2BB3">
      <w:pPr>
        <w:pStyle w:val="Prrafodelista"/>
        <w:numPr>
          <w:ilvl w:val="0"/>
          <w:numId w:val="14"/>
        </w:numPr>
        <w:tabs>
          <w:tab w:val="left" w:pos="2451"/>
        </w:tabs>
        <w:spacing w:before="120" w:after="120"/>
        <w:ind w:left="714" w:hanging="357"/>
        <w:contextualSpacing w:val="0"/>
        <w:jc w:val="both"/>
      </w:pPr>
      <w:r w:rsidRPr="003C2BB3">
        <w:rPr>
          <w:b/>
        </w:rPr>
        <w:t>Controladores</w:t>
      </w:r>
      <w:r>
        <w:t>. Se ha identificado al Manejador Cursada. Este controlador es encargado de comunicar las vistas con los modelos correspondientes para el desarrollo de las actividades.</w:t>
      </w:r>
    </w:p>
    <w:p w:rsidR="00642E58" w:rsidRDefault="00642E58" w:rsidP="00642E58">
      <w:pPr>
        <w:pStyle w:val="Ttulo3"/>
        <w:tabs>
          <w:tab w:val="left" w:pos="1808"/>
        </w:tabs>
      </w:pPr>
      <w:bookmarkStart w:id="102" w:name="_Toc64494199"/>
      <w:r>
        <w:t>Recursos</w:t>
      </w:r>
      <w:bookmarkEnd w:id="102"/>
      <w:r>
        <w:tab/>
      </w:r>
    </w:p>
    <w:p w:rsidR="00E72841" w:rsidRDefault="00E72841" w:rsidP="00E72841">
      <w:pPr>
        <w:tabs>
          <w:tab w:val="right" w:pos="8504"/>
        </w:tabs>
        <w:jc w:val="both"/>
      </w:pPr>
      <w:r>
        <w:t>No se han identificado recursos externos al diseño necesarios para realizar la función. Cabe destacar que este subsistema será accedido desde clientes representados por navegadores web y dispositivos móviles.</w:t>
      </w:r>
      <w:r>
        <w:tab/>
      </w:r>
    </w:p>
    <w:p w:rsidR="00642E58" w:rsidRDefault="00642E58" w:rsidP="00642E58">
      <w:pPr>
        <w:tabs>
          <w:tab w:val="left" w:pos="2451"/>
        </w:tabs>
        <w:spacing w:before="120" w:after="120"/>
        <w:jc w:val="both"/>
      </w:pPr>
    </w:p>
    <w:p w:rsidR="004A0A83" w:rsidRDefault="004A0A83" w:rsidP="004114A8">
      <w:pPr>
        <w:pStyle w:val="Ttulo2"/>
      </w:pPr>
      <w:bookmarkStart w:id="103" w:name="_Toc64494200"/>
      <w:r>
        <w:lastRenderedPageBreak/>
        <w:t>Subsistema de Mesas</w:t>
      </w:r>
      <w:bookmarkEnd w:id="103"/>
    </w:p>
    <w:p w:rsidR="00B02944" w:rsidRDefault="00B02944" w:rsidP="004114A8">
      <w:pPr>
        <w:pStyle w:val="Ttulo3"/>
      </w:pPr>
      <w:bookmarkStart w:id="104" w:name="_Toc64494201"/>
      <w:r>
        <w:t>Propósito</w:t>
      </w:r>
      <w:bookmarkEnd w:id="104"/>
    </w:p>
    <w:p w:rsidR="00B02944" w:rsidRPr="00B02944" w:rsidRDefault="00B02944" w:rsidP="00FA719C">
      <w:pPr>
        <w:jc w:val="both"/>
      </w:pPr>
      <w:r>
        <w:t>Este subsistema tiene el propósito de brindar la funcionalidad necesaria para administrar las mesas de examen. Está integrado por las clases correspondientes a Docente, Tribunal y Mesa de Examen.</w:t>
      </w:r>
    </w:p>
    <w:p w:rsidR="00DC0630" w:rsidRDefault="00A733C5" w:rsidP="00FA719C">
      <w:pPr>
        <w:jc w:val="both"/>
      </w:pPr>
      <w:r>
        <w:t>Se realiza la creación de este subsistema con el objetivo de permitir la modularidad, mantenimiento y el crecimiento del sistema. El agrupamiento de las clases que se relacionan entre sí, permite el diseño de este subsistema.</w:t>
      </w:r>
    </w:p>
    <w:p w:rsidR="00E12FB8" w:rsidRDefault="00E12FB8" w:rsidP="004114A8">
      <w:pPr>
        <w:pStyle w:val="Ttulo3"/>
      </w:pPr>
      <w:bookmarkStart w:id="105" w:name="_Toc64494202"/>
      <w:r>
        <w:t>Función</w:t>
      </w:r>
      <w:bookmarkEnd w:id="105"/>
    </w:p>
    <w:p w:rsidR="00E12FB8" w:rsidRDefault="005E2DD5" w:rsidP="004A0A83">
      <w:pPr>
        <w:jc w:val="both"/>
      </w:pPr>
      <w:r>
        <w:t>Las funciones que cumple este subsistema se relacionan con los siguientes casos de uso:</w:t>
      </w:r>
    </w:p>
    <w:p w:rsidR="005E2DD5" w:rsidRDefault="005E2DD5" w:rsidP="0064285C">
      <w:pPr>
        <w:pStyle w:val="Prrafodelista"/>
        <w:numPr>
          <w:ilvl w:val="0"/>
          <w:numId w:val="14"/>
        </w:numPr>
        <w:spacing w:before="120" w:after="120"/>
        <w:ind w:left="714" w:hanging="357"/>
        <w:contextualSpacing w:val="0"/>
        <w:jc w:val="both"/>
      </w:pPr>
      <w:r>
        <w:t>Importar mesas de examen.</w:t>
      </w:r>
    </w:p>
    <w:p w:rsidR="005E2DD5" w:rsidRDefault="005E2DD5" w:rsidP="0064285C">
      <w:pPr>
        <w:pStyle w:val="Prrafodelista"/>
        <w:numPr>
          <w:ilvl w:val="0"/>
          <w:numId w:val="14"/>
        </w:numPr>
        <w:spacing w:before="120" w:after="120"/>
        <w:ind w:left="714" w:hanging="357"/>
        <w:contextualSpacing w:val="0"/>
        <w:jc w:val="both"/>
      </w:pPr>
      <w:r>
        <w:t>Crea mesa de examen.</w:t>
      </w:r>
    </w:p>
    <w:p w:rsidR="005E2DD5" w:rsidRDefault="005E2DD5" w:rsidP="0064285C">
      <w:pPr>
        <w:pStyle w:val="Prrafodelista"/>
        <w:numPr>
          <w:ilvl w:val="0"/>
          <w:numId w:val="14"/>
        </w:numPr>
        <w:spacing w:before="120" w:after="120"/>
        <w:ind w:left="714" w:hanging="357"/>
        <w:contextualSpacing w:val="0"/>
        <w:jc w:val="both"/>
      </w:pPr>
      <w:r>
        <w:t>Buscar mesas de examen.</w:t>
      </w:r>
    </w:p>
    <w:p w:rsidR="005E2DD5" w:rsidRDefault="005E2DD5" w:rsidP="0064285C">
      <w:pPr>
        <w:pStyle w:val="Prrafodelista"/>
        <w:numPr>
          <w:ilvl w:val="0"/>
          <w:numId w:val="14"/>
        </w:numPr>
        <w:spacing w:before="120" w:after="120"/>
        <w:ind w:left="714" w:hanging="357"/>
        <w:contextualSpacing w:val="0"/>
        <w:jc w:val="both"/>
      </w:pPr>
      <w:r>
        <w:t>Borrar mesa de examen.</w:t>
      </w:r>
    </w:p>
    <w:p w:rsidR="005E2DD5" w:rsidRDefault="005E2DD5" w:rsidP="0064285C">
      <w:pPr>
        <w:pStyle w:val="Prrafodelista"/>
        <w:numPr>
          <w:ilvl w:val="0"/>
          <w:numId w:val="14"/>
        </w:numPr>
        <w:spacing w:before="120" w:after="120"/>
        <w:ind w:left="714" w:hanging="357"/>
        <w:contextualSpacing w:val="0"/>
        <w:jc w:val="both"/>
      </w:pPr>
      <w:r>
        <w:t>Modificar mesa de examen.</w:t>
      </w:r>
    </w:p>
    <w:p w:rsidR="005E2DD5" w:rsidRDefault="005E2DD5" w:rsidP="0064285C">
      <w:pPr>
        <w:pStyle w:val="Prrafodelista"/>
        <w:numPr>
          <w:ilvl w:val="0"/>
          <w:numId w:val="14"/>
        </w:numPr>
        <w:spacing w:before="120" w:after="120"/>
        <w:ind w:left="714" w:hanging="357"/>
        <w:contextualSpacing w:val="0"/>
        <w:jc w:val="both"/>
      </w:pPr>
      <w:r>
        <w:t>Informe de mesa de examen.</w:t>
      </w:r>
    </w:p>
    <w:p w:rsidR="005E2DD5" w:rsidRDefault="005E2DD5" w:rsidP="005E2DD5">
      <w:pPr>
        <w:jc w:val="both"/>
      </w:pPr>
      <w:r>
        <w:t>Por lo tanto, podemos decir que mediante el uso de este subsistema se podrá realizar la importación de un archivo que contenga mesas de examen para poder ser almacenado complemente en la base de datos. A partir de esta información almacenada, se permite realizar la búsqueda de mesas de examen junto con la posibilidad de realizar una eliminación o modificación.</w:t>
      </w:r>
    </w:p>
    <w:p w:rsidR="005E2DD5" w:rsidRDefault="005E2DD5" w:rsidP="005E2DD5">
      <w:pPr>
        <w:jc w:val="both"/>
      </w:pPr>
      <w:r>
        <w:t xml:space="preserve">Se permite la creación de una mesa de examen en forma individual en caso que se requiera por alguna razón. </w:t>
      </w:r>
    </w:p>
    <w:p w:rsidR="005E2DD5" w:rsidRDefault="005E2DD5" w:rsidP="005E2DD5">
      <w:pPr>
        <w:jc w:val="both"/>
      </w:pPr>
      <w:r>
        <w:t>Se permite la generación de informes sobre las mesas de examen como obtener la disponibilidad de aulas para que sean asignadas a dicha mesa de examen.</w:t>
      </w:r>
    </w:p>
    <w:p w:rsidR="008D40A5" w:rsidRDefault="008D40A5" w:rsidP="004114A8">
      <w:pPr>
        <w:pStyle w:val="Ttulo3"/>
      </w:pPr>
      <w:bookmarkStart w:id="106" w:name="_Toc64494203"/>
      <w:r>
        <w:t>Subordinados</w:t>
      </w:r>
      <w:bookmarkEnd w:id="106"/>
    </w:p>
    <w:p w:rsidR="00E90F7C" w:rsidRDefault="008D40A5" w:rsidP="00E90F7C">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212A2E" w:rsidRDefault="00D7251C" w:rsidP="007E715D">
      <w:pPr>
        <w:pStyle w:val="Prrafodelista"/>
        <w:numPr>
          <w:ilvl w:val="0"/>
          <w:numId w:val="14"/>
        </w:numPr>
        <w:jc w:val="both"/>
      </w:pPr>
      <w:r w:rsidRPr="00E90F7C">
        <w:rPr>
          <w:b/>
        </w:rPr>
        <w:t>Modelos</w:t>
      </w:r>
      <w:r w:rsidR="00E90F7C">
        <w:t xml:space="preserve">. </w:t>
      </w:r>
      <w:r>
        <w:t>Los modelos que componen este subsistema son: Mesa de Examen, Mesas de Examen, Tribunal y Docente.</w:t>
      </w:r>
      <w:r w:rsidR="00212A2E">
        <w:t xml:space="preserve"> La descripción de estos objetos se ha realizado en el apartado de Diseño de Objetos.A continuación se adjunta un diagrama de </w:t>
      </w:r>
      <w:r w:rsidR="00AD65D3">
        <w:t>clases</w:t>
      </w:r>
      <w:r w:rsidR="00212A2E">
        <w:t xml:space="preserve"> que muestra los modelos que componen al subsistema:</w:t>
      </w:r>
    </w:p>
    <w:p w:rsidR="008D40A5" w:rsidRDefault="009635E8" w:rsidP="006202C3">
      <w:pPr>
        <w:jc w:val="center"/>
      </w:pPr>
      <w:r>
        <w:rPr>
          <w:noProof/>
          <w:lang w:val="es-AR" w:eastAsia="es-AR"/>
        </w:rPr>
        <w:lastRenderedPageBreak/>
        <w:drawing>
          <wp:inline distT="0" distB="0" distL="0" distR="0">
            <wp:extent cx="3771900" cy="2152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 - Subsistema mesas.jpg"/>
                    <pic:cNvPicPr/>
                  </pic:nvPicPr>
                  <pic:blipFill>
                    <a:blip r:embed="rId28">
                      <a:extLst>
                        <a:ext uri="{28A0092B-C50C-407E-A947-70E740481C1C}">
                          <a14:useLocalDpi xmlns:a14="http://schemas.microsoft.com/office/drawing/2010/main" val="0"/>
                        </a:ext>
                      </a:extLst>
                    </a:blip>
                    <a:stretch>
                      <a:fillRect/>
                    </a:stretch>
                  </pic:blipFill>
                  <pic:spPr>
                    <a:xfrm>
                      <a:off x="0" y="0"/>
                      <a:ext cx="3771900" cy="2152650"/>
                    </a:xfrm>
                    <a:prstGeom prst="rect">
                      <a:avLst/>
                    </a:prstGeom>
                  </pic:spPr>
                </pic:pic>
              </a:graphicData>
            </a:graphic>
          </wp:inline>
        </w:drawing>
      </w:r>
    </w:p>
    <w:p w:rsidR="006B0DC0" w:rsidRDefault="006B0DC0" w:rsidP="00E90F7C">
      <w:pPr>
        <w:pStyle w:val="Prrafodelista"/>
        <w:numPr>
          <w:ilvl w:val="0"/>
          <w:numId w:val="14"/>
        </w:numPr>
        <w:jc w:val="both"/>
      </w:pPr>
      <w:r w:rsidRPr="00E90F7C">
        <w:rPr>
          <w:b/>
        </w:rPr>
        <w:t>Vistas</w:t>
      </w:r>
      <w:r w:rsidR="00E90F7C">
        <w:t xml:space="preserve">. </w:t>
      </w:r>
      <w:r>
        <w:t xml:space="preserve">Un usuario del sistema interactúa a través de las vistas. </w:t>
      </w:r>
    </w:p>
    <w:p w:rsidR="00672118" w:rsidRDefault="00672118" w:rsidP="00672118">
      <w:pPr>
        <w:pStyle w:val="Prrafodelista"/>
        <w:numPr>
          <w:ilvl w:val="1"/>
          <w:numId w:val="14"/>
        </w:numPr>
        <w:jc w:val="both"/>
      </w:pPr>
      <w:r>
        <w:rPr>
          <w:b/>
        </w:rPr>
        <w:t>Borrar</w:t>
      </w:r>
      <w:r w:rsidRPr="00672118">
        <w:t>.</w:t>
      </w:r>
      <w:r>
        <w:t xml:space="preserve"> Presenta el resultado de una eliminación de mesa.</w:t>
      </w:r>
    </w:p>
    <w:p w:rsidR="00672118" w:rsidRDefault="00672118" w:rsidP="00672118">
      <w:pPr>
        <w:pStyle w:val="Prrafodelista"/>
        <w:numPr>
          <w:ilvl w:val="1"/>
          <w:numId w:val="14"/>
        </w:numPr>
        <w:jc w:val="both"/>
      </w:pPr>
      <w:r>
        <w:rPr>
          <w:b/>
        </w:rPr>
        <w:t>Buscar</w:t>
      </w:r>
      <w:r w:rsidRPr="00672118">
        <w:t>.</w:t>
      </w:r>
      <w:r>
        <w:t xml:space="preserve"> Presente el formulario para realizar una búsqueda de mesas.</w:t>
      </w:r>
    </w:p>
    <w:p w:rsidR="00672118" w:rsidRDefault="00672118" w:rsidP="00672118">
      <w:pPr>
        <w:pStyle w:val="Prrafodelista"/>
        <w:numPr>
          <w:ilvl w:val="1"/>
          <w:numId w:val="14"/>
        </w:numPr>
        <w:jc w:val="both"/>
      </w:pPr>
      <w:r>
        <w:rPr>
          <w:b/>
        </w:rPr>
        <w:t>Crear</w:t>
      </w:r>
      <w:r w:rsidRPr="00672118">
        <w:t>.</w:t>
      </w:r>
      <w:r>
        <w:t xml:space="preserve"> Presenta el formulario para crear una mesa de examen.</w:t>
      </w:r>
    </w:p>
    <w:p w:rsidR="00672118" w:rsidRDefault="00672118" w:rsidP="00672118">
      <w:pPr>
        <w:pStyle w:val="Prrafodelista"/>
        <w:numPr>
          <w:ilvl w:val="1"/>
          <w:numId w:val="14"/>
        </w:numPr>
        <w:jc w:val="both"/>
      </w:pPr>
      <w:r>
        <w:rPr>
          <w:b/>
        </w:rPr>
        <w:t>Importar</w:t>
      </w:r>
      <w:r w:rsidRPr="00672118">
        <w:t>.</w:t>
      </w:r>
      <w:r>
        <w:t xml:space="preserve"> Presenta la tabla con los datos de un archivo csv.</w:t>
      </w:r>
    </w:p>
    <w:p w:rsidR="005C5FD8" w:rsidRDefault="005C5FD8" w:rsidP="00672118">
      <w:pPr>
        <w:pStyle w:val="Prrafodelista"/>
        <w:numPr>
          <w:ilvl w:val="1"/>
          <w:numId w:val="14"/>
        </w:numPr>
        <w:jc w:val="both"/>
      </w:pPr>
      <w:r>
        <w:rPr>
          <w:b/>
        </w:rPr>
        <w:t>Informe</w:t>
      </w:r>
      <w:r w:rsidRPr="005C5FD8">
        <w:t>.</w:t>
      </w:r>
      <w:r>
        <w:t xml:space="preserve"> Presenta el formulario para realizar un informe.</w:t>
      </w:r>
    </w:p>
    <w:p w:rsidR="00672118" w:rsidRDefault="00672118" w:rsidP="00672118">
      <w:pPr>
        <w:pStyle w:val="Prrafodelista"/>
        <w:numPr>
          <w:ilvl w:val="1"/>
          <w:numId w:val="14"/>
        </w:numPr>
        <w:jc w:val="both"/>
      </w:pPr>
      <w:r>
        <w:rPr>
          <w:b/>
        </w:rPr>
        <w:t>Modificar</w:t>
      </w:r>
      <w:r w:rsidRPr="00672118">
        <w:t>.</w:t>
      </w:r>
      <w:r>
        <w:t xml:space="preserve"> Presenta el formulario para modificar una mesa de examen.</w:t>
      </w:r>
    </w:p>
    <w:p w:rsidR="00672118" w:rsidRDefault="00672118" w:rsidP="00672118">
      <w:pPr>
        <w:pStyle w:val="Prrafodelista"/>
        <w:numPr>
          <w:ilvl w:val="1"/>
          <w:numId w:val="14"/>
        </w:numPr>
        <w:jc w:val="both"/>
      </w:pPr>
      <w:r>
        <w:rPr>
          <w:b/>
        </w:rPr>
        <w:t>Resultado buscar</w:t>
      </w:r>
      <w:r w:rsidRPr="00672118">
        <w:t>.</w:t>
      </w:r>
      <w:r>
        <w:t xml:space="preserve"> Presenta el resultado de una búsqueda. </w:t>
      </w:r>
    </w:p>
    <w:p w:rsidR="00672118" w:rsidRDefault="00672118" w:rsidP="00672118">
      <w:pPr>
        <w:pStyle w:val="Prrafodelista"/>
        <w:numPr>
          <w:ilvl w:val="1"/>
          <w:numId w:val="14"/>
        </w:numPr>
        <w:jc w:val="both"/>
      </w:pPr>
      <w:r>
        <w:rPr>
          <w:b/>
        </w:rPr>
        <w:t>Resultado importar</w:t>
      </w:r>
      <w:r w:rsidRPr="00672118">
        <w:t>.</w:t>
      </w:r>
      <w:r>
        <w:t xml:space="preserve"> Presenta el resultado de la importación de un archivo.</w:t>
      </w:r>
    </w:p>
    <w:p w:rsidR="005C5FD8" w:rsidRDefault="005C5FD8" w:rsidP="00672118">
      <w:pPr>
        <w:pStyle w:val="Prrafodelista"/>
        <w:numPr>
          <w:ilvl w:val="1"/>
          <w:numId w:val="14"/>
        </w:numPr>
        <w:jc w:val="both"/>
      </w:pPr>
      <w:r>
        <w:rPr>
          <w:b/>
        </w:rPr>
        <w:t>Resultado informe</w:t>
      </w:r>
      <w:r w:rsidRPr="005C5FD8">
        <w:t>.</w:t>
      </w:r>
      <w:r>
        <w:t xml:space="preserve"> Presenta el resultado del informe solicitado.</w:t>
      </w:r>
    </w:p>
    <w:p w:rsidR="005C5FD8" w:rsidRDefault="005C5FD8" w:rsidP="00672118">
      <w:pPr>
        <w:pStyle w:val="Prrafodelista"/>
        <w:numPr>
          <w:ilvl w:val="1"/>
          <w:numId w:val="14"/>
        </w:numPr>
        <w:jc w:val="both"/>
      </w:pPr>
      <w:r>
        <w:rPr>
          <w:b/>
        </w:rPr>
        <w:t>Resultado modificar</w:t>
      </w:r>
      <w:r w:rsidRPr="005C5FD8">
        <w:t>.</w:t>
      </w:r>
      <w:r>
        <w:t xml:space="preserve"> Presenta el resultado de la modificación de mesa.</w:t>
      </w:r>
    </w:p>
    <w:p w:rsidR="00672118" w:rsidRDefault="00672118" w:rsidP="00672118">
      <w:pPr>
        <w:pStyle w:val="Prrafodelista"/>
        <w:numPr>
          <w:ilvl w:val="1"/>
          <w:numId w:val="14"/>
        </w:numPr>
        <w:jc w:val="both"/>
      </w:pPr>
      <w:r>
        <w:rPr>
          <w:b/>
        </w:rPr>
        <w:t>Seleccionar</w:t>
      </w:r>
      <w:r w:rsidRPr="00672118">
        <w:t>.</w:t>
      </w:r>
      <w:r>
        <w:t xml:space="preserve"> Presenta el formulario para seleccionar un archivo csv.</w:t>
      </w:r>
    </w:p>
    <w:p w:rsidR="00A209D3" w:rsidRDefault="00A209D3" w:rsidP="00A209D3">
      <w:pPr>
        <w:pStyle w:val="Prrafodelista"/>
        <w:numPr>
          <w:ilvl w:val="0"/>
          <w:numId w:val="14"/>
        </w:numPr>
        <w:tabs>
          <w:tab w:val="left" w:pos="2451"/>
        </w:tabs>
        <w:spacing w:before="120" w:after="120"/>
        <w:ind w:left="714" w:hanging="357"/>
        <w:contextualSpacing w:val="0"/>
        <w:jc w:val="both"/>
      </w:pPr>
      <w:r w:rsidRPr="003C2BB3">
        <w:rPr>
          <w:b/>
        </w:rPr>
        <w:t>Controladores</w:t>
      </w:r>
      <w:r>
        <w:t>. Se ha identificado al Manejador Mesa. Este controlador es encargado de comunicar las vistas con los modelos correspondientes para el desarrollo de las actividades.</w:t>
      </w:r>
    </w:p>
    <w:p w:rsidR="00A209D3" w:rsidRDefault="00E72841" w:rsidP="00E72841">
      <w:pPr>
        <w:pStyle w:val="Ttulo3"/>
      </w:pPr>
      <w:bookmarkStart w:id="107" w:name="_Toc64494204"/>
      <w:r>
        <w:t>Recursos</w:t>
      </w:r>
      <w:bookmarkEnd w:id="107"/>
    </w:p>
    <w:p w:rsidR="00E72841" w:rsidRDefault="00E72841" w:rsidP="00E72841">
      <w:pPr>
        <w:jc w:val="both"/>
      </w:pPr>
      <w:r>
        <w:t>No se han identificado recursos externos al diseño necesarios para realizar la función. Cabe destacar que este subsistema será accedido desde clientes representados por navegadores web y dispositivos móviles.</w:t>
      </w:r>
    </w:p>
    <w:p w:rsidR="004A0A83" w:rsidRDefault="004A0A83" w:rsidP="004114A8">
      <w:pPr>
        <w:pStyle w:val="Ttulo2"/>
      </w:pPr>
      <w:bookmarkStart w:id="108" w:name="_Toc64494205"/>
      <w:r>
        <w:t>Subsistema de Usuarios</w:t>
      </w:r>
      <w:bookmarkEnd w:id="108"/>
    </w:p>
    <w:p w:rsidR="00B02944" w:rsidRDefault="00B02944" w:rsidP="004114A8">
      <w:pPr>
        <w:pStyle w:val="Ttulo3"/>
      </w:pPr>
      <w:bookmarkStart w:id="109" w:name="_Toc64494206"/>
      <w:r>
        <w:t>Propósito</w:t>
      </w:r>
      <w:bookmarkEnd w:id="109"/>
    </w:p>
    <w:p w:rsidR="00B02944" w:rsidRDefault="00B02944" w:rsidP="00AF6261">
      <w:pPr>
        <w:jc w:val="both"/>
      </w:pPr>
      <w:r>
        <w:t xml:space="preserve">Este subsistema tiene el propósito de brindar la funcionalidad necesaria para administrar los usuarios del sistema. Este subsistema está integrado por las clases que corresponden a Usuarios, Roles y Permisos. </w:t>
      </w:r>
    </w:p>
    <w:p w:rsidR="00AC5AF4" w:rsidRDefault="00AC5AF4" w:rsidP="00AF6261">
      <w:pPr>
        <w:jc w:val="both"/>
      </w:pPr>
      <w:r>
        <w:t>El presente subsistema es reutilizado a partir del proyecto UargFlow.</w:t>
      </w:r>
    </w:p>
    <w:p w:rsidR="00E12FB8" w:rsidRDefault="00E12FB8" w:rsidP="004114A8">
      <w:pPr>
        <w:pStyle w:val="Ttulo3"/>
      </w:pPr>
      <w:bookmarkStart w:id="110" w:name="_Toc64494207"/>
      <w:r>
        <w:t>Función</w:t>
      </w:r>
      <w:bookmarkEnd w:id="110"/>
    </w:p>
    <w:p w:rsidR="006202C3" w:rsidRDefault="006202C3" w:rsidP="006202C3">
      <w:pPr>
        <w:jc w:val="both"/>
      </w:pPr>
      <w:r>
        <w:t>Las funciones que cumple este subsistema se relacionan con los siguientes casos de uso:</w:t>
      </w:r>
    </w:p>
    <w:p w:rsidR="006202C3" w:rsidRDefault="006202C3" w:rsidP="0064285C">
      <w:pPr>
        <w:pStyle w:val="Prrafodelista"/>
        <w:numPr>
          <w:ilvl w:val="0"/>
          <w:numId w:val="14"/>
        </w:numPr>
        <w:spacing w:before="120" w:after="120"/>
        <w:ind w:left="714" w:hanging="357"/>
        <w:contextualSpacing w:val="0"/>
        <w:jc w:val="both"/>
      </w:pPr>
      <w:r>
        <w:lastRenderedPageBreak/>
        <w:t>Crear usuario.</w:t>
      </w:r>
    </w:p>
    <w:p w:rsidR="006202C3" w:rsidRDefault="006202C3" w:rsidP="0064285C">
      <w:pPr>
        <w:pStyle w:val="Prrafodelista"/>
        <w:numPr>
          <w:ilvl w:val="0"/>
          <w:numId w:val="14"/>
        </w:numPr>
        <w:spacing w:before="120" w:after="120"/>
        <w:ind w:left="714" w:hanging="357"/>
        <w:contextualSpacing w:val="0"/>
        <w:jc w:val="both"/>
      </w:pPr>
      <w:r>
        <w:t>Buscar usuario.</w:t>
      </w:r>
    </w:p>
    <w:p w:rsidR="006202C3" w:rsidRDefault="006202C3" w:rsidP="0064285C">
      <w:pPr>
        <w:pStyle w:val="Prrafodelista"/>
        <w:numPr>
          <w:ilvl w:val="0"/>
          <w:numId w:val="14"/>
        </w:numPr>
        <w:spacing w:before="120" w:after="120"/>
        <w:ind w:left="714" w:hanging="357"/>
        <w:contextualSpacing w:val="0"/>
        <w:jc w:val="both"/>
      </w:pPr>
      <w:r>
        <w:t>Borrar usuario.</w:t>
      </w:r>
    </w:p>
    <w:p w:rsidR="006202C3" w:rsidRDefault="006202C3" w:rsidP="0064285C">
      <w:pPr>
        <w:pStyle w:val="Prrafodelista"/>
        <w:numPr>
          <w:ilvl w:val="0"/>
          <w:numId w:val="14"/>
        </w:numPr>
        <w:spacing w:before="120" w:after="120"/>
        <w:ind w:left="714" w:hanging="357"/>
        <w:contextualSpacing w:val="0"/>
        <w:jc w:val="both"/>
      </w:pPr>
      <w:r>
        <w:t>Modificar usuario.</w:t>
      </w:r>
    </w:p>
    <w:p w:rsidR="006202C3" w:rsidRDefault="006202C3" w:rsidP="0064285C">
      <w:pPr>
        <w:pStyle w:val="Prrafodelista"/>
        <w:numPr>
          <w:ilvl w:val="0"/>
          <w:numId w:val="14"/>
        </w:numPr>
        <w:spacing w:before="120" w:after="120"/>
        <w:ind w:left="714" w:hanging="357"/>
        <w:contextualSpacing w:val="0"/>
        <w:jc w:val="both"/>
      </w:pPr>
      <w:r>
        <w:t>Crear rol.</w:t>
      </w:r>
    </w:p>
    <w:p w:rsidR="006202C3" w:rsidRDefault="006202C3" w:rsidP="0064285C">
      <w:pPr>
        <w:pStyle w:val="Prrafodelista"/>
        <w:numPr>
          <w:ilvl w:val="0"/>
          <w:numId w:val="14"/>
        </w:numPr>
        <w:spacing w:before="120" w:after="120"/>
        <w:ind w:left="714" w:hanging="357"/>
        <w:contextualSpacing w:val="0"/>
        <w:jc w:val="both"/>
      </w:pPr>
      <w:r>
        <w:t>Buscar rol.</w:t>
      </w:r>
    </w:p>
    <w:p w:rsidR="006202C3" w:rsidRDefault="006202C3" w:rsidP="0064285C">
      <w:pPr>
        <w:pStyle w:val="Prrafodelista"/>
        <w:numPr>
          <w:ilvl w:val="0"/>
          <w:numId w:val="14"/>
        </w:numPr>
        <w:spacing w:before="120" w:after="120"/>
        <w:ind w:left="714" w:hanging="357"/>
        <w:contextualSpacing w:val="0"/>
        <w:jc w:val="both"/>
      </w:pPr>
      <w:r>
        <w:t>Borrar rol.</w:t>
      </w:r>
    </w:p>
    <w:p w:rsidR="006202C3" w:rsidRDefault="006202C3" w:rsidP="0064285C">
      <w:pPr>
        <w:pStyle w:val="Prrafodelista"/>
        <w:numPr>
          <w:ilvl w:val="0"/>
          <w:numId w:val="14"/>
        </w:numPr>
        <w:spacing w:before="120" w:after="120"/>
        <w:ind w:left="714" w:hanging="357"/>
        <w:contextualSpacing w:val="0"/>
        <w:jc w:val="both"/>
      </w:pPr>
      <w:r>
        <w:t>Modificar rol</w:t>
      </w:r>
    </w:p>
    <w:p w:rsidR="006202C3" w:rsidRDefault="006202C3" w:rsidP="0064285C">
      <w:pPr>
        <w:pStyle w:val="Prrafodelista"/>
        <w:numPr>
          <w:ilvl w:val="0"/>
          <w:numId w:val="14"/>
        </w:numPr>
        <w:spacing w:before="120" w:after="120"/>
        <w:ind w:left="714" w:hanging="357"/>
        <w:contextualSpacing w:val="0"/>
        <w:jc w:val="both"/>
      </w:pPr>
      <w:r>
        <w:t>Crear permiso.</w:t>
      </w:r>
    </w:p>
    <w:p w:rsidR="006202C3" w:rsidRDefault="006202C3" w:rsidP="0064285C">
      <w:pPr>
        <w:pStyle w:val="Prrafodelista"/>
        <w:numPr>
          <w:ilvl w:val="0"/>
          <w:numId w:val="14"/>
        </w:numPr>
        <w:spacing w:before="120" w:after="120"/>
        <w:ind w:left="714" w:hanging="357"/>
        <w:contextualSpacing w:val="0"/>
        <w:jc w:val="both"/>
      </w:pPr>
      <w:r>
        <w:t>Buscar permiso.</w:t>
      </w:r>
    </w:p>
    <w:p w:rsidR="006202C3" w:rsidRDefault="006202C3" w:rsidP="0064285C">
      <w:pPr>
        <w:pStyle w:val="Prrafodelista"/>
        <w:numPr>
          <w:ilvl w:val="0"/>
          <w:numId w:val="14"/>
        </w:numPr>
        <w:spacing w:before="120" w:after="120"/>
        <w:ind w:left="714" w:hanging="357"/>
        <w:contextualSpacing w:val="0"/>
        <w:jc w:val="both"/>
      </w:pPr>
      <w:r>
        <w:t>Borrar permiso.</w:t>
      </w:r>
    </w:p>
    <w:p w:rsidR="006202C3" w:rsidRDefault="006202C3" w:rsidP="006202C3">
      <w:pPr>
        <w:jc w:val="both"/>
      </w:pPr>
      <w:r>
        <w:t xml:space="preserve"> Por lo tanto, podemos decir que mediante el uso de este subsistema se podrá realizar la creación de usuarios, roles y permisos. Gestionar los roles que cumple un determinado usuario, junto con los permisos asociados a dicho rol.</w:t>
      </w:r>
    </w:p>
    <w:p w:rsidR="006202C3" w:rsidRDefault="006202C3" w:rsidP="006202C3">
      <w:pPr>
        <w:jc w:val="both"/>
      </w:pPr>
      <w:r>
        <w:t>Con esto se puede establecer las opciones que tiene disponible un usuario y presentarlas según corresponda. Se brinda un acceso al sistema para aquellas opciones habilitadas que tenga el usuario.</w:t>
      </w:r>
    </w:p>
    <w:p w:rsidR="006202C3" w:rsidRDefault="006202C3" w:rsidP="004114A8">
      <w:pPr>
        <w:pStyle w:val="Ttulo3"/>
      </w:pPr>
      <w:bookmarkStart w:id="111" w:name="_Toc64494208"/>
      <w:r>
        <w:t>Subordinados</w:t>
      </w:r>
      <w:bookmarkEnd w:id="111"/>
    </w:p>
    <w:p w:rsidR="00E23B04" w:rsidRDefault="00E23B04" w:rsidP="00E23B04">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06FFB" w:rsidRDefault="00806FFB" w:rsidP="00806FFB">
      <w:pPr>
        <w:pStyle w:val="Prrafodelista"/>
        <w:numPr>
          <w:ilvl w:val="0"/>
          <w:numId w:val="14"/>
        </w:numPr>
        <w:jc w:val="both"/>
      </w:pPr>
      <w:r w:rsidRPr="00553AAF">
        <w:rPr>
          <w:b/>
        </w:rPr>
        <w:t>Modelos</w:t>
      </w:r>
      <w:r>
        <w:t>. Los modelos que componen este subsistema son: Usuario, Usuario Google, Usuarios, Rol, Roles, Permiso y Permisos. La descripción de estos objetos se ha realizado en el apartado de Diseño de Objetos.</w:t>
      </w:r>
    </w:p>
    <w:p w:rsidR="006202C3" w:rsidRDefault="00806FFB" w:rsidP="00806FFB">
      <w:pPr>
        <w:pStyle w:val="Prrafodelista"/>
        <w:ind w:firstLine="0"/>
        <w:jc w:val="both"/>
      </w:pPr>
      <w:r>
        <w:t>A continuación se adjunta un diagrama de clases que muestra los modelos que componen al subsistema:</w:t>
      </w:r>
    </w:p>
    <w:p w:rsidR="00FA41DC" w:rsidRDefault="00FA41DC" w:rsidP="00FA41DC">
      <w:pPr>
        <w:jc w:val="center"/>
      </w:pPr>
      <w:r>
        <w:rPr>
          <w:noProof/>
          <w:lang w:val="es-AR" w:eastAsia="es-AR"/>
        </w:rPr>
        <w:lastRenderedPageBreak/>
        <w:drawing>
          <wp:inline distT="0" distB="0" distL="0" distR="0">
            <wp:extent cx="405765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 - Subsistema usuarios.jpg"/>
                    <pic:cNvPicPr/>
                  </pic:nvPicPr>
                  <pic:blipFill>
                    <a:blip r:embed="rId29">
                      <a:extLst>
                        <a:ext uri="{28A0092B-C50C-407E-A947-70E740481C1C}">
                          <a14:useLocalDpi xmlns:a14="http://schemas.microsoft.com/office/drawing/2010/main" val="0"/>
                        </a:ext>
                      </a:extLst>
                    </a:blip>
                    <a:stretch>
                      <a:fillRect/>
                    </a:stretch>
                  </pic:blipFill>
                  <pic:spPr>
                    <a:xfrm>
                      <a:off x="0" y="0"/>
                      <a:ext cx="4057650" cy="2819400"/>
                    </a:xfrm>
                    <a:prstGeom prst="rect">
                      <a:avLst/>
                    </a:prstGeom>
                  </pic:spPr>
                </pic:pic>
              </a:graphicData>
            </a:graphic>
          </wp:inline>
        </w:drawing>
      </w:r>
    </w:p>
    <w:p w:rsidR="00B02944" w:rsidRPr="00B02944" w:rsidRDefault="00B02944" w:rsidP="00B02944"/>
    <w:p w:rsidR="004A0A83" w:rsidRDefault="004A0A83" w:rsidP="004A0A83">
      <w:pPr>
        <w:jc w:val="both"/>
      </w:pPr>
    </w:p>
    <w:p w:rsidR="004A0A83" w:rsidRDefault="004A0A83" w:rsidP="004A0A83">
      <w:pPr>
        <w:ind w:left="0" w:firstLine="0"/>
        <w:jc w:val="both"/>
      </w:pPr>
    </w:p>
    <w:p w:rsidR="004A0A83" w:rsidRDefault="004A0A83" w:rsidP="004A0A83">
      <w:pPr>
        <w:tabs>
          <w:tab w:val="left" w:pos="2206"/>
        </w:tabs>
        <w:jc w:val="both"/>
      </w:pPr>
      <w:r>
        <w:tab/>
      </w:r>
      <w:r>
        <w:tab/>
      </w:r>
    </w:p>
    <w:p w:rsidR="004A0A83" w:rsidRDefault="004A0A83" w:rsidP="00134816">
      <w:pPr>
        <w:jc w:val="both"/>
      </w:pPr>
    </w:p>
    <w:p w:rsidR="00F10660" w:rsidRDefault="00F10660" w:rsidP="00134816">
      <w:pPr>
        <w:jc w:val="both"/>
        <w:rPr>
          <w:i/>
        </w:rPr>
      </w:pPr>
      <w:r>
        <w:br w:type="page"/>
      </w:r>
    </w:p>
    <w:p w:rsidR="00F10660" w:rsidRDefault="00F10660" w:rsidP="00F10660">
      <w:pPr>
        <w:pStyle w:val="Ttulo1"/>
      </w:pPr>
      <w:bookmarkStart w:id="112" w:name="_Toc64494209"/>
      <w:r>
        <w:lastRenderedPageBreak/>
        <w:t>Diagramas</w:t>
      </w:r>
      <w:bookmarkEnd w:id="112"/>
    </w:p>
    <w:p w:rsidR="00C5422D" w:rsidRPr="00C5422D" w:rsidRDefault="00C5422D" w:rsidP="00F10660">
      <w:pPr>
        <w:pStyle w:val="PSI-Ttulo2"/>
      </w:pPr>
      <w:bookmarkStart w:id="113" w:name="_Toc64494210"/>
      <w:r w:rsidRPr="00C5422D">
        <w:t>Diagrama de componentes</w:t>
      </w:r>
      <w:bookmarkEnd w:id="113"/>
    </w:p>
    <w:p w:rsidR="005E40DA" w:rsidRDefault="005E40DA" w:rsidP="001B1818">
      <w:pPr>
        <w:spacing w:after="240"/>
        <w:jc w:val="both"/>
      </w:pPr>
      <w:r>
        <w:t>En el servidor se realiza una división de los componentes según: modelos, vistas y controladores. Un cliente se conecta con la vista del sistema y esta se comunica con el controlador correspondiente. El controlador se encarga de comunicar y relacionar las vistas y modelos según las funcionalidades que deban realizarse. Son los modelos los que generan las sentencias SQL que se ejecutan en la base de datos.</w:t>
      </w:r>
    </w:p>
    <w:p w:rsidR="005E40DA" w:rsidRPr="00C5422D" w:rsidRDefault="005E40DA" w:rsidP="001B1818">
      <w:pPr>
        <w:spacing w:after="240"/>
        <w:jc w:val="both"/>
      </w:pPr>
      <w:r>
        <w:rPr>
          <w:noProof/>
          <w:lang w:val="es-AR" w:eastAsia="es-AR"/>
        </w:rPr>
        <w:drawing>
          <wp:inline distT="0" distB="0" distL="0" distR="0">
            <wp:extent cx="5400040" cy="1690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1.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rsidR="00F12217" w:rsidRDefault="00C23C29" w:rsidP="001B1818">
      <w:pPr>
        <w:spacing w:after="240"/>
        <w:jc w:val="both"/>
      </w:pPr>
      <w:r>
        <w:t>Se debe mencionar que tanto las vistas, modelos como controladores se dividen según el subsistema al que pertenezcan.</w:t>
      </w:r>
    </w:p>
    <w:p w:rsidR="00055F99" w:rsidRPr="0054740D" w:rsidRDefault="00055F99" w:rsidP="00055F99">
      <w:pPr>
        <w:pStyle w:val="PSI-Ttulo2"/>
      </w:pPr>
      <w:bookmarkStart w:id="114" w:name="_Toc64494211"/>
      <w:r w:rsidRPr="0054740D">
        <w:t>Diagrama de Clases</w:t>
      </w:r>
      <w:bookmarkEnd w:id="114"/>
    </w:p>
    <w:p w:rsidR="00055F99" w:rsidRDefault="00055F99" w:rsidP="00134816">
      <w:pPr>
        <w:jc w:val="both"/>
      </w:pPr>
      <w:r w:rsidRPr="0054740D">
        <w:t>En UML el diagrama de clases es uno de los tipos de diagramas o símboloestático y tiene como fin describir la estructura de un sistema mostrando susclases, atributos y relaciones entre ellos.Estos diagramas son utilizados durante el proceso de análisis y diseño de lossistemas informáticos, en donde se intentan conformar el diagramaconceptual de la información que se manejará en el sistema.Como ya sabemos UML es un modelado de sistema Orientados a Objetos,por ende los conceptos de este paradigma se incorporan a este lenguajede modelado.</w:t>
      </w:r>
    </w:p>
    <w:p w:rsidR="00210AF0" w:rsidRDefault="00210AF0" w:rsidP="00134816">
      <w:pPr>
        <w:jc w:val="both"/>
      </w:pPr>
      <w:r>
        <w:rPr>
          <w:noProof/>
          <w:lang w:val="es-AR" w:eastAsia="es-AR"/>
        </w:rPr>
        <w:lastRenderedPageBreak/>
        <w:drawing>
          <wp:inline distT="0" distB="0" distL="0" distR="0">
            <wp:extent cx="5400040" cy="34048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 - Tempus Reducido.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404870"/>
                    </a:xfrm>
                    <a:prstGeom prst="rect">
                      <a:avLst/>
                    </a:prstGeom>
                  </pic:spPr>
                </pic:pic>
              </a:graphicData>
            </a:graphic>
          </wp:inline>
        </w:drawing>
      </w:r>
    </w:p>
    <w:p w:rsidR="00210AF0" w:rsidRPr="00210AF0" w:rsidRDefault="00210AF0" w:rsidP="00210AF0"/>
    <w:p w:rsidR="00210AF0" w:rsidRDefault="00210AF0" w:rsidP="00210AF0">
      <w:pPr>
        <w:jc w:val="both"/>
      </w:pPr>
      <w:r>
        <w:t>A continuación se observa el mismo diagrama de clases con toda la información correspondiente a cada caso. Se pueden observar los atributos y los métodos correspondientes.</w:t>
      </w:r>
    </w:p>
    <w:p w:rsidR="00210AF0" w:rsidRPr="00210AF0" w:rsidRDefault="00210AF0" w:rsidP="00210AF0">
      <w:pPr>
        <w:tabs>
          <w:tab w:val="left" w:pos="3003"/>
        </w:tabs>
      </w:pPr>
      <w:r>
        <w:tab/>
      </w:r>
      <w:r>
        <w:tab/>
      </w:r>
    </w:p>
    <w:p w:rsidR="00572100" w:rsidRPr="0054740D" w:rsidRDefault="00572100" w:rsidP="00134816">
      <w:pPr>
        <w:jc w:val="both"/>
      </w:pPr>
      <w:r>
        <w:rPr>
          <w:noProof/>
          <w:lang w:val="es-AR" w:eastAsia="es-AR"/>
        </w:rPr>
        <w:lastRenderedPageBreak/>
        <w:drawing>
          <wp:inline distT="0" distB="0" distL="0" distR="0">
            <wp:extent cx="5400040" cy="55854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C - Tempu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5585460"/>
                    </a:xfrm>
                    <a:prstGeom prst="rect">
                      <a:avLst/>
                    </a:prstGeom>
                  </pic:spPr>
                </pic:pic>
              </a:graphicData>
            </a:graphic>
          </wp:inline>
        </w:drawing>
      </w:r>
    </w:p>
    <w:p w:rsidR="00055F99" w:rsidRPr="00572100" w:rsidRDefault="00055F99" w:rsidP="00572100">
      <w:pPr>
        <w:pStyle w:val="PSI-ComentarioVieta"/>
        <w:numPr>
          <w:ilvl w:val="0"/>
          <w:numId w:val="0"/>
        </w:numPr>
        <w:ind w:left="1072" w:hanging="360"/>
      </w:pPr>
    </w:p>
    <w:p w:rsidR="00006311" w:rsidRPr="00354809" w:rsidRDefault="00006311" w:rsidP="00006311">
      <w:pPr>
        <w:pStyle w:val="PSI-Ttulo2"/>
      </w:pPr>
      <w:bookmarkStart w:id="115" w:name="_Toc64494212"/>
      <w:r w:rsidRPr="00354809">
        <w:t>Diagramas de Paquetes</w:t>
      </w:r>
      <w:bookmarkEnd w:id="115"/>
    </w:p>
    <w:p w:rsidR="00006311" w:rsidRPr="006872CB" w:rsidRDefault="007A120C" w:rsidP="00134816">
      <w:pPr>
        <w:jc w:val="both"/>
      </w:pPr>
      <w:r>
        <w:t>No aplica</w:t>
      </w:r>
    </w:p>
    <w:p w:rsidR="00F12217" w:rsidRPr="007C39B1" w:rsidRDefault="00F12217" w:rsidP="00771E35">
      <w:pPr>
        <w:pStyle w:val="PSI-Normal"/>
        <w:jc w:val="center"/>
      </w:pPr>
      <w:r>
        <w:rPr>
          <w:noProof/>
          <w:lang w:eastAsia="es-AR"/>
        </w:rPr>
        <w:lastRenderedPageBreak/>
        <w:drawing>
          <wp:inline distT="0" distB="0" distL="0" distR="0">
            <wp:extent cx="4051004" cy="2897693"/>
            <wp:effectExtent l="19050" t="0" r="6646" b="0"/>
            <wp:docPr id="13" name="12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33" cstate="print"/>
                    <a:stretch>
                      <a:fillRect/>
                    </a:stretch>
                  </pic:blipFill>
                  <pic:spPr>
                    <a:xfrm>
                      <a:off x="0" y="0"/>
                      <a:ext cx="4053016" cy="2899133"/>
                    </a:xfrm>
                    <a:prstGeom prst="rect">
                      <a:avLst/>
                    </a:prstGeom>
                  </pic:spPr>
                </pic:pic>
              </a:graphicData>
            </a:graphic>
          </wp:inline>
        </w:drawing>
      </w:r>
    </w:p>
    <w:p w:rsidR="00D57F72" w:rsidRDefault="00D57F72" w:rsidP="00D57F72">
      <w:pPr>
        <w:pStyle w:val="PSI-Normal"/>
        <w:jc w:val="center"/>
      </w:pPr>
    </w:p>
    <w:p w:rsidR="00D57F72" w:rsidRDefault="00D57F72" w:rsidP="00D57F72">
      <w:pPr>
        <w:pStyle w:val="PSI-Normal"/>
        <w:jc w:val="center"/>
      </w:pPr>
    </w:p>
    <w:p w:rsidR="00354809" w:rsidRDefault="00354809" w:rsidP="001C654E">
      <w:pPr>
        <w:pStyle w:val="PSI-Ttulo3"/>
      </w:pPr>
    </w:p>
    <w:sectPr w:rsidR="00354809" w:rsidSect="0092483A">
      <w:headerReference w:type="default" r:id="rId34"/>
      <w:footerReference w:type="default" r:id="rId3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11C" w:rsidRDefault="002B711C" w:rsidP="00C94FBE">
      <w:pPr>
        <w:spacing w:before="0" w:line="240" w:lineRule="auto"/>
      </w:pPr>
      <w:r>
        <w:separator/>
      </w:r>
    </w:p>
    <w:p w:rsidR="002B711C" w:rsidRDefault="002B711C"/>
  </w:endnote>
  <w:endnote w:type="continuationSeparator" w:id="0">
    <w:p w:rsidR="002B711C" w:rsidRDefault="002B711C" w:rsidP="00C94FBE">
      <w:pPr>
        <w:spacing w:before="0" w:line="240" w:lineRule="auto"/>
      </w:pPr>
      <w:r>
        <w:continuationSeparator/>
      </w:r>
    </w:p>
    <w:p w:rsidR="002B711C" w:rsidRDefault="002B71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A0" w:rsidRDefault="002B711C"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8F53A0">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8F53A0">
          <w:tab/>
        </w:r>
        <w:r w:rsidR="008F53A0">
          <w:tab/>
        </w:r>
        <w:r w:rsidR="008F53A0">
          <w:tab/>
        </w:r>
        <w:r w:rsidR="008F53A0">
          <w:tab/>
        </w:r>
        <w:r w:rsidR="008F53A0" w:rsidRPr="00DD5A70">
          <w:rPr>
            <w:rFonts w:asciiTheme="majorHAnsi" w:hAnsiTheme="majorHAnsi" w:cstheme="majorHAnsi"/>
          </w:rPr>
          <w:t xml:space="preserve">Página </w:t>
        </w:r>
        <w:r w:rsidR="003C633D" w:rsidRPr="00DD5A70">
          <w:rPr>
            <w:rFonts w:asciiTheme="majorHAnsi" w:hAnsiTheme="majorHAnsi" w:cstheme="majorHAnsi"/>
          </w:rPr>
          <w:fldChar w:fldCharType="begin"/>
        </w:r>
        <w:r w:rsidR="008F53A0" w:rsidRPr="00DD5A70">
          <w:rPr>
            <w:rFonts w:asciiTheme="majorHAnsi" w:hAnsiTheme="majorHAnsi" w:cstheme="majorHAnsi"/>
          </w:rPr>
          <w:instrText xml:space="preserve"> PAGE </w:instrText>
        </w:r>
        <w:r w:rsidR="003C633D" w:rsidRPr="00DD5A70">
          <w:rPr>
            <w:rFonts w:asciiTheme="majorHAnsi" w:hAnsiTheme="majorHAnsi" w:cstheme="majorHAnsi"/>
          </w:rPr>
          <w:fldChar w:fldCharType="separate"/>
        </w:r>
        <w:r w:rsidR="00784AE7">
          <w:rPr>
            <w:rFonts w:asciiTheme="majorHAnsi" w:hAnsiTheme="majorHAnsi" w:cstheme="majorHAnsi"/>
            <w:noProof/>
          </w:rPr>
          <w:t>26</w:t>
        </w:r>
        <w:r w:rsidR="003C633D" w:rsidRPr="00DD5A70">
          <w:rPr>
            <w:rFonts w:asciiTheme="majorHAnsi" w:hAnsiTheme="majorHAnsi" w:cstheme="majorHAnsi"/>
          </w:rPr>
          <w:fldChar w:fldCharType="end"/>
        </w:r>
        <w:r w:rsidR="008F53A0" w:rsidRPr="00DD5A70">
          <w:rPr>
            <w:rFonts w:asciiTheme="majorHAnsi" w:hAnsiTheme="majorHAnsi" w:cstheme="majorHAnsi"/>
          </w:rPr>
          <w:t xml:space="preserve"> de </w:t>
        </w:r>
        <w:r w:rsidR="003C633D" w:rsidRPr="00DD5A70">
          <w:rPr>
            <w:rFonts w:asciiTheme="majorHAnsi" w:hAnsiTheme="majorHAnsi" w:cstheme="majorHAnsi"/>
          </w:rPr>
          <w:fldChar w:fldCharType="begin"/>
        </w:r>
        <w:r w:rsidR="008F53A0" w:rsidRPr="00DD5A70">
          <w:rPr>
            <w:rFonts w:asciiTheme="majorHAnsi" w:hAnsiTheme="majorHAnsi" w:cstheme="majorHAnsi"/>
          </w:rPr>
          <w:instrText xml:space="preserve"> NUMPAGES  </w:instrText>
        </w:r>
        <w:r w:rsidR="003C633D" w:rsidRPr="00DD5A70">
          <w:rPr>
            <w:rFonts w:asciiTheme="majorHAnsi" w:hAnsiTheme="majorHAnsi" w:cstheme="majorHAnsi"/>
          </w:rPr>
          <w:fldChar w:fldCharType="separate"/>
        </w:r>
        <w:r w:rsidR="00784AE7">
          <w:rPr>
            <w:rFonts w:asciiTheme="majorHAnsi" w:hAnsiTheme="majorHAnsi" w:cstheme="majorHAnsi"/>
            <w:noProof/>
          </w:rPr>
          <w:t>39</w:t>
        </w:r>
        <w:r w:rsidR="003C633D" w:rsidRPr="00DD5A70">
          <w:rPr>
            <w:rFonts w:asciiTheme="majorHAnsi" w:hAnsiTheme="majorHAnsi" w:cstheme="majorHAnsi"/>
          </w:rPr>
          <w:fldChar w:fldCharType="end"/>
        </w:r>
      </w:sdtContent>
    </w:sdt>
  </w:p>
  <w:p w:rsidR="008F53A0" w:rsidRDefault="008F53A0" w:rsidP="00134816">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11C" w:rsidRDefault="002B711C" w:rsidP="00C94FBE">
      <w:pPr>
        <w:spacing w:before="0" w:line="240" w:lineRule="auto"/>
      </w:pPr>
      <w:r>
        <w:separator/>
      </w:r>
    </w:p>
    <w:p w:rsidR="002B711C" w:rsidRDefault="002B711C"/>
  </w:footnote>
  <w:footnote w:type="continuationSeparator" w:id="0">
    <w:p w:rsidR="002B711C" w:rsidRDefault="002B711C" w:rsidP="00C94FBE">
      <w:pPr>
        <w:spacing w:before="0" w:line="240" w:lineRule="auto"/>
      </w:pPr>
      <w:r>
        <w:continuationSeparator/>
      </w:r>
    </w:p>
    <w:p w:rsidR="002B711C" w:rsidRDefault="002B71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8F53A0" w:rsidRDefault="008F53A0">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rsidR="008F53A0" w:rsidRPr="000F4F97" w:rsidRDefault="002B711C"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8F53A0">
          <w:rPr>
            <w:rFonts w:asciiTheme="majorHAnsi" w:eastAsiaTheme="majorEastAsia" w:hAnsiTheme="majorHAnsi" w:cstheme="majorBidi"/>
            <w:szCs w:val="36"/>
          </w:rPr>
          <w:t>TEMPUS</w:t>
        </w:r>
      </w:sdtContent>
    </w:sdt>
    <w:r w:rsidR="008F53A0">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35576E0"/>
    <w:multiLevelType w:val="hybridMultilevel"/>
    <w:tmpl w:val="4E80D80C"/>
    <w:lvl w:ilvl="0" w:tplc="F6A83A9E">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7" w15:restartNumberingAfterBreak="0">
    <w:nsid w:val="47F4134E"/>
    <w:multiLevelType w:val="hybridMultilevel"/>
    <w:tmpl w:val="6C44EEA4"/>
    <w:lvl w:ilvl="0" w:tplc="176612A4">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9"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0"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7C702525"/>
    <w:multiLevelType w:val="hybridMultilevel"/>
    <w:tmpl w:val="08808A22"/>
    <w:lvl w:ilvl="0" w:tplc="3B1E6FC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abstractNum w:abstractNumId="13" w15:restartNumberingAfterBreak="0">
    <w:nsid w:val="7DFE5330"/>
    <w:multiLevelType w:val="hybridMultilevel"/>
    <w:tmpl w:val="44D4D49E"/>
    <w:lvl w:ilvl="0" w:tplc="BF92E78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2"/>
  </w:num>
  <w:num w:numId="11">
    <w:abstractNumId w:val="5"/>
  </w:num>
  <w:num w:numId="12">
    <w:abstractNumId w:val="9"/>
  </w:num>
  <w:num w:numId="13">
    <w:abstractNumId w:val="13"/>
  </w:num>
  <w:num w:numId="14">
    <w:abstractNumId w:val="11"/>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134816"/>
    <w:rsid w:val="00001CCE"/>
    <w:rsid w:val="00002872"/>
    <w:rsid w:val="00006311"/>
    <w:rsid w:val="00011BED"/>
    <w:rsid w:val="00011EE4"/>
    <w:rsid w:val="00012704"/>
    <w:rsid w:val="000140DD"/>
    <w:rsid w:val="000146B1"/>
    <w:rsid w:val="0001474E"/>
    <w:rsid w:val="00017066"/>
    <w:rsid w:val="00017EFE"/>
    <w:rsid w:val="0004196D"/>
    <w:rsid w:val="00042DB4"/>
    <w:rsid w:val="000441D9"/>
    <w:rsid w:val="00045838"/>
    <w:rsid w:val="00045F1A"/>
    <w:rsid w:val="00047CFD"/>
    <w:rsid w:val="00055F99"/>
    <w:rsid w:val="00080C27"/>
    <w:rsid w:val="00087F53"/>
    <w:rsid w:val="00092BC0"/>
    <w:rsid w:val="00093424"/>
    <w:rsid w:val="000A0FE7"/>
    <w:rsid w:val="000A3639"/>
    <w:rsid w:val="000A3B46"/>
    <w:rsid w:val="000A5ABD"/>
    <w:rsid w:val="000B081F"/>
    <w:rsid w:val="000B1B32"/>
    <w:rsid w:val="000B230E"/>
    <w:rsid w:val="000B4B51"/>
    <w:rsid w:val="000C20D8"/>
    <w:rsid w:val="000C4C42"/>
    <w:rsid w:val="000C4E31"/>
    <w:rsid w:val="000D22D5"/>
    <w:rsid w:val="000D2381"/>
    <w:rsid w:val="000D4C6E"/>
    <w:rsid w:val="000F0E00"/>
    <w:rsid w:val="000F1888"/>
    <w:rsid w:val="000F23F7"/>
    <w:rsid w:val="000F4F97"/>
    <w:rsid w:val="000F7460"/>
    <w:rsid w:val="000F79DF"/>
    <w:rsid w:val="00100201"/>
    <w:rsid w:val="00101C4D"/>
    <w:rsid w:val="0010416D"/>
    <w:rsid w:val="001117D6"/>
    <w:rsid w:val="0011502A"/>
    <w:rsid w:val="001163FF"/>
    <w:rsid w:val="0012111C"/>
    <w:rsid w:val="0012205F"/>
    <w:rsid w:val="00127B7E"/>
    <w:rsid w:val="00132763"/>
    <w:rsid w:val="00132B77"/>
    <w:rsid w:val="00134816"/>
    <w:rsid w:val="00137061"/>
    <w:rsid w:val="001410A7"/>
    <w:rsid w:val="00141EF5"/>
    <w:rsid w:val="001428E6"/>
    <w:rsid w:val="00143521"/>
    <w:rsid w:val="001442B0"/>
    <w:rsid w:val="00144AE4"/>
    <w:rsid w:val="00150702"/>
    <w:rsid w:val="0015333E"/>
    <w:rsid w:val="00153DDE"/>
    <w:rsid w:val="00170EB9"/>
    <w:rsid w:val="00171FAA"/>
    <w:rsid w:val="00175876"/>
    <w:rsid w:val="00176CB5"/>
    <w:rsid w:val="00183953"/>
    <w:rsid w:val="00185A46"/>
    <w:rsid w:val="00191198"/>
    <w:rsid w:val="001950C8"/>
    <w:rsid w:val="001A2EE6"/>
    <w:rsid w:val="001A6B1A"/>
    <w:rsid w:val="001B14BA"/>
    <w:rsid w:val="001B1818"/>
    <w:rsid w:val="001B600D"/>
    <w:rsid w:val="001C27FD"/>
    <w:rsid w:val="001C4311"/>
    <w:rsid w:val="001C600F"/>
    <w:rsid w:val="001C6104"/>
    <w:rsid w:val="001C654E"/>
    <w:rsid w:val="001C799E"/>
    <w:rsid w:val="001D3605"/>
    <w:rsid w:val="001E0730"/>
    <w:rsid w:val="001E5FBC"/>
    <w:rsid w:val="001F116C"/>
    <w:rsid w:val="001F5F92"/>
    <w:rsid w:val="002027E8"/>
    <w:rsid w:val="0020621B"/>
    <w:rsid w:val="00206597"/>
    <w:rsid w:val="00210AF0"/>
    <w:rsid w:val="00212A2E"/>
    <w:rsid w:val="00213D87"/>
    <w:rsid w:val="002145E7"/>
    <w:rsid w:val="00217A70"/>
    <w:rsid w:val="00221E50"/>
    <w:rsid w:val="00222AA1"/>
    <w:rsid w:val="00224B75"/>
    <w:rsid w:val="00231B15"/>
    <w:rsid w:val="0023393D"/>
    <w:rsid w:val="002409B4"/>
    <w:rsid w:val="00244929"/>
    <w:rsid w:val="00244DA3"/>
    <w:rsid w:val="00245415"/>
    <w:rsid w:val="00251E3D"/>
    <w:rsid w:val="002548A5"/>
    <w:rsid w:val="00266C42"/>
    <w:rsid w:val="00274EF9"/>
    <w:rsid w:val="00287207"/>
    <w:rsid w:val="00295CA9"/>
    <w:rsid w:val="002A41AA"/>
    <w:rsid w:val="002B0E32"/>
    <w:rsid w:val="002B30D4"/>
    <w:rsid w:val="002B4AAD"/>
    <w:rsid w:val="002B506A"/>
    <w:rsid w:val="002B5AF9"/>
    <w:rsid w:val="002B711C"/>
    <w:rsid w:val="002C46EE"/>
    <w:rsid w:val="002D0CCB"/>
    <w:rsid w:val="002D57DA"/>
    <w:rsid w:val="002E0AB6"/>
    <w:rsid w:val="002E62A6"/>
    <w:rsid w:val="002E6A3A"/>
    <w:rsid w:val="002E7874"/>
    <w:rsid w:val="002E7E0B"/>
    <w:rsid w:val="002F1461"/>
    <w:rsid w:val="002F635A"/>
    <w:rsid w:val="0030166C"/>
    <w:rsid w:val="00307384"/>
    <w:rsid w:val="003130E3"/>
    <w:rsid w:val="003149A1"/>
    <w:rsid w:val="003150F4"/>
    <w:rsid w:val="003219F2"/>
    <w:rsid w:val="0033115E"/>
    <w:rsid w:val="00332CAF"/>
    <w:rsid w:val="00333A4D"/>
    <w:rsid w:val="00335293"/>
    <w:rsid w:val="00344258"/>
    <w:rsid w:val="00344C64"/>
    <w:rsid w:val="00354809"/>
    <w:rsid w:val="003560F2"/>
    <w:rsid w:val="00363FD1"/>
    <w:rsid w:val="00366038"/>
    <w:rsid w:val="00376A19"/>
    <w:rsid w:val="003800B1"/>
    <w:rsid w:val="003803CC"/>
    <w:rsid w:val="003814C6"/>
    <w:rsid w:val="00381F67"/>
    <w:rsid w:val="00382DF4"/>
    <w:rsid w:val="00386540"/>
    <w:rsid w:val="00391045"/>
    <w:rsid w:val="00391115"/>
    <w:rsid w:val="003955BF"/>
    <w:rsid w:val="003962F6"/>
    <w:rsid w:val="003973B3"/>
    <w:rsid w:val="003A3DCE"/>
    <w:rsid w:val="003A4274"/>
    <w:rsid w:val="003B0A46"/>
    <w:rsid w:val="003B683A"/>
    <w:rsid w:val="003B7D0E"/>
    <w:rsid w:val="003B7F1F"/>
    <w:rsid w:val="003C2BB3"/>
    <w:rsid w:val="003C42D9"/>
    <w:rsid w:val="003C54B1"/>
    <w:rsid w:val="003C633D"/>
    <w:rsid w:val="003D09BC"/>
    <w:rsid w:val="003D6744"/>
    <w:rsid w:val="003E12FE"/>
    <w:rsid w:val="003E37B2"/>
    <w:rsid w:val="003E74FD"/>
    <w:rsid w:val="003F2E20"/>
    <w:rsid w:val="0040066E"/>
    <w:rsid w:val="004114A8"/>
    <w:rsid w:val="0041164C"/>
    <w:rsid w:val="0041212B"/>
    <w:rsid w:val="004143F3"/>
    <w:rsid w:val="004164EB"/>
    <w:rsid w:val="00437DA3"/>
    <w:rsid w:val="004444C0"/>
    <w:rsid w:val="004513AB"/>
    <w:rsid w:val="004525FF"/>
    <w:rsid w:val="0045669E"/>
    <w:rsid w:val="0046277F"/>
    <w:rsid w:val="00467F78"/>
    <w:rsid w:val="00472A1D"/>
    <w:rsid w:val="004807AF"/>
    <w:rsid w:val="004836CB"/>
    <w:rsid w:val="004909C2"/>
    <w:rsid w:val="00493288"/>
    <w:rsid w:val="00494EA4"/>
    <w:rsid w:val="004A0A83"/>
    <w:rsid w:val="004A5274"/>
    <w:rsid w:val="004A54C8"/>
    <w:rsid w:val="004A7DB7"/>
    <w:rsid w:val="004B14D3"/>
    <w:rsid w:val="004B2CF2"/>
    <w:rsid w:val="004B3251"/>
    <w:rsid w:val="004B3570"/>
    <w:rsid w:val="004C2C12"/>
    <w:rsid w:val="004C5D7E"/>
    <w:rsid w:val="004D45CD"/>
    <w:rsid w:val="004D5185"/>
    <w:rsid w:val="004D52A6"/>
    <w:rsid w:val="004E3133"/>
    <w:rsid w:val="004E4935"/>
    <w:rsid w:val="004F4D25"/>
    <w:rsid w:val="005017FA"/>
    <w:rsid w:val="005046A5"/>
    <w:rsid w:val="00504A67"/>
    <w:rsid w:val="00511D9A"/>
    <w:rsid w:val="00515617"/>
    <w:rsid w:val="00524140"/>
    <w:rsid w:val="00527E44"/>
    <w:rsid w:val="0053690A"/>
    <w:rsid w:val="00540CC0"/>
    <w:rsid w:val="00553AAF"/>
    <w:rsid w:val="0055747E"/>
    <w:rsid w:val="00564033"/>
    <w:rsid w:val="0056669F"/>
    <w:rsid w:val="00566CAB"/>
    <w:rsid w:val="00570244"/>
    <w:rsid w:val="00570A66"/>
    <w:rsid w:val="00570F4F"/>
    <w:rsid w:val="00571137"/>
    <w:rsid w:val="00572100"/>
    <w:rsid w:val="00574DCA"/>
    <w:rsid w:val="00576051"/>
    <w:rsid w:val="00580035"/>
    <w:rsid w:val="00581D90"/>
    <w:rsid w:val="005857BB"/>
    <w:rsid w:val="0059100A"/>
    <w:rsid w:val="0059568F"/>
    <w:rsid w:val="00597A23"/>
    <w:rsid w:val="005A0664"/>
    <w:rsid w:val="005A0AE0"/>
    <w:rsid w:val="005A52A2"/>
    <w:rsid w:val="005B6373"/>
    <w:rsid w:val="005C4A82"/>
    <w:rsid w:val="005C5FD8"/>
    <w:rsid w:val="005E2DD5"/>
    <w:rsid w:val="005E40DA"/>
    <w:rsid w:val="005E76A4"/>
    <w:rsid w:val="005F133C"/>
    <w:rsid w:val="005F1A04"/>
    <w:rsid w:val="005F5429"/>
    <w:rsid w:val="005F60BA"/>
    <w:rsid w:val="00603AA4"/>
    <w:rsid w:val="00603E9D"/>
    <w:rsid w:val="0060795B"/>
    <w:rsid w:val="00610484"/>
    <w:rsid w:val="006124BF"/>
    <w:rsid w:val="00614317"/>
    <w:rsid w:val="006161D6"/>
    <w:rsid w:val="00616A6E"/>
    <w:rsid w:val="00617F80"/>
    <w:rsid w:val="006202C3"/>
    <w:rsid w:val="006246CF"/>
    <w:rsid w:val="006333F3"/>
    <w:rsid w:val="0064285C"/>
    <w:rsid w:val="00642E3D"/>
    <w:rsid w:val="00642E58"/>
    <w:rsid w:val="00653E0F"/>
    <w:rsid w:val="006554D4"/>
    <w:rsid w:val="00664F2E"/>
    <w:rsid w:val="00666B63"/>
    <w:rsid w:val="006713F8"/>
    <w:rsid w:val="00672118"/>
    <w:rsid w:val="0068276A"/>
    <w:rsid w:val="00691305"/>
    <w:rsid w:val="006919D5"/>
    <w:rsid w:val="006A2495"/>
    <w:rsid w:val="006B0DC0"/>
    <w:rsid w:val="006B3371"/>
    <w:rsid w:val="006B35D9"/>
    <w:rsid w:val="006C5816"/>
    <w:rsid w:val="006D7B96"/>
    <w:rsid w:val="006D7DDE"/>
    <w:rsid w:val="006F1AE5"/>
    <w:rsid w:val="006F2CA6"/>
    <w:rsid w:val="006F6213"/>
    <w:rsid w:val="0070494E"/>
    <w:rsid w:val="00705C02"/>
    <w:rsid w:val="00706A07"/>
    <w:rsid w:val="00707A1A"/>
    <w:rsid w:val="007119C7"/>
    <w:rsid w:val="00711DF8"/>
    <w:rsid w:val="00720F46"/>
    <w:rsid w:val="00723B0C"/>
    <w:rsid w:val="007251BA"/>
    <w:rsid w:val="007278DB"/>
    <w:rsid w:val="007447BE"/>
    <w:rsid w:val="00746A7E"/>
    <w:rsid w:val="00751361"/>
    <w:rsid w:val="0075314B"/>
    <w:rsid w:val="00765889"/>
    <w:rsid w:val="00771E35"/>
    <w:rsid w:val="00784AE7"/>
    <w:rsid w:val="00795780"/>
    <w:rsid w:val="007A120C"/>
    <w:rsid w:val="007A33C6"/>
    <w:rsid w:val="007B151B"/>
    <w:rsid w:val="007B1CAC"/>
    <w:rsid w:val="007B2C47"/>
    <w:rsid w:val="007B2E53"/>
    <w:rsid w:val="007C15F6"/>
    <w:rsid w:val="007C16E7"/>
    <w:rsid w:val="007C528E"/>
    <w:rsid w:val="007C742C"/>
    <w:rsid w:val="007C7858"/>
    <w:rsid w:val="007D1477"/>
    <w:rsid w:val="007D1E64"/>
    <w:rsid w:val="007D7477"/>
    <w:rsid w:val="007D7995"/>
    <w:rsid w:val="007E371C"/>
    <w:rsid w:val="007E66A5"/>
    <w:rsid w:val="007E715D"/>
    <w:rsid w:val="007F38C0"/>
    <w:rsid w:val="007F4D4F"/>
    <w:rsid w:val="00801130"/>
    <w:rsid w:val="00802EA9"/>
    <w:rsid w:val="008030DE"/>
    <w:rsid w:val="00806FFB"/>
    <w:rsid w:val="00807784"/>
    <w:rsid w:val="00807CCB"/>
    <w:rsid w:val="00811FA5"/>
    <w:rsid w:val="00816B5F"/>
    <w:rsid w:val="00817955"/>
    <w:rsid w:val="0082193B"/>
    <w:rsid w:val="00821B20"/>
    <w:rsid w:val="00822C20"/>
    <w:rsid w:val="00833B25"/>
    <w:rsid w:val="008424FB"/>
    <w:rsid w:val="008539BD"/>
    <w:rsid w:val="00856550"/>
    <w:rsid w:val="008610A0"/>
    <w:rsid w:val="00861B8F"/>
    <w:rsid w:val="00864846"/>
    <w:rsid w:val="008652EE"/>
    <w:rsid w:val="00866124"/>
    <w:rsid w:val="00866435"/>
    <w:rsid w:val="00867DE9"/>
    <w:rsid w:val="00870574"/>
    <w:rsid w:val="008725BA"/>
    <w:rsid w:val="0087350A"/>
    <w:rsid w:val="008746F5"/>
    <w:rsid w:val="00881C4B"/>
    <w:rsid w:val="00885BB2"/>
    <w:rsid w:val="008860FE"/>
    <w:rsid w:val="00894180"/>
    <w:rsid w:val="008970F4"/>
    <w:rsid w:val="008A040A"/>
    <w:rsid w:val="008B3B0F"/>
    <w:rsid w:val="008B6C64"/>
    <w:rsid w:val="008B6C9A"/>
    <w:rsid w:val="008C36AB"/>
    <w:rsid w:val="008C396B"/>
    <w:rsid w:val="008C4F8A"/>
    <w:rsid w:val="008C67B6"/>
    <w:rsid w:val="008D40A5"/>
    <w:rsid w:val="008E48FB"/>
    <w:rsid w:val="008E4BC4"/>
    <w:rsid w:val="008F28C8"/>
    <w:rsid w:val="008F40E9"/>
    <w:rsid w:val="008F53A0"/>
    <w:rsid w:val="008F6354"/>
    <w:rsid w:val="008F706B"/>
    <w:rsid w:val="00904605"/>
    <w:rsid w:val="00904CB6"/>
    <w:rsid w:val="00905508"/>
    <w:rsid w:val="00920EBE"/>
    <w:rsid w:val="0092483A"/>
    <w:rsid w:val="00931895"/>
    <w:rsid w:val="00932D29"/>
    <w:rsid w:val="009346FD"/>
    <w:rsid w:val="00934B12"/>
    <w:rsid w:val="00942049"/>
    <w:rsid w:val="00943994"/>
    <w:rsid w:val="0095270D"/>
    <w:rsid w:val="009635E8"/>
    <w:rsid w:val="00964408"/>
    <w:rsid w:val="00964E82"/>
    <w:rsid w:val="0096683E"/>
    <w:rsid w:val="009679C7"/>
    <w:rsid w:val="0098037D"/>
    <w:rsid w:val="00985776"/>
    <w:rsid w:val="00992EA5"/>
    <w:rsid w:val="009A173B"/>
    <w:rsid w:val="009A3173"/>
    <w:rsid w:val="009A6BDE"/>
    <w:rsid w:val="009C595B"/>
    <w:rsid w:val="009D4570"/>
    <w:rsid w:val="009D6659"/>
    <w:rsid w:val="009E07E4"/>
    <w:rsid w:val="009E091E"/>
    <w:rsid w:val="009E0B8E"/>
    <w:rsid w:val="009E25EF"/>
    <w:rsid w:val="009E4DA8"/>
    <w:rsid w:val="009E7C15"/>
    <w:rsid w:val="009F3C28"/>
    <w:rsid w:val="009F4449"/>
    <w:rsid w:val="00A00E2D"/>
    <w:rsid w:val="00A0436A"/>
    <w:rsid w:val="00A10BF9"/>
    <w:rsid w:val="00A12B5B"/>
    <w:rsid w:val="00A13DBA"/>
    <w:rsid w:val="00A209D3"/>
    <w:rsid w:val="00A22445"/>
    <w:rsid w:val="00A2496D"/>
    <w:rsid w:val="00A30448"/>
    <w:rsid w:val="00A45630"/>
    <w:rsid w:val="00A50ABB"/>
    <w:rsid w:val="00A53A7E"/>
    <w:rsid w:val="00A545BF"/>
    <w:rsid w:val="00A550A5"/>
    <w:rsid w:val="00A609E8"/>
    <w:rsid w:val="00A61A92"/>
    <w:rsid w:val="00A65F65"/>
    <w:rsid w:val="00A66FAA"/>
    <w:rsid w:val="00A670E3"/>
    <w:rsid w:val="00A733A2"/>
    <w:rsid w:val="00A733C5"/>
    <w:rsid w:val="00A8070B"/>
    <w:rsid w:val="00A80888"/>
    <w:rsid w:val="00A82652"/>
    <w:rsid w:val="00A839C3"/>
    <w:rsid w:val="00AA12DA"/>
    <w:rsid w:val="00AA5105"/>
    <w:rsid w:val="00AA688D"/>
    <w:rsid w:val="00AB71A9"/>
    <w:rsid w:val="00AC5AF4"/>
    <w:rsid w:val="00AC60CF"/>
    <w:rsid w:val="00AC646D"/>
    <w:rsid w:val="00AD0562"/>
    <w:rsid w:val="00AD0A1F"/>
    <w:rsid w:val="00AD27C5"/>
    <w:rsid w:val="00AD3298"/>
    <w:rsid w:val="00AD5F2E"/>
    <w:rsid w:val="00AD65D3"/>
    <w:rsid w:val="00AD6671"/>
    <w:rsid w:val="00AE0C53"/>
    <w:rsid w:val="00AE2193"/>
    <w:rsid w:val="00AE7AA6"/>
    <w:rsid w:val="00AE7D64"/>
    <w:rsid w:val="00AF2482"/>
    <w:rsid w:val="00AF4D5F"/>
    <w:rsid w:val="00AF6261"/>
    <w:rsid w:val="00AF6C07"/>
    <w:rsid w:val="00B01480"/>
    <w:rsid w:val="00B01872"/>
    <w:rsid w:val="00B02944"/>
    <w:rsid w:val="00B02D67"/>
    <w:rsid w:val="00B0695A"/>
    <w:rsid w:val="00B071F2"/>
    <w:rsid w:val="00B138FE"/>
    <w:rsid w:val="00B140EE"/>
    <w:rsid w:val="00B144C2"/>
    <w:rsid w:val="00B20663"/>
    <w:rsid w:val="00B21F60"/>
    <w:rsid w:val="00B251C8"/>
    <w:rsid w:val="00B32896"/>
    <w:rsid w:val="00B33F2B"/>
    <w:rsid w:val="00B35753"/>
    <w:rsid w:val="00B367D3"/>
    <w:rsid w:val="00B36B62"/>
    <w:rsid w:val="00B427B8"/>
    <w:rsid w:val="00B508A4"/>
    <w:rsid w:val="00B6729B"/>
    <w:rsid w:val="00B705F1"/>
    <w:rsid w:val="00B77F48"/>
    <w:rsid w:val="00B93BA1"/>
    <w:rsid w:val="00BA1A38"/>
    <w:rsid w:val="00BA699A"/>
    <w:rsid w:val="00BB1641"/>
    <w:rsid w:val="00BB18DE"/>
    <w:rsid w:val="00BB23C2"/>
    <w:rsid w:val="00BB2817"/>
    <w:rsid w:val="00BB4317"/>
    <w:rsid w:val="00BB4A41"/>
    <w:rsid w:val="00BB4D6F"/>
    <w:rsid w:val="00BB6AAE"/>
    <w:rsid w:val="00BB7855"/>
    <w:rsid w:val="00BC5404"/>
    <w:rsid w:val="00BD4F46"/>
    <w:rsid w:val="00BE45E2"/>
    <w:rsid w:val="00BF1F2D"/>
    <w:rsid w:val="00BF676C"/>
    <w:rsid w:val="00BF6C28"/>
    <w:rsid w:val="00C05700"/>
    <w:rsid w:val="00C105DA"/>
    <w:rsid w:val="00C13DC4"/>
    <w:rsid w:val="00C16779"/>
    <w:rsid w:val="00C17618"/>
    <w:rsid w:val="00C177A9"/>
    <w:rsid w:val="00C17B92"/>
    <w:rsid w:val="00C23C29"/>
    <w:rsid w:val="00C23F8C"/>
    <w:rsid w:val="00C24CDC"/>
    <w:rsid w:val="00C254EB"/>
    <w:rsid w:val="00C2650D"/>
    <w:rsid w:val="00C26C78"/>
    <w:rsid w:val="00C3728A"/>
    <w:rsid w:val="00C37985"/>
    <w:rsid w:val="00C42873"/>
    <w:rsid w:val="00C4347A"/>
    <w:rsid w:val="00C44B52"/>
    <w:rsid w:val="00C46EE2"/>
    <w:rsid w:val="00C5111C"/>
    <w:rsid w:val="00C5135E"/>
    <w:rsid w:val="00C539AE"/>
    <w:rsid w:val="00C5422D"/>
    <w:rsid w:val="00C63E7E"/>
    <w:rsid w:val="00C66657"/>
    <w:rsid w:val="00C675D3"/>
    <w:rsid w:val="00C7670E"/>
    <w:rsid w:val="00C771B5"/>
    <w:rsid w:val="00C77C65"/>
    <w:rsid w:val="00C872BB"/>
    <w:rsid w:val="00C93BAE"/>
    <w:rsid w:val="00C94E12"/>
    <w:rsid w:val="00C94FBE"/>
    <w:rsid w:val="00C952BA"/>
    <w:rsid w:val="00C97238"/>
    <w:rsid w:val="00C974D0"/>
    <w:rsid w:val="00C97C07"/>
    <w:rsid w:val="00CA61D7"/>
    <w:rsid w:val="00CB2194"/>
    <w:rsid w:val="00CB2CC9"/>
    <w:rsid w:val="00CC11E9"/>
    <w:rsid w:val="00CC671B"/>
    <w:rsid w:val="00CD04A3"/>
    <w:rsid w:val="00CD149A"/>
    <w:rsid w:val="00CD323E"/>
    <w:rsid w:val="00CD5D08"/>
    <w:rsid w:val="00CE0252"/>
    <w:rsid w:val="00CE09E6"/>
    <w:rsid w:val="00CE0C6E"/>
    <w:rsid w:val="00CE6BEA"/>
    <w:rsid w:val="00CE7C8F"/>
    <w:rsid w:val="00CE7F5B"/>
    <w:rsid w:val="00CF5175"/>
    <w:rsid w:val="00D01B23"/>
    <w:rsid w:val="00D06E99"/>
    <w:rsid w:val="00D1154C"/>
    <w:rsid w:val="00D12608"/>
    <w:rsid w:val="00D15FB2"/>
    <w:rsid w:val="00D21086"/>
    <w:rsid w:val="00D255E1"/>
    <w:rsid w:val="00D34F37"/>
    <w:rsid w:val="00D359D3"/>
    <w:rsid w:val="00D37417"/>
    <w:rsid w:val="00D452AA"/>
    <w:rsid w:val="00D462F6"/>
    <w:rsid w:val="00D57F72"/>
    <w:rsid w:val="00D649B2"/>
    <w:rsid w:val="00D7251C"/>
    <w:rsid w:val="00D77721"/>
    <w:rsid w:val="00D80E83"/>
    <w:rsid w:val="00D8798A"/>
    <w:rsid w:val="00D91D4F"/>
    <w:rsid w:val="00D93FEC"/>
    <w:rsid w:val="00D966D8"/>
    <w:rsid w:val="00DA1DF5"/>
    <w:rsid w:val="00DA284A"/>
    <w:rsid w:val="00DA2F72"/>
    <w:rsid w:val="00DA7E33"/>
    <w:rsid w:val="00DB0BA3"/>
    <w:rsid w:val="00DB660B"/>
    <w:rsid w:val="00DC0630"/>
    <w:rsid w:val="00DC1C63"/>
    <w:rsid w:val="00DC6867"/>
    <w:rsid w:val="00DD0159"/>
    <w:rsid w:val="00DD5A70"/>
    <w:rsid w:val="00DE0C19"/>
    <w:rsid w:val="00DF0601"/>
    <w:rsid w:val="00DF6AB4"/>
    <w:rsid w:val="00E01FEC"/>
    <w:rsid w:val="00E024D8"/>
    <w:rsid w:val="00E037C9"/>
    <w:rsid w:val="00E05B3D"/>
    <w:rsid w:val="00E12FB8"/>
    <w:rsid w:val="00E21175"/>
    <w:rsid w:val="00E23B04"/>
    <w:rsid w:val="00E32BB9"/>
    <w:rsid w:val="00E34178"/>
    <w:rsid w:val="00E36A01"/>
    <w:rsid w:val="00E41820"/>
    <w:rsid w:val="00E41E7A"/>
    <w:rsid w:val="00E438FE"/>
    <w:rsid w:val="00E5392A"/>
    <w:rsid w:val="00E55B55"/>
    <w:rsid w:val="00E5702E"/>
    <w:rsid w:val="00E6200F"/>
    <w:rsid w:val="00E67DB5"/>
    <w:rsid w:val="00E700E9"/>
    <w:rsid w:val="00E701AB"/>
    <w:rsid w:val="00E7215E"/>
    <w:rsid w:val="00E72841"/>
    <w:rsid w:val="00E7708C"/>
    <w:rsid w:val="00E8096E"/>
    <w:rsid w:val="00E82375"/>
    <w:rsid w:val="00E8424C"/>
    <w:rsid w:val="00E84E25"/>
    <w:rsid w:val="00E90F7C"/>
    <w:rsid w:val="00E93312"/>
    <w:rsid w:val="00E943A9"/>
    <w:rsid w:val="00E95B7C"/>
    <w:rsid w:val="00E96B2E"/>
    <w:rsid w:val="00EA258E"/>
    <w:rsid w:val="00EA7D8C"/>
    <w:rsid w:val="00EB2CE1"/>
    <w:rsid w:val="00EB2D05"/>
    <w:rsid w:val="00EC1BA4"/>
    <w:rsid w:val="00EC26B2"/>
    <w:rsid w:val="00ED3AB1"/>
    <w:rsid w:val="00ED4FCE"/>
    <w:rsid w:val="00ED5AA9"/>
    <w:rsid w:val="00EE0084"/>
    <w:rsid w:val="00EE0CB0"/>
    <w:rsid w:val="00EE0FF5"/>
    <w:rsid w:val="00EE1938"/>
    <w:rsid w:val="00EE277D"/>
    <w:rsid w:val="00EF5F13"/>
    <w:rsid w:val="00EF7149"/>
    <w:rsid w:val="00F00D64"/>
    <w:rsid w:val="00F045A2"/>
    <w:rsid w:val="00F10660"/>
    <w:rsid w:val="00F12217"/>
    <w:rsid w:val="00F12540"/>
    <w:rsid w:val="00F13ED8"/>
    <w:rsid w:val="00F15162"/>
    <w:rsid w:val="00F163F8"/>
    <w:rsid w:val="00F23068"/>
    <w:rsid w:val="00F233A3"/>
    <w:rsid w:val="00F2422D"/>
    <w:rsid w:val="00F2662E"/>
    <w:rsid w:val="00F36808"/>
    <w:rsid w:val="00F42E92"/>
    <w:rsid w:val="00F438B1"/>
    <w:rsid w:val="00F54DA6"/>
    <w:rsid w:val="00F64ED5"/>
    <w:rsid w:val="00F6748E"/>
    <w:rsid w:val="00F70D79"/>
    <w:rsid w:val="00F771E5"/>
    <w:rsid w:val="00F813E9"/>
    <w:rsid w:val="00F815F5"/>
    <w:rsid w:val="00F84D31"/>
    <w:rsid w:val="00F854F4"/>
    <w:rsid w:val="00F9016B"/>
    <w:rsid w:val="00F926BE"/>
    <w:rsid w:val="00FA230C"/>
    <w:rsid w:val="00FA41DC"/>
    <w:rsid w:val="00FA5099"/>
    <w:rsid w:val="00FA52C6"/>
    <w:rsid w:val="00FA719C"/>
    <w:rsid w:val="00FB628D"/>
    <w:rsid w:val="00FB72DC"/>
    <w:rsid w:val="00FC4195"/>
    <w:rsid w:val="00FD50AC"/>
    <w:rsid w:val="00FD679B"/>
    <w:rsid w:val="00FD7E90"/>
    <w:rsid w:val="00FE1516"/>
    <w:rsid w:val="00FE430C"/>
    <w:rsid w:val="00FE7ED5"/>
    <w:rsid w:val="00FF6C36"/>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9402BBE-435F-4C9C-BE67-B2C8DC606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91305"/>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1348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5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1F1C14-B954-4895-909B-FC342E92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1031</TotalTime>
  <Pages>1</Pages>
  <Words>8108</Words>
  <Characters>44594</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Modelo de Diseño</vt:lpstr>
    </vt:vector>
  </TitlesOfParts>
  <Company>GRUPO DE DESARROLLO YENÚ</Company>
  <LinksUpToDate>false</LinksUpToDate>
  <CharactersWithSpaces>52597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TEMPUS</dc:subject>
  <dc:creator>Emanuel Marquez</dc:creator>
  <cp:keywords/>
  <dc:description/>
  <cp:lastModifiedBy>Emanuel Marquez</cp:lastModifiedBy>
  <cp:revision>370</cp:revision>
  <cp:lastPrinted>2021-02-18T01:41:00Z</cp:lastPrinted>
  <dcterms:created xsi:type="dcterms:W3CDTF">2017-09-19T15:08:00Z</dcterms:created>
  <dcterms:modified xsi:type="dcterms:W3CDTF">2021-02-18T01:42:00Z</dcterms:modified>
</cp:coreProperties>
</file>